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75pt;height:15.75pt;mso-position-horizontal-relative:page;mso-position-vertical-relative:page" o:ole="">
            <v:imagedata r:id="rId11" o:title="" cropright="9830f"/>
          </v:shape>
          <o:OLEObject Type="Embed" ProgID="Equation.DSMT4" ShapeID="对象 1466" DrawAspect="Content" ObjectID="_1605386555"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75pt;mso-position-horizontal-relative:page;mso-position-vertical-relative:page" o:ole="">
            <v:imagedata r:id="rId13" o:title="" cropleft="6991f" cropright="6117f"/>
          </v:shape>
          <o:OLEObject Type="Embed" ProgID="Equation.DSMT4" ShapeID="对象 626" DrawAspect="Content" ObjectID="_1605386556"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75pt;mso-position-horizontal-relative:page;mso-position-vertical-relative:page" o:ole="">
            <v:imagedata r:id="rId15" o:title="" cropright="8691f"/>
          </v:shape>
          <o:OLEObject Type="Embed" ProgID="Equation.DSMT4" ShapeID="对象 1810" DrawAspect="Content" ObjectID="_1605386557"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75pt;mso-position-horizontal-relative:page;mso-position-vertical-relative:page" o:ole="">
            <v:imagedata r:id="rId17" o:title="" cropleft="4369f" cropright="7864f"/>
          </v:shape>
          <o:OLEObject Type="Embed" ProgID="Equation.DSMT4" ShapeID="对象 1006" DrawAspect="Content" ObjectID="_1605386558"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25pt;height:14.95pt;mso-position-horizontal-relative:page;mso-position-vertical-relative:page" o:ole="">
            <v:imagedata r:id="rId19" o:title="" cropleft="6117f" cropright="6335f"/>
          </v:shape>
          <o:OLEObject Type="Embed" ProgID="Equation.DSMT4" ShapeID="对象 2074" DrawAspect="Content" ObjectID="_1605386559"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246D98">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246D98">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246D98">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246D98">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246D98">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246D98">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246D98">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246D98">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246D98">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246D98">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246D98">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246D98">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246D98">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246D98">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246D98">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246D98">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246D98">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246D98">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246D98">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246D98">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246D98">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246D98">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246D98">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246D98">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246D98">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246D98">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246D98">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246D98">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246D98">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246D98">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246D98">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246D98">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246D98">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246D98">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246D98">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246D98">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246D98">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246D98">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246D98">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246D98">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246D98">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246D98">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246D98">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246D98">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246D98">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246D98">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246D98">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246D98">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246D98">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246D98">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246D98">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246D98">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246D98">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246D98">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246D98">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246D98">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246D98">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246D98">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25pt;height:16.3pt;mso-position-horizontal-relative:page;mso-position-vertical-relative:page" o:ole="">
            <v:imagedata r:id="rId13" o:title="" cropleft="6991f" cropright="6117f"/>
          </v:shape>
          <o:OLEObject Type="Embed" ProgID="Equation.DSMT4" ShapeID="对象 751" DrawAspect="Content" ObjectID="_1605386560"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1pt;height:33.3pt" o:ole="">
            <v:imagedata r:id="rId37" o:title=""/>
          </v:shape>
          <o:OLEObject Type="Embed" ProgID="Equation.DSMT4" ShapeID="_x0000_i1031" DrawAspect="Content" ObjectID="_1605386561"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35pt;height:33.95pt" o:ole="">
            <v:imagedata r:id="rId39" o:title=""/>
          </v:shape>
          <o:OLEObject Type="Embed" ProgID="Equation.DSMT4" ShapeID="_x0000_i1032" DrawAspect="Content" ObjectID="_1605386562"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5pt;height:15.6pt" o:ole="">
            <v:imagedata r:id="rId41" o:title=""/>
          </v:shape>
          <o:OLEObject Type="Embed" ProgID="Equation.DSMT4" ShapeID="_x0000_i1033" DrawAspect="Content" ObjectID="_1605386563" r:id="rId42"/>
        </w:object>
      </w:r>
      <w:r>
        <w:rPr>
          <w:sz w:val="24"/>
          <w:szCs w:val="24"/>
        </w:rPr>
        <w:t>不影响判别效果且各类别的先验信息</w:t>
      </w:r>
      <w:r w:rsidRPr="007A14B6">
        <w:rPr>
          <w:position w:val="-12"/>
          <w:sz w:val="24"/>
        </w:rPr>
        <w:object w:dxaOrig="620" w:dyaOrig="360">
          <v:shape id="_x0000_i1034" type="#_x0000_t75" style="width:30.55pt;height:18.35pt" o:ole="">
            <v:imagedata r:id="rId43" o:title=""/>
          </v:shape>
          <o:OLEObject Type="Embed" ProgID="Equation.DSMT4" ShapeID="_x0000_i1034" DrawAspect="Content" ObjectID="_1605386564"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45pt;height:18.35pt" o:ole="">
            <v:imagedata r:id="rId45" o:title=""/>
          </v:shape>
          <o:OLEObject Type="Embed" ProgID="Equation.DSMT4" ShapeID="_x0000_i1035" DrawAspect="Content" ObjectID="_1605386565"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8pt;height:23.75pt" o:ole="">
            <v:imagedata r:id="rId47" o:title=""/>
          </v:shape>
          <o:OLEObject Type="Embed" ProgID="Equation.DSMT4" ShapeID="_x0000_i1036" DrawAspect="Content" ObjectID="_1605386566" r:id="rId48"/>
        </w:object>
      </w:r>
      <w:r w:rsidRPr="00024625">
        <w:rPr>
          <w:position w:val="-6"/>
          <w:sz w:val="24"/>
          <w:szCs w:val="24"/>
        </w:rPr>
        <w:t>，</w:t>
      </w:r>
      <w:r w:rsidRPr="00024625">
        <w:rPr>
          <w:position w:val="-10"/>
          <w:sz w:val="24"/>
          <w:szCs w:val="24"/>
        </w:rPr>
        <w:object w:dxaOrig="1060" w:dyaOrig="320">
          <v:shape id="_x0000_i1037" type="#_x0000_t75" style="width:53pt;height:15.6pt" o:ole="">
            <v:imagedata r:id="rId49" o:title=""/>
          </v:shape>
          <o:OLEObject Type="Embed" ProgID="Equation.DSMT4" ShapeID="_x0000_i1037" DrawAspect="Content" ObjectID="_1605386567"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05pt;height:30.55pt" o:ole="">
            <v:imagedata r:id="rId51" o:title=""/>
          </v:shape>
          <o:OLEObject Type="Embed" ProgID="Equation.DSMT4" ShapeID="_x0000_i1038" DrawAspect="Content" ObjectID="_1605386568"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2pt;height:10.2pt" o:ole="">
            <v:imagedata r:id="rId53" o:title=""/>
          </v:shape>
          <o:OLEObject Type="Embed" ProgID="Equation.DSMT4" ShapeID="_x0000_i1039" DrawAspect="Content" ObjectID="_1605386569"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6pt;height:18.35pt" o:ole="">
            <v:imagedata r:id="rId55" o:title=""/>
          </v:shape>
          <o:OLEObject Type="Embed" ProgID="Equation.DSMT4" ShapeID="_x0000_i1040" DrawAspect="Content" ObjectID="_1605386570"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4.95pt;height:18.35pt" o:ole="">
            <v:imagedata r:id="rId57" o:title=""/>
          </v:shape>
          <o:OLEObject Type="Embed" ProgID="Equation.DSMT4" ShapeID="_x0000_i1041" DrawAspect="Content" ObjectID="_1605386571"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4pt;height:15.6pt" o:ole="">
            <v:imagedata r:id="rId59" o:title=""/>
          </v:shape>
          <o:OLEObject Type="Embed" ProgID="Equation.DSMT4" ShapeID="_x0000_i1042" DrawAspect="Content" ObjectID="_1605386572" r:id="rId60"/>
        </w:object>
      </w:r>
      <w:r w:rsidRPr="007A14B6">
        <w:rPr>
          <w:rFonts w:hint="eastAsia"/>
          <w:sz w:val="24"/>
        </w:rPr>
        <w:t>且</w:t>
      </w:r>
      <w:r w:rsidRPr="00024625">
        <w:rPr>
          <w:position w:val="-10"/>
          <w:sz w:val="24"/>
          <w:szCs w:val="24"/>
        </w:rPr>
        <w:object w:dxaOrig="499" w:dyaOrig="300">
          <v:shape id="_x0000_i1043" type="#_x0000_t75" style="width:24.45pt;height:14.95pt" o:ole="">
            <v:imagedata r:id="rId61" o:title=""/>
          </v:shape>
          <o:OLEObject Type="Embed" ProgID="Equation.DSMT4" ShapeID="_x0000_i1043" DrawAspect="Content" ObjectID="_1605386573"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8pt;height:19pt" o:ole="">
            <v:imagedata r:id="rId63" o:title=""/>
          </v:shape>
          <o:OLEObject Type="Embed" ProgID="Equation.DSMT4" ShapeID="_x0000_i1044" DrawAspect="Content" ObjectID="_1605386574" r:id="rId64"/>
        </w:object>
      </w:r>
      <w:r>
        <w:rPr>
          <w:sz w:val="24"/>
        </w:rPr>
        <w:t>则</w:t>
      </w:r>
      <w:r w:rsidRPr="007A14B6">
        <w:rPr>
          <w:sz w:val="24"/>
        </w:rPr>
        <w:t>样本</w:t>
      </w:r>
      <w:r w:rsidRPr="00024625">
        <w:rPr>
          <w:sz w:val="24"/>
        </w:rPr>
        <w:object w:dxaOrig="200" w:dyaOrig="200">
          <v:shape id="_x0000_i1045" type="#_x0000_t75" style="width:10.2pt;height:10.2pt" o:ole="">
            <v:imagedata r:id="rId53" o:title=""/>
          </v:shape>
          <o:OLEObject Type="Embed" ProgID="Equation.DSMT4" ShapeID="_x0000_i1045" DrawAspect="Content" ObjectID="_1605386575"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25pt;height:29.9pt" o:ole="">
            <v:imagedata r:id="rId66" o:title=""/>
          </v:shape>
          <o:OLEObject Type="Embed" ProgID="Equation.DSMT4" ShapeID="_x0000_i1046" DrawAspect="Content" ObjectID="_1605386576"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55pt;height:18.35pt" o:ole="">
            <v:imagedata r:id="rId68" o:title=""/>
          </v:shape>
          <o:OLEObject Type="Embed" ProgID="Equation.DSMT4" ShapeID="_x0000_i1047" DrawAspect="Content" ObjectID="_1605386577"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05pt;height:36pt" o:ole="">
            <v:imagedata r:id="rId70" o:title=""/>
          </v:shape>
          <o:OLEObject Type="Embed" ProgID="Equation.DSMT4" ShapeID="_x0000_i1048" DrawAspect="Content" ObjectID="_1605386578"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9pt;height:18.35pt" o:ole="">
            <v:imagedata r:id="rId72" o:title=""/>
          </v:shape>
          <o:OLEObject Type="Embed" ProgID="Equation.DSMT4" ShapeID="_x0000_i1049" DrawAspect="Content" ObjectID="_1605386579" r:id="rId73"/>
        </w:object>
      </w:r>
      <w:r>
        <w:t>是簇</w:t>
      </w:r>
      <w:r>
        <w:object w:dxaOrig="260" w:dyaOrig="360">
          <v:shape id="_x0000_i1050" type="#_x0000_t75" style="width:12.9pt;height:18.35pt" o:ole="">
            <v:imagedata r:id="rId74" o:title=""/>
          </v:shape>
          <o:OLEObject Type="Embed" ProgID="Equation.DSMT4" ShapeID="_x0000_i1050" DrawAspect="Content" ObjectID="_1605386580"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25pt;height:12.9pt" o:ole="">
            <v:imagedata r:id="rId76" o:title=""/>
          </v:shape>
          <o:OLEObject Type="Embed" ProgID="Equation.DSMT4" ShapeID="_x0000_i1051" DrawAspect="Content" ObjectID="_1605386581"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pt;height:18.35pt" o:ole="">
            <v:imagedata r:id="rId78" o:title=""/>
          </v:shape>
          <o:OLEObject Type="Embed" ProgID="Equation.DSMT4" ShapeID="_x0000_i1052" DrawAspect="Content" ObjectID="_1605386582"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pt;height:18.35pt" o:ole="">
            <v:imagedata r:id="rId80" o:title=""/>
          </v:shape>
          <o:OLEObject Type="Embed" ProgID="Equation.DSMT4" ShapeID="_x0000_i1053" DrawAspect="Content" ObjectID="_1605386583"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25pt;height:12.9pt" o:ole="">
            <v:imagedata r:id="rId82" o:title=""/>
          </v:shape>
          <o:OLEObject Type="Embed" ProgID="Equation.DSMT4" ShapeID="_x0000_i1054" DrawAspect="Content" ObjectID="_1605386584"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5pt;height:18.35pt" o:ole="">
            <v:imagedata r:id="rId84" o:title=""/>
          </v:shape>
          <o:OLEObject Type="Embed" ProgID="Equation.DSMT4" ShapeID="_x0000_i1055" DrawAspect="Content" ObjectID="_1605386585"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15pt;height:18.35pt" o:ole="">
            <v:imagedata r:id="rId86" o:title=""/>
          </v:shape>
          <o:OLEObject Type="Embed" ProgID="Equation.DSMT4" ShapeID="_x0000_i1056" DrawAspect="Content" ObjectID="_1605386586"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4pt;height:73.35pt" o:ole="">
            <v:imagedata r:id="rId88" o:title=""/>
          </v:shape>
          <o:OLEObject Type="Embed" ProgID="Equation.DSMT4" ShapeID="_x0000_i1057" DrawAspect="Content" ObjectID="_1605386587"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pt" o:ole="">
            <v:imagedata r:id="rId90" o:title=""/>
          </v:shape>
          <o:OLEObject Type="Embed" ProgID="Equation.DSMT4" ShapeID="_x0000_i1058" DrawAspect="Content" ObjectID="_1605386588"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5pt;height:18.35pt" o:ole="">
            <v:imagedata r:id="rId92" o:title=""/>
          </v:shape>
          <o:OLEObject Type="Embed" ProgID="Equation.DSMT4" ShapeID="_x0000_i1059" DrawAspect="Content" ObjectID="_1605386589" r:id="rId93"/>
        </w:object>
      </w:r>
      <w:r w:rsidRPr="003245A4">
        <w:rPr>
          <w:sz w:val="24"/>
          <w:szCs w:val="24"/>
        </w:rPr>
        <w:t>中移动到聚类</w:t>
      </w:r>
      <w:r w:rsidR="00470DBA" w:rsidRPr="007A14B6">
        <w:rPr>
          <w:position w:val="-14"/>
        </w:rPr>
        <w:object w:dxaOrig="320" w:dyaOrig="380">
          <v:shape id="_x0000_i1060" type="#_x0000_t75" style="width:17pt;height:19pt" o:ole="">
            <v:imagedata r:id="rId94" o:title=""/>
          </v:shape>
          <o:OLEObject Type="Embed" ProgID="Equation.DSMT4" ShapeID="_x0000_i1060" DrawAspect="Content" ObjectID="_1605386590"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4.95pt;height:18.35pt" o:ole="">
            <v:imagedata r:id="rId96" o:title=""/>
          </v:shape>
          <o:OLEObject Type="Embed" ProgID="Equation.DSMT4" ShapeID="_x0000_i1061" DrawAspect="Content" ObjectID="_1605386591"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35pt;height:18.35pt" o:ole="">
            <v:imagedata r:id="rId98" o:title=""/>
          </v:shape>
          <o:OLEObject Type="Embed" ProgID="Equation.DSMT4" ShapeID="_x0000_i1062" DrawAspect="Content" ObjectID="_1605386592" r:id="rId99"/>
        </w:object>
      </w:r>
      <w:r w:rsidR="00365605" w:rsidRPr="007A14B6">
        <w:rPr>
          <w:sz w:val="24"/>
        </w:rPr>
        <w:t>表示有标签样本集，其中</w:t>
      </w:r>
      <w:r w:rsidR="00566385" w:rsidRPr="007A14B6">
        <w:rPr>
          <w:position w:val="-12"/>
          <w:sz w:val="24"/>
        </w:rPr>
        <w:object w:dxaOrig="760" w:dyaOrig="380">
          <v:shape id="_x0000_i1063" type="#_x0000_t75" style="width:37.35pt;height:19pt" o:ole="">
            <v:imagedata r:id="rId100" o:title=""/>
          </v:shape>
          <o:OLEObject Type="Embed" ProgID="Equation.DSMT4" ShapeID="_x0000_i1063" DrawAspect="Content" ObjectID="_1605386593" r:id="rId101"/>
        </w:object>
      </w:r>
      <w:r w:rsidR="00365605" w:rsidRPr="007A14B6">
        <w:rPr>
          <w:sz w:val="24"/>
        </w:rPr>
        <w:t>表示特征向量，</w:t>
      </w:r>
      <w:r w:rsidR="00566385" w:rsidRPr="007A14B6">
        <w:rPr>
          <w:position w:val="-12"/>
          <w:sz w:val="24"/>
        </w:rPr>
        <w:object w:dxaOrig="240" w:dyaOrig="360">
          <v:shape id="_x0000_i1064" type="#_x0000_t75" style="width:12.25pt;height:18.35pt" o:ole="">
            <v:imagedata r:id="rId102" o:title=""/>
          </v:shape>
          <o:OLEObject Type="Embed" ProgID="Equation.DSMT4" ShapeID="_x0000_i1064" DrawAspect="Content" ObjectID="_1605386594"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25pt;height:18.35pt" o:ole="">
            <v:imagedata r:id="rId102" o:title=""/>
          </v:shape>
          <o:OLEObject Type="Embed" ProgID="Equation.DSMT4" ShapeID="_x0000_i1065" DrawAspect="Content" ObjectID="_1605386595" r:id="rId104"/>
        </w:object>
      </w:r>
      <w:r w:rsidR="00566385">
        <w:rPr>
          <w:sz w:val="24"/>
        </w:rPr>
        <w:t>可以表示为</w:t>
      </w:r>
      <w:r w:rsidR="00566385" w:rsidRPr="007A14B6">
        <w:rPr>
          <w:position w:val="-12"/>
          <w:sz w:val="24"/>
        </w:rPr>
        <w:object w:dxaOrig="1719" w:dyaOrig="380">
          <v:shape id="_x0000_i1066" type="#_x0000_t75" style="width:85.6pt;height:19pt" o:ole="">
            <v:imagedata r:id="rId105" o:title=""/>
          </v:shape>
          <o:OLEObject Type="Embed" ProgID="Equation.DSMT4" ShapeID="_x0000_i1066" DrawAspect="Content" ObjectID="_1605386596"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25pt;height:18.35pt" o:ole="">
            <v:imagedata r:id="rId107" o:title=""/>
          </v:shape>
          <o:OLEObject Type="Embed" ProgID="Equation.DSMT4" ShapeID="_x0000_i1067" DrawAspect="Content" ObjectID="_1605386597"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7pt;height:19pt" o:ole="">
            <v:imagedata r:id="rId109" o:title=""/>
          </v:shape>
          <o:OLEObject Type="Embed" ProgID="Equation.DSMT4" ShapeID="_x0000_i1068" DrawAspect="Content" ObjectID="_1605386598"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7pt;height:23.1pt" o:ole="">
            <v:imagedata r:id="rId111" o:title=""/>
          </v:shape>
          <o:OLEObject Type="Embed" ProgID="Equation.DSMT4" ShapeID="_x0000_i1069" DrawAspect="Content" ObjectID="_1605386599"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0.95pt;height:16.3pt" o:ole="">
            <v:imagedata r:id="rId113" o:title=""/>
          </v:shape>
          <o:OLEObject Type="Embed" ProgID="Equation.DSMT4" ShapeID="_x0000_i1070" DrawAspect="Content" ObjectID="_1605386600" r:id="rId114"/>
        </w:object>
      </w:r>
      <w:r w:rsidR="00B41274" w:rsidRPr="007A14B6">
        <w:rPr>
          <w:sz w:val="24"/>
        </w:rPr>
        <w:t>，</w:t>
      </w:r>
      <w:r w:rsidR="00B41274" w:rsidRPr="007A14B6">
        <w:rPr>
          <w:position w:val="-6"/>
          <w:sz w:val="24"/>
        </w:rPr>
        <w:object w:dxaOrig="940" w:dyaOrig="320">
          <v:shape id="_x0000_i1071" type="#_x0000_t75" style="width:47.55pt;height:16.3pt" o:ole="">
            <v:imagedata r:id="rId115" o:title=""/>
          </v:shape>
          <o:OLEObject Type="Embed" ProgID="Equation.DSMT4" ShapeID="_x0000_i1071" DrawAspect="Content" ObjectID="_1605386601"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1pt;height:16.3pt" o:ole="">
            <v:imagedata r:id="rId117" o:title=""/>
          </v:shape>
          <o:OLEObject Type="Embed" ProgID="Equation.DSMT4" ShapeID="_x0000_i1072" DrawAspect="Content" ObjectID="_1605386602" r:id="rId118"/>
        </w:object>
      </w:r>
      <w:r w:rsidRPr="007A14B6">
        <w:rPr>
          <w:sz w:val="24"/>
        </w:rPr>
        <w:t>。这里只需考虑</w:t>
      </w:r>
      <w:r w:rsidR="00B41274" w:rsidRPr="00B41274">
        <w:rPr>
          <w:position w:val="-10"/>
          <w:sz w:val="24"/>
        </w:rPr>
        <w:object w:dxaOrig="820" w:dyaOrig="320">
          <v:shape id="_x0000_i1073" type="#_x0000_t75" style="width:41.45pt;height:16.3pt" o:ole="">
            <v:imagedata r:id="rId119" o:title=""/>
          </v:shape>
          <o:OLEObject Type="Embed" ProgID="Equation.DSMT4" ShapeID="_x0000_i1073" DrawAspect="Content" ObjectID="_1605386603" r:id="rId120"/>
        </w:object>
      </w:r>
      <w:r w:rsidRPr="007A14B6">
        <w:rPr>
          <w:sz w:val="24"/>
        </w:rPr>
        <w:t>维向量</w:t>
      </w:r>
      <w:r w:rsidR="00B41274" w:rsidRPr="007A14B6">
        <w:rPr>
          <w:position w:val="-10"/>
          <w:sz w:val="24"/>
        </w:rPr>
        <w:object w:dxaOrig="2400" w:dyaOrig="360">
          <v:shape id="_x0000_i1074" type="#_x0000_t75" style="width:120.25pt;height:18.35pt" o:ole="">
            <v:imagedata r:id="rId121" o:title=""/>
          </v:shape>
          <o:OLEObject Type="Embed" ProgID="Equation.DSMT4" ShapeID="_x0000_i1074" DrawAspect="Content" ObjectID="_1605386604"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25pt;height:11.55pt" o:ole="">
            <v:imagedata r:id="rId123" o:title=""/>
          </v:shape>
          <o:OLEObject Type="Embed" ProgID="Equation.DSMT4" ShapeID="_x0000_i1075" DrawAspect="Content" ObjectID="_1605386605" r:id="rId124"/>
        </w:object>
      </w:r>
      <w:r w:rsidRPr="007A14B6">
        <w:rPr>
          <w:sz w:val="24"/>
        </w:rPr>
        <w:t>进行估计</w:t>
      </w:r>
      <w:r w:rsidR="00B41274" w:rsidRPr="00B41274">
        <w:rPr>
          <w:position w:val="-14"/>
          <w:sz w:val="24"/>
        </w:rPr>
        <w:object w:dxaOrig="1640" w:dyaOrig="400">
          <v:shape id="_x0000_i1076" type="#_x0000_t75" style="width:82.2pt;height:19.7pt" o:ole="">
            <v:imagedata r:id="rId125" o:title=""/>
          </v:shape>
          <o:OLEObject Type="Embed" ProgID="Equation.DSMT4" ShapeID="_x0000_i1076" DrawAspect="Content" ObjectID="_1605386606"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5pt;height:29.2pt" o:ole="">
            <v:imagedata r:id="rId127" o:title=""/>
          </v:shape>
          <o:OLEObject Type="Embed" ProgID="Equation.DSMT4" ShapeID="_x0000_i1077" DrawAspect="Content" ObjectID="_1605386607"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55pt;height:16.3pt" o:ole="">
            <v:imagedata r:id="rId129" o:title=""/>
          </v:shape>
          <o:OLEObject Type="Embed" ProgID="Equation.DSMT4" ShapeID="_x0000_i1078" DrawAspect="Content" ObjectID="_1605386608"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4pt;height:19.7pt" o:ole="">
            <v:imagedata r:id="rId131" o:title=""/>
          </v:shape>
          <o:OLEObject Type="Embed" ProgID="Equation.DSMT4" ShapeID="_x0000_i1079" DrawAspect="Content" ObjectID="_1605386609"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8pt;height:16.3pt" o:ole="">
            <v:imagedata r:id="rId133" o:title=""/>
          </v:shape>
          <o:OLEObject Type="Embed" ProgID="Equation.DSMT4" ShapeID="_x0000_i1080" DrawAspect="Content" ObjectID="_1605386610"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75pt;height:18.35pt" o:ole="">
            <v:imagedata r:id="rId135" o:title=""/>
          </v:shape>
          <o:OLEObject Type="Embed" ProgID="Equation.DSMT4" ShapeID="_x0000_i1081" DrawAspect="Content" ObjectID="_1605386611"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45pt;height:18.35pt" o:ole="">
            <v:imagedata r:id="rId131" o:title=""/>
          </v:shape>
          <o:OLEObject Type="Embed" ProgID="Equation.DSMT4" ShapeID="_x0000_i1082" DrawAspect="Content" ObjectID="_1605386612" r:id="rId137"/>
        </w:object>
      </w:r>
      <w:r w:rsidRPr="007A14B6">
        <w:rPr>
          <w:rFonts w:hint="eastAsia"/>
          <w:sz w:val="24"/>
        </w:rPr>
        <w:t>进行求解，其中</w:t>
      </w:r>
      <w:r w:rsidR="001901C4" w:rsidRPr="007A14B6">
        <w:rPr>
          <w:position w:val="-10"/>
          <w:sz w:val="24"/>
        </w:rPr>
        <w:object w:dxaOrig="520" w:dyaOrig="320">
          <v:shape id="_x0000_i1083" type="#_x0000_t75" style="width:25.8pt;height:16.3pt" o:ole="">
            <v:imagedata r:id="rId133" o:title=""/>
          </v:shape>
          <o:OLEObject Type="Embed" ProgID="Equation.DSMT4" ShapeID="_x0000_i1083" DrawAspect="Content" ObjectID="_1605386613"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35pt;height:34.65pt" o:ole="">
            <v:imagedata r:id="rId139" o:title=""/>
          </v:shape>
          <o:OLEObject Type="Embed" ProgID="Equation.DSMT4" ShapeID="_x0000_i1084" DrawAspect="Content" ObjectID="_1605386614"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1.9pt;height:19.7pt" o:ole="">
            <v:imagedata r:id="rId141" o:title=""/>
          </v:shape>
          <o:OLEObject Type="Embed" ProgID="Equation.DSMT4" ShapeID="_x0000_i1085" DrawAspect="Content" ObjectID="_1605386615"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55pt;height:16.3pt" o:ole="">
            <v:imagedata r:id="rId143" o:title=""/>
          </v:shape>
          <o:OLEObject Type="Embed" ProgID="Equation.DSMT4" ShapeID="_x0000_i1086" DrawAspect="Content" ObjectID="_1605386616"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25pt;height:11.55pt" o:ole="">
            <v:imagedata r:id="rId145" o:title=""/>
          </v:shape>
          <o:OLEObject Type="Embed" ProgID="Equation.DSMT4" ShapeID="_x0000_i1087" DrawAspect="Content" ObjectID="_1605386617"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8pt;height:16.3pt" o:ole="">
            <v:imagedata r:id="rId133" o:title=""/>
          </v:shape>
          <o:OLEObject Type="Embed" ProgID="Equation.DSMT4" ShapeID="_x0000_i1088" DrawAspect="Content" ObjectID="_1605386618"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55pt;height:16.3pt" o:ole="">
            <v:imagedata r:id="rId143" o:title=""/>
          </v:shape>
          <o:OLEObject Type="Embed" ProgID="Equation.DSMT4" ShapeID="_x0000_i1089" DrawAspect="Content" ObjectID="_1605386619"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6pt;height:18.35pt" o:ole="">
            <v:imagedata r:id="rId149" o:title=""/>
          </v:shape>
          <o:OLEObject Type="Embed" ProgID="Equation.DSMT4" ShapeID="_x0000_i1090" DrawAspect="Content" ObjectID="_1605386620"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25pt;height:11.55pt" o:ole="">
            <v:imagedata r:id="rId145" o:title=""/>
          </v:shape>
          <o:OLEObject Type="Embed" ProgID="Equation.DSMT4" ShapeID="_x0000_i1091" DrawAspect="Content" ObjectID="_1605386621"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85pt;height:13.6pt" o:ole="">
            <v:imagedata r:id="rId152" o:title=""/>
          </v:shape>
          <o:OLEObject Type="Embed" ProgID="Equation.DSMT4" ShapeID="_x0000_i1092" DrawAspect="Content" ObjectID="_1605386622"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85pt;height:44.85pt" o:ole="">
            <v:imagedata r:id="rId155" o:title=""/>
          </v:shape>
          <o:OLEObject Type="Embed" ProgID="Equation.DSMT4" ShapeID="_x0000_i1093" DrawAspect="Content" ObjectID="_1605386623"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4.95pt;height:18.35pt" o:ole="">
            <v:imagedata r:id="rId157" o:title=""/>
          </v:shape>
          <o:OLEObject Type="Embed" ProgID="Equation.DSMT4" ShapeID="_x0000_i1094" DrawAspect="Content" ObjectID="_1605386624"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9pt;height:44.85pt" o:ole="">
            <v:imagedata r:id="rId159" o:title=""/>
          </v:shape>
          <o:OLEObject Type="Embed" ProgID="Equation.DSMT4" ShapeID="_x0000_i1095" DrawAspect="Content" ObjectID="_1605386625"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0.85pt;height:41.45pt" o:ole="">
            <v:imagedata r:id="rId161" o:title=""/>
          </v:shape>
          <o:OLEObject Type="Embed" ProgID="Equation.DSMT4" ShapeID="_x0000_i1096" DrawAspect="Content" ObjectID="_1605386626"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9pt;height:42.8pt" o:ole="">
            <v:imagedata r:id="rId163" o:title=""/>
          </v:shape>
          <o:OLEObject Type="Embed" ProgID="Equation.DSMT4" ShapeID="_x0000_i1097" DrawAspect="Content" ObjectID="_1605386627"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1pt;height:48.9pt" o:ole="">
            <v:imagedata r:id="rId165" o:title=""/>
          </v:shape>
          <o:OLEObject Type="Embed" ProgID="Equation.DSMT4" ShapeID="_x0000_i1098" DrawAspect="Content" ObjectID="_1605386628"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75pt;height:48.9pt" o:ole="">
            <v:imagedata r:id="rId167" o:title=""/>
          </v:shape>
          <o:OLEObject Type="Embed" ProgID="Equation.DSMT4" ShapeID="_x0000_i1099" DrawAspect="Content" ObjectID="_1605386629"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246D98"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386887"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246D98"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386888"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pt;height:35.3pt" o:ole="" o:preferrelative="f">
            <v:imagedata r:id="rId179" o:title="" croptop="41916f" cropbottom="1133f"/>
            <o:lock v:ext="edit" aspectratio="f"/>
          </v:shape>
          <o:OLEObject Type="Embed" ProgID="Visio.Drawing.11" ShapeID="_x0000_i1100" DrawAspect="Content" ObjectID="_1605386630"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246D98"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246D98"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25pt;height:16.3pt;mso-position-horizontal-relative:page;mso-position-vertical-relative:page" o:ole="">
            <v:imagedata r:id="rId15" o:title="" cropright="8691f"/>
          </v:shape>
          <o:OLEObject Type="Embed" ProgID="Equation.DSMT4" ShapeID="对象 1994" DrawAspect="Content" ObjectID="_1605386631"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246D98"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386889"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05pt;height:33.95pt" o:ole="">
            <v:imagedata r:id="rId188" o:title=""/>
          </v:shape>
          <o:OLEObject Type="Embed" ProgID="Equation.DSMT4" ShapeID="_x0000_i1102" DrawAspect="Content" ObjectID="_1605386632"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9pt;height:18.35pt" o:ole="">
            <v:imagedata r:id="rId190" o:title=""/>
          </v:shape>
          <o:OLEObject Type="Embed" ProgID="Equation.DSMT4" ShapeID="_x0000_i1103" DrawAspect="Content" ObjectID="_1605386633"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55pt;height:18.35pt" o:ole="">
            <v:imagedata r:id="rId192" o:title=""/>
          </v:shape>
          <o:OLEObject Type="Embed" ProgID="Equation.DSMT4" ShapeID="_x0000_i1104" DrawAspect="Content" ObjectID="_1605386634"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8pt;height:18.35pt" o:ole="">
            <v:imagedata r:id="rId194" o:title=""/>
          </v:shape>
          <o:OLEObject Type="Embed" ProgID="Equation.DSMT4" ShapeID="_x0000_i1105" DrawAspect="Content" ObjectID="_1605386635"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05pt;height:18.35pt" o:ole="">
            <v:imagedata r:id="rId196" o:title=""/>
          </v:shape>
          <o:OLEObject Type="Embed" ProgID="Equation.DSMT4" ShapeID="_x0000_i1106" DrawAspect="Content" ObjectID="_1605386636"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9pt;height:18.35pt" o:ole="">
            <v:imagedata r:id="rId198" o:title=""/>
          </v:shape>
          <o:OLEObject Type="Embed" ProgID="Equation.DSMT4" ShapeID="_x0000_i1107" DrawAspect="Content" ObjectID="_1605386637"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45pt;height:33.95pt" o:ole="">
            <v:imagedata r:id="rId200" o:title=""/>
          </v:shape>
          <o:OLEObject Type="Embed" ProgID="Equation.DSMT4" ShapeID="_x0000_i1108" DrawAspect="Content" ObjectID="_1605386638"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5.1pt;height:20.4pt" o:ole="">
            <v:imagedata r:id="rId202" o:title=""/>
          </v:shape>
          <o:OLEObject Type="Embed" ProgID="Equation.DSMT4" ShapeID="_x0000_i1109" DrawAspect="Content" ObjectID="_1605386639"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3pt;height:18.35pt" o:ole="">
            <v:imagedata r:id="rId204" o:title=""/>
          </v:shape>
          <o:OLEObject Type="Embed" ProgID="Equation.DSMT4" ShapeID="_x0000_i1110" DrawAspect="Content" ObjectID="_1605386640"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55pt;height:18.35pt" o:ole="">
            <v:imagedata r:id="rId206" o:title=""/>
          </v:shape>
          <o:OLEObject Type="Embed" ProgID="Equation.DSMT4" ShapeID="_x0000_i1111" DrawAspect="Content" ObjectID="_1605386641"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4.95pt;height:18.35pt" o:ole="">
            <v:imagedata r:id="rId208" o:title=""/>
          </v:shape>
          <o:OLEObject Type="Embed" ProgID="Equation.DSMT4" ShapeID="_x0000_i1112" DrawAspect="Content" ObjectID="_1605386642"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4.95pt;height:18.35pt" o:ole="">
            <v:imagedata r:id="rId208" o:title=""/>
          </v:shape>
          <o:OLEObject Type="Embed" ProgID="Equation.DSMT4" ShapeID="_x0000_i1113" DrawAspect="Content" ObjectID="_1605386643"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8.7pt;height:15.6pt" o:ole="">
            <v:imagedata r:id="rId211" o:title=""/>
          </v:shape>
          <o:OLEObject Type="Embed" ProgID="Equation.DSMT4" ShapeID="_x0000_i1114" DrawAspect="Content" ObjectID="_1605386644"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2.95pt;height:18.35pt" o:ole="">
            <v:imagedata r:id="rId213" o:title=""/>
          </v:shape>
          <o:OLEObject Type="Embed" ProgID="Equation.DSMT4" ShapeID="_x0000_i1115" DrawAspect="Content" ObjectID="_1605386645"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75pt;height:33.95pt" o:ole="">
            <v:imagedata r:id="rId215" o:title=""/>
          </v:shape>
          <o:OLEObject Type="Embed" ProgID="Equation.DSMT4" ShapeID="_x0000_i1116" DrawAspect="Content" ObjectID="_1605386646"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6pt;height:41.45pt" o:ole="">
            <v:imagedata r:id="rId217" o:title=""/>
          </v:shape>
          <o:OLEObject Type="Embed" ProgID="Equation.DSMT4" ShapeID="_x0000_i1117" DrawAspect="Content" ObjectID="_1605386647"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5.1pt;height:20.4pt" o:ole="">
            <v:imagedata r:id="rId202" o:title=""/>
          </v:shape>
          <o:OLEObject Type="Embed" ProgID="Equation.DSMT4" ShapeID="_x0000_i1118" DrawAspect="Content" ObjectID="_1605386648"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35pt;height:15.6pt" o:ole="">
            <v:imagedata r:id="rId220" o:title=""/>
          </v:shape>
          <o:OLEObject Type="Embed" ProgID="Equation.DSMT4" ShapeID="_x0000_i1119" DrawAspect="Content" ObjectID="_1605386649"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15pt;height:19pt" o:ole="">
            <v:imagedata r:id="rId222" o:title=""/>
          </v:shape>
          <o:OLEObject Type="Embed" ProgID="Equation.DSMT4" ShapeID="_x0000_i1120" DrawAspect="Content" ObjectID="_1605386650"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4pt;height:33.95pt" o:ole="">
            <v:imagedata r:id="rId224" o:title=""/>
          </v:shape>
          <o:OLEObject Type="Embed" ProgID="Equation.DSMT4" ShapeID="_x0000_i1121" DrawAspect="Content" ObjectID="_1605386651"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7.9pt;height:15.6pt" o:ole="">
            <v:imagedata r:id="rId226" o:title=""/>
          </v:shape>
          <o:OLEObject Type="Embed" ProgID="Equation.DSMT4" ShapeID="_x0000_i1122" DrawAspect="Content" ObjectID="_1605386652"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6pt;height:15.6pt" o:ole="">
            <v:imagedata r:id="rId228" o:title=""/>
          </v:shape>
          <o:OLEObject Type="Embed" ProgID="Equation.DSMT4" ShapeID="_x0000_i1123" DrawAspect="Content" ObjectID="_1605386653"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8pt;height:40.1pt" o:ole="">
            <v:imagedata r:id="rId230" o:title=""/>
          </v:shape>
          <o:OLEObject Type="Embed" ProgID="Equation.DSMT4" ShapeID="_x0000_i1124" DrawAspect="Content" ObjectID="_1605386654"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4.95pt;height:18.35pt" o:ole="">
            <v:imagedata r:id="rId232" o:title=""/>
          </v:shape>
          <o:OLEObject Type="Embed" ProgID="Equation.DSMT4" ShapeID="_x0000_i1125" DrawAspect="Content" ObjectID="_1605386655"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9pt;height:11.55pt" o:ole="">
            <v:imagedata r:id="rId234" o:title=""/>
          </v:shape>
          <o:OLEObject Type="Embed" ProgID="Equation.DSMT4" ShapeID="_x0000_i1126" DrawAspect="Content" ObjectID="_1605386656" r:id="rId235"/>
        </w:object>
      </w:r>
      <w:r>
        <w:rPr>
          <w:sz w:val="24"/>
          <w:szCs w:val="24"/>
        </w:rPr>
        <w:t>个树的叶子结点区域</w:t>
      </w:r>
      <w:r w:rsidRPr="00F07669">
        <w:rPr>
          <w:position w:val="-14"/>
          <w:sz w:val="24"/>
          <w:szCs w:val="24"/>
        </w:rPr>
        <w:object w:dxaOrig="380" w:dyaOrig="380">
          <v:shape id="_x0000_i1127" type="#_x0000_t75" style="width:19pt;height:19pt" o:ole="">
            <v:imagedata r:id="rId236" o:title=""/>
          </v:shape>
          <o:OLEObject Type="Embed" ProgID="Equation.DSMT4" ShapeID="_x0000_i1127" DrawAspect="Content" ObjectID="_1605386657" r:id="rId237"/>
        </w:object>
      </w:r>
      <w:r>
        <w:rPr>
          <w:rFonts w:hint="eastAsia"/>
          <w:sz w:val="24"/>
          <w:szCs w:val="24"/>
        </w:rPr>
        <w:t>，</w:t>
      </w:r>
      <w:r w:rsidRPr="00F07669">
        <w:rPr>
          <w:position w:val="-10"/>
          <w:sz w:val="24"/>
          <w:szCs w:val="24"/>
        </w:rPr>
        <w:object w:dxaOrig="1140" w:dyaOrig="320">
          <v:shape id="_x0000_i1128" type="#_x0000_t75" style="width:57.05pt;height:15.6pt" o:ole="">
            <v:imagedata r:id="rId238" o:title=""/>
          </v:shape>
          <o:OLEObject Type="Embed" ProgID="Equation.DSMT4" ShapeID="_x0000_i1128" DrawAspect="Content" ObjectID="_1605386658"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05pt;height:15.6pt" o:ole="">
            <v:imagedata r:id="rId240" o:title=""/>
          </v:shape>
          <o:OLEObject Type="Embed" ProgID="Equation.DSMT4" ShapeID="_x0000_i1129" DrawAspect="Content" ObjectID="_1605386659"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1.15pt;height:29.9pt" o:ole="">
            <v:imagedata r:id="rId242" o:title=""/>
          </v:shape>
          <o:OLEObject Type="Embed" ProgID="Equation.DSMT4" ShapeID="_x0000_i1130" DrawAspect="Content" ObjectID="_1605386660"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35pt;height:35.3pt" o:ole="">
            <v:imagedata r:id="rId244" o:title=""/>
          </v:shape>
          <o:OLEObject Type="Embed" ProgID="Equation.DSMT4" ShapeID="_x0000_i1131" DrawAspect="Content" ObjectID="_1605386661"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45pt;height:35.3pt" o:ole="">
            <v:imagedata r:id="rId246" o:title=""/>
          </v:shape>
          <o:OLEObject Type="Embed" ProgID="Equation.DSMT4" ShapeID="_x0000_i1132" DrawAspect="Content" ObjectID="_1605386662"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Default="0038723C" w:rsidP="00824C40">
      <w:pPr>
        <w:spacing w:line="440" w:lineRule="exact"/>
        <w:rPr>
          <w:sz w:val="24"/>
        </w:rPr>
      </w:pPr>
      <w:r>
        <w:tab/>
      </w:r>
      <w:r w:rsidR="00B261A4" w:rsidRPr="00B261A4">
        <w:rPr>
          <w:sz w:val="24"/>
        </w:rPr>
        <w:t>LightGBM</w:t>
      </w:r>
      <w:r w:rsidR="00824C40">
        <w:rPr>
          <w:sz w:val="24"/>
        </w:rPr>
        <w:t>由微软</w:t>
      </w:r>
      <w:r w:rsidR="00824C40">
        <w:rPr>
          <w:rFonts w:hint="eastAsia"/>
          <w:sz w:val="24"/>
        </w:rPr>
        <w:t>D</w:t>
      </w:r>
      <w:r w:rsidR="00824C40">
        <w:rPr>
          <w:sz w:val="24"/>
        </w:rPr>
        <w:t>MTK</w:t>
      </w:r>
      <w:r w:rsidR="00824C40">
        <w:rPr>
          <w:sz w:val="24"/>
        </w:rPr>
        <w:t>团对于</w:t>
      </w:r>
      <w:r w:rsidR="00824C40">
        <w:rPr>
          <w:rFonts w:hint="eastAsia"/>
          <w:sz w:val="24"/>
        </w:rPr>
        <w:t>2</w:t>
      </w:r>
      <w:r w:rsidR="00824C40">
        <w:rPr>
          <w:sz w:val="24"/>
        </w:rPr>
        <w:t>017</w:t>
      </w:r>
      <w:r w:rsidR="00824C40">
        <w:rPr>
          <w:sz w:val="24"/>
        </w:rPr>
        <w:t>年发布</w:t>
      </w:r>
      <w:r w:rsidR="00824C40">
        <w:rPr>
          <w:rFonts w:hint="eastAsia"/>
          <w:sz w:val="24"/>
        </w:rPr>
        <w:t>，</w:t>
      </w:r>
      <w:r w:rsidR="00824C40">
        <w:rPr>
          <w:sz w:val="24"/>
        </w:rPr>
        <w:t>其本质是对</w:t>
      </w:r>
      <w:r w:rsidR="00824C40">
        <w:rPr>
          <w:rFonts w:hint="eastAsia"/>
          <w:sz w:val="24"/>
        </w:rPr>
        <w:t>Gr</w:t>
      </w:r>
      <w:r w:rsidR="00824C40">
        <w:rPr>
          <w:sz w:val="24"/>
        </w:rPr>
        <w:t>adient Boosting</w:t>
      </w:r>
      <w:r w:rsidR="00824C40">
        <w:rPr>
          <w:sz w:val="24"/>
        </w:rPr>
        <w:t>算法的一种改进</w:t>
      </w:r>
      <w:r w:rsidR="00824C40">
        <w:rPr>
          <w:rFonts w:hint="eastAsia"/>
          <w:sz w:val="24"/>
        </w:rPr>
        <w:t>。</w:t>
      </w:r>
      <w:r w:rsidR="00C6622A">
        <w:rPr>
          <w:rFonts w:hint="eastAsia"/>
          <w:sz w:val="24"/>
        </w:rPr>
        <w:t>现有的</w:t>
      </w:r>
      <w:r w:rsidR="00C6622A">
        <w:rPr>
          <w:rFonts w:hint="eastAsia"/>
          <w:sz w:val="24"/>
        </w:rPr>
        <w:t>G</w:t>
      </w:r>
      <w:r w:rsidR="00C6622A">
        <w:rPr>
          <w:sz w:val="24"/>
        </w:rPr>
        <w:t>BDT</w:t>
      </w:r>
      <w:r w:rsidR="00C6622A">
        <w:rPr>
          <w:sz w:val="24"/>
        </w:rPr>
        <w:t>实现算法如</w:t>
      </w:r>
      <w:r w:rsidR="00C6622A">
        <w:rPr>
          <w:rFonts w:hint="eastAsia"/>
          <w:sz w:val="24"/>
        </w:rPr>
        <w:t>X</w:t>
      </w:r>
      <w:r w:rsidR="00C6622A">
        <w:rPr>
          <w:sz w:val="24"/>
        </w:rPr>
        <w:t>GBoost</w:t>
      </w:r>
      <w:r w:rsidR="00C6622A">
        <w:rPr>
          <w:sz w:val="24"/>
        </w:rPr>
        <w:t>和</w:t>
      </w:r>
      <w:r w:rsidR="00C6622A">
        <w:rPr>
          <w:rFonts w:hint="eastAsia"/>
          <w:sz w:val="24"/>
        </w:rPr>
        <w:t>p</w:t>
      </w:r>
      <w:r w:rsidR="00C6622A">
        <w:rPr>
          <w:sz w:val="24"/>
        </w:rPr>
        <w:t>GBRT</w:t>
      </w:r>
      <w:r w:rsidR="00C6622A">
        <w:rPr>
          <w:sz w:val="24"/>
        </w:rPr>
        <w:t>相较于传统的</w:t>
      </w:r>
      <w:r w:rsidR="00C6622A">
        <w:rPr>
          <w:rFonts w:hint="eastAsia"/>
          <w:sz w:val="24"/>
        </w:rPr>
        <w:t>G</w:t>
      </w:r>
      <w:r w:rsidR="00C6622A">
        <w:rPr>
          <w:sz w:val="24"/>
        </w:rPr>
        <w:t>BDT</w:t>
      </w:r>
      <w:r w:rsidR="00C6622A">
        <w:rPr>
          <w:sz w:val="24"/>
        </w:rPr>
        <w:t>有了极好的改进效果</w:t>
      </w:r>
      <w:r w:rsidR="00C6622A">
        <w:rPr>
          <w:rFonts w:hint="eastAsia"/>
          <w:sz w:val="24"/>
        </w:rPr>
        <w:t>，</w:t>
      </w:r>
      <w:r w:rsidR="00C6622A">
        <w:rPr>
          <w:sz w:val="24"/>
        </w:rPr>
        <w:t>但当特征维度极高且数据量很大时</w:t>
      </w:r>
      <w:r w:rsidR="00C6622A">
        <w:rPr>
          <w:rFonts w:hint="eastAsia"/>
          <w:sz w:val="24"/>
        </w:rPr>
        <w:t>，</w:t>
      </w:r>
      <w:r w:rsidR="00C6622A">
        <w:rPr>
          <w:sz w:val="24"/>
        </w:rPr>
        <w:t>pGBRT</w:t>
      </w:r>
      <w:r w:rsidR="00C6622A">
        <w:rPr>
          <w:sz w:val="24"/>
        </w:rPr>
        <w:t>和</w:t>
      </w:r>
      <w:r w:rsidR="00C6622A">
        <w:rPr>
          <w:rFonts w:hint="eastAsia"/>
          <w:sz w:val="24"/>
        </w:rPr>
        <w:t>X</w:t>
      </w:r>
      <w:r w:rsidR="00C6622A">
        <w:rPr>
          <w:sz w:val="24"/>
        </w:rPr>
        <w:t>GBoost</w:t>
      </w:r>
      <w:r w:rsidR="00C6622A">
        <w:rPr>
          <w:sz w:val="24"/>
        </w:rPr>
        <w:t>都不能提供较好的效率和伸缩性</w:t>
      </w:r>
      <w:r w:rsidR="00C6622A">
        <w:rPr>
          <w:rFonts w:hint="eastAsia"/>
          <w:sz w:val="24"/>
        </w:rPr>
        <w:t>。</w:t>
      </w:r>
      <w:r w:rsidR="004941FD">
        <w:rPr>
          <w:sz w:val="24"/>
        </w:rPr>
        <w:t>为了解决此问题</w:t>
      </w:r>
      <w:r w:rsidR="004941FD">
        <w:rPr>
          <w:rFonts w:hint="eastAsia"/>
          <w:sz w:val="24"/>
        </w:rPr>
        <w:t>，</w:t>
      </w:r>
      <w:r w:rsidR="004941FD">
        <w:rPr>
          <w:sz w:val="24"/>
        </w:rPr>
        <w:t>DMTK</w:t>
      </w:r>
      <w:r w:rsidR="004941FD">
        <w:rPr>
          <w:sz w:val="24"/>
        </w:rPr>
        <w:t>团队提出</w:t>
      </w:r>
      <w:r w:rsidR="004941FD">
        <w:rPr>
          <w:rFonts w:hint="eastAsia"/>
          <w:sz w:val="24"/>
        </w:rPr>
        <w:t>G</w:t>
      </w:r>
      <w:r w:rsidR="004941FD">
        <w:rPr>
          <w:sz w:val="24"/>
        </w:rPr>
        <w:t>OSS(</w:t>
      </w:r>
      <w:r w:rsidR="004941FD">
        <w:rPr>
          <w:rFonts w:ascii="NimbusRomNo9L-ReguItal" w:hAnsi="NimbusRomNo9L-ReguItal" w:cs="NimbusRomNo9L-ReguItal"/>
          <w:noProof w:val="0"/>
          <w:kern w:val="0"/>
          <w:sz w:val="20"/>
          <w:szCs w:val="20"/>
        </w:rPr>
        <w:t>Gradient-based One-Side Sampling</w:t>
      </w:r>
      <w:r w:rsidR="004941FD">
        <w:rPr>
          <w:sz w:val="24"/>
        </w:rPr>
        <w:t>)</w:t>
      </w:r>
      <w:r w:rsidR="004941FD">
        <w:rPr>
          <w:sz w:val="24"/>
        </w:rPr>
        <w:t>和</w:t>
      </w:r>
      <w:r w:rsidR="004941FD">
        <w:rPr>
          <w:rFonts w:hint="eastAsia"/>
          <w:sz w:val="24"/>
        </w:rPr>
        <w:t>E</w:t>
      </w:r>
      <w:r w:rsidR="004941FD">
        <w:rPr>
          <w:sz w:val="24"/>
        </w:rPr>
        <w:t>FB(</w:t>
      </w:r>
      <w:r w:rsidR="004941FD">
        <w:rPr>
          <w:rFonts w:ascii="NimbusRomNo9L-ReguItal" w:hAnsi="NimbusRomNo9L-ReguItal" w:cs="NimbusRomNo9L-ReguItal"/>
          <w:noProof w:val="0"/>
          <w:kern w:val="0"/>
          <w:sz w:val="20"/>
          <w:szCs w:val="20"/>
        </w:rPr>
        <w:t>Exclusive Feature Bundling</w:t>
      </w:r>
      <w:r w:rsidR="004941FD">
        <w:rPr>
          <w:sz w:val="24"/>
        </w:rPr>
        <w:t>)</w:t>
      </w:r>
      <w:r w:rsidR="004941FD">
        <w:rPr>
          <w:sz w:val="24"/>
        </w:rPr>
        <w:t>两种算法</w:t>
      </w:r>
      <w:r w:rsidR="004941FD">
        <w:rPr>
          <w:rFonts w:hint="eastAsia"/>
          <w:sz w:val="24"/>
        </w:rPr>
        <w:t>，并</w:t>
      </w:r>
      <w:r w:rsidR="004941FD">
        <w:rPr>
          <w:sz w:val="24"/>
        </w:rPr>
        <w:t>将其用于</w:t>
      </w:r>
      <w:r w:rsidR="004941FD">
        <w:rPr>
          <w:rFonts w:hint="eastAsia"/>
          <w:sz w:val="24"/>
        </w:rPr>
        <w:t>G</w:t>
      </w:r>
      <w:r w:rsidR="004941FD">
        <w:rPr>
          <w:sz w:val="24"/>
        </w:rPr>
        <w:t>BDT</w:t>
      </w:r>
      <w:r w:rsidR="004941FD">
        <w:rPr>
          <w:sz w:val="24"/>
        </w:rPr>
        <w:t>的求解过程中</w:t>
      </w:r>
      <w:r w:rsidR="002F4850">
        <w:rPr>
          <w:rFonts w:hint="eastAsia"/>
          <w:sz w:val="24"/>
        </w:rPr>
        <w:t>。实现效果表明，</w:t>
      </w:r>
      <w:r w:rsidR="002F4850">
        <w:rPr>
          <w:sz w:val="24"/>
        </w:rPr>
        <w:t>LightGBM</w:t>
      </w:r>
      <w:r w:rsidR="002F4850">
        <w:rPr>
          <w:sz w:val="24"/>
        </w:rPr>
        <w:t>相比于传统的</w:t>
      </w:r>
      <w:r w:rsidR="002F4850">
        <w:rPr>
          <w:rFonts w:hint="eastAsia"/>
          <w:sz w:val="24"/>
        </w:rPr>
        <w:t>G</w:t>
      </w:r>
      <w:r w:rsidR="002F4850">
        <w:rPr>
          <w:sz w:val="24"/>
        </w:rPr>
        <w:t>B</w:t>
      </w:r>
      <w:r w:rsidR="002F4850">
        <w:rPr>
          <w:rFonts w:hint="eastAsia"/>
          <w:sz w:val="24"/>
        </w:rPr>
        <w:t>D</w:t>
      </w:r>
      <w:r w:rsidR="002F4850">
        <w:rPr>
          <w:sz w:val="24"/>
        </w:rPr>
        <w:t>T</w:t>
      </w:r>
      <w:r w:rsidR="002F4850">
        <w:rPr>
          <w:sz w:val="24"/>
        </w:rPr>
        <w:t>算法，在将训练速度提高</w:t>
      </w:r>
      <w:r w:rsidR="002F4850">
        <w:rPr>
          <w:rFonts w:hint="eastAsia"/>
          <w:sz w:val="24"/>
        </w:rPr>
        <w:t>2</w:t>
      </w:r>
      <w:r w:rsidR="002F4850">
        <w:rPr>
          <w:sz w:val="24"/>
        </w:rPr>
        <w:t>0</w:t>
      </w:r>
      <w:r w:rsidR="002F4850">
        <w:rPr>
          <w:sz w:val="24"/>
        </w:rPr>
        <w:t>倍的同时也实现了更高的精度。</w:t>
      </w:r>
    </w:p>
    <w:p w:rsidR="002F4850" w:rsidRDefault="007F5D0E" w:rsidP="007F5D0E">
      <w:pPr>
        <w:spacing w:line="440" w:lineRule="exact"/>
        <w:ind w:firstLine="420"/>
        <w:rPr>
          <w:sz w:val="24"/>
        </w:rPr>
      </w:pPr>
      <w:r>
        <w:rPr>
          <w:sz w:val="24"/>
        </w:rPr>
        <w:t>GOSS</w:t>
      </w:r>
      <w:r>
        <w:rPr>
          <w:sz w:val="24"/>
        </w:rPr>
        <w:t>算法</w:t>
      </w:r>
      <w:r w:rsidR="00D66FF9">
        <w:rPr>
          <w:sz w:val="24"/>
        </w:rPr>
        <w:t>基本思想</w:t>
      </w:r>
      <w:r>
        <w:rPr>
          <w:sz w:val="24"/>
        </w:rPr>
        <w:t>可以描述为</w:t>
      </w:r>
      <w:r>
        <w:rPr>
          <w:rFonts w:hint="eastAsia"/>
          <w:sz w:val="24"/>
        </w:rPr>
        <w:t>：</w:t>
      </w:r>
      <w:r w:rsidR="002F4850">
        <w:rPr>
          <w:sz w:val="24"/>
        </w:rPr>
        <w:t>在</w:t>
      </w:r>
      <w:r w:rsidR="002F4850">
        <w:rPr>
          <w:rFonts w:hint="eastAsia"/>
          <w:sz w:val="24"/>
        </w:rPr>
        <w:t>G</w:t>
      </w:r>
      <w:r w:rsidR="002F4850">
        <w:rPr>
          <w:sz w:val="24"/>
        </w:rPr>
        <w:t>BDT</w:t>
      </w:r>
      <w:r w:rsidR="002F4850">
        <w:rPr>
          <w:sz w:val="24"/>
        </w:rPr>
        <w:t>算法中，如果数据样本没有初始权重。那么有不同梯度的数据样本在计算信息增益的时候有不同的作用</w:t>
      </w:r>
      <w:r w:rsidR="002F4850">
        <w:rPr>
          <w:rFonts w:hint="eastAsia"/>
          <w:sz w:val="24"/>
        </w:rPr>
        <w:t>，</w:t>
      </w:r>
      <w:r w:rsidR="002F4850">
        <w:rPr>
          <w:sz w:val="24"/>
        </w:rPr>
        <w:t>梯度较大的数据样本</w:t>
      </w:r>
      <w:r>
        <w:rPr>
          <w:sz w:val="24"/>
        </w:rPr>
        <w:t>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7F5D0E" w:rsidRDefault="000510D7" w:rsidP="000510D7">
      <w:pPr>
        <w:spacing w:line="440" w:lineRule="exact"/>
        <w:rPr>
          <w:sz w:val="24"/>
        </w:rPr>
      </w:pPr>
      <w:r>
        <w:rPr>
          <w:sz w:val="24"/>
        </w:rPr>
        <w:tab/>
        <w:t>EFB</w:t>
      </w:r>
      <w:r>
        <w:rPr>
          <w:sz w:val="24"/>
        </w:rPr>
        <w:t>算法</w:t>
      </w:r>
      <w:r w:rsidR="00D66FF9">
        <w:rPr>
          <w:sz w:val="24"/>
        </w:rPr>
        <w:t>基本思想</w:t>
      </w:r>
      <w:r>
        <w:rPr>
          <w:sz w:val="24"/>
        </w:rPr>
        <w:t>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sidR="00D66FF9">
        <w:rPr>
          <w:rFonts w:hint="eastAsia"/>
          <w:sz w:val="24"/>
        </w:rPr>
        <w:t>，</w:t>
      </w:r>
      <w:r w:rsidR="00D66FF9">
        <w:rPr>
          <w:sz w:val="24"/>
        </w:rPr>
        <w:t>比如这些特征会很少同时取非零值</w:t>
      </w:r>
      <w:r w:rsidR="00D66FF9">
        <w:rPr>
          <w:rFonts w:hint="eastAsia"/>
          <w:sz w:val="24"/>
        </w:rPr>
        <w:t>。</w:t>
      </w:r>
      <w:r w:rsidR="00D66FF9">
        <w:rPr>
          <w:sz w:val="24"/>
        </w:rPr>
        <w:t>因此</w:t>
      </w:r>
      <w:r w:rsidR="00D66FF9">
        <w:rPr>
          <w:rFonts w:hint="eastAsia"/>
          <w:sz w:val="24"/>
        </w:rPr>
        <w:t>，</w:t>
      </w:r>
      <w:r w:rsidR="00D66FF9">
        <w:rPr>
          <w:sz w:val="24"/>
        </w:rPr>
        <w:t>可以对这些互斥的算法进行相应捆绑</w:t>
      </w:r>
      <w:r w:rsidR="00D66FF9">
        <w:rPr>
          <w:rFonts w:hint="eastAsia"/>
          <w:sz w:val="24"/>
        </w:rPr>
        <w:t>，</w:t>
      </w:r>
      <w:r w:rsidR="00D66FF9">
        <w:rPr>
          <w:sz w:val="24"/>
        </w:rPr>
        <w:t>使之成为一种特征</w:t>
      </w:r>
      <w:r w:rsidR="00D66FF9">
        <w:rPr>
          <w:rFonts w:hint="eastAsia"/>
          <w:sz w:val="24"/>
        </w:rPr>
        <w:t>。</w:t>
      </w:r>
      <w:r w:rsidR="00D66FF9">
        <w:rPr>
          <w:sz w:val="24"/>
        </w:rPr>
        <w:t>基于此</w:t>
      </w:r>
      <w:r w:rsidR="00D66FF9">
        <w:rPr>
          <w:rFonts w:hint="eastAsia"/>
          <w:sz w:val="24"/>
        </w:rPr>
        <w:t>，</w:t>
      </w:r>
      <w:r w:rsidR="00D66FF9">
        <w:rPr>
          <w:rFonts w:hint="eastAsia"/>
          <w:sz w:val="24"/>
        </w:rPr>
        <w:t>E</w:t>
      </w:r>
      <w:r w:rsidR="00D66FF9">
        <w:rPr>
          <w:sz w:val="24"/>
        </w:rPr>
        <w:t>FB</w:t>
      </w:r>
      <w:r w:rsidR="00D66FF9">
        <w:rPr>
          <w:sz w:val="24"/>
        </w:rPr>
        <w:t>算法将优化捆绑特征问题转化为图着色问题</w:t>
      </w:r>
      <w:r w:rsidR="00D66FF9">
        <w:rPr>
          <w:rFonts w:hint="eastAsia"/>
          <w:sz w:val="24"/>
        </w:rPr>
        <w:t>（通过将特征设为图的顶点，如果两个特征不是互斥的，那么在这两种特征之间加</w:t>
      </w:r>
      <w:r w:rsidR="00D66FF9">
        <w:rPr>
          <w:rFonts w:hint="eastAsia"/>
          <w:sz w:val="24"/>
        </w:rPr>
        <w:lastRenderedPageBreak/>
        <w:t>一条边），最后经过贪心算法进行了求解。</w:t>
      </w:r>
      <w:r w:rsidR="000270F2">
        <w:rPr>
          <w:rFonts w:hint="eastAsia"/>
          <w:sz w:val="24"/>
        </w:rPr>
        <w:t>通过这种方式，提高了算法的执行速度。</w:t>
      </w:r>
    </w:p>
    <w:p w:rsidR="00051199" w:rsidRDefault="00D66FF9" w:rsidP="00FB7A97">
      <w:pPr>
        <w:spacing w:line="440" w:lineRule="exact"/>
        <w:rPr>
          <w:sz w:val="24"/>
        </w:rPr>
      </w:pPr>
      <w:r>
        <w:rPr>
          <w:sz w:val="24"/>
        </w:rPr>
        <w:tab/>
      </w:r>
      <w:r w:rsidR="000270F2">
        <w:rPr>
          <w:sz w:val="24"/>
        </w:rPr>
        <w:t>LightGBM</w:t>
      </w:r>
      <w:r w:rsidR="000270F2">
        <w:rPr>
          <w:sz w:val="24"/>
        </w:rPr>
        <w:t>的具体实现中还使用到</w:t>
      </w:r>
      <w:r w:rsidR="000270F2">
        <w:rPr>
          <w:sz w:val="24"/>
        </w:rPr>
        <w:t>Histogram</w:t>
      </w:r>
      <w:r w:rsidR="000270F2">
        <w:rPr>
          <w:sz w:val="24"/>
        </w:rPr>
        <w:t>算法</w:t>
      </w:r>
      <w:r w:rsidR="000270F2">
        <w:rPr>
          <w:rFonts w:hint="eastAsia"/>
          <w:sz w:val="24"/>
        </w:rPr>
        <w:t>，</w:t>
      </w:r>
      <w:r w:rsidR="000270F2">
        <w:rPr>
          <w:sz w:val="24"/>
        </w:rPr>
        <w:t>通过把连续特征值的分为许多</w:t>
      </w:r>
      <w:r w:rsidR="000270F2">
        <w:rPr>
          <w:rFonts w:hint="eastAsia"/>
          <w:sz w:val="24"/>
        </w:rPr>
        <w:t>离散的小“桶”，进而在这些“桶”中寻找基分类器的分散点，以此减小了存储成本和计算成本。此外</w:t>
      </w:r>
      <w:r w:rsidR="000270F2">
        <w:rPr>
          <w:sz w:val="24"/>
        </w:rPr>
        <w:t>大多数决策树的分类算法是通过层次</w:t>
      </w:r>
      <w:r w:rsidR="000270F2">
        <w:rPr>
          <w:rFonts w:hint="eastAsia"/>
          <w:sz w:val="24"/>
        </w:rPr>
        <w:t>(</w:t>
      </w:r>
      <w:r w:rsidR="000270F2">
        <w:rPr>
          <w:sz w:val="24"/>
        </w:rPr>
        <w:t>level-</w:t>
      </w:r>
      <w:r w:rsidR="00FB7A97">
        <w:rPr>
          <w:sz w:val="24"/>
        </w:rPr>
        <w:t>wise</w:t>
      </w:r>
      <w:r w:rsidR="000270F2">
        <w:rPr>
          <w:sz w:val="24"/>
        </w:rPr>
        <w:t>)</w:t>
      </w:r>
      <w:r w:rsidR="00FB7A97">
        <w:rPr>
          <w:sz w:val="24"/>
        </w:rPr>
        <w:t>分裂节点而进行生长</w:t>
      </w:r>
      <w:r w:rsidR="003D1934">
        <w:rPr>
          <w:rFonts w:hint="eastAsia"/>
          <w:sz w:val="24"/>
        </w:rPr>
        <w:t>，</w:t>
      </w:r>
      <w:r w:rsidR="003D1934">
        <w:rPr>
          <w:sz w:val="24"/>
        </w:rPr>
        <w:t>如图</w:t>
      </w:r>
      <w:r w:rsidR="003D1934">
        <w:rPr>
          <w:rFonts w:hint="eastAsia"/>
          <w:sz w:val="24"/>
        </w:rPr>
        <w:t>3</w:t>
      </w:r>
      <w:r w:rsidR="003D1934">
        <w:rPr>
          <w:sz w:val="24"/>
        </w:rPr>
        <w:t>.2(a)</w:t>
      </w:r>
      <w:r w:rsidR="003D1934">
        <w:rPr>
          <w:sz w:val="24"/>
        </w:rPr>
        <w:t>所示</w:t>
      </w:r>
      <w:r w:rsidR="00FB7A97">
        <w:rPr>
          <w:rFonts w:hint="eastAsia"/>
          <w:sz w:val="24"/>
        </w:rPr>
        <w:t>，</w:t>
      </w:r>
      <w:r w:rsidR="00FB7A97">
        <w:rPr>
          <w:sz w:val="24"/>
        </w:rPr>
        <w:t>这样势必会造成较大的计算开销</w:t>
      </w:r>
      <w:r w:rsidR="00FB7A97">
        <w:rPr>
          <w:rFonts w:hint="eastAsia"/>
          <w:sz w:val="24"/>
        </w:rPr>
        <w:t>，</w:t>
      </w:r>
      <w:r w:rsidR="00FB7A97">
        <w:rPr>
          <w:sz w:val="24"/>
        </w:rPr>
        <w:t>而</w:t>
      </w:r>
      <w:r w:rsidR="00FB7A97">
        <w:rPr>
          <w:rFonts w:hint="eastAsia"/>
          <w:sz w:val="24"/>
        </w:rPr>
        <w:t>Light</w:t>
      </w:r>
      <w:r w:rsidR="00FB7A97">
        <w:rPr>
          <w:sz w:val="24"/>
        </w:rPr>
        <w:t>GBM</w:t>
      </w:r>
      <w:r w:rsidR="00FB7A97">
        <w:rPr>
          <w:sz w:val="24"/>
        </w:rPr>
        <w:t>使用基于叶子</w:t>
      </w:r>
      <w:r w:rsidR="00FB7A97">
        <w:rPr>
          <w:rFonts w:hint="eastAsia"/>
          <w:sz w:val="24"/>
        </w:rPr>
        <w:t>分裂</w:t>
      </w:r>
      <w:r w:rsidR="00FB7A97">
        <w:rPr>
          <w:rFonts w:hint="eastAsia"/>
          <w:sz w:val="24"/>
        </w:rPr>
        <w:t>(</w:t>
      </w:r>
      <w:r w:rsidR="00FB7A97">
        <w:rPr>
          <w:sz w:val="24"/>
        </w:rPr>
        <w:t>leaf-wise)</w:t>
      </w:r>
      <w:r w:rsidR="00FB7A97">
        <w:rPr>
          <w:rFonts w:hint="eastAsia"/>
          <w:sz w:val="24"/>
        </w:rPr>
        <w:t>节点进行生长</w:t>
      </w:r>
      <w:r w:rsidR="003D1934">
        <w:rPr>
          <w:rFonts w:hint="eastAsia"/>
          <w:sz w:val="24"/>
        </w:rPr>
        <w:t>，如图</w:t>
      </w:r>
      <w:r w:rsidR="003D1934">
        <w:rPr>
          <w:rFonts w:hint="eastAsia"/>
          <w:sz w:val="24"/>
        </w:rPr>
        <w:t>3</w:t>
      </w:r>
      <w:r w:rsidR="003D1934">
        <w:rPr>
          <w:sz w:val="24"/>
        </w:rPr>
        <w:t>.2(b)</w:t>
      </w:r>
      <w:r w:rsidR="003D1934">
        <w:rPr>
          <w:sz w:val="24"/>
        </w:rPr>
        <w:t>所示</w:t>
      </w:r>
      <w:r w:rsidR="00FB7A97">
        <w:rPr>
          <w:rFonts w:hint="eastAsia"/>
          <w:sz w:val="24"/>
        </w:rPr>
        <w:t>，当生成相同的叶子时，</w:t>
      </w:r>
      <w:r w:rsidR="00FB7A97">
        <w:rPr>
          <w:rFonts w:hint="eastAsia"/>
          <w:sz w:val="24"/>
        </w:rPr>
        <w:t>le</w:t>
      </w:r>
      <w:r w:rsidR="00FB7A97">
        <w:rPr>
          <w:sz w:val="24"/>
        </w:rPr>
        <w:t>af-wise</w:t>
      </w:r>
      <w:r w:rsidR="00FB7A97">
        <w:rPr>
          <w:sz w:val="24"/>
        </w:rPr>
        <w:t>策略可以比</w:t>
      </w:r>
      <w:r w:rsidR="00FB7A97">
        <w:rPr>
          <w:rFonts w:hint="eastAsia"/>
          <w:sz w:val="24"/>
        </w:rPr>
        <w:t>l</w:t>
      </w:r>
      <w:r w:rsidR="00FB7A97">
        <w:rPr>
          <w:sz w:val="24"/>
        </w:rPr>
        <w:t>evel-wise</w:t>
      </w:r>
      <w:r w:rsidR="00FB7A97">
        <w:rPr>
          <w:sz w:val="24"/>
        </w:rPr>
        <w:t>减少更多的精度</w:t>
      </w:r>
      <w:r w:rsidR="00FB7A97">
        <w:rPr>
          <w:rFonts w:hint="eastAsia"/>
          <w:sz w:val="24"/>
        </w:rPr>
        <w:t>。</w:t>
      </w:r>
      <w:r w:rsidR="00FB7A97">
        <w:rPr>
          <w:sz w:val="24"/>
        </w:rPr>
        <w:t>但是</w:t>
      </w:r>
      <w:r w:rsidR="00FB7A97">
        <w:rPr>
          <w:rFonts w:hint="eastAsia"/>
          <w:sz w:val="24"/>
        </w:rPr>
        <w:t>，</w:t>
      </w:r>
      <w:r w:rsidR="00FB7A97">
        <w:rPr>
          <w:sz w:val="24"/>
        </w:rPr>
        <w:t>当数据较少时</w:t>
      </w:r>
      <w:r w:rsidR="00FB7A97">
        <w:rPr>
          <w:rFonts w:hint="eastAsia"/>
          <w:sz w:val="24"/>
        </w:rPr>
        <w:t>，</w:t>
      </w:r>
      <w:r w:rsidR="00FB7A97">
        <w:rPr>
          <w:rFonts w:hint="eastAsia"/>
          <w:sz w:val="24"/>
        </w:rPr>
        <w:t>l</w:t>
      </w:r>
      <w:r w:rsidR="00FB7A97">
        <w:rPr>
          <w:sz w:val="24"/>
        </w:rPr>
        <w:t>eaf-wise</w:t>
      </w:r>
      <w:r w:rsidR="00FB7A97">
        <w:rPr>
          <w:sz w:val="24"/>
        </w:rPr>
        <w:t>可能会产生或拟合</w:t>
      </w:r>
      <w:r w:rsidR="00FB7A97">
        <w:rPr>
          <w:rFonts w:hint="eastAsia"/>
          <w:sz w:val="24"/>
        </w:rPr>
        <w:t>，但可以通过控制树的深度和叶子数目以避免过拟合的产生。</w:t>
      </w:r>
    </w:p>
    <w:p w:rsidR="003D1934" w:rsidRDefault="003D1934" w:rsidP="00FB7A97">
      <w:pPr>
        <w:spacing w:line="440" w:lineRule="exact"/>
        <w:rPr>
          <w:sz w:val="24"/>
        </w:rPr>
      </w:pPr>
    </w:p>
    <w:p w:rsidR="000F3FBE" w:rsidRDefault="002008DB" w:rsidP="00FB7A97">
      <w:pPr>
        <w:spacing w:line="440" w:lineRule="exact"/>
        <w:rPr>
          <w:sz w:val="24"/>
        </w:rPr>
      </w:pPr>
      <w:r>
        <w:rPr>
          <w:sz w:val="24"/>
        </w:rPr>
        <w:drawing>
          <wp:anchor distT="0" distB="0" distL="114300" distR="114300" simplePos="0" relativeHeight="251693056" behindDoc="0" locked="0" layoutInCell="1" allowOverlap="1" wp14:anchorId="680CCF0D" wp14:editId="4E7021BA">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0F3FBE" w:rsidRDefault="000F3FBE" w:rsidP="00FB7A97">
      <w:pPr>
        <w:spacing w:line="440" w:lineRule="exact"/>
        <w:rPr>
          <w:sz w:val="24"/>
        </w:rPr>
      </w:pPr>
    </w:p>
    <w:p w:rsidR="000F3FBE" w:rsidRDefault="000F3FBE"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0F3FBE" w:rsidRDefault="002008DB" w:rsidP="00FB7A97">
      <w:pPr>
        <w:spacing w:line="440" w:lineRule="exact"/>
        <w:rPr>
          <w:sz w:val="24"/>
        </w:rPr>
      </w:pPr>
      <w:r>
        <w:rPr>
          <w:sz w:val="24"/>
        </w:rPr>
        <w:t xml:space="preserve">                             </w:t>
      </w:r>
    </w:p>
    <w:p w:rsidR="000F3FBE" w:rsidRDefault="002008DB" w:rsidP="00FB7A97">
      <w:pPr>
        <w:spacing w:line="440" w:lineRule="exact"/>
        <w:rPr>
          <w:sz w:val="24"/>
        </w:rPr>
      </w:pPr>
      <w:r>
        <w:rPr>
          <w:sz w:val="24"/>
        </w:rPr>
        <w:drawing>
          <wp:anchor distT="0" distB="0" distL="114300" distR="114300" simplePos="0" relativeHeight="251694080" behindDoc="0" locked="0" layoutInCell="1" allowOverlap="1" wp14:anchorId="482FFE25" wp14:editId="7435A01D">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(b) Leaf-wise three growth</w:t>
      </w:r>
    </w:p>
    <w:p w:rsidR="002008DB" w:rsidRPr="00FB7A97" w:rsidRDefault="002008DB" w:rsidP="00FB7A97">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pt;height:14.25pt" o:ole="">
            <v:imagedata r:id="rId250" o:title=""/>
          </v:shape>
          <o:OLEObject Type="Embed" ProgID="Equation.DSMT4" ShapeID="_x0000_i1133" DrawAspect="Content" ObjectID="_1605386663"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25pt;height:14.25pt" o:ole="">
            <v:imagedata r:id="rId252" o:title=""/>
          </v:shape>
          <o:OLEObject Type="Embed" ProgID="Equation.DSMT4" ShapeID="_x0000_i1134" DrawAspect="Content" ObjectID="_1605386664"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9pt;height:12.9pt" o:ole="">
            <v:imagedata r:id="rId254" o:title=""/>
          </v:shape>
          <o:OLEObject Type="Embed" ProgID="Equation.DSMT4" ShapeID="_x0000_i1135" DrawAspect="Content" ObjectID="_1605386665"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95pt;height:14.25pt" o:ole="">
            <v:imagedata r:id="rId256" o:title=""/>
          </v:shape>
          <o:OLEObject Type="Embed" ProgID="Equation.DSMT4" ShapeID="_x0000_i1136" DrawAspect="Content" ObjectID="_1605386666"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95pt;height:14.25pt" o:ole="">
            <v:imagedata r:id="rId258" o:title=""/>
          </v:shape>
          <o:OLEObject Type="Embed" ProgID="Equation.DSMT4" ShapeID="_x0000_i1137" DrawAspect="Content" ObjectID="_1605386667" r:id="rId259"/>
        </w:object>
      </w:r>
      <w:r w:rsidR="006C38CA">
        <w:rPr>
          <w:sz w:val="24"/>
        </w:rPr>
        <w:t>的矩阵分别向量化为</w:t>
      </w:r>
      <w:r w:rsidR="00E24C48" w:rsidRPr="00E24C48">
        <w:rPr>
          <w:position w:val="-4"/>
          <w:sz w:val="24"/>
        </w:rPr>
        <w:object w:dxaOrig="499" w:dyaOrig="300">
          <v:shape id="_x0000_i1138" type="#_x0000_t75" style="width:24.45pt;height:14.95pt" o:ole="">
            <v:imagedata r:id="rId260" o:title=""/>
          </v:shape>
          <o:OLEObject Type="Embed" ProgID="Equation.DSMT4" ShapeID="_x0000_i1138" DrawAspect="Content" ObjectID="_1605386668"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6pt;height:14.25pt" o:ole="">
            <v:imagedata r:id="rId262" o:title=""/>
          </v:shape>
          <o:OLEObject Type="Embed" ProgID="Equation.DSMT4" ShapeID="_x0000_i1139" DrawAspect="Content" ObjectID="_1605386669"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45pt;height:14.95pt" o:ole="">
            <v:imagedata r:id="rId260" o:title=""/>
          </v:shape>
          <o:OLEObject Type="Embed" ProgID="Equation.DSMT4" ShapeID="_x0000_i1140" DrawAspect="Content" ObjectID="_1605386670"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4.95pt;height:19pt" o:ole="">
            <v:imagedata r:id="rId265" o:title=""/>
          </v:shape>
          <o:OLEObject Type="Embed" ProgID="Equation.DSMT4" ShapeID="_x0000_i1141" DrawAspect="Content" ObjectID="_1605386671"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3pt;height:19pt" o:ole="">
            <v:imagedata r:id="rId267" o:title=""/>
          </v:shape>
          <o:OLEObject Type="Embed" ProgID="Equation.DSMT4" ShapeID="_x0000_i1142" DrawAspect="Content" ObjectID="_1605386672"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A84BD8" w:rsidP="00A84BD8">
      <w:pPr>
        <w:spacing w:line="360" w:lineRule="auto"/>
        <w:ind w:firstLineChars="1200" w:firstLine="2880"/>
        <w:rPr>
          <w:sz w:val="24"/>
        </w:rPr>
      </w:pPr>
      <w:r w:rsidRPr="00EB4B48">
        <w:rPr>
          <w:position w:val="-52"/>
          <w:sz w:val="24"/>
        </w:rPr>
        <w:object w:dxaOrig="3300" w:dyaOrig="1160">
          <v:shape id="_x0000_i1143" type="#_x0000_t75" style="width:162.35pt;height:57.05pt" o:ole="">
            <v:imagedata r:id="rId269" o:title=""/>
          </v:shape>
          <o:OLEObject Type="Embed" ProgID="Equation.DSMT4" ShapeID="_x0000_i1143" DrawAspect="Content" ObjectID="_1605386673"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9pt;height:19pt" o:ole="">
            <v:imagedata r:id="rId271" o:title=""/>
          </v:shape>
          <o:OLEObject Type="Embed" ProgID="Equation.DSMT4" ShapeID="_x0000_i1144" DrawAspect="Content" ObjectID="_1605386674" r:id="rId272"/>
        </w:object>
      </w:r>
      <w:r>
        <w:rPr>
          <w:sz w:val="24"/>
        </w:rPr>
        <w:t>代表像元</w:t>
      </w:r>
      <w:r w:rsidRPr="00EB4B48">
        <w:rPr>
          <w:position w:val="-14"/>
          <w:sz w:val="24"/>
        </w:rPr>
        <w:object w:dxaOrig="300" w:dyaOrig="380">
          <v:shape id="_x0000_i1145" type="#_x0000_t75" style="width:14.95pt;height:19pt" o:ole="">
            <v:imagedata r:id="rId273" o:title=""/>
          </v:shape>
          <o:OLEObject Type="Embed" ProgID="Equation.DSMT4" ShapeID="_x0000_i1145" DrawAspect="Content" ObjectID="_1605386675" r:id="rId274"/>
        </w:object>
      </w:r>
      <w:r>
        <w:rPr>
          <w:sz w:val="24"/>
        </w:rPr>
        <w:t>到聚类中心</w:t>
      </w:r>
      <w:r w:rsidRPr="00EB4B48">
        <w:rPr>
          <w:position w:val="-12"/>
          <w:sz w:val="24"/>
        </w:rPr>
        <w:object w:dxaOrig="279" w:dyaOrig="360">
          <v:shape id="_x0000_i1146" type="#_x0000_t75" style="width:14.25pt;height:18.35pt" o:ole="">
            <v:imagedata r:id="rId275" o:title=""/>
          </v:shape>
          <o:OLEObject Type="Embed" ProgID="Equation.DSMT4" ShapeID="_x0000_i1146" DrawAspect="Content" ObjectID="_1605386676"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4.95pt;height:19pt" o:ole="">
            <v:imagedata r:id="rId277" o:title=""/>
          </v:shape>
          <o:OLEObject Type="Embed" ProgID="Equation.DSMT4" ShapeID="_x0000_i1147" DrawAspect="Content" ObjectID="_1605386677" r:id="rId278"/>
        </w:object>
      </w:r>
      <w:r>
        <w:rPr>
          <w:sz w:val="24"/>
        </w:rPr>
        <w:t>代表</w:t>
      </w:r>
      <w:r w:rsidRPr="00EB4B48">
        <w:rPr>
          <w:position w:val="-14"/>
          <w:sz w:val="24"/>
        </w:rPr>
        <w:object w:dxaOrig="260" w:dyaOrig="380">
          <v:shape id="_x0000_i1148" type="#_x0000_t75" style="width:12.9pt;height:19pt" o:ole="">
            <v:imagedata r:id="rId271" o:title=""/>
          </v:shape>
          <o:OLEObject Type="Embed" ProgID="Equation.DSMT4" ShapeID="_x0000_i1148" DrawAspect="Content" ObjectID="_1605386678"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4.95pt;height:19pt" o:ole="">
            <v:imagedata r:id="rId280" o:title=""/>
          </v:shape>
          <o:OLEObject Type="Embed" ProgID="Equation.DSMT4" ShapeID="_x0000_i1149" DrawAspect="Content" ObjectID="_1605386679"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5pt;height:12.9pt" o:ole="">
            <v:imagedata r:id="rId282" o:title=""/>
          </v:shape>
          <o:OLEObject Type="Embed" ProgID="Equation.DSMT4" ShapeID="_x0000_i1150" DrawAspect="Content" ObjectID="_1605386680"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9pt;height:12.9pt" o:ole="">
            <v:imagedata r:id="rId285" o:title=""/>
          </v:shape>
          <o:OLEObject Type="Embed" ProgID="Equation.DSMT4" ShapeID="_x0000_i1151" DrawAspect="Content" ObjectID="_1605386681"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3pt;height:14.25pt" o:ole="">
            <v:imagedata r:id="rId287" o:title=""/>
          </v:shape>
          <o:OLEObject Type="Embed" ProgID="Equation.DSMT4" ShapeID="_x0000_i1152" DrawAspect="Content" ObjectID="_1605386682"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95pt;height:14.25pt" o:ole="">
            <v:imagedata r:id="rId289" o:title=""/>
          </v:shape>
          <o:OLEObject Type="Embed" ProgID="Equation.DSMT4" ShapeID="_x0000_i1153" DrawAspect="Content" ObjectID="_1605386683"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5pt;height:15.6pt" o:ole="">
            <v:imagedata r:id="rId291" o:title=""/>
          </v:shape>
          <o:OLEObject Type="Embed" ProgID="Equation.DSMT4" ShapeID="_x0000_i1154" DrawAspect="Content" ObjectID="_1605386684"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25pt;height:30.55pt" o:ole="">
            <v:imagedata r:id="rId293" o:title=""/>
          </v:shape>
          <o:OLEObject Type="Embed" ProgID="Equation.DSMT4" ShapeID="_x0000_i1155" DrawAspect="Content" ObjectID="_1605386685"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5pt;height:15.6pt" o:ole="">
            <v:imagedata r:id="rId295" o:title=""/>
          </v:shape>
          <o:OLEObject Type="Embed" ProgID="Equation.DSMT4" ShapeID="_x0000_i1156" DrawAspect="Content" ObjectID="_1605386686"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5pt;height:15.6pt" o:ole="">
            <v:imagedata r:id="rId297" o:title=""/>
          </v:shape>
          <o:OLEObject Type="Embed" ProgID="Equation.DSMT4" ShapeID="_x0000_i1157" DrawAspect="Content" ObjectID="_1605386687" r:id="rId298"/>
        </w:object>
      </w:r>
      <w:r>
        <w:rPr>
          <w:rFonts w:hint="eastAsia"/>
          <w:sz w:val="24"/>
        </w:rPr>
        <w:t>，</w:t>
      </w:r>
      <w:r>
        <w:rPr>
          <w:sz w:val="24"/>
        </w:rPr>
        <w:t>其中</w:t>
      </w:r>
      <w:r w:rsidRPr="004C35BA">
        <w:rPr>
          <w:position w:val="-6"/>
          <w:sz w:val="24"/>
        </w:rPr>
        <w:object w:dxaOrig="499" w:dyaOrig="279">
          <v:shape id="_x0000_i1158" type="#_x0000_t75" style="width:24.45pt;height:14.25pt" o:ole="">
            <v:imagedata r:id="rId299" o:title=""/>
          </v:shape>
          <o:OLEObject Type="Embed" ProgID="Equation.DSMT4" ShapeID="_x0000_i1158" DrawAspect="Content" ObjectID="_1605386688" r:id="rId300"/>
        </w:object>
      </w:r>
      <w:r>
        <w:rPr>
          <w:sz w:val="24"/>
        </w:rPr>
        <w:t>代表原始图像的行数</w:t>
      </w:r>
      <w:r>
        <w:rPr>
          <w:rFonts w:hint="eastAsia"/>
          <w:sz w:val="24"/>
        </w:rPr>
        <w:t>，</w:t>
      </w:r>
      <w:r w:rsidRPr="004C35BA">
        <w:rPr>
          <w:position w:val="-6"/>
          <w:sz w:val="24"/>
        </w:rPr>
        <w:object w:dxaOrig="440" w:dyaOrig="279">
          <v:shape id="_x0000_i1159" type="#_x0000_t75" style="width:21.75pt;height:14.25pt" o:ole="">
            <v:imagedata r:id="rId301" o:title=""/>
          </v:shape>
          <o:OLEObject Type="Embed" ProgID="Equation.DSMT4" ShapeID="_x0000_i1159" DrawAspect="Content" ObjectID="_1605386689"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8.85pt;height:14.25pt" o:ole="">
            <v:imagedata r:id="rId152" o:title=""/>
          </v:shape>
          <o:OLEObject Type="Embed" ProgID="Equation.DSMT4" ShapeID="_x0000_i1160" DrawAspect="Content" ObjectID="_1605386690"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1.9pt;height:40.1pt" o:ole="">
            <v:imagedata r:id="rId304" o:title=""/>
          </v:shape>
          <o:OLEObject Type="Embed" ProgID="Equation.DSMT4" ShapeID="_x0000_i1161" DrawAspect="Content" ObjectID="_1605386691"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25pt;height:14.25pt" o:ole="">
            <v:imagedata r:id="rId306" o:title=""/>
          </v:shape>
          <o:OLEObject Type="Embed" ProgID="Equation.DSMT4" ShapeID="_x0000_i1162" DrawAspect="Content" ObjectID="_1605386692" r:id="rId307"/>
        </w:object>
      </w:r>
      <w:r>
        <w:rPr>
          <w:sz w:val="24"/>
        </w:rPr>
        <w:t>个</w:t>
      </w:r>
      <w:r>
        <w:rPr>
          <w:rFonts w:hint="eastAsia"/>
          <w:sz w:val="24"/>
        </w:rPr>
        <w:t>像元，那么相应的就有</w:t>
      </w:r>
      <w:r w:rsidRPr="003C3E69">
        <w:rPr>
          <w:position w:val="-6"/>
          <w:sz w:val="24"/>
        </w:rPr>
        <w:object w:dxaOrig="279" w:dyaOrig="279">
          <v:shape id="_x0000_i1163" type="#_x0000_t75" style="width:14.25pt;height:14.25pt" o:ole="">
            <v:imagedata r:id="rId308" o:title=""/>
          </v:shape>
          <o:OLEObject Type="Embed" ProgID="Equation.DSMT4" ShapeID="_x0000_i1163" DrawAspect="Content" ObjectID="_1605386693"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25pt;height:14.25pt" o:ole="">
            <v:imagedata r:id="rId310" o:title=""/>
          </v:shape>
          <o:OLEObject Type="Embed" ProgID="Equation.DSMT4" ShapeID="_x0000_i1164" DrawAspect="Content" ObjectID="_1605386694"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9pt;height:12.9pt" o:ole="">
            <v:imagedata r:id="rId312" o:title=""/>
          </v:shape>
          <o:OLEObject Type="Embed" ProgID="Equation.DSMT4" ShapeID="_x0000_i1165" DrawAspect="Content" ObjectID="_1605386695"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9pt;height:12.9pt" o:ole="">
            <v:imagedata r:id="rId314" o:title=""/>
          </v:shape>
          <o:OLEObject Type="Embed" ProgID="Equation.DSMT4" ShapeID="_x0000_i1166" DrawAspect="Content" ObjectID="_1605386696"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4.95pt;height:19pt" o:ole="">
            <v:imagedata r:id="rId316" o:title=""/>
          </v:shape>
          <o:OLEObject Type="Embed" ProgID="Equation.DSMT4" ShapeID="_x0000_i1167" DrawAspect="Content" ObjectID="_1605386697"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9pt;height:12.9pt" o:ole="">
            <v:imagedata r:id="rId318" o:title=""/>
          </v:shape>
          <o:OLEObject Type="Embed" ProgID="Equation.DSMT4" ShapeID="_x0000_i1168" DrawAspect="Content" ObjectID="_1605386698" r:id="rId319"/>
        </w:object>
      </w:r>
      <w:r w:rsidR="00A84BD8">
        <w:rPr>
          <w:sz w:val="24"/>
        </w:rPr>
        <w:t>维向量</w:t>
      </w:r>
      <w:r w:rsidR="00A84BD8" w:rsidRPr="00A84BD8">
        <w:rPr>
          <w:position w:val="-14"/>
          <w:sz w:val="24"/>
        </w:rPr>
        <w:object w:dxaOrig="660" w:dyaOrig="380">
          <v:shape id="_x0000_i1169" type="#_x0000_t75" style="width:33.3pt;height:19pt" o:ole="">
            <v:imagedata r:id="rId320" o:title=""/>
          </v:shape>
          <o:OLEObject Type="Embed" ProgID="Equation.DSMT4" ShapeID="_x0000_i1169" DrawAspect="Content" ObjectID="_1605386699" r:id="rId321"/>
        </w:object>
      </w:r>
      <w:r w:rsidR="00A84BD8">
        <w:rPr>
          <w:rFonts w:hint="eastAsia"/>
          <w:sz w:val="24"/>
        </w:rPr>
        <w:t>，</w:t>
      </w:r>
      <w:r w:rsidR="00A84BD8" w:rsidRPr="00A84BD8">
        <w:rPr>
          <w:position w:val="-14"/>
          <w:sz w:val="24"/>
        </w:rPr>
        <w:object w:dxaOrig="660" w:dyaOrig="380">
          <v:shape id="_x0000_i1170" type="#_x0000_t75" style="width:33.3pt;height:19pt" o:ole="">
            <v:imagedata r:id="rId322" o:title=""/>
          </v:shape>
          <o:OLEObject Type="Embed" ProgID="Equation.DSMT4" ShapeID="_x0000_i1170" DrawAspect="Content" ObjectID="_1605386700" r:id="rId323"/>
        </w:object>
      </w:r>
      <w:r w:rsidR="00A84BD8">
        <w:rPr>
          <w:sz w:val="24"/>
        </w:rPr>
        <w:t>中的</w:t>
      </w:r>
      <w:r w:rsidR="00A84BD8" w:rsidRPr="00A84BD8">
        <w:rPr>
          <w:position w:val="-4"/>
          <w:sz w:val="24"/>
        </w:rPr>
        <w:object w:dxaOrig="260" w:dyaOrig="260">
          <v:shape id="_x0000_i1171" type="#_x0000_t75" style="width:12.9pt;height:12.9pt" o:ole="">
            <v:imagedata r:id="rId324" o:title=""/>
          </v:shape>
          <o:OLEObject Type="Embed" ProgID="Equation.DSMT4" ShapeID="_x0000_i1171" DrawAspect="Content" ObjectID="_1605386701"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35pt;height:57.05pt" o:ole="">
            <v:imagedata r:id="rId269" o:title=""/>
          </v:shape>
          <o:OLEObject Type="Embed" ProgID="Equation.DSMT4" ShapeID="_x0000_i1172" DrawAspect="Content" ObjectID="_1605386702"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73" type="#_x0000_t75" style="width:12.25pt;height:16.3pt;mso-position-horizontal-relative:page;mso-position-vertical-relative:page" o:ole="">
            <v:imagedata r:id="rId15" o:title="" cropright="8691f"/>
          </v:shape>
          <o:OLEObject Type="Embed" ProgID="Equation.DSMT4" ShapeID="_x0000_i1173" DrawAspect="Content" ObjectID="_1605386703" r:id="rId327">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74" type="#_x0000_t75" style="width:46.2pt;height:12.9pt;mso-position-horizontal-relative:page;mso-position-vertical-relative:page" o:ole="">
            <v:imagedata r:id="rId328" o:title=""/>
          </v:shape>
          <o:OLEObject Type="Embed" ProgID="Equation.DSMT4" ShapeID="对象 2099" DrawAspect="Content" ObjectID="_1605386704" r:id="rId329"/>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75" type="#_x0000_t75" style="width:12.25pt;height:16.3pt;mso-position-horizontal-relative:page;mso-position-vertical-relative:page" o:ole="">
            <v:imagedata r:id="rId15" o:title="" cropright="8691f"/>
          </v:shape>
          <o:OLEObject Type="Embed" ProgID="Equation.DSMT4" ShapeID="对象 2031" DrawAspect="Content" ObjectID="_1605386705" r:id="rId330">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lastRenderedPageBreak/>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t>针对</w:t>
      </w:r>
      <w:r>
        <w:rPr>
          <w:i/>
          <w:iCs/>
          <w:sz w:val="24"/>
        </w:rPr>
        <w:t>Gabor</w:t>
      </w:r>
      <w:r>
        <w:rPr>
          <w:sz w:val="24"/>
        </w:rPr>
        <w:t>滤波器：当</w:t>
      </w:r>
      <w:r>
        <w:rPr>
          <w:position w:val="-12"/>
          <w:sz w:val="24"/>
        </w:rPr>
        <w:object w:dxaOrig="1120" w:dyaOrig="359">
          <v:shape id="对象 653" o:spid="_x0000_i1176" type="#_x0000_t75" style="width:55.7pt;height:18.35pt;mso-position-horizontal-relative:page;mso-position-vertical-relative:page" o:ole="">
            <v:imagedata r:id="rId333" o:title=""/>
          </v:shape>
          <o:OLEObject Type="Embed" ProgID="Equation.DSMT4" ShapeID="对象 653" DrawAspect="Content" ObjectID="_1605386706" r:id="rId334"/>
        </w:object>
      </w:r>
      <w:r>
        <w:rPr>
          <w:sz w:val="24"/>
        </w:rPr>
        <w:t>，</w:t>
      </w:r>
      <w:r>
        <w:rPr>
          <w:position w:val="-10"/>
          <w:sz w:val="24"/>
        </w:rPr>
        <w:object w:dxaOrig="700" w:dyaOrig="319">
          <v:shape id="_x0000_i1177" type="#_x0000_t75" style="width:35.3pt;height:16.3pt;mso-position-horizontal-relative:page;mso-position-vertical-relative:page" o:ole="">
            <v:imagedata r:id="rId335" o:title=""/>
          </v:shape>
          <o:OLEObject Type="Embed" ProgID="Equation.DSMT4" ShapeID="_x0000_i1177" DrawAspect="Content" ObjectID="_1605386707" r:id="rId336"/>
        </w:object>
      </w:r>
      <w:r>
        <w:rPr>
          <w:sz w:val="24"/>
        </w:rPr>
        <w:t>，</w:t>
      </w:r>
      <w:r>
        <w:rPr>
          <w:position w:val="-6"/>
          <w:sz w:val="24"/>
        </w:rPr>
        <w:object w:dxaOrig="599" w:dyaOrig="279">
          <v:shape id="_x0000_i1178" type="#_x0000_t75" style="width:29.9pt;height:13.6pt;mso-position-horizontal-relative:page;mso-position-vertical-relative:page" o:ole="">
            <v:imagedata r:id="rId337" o:title=""/>
          </v:shape>
          <o:OLEObject Type="Embed" ProgID="Equation.DSMT4" ShapeID="_x0000_i1178" DrawAspect="Content" ObjectID="_1605386708" r:id="rId338"/>
        </w:object>
      </w:r>
      <w:r>
        <w:rPr>
          <w:sz w:val="24"/>
        </w:rPr>
        <w:t>，</w:t>
      </w:r>
      <w:r>
        <w:rPr>
          <w:position w:val="-6"/>
          <w:sz w:val="24"/>
        </w:rPr>
        <w:object w:dxaOrig="559" w:dyaOrig="279">
          <v:shape id="_x0000_i1179" type="#_x0000_t75" style="width:28.55pt;height:13.6pt;mso-position-horizontal-relative:page;mso-position-vertical-relative:page" o:ole="">
            <v:imagedata r:id="rId339" o:title=""/>
          </v:shape>
          <o:OLEObject Type="Embed" ProgID="Equation.DSMT4" ShapeID="_x0000_i1179" DrawAspect="Content" ObjectID="_1605386709" r:id="rId340"/>
        </w:object>
      </w:r>
      <w:r>
        <w:rPr>
          <w:sz w:val="24"/>
        </w:rPr>
        <w:t>，</w:t>
      </w:r>
      <w:r>
        <w:rPr>
          <w:position w:val="-10"/>
          <w:sz w:val="24"/>
        </w:rPr>
        <w:object w:dxaOrig="560" w:dyaOrig="319">
          <v:shape id="对象 657" o:spid="_x0000_i1180" type="#_x0000_t75" style="width:28.55pt;height:16.3pt;mso-position-horizontal-relative:page;mso-position-vertical-relative:page" o:ole="">
            <v:imagedata r:id="rId341" o:title=""/>
          </v:shape>
          <o:OLEObject Type="Embed" ProgID="Equation.DSMT4" ShapeID="对象 657" DrawAspect="Content" ObjectID="_1605386710" r:id="rId342"/>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81" type="#_x0000_t75" style="width:124.3pt;height:16.3pt;mso-position-horizontal-relative:page;mso-position-vertical-relative:page" o:ole="">
            <v:imagedata r:id="rId343" o:title=""/>
          </v:shape>
          <o:OLEObject Type="Embed" ProgID="Equation.DSMT4" ShapeID="对象 658" DrawAspect="Content" ObjectID="_1605386711" r:id="rId344"/>
        </w:object>
      </w:r>
      <w:r>
        <w:rPr>
          <w:sz w:val="24"/>
        </w:rPr>
        <w:t>，</w:t>
      </w:r>
      <w:r>
        <w:rPr>
          <w:position w:val="-10"/>
          <w:sz w:val="24"/>
        </w:rPr>
        <w:object w:dxaOrig="1800" w:dyaOrig="360">
          <v:shape id="_x0000_i1182" type="#_x0000_t75" style="width:90.35pt;height:18.35pt;mso-position-horizontal-relative:page;mso-position-vertical-relative:page" o:ole="">
            <v:imagedata r:id="rId345" o:title=""/>
          </v:shape>
          <o:OLEObject Type="Embed" ProgID="Equation.DSMT4" ShapeID="_x0000_i1182" DrawAspect="Content" ObjectID="_1605386712" r:id="rId346"/>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83" type="#_x0000_t75" style="width:35.3pt;height:18.35pt;mso-position-horizontal-relative:page;mso-position-vertical-relative:page" o:ole="">
            <v:imagedata r:id="rId347" o:title=""/>
          </v:shape>
          <o:OLEObject Type="Embed" ProgID="Equation.DSMT4" ShapeID="对象 689" DrawAspect="Content" ObjectID="_1605386713" r:id="rId348"/>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84" type="#_x0000_t75" style="width:37.35pt;height:19pt;mso-position-horizontal-relative:page;mso-position-vertical-relative:page" o:ole="">
            <v:imagedata r:id="rId349" o:title=""/>
          </v:shape>
          <o:OLEObject Type="Embed" ProgID="Equation.DSMT4" ShapeID="对象 690" DrawAspect="Content" ObjectID="_1605386714" r:id="rId350"/>
        </w:object>
      </w:r>
      <w:r>
        <w:rPr>
          <w:sz w:val="24"/>
        </w:rPr>
        <w:t>），直到更新的训练集中空间近邻样本个数达到阈值</w:t>
      </w:r>
      <w:r>
        <w:rPr>
          <w:position w:val="-12"/>
          <w:sz w:val="24"/>
        </w:rPr>
        <w:object w:dxaOrig="859" w:dyaOrig="359">
          <v:shape id="对象 691" o:spid="_x0000_i1185" type="#_x0000_t75" style="width:42.8pt;height:18.35pt;mso-position-horizontal-relative:page;mso-position-vertical-relative:page" o:ole="">
            <v:imagedata r:id="rId351" o:title=""/>
          </v:shape>
          <o:OLEObject Type="Embed" ProgID="Equation.DSMT4" ShapeID="对象 691" DrawAspect="Content" ObjectID="_1605386715" r:id="rId352"/>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86" type="#_x0000_t75" style="width:36pt;height:13.6pt;mso-position-horizontal-relative:page;mso-position-vertical-relative:page" o:ole="">
            <v:imagedata r:id="rId353" o:title=""/>
          </v:shape>
          <o:OLEObject Type="Embed" ProgID="Equation.DSMT4" ShapeID="对象 692" DrawAspect="Content" ObjectID="_1605386716" r:id="rId354"/>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87" type="#_x0000_t75" style="width:36pt;height:13.6pt;mso-position-horizontal-relative:page;mso-position-vertical-relative:page" o:ole="">
            <v:imagedata r:id="rId353" o:title=""/>
          </v:shape>
          <o:OLEObject Type="Embed" ProgID="Equation.DSMT4" ShapeID="对象 693" DrawAspect="Content" ObjectID="_1605386717" r:id="rId355"/>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lastRenderedPageBreak/>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58">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59">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88" type="#_x0000_t75" style="width:12.25pt;height:14.95pt;mso-position-horizontal-relative:page;mso-position-vertical-relative:page" o:ole="">
            <v:imagedata r:id="rId19" o:title="" cropleft="6117f" cropright="6335f"/>
          </v:shape>
          <o:OLEObject Type="Embed" ProgID="Equation.DSMT4" ShapeID="对象 1280" DrawAspect="Content" ObjectID="_1605386718" r:id="rId360">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89" type="#_x0000_t75" style="width:12.9pt;height:18.35pt;mso-position-horizontal-relative:page;mso-position-vertical-relative:page" o:ole="">
            <v:imagedata r:id="rId361" o:title=""/>
          </v:shape>
          <o:OLEObject Type="Embed" ProgID="Equation.DSMT4" ShapeID="对象 703" DrawAspect="Content" ObjectID="_1605386719" r:id="rId362"/>
        </w:object>
      </w:r>
      <w:r>
        <w:rPr>
          <w:sz w:val="24"/>
        </w:rPr>
        <w:t>和</w:t>
      </w:r>
      <w:r>
        <w:rPr>
          <w:position w:val="-12"/>
          <w:sz w:val="24"/>
        </w:rPr>
        <w:object w:dxaOrig="279" w:dyaOrig="360">
          <v:shape id="对象 704" o:spid="_x0000_i1190" type="#_x0000_t75" style="width:13.6pt;height:18.35pt;mso-position-horizontal-relative:page;mso-position-vertical-relative:page" o:ole="">
            <v:imagedata r:id="rId363" o:title=""/>
          </v:shape>
          <o:OLEObject Type="Embed" ProgID="Equation.DSMT4" ShapeID="对象 704" DrawAspect="Content" ObjectID="_1605386720" r:id="rId364"/>
        </w:object>
      </w:r>
      <w:r>
        <w:rPr>
          <w:sz w:val="24"/>
        </w:rPr>
        <w:t>在区间</w:t>
      </w:r>
      <w:r>
        <w:rPr>
          <w:position w:val="-10"/>
          <w:sz w:val="24"/>
        </w:rPr>
        <w:object w:dxaOrig="999" w:dyaOrig="359">
          <v:shape id="对象 705" o:spid="_x0000_i1191" type="#_x0000_t75" style="width:49.6pt;height:18.35pt;mso-position-horizontal-relative:page;mso-position-vertical-relative:page" o:ole="">
            <v:imagedata r:id="rId365" o:title=""/>
          </v:shape>
          <o:OLEObject Type="Embed" ProgID="Equation.DSMT4" ShapeID="对象 705" DrawAspect="Content" ObjectID="_1605386721" r:id="rId366"/>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92" type="#_x0000_t75" style="width:12.25pt;height:16.3pt;mso-position-horizontal-relative:page;mso-position-vertical-relative:page" o:ole="">
            <v:imagedata r:id="rId13" o:title="" cropleft="6991f" cropright="6117f"/>
          </v:shape>
          <o:OLEObject Type="Embed" ProgID="Equation.DSMT4" ShapeID="对象 976" DrawAspect="Content" ObjectID="_1605386722" r:id="rId367">
            <o:FieldCodes>\* MERGEFORMAT</o:FieldCodes>
          </o:OLEObject>
        </w:object>
      </w:r>
      <w:r>
        <w:rPr>
          <w:sz w:val="24"/>
          <w:szCs w:val="24"/>
        </w:rPr>
        <w:t>谱</w:t>
      </w:r>
      <w:r>
        <w:rPr>
          <w:sz w:val="24"/>
        </w:rPr>
        <w:t>近邻数目为</w:t>
      </w:r>
      <w:r>
        <w:rPr>
          <w:position w:val="-6"/>
          <w:sz w:val="24"/>
        </w:rPr>
        <w:object w:dxaOrig="798" w:dyaOrig="279">
          <v:shape id="对象 1426" o:spid="_x0000_i1193" type="#_x0000_t75" style="width:40.75pt;height:13.6pt;mso-position-horizontal-relative:page;mso-position-vertical-relative:page" o:ole="">
            <v:imagedata r:id="rId368" o:title=""/>
          </v:shape>
          <o:OLEObject Type="Embed" ProgID="Equation.DSMT4" ShapeID="对象 1426" DrawAspect="Content" ObjectID="_1605386723" r:id="rId369"/>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94" type="#_x0000_t75" style="width:35.3pt;height:13.6pt;mso-position-horizontal-relative:page;mso-position-vertical-relative:page" o:ole="">
            <v:imagedata r:id="rId370" o:title=""/>
          </v:shape>
          <o:OLEObject Type="Embed" ProgID="Equation.DSMT4" ShapeID="对象 1081" DrawAspect="Content" ObjectID="_1605386724" r:id="rId371"/>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95" type="#_x0000_t75" style="width:12.25pt;height:16.3pt;mso-position-horizontal-relative:page;mso-position-vertical-relative:page" o:ole="">
            <v:imagedata r:id="rId17" o:title="" cropleft="4369f" cropright="7864f"/>
          </v:shape>
          <o:OLEObject Type="Embed" ProgID="Equation.DSMT4" ShapeID="_x0000_i1195" DrawAspect="Content" ObjectID="_1605386725" r:id="rId372">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96" type="#_x0000_t75" style="width:12.25pt;height:16.3pt;mso-position-horizontal-relative:page;mso-position-vertical-relative:page" o:ole="">
            <v:imagedata r:id="rId17" o:title="" cropleft="4369f" cropright="7864f"/>
          </v:shape>
          <o:OLEObject Type="Embed" ProgID="Equation.DSMT4" ShapeID="对象 1282" DrawAspect="Content" ObjectID="_1605386726" r:id="rId373">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97" type="#_x0000_t75" style="width:12.25pt;height:16.3pt;mso-position-horizontal-relative:page;mso-position-vertical-relative:page" o:ole="">
            <v:imagedata r:id="rId17" o:title="" cropleft="4369f" cropright="7864f"/>
          </v:shape>
          <o:OLEObject Type="Embed" ProgID="Equation.DSMT4" ShapeID="对象 1283" DrawAspect="Content" ObjectID="_1605386727" r:id="rId374">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98" type="#_x0000_t75" style="width:12.25pt;height:16.3pt;mso-position-horizontal-relative:page;mso-position-vertical-relative:page" o:ole="">
            <v:imagedata r:id="rId17" o:title="" cropleft="4369f" cropright="7864f"/>
          </v:shape>
          <o:OLEObject Type="Embed" ProgID="Equation.DSMT4" ShapeID="对象 1285" DrawAspect="Content" ObjectID="_1605386728" r:id="rId375">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99" type="#_x0000_t75" style="width:12.25pt;height:16.3pt;mso-position-horizontal-relative:page;mso-position-vertical-relative:page" o:ole="">
            <v:imagedata r:id="rId17" o:title="" cropleft="4369f" cropright="7864f"/>
          </v:shape>
          <o:OLEObject Type="Embed" ProgID="Equation.DSMT4" ShapeID="对象 1286" DrawAspect="Content" ObjectID="_1605386729" r:id="rId376">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w:t>
      </w:r>
      <w:r>
        <w:rPr>
          <w:rFonts w:hint="eastAsia"/>
          <w:sz w:val="24"/>
        </w:rPr>
        <w:lastRenderedPageBreak/>
        <w:t>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lastRenderedPageBreak/>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200" type="#_x0000_t75" style="width:12.25pt;height:14.95pt;mso-position-horizontal-relative:page;mso-position-vertical-relative:page" o:ole="">
            <v:imagedata r:id="rId19" o:title="" cropleft="6117f" cropright="6335f"/>
          </v:shape>
          <o:OLEObject Type="Embed" ProgID="Equation.DSMT4" ShapeID="对象 2136" DrawAspect="Content" ObjectID="_1605386730" r:id="rId385">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201" type="#_x0000_t75" style="width:12.9pt;height:16.3pt;mso-position-horizontal-relative:page;mso-position-vertical-relative:page" o:ole="">
            <v:imagedata r:id="rId11" o:title="" cropright="9830f"/>
          </v:shape>
          <o:OLEObject Type="Embed" ProgID="Equation.DSMT4" ShapeID="对象 1456" DrawAspect="Content" ObjectID="_1605386731" r:id="rId386">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87"/>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谱特征的同时，避免产生过长过深的网络结构，减轻了计算机的运算负载，有望应用于轻量级设备；相较于传统高光谱图像算法极大的提升了高光谱图像的分类精度。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8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202" type="#_x0000_t75" style="width:12.25pt;height:16.3pt" o:ole="">
            <v:imagedata r:id="rId390" o:title=""/>
          </v:shape>
          <o:OLEObject Type="Embed" ProgID="Equation.DSMT4" ShapeID="_x0000_i1202" DrawAspect="Content" ObjectID="_1605386732" r:id="rId391"/>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203" type="#_x0000_t75" style="width:71.3pt;height:16.3pt" o:ole="">
            <v:imagedata r:id="rId392" o:title=""/>
          </v:shape>
          <o:OLEObject Type="Embed" ProgID="Equation.DSMT4" ShapeID="_x0000_i1203" DrawAspect="Content" ObjectID="_1605386733" r:id="rId39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204" type="#_x0000_t75" style="width:78.8pt;height:16.3pt" o:ole="">
            <v:imagedata r:id="rId394" o:title=""/>
          </v:shape>
          <o:OLEObject Type="Embed" ProgID="Equation.DSMT4" ShapeID="_x0000_i1204" DrawAspect="Content" ObjectID="_1605386734" r:id="rId39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205" type="#_x0000_t75" style="width:76.75pt;height:33.95pt" o:ole="">
            <v:imagedata r:id="rId396" o:title=""/>
          </v:shape>
          <o:OLEObject Type="Embed" ProgID="Equation.DSMT4" ShapeID="_x0000_i1205" DrawAspect="Content" ObjectID="_1605386735" r:id="rId39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w:t>
      </w:r>
      <w:r>
        <w:rPr>
          <w:rFonts w:hint="eastAsia"/>
          <w:sz w:val="24"/>
        </w:rPr>
        <w:lastRenderedPageBreak/>
        <w:t>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9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rFonts w:hint="eastAsia"/>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w:t>
      </w:r>
      <w:r w:rsidR="00EE003A">
        <w:rPr>
          <w:rFonts w:hint="eastAsia"/>
          <w:sz w:val="24"/>
        </w:rPr>
        <w:lastRenderedPageBreak/>
        <w:t>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1019D5">
      <w:pPr>
        <w:pStyle w:val="3"/>
        <w:rPr>
          <w:rStyle w:val="2CharChar"/>
        </w:rPr>
      </w:pPr>
      <w:bookmarkStart w:id="268" w:name="_Toc2946"/>
      <w:r>
        <w:t>4</w:t>
      </w:r>
      <w:r w:rsidR="00482280">
        <w:t>.2.</w:t>
      </w:r>
      <w:r w:rsidR="00482280">
        <w:rPr>
          <w:rFonts w:hint="eastAsia"/>
        </w:rPr>
        <w:t>2</w:t>
      </w:r>
      <w:bookmarkEnd w:id="268"/>
      <w:r>
        <w:t xml:space="preserve"> </w:t>
      </w:r>
      <w:r>
        <w:t>深度学习框架</w:t>
      </w:r>
      <w:bookmarkStart w:id="269" w:name="_GoBack"/>
      <w:bookmarkEnd w:id="269"/>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206" type="#_x0000_t75" style="width:12.25pt;height:16.3pt;mso-position-horizontal-relative:page;mso-position-vertical-relative:page" o:ole="">
            <v:imagedata r:id="rId17" o:title="" cropleft="4369f" cropright="7864f"/>
          </v:shape>
          <o:OLEObject Type="Embed" ProgID="Equation.DSMT4" ShapeID="对象 1316" DrawAspect="Content" ObjectID="_1605386736" r:id="rId399">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207" type="#_x0000_t75" style="width:12.25pt;height:16.3pt;mso-position-horizontal-relative:page;mso-position-vertical-relative:page" o:ole="">
            <v:imagedata r:id="rId17" o:title="" cropleft="4369f" cropright="7864f"/>
          </v:shape>
          <o:OLEObject Type="Embed" ProgID="Equation.DSMT4" ShapeID="对象 1317" DrawAspect="Content" ObjectID="_1605386737" r:id="rId400">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集构成第一个视图，而刻画超链接所包含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w:t>
      </w:r>
      <w:r>
        <w:rPr>
          <w:rFonts w:ascii="Times New Roman"/>
          <w:sz w:val="24"/>
          <w:szCs w:val="24"/>
        </w:rPr>
        <w:lastRenderedPageBreak/>
        <w:t>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246D98">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401" o:title=""/>
          </v:shape>
          <o:OLEObject Type="Embed" ProgID="Equation.DSMT4" ShapeID="对象 252" DrawAspect="Content" ObjectID="_1605386890" r:id="rId402">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208" type="#_x0000_t75" style="width:12.25pt;height:16.3pt;mso-position-horizontal-relative:page;mso-position-vertical-relative:page" o:ole="">
            <v:imagedata r:id="rId17" o:title="" cropleft="4369f" cropright="7864f"/>
          </v:shape>
          <o:OLEObject Type="Embed" ProgID="Equation.DSMT4" ShapeID="对象 1322" DrawAspect="Content" ObjectID="_1605386738" r:id="rId403">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209" type="#_x0000_t75" style="width:12.25pt;height:16.3pt;mso-position-horizontal-relative:page;mso-position-vertical-relative:page" o:ole="">
            <v:imagedata r:id="rId17" o:title="" cropleft="4369f" cropright="7864f"/>
          </v:shape>
          <o:OLEObject Type="Embed" ProgID="Equation.DSMT4" ShapeID="对象 1325" DrawAspect="Content" ObjectID="_1605386739" r:id="rId404">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210" type="#_x0000_t75" style="width:12.25pt;height:16.3pt;mso-position-horizontal-relative:page;mso-position-vertical-relative:page" o:ole="">
            <v:imagedata r:id="rId17" o:title="" cropleft="4369f" cropright="7864f"/>
          </v:shape>
          <o:OLEObject Type="Embed" ProgID="Equation.DSMT4" ShapeID="对象 1327" DrawAspect="Content" ObjectID="_1605386740" r:id="rId405">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的噪音学习理论的基础上，并通过实验对算法性能进行了验证。此后，他们又对该算法进行了扩展，使其能够使用多个不同种类的</w:t>
      </w:r>
      <w:r>
        <w:rPr>
          <w:rFonts w:ascii="Times New Roman"/>
          <w:position w:val="-8"/>
          <w:sz w:val="24"/>
          <w:szCs w:val="24"/>
        </w:rPr>
        <w:object w:dxaOrig="244" w:dyaOrig="320">
          <v:shape id="对象 1329" o:spid="_x0000_i1211" type="#_x0000_t75" style="width:12.25pt;height:16.3pt;mso-position-horizontal-relative:page;mso-position-vertical-relative:page" o:ole="">
            <v:imagedata r:id="rId17" o:title="" cropleft="4369f" cropright="7864f"/>
          </v:shape>
          <o:OLEObject Type="Embed" ProgID="Equation.DSMT4" ShapeID="对象 1329" DrawAspect="Content" ObjectID="_1605386741" r:id="rId406">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212" type="#_x0000_t75" style="width:12.25pt;height:16.3pt;mso-position-horizontal-relative:page;mso-position-vertical-relative:page" o:ole="">
            <v:imagedata r:id="rId17" o:title="" cropleft="4369f" cropright="7864f"/>
          </v:shape>
          <o:OLEObject Type="Embed" ProgID="Equation.DSMT4" ShapeID="对象 1330" DrawAspect="Content" ObjectID="_1605386742" r:id="rId407">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w:t>
      </w:r>
      <w:r>
        <w:rPr>
          <w:rFonts w:ascii="Times New Roman"/>
          <w:sz w:val="24"/>
          <w:szCs w:val="24"/>
        </w:rPr>
        <w:lastRenderedPageBreak/>
        <w:t>间开销很大。同时，在少量有标记数据上进行</w:t>
      </w:r>
      <w:r>
        <w:rPr>
          <w:rFonts w:ascii="Times New Roman"/>
          <w:sz w:val="24"/>
          <w:szCs w:val="24"/>
        </w:rPr>
        <w:t>10</w:t>
      </w:r>
      <w:r>
        <w:rPr>
          <w:rFonts w:ascii="Times New Roman"/>
          <w:sz w:val="24"/>
          <w:szCs w:val="24"/>
        </w:rPr>
        <w:t>倍交叉验证经常难以得到对置信度的稳定估计。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213" type="#_x0000_t75" style="width:12.25pt;height:16.3pt;mso-position-horizontal-relative:page;mso-position-vertical-relative:page" o:ole="">
            <v:imagedata r:id="rId17" o:title="" cropleft="4369f" cropright="7864f"/>
          </v:shape>
          <o:OLEObject Type="Embed" ProgID="Equation.DSMT4" ShapeID="对象 1332" DrawAspect="Content" ObjectID="_1605386743" r:id="rId408">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214" type="#_x0000_t75" style="width:12.25pt;height:16.3pt;mso-position-horizontal-relative:page;mso-position-vertical-relative:page" o:ole="">
            <v:imagedata r:id="rId17" o:title="" cropleft="4369f" cropright="7864f"/>
          </v:shape>
          <o:OLEObject Type="Embed" ProgID="Equation.DSMT4" ShapeID="对象 1333" DrawAspect="Content" ObjectID="_1605386744" r:id="rId409">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215" type="#_x0000_t75" style="width:12.25pt;height:16.3pt;mso-position-horizontal-relative:page;mso-position-vertical-relative:page" o:ole="">
            <v:imagedata r:id="rId17" o:title="" cropleft="4369f" cropright="7864f"/>
          </v:shape>
          <o:OLEObject Type="Embed" ProgID="Equation.DSMT4" ShapeID="对象 1334" DrawAspect="Content" ObjectID="_1605386745" r:id="rId410">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216" type="#_x0000_t75" style="width:12.25pt;height:16.3pt;mso-position-horizontal-relative:page;mso-position-vertical-relative:page" o:ole="">
            <v:imagedata r:id="rId17" o:title="" cropleft="4369f" cropright="7864f"/>
          </v:shape>
          <o:OLEObject Type="Embed" ProgID="Equation.DSMT4" ShapeID="对象 1335" DrawAspect="Content" ObjectID="_1605386746" r:id="rId411">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217" type="#_x0000_t75" style="width:12.25pt;height:16.3pt;mso-position-horizontal-relative:page;mso-position-vertical-relative:page" o:ole="">
            <v:imagedata r:id="rId17" o:title="" cropleft="4369f" cropright="7864f"/>
          </v:shape>
          <o:OLEObject Type="Embed" ProgID="Equation.DSMT4" ShapeID="对象 1336" DrawAspect="Content" ObjectID="_1605386747" r:id="rId412">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218" type="#_x0000_t75" style="width:12.25pt;height:16.3pt;mso-position-horizontal-relative:page;mso-position-vertical-relative:page" o:ole="">
            <v:imagedata r:id="rId17" o:title="" cropleft="4369f" cropright="7864f"/>
          </v:shape>
          <o:OLEObject Type="Embed" ProgID="Equation.DSMT4" ShapeID="对象 1337" DrawAspect="Content" ObjectID="_1605386748" r:id="rId413">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219" type="#_x0000_t75" style="width:12.25pt;height:16.3pt;mso-position-horizontal-relative:page;mso-position-vertical-relative:page" o:ole="">
            <v:imagedata r:id="rId17" o:title="" cropleft="4369f" cropright="7864f"/>
          </v:shape>
          <o:OLEObject Type="Embed" ProgID="Equation.DSMT4" ShapeID="对象 1338" DrawAspect="Content" ObjectID="_1605386749" r:id="rId414">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220" type="#_x0000_t75" style="width:12.25pt;height:16.3pt;mso-position-horizontal-relative:page;mso-position-vertical-relative:page" o:ole="">
            <v:imagedata r:id="rId17" o:title="" cropleft="4369f" cropright="7864f"/>
          </v:shape>
          <o:OLEObject Type="Embed" ProgID="Equation.DSMT4" ShapeID="对象 1339" DrawAspect="Content" ObjectID="_1605386750" r:id="rId415">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221" type="#_x0000_t75" style="width:12.25pt;height:16.3pt;mso-position-horizontal-relative:page;mso-position-vertical-relative:page" o:ole="">
            <v:imagedata r:id="rId17" o:title="" cropleft="4369f" cropright="7864f"/>
          </v:shape>
          <o:OLEObject Type="Embed" ProgID="Equation.DSMT4" ShapeID="对象 1340" DrawAspect="Content" ObjectID="_1605386751" r:id="rId416">
            <o:FieldCodes>\* MERGEFORMAT</o:FieldCodes>
          </o:OLEObject>
        </w:object>
      </w:r>
      <w:r>
        <w:rPr>
          <w:rFonts w:ascii="Times New Roman"/>
          <w:sz w:val="24"/>
          <w:szCs w:val="24"/>
        </w:rPr>
        <w:t>类器组成一个集成来实现对未见示例的预测。</w:t>
      </w:r>
      <w:r>
        <w:rPr>
          <w:rFonts w:ascii="Times New Roman"/>
          <w:sz w:val="24"/>
          <w:szCs w:val="24"/>
        </w:rPr>
        <w:t xml:space="preserve">    </w:t>
      </w:r>
    </w:p>
    <w:p w:rsidR="00482280" w:rsidRDefault="00482280" w:rsidP="001019D5">
      <w:pPr>
        <w:pStyle w:val="3"/>
      </w:pPr>
      <w:bookmarkStart w:id="270" w:name="_Toc31855"/>
      <w:r>
        <w:t>5.2.</w:t>
      </w:r>
      <w:r>
        <w:rPr>
          <w:rFonts w:hint="eastAsia"/>
        </w:rPr>
        <w:t>3</w:t>
      </w:r>
      <w:r>
        <w:t xml:space="preserve"> </w:t>
      </w:r>
      <w:r>
        <w:rPr>
          <w:i/>
          <w:iCs/>
        </w:rPr>
        <w:t>K_Means</w:t>
      </w:r>
      <w:r>
        <w:t>聚类算法的</w:t>
      </w:r>
      <w:r>
        <w:rPr>
          <w:rFonts w:hint="eastAsia"/>
        </w:rPr>
        <w:t>深度</w:t>
      </w:r>
      <w:r>
        <w:t>改进</w:t>
      </w:r>
      <w:bookmarkEnd w:id="270"/>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222" type="#_x0000_t75" style="width:12.25pt;height:16.3pt;mso-position-horizontal-relative:page;mso-position-vertical-relative:page" o:ole="">
            <v:imagedata r:id="rId15" o:title="" cropright="8691f"/>
          </v:shape>
          <o:OLEObject Type="Embed" ProgID="Equation.DSMT4" ShapeID="对象 2035" DrawAspect="Content" ObjectID="_1605386752" r:id="rId417">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246D98">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418" o:title=""/>
          </v:shape>
          <o:OLEObject Type="Embed" ProgID="Equation.DSMT4" ShapeID="对象 260" DrawAspect="Content" ObjectID="_1605386891" r:id="rId419">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223" type="#_x0000_t75" style="width:12.9pt;height:16.3pt;mso-position-horizontal-relative:page;mso-position-vertical-relative:page" o:ole="">
            <v:imagedata r:id="rId11" o:title="" cropright="9830f"/>
          </v:shape>
          <o:OLEObject Type="Embed" ProgID="Equation.DSMT4" ShapeID="对象 1720" DrawAspect="Content" ObjectID="_1605386753" r:id="rId420">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w:t>
      </w:r>
      <w:r>
        <w:rPr>
          <w:rFonts w:ascii="Times New Roman"/>
          <w:sz w:val="24"/>
          <w:szCs w:val="24"/>
        </w:rPr>
        <w:lastRenderedPageBreak/>
        <w:t>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224" type="#_x0000_t75" style="width:12.9pt;height:16.3pt;mso-position-horizontal-relative:page;mso-position-vertical-relative:page" o:ole="">
            <v:imagedata r:id="rId11" o:title="" cropright="9830f"/>
          </v:shape>
          <o:OLEObject Type="Embed" ProgID="Equation.DSMT4" ShapeID="对象 1721" DrawAspect="Content" ObjectID="_1605386754" r:id="rId421">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225" type="#_x0000_t75" style="width:12.9pt;height:16.3pt;mso-position-horizontal-relative:page;mso-position-vertical-relative:page" o:ole="">
            <v:imagedata r:id="rId11" o:title="" cropright="9830f"/>
          </v:shape>
          <o:OLEObject Type="Embed" ProgID="Equation.DSMT4" ShapeID="对象 1722" DrawAspect="Content" ObjectID="_1605386755" r:id="rId422">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226" type="#_x0000_t75" style="width:12.9pt;height:16.3pt;mso-position-horizontal-relative:page;mso-position-vertical-relative:page" o:ole="">
            <v:imagedata r:id="rId11" o:title="" cropright="9830f"/>
          </v:shape>
          <o:OLEObject Type="Embed" ProgID="Equation.DSMT4" ShapeID="对象 1723" DrawAspect="Content" ObjectID="_1605386756" r:id="rId423">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227" type="#_x0000_t75" style="width:12.9pt;height:16.3pt;mso-position-horizontal-relative:page;mso-position-vertical-relative:page" o:ole="">
            <v:imagedata r:id="rId11" o:title="" cropright="9830f"/>
          </v:shape>
          <o:OLEObject Type="Embed" ProgID="Equation.DSMT4" ShapeID="对象 1725" DrawAspect="Content" ObjectID="_1605386757" r:id="rId424">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228" type="#_x0000_t75" style="width:12.9pt;height:16.3pt;mso-position-horizontal-relative:page;mso-position-vertical-relative:page" o:ole="">
            <v:imagedata r:id="rId11" o:title="" cropright="9830f"/>
          </v:shape>
          <o:OLEObject Type="Embed" ProgID="Equation.DSMT4" ShapeID="对象 1727" DrawAspect="Content" ObjectID="_1605386758" r:id="rId425">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229" type="#_x0000_t75" style="width:12.9pt;height:16.3pt;mso-position-horizontal-relative:page;mso-position-vertical-relative:page" o:ole="">
            <v:imagedata r:id="rId11" o:title="" cropright="9830f"/>
          </v:shape>
          <o:OLEObject Type="Embed" ProgID="Equation.DSMT4" ShapeID="对象 1728" DrawAspect="Content" ObjectID="_1605386759" r:id="rId426">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230" type="#_x0000_t75" style="width:12.9pt;height:16.3pt;mso-position-horizontal-relative:page;mso-position-vertical-relative:page" o:ole="">
            <v:imagedata r:id="rId11" o:title="" cropright="9830f"/>
          </v:shape>
          <o:OLEObject Type="Embed" ProgID="Equation.DSMT4" ShapeID="对象 1729" DrawAspect="Content" ObjectID="_1605386760" r:id="rId427">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231" type="#_x0000_t75" style="width:12.9pt;height:16.3pt;mso-position-horizontal-relative:page;mso-position-vertical-relative:page" o:ole="">
            <v:imagedata r:id="rId11" o:title="" cropright="9830f"/>
          </v:shape>
          <o:OLEObject Type="Embed" ProgID="Equation.DSMT4" ShapeID="对象 1730" DrawAspect="Content" ObjectID="_1605386761" r:id="rId428">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246D98">
      <w:pPr>
        <w:jc w:val="center"/>
        <w:rPr>
          <w:sz w:val="21"/>
          <w:szCs w:val="21"/>
        </w:rPr>
      </w:pPr>
      <w:r>
        <w:rPr>
          <w:position w:val="-202"/>
        </w:rPr>
        <w:object w:dxaOrig="1440" w:dyaOrig="1440">
          <v:shape id="对象 263" o:spid="_x0000_s1079" type="#_x0000_t75" style="position:absolute;left:0;text-align:left;margin-left:97.1pt;margin-top:8.15pt;width:283.9pt;height:183.95pt;z-index:251667456">
            <v:fill o:detectmouseclick="t"/>
            <v:imagedata r:id="rId429" o:title=""/>
          </v:shape>
          <o:OLEObject Type="Embed" ProgID="Equation.DSMT4" ShapeID="对象 263" DrawAspect="Content" ObjectID="_1605386892" r:id="rId430">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232" type="#_x0000_t75" style="width:34.65pt;height:16.3pt;mso-position-horizontal-relative:page;mso-position-vertical-relative:page" o:ole="">
            <v:fill o:detectmouseclick="t"/>
            <v:imagedata r:id="rId432" o:title=""/>
          </v:shape>
          <o:OLEObject Type="Embed" ProgID="Equation.DSMT4" ShapeID="_x0000_i1232" DrawAspect="Content" ObjectID="_1605386762" r:id="rId433">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233" type="#_x0000_t75" style="width:12.9pt;height:13.6pt;mso-position-horizontal-relative:page;mso-position-vertical-relative:page" o:ole="">
            <v:fill o:detectmouseclick="t"/>
            <v:imagedata r:id="rId434" o:title=""/>
          </v:shape>
          <o:OLEObject Type="Embed" ProgID="Equation.DSMT4" ShapeID="对象 588" DrawAspect="Content" ObjectID="_1605386763" r:id="rId435">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234" type="#_x0000_t75" style="width:34.65pt;height:16.3pt;mso-position-horizontal-relative:page;mso-position-vertical-relative:page" o:ole="">
            <v:imagedata r:id="rId432" o:title=""/>
          </v:shape>
          <o:OLEObject Type="Embed" ProgID="Equation.DSMT4" ShapeID="_x0000_i1234" DrawAspect="Content" ObjectID="_1605386764" r:id="rId436">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235" type="#_x0000_t75" style="width:10.2pt;height:11.55pt;mso-position-horizontal-relative:page;mso-position-vertical-relative:page" o:ole="">
            <v:fill o:detectmouseclick="t"/>
            <v:imagedata r:id="rId437" o:title=""/>
          </v:shape>
          <o:OLEObject Type="Embed" ProgID="Equation.DSMT4" ShapeID="_x0000_i1235" DrawAspect="Content" ObjectID="_1605386765" r:id="rId438">
            <o:FieldCodes>\* MERGEFORMAT</o:FieldCodes>
          </o:OLEObject>
        </w:object>
      </w:r>
      <w:r>
        <w:rPr>
          <w:rFonts w:ascii="Times New Roman"/>
          <w:sz w:val="24"/>
          <w:szCs w:val="24"/>
        </w:rPr>
        <w:t>向量的正负方向分别平移，生成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246D98">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439" o:title=""/>
          </v:shape>
          <o:OLEObject Type="Embed" ProgID="Equation.DSMT4" ShapeID="对象 264" DrawAspect="Content" ObjectID="_1605386893" r:id="rId440">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lastRenderedPageBreak/>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t>其中</w:t>
      </w:r>
      <w:r>
        <w:rPr>
          <w:position w:val="-6"/>
          <w:szCs w:val="24"/>
        </w:rPr>
        <w:object w:dxaOrig="260" w:dyaOrig="280">
          <v:shape id="_x0000_i1236" type="#_x0000_t75" style="width:12.9pt;height:13.6pt;mso-position-horizontal-relative:page;mso-position-vertical-relative:page" o:ole="">
            <v:imagedata r:id="rId434" o:title=""/>
          </v:shape>
          <o:OLEObject Type="Embed" ProgID="Equation.DSMT4" ShapeID="_x0000_i1236" DrawAspect="Content" ObjectID="_1605386766" r:id="rId441">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237" type="#_x0000_t75" style="width:151.45pt;height:18.35pt;mso-position-horizontal-relative:page;mso-position-vertical-relative:page" o:ole="">
            <v:fill o:detectmouseclick="t"/>
            <v:imagedata r:id="rId442" o:title=""/>
          </v:shape>
          <o:OLEObject Type="Embed" ProgID="Equation.DSMT4" ShapeID="_x0000_i1237" DrawAspect="Content" ObjectID="_1605386767" r:id="rId443">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238" type="#_x0000_t75" style="width:11.55pt;height:13.6pt;mso-position-horizontal-relative:page;mso-position-vertical-relative:page" o:ole="">
            <v:fill o:detectmouseclick="t"/>
            <v:imagedata r:id="rId444" o:title=""/>
          </v:shape>
          <o:OLEObject Type="Embed" ProgID="Equation.DSMT4" ShapeID="_x0000_i1238" DrawAspect="Content" ObjectID="_1605386768" r:id="rId445">
            <o:FieldCodes>\* MERGEFORMAT</o:FieldCodes>
          </o:OLEObject>
        </w:object>
      </w:r>
      <w:r>
        <w:rPr>
          <w:szCs w:val="24"/>
        </w:rPr>
        <w:t>为计算</w:t>
      </w:r>
      <w:r>
        <w:rPr>
          <w:position w:val="-6"/>
          <w:szCs w:val="24"/>
        </w:rPr>
        <w:object w:dxaOrig="260" w:dyaOrig="280">
          <v:shape id="_x0000_i1239" type="#_x0000_t75" style="width:12.9pt;height:13.6pt;mso-position-horizontal-relative:page;mso-position-vertical-relative:page" o:ole="">
            <v:imagedata r:id="rId434" o:title=""/>
          </v:shape>
          <o:OLEObject Type="Embed" ProgID="Equation.DSMT4" ShapeID="_x0000_i1239" DrawAspect="Content" ObjectID="_1605386769" r:id="rId446">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240" type="#_x0000_t75" style="width:343.7pt;height:29.9pt;mso-position-horizontal-relative:page;mso-position-vertical-relative:page" o:ole="">
            <v:fill o:detectmouseclick="t"/>
            <v:imagedata r:id="rId447" o:title=""/>
          </v:shape>
          <o:OLEObject Type="Embed" ProgID="Equation.DSMT4" ShapeID="对象 1219" DrawAspect="Content" ObjectID="_1605386770" r:id="rId448">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241" type="#_x0000_t75" style="width:12.25pt;height:12.9pt;mso-position-horizontal-relative:page;mso-position-vertical-relative:page" o:ole="">
            <v:fill o:detectmouseclick="t"/>
            <v:imagedata r:id="rId449" o:title=""/>
          </v:shape>
          <o:OLEObject Type="Embed" ProgID="Equation.DSMT4" ShapeID="_x0000_i1241" DrawAspect="Content" ObjectID="_1605386771" r:id="rId450">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242" type="#_x0000_t75" style="width:121.6pt;height:30.55pt;mso-position-horizontal-relative:page;mso-position-vertical-relative:page" o:ole="">
            <v:imagedata r:id="rId451" o:title=""/>
          </v:shape>
          <o:OLEObject Type="Embed" ProgID="Equation.DSMT4" ShapeID="对象 2039" DrawAspect="Content" ObjectID="_1605386772" r:id="rId452">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243" type="#_x0000_t75" style="width:14.95pt;height:19pt;mso-position-horizontal-relative:page;mso-position-vertical-relative:page" o:ole="">
            <v:fill o:detectmouseclick="t"/>
            <v:imagedata r:id="rId453" o:title=""/>
          </v:shape>
          <o:OLEObject Type="Embed" ProgID="Equation.DSMT4" ShapeID="_x0000_i1243" DrawAspect="Content" ObjectID="_1605386773" r:id="rId454">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244" type="#_x0000_t75" style="width:127.7pt;height:40.75pt;mso-position-horizontal-relative:page;mso-position-vertical-relative:page" o:ole="">
            <v:imagedata r:id="rId455" o:title=""/>
          </v:shape>
          <o:OLEObject Type="Embed" ProgID="Equation.DSMT4" ShapeID="对象 2041" DrawAspect="Content" ObjectID="_1605386774" r:id="rId456">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245" type="#_x0000_t75" style="width:10.2pt;height:11.55pt;mso-position-horizontal-relative:page;mso-position-vertical-relative:page" o:ole="">
            <v:fill o:detectmouseclick="t"/>
            <v:imagedata r:id="rId457" o:title=""/>
          </v:shape>
          <o:OLEObject Type="Embed" ProgID="Equation.DSMT4" ShapeID="_x0000_i1245" DrawAspect="Content" ObjectID="_1605386775" r:id="rId458">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246" type="#_x0000_t75" style="width:48.25pt;height:19pt;mso-position-horizontal-relative:page;mso-position-vertical-relative:page" o:ole="">
            <v:fill o:detectmouseclick="t"/>
            <v:imagedata r:id="rId459" o:title=""/>
          </v:shape>
          <o:OLEObject Type="Embed" ProgID="Equation.DSMT4" ShapeID="_x0000_i1246" DrawAspect="Content" ObjectID="_1605386776" r:id="rId460">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247" type="#_x0000_t75" style="width:10.2pt;height:11.55pt;mso-position-horizontal-relative:page;mso-position-vertical-relative:page" o:ole="">
            <v:fill o:detectmouseclick="t"/>
            <v:imagedata r:id="rId461" o:title=""/>
          </v:shape>
          <o:OLEObject Type="Embed" ProgID="Equation.DSMT4" ShapeID="_x0000_i1247" DrawAspect="Content" ObjectID="_1605386777" r:id="rId462">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248" type="#_x0000_t75" style="width:10.2pt;height:11.55pt;mso-position-horizontal-relative:page;mso-position-vertical-relative:page" o:ole="">
            <v:imagedata r:id="rId463" o:title=""/>
            <o:lock v:ext="edit" aspectratio="f"/>
          </v:shape>
          <o:OLEObject Type="Embed" ProgID="Equation.DSMT4" ShapeID="_x0000_i1248" DrawAspect="Content" ObjectID="_1605386778" r:id="rId464">
            <o:FieldCodes>\* MERGEFORMAT</o:FieldCodes>
          </o:OLEObject>
        </w:object>
      </w:r>
      <w:r>
        <w:rPr>
          <w:rStyle w:val="2CharChar"/>
          <w:rFonts w:eastAsia="宋体"/>
          <w:sz w:val="24"/>
          <w:szCs w:val="24"/>
        </w:rPr>
        <w:t>为约束系数，可根据实际情况自适应调整。整个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a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E34B18">
      <w:pPr>
        <w:pStyle w:val="2"/>
        <w:spacing w:before="120" w:after="120"/>
        <w:rPr>
          <w:rStyle w:val="2CharChar"/>
          <w:color w:val="auto"/>
        </w:rPr>
      </w:pPr>
      <w:bookmarkStart w:id="271" w:name="_Toc13325"/>
      <w:r>
        <w:rPr>
          <w:rStyle w:val="2CharChar"/>
          <w:color w:val="auto"/>
        </w:rPr>
        <w:t>4</w:t>
      </w:r>
      <w:r w:rsidR="00482280">
        <w:rPr>
          <w:rStyle w:val="2CharChar"/>
          <w:color w:val="auto"/>
        </w:rPr>
        <w:t xml:space="preserve">.3 </w:t>
      </w:r>
      <w:bookmarkEnd w:id="271"/>
      <w:r w:rsidR="00076B30">
        <w:rPr>
          <w:rStyle w:val="2CharChar"/>
          <w:color w:val="auto"/>
        </w:rPr>
        <w:t>卷积神经网络</w:t>
      </w:r>
    </w:p>
    <w:p w:rsidR="00076B30" w:rsidRPr="00143438" w:rsidRDefault="00076B30" w:rsidP="00076B30">
      <w:pPr>
        <w:pStyle w:val="3"/>
      </w:pPr>
      <w:r>
        <w:t xml:space="preserve">4.3.1 </w:t>
      </w:r>
      <w:r w:rsidR="00143438" w:rsidRPr="00143438">
        <w:rPr>
          <w:iCs/>
        </w:rPr>
        <w:t>卷积神经网络原理</w:t>
      </w:r>
    </w:p>
    <w:p w:rsidR="00076B30" w:rsidRPr="00076B30" w:rsidRDefault="00076B30" w:rsidP="00076B30"/>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w:t>
      </w:r>
      <w:r>
        <w:rPr>
          <w:rFonts w:ascii="Times New Roman" w:hint="eastAsia"/>
          <w:sz w:val="24"/>
          <w:szCs w:val="24"/>
        </w:rPr>
        <w:lastRenderedPageBreak/>
        <w:t>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249" type="#_x0000_t75" style="width:12.25pt;height:16.3pt;mso-position-horizontal-relative:page;mso-position-vertical-relative:page" o:ole="">
            <v:imagedata r:id="rId13" o:title="" cropleft="6991f" cropright="6117f"/>
          </v:shape>
          <o:OLEObject Type="Embed" ProgID="Equation.DSMT4" ShapeID="对象 979" DrawAspect="Content" ObjectID="_1605386779" r:id="rId466">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250" type="#_x0000_t75" style="width:90.35pt;height:18.35pt;mso-position-horizontal-relative:page;mso-position-vertical-relative:page" o:ole="">
            <v:fill o:detectmouseclick="t"/>
            <v:imagedata r:id="rId467" o:title=""/>
          </v:shape>
          <o:OLEObject Type="Embed" ProgID="Equation.DSMT4" ShapeID="对象 496" DrawAspect="Content" ObjectID="_1605386780" r:id="rId468">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251" type="#_x0000_t75" style="width:97.8pt;height:19pt;mso-position-horizontal-relative:page;mso-position-vertical-relative:page" o:ole="">
            <v:fill o:detectmouseclick="t"/>
            <v:imagedata r:id="rId469" o:title=""/>
          </v:shape>
          <o:OLEObject Type="Embed" ProgID="Equation.DSMT4" ShapeID="对象 497" DrawAspect="Content" ObjectID="_1605386781" r:id="rId470">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252" type="#_x0000_t75" style="width:12.25pt;height:12.9pt;mso-position-horizontal-relative:page;mso-position-vertical-relative:page" o:ole="">
            <v:fill o:detectmouseclick="t"/>
            <v:imagedata r:id="rId471" o:title=""/>
          </v:shape>
          <o:OLEObject Type="Embed" ProgID="Equation.DSMT4" ShapeID="对象 498" DrawAspect="Content" ObjectID="_1605386782" r:id="rId472">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253" type="#_x0000_t75" style="width:90.35pt;height:18.35pt;mso-position-horizontal-relative:page;mso-position-vertical-relative:page" o:ole="">
            <v:fill o:detectmouseclick="t"/>
            <v:imagedata r:id="rId473" o:title=""/>
          </v:shape>
          <o:OLEObject Type="Embed" ProgID="Equation.DSMT4" ShapeID="对象 499" DrawAspect="Content" ObjectID="_1605386783" r:id="rId474">
            <o:FieldCodes>\* MERGEFORMAT</o:FieldCodes>
          </o:OLEObject>
        </w:object>
      </w:r>
      <w:r>
        <w:rPr>
          <w:rFonts w:ascii="Times New Roman"/>
          <w:sz w:val="24"/>
          <w:szCs w:val="24"/>
        </w:rPr>
        <w:t>，</w:t>
      </w:r>
      <w:r>
        <w:rPr>
          <w:rFonts w:ascii="Times New Roman"/>
          <w:position w:val="-6"/>
          <w:sz w:val="24"/>
          <w:szCs w:val="24"/>
        </w:rPr>
        <w:object w:dxaOrig="280" w:dyaOrig="280">
          <v:shape id="_x0000_i1254" type="#_x0000_t75" style="width:13.6pt;height:13.6pt;mso-position-horizontal-relative:page;mso-position-vertical-relative:page" o:ole="">
            <v:fill o:detectmouseclick="t"/>
            <v:imagedata r:id="rId475" o:title=""/>
          </v:shape>
          <o:OLEObject Type="Embed" ProgID="Equation.DSMT4" ShapeID="_x0000_i1254" DrawAspect="Content" ObjectID="_1605386784" r:id="rId476">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255" type="#_x0000_t75" style="width:34.65pt;height:18.35pt;mso-position-horizontal-relative:page;mso-position-vertical-relative:page" o:ole="">
            <v:fill o:detectmouseclick="t"/>
            <v:imagedata r:id="rId477" o:title=""/>
          </v:shape>
          <o:OLEObject Type="Embed" ProgID="Equation.DSMT4" ShapeID="_x0000_i1255" DrawAspect="Content" ObjectID="_1605386785" r:id="rId478">
            <o:FieldCodes>\* MERGEFORMAT</o:FieldCodes>
          </o:OLEObject>
        </w:object>
      </w:r>
      <w:r>
        <w:rPr>
          <w:rFonts w:ascii="Times New Roman"/>
          <w:sz w:val="24"/>
          <w:szCs w:val="24"/>
        </w:rPr>
        <w:t>,</w:t>
      </w:r>
      <w:r>
        <w:rPr>
          <w:rFonts w:ascii="Times New Roman"/>
          <w:position w:val="-10"/>
          <w:sz w:val="24"/>
          <w:szCs w:val="24"/>
        </w:rPr>
        <w:object w:dxaOrig="1579" w:dyaOrig="319">
          <v:shape id="_x0000_i1256" type="#_x0000_t75" style="width:78.8pt;height:16.3pt;mso-position-horizontal-relative:page;mso-position-vertical-relative:page" o:ole="">
            <v:fill o:detectmouseclick="t"/>
            <v:imagedata r:id="rId479" o:title=""/>
          </v:shape>
          <o:OLEObject Type="Embed" ProgID="Equation.DSMT4" ShapeID="_x0000_i1256" DrawAspect="Content" ObjectID="_1605386786" r:id="rId480">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257" type="#_x0000_t75" style="width:12.25pt;height:13.6pt;mso-position-horizontal-relative:page;mso-position-vertical-relative:page" o:ole="">
            <v:fill o:detectmouseclick="t"/>
            <v:imagedata r:id="rId481" o:title=""/>
          </v:shape>
          <o:OLEObject Type="Embed" ProgID="Equation.DSMT4" ShapeID="_x0000_i1257" DrawAspect="Content" ObjectID="_1605386787" r:id="rId482">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258" type="#_x0000_t75" style="width:12.9pt;height:12.9pt;mso-position-horizontal-relative:page;mso-position-vertical-relative:page" o:ole="">
            <v:fill o:detectmouseclick="t"/>
            <v:imagedata r:id="rId483" o:title=""/>
          </v:shape>
          <o:OLEObject Type="Embed" ProgID="Equation.DSMT4" ShapeID="对象 504" DrawAspect="Content" ObjectID="_1605386788" r:id="rId484">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259" type="#_x0000_t75" style="width:12.9pt;height:12.9pt;mso-position-horizontal-relative:page;mso-position-vertical-relative:page" o:ole="">
            <v:imagedata r:id="rId485" o:title=""/>
          </v:shape>
          <o:OLEObject Type="Embed" ProgID="Equation.DSMT4" ShapeID="_x0000_i1259" DrawAspect="Content" ObjectID="_1605386789" r:id="rId486">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260" type="#_x0000_t75" style="width:12.9pt;height:18.35pt;mso-position-horizontal-relative:page;mso-position-vertical-relative:page" o:ole="">
            <v:fill o:detectmouseclick="t"/>
            <v:imagedata r:id="rId487" o:title=""/>
          </v:shape>
          <o:OLEObject Type="Embed" ProgID="Equation.DSMT4" ShapeID="对象 507" DrawAspect="Content" ObjectID="_1605386790" r:id="rId488">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261" type="#_x0000_t75" style="width:79.45pt;height:18.35pt;mso-position-horizontal-relative:page;mso-position-vertical-relative:page" o:ole="">
            <v:fill o:detectmouseclick="t"/>
            <v:imagedata r:id="rId489" o:title=""/>
          </v:shape>
          <o:OLEObject Type="Embed" ProgID="Equation.DSMT4" ShapeID="对象 505" DrawAspect="Content" ObjectID="_1605386791" r:id="rId490">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262" type="#_x0000_t75" style="width:12.9pt;height:16.3pt;mso-position-horizontal-relative:page;mso-position-vertical-relative:page" o:ole="">
            <v:imagedata r:id="rId11" o:title="" cropright="9830f"/>
          </v:shape>
          <o:OLEObject Type="Embed" ProgID="Equation.DSMT4" ShapeID="对象 1737" DrawAspect="Content" ObjectID="_1605386792" r:id="rId491">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263" type="#_x0000_t75" style="width:23.75pt;height:13.6pt;mso-position-horizontal-relative:page;mso-position-vertical-relative:page" o:ole="">
            <v:fill o:detectmouseclick="t"/>
            <v:imagedata r:id="rId492" o:title=""/>
          </v:shape>
          <o:OLEObject Type="Embed" ProgID="Equation.DSMT4" ShapeID="_x0000_i1263" DrawAspect="Content" ObjectID="_1605386793" r:id="rId493">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264" type="#_x0000_t75" style="width:12.9pt;height:16.3pt;mso-position-horizontal-relative:page;mso-position-vertical-relative:page" o:ole="">
            <v:imagedata r:id="rId11" o:title="" cropright="9830f"/>
          </v:shape>
          <o:OLEObject Type="Embed" ProgID="Equation.DSMT4" ShapeID="对象 1740" DrawAspect="Content" ObjectID="_1605386794" r:id="rId494">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265" type="#_x0000_t75" style="width:150.8pt;height:21.05pt;mso-position-horizontal-relative:page;mso-position-vertical-relative:page" o:ole="">
            <v:fill o:detectmouseclick="t"/>
            <v:imagedata r:id="rId495" o:title=""/>
          </v:shape>
          <o:OLEObject Type="Embed" ProgID="Equation.DSMT4" ShapeID="_x0000_i1265" DrawAspect="Content" ObjectID="_1605386795" r:id="rId496">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266" type="#_x0000_t75" style="width:6.8pt;height:13.6pt;mso-position-horizontal-relative:page;mso-position-vertical-relative:page" o:ole="">
            <v:fill o:detectmouseclick="t"/>
            <v:imagedata r:id="rId497" o:title=""/>
          </v:shape>
          <o:OLEObject Type="Embed" ProgID="Equation.DSMT4" ShapeID="_x0000_i1266" DrawAspect="Content" ObjectID="_1605386796" r:id="rId498">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267" type="#_x0000_t75" style="width:10.2pt;height:11.55pt;mso-position-horizontal-relative:page;mso-position-vertical-relative:page" o:ole="">
            <v:fill o:detectmouseclick="t"/>
            <v:imagedata r:id="rId499" o:title=""/>
          </v:shape>
          <o:OLEObject Type="Embed" ProgID="Equation.DSMT4" ShapeID="_x0000_i1267" DrawAspect="Content" ObjectID="_1605386797" r:id="rId500">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268" type="#_x0000_t75" style="width:12.25pt;height:16.3pt;mso-position-horizontal-relative:page;mso-position-vertical-relative:page" o:ole="">
            <v:imagedata r:id="rId17" o:title="" cropleft="4369f" cropright="7864f"/>
          </v:shape>
          <o:OLEObject Type="Embed" ProgID="Equation.DSMT4" ShapeID="对象 1354" DrawAspect="Content" ObjectID="_1605386798" r:id="rId501">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269" type="#_x0000_t75" style="width:25.8pt;height:13.6pt;mso-position-horizontal-relative:page;mso-position-vertical-relative:page" o:ole="">
            <v:fill o:detectmouseclick="t"/>
            <v:imagedata r:id="rId502" o:title=""/>
          </v:shape>
          <o:OLEObject Type="Embed" ProgID="Equation.DSMT4" ShapeID="_x0000_i1269" DrawAspect="Content" ObjectID="_1605386799" r:id="rId503">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270" type="#_x0000_t75" style="width:34.65pt;height:13.6pt;mso-position-horizontal-relative:page;mso-position-vertical-relative:page" o:ole="">
            <v:fill o:detectmouseclick="t"/>
            <v:imagedata r:id="rId504" o:title=""/>
          </v:shape>
          <o:OLEObject Type="Embed" ProgID="Equation.DSMT4" ShapeID="_x0000_i1270" DrawAspect="Content" ObjectID="_1605386800" r:id="rId505">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271" type="#_x0000_t75" style="width:34.65pt;height:13.6pt;mso-position-horizontal-relative:page;mso-position-vertical-relative:page" o:ole="">
            <v:fill o:detectmouseclick="t"/>
            <v:imagedata r:id="rId506" o:title=""/>
          </v:shape>
          <o:OLEObject Type="Embed" ProgID="Equation.DSMT4" ShapeID="_x0000_i1271" DrawAspect="Content" ObjectID="_1605386801" r:id="rId507">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246D98">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508" o:title=""/>
          </v:shape>
          <o:OLEObject Type="Embed" ProgID="Equation.DSMT4" ShapeID="对象 1099" DrawAspect="Content" ObjectID="_1605386894" r:id="rId509">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272" type="#_x0000_t75" style="width:12.25pt;height:16.3pt;mso-position-horizontal-relative:page;mso-position-vertical-relative:page" o:ole="">
            <v:imagedata r:id="rId17" o:title="" cropleft="4369f" cropright="7864f"/>
          </v:shape>
          <o:OLEObject Type="Embed" ProgID="Equation.DSMT4" ShapeID="对象 1363" DrawAspect="Content" ObjectID="_1605386802" r:id="rId510">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273" type="#_x0000_t75" style="width:25.8pt;height:13.6pt;mso-position-horizontal-relative:page;mso-position-vertical-relative:page" o:ole="">
            <v:imagedata r:id="rId502" o:title=""/>
          </v:shape>
          <o:OLEObject Type="Embed" ProgID="Equation.DSMT4" ShapeID="_x0000_i1273" DrawAspect="Content" ObjectID="_1605386803" r:id="rId511">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274" type="#_x0000_t75" style="width:19.7pt;height:13.6pt;mso-position-horizontal-relative:page;mso-position-vertical-relative:page" o:ole="">
            <v:fill o:detectmouseclick="t"/>
            <v:imagedata r:id="rId512" o:title=""/>
          </v:shape>
          <o:OLEObject Type="Embed" ProgID="Equation.DSMT4" ShapeID="_x0000_i1274" DrawAspect="Content" ObjectID="_1605386804" r:id="rId513">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275" type="#_x0000_t75" style="width:12.25pt;height:16.3pt;mso-position-horizontal-relative:page;mso-position-vertical-relative:page" o:ole="">
            <v:imagedata r:id="rId17" o:title="" cropleft="4369f" cropright="7864f"/>
          </v:shape>
          <o:OLEObject Type="Embed" ProgID="Equation.DSMT4" ShapeID="对象 1369" DrawAspect="Content" ObjectID="_1605386805" r:id="rId514">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276" type="#_x0000_t75" style="width:19.7pt;height:13.6pt;mso-position-horizontal-relative:page;mso-position-vertical-relative:page" o:ole="">
            <v:imagedata r:id="rId512" o:title=""/>
          </v:shape>
          <o:OLEObject Type="Embed" ProgID="Equation.DSMT4" ShapeID="_x0000_i1276" DrawAspect="Content" ObjectID="_1605386806" r:id="rId515">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277" type="#_x0000_t75" style="width:19.7pt;height:13.6pt;mso-position-horizontal-relative:page;mso-position-vertical-relative:page" o:ole="">
            <v:imagedata r:id="rId512" o:title=""/>
          </v:shape>
          <o:OLEObject Type="Embed" ProgID="Equation.DSMT4" ShapeID="_x0000_i1277" DrawAspect="Content" ObjectID="_1605386807" r:id="rId516">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278" type="#_x0000_t75" style="width:256.75pt;height:34.65pt;mso-position-horizontal-relative:page;mso-position-vertical-relative:page" o:ole="">
            <v:fill o:detectmouseclick="t"/>
            <v:imagedata r:id="rId517" o:title=""/>
          </v:shape>
          <o:OLEObject Type="Embed" ProgID="Equation.DSMT4" ShapeID="对象 1101" DrawAspect="Content" ObjectID="_1605386808" r:id="rId518">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lastRenderedPageBreak/>
        <w:t>式中</w:t>
      </w:r>
      <w:r>
        <w:rPr>
          <w:rFonts w:ascii="Times New Roman"/>
          <w:position w:val="-10"/>
          <w:sz w:val="24"/>
          <w:szCs w:val="24"/>
        </w:rPr>
        <w:object w:dxaOrig="1400" w:dyaOrig="319">
          <v:shape id="_x0000_i1279" type="#_x0000_t75" style="width:70.65pt;height:16.3pt;mso-position-horizontal-relative:page;mso-position-vertical-relative:page" o:ole="">
            <v:fill o:detectmouseclick="t"/>
            <v:imagedata r:id="rId519" o:title=""/>
          </v:shape>
          <o:OLEObject Type="Embed" ProgID="Equation.DSMT4" ShapeID="_x0000_i1279" DrawAspect="Content" ObjectID="_1605386809" r:id="rId520">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280" type="#_x0000_t75" style="width:19pt;height:13.6pt;mso-position-horizontal-relative:page;mso-position-vertical-relative:page" o:ole="">
            <v:fill o:detectmouseclick="t"/>
            <v:imagedata r:id="rId521" o:title=""/>
          </v:shape>
          <o:OLEObject Type="Embed" ProgID="Equation.DSMT4" ShapeID="_x0000_i1280" DrawAspect="Content" ObjectID="_1605386810" r:id="rId522">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281" type="#_x0000_t75" style="width:19pt;height:13.6pt;mso-position-horizontal-relative:page;mso-position-vertical-relative:page" o:ole="">
            <v:fill o:detectmouseclick="t"/>
            <v:imagedata r:id="rId523" o:title=""/>
          </v:shape>
          <o:OLEObject Type="Embed" ProgID="Equation.DSMT4" ShapeID="_x0000_i1281" DrawAspect="Content" ObjectID="_1605386811" r:id="rId524">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282" type="#_x0000_t75" style="width:19pt;height:13.6pt;mso-position-horizontal-relative:page;mso-position-vertical-relative:page" o:ole="">
            <v:fill o:detectmouseclick="t"/>
            <v:imagedata r:id="rId525" o:title=""/>
          </v:shape>
          <o:OLEObject Type="Embed" ProgID="Equation.DSMT4" ShapeID="_x0000_i1282" DrawAspect="Content" ObjectID="_1605386812" r:id="rId526">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283" type="#_x0000_t75" style="width:281.2pt;height:35.3pt;mso-position-horizontal-relative:page;mso-position-vertical-relative:page" o:ole="">
            <v:imagedata r:id="rId527" o:title=""/>
          </v:shape>
          <o:OLEObject Type="Embed" ProgID="Equation.DSMT4" ShapeID="_x0000_i1283" DrawAspect="Content" ObjectID="_1605386813" r:id="rId528">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284" type="#_x0000_t75" style="width:12.25pt;height:14.95pt;mso-position-horizontal-relative:page;mso-position-vertical-relative:page" o:ole="">
            <v:imagedata r:id="rId19" o:title="" cropleft="6117f" cropright="6335f"/>
          </v:shape>
          <o:OLEObject Type="Embed" ProgID="Equation.DSMT4" ShapeID="对象 2150" DrawAspect="Content" ObjectID="_1605386814" r:id="rId529">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285" type="#_x0000_t75" style="width:12.25pt;height:16.3pt;mso-position-horizontal-relative:page;mso-position-vertical-relative:page" o:ole="">
            <v:imagedata r:id="rId17" o:title="" cropleft="4369f" cropright="7864f"/>
          </v:shape>
          <o:OLEObject Type="Embed" ProgID="Equation.DSMT4" ShapeID="对象 1378" DrawAspect="Content" ObjectID="_1605386815" r:id="rId530">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286" type="#_x0000_t75" style="width:12.25pt;height:14.95pt;mso-position-horizontal-relative:page;mso-position-vertical-relative:page" o:ole="">
            <v:imagedata r:id="rId19" o:title="" cropleft="6117f" cropright="6335f"/>
          </v:shape>
          <o:OLEObject Type="Embed" ProgID="Equation.DSMT4" ShapeID="对象 2151" DrawAspect="Content" ObjectID="_1605386816" r:id="rId531">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287" type="#_x0000_t75" style="width:12.25pt;height:16.3pt;mso-position-horizontal-relative:page;mso-position-vertical-relative:page" o:ole="">
            <v:imagedata r:id="rId17" o:title="" cropleft="4369f" cropright="7864f"/>
          </v:shape>
          <o:OLEObject Type="Embed" ProgID="Equation.DSMT4" ShapeID="对象 1379" DrawAspect="Content" ObjectID="_1605386817" r:id="rId532">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288" type="#_x0000_t75" style="width:12.25pt;height:16.3pt;mso-position-horizontal-relative:page;mso-position-vertical-relative:page" o:ole="">
            <v:imagedata r:id="rId17" o:title="" cropleft="4369f" cropright="7864f"/>
          </v:shape>
          <o:OLEObject Type="Embed" ProgID="Equation.DSMT4" ShapeID="对象 1380" DrawAspect="Content" ObjectID="_1605386818" r:id="rId533">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289" type="#_x0000_t75" style="width:12.25pt;height:16.3pt;mso-position-horizontal-relative:page;mso-position-vertical-relative:page" o:ole="">
            <v:imagedata r:id="rId17" o:title="" cropleft="4369f" cropright="7864f"/>
          </v:shape>
          <o:OLEObject Type="Embed" ProgID="Equation.DSMT4" ShapeID="对象 1381" DrawAspect="Content" ObjectID="_1605386819" r:id="rId534">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290" type="#_x0000_t75" style="width:12.9pt;height:16.3pt;mso-position-horizontal-relative:page;mso-position-vertical-relative:page" o:ole="">
            <v:imagedata r:id="rId11" o:title="" cropright="9830f"/>
          </v:shape>
          <o:OLEObject Type="Embed" ProgID="Equation.DSMT4" ShapeID="对象 1753" DrawAspect="Content" ObjectID="_1605386820" r:id="rId535">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291" type="#_x0000_t75" style="width:194.95pt;height:18.35pt;mso-position-horizontal-relative:page;mso-position-vertical-relative:page" o:ole="">
            <v:fill o:detectmouseclick="t"/>
            <v:imagedata r:id="rId536" o:title=""/>
          </v:shape>
          <o:OLEObject Type="Embed" ProgID="Equation.DSMT4" ShapeID="_x0000_i1291" DrawAspect="Content" ObjectID="_1605386821" r:id="rId537">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292" type="#_x0000_t75" style="width:12.25pt;height:18.35pt;mso-position-horizontal-relative:page;mso-position-vertical-relative:page" o:ole="">
            <v:fill o:detectmouseclick="t"/>
            <v:imagedata r:id="rId538" o:title=""/>
          </v:shape>
          <o:OLEObject Type="Embed" ProgID="Equation.DSMT4" ShapeID="_x0000_i1292" DrawAspect="Content" ObjectID="_1605386822" r:id="rId539">
            <o:FieldCodes>\* MERGEFORMAT</o:FieldCodes>
          </o:OLEObject>
        </w:object>
      </w:r>
      <w:r>
        <w:rPr>
          <w:rFonts w:ascii="Times New Roman"/>
          <w:sz w:val="24"/>
          <w:szCs w:val="24"/>
        </w:rPr>
        <w:t>，</w:t>
      </w:r>
      <w:r>
        <w:rPr>
          <w:rFonts w:ascii="Times New Roman"/>
          <w:position w:val="-12"/>
          <w:sz w:val="24"/>
          <w:szCs w:val="24"/>
        </w:rPr>
        <w:object w:dxaOrig="280" w:dyaOrig="360">
          <v:shape id="_x0000_i1293" type="#_x0000_t75" style="width:13.6pt;height:18.35pt;mso-position-horizontal-relative:page;mso-position-vertical-relative:page" o:ole="">
            <v:fill o:detectmouseclick="t"/>
            <v:imagedata r:id="rId540" o:title=""/>
          </v:shape>
          <o:OLEObject Type="Embed" ProgID="Equation.DSMT4" ShapeID="_x0000_i1293" DrawAspect="Content" ObjectID="_1605386823" r:id="rId541">
            <o:FieldCodes>\* MERGEFORMAT</o:FieldCodes>
          </o:OLEObject>
        </w:object>
      </w:r>
      <w:r>
        <w:rPr>
          <w:rFonts w:ascii="Times New Roman"/>
          <w:sz w:val="24"/>
          <w:szCs w:val="24"/>
        </w:rPr>
        <w:t>，</w:t>
      </w:r>
      <w:r>
        <w:rPr>
          <w:rFonts w:ascii="Times New Roman"/>
          <w:position w:val="-12"/>
          <w:sz w:val="24"/>
          <w:szCs w:val="24"/>
        </w:rPr>
        <w:object w:dxaOrig="259" w:dyaOrig="360">
          <v:shape id="_x0000_i1294" type="#_x0000_t75" style="width:12.9pt;height:18.35pt;mso-position-horizontal-relative:page;mso-position-vertical-relative:page" o:ole="">
            <v:fill o:detectmouseclick="t"/>
            <v:imagedata r:id="rId542" o:title=""/>
          </v:shape>
          <o:OLEObject Type="Embed" ProgID="Equation.DSMT4" ShapeID="_x0000_i1294" DrawAspect="Content" ObjectID="_1605386824" r:id="rId543">
            <o:FieldCodes>\* MERGEFORMAT</o:FieldCodes>
          </o:OLEObject>
        </w:object>
      </w:r>
      <w:r>
        <w:rPr>
          <w:rFonts w:ascii="Times New Roman"/>
          <w:sz w:val="24"/>
          <w:szCs w:val="24"/>
        </w:rPr>
        <w:t>，</w:t>
      </w:r>
      <w:r>
        <w:rPr>
          <w:rFonts w:ascii="Times New Roman"/>
          <w:position w:val="-12"/>
          <w:sz w:val="24"/>
          <w:szCs w:val="24"/>
        </w:rPr>
        <w:object w:dxaOrig="280" w:dyaOrig="360">
          <v:shape id="_x0000_i1295" type="#_x0000_t75" style="width:13.6pt;height:18.35pt;mso-position-horizontal-relative:page;mso-position-vertical-relative:page" o:ole="">
            <v:fill o:detectmouseclick="t"/>
            <v:imagedata r:id="rId544" o:title=""/>
          </v:shape>
          <o:OLEObject Type="Embed" ProgID="Equation.DSMT4" ShapeID="_x0000_i1295" DrawAspect="Content" ObjectID="_1605386825" r:id="rId545">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296" type="#_x0000_t75" style="width:97.8pt;height:18.35pt;mso-position-horizontal-relative:page;mso-position-vertical-relative:page" o:ole="">
            <v:fill o:detectmouseclick="t"/>
            <v:imagedata r:id="rId546" o:title=""/>
          </v:shape>
          <o:OLEObject Type="Embed" ProgID="Equation.DSMT4" ShapeID="_x0000_i1296" DrawAspect="Content" ObjectID="_1605386826" r:id="rId547">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297" type="#_x0000_t75" style="width:119.55pt;height:18.35pt;mso-position-horizontal-relative:page;mso-position-vertical-relative:page" o:ole="">
            <v:fill o:detectmouseclick="t"/>
            <v:imagedata r:id="rId548" o:title=""/>
          </v:shape>
          <o:OLEObject Type="Embed" ProgID="Equation.DSMT4" ShapeID="_x0000_i1297" DrawAspect="Content" ObjectID="_1605386827" r:id="rId549">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298" type="#_x0000_t75" style="width:11.55pt;height:13.6pt;mso-position-horizontal-relative:page;mso-position-vertical-relative:page" o:ole="">
            <v:fill o:detectmouseclick="t"/>
            <v:imagedata r:id="rId550" o:title=""/>
          </v:shape>
          <o:OLEObject Type="Embed" ProgID="Equation.DSMT4" ShapeID="_x0000_i1298" DrawAspect="Content" ObjectID="_1605386828" r:id="rId551">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299" type="#_x0000_t75" style="width:12.25pt;height:16.3pt;mso-position-horizontal-relative:page;mso-position-vertical-relative:page" o:ole="">
            <v:imagedata r:id="rId17" o:title="" cropleft="4369f" cropright="7864f"/>
          </v:shape>
          <o:OLEObject Type="Embed" ProgID="Equation.DSMT4" ShapeID="对象 1387" DrawAspect="Content" ObjectID="_1605386829" r:id="rId552">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300" type="#_x0000_t75" style="width:12.25pt;height:16.3pt;mso-position-horizontal-relative:page;mso-position-vertical-relative:page" o:ole="">
            <v:imagedata r:id="rId17" o:title="" cropleft="4369f" cropright="7864f"/>
          </v:shape>
          <o:OLEObject Type="Embed" ProgID="Equation.DSMT4" ShapeID="对象 1388" DrawAspect="Content" ObjectID="_1605386830" r:id="rId553">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246D98">
      <w:pPr>
        <w:pStyle w:val="amy1"/>
        <w:ind w:firstLineChars="0" w:firstLine="0"/>
        <w:jc w:val="center"/>
      </w:pPr>
      <w:r>
        <w:lastRenderedPageBreak/>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554" o:title=""/>
            <w10:wrap type="through"/>
          </v:shape>
          <o:OLEObject Type="Embed" ProgID="Visio.Drawing.11" ShapeID="对象 701" DrawAspect="Content" ObjectID="_1605386895" r:id="rId555">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301" type="#_x0000_t75" style="width:64.55pt;height:18.35pt;mso-position-horizontal-relative:page;mso-position-vertical-relative:page" o:ole="">
            <v:fill o:detectmouseclick="t"/>
            <v:imagedata r:id="rId556" o:title=""/>
          </v:shape>
          <o:OLEObject Type="Embed" ProgID="Equation.DSMT4" ShapeID="_x0000_i1301" DrawAspect="Content" ObjectID="_1605386831" r:id="rId557">
            <o:FieldCodes>\* MERGEFORMAT</o:FieldCodes>
          </o:OLEObject>
        </w:object>
      </w:r>
      <w:r>
        <w:rPr>
          <w:rFonts w:ascii="Times New Roman"/>
          <w:sz w:val="24"/>
          <w:szCs w:val="24"/>
        </w:rPr>
        <w:t>，其中</w:t>
      </w:r>
      <w:r>
        <w:rPr>
          <w:rFonts w:ascii="Times New Roman"/>
          <w:position w:val="-12"/>
          <w:sz w:val="24"/>
          <w:szCs w:val="24"/>
        </w:rPr>
        <w:object w:dxaOrig="320" w:dyaOrig="360">
          <v:shape id="_x0000_i1302" type="#_x0000_t75" style="width:16.3pt;height:18.35pt;mso-position-horizontal-relative:page;mso-position-vertical-relative:page" o:ole="">
            <v:fill o:detectmouseclick="t"/>
            <v:imagedata r:id="rId558" o:title=""/>
          </v:shape>
          <o:OLEObject Type="Embed" ProgID="Equation.DSMT4" ShapeID="_x0000_i1302" DrawAspect="Content" ObjectID="_1605386832" r:id="rId559">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303" type="#_x0000_t75" style="width:17pt;height:18.35pt;mso-position-horizontal-relative:page;mso-position-vertical-relative:page" o:ole="">
            <v:fill o:detectmouseclick="t"/>
            <v:imagedata r:id="rId560" o:title=""/>
          </v:shape>
          <o:OLEObject Type="Embed" ProgID="Equation.DSMT4" ShapeID="_x0000_i1303" DrawAspect="Content" ObjectID="_1605386833" r:id="rId561">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304" type="#_x0000_t75" style="width:16.3pt;height:18.35pt;mso-position-horizontal-relative:page;mso-position-vertical-relative:page" o:ole="">
            <v:fill o:detectmouseclick="t"/>
            <v:imagedata r:id="rId562" o:title=""/>
          </v:shape>
          <o:OLEObject Type="Embed" ProgID="Equation.DSMT4" ShapeID="_x0000_i1304" DrawAspect="Content" ObjectID="_1605386834" r:id="rId563">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305" type="#_x0000_t75" style="width:17pt;height:18.35pt;mso-position-horizontal-relative:page;mso-position-vertical-relative:page" o:ole="">
            <v:imagedata r:id="rId564" o:title=""/>
          </v:shape>
          <o:OLEObject Type="Embed" ProgID="Equation.DSMT4" ShapeID="对象 1430" DrawAspect="Content" ObjectID="_1605386835" r:id="rId565">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306" type="#_x0000_t75" style="width:13.6pt;height:12.9pt;mso-position-horizontal-relative:page;mso-position-vertical-relative:page" o:ole="">
            <v:fill o:detectmouseclick="t"/>
            <v:imagedata r:id="rId566" o:title=""/>
          </v:shape>
          <o:OLEObject Type="Embed" ProgID="Equation.DSMT4" ShapeID="对象 1433" DrawAspect="Content" ObjectID="_1605386836" r:id="rId567">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307" type="#_x0000_t75" style="width:34.65pt;height:13.6pt;mso-position-horizontal-relative:page;mso-position-vertical-relative:page" o:ole="">
            <v:imagedata r:id="rId568" o:title=""/>
          </v:shape>
          <o:OLEObject Type="Embed" ProgID="Equation.DSMT4" ShapeID="对象 1459" DrawAspect="Content" ObjectID="_1605386837" r:id="rId569">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308" type="#_x0000_t75" style="width:16.3pt;height:18.35pt;mso-position-horizontal-relative:page;mso-position-vertical-relative:page" o:ole="">
            <v:imagedata r:id="rId558" o:title=""/>
          </v:shape>
          <o:OLEObject Type="Embed" ProgID="Equation.DSMT4" ShapeID="对象 1434" DrawAspect="Content" ObjectID="_1605386838" r:id="rId570">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309" type="#_x0000_t75" style="width:13.6pt;height:12.9pt;mso-position-horizontal-relative:page;mso-position-vertical-relative:page" o:ole="">
            <v:imagedata r:id="rId566" o:title=""/>
          </v:shape>
          <o:OLEObject Type="Embed" ProgID="Equation.DSMT4" ShapeID="对象 1436" DrawAspect="Content" ObjectID="_1605386839" r:id="rId571">
            <o:FieldCodes>\* MERGEFORMAT</o:FieldCodes>
          </o:OLEObject>
        </w:object>
      </w:r>
      <w:r>
        <w:rPr>
          <w:rFonts w:ascii="Times New Roman" w:hint="eastAsia"/>
          <w:sz w:val="24"/>
          <w:szCs w:val="24"/>
        </w:rPr>
        <w:t>聚类特征，选取类标签周围八邻域内的类簇样本为类标签候选集</w:t>
      </w:r>
      <w:r>
        <w:rPr>
          <w:rFonts w:ascii="Times New Roman"/>
          <w:position w:val="-12"/>
          <w:sz w:val="24"/>
          <w:szCs w:val="24"/>
        </w:rPr>
        <w:object w:dxaOrig="340" w:dyaOrig="360">
          <v:shape id="对象 1439" o:spid="_x0000_i1310" type="#_x0000_t75" style="width:17pt;height:18.35pt;mso-position-horizontal-relative:page;mso-position-vertical-relative:page" o:ole="">
            <v:fill o:detectmouseclick="t"/>
            <v:imagedata r:id="rId572" o:title=""/>
          </v:shape>
          <o:OLEObject Type="Embed" ProgID="Equation.DSMT4" ShapeID="对象 1439" DrawAspect="Content" ObjectID="_1605386840" r:id="rId573">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311" type="#_x0000_t75" style="width:17pt;height:18.35pt;mso-position-horizontal-relative:page;mso-position-vertical-relative:page" o:ole="">
            <v:imagedata r:id="rId572" o:title=""/>
          </v:shape>
          <o:OLEObject Type="Embed" ProgID="Equation.DSMT4" ShapeID="对象 1440" DrawAspect="Content" ObjectID="_1605386841" r:id="rId574">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312" type="#_x0000_t75" style="width:16.3pt;height:18.35pt;mso-position-horizontal-relative:page;mso-position-vertical-relative:page" o:ole="">
            <v:imagedata r:id="rId558" o:title=""/>
          </v:shape>
          <o:OLEObject Type="Embed" ProgID="Equation.DSMT4" ShapeID="对象 1438" DrawAspect="Content" ObjectID="_1605386842" r:id="rId575">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313" type="#_x0000_t75" style="width:6.8pt;height:13.6pt;mso-position-horizontal-relative:page;mso-position-vertical-relative:page" o:ole="">
            <v:fill o:detectmouseclick="t"/>
            <v:imagedata r:id="rId576" o:title=""/>
          </v:shape>
          <o:OLEObject Type="Embed" ProgID="Equation.DSMT4" ShapeID="对象 1234" DrawAspect="Content" ObjectID="_1605386843" r:id="rId577">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314" type="#_x0000_t75" style="width:6.8pt;height:13.6pt;mso-position-horizontal-relative:page;mso-position-vertical-relative:page" o:ole="">
            <v:imagedata r:id="rId576" o:title=""/>
          </v:shape>
          <o:OLEObject Type="Embed" ProgID="Equation.DSMT4" ShapeID="对象 1235" DrawAspect="Content" ObjectID="_1605386844" r:id="rId578">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315" type="#_x0000_t75" style="width:16.3pt;height:18.35pt;mso-position-horizontal-relative:page;mso-position-vertical-relative:page" o:ole="">
            <v:imagedata r:id="rId562" o:title=""/>
          </v:shape>
          <o:OLEObject Type="Embed" ProgID="Equation.DSMT4" ShapeID="对象 1452" DrawAspect="Content" ObjectID="_1605386845" r:id="rId579">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316" type="#_x0000_t75" style="width:17pt;height:18.35pt;mso-position-horizontal-relative:page;mso-position-vertical-relative:page" o:ole="">
            <v:imagedata r:id="rId564" o:title=""/>
          </v:shape>
          <o:OLEObject Type="Embed" ProgID="Equation.DSMT4" ShapeID="对象 1453" DrawAspect="Content" ObjectID="_1605386846" r:id="rId580">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317" type="#_x0000_t75" style="width:16.3pt;height:18.35pt;mso-position-horizontal-relative:page;mso-position-vertical-relative:page" o:ole="">
            <v:imagedata r:id="rId581" o:title=""/>
          </v:shape>
          <o:OLEObject Type="Embed" ProgID="Equation.DSMT4" ShapeID="对象 1442" DrawAspect="Content" ObjectID="_1605386847" r:id="rId582">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318" type="#_x0000_t75" style="width:36.7pt;height:13.6pt;mso-position-horizontal-relative:page;mso-position-vertical-relative:page" o:ole="">
            <v:imagedata r:id="rId583" o:title=""/>
          </v:shape>
          <o:OLEObject Type="Embed" ProgID="Equation.DSMT4" ShapeID="_x0000_i1318" DrawAspect="Content" ObjectID="_1605386848" r:id="rId584">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319" type="#_x0000_t75" style="width:34.65pt;height:13.6pt;mso-position-horizontal-relative:page;mso-position-vertical-relative:page" o:ole="">
            <v:imagedata r:id="rId568" o:title=""/>
          </v:shape>
          <o:OLEObject Type="Embed" ProgID="Equation.DSMT4" ShapeID="对象 1458" DrawAspect="Content" ObjectID="_1605386849" r:id="rId585">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320" type="#_x0000_t75" style="width:36.7pt;height:13.6pt;mso-position-horizontal-relative:page;mso-position-vertical-relative:page" o:ole="">
            <v:imagedata r:id="rId583" o:title=""/>
          </v:shape>
          <o:OLEObject Type="Embed" ProgID="Equation.DSMT4" ShapeID="对象 1455" DrawAspect="Content" ObjectID="_1605386850" r:id="rId586">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321" type="#_x0000_t75" style="width:12.9pt;height:16.3pt;mso-position-horizontal-relative:page;mso-position-vertical-relative:page" o:ole="">
            <v:imagedata r:id="rId11" o:title="" cropright="9830f"/>
          </v:shape>
          <o:OLEObject Type="Embed" ProgID="Equation.DSMT4" ShapeID="对象 1447" DrawAspect="Content" ObjectID="_1605386851" r:id="rId587">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322" type="#_x0000_t75" style="width:12.25pt;height:16.3pt;mso-position-horizontal-relative:page;mso-position-vertical-relative:page" o:ole="">
            <v:imagedata r:id="rId17" o:title="" cropleft="4369f" cropright="7864f"/>
          </v:shape>
          <o:OLEObject Type="Embed" ProgID="Equation.DSMT4" ShapeID="对象 1449" DrawAspect="Content" ObjectID="_1605386852" r:id="rId588">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323" type="#_x0000_t75" style="width:11.55pt;height:13.6pt;mso-position-horizontal-relative:page;mso-position-vertical-relative:page" o:ole="">
            <v:fill o:detectmouseclick="t"/>
            <v:imagedata r:id="rId589" o:title=""/>
          </v:shape>
          <o:OLEObject Type="Embed" ProgID="Equation.DSMT4" ShapeID="对象 1450" DrawAspect="Content" ObjectID="_1605386853" r:id="rId590">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324" type="#_x0000_t75" style="width:11.55pt;height:13.6pt;mso-position-horizontal-relative:page;mso-position-vertical-relative:page" o:ole="">
            <v:imagedata r:id="rId589" o:title=""/>
          </v:shape>
          <o:OLEObject Type="Embed" ProgID="Equation.DSMT4" ShapeID="对象 1451" DrawAspect="Content" ObjectID="_1605386854" r:id="rId591">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325" type="#_x0000_t75" style="width:12.25pt;height:14.95pt;mso-position-horizontal-relative:page;mso-position-vertical-relative:page" o:ole="">
            <v:imagedata r:id="rId19" o:title="" cropleft="6117f" cropright="6335f"/>
          </v:shape>
          <o:OLEObject Type="Embed" ProgID="Equation.DSMT4" ShapeID="对象 1233" DrawAspect="Content" ObjectID="_1605386855" r:id="rId592">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6D98" w:rsidRDefault="00246D98">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6D98" w:rsidRDefault="00246D98">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6D98" w:rsidRDefault="00246D98">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6D98" w:rsidRDefault="00246D98">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6D98" w:rsidRDefault="00246D98">
                                      <w:pPr>
                                        <w:jc w:val="center"/>
                                        <w:rPr>
                                          <w:sz w:val="21"/>
                                          <w:szCs w:val="21"/>
                                        </w:rPr>
                                      </w:pPr>
                                      <w:r>
                                        <w:rPr>
                                          <w:position w:val="-6"/>
                                          <w:sz w:val="24"/>
                                          <w:szCs w:val="24"/>
                                        </w:rPr>
                                        <w:object w:dxaOrig="680" w:dyaOrig="279">
                                          <v:shape id="_x0000_i1366" type="#_x0000_t75" style="width:34.65pt;height:13.6pt;mso-position-horizontal-relative:page;mso-position-vertical-relative:page" o:ole="">
                                            <v:imagedata r:id="rId593" o:title=""/>
                                          </v:shape>
                                          <o:OLEObject Type="Embed" ProgID="Equation.DSMT4" ShapeID="_x0000_i1366" DrawAspect="Content" ObjectID="_1605386896" r:id="rId594">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6D98" w:rsidRDefault="00246D98">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6D98" w:rsidRDefault="00246D98">
                                      <w:pPr>
                                        <w:jc w:val="center"/>
                                        <w:rPr>
                                          <w:sz w:val="21"/>
                                          <w:szCs w:val="21"/>
                                        </w:rPr>
                                      </w:pPr>
                                      <w:r>
                                        <w:rPr>
                                          <w:position w:val="-6"/>
                                          <w:sz w:val="24"/>
                                          <w:szCs w:val="24"/>
                                        </w:rPr>
                                        <w:object w:dxaOrig="740" w:dyaOrig="279">
                                          <v:shape id="对象 1168" o:spid="_x0000_i1367" type="#_x0000_t75" style="width:36.7pt;height:13.6pt;mso-position-horizontal-relative:page;mso-position-vertical-relative:page" o:ole="">
                                            <v:imagedata r:id="rId595" o:title=""/>
                                          </v:shape>
                                          <o:OLEObject Type="Embed" ProgID="Equation.DSMT4" ShapeID="对象 1168" DrawAspect="Content" ObjectID="_1605386897" r:id="rId596">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6D98" w:rsidRDefault="00246D98">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6D98" w:rsidRDefault="00246D98">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6D98" w:rsidRDefault="00246D98">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6D98" w:rsidRDefault="00246D98">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46D98" w:rsidRDefault="00246D98">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46D98" w:rsidRDefault="00246D98">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246D98" w:rsidRDefault="00246D98">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246D98" w:rsidRDefault="00246D98">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246D98" w:rsidRDefault="00246D98">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246D98" w:rsidRDefault="00246D98">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246D98" w:rsidRDefault="00246D98">
                                <w:pPr>
                                  <w:jc w:val="center"/>
                                  <w:rPr>
                                    <w:sz w:val="21"/>
                                    <w:szCs w:val="21"/>
                                  </w:rPr>
                                </w:pPr>
                                <w:r>
                                  <w:rPr>
                                    <w:position w:val="-6"/>
                                    <w:sz w:val="24"/>
                                    <w:szCs w:val="24"/>
                                  </w:rPr>
                                  <w:object w:dxaOrig="680" w:dyaOrig="279">
                                    <v:shape id="_x0000_i1366" type="#_x0000_t75" style="width:34.65pt;height:13.6pt;mso-position-horizontal-relative:page;mso-position-vertical-relative:page" o:ole="">
                                      <v:imagedata r:id="rId593" o:title=""/>
                                    </v:shape>
                                    <o:OLEObject Type="Embed" ProgID="Equation.DSMT4" ShapeID="_x0000_i1366" DrawAspect="Content" ObjectID="_1605386896" r:id="rId597">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246D98" w:rsidRDefault="00246D98">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246D98" w:rsidRDefault="00246D98">
                                <w:pPr>
                                  <w:jc w:val="center"/>
                                  <w:rPr>
                                    <w:sz w:val="21"/>
                                    <w:szCs w:val="21"/>
                                  </w:rPr>
                                </w:pPr>
                                <w:r>
                                  <w:rPr>
                                    <w:position w:val="-6"/>
                                    <w:sz w:val="24"/>
                                    <w:szCs w:val="24"/>
                                  </w:rPr>
                                  <w:object w:dxaOrig="740" w:dyaOrig="279">
                                    <v:shape id="对象 1168" o:spid="_x0000_i1367" type="#_x0000_t75" style="width:36.7pt;height:13.6pt;mso-position-horizontal-relative:page;mso-position-vertical-relative:page" o:ole="">
                                      <v:imagedata r:id="rId595" o:title=""/>
                                    </v:shape>
                                    <o:OLEObject Type="Embed" ProgID="Equation.DSMT4" ShapeID="对象 1168" DrawAspect="Content" ObjectID="_1605386897" r:id="rId598">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246D98" w:rsidRDefault="00246D98">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246D98" w:rsidRDefault="00246D98">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246D98" w:rsidRDefault="00246D98">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246D98" w:rsidRDefault="00246D98">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246D98" w:rsidRDefault="00246D98">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246D98" w:rsidRDefault="00246D98">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326" type="#_x0000_t75" style="width:34.65pt;height:13.6pt;mso-position-horizontal-relative:page;mso-position-vertical-relative:page" o:ole="">
            <v:imagedata r:id="rId568" o:title=""/>
          </v:shape>
          <o:OLEObject Type="Embed" ProgID="Equation.DSMT4" ShapeID="对象 1152" DrawAspect="Content" ObjectID="_1605386856" r:id="rId599">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327" type="#_x0000_t75" style="width:36.7pt;height:13.6pt;mso-position-horizontal-relative:page;mso-position-vertical-relative:page" o:ole="">
            <v:imagedata r:id="rId583" o:title=""/>
          </v:shape>
          <o:OLEObject Type="Embed" ProgID="Equation.DSMT4" ShapeID="对象 1153" DrawAspect="Content" ObjectID="_1605386857" r:id="rId600">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328" type="#_x0000_t75" style="width:11.55pt;height:13.6pt;mso-position-horizontal-relative:page;mso-position-vertical-relative:page" o:ole="">
            <v:fill o:detectmouseclick="t"/>
            <v:imagedata r:id="rId601" o:title=""/>
          </v:shape>
          <o:OLEObject Type="Embed" ProgID="Equation.DSMT4" ShapeID="对象 1154" DrawAspect="Content" ObjectID="_1605386858" r:id="rId602">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329" type="#_x0000_t75" style="width:36.7pt;height:13.6pt;mso-position-horizontal-relative:page;mso-position-vertical-relative:page" o:ole="">
            <v:imagedata r:id="rId583" o:title=""/>
          </v:shape>
          <o:OLEObject Type="Embed" ProgID="Equation.DSMT4" ShapeID="对象 1156" DrawAspect="Content" ObjectID="_1605386859" r:id="rId603">
            <o:FieldCodes>\* MERGEFORMAT</o:FieldCodes>
          </o:OLEObject>
        </w:object>
      </w:r>
      <w:r>
        <w:rPr>
          <w:rFonts w:ascii="Times New Roman" w:hint="eastAsia"/>
          <w:sz w:val="24"/>
          <w:szCs w:val="24"/>
        </w:rPr>
        <w:t>的结果输出。</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C9453A" w:rsidRDefault="00C9453A" w:rsidP="00C9453A">
      <w:pPr>
        <w:pStyle w:val="2"/>
        <w:spacing w:before="120" w:after="120"/>
        <w:rPr>
          <w:rStyle w:val="2CharChar"/>
          <w:color w:val="auto"/>
        </w:rPr>
      </w:pPr>
      <w:r>
        <w:rPr>
          <w:rStyle w:val="2CharChar"/>
          <w:color w:val="auto"/>
        </w:rPr>
        <w:t>4.4</w:t>
      </w:r>
      <w:r>
        <w:rPr>
          <w:rStyle w:val="2CharChar"/>
          <w:rFonts w:hint="eastAsia"/>
          <w:color w:val="auto"/>
        </w:rPr>
        <w:t xml:space="preserve"> </w:t>
      </w:r>
      <w:r>
        <w:rPr>
          <w:rStyle w:val="2CharChar"/>
          <w:color w:val="auto"/>
        </w:rPr>
        <w:t>基于</w:t>
      </w:r>
      <w:r>
        <w:rPr>
          <w:rStyle w:val="2CharChar"/>
          <w:rFonts w:hint="eastAsia"/>
          <w:color w:val="auto"/>
        </w:rPr>
        <w:t>3</w:t>
      </w:r>
      <w:r>
        <w:rPr>
          <w:rStyle w:val="2CharChar"/>
          <w:color w:val="auto"/>
        </w:rPr>
        <w:t>D-</w:t>
      </w:r>
      <w:r>
        <w:rPr>
          <w:rStyle w:val="2CharChar"/>
          <w:color w:val="auto"/>
        </w:rPr>
        <w:t>卷积神经网络的轻量级高光谱遥感图像分类</w:t>
      </w:r>
    </w:p>
    <w:p w:rsidR="00C9453A" w:rsidRPr="00C9453A" w:rsidRDefault="00C9453A" w:rsidP="00C9453A"/>
    <w:p w:rsidR="00C9453A" w:rsidRPr="00C9453A" w:rsidRDefault="00C9453A" w:rsidP="00C9453A"/>
    <w:p w:rsidR="00482280" w:rsidRDefault="00E34B18">
      <w:pPr>
        <w:pStyle w:val="2"/>
        <w:spacing w:before="120" w:after="120"/>
        <w:rPr>
          <w:rStyle w:val="2CharChar"/>
          <w:color w:val="auto"/>
        </w:rPr>
      </w:pPr>
      <w:bookmarkStart w:id="272"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2"/>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330" type="#_x0000_t75" style="width:12.25pt;height:16.3pt;mso-position-horizontal-relative:page;mso-position-vertical-relative:page" o:ole="">
            <v:imagedata r:id="rId15" o:title="" cropright="8691f"/>
          </v:shape>
          <o:OLEObject Type="Embed" ProgID="Equation.DSMT4" ShapeID="_x0000_i1330" DrawAspect="Content" ObjectID="_1605386860" r:id="rId604">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331" type="#_x0000_t75" style="width:48.9pt;height:13.6pt;mso-position-horizontal-relative:page;mso-position-vertical-relative:page" o:ole="">
            <v:imagedata r:id="rId605" o:title=""/>
          </v:shape>
          <o:OLEObject Type="Embed" ProgID="Equation.DSMT4" ShapeID="_x0000_i1331" DrawAspect="Content" ObjectID="_1605386861" r:id="rId606"/>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332" type="#_x0000_t75" style="width:23.1pt;height:12.9pt;mso-position-horizontal-relative:page;mso-position-vertical-relative:page" o:ole="">
            <v:imagedata r:id="rId607" o:title=""/>
          </v:shape>
          <o:OLEObject Type="Embed" ProgID="Equation.DSMT4" ShapeID="_x0000_i1332" DrawAspect="Content" ObjectID="_1605386862" r:id="rId608"/>
        </w:object>
      </w:r>
      <w:r>
        <w:rPr>
          <w:sz w:val="24"/>
          <w:lang w:val="es-ES"/>
        </w:rPr>
        <w:t>波</w:t>
      </w:r>
      <w:r>
        <w:rPr>
          <w:sz w:val="24"/>
          <w:lang w:val="es-ES"/>
        </w:rPr>
        <w:lastRenderedPageBreak/>
        <w:t>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lastRenderedPageBreak/>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609">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610">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61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612">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61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61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333" type="#_x0000_t75" style="width:12.9pt;height:11.55pt;mso-position-horizontal-relative:page;mso-position-vertical-relative:page" o:ole="">
            <v:imagedata r:id="rId615" o:title=""/>
          </v:shape>
          <o:OLEObject Type="Embed" ProgID="Equation.3" ShapeID="_x0000_i1333" DrawAspect="Content" ObjectID="_1605386863" r:id="rId616"/>
        </w:object>
      </w:r>
      <w:r>
        <w:rPr>
          <w:sz w:val="24"/>
        </w:rPr>
        <w:t>和惩罚影子</w:t>
      </w:r>
      <w:r>
        <w:rPr>
          <w:position w:val="-6"/>
          <w:sz w:val="24"/>
        </w:rPr>
        <w:object w:dxaOrig="200" w:dyaOrig="220">
          <v:shape id="_x0000_i1334" type="#_x0000_t75" style="width:10.2pt;height:11.55pt;mso-position-horizontal-relative:page;mso-position-vertical-relative:page" o:ole="">
            <v:imagedata r:id="rId617" o:title=""/>
          </v:shape>
          <o:OLEObject Type="Embed" ProgID="Equation.3" ShapeID="_x0000_i1334" DrawAspect="Content" ObjectID="_1605386864" r:id="rId618"/>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335" type="#_x0000_t75" style="width:40.75pt;height:13.6pt;mso-position-horizontal-relative:page;mso-position-vertical-relative:page" o:ole="">
            <v:imagedata r:id="rId619" o:title=""/>
          </v:shape>
          <o:OLEObject Type="Embed" ProgID="Equation.DSMT4" ShapeID="_x0000_i1335" DrawAspect="Content" ObjectID="_1605386865" r:id="rId620"/>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621">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622">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623">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62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625">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lastRenderedPageBreak/>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3"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3"/>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336" type="#_x0000_t75" style="width:12.25pt;height:16.3pt;mso-position-horizontal-relative:page;mso-position-vertical-relative:page" o:ole="">
            <v:imagedata r:id="rId13" o:title="" cropleft="6991f" cropright="6117f"/>
          </v:shape>
          <o:OLEObject Type="Embed" ProgID="Equation.DSMT4" ShapeID="对象 875" DrawAspect="Content" ObjectID="_1605386866" r:id="rId626">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337" type="#_x0000_t75" style="width:12.25pt;height:14.95pt;mso-position-horizontal-relative:page;mso-position-vertical-relative:page" o:ole="">
            <v:imagedata r:id="rId19" o:title="" cropleft="6117f" cropright="6335f"/>
          </v:shape>
          <o:OLEObject Type="Embed" ProgID="Equation.DSMT4" ShapeID="对象 2157" DrawAspect="Content" ObjectID="_1605386867" r:id="rId627">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338" type="#_x0000_t75" style="width:12.25pt;height:16.3pt;mso-position-horizontal-relative:page;mso-position-vertical-relative:page" o:ole="">
            <v:imagedata r:id="rId17" o:title="" cropleft="4369f" cropright="7864f"/>
          </v:shape>
          <o:OLEObject Type="Embed" ProgID="Equation.DSMT4" ShapeID="对象 1420" DrawAspect="Content" ObjectID="_1605386868" r:id="rId628">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339" type="#_x0000_t75" style="width:12.25pt;height:16.3pt;mso-position-horizontal-relative:page;mso-position-vertical-relative:page" o:ole="">
            <v:imagedata r:id="rId17" o:title="" cropleft="4369f" cropright="7864f"/>
          </v:shape>
          <o:OLEObject Type="Embed" ProgID="Equation.DSMT4" ShapeID="对象 1422" DrawAspect="Content" ObjectID="_1605386869" r:id="rId629">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630"/>
          <w:headerReference w:type="default" r:id="rId631"/>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4"/>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340" type="#_x0000_t75" style="width:12.25pt;height:16.3pt;mso-position-horizontal-relative:page;mso-position-vertical-relative:page" o:ole="">
            <v:imagedata r:id="rId13" o:title="" cropleft="6991f" cropright="6117f"/>
          </v:shape>
          <o:OLEObject Type="Embed" ProgID="Equation.DSMT4" ShapeID="对象 981" DrawAspect="Content" ObjectID="_1605386870" r:id="rId632">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341" type="#_x0000_t75" style="width:12.25pt;height:14.95pt;mso-position-horizontal-relative:page;mso-position-vertical-relative:page" o:ole="">
            <v:imagedata r:id="rId19" o:title="" cropleft="6117f" cropright="6335f"/>
          </v:shape>
          <o:OLEObject Type="Embed" ProgID="Equation.DSMT4" ShapeID="对象 2158" DrawAspect="Content" ObjectID="_1605386871" r:id="rId633">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342" type="#_x0000_t75" style="width:12.25pt;height:16.3pt;mso-position-horizontal-relative:page;mso-position-vertical-relative:page" o:ole="">
            <v:imagedata r:id="rId13" o:title="" cropleft="6991f" cropright="6117f"/>
          </v:shape>
          <o:OLEObject Type="Embed" ProgID="Equation.DSMT4" ShapeID="对象 892" DrawAspect="Content" ObjectID="_1605386872" r:id="rId634">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343" type="#_x0000_t75" style="width:12.25pt;height:16.3pt;mso-position-horizontal-relative:page;mso-position-vertical-relative:page" o:ole="">
            <v:imagedata r:id="rId15" o:title="" cropright="8691f"/>
          </v:shape>
          <o:OLEObject Type="Embed" ProgID="Equation.DSMT4" ShapeID="对象 2053" DrawAspect="Content" ObjectID="_1605386873" r:id="rId635">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344" type="#_x0000_t75" style="width:12.9pt;height:16.3pt;mso-position-horizontal-relative:page;mso-position-vertical-relative:page" o:ole="">
            <v:imagedata r:id="rId11" o:title="" cropright="9830f"/>
          </v:shape>
          <o:OLEObject Type="Embed" ProgID="Equation.DSMT4" ShapeID="对象 2052" DrawAspect="Content" ObjectID="_1605386874" r:id="rId636">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345" type="#_x0000_t75" style="width:12.9pt;height:16.3pt;mso-position-horizontal-relative:page;mso-position-vertical-relative:page" o:ole="">
            <v:imagedata r:id="rId11" o:title="" cropright="9830f"/>
          </v:shape>
          <o:OLEObject Type="Embed" ProgID="Equation.DSMT4" ShapeID="对象 1781" DrawAspect="Content" ObjectID="_1605386875" r:id="rId637">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346" type="#_x0000_t75" style="width:12.25pt;height:16.3pt;mso-position-horizontal-relative:page;mso-position-vertical-relative:page" o:ole="">
            <v:imagedata r:id="rId13" o:title="" cropleft="6991f" cropright="6117f"/>
          </v:shape>
          <o:OLEObject Type="Embed" ProgID="Equation.DSMT4" ShapeID="对象 893" DrawAspect="Content" ObjectID="_1605386876" r:id="rId638">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347" type="#_x0000_t75" style="width:12.25pt;height:16.3pt;mso-position-horizontal-relative:page;mso-position-vertical-relative:page" o:ole="">
            <v:imagedata r:id="rId15" o:title="" cropright="8691f"/>
          </v:shape>
          <o:OLEObject Type="Embed" ProgID="Equation.DSMT4" ShapeID="对象 2054" DrawAspect="Content" ObjectID="_1605386877" r:id="rId639">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348" type="#_x0000_t75" style="width:12.25pt;height:16.3pt;mso-position-horizontal-relative:page;mso-position-vertical-relative:page" o:ole="">
            <v:imagedata r:id="rId13" o:title="" cropleft="6991f" cropright="6117f"/>
          </v:shape>
          <o:OLEObject Type="Embed" ProgID="Equation.DSMT4" ShapeID="对象 894" DrawAspect="Content" ObjectID="_1605386878" r:id="rId640">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349" type="#_x0000_t75" style="width:12.25pt;height:16.3pt;mso-position-horizontal-relative:page;mso-position-vertical-relative:page" o:ole="">
            <v:imagedata r:id="rId15" o:title="" cropright="8691f"/>
          </v:shape>
          <o:OLEObject Type="Embed" ProgID="Equation.DSMT4" ShapeID="对象 2056" DrawAspect="Content" ObjectID="_1605386879" r:id="rId641">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350" type="#_x0000_t75" style="width:12.25pt;height:16.3pt;mso-position-horizontal-relative:page;mso-position-vertical-relative:page" o:ole="">
            <v:imagedata r:id="rId17" o:title="" cropleft="4369f" cropright="7864f"/>
          </v:shape>
          <o:OLEObject Type="Embed" ProgID="Equation.DSMT4" ShapeID="对象 2055" DrawAspect="Content" ObjectID="_1605386880" r:id="rId642">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351" type="#_x0000_t75" style="width:12.25pt;height:16.3pt;mso-position-horizontal-relative:page;mso-position-vertical-relative:page" o:ole="">
            <v:imagedata r:id="rId17" o:title="" cropleft="4369f" cropright="7864f"/>
          </v:shape>
          <o:OLEObject Type="Embed" ProgID="Equation.DSMT4" ShapeID="_x0000_i1351" DrawAspect="Content" ObjectID="_1605386881" r:id="rId643">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352" type="#_x0000_t75" style="width:12.25pt;height:16.3pt;mso-position-horizontal-relative:page;mso-position-vertical-relative:page" o:ole="">
            <v:imagedata r:id="rId15" o:title="" cropright="8691f"/>
          </v:shape>
          <o:OLEObject Type="Embed" ProgID="Equation.DSMT4" ShapeID="对象 2058" DrawAspect="Content" ObjectID="_1605386882" r:id="rId644">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353" type="#_x0000_t75" style="width:12.25pt;height:16.3pt;mso-position-horizontal-relative:page;mso-position-vertical-relative:page" o:ole="">
            <v:imagedata r:id="rId15" o:title="" cropright="8691f"/>
          </v:shape>
          <o:OLEObject Type="Embed" ProgID="Equation.DSMT4" ShapeID="对象 2059" DrawAspect="Content" ObjectID="_1605386883" r:id="rId645">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354" type="#_x0000_t75" style="width:12.25pt;height:16.3pt;mso-position-horizontal-relative:page;mso-position-vertical-relative:page" o:ole="">
            <v:imagedata r:id="rId13" o:title="" cropleft="6991f" cropright="6117f"/>
          </v:shape>
          <o:OLEObject Type="Embed" ProgID="Equation.DSMT4" ShapeID="对象 1097" DrawAspect="Content" ObjectID="_1605386884" r:id="rId646">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355" type="#_x0000_t75" style="width:12.25pt;height:16.3pt;mso-position-horizontal-relative:page;mso-position-vertical-relative:page" o:ole="">
            <v:imagedata r:id="rId17" o:title="" cropleft="4369f" cropright="7864f"/>
          </v:shape>
          <o:OLEObject Type="Embed" ProgID="Equation.DSMT4" ShapeID="对象 1098" DrawAspect="Content" ObjectID="_1605386885" r:id="rId647">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356" type="#_x0000_t75" style="width:12.25pt;height:16.3pt;mso-position-horizontal-relative:page;mso-position-vertical-relative:page" o:ole="">
            <v:imagedata r:id="rId17" o:title="" cropleft="4369f" cropright="7864f"/>
          </v:shape>
          <o:OLEObject Type="Embed" ProgID="Equation.DSMT4" ShapeID="对象 1099" DrawAspect="Content" ObjectID="_1605386886" r:id="rId648">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649"/>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5" w:name="_Toc283822323"/>
      <w:bookmarkStart w:id="276" w:name="_Toc286841621"/>
      <w:bookmarkStart w:id="277" w:name="_Toc347675190"/>
      <w:bookmarkStart w:id="278" w:name="_Toc347675272"/>
      <w:bookmarkStart w:id="279" w:name="_Toc347675337"/>
      <w:bookmarkStart w:id="280" w:name="_Toc347675413"/>
      <w:bookmarkStart w:id="281" w:name="_Toc347675455"/>
      <w:bookmarkStart w:id="282" w:name="_Toc347678649"/>
      <w:bookmarkStart w:id="283" w:name="_Toc347678805"/>
      <w:bookmarkStart w:id="284" w:name="_Toc347679576"/>
      <w:bookmarkStart w:id="285" w:name="_Toc347679712"/>
      <w:bookmarkStart w:id="286" w:name="_Toc347679805"/>
      <w:bookmarkStart w:id="287" w:name="_Toc347679875"/>
      <w:bookmarkStart w:id="288" w:name="_Toc347680182"/>
      <w:bookmarkStart w:id="289" w:name="_Toc347680249"/>
      <w:bookmarkStart w:id="290" w:name="_Toc347680339"/>
      <w:bookmarkStart w:id="291" w:name="_Toc347684306"/>
      <w:bookmarkStart w:id="292" w:name="_Toc13461"/>
      <w:r>
        <w:rPr>
          <w:rFonts w:eastAsia="黑体"/>
          <w:b w:val="0"/>
          <w:sz w:val="36"/>
          <w:szCs w:val="36"/>
        </w:rPr>
        <w:lastRenderedPageBreak/>
        <w:t>参考文献</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82280" w:rsidRDefault="00482280">
      <w:pPr>
        <w:pStyle w:val="ac"/>
        <w:numPr>
          <w:ilvl w:val="0"/>
          <w:numId w:val="23"/>
        </w:numPr>
        <w:tabs>
          <w:tab w:val="clear" w:pos="726"/>
          <w:tab w:val="left" w:pos="600"/>
        </w:tabs>
        <w:ind w:left="600" w:hangingChars="250" w:hanging="600"/>
        <w:jc w:val="both"/>
        <w:rPr>
          <w:szCs w:val="24"/>
        </w:rPr>
      </w:pPr>
      <w:bookmarkStart w:id="293" w:name="_Ref528859559"/>
      <w:bookmarkStart w:id="29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3"/>
    </w:p>
    <w:p w:rsidR="009C0ED5" w:rsidRDefault="009C0ED5" w:rsidP="009C0ED5">
      <w:pPr>
        <w:pStyle w:val="ac"/>
        <w:numPr>
          <w:ilvl w:val="0"/>
          <w:numId w:val="23"/>
        </w:numPr>
        <w:tabs>
          <w:tab w:val="clear" w:pos="726"/>
          <w:tab w:val="left" w:pos="600"/>
        </w:tabs>
        <w:ind w:left="600" w:hangingChars="250" w:hanging="600"/>
        <w:jc w:val="both"/>
        <w:rPr>
          <w:kern w:val="0"/>
        </w:rPr>
      </w:pPr>
      <w:bookmarkStart w:id="29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5"/>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6"/>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7"/>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8" w:name="_Ref528955168"/>
      <w:r w:rsidRPr="00E422F4">
        <w:rPr>
          <w:szCs w:val="24"/>
        </w:rPr>
        <w:t>David C. Plaut, Geoffrey E. Hinton. Learning sets of filters using back-propagation[J]. Computer Speech &amp; Language, 1987, 2(1):35-61.</w:t>
      </w:r>
      <w:bookmarkEnd w:id="298"/>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0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1" w:name="_Ref528959636"/>
      <w:r w:rsidRPr="000064AC">
        <w:rPr>
          <w:szCs w:val="24"/>
        </w:rPr>
        <w:t>He K, Zhang X, Ren S, etal. Deep residual learning for image recognition[J]. arXiv preprintarXiv:1512.03385, 2015.</w:t>
      </w:r>
      <w:bookmarkEnd w:id="30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3" w:name="_Ref528963353"/>
      <w:r w:rsidRPr="00652320">
        <w:rPr>
          <w:szCs w:val="24"/>
        </w:rPr>
        <w:t>Valiant L G. A theory of the learnable[J]. Communications of Acm, 1984, 27(11):1134-1142.</w:t>
      </w:r>
      <w:bookmarkEnd w:id="30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5" w:name="_Ref529008247"/>
      <w:r w:rsidRPr="00304378">
        <w:rPr>
          <w:szCs w:val="24"/>
        </w:rPr>
        <w:t>Breiman L. Bagging predictors[J]. Machine Learning, 1996, 24(2):123-140.</w:t>
      </w:r>
      <w:bookmarkEnd w:id="30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6" w:name="_Ref529008262"/>
      <w:r w:rsidRPr="00304378">
        <w:rPr>
          <w:szCs w:val="24"/>
        </w:rPr>
        <w:t>Breiman L. Random Forests[J]. Machine Learning, 2001, 45(1):5-32.</w:t>
      </w:r>
      <w:bookmarkEnd w:id="30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9" w:name="_Ref529037574"/>
      <w:r w:rsidRPr="00511BD7">
        <w:rPr>
          <w:szCs w:val="24"/>
        </w:rPr>
        <w:t>Mishra D R. A Comparative Evaluation of ISODATA and Spectral Angle Mapping for the Detection of Saltcedar Using Airborne Hyperspectral Imagery[J]. Geocarto International, 2006, 21(2):59-66.</w:t>
      </w:r>
      <w:bookmarkEnd w:id="30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0" w:name="_Ref529037674"/>
      <w:r w:rsidRPr="00511BD7">
        <w:rPr>
          <w:szCs w:val="24"/>
        </w:rPr>
        <w:t>Subhash H M, Leahy M J. Microcirculation imaging based on full-range high-speed spectral domain correlation mapping optical coherence tomography[J]. Journal of Biomedical Optics, 2014, 19(2):21103.</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74"/>
      <w:r w:rsidRPr="000A4CED">
        <w:rPr>
          <w:szCs w:val="24"/>
        </w:rPr>
        <w:t>Zhang B, Li S, Jia X, et al. Adaptive Markov Random Field Approach for Classification of Hyperspectral Imagery[J]. IEEE Geoscience &amp; Remote Sensing Letters, 2011, 8(5):973-977.</w:t>
      </w:r>
      <w:bookmarkEnd w:id="31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04"/>
      <w:r w:rsidRPr="000A4CED">
        <w:rPr>
          <w:szCs w:val="24"/>
        </w:rPr>
        <w:t>Chen Y, Nasrabadi N M, Tran T D. Hyperspectral Image Classification Using Dictionary-Based Sparse Representation[J]. IEEE Transactions on Geoscience &amp; Remote Sensing, 2011, 49(10):3973-3985.</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691"/>
      <w:r w:rsidRPr="00EF0837">
        <w:rPr>
          <w:szCs w:val="24"/>
        </w:rPr>
        <w:t>Tarabalka Y, Chanussot J, Benediktsson J A. Segmentation and classification of hyperspectral images using watershed transformation[J]. Pattern Recognition, 2010, 43(7):2367-2379.</w:t>
      </w:r>
      <w:bookmarkEnd w:id="31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5" w:name="_Ref529041394"/>
      <w:r w:rsidRPr="00B91C40">
        <w:rPr>
          <w:szCs w:val="24"/>
        </w:rPr>
        <w:t>Demir B, Erturk S. Hyperspectral Image Classification Using Relevance Vector Machines[J]. IEEE Geoscience &amp; Remote Sensing Letters, 2007, 4(4):586-590.</w:t>
      </w:r>
      <w:bookmarkEnd w:id="31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7" w:name="_Ref529043764"/>
      <w:r w:rsidRPr="000D18EC">
        <w:rPr>
          <w:szCs w:val="24"/>
        </w:rPr>
        <w:t>Li Y, Zhang H, Shen Q. Spectral–spatial classification of hyperspectral imagery with 3D convolutional neural network[J]. Remote Sensing, 2017, 9(1): 67.</w:t>
      </w:r>
      <w:bookmarkEnd w:id="31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9"/>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0" w:name="_Toc279947315"/>
      <w:bookmarkStart w:id="321" w:name="_Toc286841622"/>
      <w:bookmarkStart w:id="322" w:name="_Toc347675191"/>
      <w:bookmarkStart w:id="323" w:name="_Toc347675273"/>
      <w:bookmarkStart w:id="324" w:name="_Toc347675338"/>
      <w:bookmarkStart w:id="325" w:name="_Toc347675414"/>
      <w:bookmarkStart w:id="326" w:name="_Toc347675456"/>
      <w:bookmarkStart w:id="327" w:name="_Toc347678650"/>
      <w:bookmarkStart w:id="328" w:name="_Toc347678806"/>
      <w:bookmarkStart w:id="329" w:name="_Toc347679577"/>
      <w:bookmarkStart w:id="330" w:name="_Toc347679713"/>
      <w:bookmarkStart w:id="331" w:name="_Toc347679806"/>
      <w:bookmarkStart w:id="332" w:name="_Toc347679876"/>
      <w:bookmarkStart w:id="333" w:name="_Toc347680183"/>
      <w:bookmarkStart w:id="334" w:name="_Toc347680250"/>
      <w:bookmarkStart w:id="335" w:name="_Toc347680340"/>
      <w:bookmarkStart w:id="336" w:name="_Toc347684307"/>
      <w:bookmarkStart w:id="337" w:name="_Toc15868"/>
      <w:bookmarkStart w:id="338" w:name="_Toc23614"/>
      <w:bookmarkEnd w:id="294"/>
      <w:r>
        <w:rPr>
          <w:rFonts w:eastAsia="黑体"/>
          <w:b w:val="0"/>
          <w:sz w:val="36"/>
          <w:szCs w:val="36"/>
        </w:rPr>
        <w:lastRenderedPageBreak/>
        <w:t>攻读硕士学位期间发表的论文和取得的科研成果</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482280" w:rsidRDefault="00482280">
      <w:pPr>
        <w:pStyle w:val="ac"/>
        <w:numPr>
          <w:ilvl w:val="0"/>
          <w:numId w:val="24"/>
        </w:numPr>
        <w:tabs>
          <w:tab w:val="left" w:pos="600"/>
          <w:tab w:val="left" w:pos="726"/>
        </w:tabs>
        <w:ind w:left="600" w:hangingChars="250" w:hanging="600"/>
        <w:jc w:val="both"/>
        <w:rPr>
          <w:szCs w:val="24"/>
        </w:rPr>
      </w:pPr>
      <w:bookmarkStart w:id="339" w:name="_Toc279947316"/>
      <w:bookmarkStart w:id="340" w:name="_Toc286841623"/>
      <w:bookmarkStart w:id="341" w:name="_Toc347675192"/>
      <w:bookmarkStart w:id="342" w:name="_Toc347675274"/>
      <w:bookmarkStart w:id="343" w:name="_Toc347675339"/>
      <w:bookmarkStart w:id="344" w:name="_Toc347675415"/>
      <w:bookmarkStart w:id="345" w:name="_Toc347675457"/>
      <w:bookmarkStart w:id="346" w:name="_Toc347678651"/>
      <w:bookmarkStart w:id="347" w:name="_Toc347678807"/>
      <w:bookmarkStart w:id="348" w:name="_Toc347679578"/>
      <w:bookmarkStart w:id="349" w:name="_Toc347679714"/>
      <w:bookmarkStart w:id="350" w:name="_Toc347679807"/>
      <w:bookmarkStart w:id="351" w:name="_Toc347679877"/>
      <w:bookmarkStart w:id="352" w:name="_Toc347680184"/>
      <w:bookmarkStart w:id="353" w:name="_Toc347680251"/>
      <w:bookmarkStart w:id="354" w:name="_Toc347680341"/>
      <w:bookmarkStart w:id="355" w:name="_Toc347684308"/>
      <w:bookmarkStart w:id="356" w:name="_Toc32484"/>
      <w:bookmarkStart w:id="35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B0D" w:rsidRDefault="00BF1B0D">
      <w:r>
        <w:separator/>
      </w:r>
    </w:p>
  </w:endnote>
  <w:endnote w:type="continuationSeparator" w:id="0">
    <w:p w:rsidR="00BF1B0D" w:rsidRDefault="00BF1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D98" w:rsidRDefault="00246D98">
                          <w:pPr>
                            <w:pStyle w:val="ab"/>
                          </w:pPr>
                          <w:r>
                            <w:rPr>
                              <w:rFonts w:hint="eastAsia"/>
                            </w:rPr>
                            <w:fldChar w:fldCharType="begin"/>
                          </w:r>
                          <w:r>
                            <w:rPr>
                              <w:rFonts w:hint="eastAsia"/>
                            </w:rPr>
                            <w:instrText xml:space="preserve"> PAGE  \* MERGEFORMAT </w:instrText>
                          </w:r>
                          <w:r>
                            <w:rPr>
                              <w:rFonts w:hint="eastAsia"/>
                            </w:rPr>
                            <w:fldChar w:fldCharType="separate"/>
                          </w:r>
                          <w:r w:rsidR="00BA5062">
                            <w:t>38</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246D98" w:rsidRDefault="00246D98">
                    <w:pPr>
                      <w:pStyle w:val="ab"/>
                    </w:pPr>
                    <w:r>
                      <w:rPr>
                        <w:rFonts w:hint="eastAsia"/>
                      </w:rPr>
                      <w:fldChar w:fldCharType="begin"/>
                    </w:r>
                    <w:r>
                      <w:rPr>
                        <w:rFonts w:hint="eastAsia"/>
                      </w:rPr>
                      <w:instrText xml:space="preserve"> PAGE  \* MERGEFORMAT </w:instrText>
                    </w:r>
                    <w:r>
                      <w:rPr>
                        <w:rFonts w:hint="eastAsia"/>
                      </w:rPr>
                      <w:fldChar w:fldCharType="separate"/>
                    </w:r>
                    <w:r w:rsidR="00BA5062">
                      <w:t>38</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6D98" w:rsidRDefault="00246D98">
                          <w:pPr>
                            <w:pStyle w:val="ab"/>
                          </w:pPr>
                          <w:r>
                            <w:rPr>
                              <w:rFonts w:hint="eastAsia"/>
                            </w:rPr>
                            <w:fldChar w:fldCharType="begin"/>
                          </w:r>
                          <w:r>
                            <w:rPr>
                              <w:rFonts w:hint="eastAsia"/>
                            </w:rPr>
                            <w:instrText xml:space="preserve"> PAGE  \* MERGEFORMAT </w:instrText>
                          </w:r>
                          <w:r>
                            <w:rPr>
                              <w:rFonts w:hint="eastAsia"/>
                            </w:rPr>
                            <w:fldChar w:fldCharType="separate"/>
                          </w:r>
                          <w:r w:rsidR="00BA5062">
                            <w:t>45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246D98" w:rsidRDefault="00246D98">
                    <w:pPr>
                      <w:pStyle w:val="ab"/>
                    </w:pPr>
                    <w:r>
                      <w:rPr>
                        <w:rFonts w:hint="eastAsia"/>
                      </w:rPr>
                      <w:fldChar w:fldCharType="begin"/>
                    </w:r>
                    <w:r>
                      <w:rPr>
                        <w:rFonts w:hint="eastAsia"/>
                      </w:rPr>
                      <w:instrText xml:space="preserve"> PAGE  \* MERGEFORMAT </w:instrText>
                    </w:r>
                    <w:r>
                      <w:rPr>
                        <w:rFonts w:hint="eastAsia"/>
                      </w:rPr>
                      <w:fldChar w:fldCharType="separate"/>
                    </w:r>
                    <w:r w:rsidR="00BA5062">
                      <w:t>45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B0D" w:rsidRDefault="00BF1B0D">
      <w:r>
        <w:separator/>
      </w:r>
    </w:p>
  </w:footnote>
  <w:footnote w:type="continuationSeparator" w:id="0">
    <w:p w:rsidR="00BF1B0D" w:rsidRDefault="00BF1B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98" w:rsidRDefault="00246D98">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270F2"/>
    <w:rsid w:val="0003221C"/>
    <w:rsid w:val="000332C3"/>
    <w:rsid w:val="000362A1"/>
    <w:rsid w:val="000510D7"/>
    <w:rsid w:val="00051199"/>
    <w:rsid w:val="00061DEF"/>
    <w:rsid w:val="00076B30"/>
    <w:rsid w:val="00076D6F"/>
    <w:rsid w:val="0008087A"/>
    <w:rsid w:val="0008112E"/>
    <w:rsid w:val="000878FD"/>
    <w:rsid w:val="000A4CED"/>
    <w:rsid w:val="000A5EED"/>
    <w:rsid w:val="000B4962"/>
    <w:rsid w:val="000B5CEE"/>
    <w:rsid w:val="000B7B33"/>
    <w:rsid w:val="000B7F0C"/>
    <w:rsid w:val="000C02CB"/>
    <w:rsid w:val="000C1548"/>
    <w:rsid w:val="000C3575"/>
    <w:rsid w:val="000C4D8F"/>
    <w:rsid w:val="000D18EC"/>
    <w:rsid w:val="000D5D7B"/>
    <w:rsid w:val="000E314E"/>
    <w:rsid w:val="000E38DE"/>
    <w:rsid w:val="000E3A38"/>
    <w:rsid w:val="000E6492"/>
    <w:rsid w:val="000F3FBE"/>
    <w:rsid w:val="000F556D"/>
    <w:rsid w:val="000F59EF"/>
    <w:rsid w:val="00100186"/>
    <w:rsid w:val="001019D5"/>
    <w:rsid w:val="0010695B"/>
    <w:rsid w:val="001071DA"/>
    <w:rsid w:val="00111BB6"/>
    <w:rsid w:val="00131A0A"/>
    <w:rsid w:val="0013383D"/>
    <w:rsid w:val="00141985"/>
    <w:rsid w:val="00143438"/>
    <w:rsid w:val="00143C0F"/>
    <w:rsid w:val="00146920"/>
    <w:rsid w:val="00146BB9"/>
    <w:rsid w:val="001507F4"/>
    <w:rsid w:val="00154294"/>
    <w:rsid w:val="001568D9"/>
    <w:rsid w:val="00160775"/>
    <w:rsid w:val="0016396B"/>
    <w:rsid w:val="00172A27"/>
    <w:rsid w:val="001730F2"/>
    <w:rsid w:val="0017436A"/>
    <w:rsid w:val="001743BE"/>
    <w:rsid w:val="0017635D"/>
    <w:rsid w:val="001823F3"/>
    <w:rsid w:val="00182E4D"/>
    <w:rsid w:val="00184EF2"/>
    <w:rsid w:val="001901C4"/>
    <w:rsid w:val="00191981"/>
    <w:rsid w:val="00192DE9"/>
    <w:rsid w:val="00197A47"/>
    <w:rsid w:val="001A5CE1"/>
    <w:rsid w:val="001A74B2"/>
    <w:rsid w:val="001B40BF"/>
    <w:rsid w:val="001C1A64"/>
    <w:rsid w:val="001C1B56"/>
    <w:rsid w:val="001D4082"/>
    <w:rsid w:val="001D686C"/>
    <w:rsid w:val="001D7AA0"/>
    <w:rsid w:val="001E2C15"/>
    <w:rsid w:val="001E6C94"/>
    <w:rsid w:val="001E774B"/>
    <w:rsid w:val="001F7243"/>
    <w:rsid w:val="002008DB"/>
    <w:rsid w:val="0020130F"/>
    <w:rsid w:val="00210BC5"/>
    <w:rsid w:val="00231B43"/>
    <w:rsid w:val="00231C4A"/>
    <w:rsid w:val="00234558"/>
    <w:rsid w:val="00244718"/>
    <w:rsid w:val="00246D98"/>
    <w:rsid w:val="002535A6"/>
    <w:rsid w:val="002548FA"/>
    <w:rsid w:val="002600CB"/>
    <w:rsid w:val="00260700"/>
    <w:rsid w:val="00266BD4"/>
    <w:rsid w:val="002746C8"/>
    <w:rsid w:val="00276F55"/>
    <w:rsid w:val="00277D2F"/>
    <w:rsid w:val="00292DFB"/>
    <w:rsid w:val="002B4A81"/>
    <w:rsid w:val="002B561E"/>
    <w:rsid w:val="002B686A"/>
    <w:rsid w:val="002C2E3B"/>
    <w:rsid w:val="002D3E3D"/>
    <w:rsid w:val="002D6D0D"/>
    <w:rsid w:val="002F10CA"/>
    <w:rsid w:val="002F367E"/>
    <w:rsid w:val="002F4850"/>
    <w:rsid w:val="00301200"/>
    <w:rsid w:val="00304378"/>
    <w:rsid w:val="00310F96"/>
    <w:rsid w:val="00312473"/>
    <w:rsid w:val="003229CD"/>
    <w:rsid w:val="003245A4"/>
    <w:rsid w:val="003267B0"/>
    <w:rsid w:val="00326939"/>
    <w:rsid w:val="00335075"/>
    <w:rsid w:val="00345C89"/>
    <w:rsid w:val="00353E4A"/>
    <w:rsid w:val="00361ABE"/>
    <w:rsid w:val="00365605"/>
    <w:rsid w:val="003667D9"/>
    <w:rsid w:val="003723F3"/>
    <w:rsid w:val="00384354"/>
    <w:rsid w:val="003846C0"/>
    <w:rsid w:val="0038723C"/>
    <w:rsid w:val="00393C22"/>
    <w:rsid w:val="003A144A"/>
    <w:rsid w:val="003A65E9"/>
    <w:rsid w:val="003C3E69"/>
    <w:rsid w:val="003C6626"/>
    <w:rsid w:val="003D1934"/>
    <w:rsid w:val="003D4F1E"/>
    <w:rsid w:val="003D54D9"/>
    <w:rsid w:val="003E303C"/>
    <w:rsid w:val="003E3ED1"/>
    <w:rsid w:val="003F4686"/>
    <w:rsid w:val="004016DD"/>
    <w:rsid w:val="004024BE"/>
    <w:rsid w:val="0040601B"/>
    <w:rsid w:val="00410BD8"/>
    <w:rsid w:val="004114C5"/>
    <w:rsid w:val="00417EA9"/>
    <w:rsid w:val="00420095"/>
    <w:rsid w:val="00425850"/>
    <w:rsid w:val="00425B06"/>
    <w:rsid w:val="0043516A"/>
    <w:rsid w:val="00442770"/>
    <w:rsid w:val="00443EF9"/>
    <w:rsid w:val="0044798C"/>
    <w:rsid w:val="004659F1"/>
    <w:rsid w:val="00465C13"/>
    <w:rsid w:val="00470DBA"/>
    <w:rsid w:val="00471C54"/>
    <w:rsid w:val="004746A3"/>
    <w:rsid w:val="004821E7"/>
    <w:rsid w:val="00482280"/>
    <w:rsid w:val="00482EFF"/>
    <w:rsid w:val="00492DB8"/>
    <w:rsid w:val="004941FD"/>
    <w:rsid w:val="00496792"/>
    <w:rsid w:val="004977B5"/>
    <w:rsid w:val="004B292A"/>
    <w:rsid w:val="004C35BA"/>
    <w:rsid w:val="004D7397"/>
    <w:rsid w:val="004E1E9D"/>
    <w:rsid w:val="004F1D74"/>
    <w:rsid w:val="004F27CE"/>
    <w:rsid w:val="004F2877"/>
    <w:rsid w:val="004F50A9"/>
    <w:rsid w:val="005049CE"/>
    <w:rsid w:val="005053A8"/>
    <w:rsid w:val="00507631"/>
    <w:rsid w:val="00511BD7"/>
    <w:rsid w:val="00511D95"/>
    <w:rsid w:val="00512F0A"/>
    <w:rsid w:val="005143FE"/>
    <w:rsid w:val="0051725D"/>
    <w:rsid w:val="00524C5F"/>
    <w:rsid w:val="005323B6"/>
    <w:rsid w:val="00534653"/>
    <w:rsid w:val="00535631"/>
    <w:rsid w:val="005472C2"/>
    <w:rsid w:val="00550A67"/>
    <w:rsid w:val="00550D49"/>
    <w:rsid w:val="00552E92"/>
    <w:rsid w:val="0055668F"/>
    <w:rsid w:val="00564841"/>
    <w:rsid w:val="00565031"/>
    <w:rsid w:val="00566385"/>
    <w:rsid w:val="005670FC"/>
    <w:rsid w:val="005720CA"/>
    <w:rsid w:val="005824D0"/>
    <w:rsid w:val="00585582"/>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14EF3"/>
    <w:rsid w:val="00616662"/>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009"/>
    <w:rsid w:val="006A6931"/>
    <w:rsid w:val="006B102C"/>
    <w:rsid w:val="006B6F08"/>
    <w:rsid w:val="006C0F4E"/>
    <w:rsid w:val="006C38CA"/>
    <w:rsid w:val="006D58B9"/>
    <w:rsid w:val="006D5AB6"/>
    <w:rsid w:val="006E4D25"/>
    <w:rsid w:val="006F77CE"/>
    <w:rsid w:val="00710001"/>
    <w:rsid w:val="0075697D"/>
    <w:rsid w:val="00794273"/>
    <w:rsid w:val="007B0457"/>
    <w:rsid w:val="007B0D04"/>
    <w:rsid w:val="007B428B"/>
    <w:rsid w:val="007B434D"/>
    <w:rsid w:val="007B6099"/>
    <w:rsid w:val="007C2D3E"/>
    <w:rsid w:val="007C6D49"/>
    <w:rsid w:val="007E75FD"/>
    <w:rsid w:val="007F4960"/>
    <w:rsid w:val="007F567E"/>
    <w:rsid w:val="007F5D0E"/>
    <w:rsid w:val="007F7344"/>
    <w:rsid w:val="008011D7"/>
    <w:rsid w:val="0080556F"/>
    <w:rsid w:val="0081549E"/>
    <w:rsid w:val="00817030"/>
    <w:rsid w:val="00822C23"/>
    <w:rsid w:val="00823A10"/>
    <w:rsid w:val="00824C40"/>
    <w:rsid w:val="00825480"/>
    <w:rsid w:val="00830215"/>
    <w:rsid w:val="0083038E"/>
    <w:rsid w:val="00830396"/>
    <w:rsid w:val="0083116A"/>
    <w:rsid w:val="00842995"/>
    <w:rsid w:val="008455F7"/>
    <w:rsid w:val="00845859"/>
    <w:rsid w:val="0084774B"/>
    <w:rsid w:val="00850842"/>
    <w:rsid w:val="008601E5"/>
    <w:rsid w:val="00862191"/>
    <w:rsid w:val="00876FA6"/>
    <w:rsid w:val="008802A0"/>
    <w:rsid w:val="008841AE"/>
    <w:rsid w:val="008A15AD"/>
    <w:rsid w:val="008A334B"/>
    <w:rsid w:val="008A3A1A"/>
    <w:rsid w:val="008B1F13"/>
    <w:rsid w:val="008B31B9"/>
    <w:rsid w:val="008D0AC5"/>
    <w:rsid w:val="008D217D"/>
    <w:rsid w:val="008D5B9D"/>
    <w:rsid w:val="008E059E"/>
    <w:rsid w:val="008E5648"/>
    <w:rsid w:val="008E7D1C"/>
    <w:rsid w:val="00903020"/>
    <w:rsid w:val="0090483C"/>
    <w:rsid w:val="009069D5"/>
    <w:rsid w:val="00910C5B"/>
    <w:rsid w:val="00913641"/>
    <w:rsid w:val="00913A37"/>
    <w:rsid w:val="00923409"/>
    <w:rsid w:val="00927942"/>
    <w:rsid w:val="00932495"/>
    <w:rsid w:val="009344F3"/>
    <w:rsid w:val="00935CC1"/>
    <w:rsid w:val="00935F41"/>
    <w:rsid w:val="00940C66"/>
    <w:rsid w:val="009446B7"/>
    <w:rsid w:val="0094483C"/>
    <w:rsid w:val="0095375F"/>
    <w:rsid w:val="009543AB"/>
    <w:rsid w:val="009708A4"/>
    <w:rsid w:val="00974D18"/>
    <w:rsid w:val="009827BA"/>
    <w:rsid w:val="009873DB"/>
    <w:rsid w:val="009A0ED5"/>
    <w:rsid w:val="009A1883"/>
    <w:rsid w:val="009A1B6A"/>
    <w:rsid w:val="009A2352"/>
    <w:rsid w:val="009A2E98"/>
    <w:rsid w:val="009B36A9"/>
    <w:rsid w:val="009C0ED5"/>
    <w:rsid w:val="009C7B5A"/>
    <w:rsid w:val="009D4258"/>
    <w:rsid w:val="009E15DE"/>
    <w:rsid w:val="009E1933"/>
    <w:rsid w:val="009E217B"/>
    <w:rsid w:val="009E5FF5"/>
    <w:rsid w:val="009E6D5E"/>
    <w:rsid w:val="00A0318E"/>
    <w:rsid w:val="00A03B08"/>
    <w:rsid w:val="00A0790E"/>
    <w:rsid w:val="00A10F47"/>
    <w:rsid w:val="00A15B43"/>
    <w:rsid w:val="00A16162"/>
    <w:rsid w:val="00A16F13"/>
    <w:rsid w:val="00A2223E"/>
    <w:rsid w:val="00A24129"/>
    <w:rsid w:val="00A40268"/>
    <w:rsid w:val="00A4526B"/>
    <w:rsid w:val="00A55820"/>
    <w:rsid w:val="00A60BB8"/>
    <w:rsid w:val="00A62836"/>
    <w:rsid w:val="00A66402"/>
    <w:rsid w:val="00A70B8E"/>
    <w:rsid w:val="00A75D71"/>
    <w:rsid w:val="00A84BD8"/>
    <w:rsid w:val="00A90A9D"/>
    <w:rsid w:val="00A94B8F"/>
    <w:rsid w:val="00A97B08"/>
    <w:rsid w:val="00A97D7F"/>
    <w:rsid w:val="00AA08EC"/>
    <w:rsid w:val="00AA0F50"/>
    <w:rsid w:val="00AA1175"/>
    <w:rsid w:val="00AA63AC"/>
    <w:rsid w:val="00AB181F"/>
    <w:rsid w:val="00AB7276"/>
    <w:rsid w:val="00AB7B50"/>
    <w:rsid w:val="00AC1B9C"/>
    <w:rsid w:val="00AC6D2F"/>
    <w:rsid w:val="00AD0438"/>
    <w:rsid w:val="00AD606B"/>
    <w:rsid w:val="00AE02A9"/>
    <w:rsid w:val="00AE59B4"/>
    <w:rsid w:val="00AF2E0F"/>
    <w:rsid w:val="00AF6057"/>
    <w:rsid w:val="00B04A42"/>
    <w:rsid w:val="00B145B1"/>
    <w:rsid w:val="00B20896"/>
    <w:rsid w:val="00B256BE"/>
    <w:rsid w:val="00B261A4"/>
    <w:rsid w:val="00B27221"/>
    <w:rsid w:val="00B34056"/>
    <w:rsid w:val="00B41274"/>
    <w:rsid w:val="00B53872"/>
    <w:rsid w:val="00B54491"/>
    <w:rsid w:val="00B56DCB"/>
    <w:rsid w:val="00B617B3"/>
    <w:rsid w:val="00B625DA"/>
    <w:rsid w:val="00B63373"/>
    <w:rsid w:val="00B84C73"/>
    <w:rsid w:val="00B85B91"/>
    <w:rsid w:val="00B91C40"/>
    <w:rsid w:val="00B958DD"/>
    <w:rsid w:val="00B95F93"/>
    <w:rsid w:val="00BA5062"/>
    <w:rsid w:val="00BC6D07"/>
    <w:rsid w:val="00BC6D3B"/>
    <w:rsid w:val="00BF1B0D"/>
    <w:rsid w:val="00BF21CD"/>
    <w:rsid w:val="00C03396"/>
    <w:rsid w:val="00C148F4"/>
    <w:rsid w:val="00C23B9F"/>
    <w:rsid w:val="00C32834"/>
    <w:rsid w:val="00C41D2C"/>
    <w:rsid w:val="00C42BF7"/>
    <w:rsid w:val="00C4636A"/>
    <w:rsid w:val="00C61A27"/>
    <w:rsid w:val="00C62526"/>
    <w:rsid w:val="00C6443D"/>
    <w:rsid w:val="00C650D1"/>
    <w:rsid w:val="00C6622A"/>
    <w:rsid w:val="00C67890"/>
    <w:rsid w:val="00C7501D"/>
    <w:rsid w:val="00C86FF6"/>
    <w:rsid w:val="00C9453A"/>
    <w:rsid w:val="00C97660"/>
    <w:rsid w:val="00CA3C63"/>
    <w:rsid w:val="00CA6A2D"/>
    <w:rsid w:val="00CA7B7E"/>
    <w:rsid w:val="00CA7E01"/>
    <w:rsid w:val="00CB2792"/>
    <w:rsid w:val="00CB3F88"/>
    <w:rsid w:val="00CC0A54"/>
    <w:rsid w:val="00CC0C26"/>
    <w:rsid w:val="00CD204A"/>
    <w:rsid w:val="00CE0F0B"/>
    <w:rsid w:val="00CE7927"/>
    <w:rsid w:val="00D052E9"/>
    <w:rsid w:val="00D235BD"/>
    <w:rsid w:val="00D2418E"/>
    <w:rsid w:val="00D250AF"/>
    <w:rsid w:val="00D25D26"/>
    <w:rsid w:val="00D30E9F"/>
    <w:rsid w:val="00D45689"/>
    <w:rsid w:val="00D565B5"/>
    <w:rsid w:val="00D62106"/>
    <w:rsid w:val="00D66FF9"/>
    <w:rsid w:val="00D746E7"/>
    <w:rsid w:val="00D8121B"/>
    <w:rsid w:val="00D850F2"/>
    <w:rsid w:val="00D8736A"/>
    <w:rsid w:val="00D93B97"/>
    <w:rsid w:val="00D95B35"/>
    <w:rsid w:val="00D978E5"/>
    <w:rsid w:val="00DA04B4"/>
    <w:rsid w:val="00DA2BA6"/>
    <w:rsid w:val="00DA4F18"/>
    <w:rsid w:val="00DA6919"/>
    <w:rsid w:val="00DB0962"/>
    <w:rsid w:val="00DB2C93"/>
    <w:rsid w:val="00DB4562"/>
    <w:rsid w:val="00DB7805"/>
    <w:rsid w:val="00DD3C2A"/>
    <w:rsid w:val="00DE5170"/>
    <w:rsid w:val="00DE7ECA"/>
    <w:rsid w:val="00DF1F53"/>
    <w:rsid w:val="00E07C3A"/>
    <w:rsid w:val="00E16A24"/>
    <w:rsid w:val="00E22291"/>
    <w:rsid w:val="00E24187"/>
    <w:rsid w:val="00E24C48"/>
    <w:rsid w:val="00E34B18"/>
    <w:rsid w:val="00E422F4"/>
    <w:rsid w:val="00E42A46"/>
    <w:rsid w:val="00E42D59"/>
    <w:rsid w:val="00E47BE1"/>
    <w:rsid w:val="00E542DA"/>
    <w:rsid w:val="00E63003"/>
    <w:rsid w:val="00E67A20"/>
    <w:rsid w:val="00E77CE9"/>
    <w:rsid w:val="00E81E8A"/>
    <w:rsid w:val="00E94C86"/>
    <w:rsid w:val="00EA662F"/>
    <w:rsid w:val="00EB4B48"/>
    <w:rsid w:val="00EC42B6"/>
    <w:rsid w:val="00EC4E86"/>
    <w:rsid w:val="00ED20E5"/>
    <w:rsid w:val="00ED2842"/>
    <w:rsid w:val="00EE003A"/>
    <w:rsid w:val="00EE3508"/>
    <w:rsid w:val="00EE3A61"/>
    <w:rsid w:val="00EE629A"/>
    <w:rsid w:val="00EF0837"/>
    <w:rsid w:val="00EF729B"/>
    <w:rsid w:val="00F07669"/>
    <w:rsid w:val="00F25B0B"/>
    <w:rsid w:val="00F3217F"/>
    <w:rsid w:val="00F36CDE"/>
    <w:rsid w:val="00F624B4"/>
    <w:rsid w:val="00F63AA7"/>
    <w:rsid w:val="00F65BD3"/>
    <w:rsid w:val="00F77D53"/>
    <w:rsid w:val="00F83A64"/>
    <w:rsid w:val="00F93E0D"/>
    <w:rsid w:val="00F940B2"/>
    <w:rsid w:val="00F945A6"/>
    <w:rsid w:val="00F960CC"/>
    <w:rsid w:val="00FA0D22"/>
    <w:rsid w:val="00FA1D83"/>
    <w:rsid w:val="00FA1DD2"/>
    <w:rsid w:val="00FB640F"/>
    <w:rsid w:val="00FB72CC"/>
    <w:rsid w:val="00FB7A97"/>
    <w:rsid w:val="00FC09C3"/>
    <w:rsid w:val="00FD61F2"/>
    <w:rsid w:val="00FD68F4"/>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1" Type="http://schemas.openxmlformats.org/officeDocument/2006/relationships/header" Target="header4.xml"/><Relationship Id="rId324" Type="http://schemas.openxmlformats.org/officeDocument/2006/relationships/image" Target="media/image156.wmf"/><Relationship Id="rId531" Type="http://schemas.openxmlformats.org/officeDocument/2006/relationships/oleObject" Target="embeddings/oleObject267.bin"/><Relationship Id="rId629" Type="http://schemas.openxmlformats.org/officeDocument/2006/relationships/oleObject" Target="embeddings/oleObject324.bin"/><Relationship Id="rId170" Type="http://schemas.openxmlformats.org/officeDocument/2006/relationships/image" Target="media/image76.emf"/><Relationship Id="rId268" Type="http://schemas.openxmlformats.org/officeDocument/2006/relationships/oleObject" Target="embeddings/oleObject118.bin"/><Relationship Id="rId475" Type="http://schemas.openxmlformats.org/officeDocument/2006/relationships/image" Target="media/image219.wmf"/><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image" Target="media/image161.wmf"/><Relationship Id="rId542" Type="http://schemas.openxmlformats.org/officeDocument/2006/relationships/image" Target="media/image245.wmf"/><Relationship Id="rId181" Type="http://schemas.openxmlformats.org/officeDocument/2006/relationships/image" Target="media/image84.png"/><Relationship Id="rId402" Type="http://schemas.openxmlformats.org/officeDocument/2006/relationships/oleObject" Target="embeddings/oleObject184.bin"/><Relationship Id="rId279" Type="http://schemas.openxmlformats.org/officeDocument/2006/relationships/oleObject" Target="embeddings/oleObject124.bin"/><Relationship Id="rId486" Type="http://schemas.openxmlformats.org/officeDocument/2006/relationships/oleObject" Target="embeddings/oleObject239.bin"/><Relationship Id="rId43" Type="http://schemas.openxmlformats.org/officeDocument/2006/relationships/image" Target="media/image15.wmf"/><Relationship Id="rId139" Type="http://schemas.openxmlformats.org/officeDocument/2006/relationships/image" Target="media/image61.wmf"/><Relationship Id="rId346" Type="http://schemas.openxmlformats.org/officeDocument/2006/relationships/oleObject" Target="embeddings/oleObject158.bin"/><Relationship Id="rId553" Type="http://schemas.openxmlformats.org/officeDocument/2006/relationships/oleObject" Target="embeddings/oleObject281.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95.bin"/><Relationship Id="rId497" Type="http://schemas.openxmlformats.org/officeDocument/2006/relationships/image" Target="media/image229.wmf"/><Relationship Id="rId620" Type="http://schemas.openxmlformats.org/officeDocument/2006/relationships/oleObject" Target="embeddings/oleObject320.bin"/><Relationship Id="rId357" Type="http://schemas.openxmlformats.org/officeDocument/2006/relationships/image" Target="media/image172.png"/><Relationship Id="rId54" Type="http://schemas.openxmlformats.org/officeDocument/2006/relationships/oleObject" Target="embeddings/oleObject15.bin"/><Relationship Id="rId217" Type="http://schemas.openxmlformats.org/officeDocument/2006/relationships/image" Target="media/image103.wmf"/><Relationship Id="rId564" Type="http://schemas.openxmlformats.org/officeDocument/2006/relationships/image" Target="media/image255.wmf"/><Relationship Id="rId424" Type="http://schemas.openxmlformats.org/officeDocument/2006/relationships/oleObject" Target="embeddings/oleObject205.bin"/><Relationship Id="rId631" Type="http://schemas.openxmlformats.org/officeDocument/2006/relationships/header" Target="header9.xml"/><Relationship Id="rId270" Type="http://schemas.openxmlformats.org/officeDocument/2006/relationships/oleObject" Target="embeddings/oleObject119.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78.wmf"/><Relationship Id="rId575" Type="http://schemas.openxmlformats.org/officeDocument/2006/relationships/oleObject" Target="embeddings/oleObject293.bin"/><Relationship Id="rId228" Type="http://schemas.openxmlformats.org/officeDocument/2006/relationships/image" Target="media/image108.wmf"/><Relationship Id="rId435" Type="http://schemas.openxmlformats.org/officeDocument/2006/relationships/oleObject" Target="embeddings/oleObject212.bin"/><Relationship Id="rId642" Type="http://schemas.openxmlformats.org/officeDocument/2006/relationships/oleObject" Target="embeddings/oleObject335.bin"/><Relationship Id="rId281" Type="http://schemas.openxmlformats.org/officeDocument/2006/relationships/oleObject" Target="embeddings/oleObject125.bin"/><Relationship Id="rId502" Type="http://schemas.openxmlformats.org/officeDocument/2006/relationships/image" Target="media/image231.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82.png"/><Relationship Id="rId586" Type="http://schemas.openxmlformats.org/officeDocument/2006/relationships/oleObject" Target="embeddings/oleObject301.bin"/><Relationship Id="rId7" Type="http://schemas.openxmlformats.org/officeDocument/2006/relationships/endnotes" Target="endnotes.xml"/><Relationship Id="rId239" Type="http://schemas.openxmlformats.org/officeDocument/2006/relationships/oleObject" Target="embeddings/oleObject104.bin"/><Relationship Id="rId446" Type="http://schemas.openxmlformats.org/officeDocument/2006/relationships/oleObject" Target="embeddings/oleObject219.bin"/><Relationship Id="rId292" Type="http://schemas.openxmlformats.org/officeDocument/2006/relationships/oleObject" Target="embeddings/oleObject130.bin"/><Relationship Id="rId306" Type="http://schemas.openxmlformats.org/officeDocument/2006/relationships/image" Target="media/image147.wmf"/><Relationship Id="rId87" Type="http://schemas.openxmlformats.org/officeDocument/2006/relationships/oleObject" Target="embeddings/oleObject32.bin"/><Relationship Id="rId513" Type="http://schemas.openxmlformats.org/officeDocument/2006/relationships/oleObject" Target="embeddings/oleObject255.bin"/><Relationship Id="rId597" Type="http://schemas.openxmlformats.org/officeDocument/2006/relationships/oleObject" Target="embeddings/oleObject309.bin"/><Relationship Id="rId152" Type="http://schemas.openxmlformats.org/officeDocument/2006/relationships/image" Target="media/image66.wmf"/><Relationship Id="rId457" Type="http://schemas.openxmlformats.org/officeDocument/2006/relationships/image" Target="media/image210.wmf"/><Relationship Id="rId14" Type="http://schemas.openxmlformats.org/officeDocument/2006/relationships/oleObject" Target="embeddings/oleObject2.bin"/><Relationship Id="rId317" Type="http://schemas.openxmlformats.org/officeDocument/2006/relationships/oleObject" Target="embeddings/oleObject143.bin"/><Relationship Id="rId524" Type="http://schemas.openxmlformats.org/officeDocument/2006/relationships/oleObject" Target="embeddings/oleObject262.bin"/><Relationship Id="rId98" Type="http://schemas.openxmlformats.org/officeDocument/2006/relationships/image" Target="media/image42.wmf"/><Relationship Id="rId163" Type="http://schemas.openxmlformats.org/officeDocument/2006/relationships/image" Target="media/image72.wmf"/><Relationship Id="rId370" Type="http://schemas.openxmlformats.org/officeDocument/2006/relationships/image" Target="media/image179.wmf"/><Relationship Id="rId230" Type="http://schemas.openxmlformats.org/officeDocument/2006/relationships/image" Target="media/image109.wmf"/><Relationship Id="rId468" Type="http://schemas.openxmlformats.org/officeDocument/2006/relationships/oleObject" Target="embeddings/oleObject230.bin"/><Relationship Id="rId25" Type="http://schemas.openxmlformats.org/officeDocument/2006/relationships/footer" Target="footer3.xml"/><Relationship Id="rId328" Type="http://schemas.openxmlformats.org/officeDocument/2006/relationships/image" Target="media/image157.wmf"/><Relationship Id="rId535" Type="http://schemas.openxmlformats.org/officeDocument/2006/relationships/oleObject" Target="embeddings/oleObject271.bin"/><Relationship Id="rId174" Type="http://schemas.openxmlformats.org/officeDocument/2006/relationships/image" Target="media/image79.emf"/><Relationship Id="rId381" Type="http://schemas.openxmlformats.org/officeDocument/2006/relationships/image" Target="media/image184.png"/><Relationship Id="rId602" Type="http://schemas.openxmlformats.org/officeDocument/2006/relationships/oleObject" Target="embeddings/oleObject313.bin"/><Relationship Id="rId241" Type="http://schemas.openxmlformats.org/officeDocument/2006/relationships/oleObject" Target="embeddings/oleObject105.bin"/><Relationship Id="rId479" Type="http://schemas.openxmlformats.org/officeDocument/2006/relationships/image" Target="media/image221.wmf"/><Relationship Id="rId36" Type="http://schemas.openxmlformats.org/officeDocument/2006/relationships/image" Target="media/image11.wmf"/><Relationship Id="rId339" Type="http://schemas.openxmlformats.org/officeDocument/2006/relationships/image" Target="media/image163.wmf"/><Relationship Id="rId546" Type="http://schemas.openxmlformats.org/officeDocument/2006/relationships/image" Target="media/image247.wmf"/><Relationship Id="rId101" Type="http://schemas.openxmlformats.org/officeDocument/2006/relationships/oleObject" Target="embeddings/oleObject39.bin"/><Relationship Id="rId185" Type="http://schemas.openxmlformats.org/officeDocument/2006/relationships/image" Target="media/image87.PNG"/><Relationship Id="rId406" Type="http://schemas.openxmlformats.org/officeDocument/2006/relationships/oleObject" Target="embeddings/oleObject188.bin"/><Relationship Id="rId392" Type="http://schemas.openxmlformats.org/officeDocument/2006/relationships/image" Target="media/image191.wmf"/><Relationship Id="rId613" Type="http://schemas.openxmlformats.org/officeDocument/2006/relationships/image" Target="media/image272.emf"/><Relationship Id="rId252" Type="http://schemas.openxmlformats.org/officeDocument/2006/relationships/image" Target="media/image121.wmf"/><Relationship Id="rId47" Type="http://schemas.openxmlformats.org/officeDocument/2006/relationships/image" Target="media/image17.wmf"/><Relationship Id="rId112" Type="http://schemas.openxmlformats.org/officeDocument/2006/relationships/oleObject" Target="embeddings/oleObject45.bin"/><Relationship Id="rId557" Type="http://schemas.openxmlformats.org/officeDocument/2006/relationships/oleObject" Target="embeddings/oleObject282.bin"/><Relationship Id="rId196" Type="http://schemas.openxmlformats.org/officeDocument/2006/relationships/image" Target="media/image93.wmf"/><Relationship Id="rId417" Type="http://schemas.openxmlformats.org/officeDocument/2006/relationships/oleObject" Target="embeddings/oleObject199.bin"/><Relationship Id="rId624" Type="http://schemas.openxmlformats.org/officeDocument/2006/relationships/image" Target="media/image280.emf"/><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470" Type="http://schemas.openxmlformats.org/officeDocument/2006/relationships/oleObject" Target="embeddings/oleObject231.bin"/><Relationship Id="rId526" Type="http://schemas.openxmlformats.org/officeDocument/2006/relationships/oleObject" Target="embeddings/oleObject263.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51.bin"/><Relationship Id="rId568" Type="http://schemas.openxmlformats.org/officeDocument/2006/relationships/image" Target="media/image257.wmf"/><Relationship Id="rId165" Type="http://schemas.openxmlformats.org/officeDocument/2006/relationships/image" Target="media/image73.wmf"/><Relationship Id="rId372" Type="http://schemas.openxmlformats.org/officeDocument/2006/relationships/oleObject" Target="embeddings/oleObject171.bin"/><Relationship Id="rId428" Type="http://schemas.openxmlformats.org/officeDocument/2006/relationships/oleObject" Target="embeddings/oleObject209.bin"/><Relationship Id="rId635" Type="http://schemas.openxmlformats.org/officeDocument/2006/relationships/oleObject" Target="embeddings/oleObject328.bin"/><Relationship Id="rId232" Type="http://schemas.openxmlformats.org/officeDocument/2006/relationships/image" Target="media/image110.wmf"/><Relationship Id="rId274" Type="http://schemas.openxmlformats.org/officeDocument/2006/relationships/oleObject" Target="embeddings/oleObject121.bin"/><Relationship Id="rId481" Type="http://schemas.openxmlformats.org/officeDocument/2006/relationships/image" Target="media/image222.wmf"/><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537" Type="http://schemas.openxmlformats.org/officeDocument/2006/relationships/oleObject" Target="embeddings/oleObject272.bin"/><Relationship Id="rId579" Type="http://schemas.openxmlformats.org/officeDocument/2006/relationships/oleObject" Target="embeddings/oleObject296.bin"/><Relationship Id="rId80" Type="http://schemas.openxmlformats.org/officeDocument/2006/relationships/image" Target="media/image33.wmf"/><Relationship Id="rId176" Type="http://schemas.openxmlformats.org/officeDocument/2006/relationships/oleObject" Target="embeddings/Microsoft_Visio_2003-2010___22222.vsd"/><Relationship Id="rId341" Type="http://schemas.openxmlformats.org/officeDocument/2006/relationships/image" Target="media/image164.wmf"/><Relationship Id="rId383" Type="http://schemas.openxmlformats.org/officeDocument/2006/relationships/image" Target="media/image186.png"/><Relationship Id="rId439" Type="http://schemas.openxmlformats.org/officeDocument/2006/relationships/image" Target="media/image202.wmf"/><Relationship Id="rId590" Type="http://schemas.openxmlformats.org/officeDocument/2006/relationships/oleObject" Target="embeddings/oleObject304.bin"/><Relationship Id="rId604" Type="http://schemas.openxmlformats.org/officeDocument/2006/relationships/oleObject" Target="embeddings/oleObject315.bin"/><Relationship Id="rId646" Type="http://schemas.openxmlformats.org/officeDocument/2006/relationships/oleObject" Target="embeddings/oleObject339.bin"/><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oleObject" Target="embeddings/oleObject221.bin"/><Relationship Id="rId506" Type="http://schemas.openxmlformats.org/officeDocument/2006/relationships/image" Target="media/image233.wmf"/><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492" Type="http://schemas.openxmlformats.org/officeDocument/2006/relationships/image" Target="media/image227.wmf"/><Relationship Id="rId548" Type="http://schemas.openxmlformats.org/officeDocument/2006/relationships/image" Target="media/image248.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oleObject" Target="embeddings/oleObject161.bin"/><Relationship Id="rId394" Type="http://schemas.openxmlformats.org/officeDocument/2006/relationships/image" Target="media/image192.wmf"/><Relationship Id="rId408" Type="http://schemas.openxmlformats.org/officeDocument/2006/relationships/oleObject" Target="embeddings/oleObject190.bin"/><Relationship Id="rId615" Type="http://schemas.openxmlformats.org/officeDocument/2006/relationships/image" Target="media/image274.wmf"/><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461" Type="http://schemas.openxmlformats.org/officeDocument/2006/relationships/image" Target="media/image212.wmf"/><Relationship Id="rId517" Type="http://schemas.openxmlformats.org/officeDocument/2006/relationships/image" Target="media/image236.wmf"/><Relationship Id="rId559" Type="http://schemas.openxmlformats.org/officeDocument/2006/relationships/oleObject" Target="embeddings/oleObject283.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image" Target="media/image176.wmf"/><Relationship Id="rId419" Type="http://schemas.openxmlformats.org/officeDocument/2006/relationships/oleObject" Target="embeddings/oleObject200.bin"/><Relationship Id="rId570" Type="http://schemas.openxmlformats.org/officeDocument/2006/relationships/oleObject" Target="embeddings/oleObject289.bin"/><Relationship Id="rId626" Type="http://schemas.openxmlformats.org/officeDocument/2006/relationships/oleObject" Target="embeddings/oleObject321.bin"/><Relationship Id="rId223" Type="http://schemas.openxmlformats.org/officeDocument/2006/relationships/oleObject" Target="embeddings/oleObject96.bin"/><Relationship Id="rId430" Type="http://schemas.openxmlformats.org/officeDocument/2006/relationships/oleObject" Target="embeddings/oleObject210.bin"/><Relationship Id="rId18" Type="http://schemas.openxmlformats.org/officeDocument/2006/relationships/oleObject" Target="embeddings/oleObject4.bin"/><Relationship Id="rId265" Type="http://schemas.openxmlformats.org/officeDocument/2006/relationships/image" Target="media/image127.wmf"/><Relationship Id="rId472" Type="http://schemas.openxmlformats.org/officeDocument/2006/relationships/oleObject" Target="embeddings/oleObject232.bin"/><Relationship Id="rId528" Type="http://schemas.openxmlformats.org/officeDocument/2006/relationships/oleObject" Target="embeddings/oleObject264.bin"/><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59.png"/><Relationship Id="rId374" Type="http://schemas.openxmlformats.org/officeDocument/2006/relationships/oleObject" Target="embeddings/oleObject173.bin"/><Relationship Id="rId581" Type="http://schemas.openxmlformats.org/officeDocument/2006/relationships/image" Target="media/image260.wmf"/><Relationship Id="rId71" Type="http://schemas.openxmlformats.org/officeDocument/2006/relationships/oleObject" Target="embeddings/oleObject24.bin"/><Relationship Id="rId234" Type="http://schemas.openxmlformats.org/officeDocument/2006/relationships/image" Target="media/image111.wmf"/><Relationship Id="rId637" Type="http://schemas.openxmlformats.org/officeDocument/2006/relationships/oleObject" Target="embeddings/oleObject330.bin"/><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22.bin"/><Relationship Id="rId441" Type="http://schemas.openxmlformats.org/officeDocument/2006/relationships/oleObject" Target="embeddings/oleObject216.bin"/><Relationship Id="rId483" Type="http://schemas.openxmlformats.org/officeDocument/2006/relationships/image" Target="media/image223.wmf"/><Relationship Id="rId539" Type="http://schemas.openxmlformats.org/officeDocument/2006/relationships/oleObject" Target="embeddings/oleObject273.bin"/><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image" Target="media/image145.wmf"/><Relationship Id="rId343" Type="http://schemas.openxmlformats.org/officeDocument/2006/relationships/image" Target="media/image165.wmf"/><Relationship Id="rId550" Type="http://schemas.openxmlformats.org/officeDocument/2006/relationships/image" Target="media/image249.wmf"/><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oleObject" Target="embeddings/oleObject176.bin"/><Relationship Id="rId592" Type="http://schemas.openxmlformats.org/officeDocument/2006/relationships/oleObject" Target="embeddings/oleObject306.bin"/><Relationship Id="rId606" Type="http://schemas.openxmlformats.org/officeDocument/2006/relationships/oleObject" Target="embeddings/oleObject316.bin"/><Relationship Id="rId648" Type="http://schemas.openxmlformats.org/officeDocument/2006/relationships/oleObject" Target="embeddings/oleObject341.bin"/><Relationship Id="rId245" Type="http://schemas.openxmlformats.org/officeDocument/2006/relationships/oleObject" Target="embeddings/oleObject107.bin"/><Relationship Id="rId287" Type="http://schemas.openxmlformats.org/officeDocument/2006/relationships/image" Target="media/image138.wmf"/><Relationship Id="rId410" Type="http://schemas.openxmlformats.org/officeDocument/2006/relationships/oleObject" Target="embeddings/oleObject192.bin"/><Relationship Id="rId452" Type="http://schemas.openxmlformats.org/officeDocument/2006/relationships/oleObject" Target="embeddings/oleObject222.bin"/><Relationship Id="rId494" Type="http://schemas.openxmlformats.org/officeDocument/2006/relationships/oleObject" Target="embeddings/oleObject244.bin"/><Relationship Id="rId508" Type="http://schemas.openxmlformats.org/officeDocument/2006/relationships/image" Target="media/image234.wmf"/><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image" Target="media/image150.wmf"/><Relationship Id="rId354" Type="http://schemas.openxmlformats.org/officeDocument/2006/relationships/oleObject" Target="embeddings/oleObject162.bin"/><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image" Target="media/image193.wmf"/><Relationship Id="rId561" Type="http://schemas.openxmlformats.org/officeDocument/2006/relationships/oleObject" Target="embeddings/oleObject284.bin"/><Relationship Id="rId617" Type="http://schemas.openxmlformats.org/officeDocument/2006/relationships/image" Target="media/image275.wmf"/><Relationship Id="rId214" Type="http://schemas.openxmlformats.org/officeDocument/2006/relationships/oleObject" Target="embeddings/oleObject91.bin"/><Relationship Id="rId256" Type="http://schemas.openxmlformats.org/officeDocument/2006/relationships/image" Target="media/image123.wmf"/><Relationship Id="rId298" Type="http://schemas.openxmlformats.org/officeDocument/2006/relationships/oleObject" Target="embeddings/oleObject133.bin"/><Relationship Id="rId421" Type="http://schemas.openxmlformats.org/officeDocument/2006/relationships/oleObject" Target="embeddings/oleObject202.bin"/><Relationship Id="rId463" Type="http://schemas.openxmlformats.org/officeDocument/2006/relationships/image" Target="media/image213.wmf"/><Relationship Id="rId519" Type="http://schemas.openxmlformats.org/officeDocument/2006/relationships/image" Target="media/image237.wmf"/><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oleObject" Target="embeddings/oleObject146.bin"/><Relationship Id="rId530" Type="http://schemas.openxmlformats.org/officeDocument/2006/relationships/oleObject" Target="embeddings/oleObject266.bin"/><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image" Target="media/image177.wmf"/><Relationship Id="rId572" Type="http://schemas.openxmlformats.org/officeDocument/2006/relationships/image" Target="media/image258.wmf"/><Relationship Id="rId628" Type="http://schemas.openxmlformats.org/officeDocument/2006/relationships/oleObject" Target="embeddings/oleObject323.bin"/><Relationship Id="rId225" Type="http://schemas.openxmlformats.org/officeDocument/2006/relationships/oleObject" Target="embeddings/oleObject97.bin"/><Relationship Id="rId267" Type="http://schemas.openxmlformats.org/officeDocument/2006/relationships/image" Target="media/image128.wmf"/><Relationship Id="rId432" Type="http://schemas.openxmlformats.org/officeDocument/2006/relationships/image" Target="media/image199.wmf"/><Relationship Id="rId474" Type="http://schemas.openxmlformats.org/officeDocument/2006/relationships/oleObject" Target="embeddings/oleObject233.bin"/><Relationship Id="rId127" Type="http://schemas.openxmlformats.org/officeDocument/2006/relationships/image" Target="media/image56.wmf"/><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oleObject" Target="embeddings/oleObject152.bin"/><Relationship Id="rId376" Type="http://schemas.openxmlformats.org/officeDocument/2006/relationships/oleObject" Target="embeddings/oleObject175.bin"/><Relationship Id="rId541" Type="http://schemas.openxmlformats.org/officeDocument/2006/relationships/oleObject" Target="embeddings/oleObject274.bin"/><Relationship Id="rId583" Type="http://schemas.openxmlformats.org/officeDocument/2006/relationships/image" Target="media/image261.wmf"/><Relationship Id="rId639" Type="http://schemas.openxmlformats.org/officeDocument/2006/relationships/oleObject" Target="embeddings/oleObject332.bin"/><Relationship Id="rId4" Type="http://schemas.openxmlformats.org/officeDocument/2006/relationships/settings" Target="settings.xml"/><Relationship Id="rId180" Type="http://schemas.openxmlformats.org/officeDocument/2006/relationships/oleObject" Target="embeddings/Microsoft_Visio_2003-2010___33333.vsd"/><Relationship Id="rId236" Type="http://schemas.openxmlformats.org/officeDocument/2006/relationships/image" Target="media/image112.wmf"/><Relationship Id="rId278" Type="http://schemas.openxmlformats.org/officeDocument/2006/relationships/oleObject" Target="embeddings/oleObject123.bin"/><Relationship Id="rId401" Type="http://schemas.openxmlformats.org/officeDocument/2006/relationships/image" Target="media/image195.wmf"/><Relationship Id="rId443" Type="http://schemas.openxmlformats.org/officeDocument/2006/relationships/oleObject" Target="embeddings/oleObject217.bin"/><Relationship Id="rId650" Type="http://schemas.openxmlformats.org/officeDocument/2006/relationships/fontTable" Target="fontTable.xml"/><Relationship Id="rId303" Type="http://schemas.openxmlformats.org/officeDocument/2006/relationships/oleObject" Target="embeddings/oleObject136.bin"/><Relationship Id="rId485" Type="http://schemas.openxmlformats.org/officeDocument/2006/relationships/image" Target="media/image224.wmf"/><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66.wmf"/><Relationship Id="rId387" Type="http://schemas.openxmlformats.org/officeDocument/2006/relationships/header" Target="header7.xml"/><Relationship Id="rId510" Type="http://schemas.openxmlformats.org/officeDocument/2006/relationships/oleObject" Target="embeddings/oleObject253.bin"/><Relationship Id="rId552" Type="http://schemas.openxmlformats.org/officeDocument/2006/relationships/oleObject" Target="embeddings/oleObject280.bin"/><Relationship Id="rId594" Type="http://schemas.openxmlformats.org/officeDocument/2006/relationships/oleObject" Target="embeddings/oleObject307.bin"/><Relationship Id="rId608" Type="http://schemas.openxmlformats.org/officeDocument/2006/relationships/oleObject" Target="embeddings/oleObject317.bin"/><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194.bin"/><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oleObject" Target="embeddings/oleObject223.bin"/><Relationship Id="rId496" Type="http://schemas.openxmlformats.org/officeDocument/2006/relationships/oleObject" Target="embeddings/oleObject245.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71.png"/><Relationship Id="rId398" Type="http://schemas.openxmlformats.org/officeDocument/2006/relationships/image" Target="media/image194.PNG"/><Relationship Id="rId521" Type="http://schemas.openxmlformats.org/officeDocument/2006/relationships/image" Target="media/image238.wmf"/><Relationship Id="rId563" Type="http://schemas.openxmlformats.org/officeDocument/2006/relationships/oleObject" Target="embeddings/oleObject285.bin"/><Relationship Id="rId619" Type="http://schemas.openxmlformats.org/officeDocument/2006/relationships/image" Target="media/image276.wmf"/><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204.bin"/><Relationship Id="rId258" Type="http://schemas.openxmlformats.org/officeDocument/2006/relationships/image" Target="media/image124.wmf"/><Relationship Id="rId465" Type="http://schemas.openxmlformats.org/officeDocument/2006/relationships/image" Target="media/image214.png"/><Relationship Id="rId630" Type="http://schemas.openxmlformats.org/officeDocument/2006/relationships/header" Target="header8.xml"/><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68.bin"/><Relationship Id="rId532" Type="http://schemas.openxmlformats.org/officeDocument/2006/relationships/oleObject" Target="embeddings/oleObject268.bin"/><Relationship Id="rId574" Type="http://schemas.openxmlformats.org/officeDocument/2006/relationships/oleObject" Target="embeddings/oleObject292.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image" Target="media/image200.wmf"/><Relationship Id="rId476" Type="http://schemas.openxmlformats.org/officeDocument/2006/relationships/oleObject" Target="embeddings/oleObject234.bin"/><Relationship Id="rId641" Type="http://schemas.openxmlformats.org/officeDocument/2006/relationships/oleObject" Target="embeddings/oleObject334.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oleObject" Target="embeddings/oleObject153.bin"/><Relationship Id="rId501" Type="http://schemas.openxmlformats.org/officeDocument/2006/relationships/oleObject" Target="embeddings/oleObject248.bin"/><Relationship Id="rId543" Type="http://schemas.openxmlformats.org/officeDocument/2006/relationships/oleObject" Target="embeddings/oleObject275.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81.png"/><Relationship Id="rId403" Type="http://schemas.openxmlformats.org/officeDocument/2006/relationships/oleObject" Target="embeddings/oleObject185.bin"/><Relationship Id="rId585" Type="http://schemas.openxmlformats.org/officeDocument/2006/relationships/oleObject" Target="embeddings/oleObject300.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18.bin"/><Relationship Id="rId487" Type="http://schemas.openxmlformats.org/officeDocument/2006/relationships/image" Target="media/image225.wmf"/><Relationship Id="rId610" Type="http://schemas.openxmlformats.org/officeDocument/2006/relationships/image" Target="media/image269.emf"/><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image" Target="media/image167.wmf"/><Relationship Id="rId512" Type="http://schemas.openxmlformats.org/officeDocument/2006/relationships/image" Target="media/image235.wmf"/><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189.wmf"/><Relationship Id="rId554" Type="http://schemas.openxmlformats.org/officeDocument/2006/relationships/image" Target="media/image250.emf"/><Relationship Id="rId596" Type="http://schemas.openxmlformats.org/officeDocument/2006/relationships/oleObject" Target="embeddings/oleObject308.bin"/><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oleObject" Target="embeddings/oleObject196.bin"/><Relationship Id="rId456" Type="http://schemas.openxmlformats.org/officeDocument/2006/relationships/oleObject" Target="embeddings/oleObject224.bin"/><Relationship Id="rId498" Type="http://schemas.openxmlformats.org/officeDocument/2006/relationships/oleObject" Target="embeddings/oleObject246.bin"/><Relationship Id="rId621" Type="http://schemas.openxmlformats.org/officeDocument/2006/relationships/image" Target="media/image277.emf"/><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23" Type="http://schemas.openxmlformats.org/officeDocument/2006/relationships/image" Target="media/image239.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73.emf"/><Relationship Id="rId565" Type="http://schemas.openxmlformats.org/officeDocument/2006/relationships/oleObject" Target="embeddings/oleObject286.bin"/><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206.bin"/><Relationship Id="rId467" Type="http://schemas.openxmlformats.org/officeDocument/2006/relationships/image" Target="media/image215.wmf"/><Relationship Id="rId632" Type="http://schemas.openxmlformats.org/officeDocument/2006/relationships/oleObject" Target="embeddings/oleObject325.bin"/><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49.bin"/><Relationship Id="rId369" Type="http://schemas.openxmlformats.org/officeDocument/2006/relationships/oleObject" Target="embeddings/oleObject169.bin"/><Relationship Id="rId534" Type="http://schemas.openxmlformats.org/officeDocument/2006/relationships/oleObject" Target="embeddings/oleObject270.bin"/><Relationship Id="rId576" Type="http://schemas.openxmlformats.org/officeDocument/2006/relationships/image" Target="media/image259.wmf"/><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83.png"/><Relationship Id="rId436" Type="http://schemas.openxmlformats.org/officeDocument/2006/relationships/oleObject" Target="embeddings/oleObject213.bin"/><Relationship Id="rId601" Type="http://schemas.openxmlformats.org/officeDocument/2006/relationships/image" Target="media/image265.wmf"/><Relationship Id="rId643" Type="http://schemas.openxmlformats.org/officeDocument/2006/relationships/oleObject" Target="embeddings/oleObject336.bin"/><Relationship Id="rId240" Type="http://schemas.openxmlformats.org/officeDocument/2006/relationships/image" Target="media/image114.wmf"/><Relationship Id="rId478" Type="http://schemas.openxmlformats.org/officeDocument/2006/relationships/oleObject" Target="embeddings/oleObject235.bin"/><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oleObject" Target="embeddings/oleObject154.bin"/><Relationship Id="rId503" Type="http://schemas.openxmlformats.org/officeDocument/2006/relationships/oleObject" Target="embeddings/oleObject249.bin"/><Relationship Id="rId545" Type="http://schemas.openxmlformats.org/officeDocument/2006/relationships/oleObject" Target="embeddings/oleObject276.bin"/><Relationship Id="rId587" Type="http://schemas.openxmlformats.org/officeDocument/2006/relationships/oleObject" Target="embeddings/oleObject302.bin"/><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oleObject" Target="embeddings/oleObject178.bin"/><Relationship Id="rId405" Type="http://schemas.openxmlformats.org/officeDocument/2006/relationships/oleObject" Target="embeddings/oleObject187.bin"/><Relationship Id="rId447" Type="http://schemas.openxmlformats.org/officeDocument/2006/relationships/image" Target="media/image205.wmf"/><Relationship Id="rId612" Type="http://schemas.openxmlformats.org/officeDocument/2006/relationships/image" Target="media/image271.emf"/><Relationship Id="rId251" Type="http://schemas.openxmlformats.org/officeDocument/2006/relationships/oleObject" Target="embeddings/oleObject109.bin"/><Relationship Id="rId489" Type="http://schemas.openxmlformats.org/officeDocument/2006/relationships/image" Target="media/image226.wmf"/><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68.wmf"/><Relationship Id="rId514" Type="http://schemas.openxmlformats.org/officeDocument/2006/relationships/oleObject" Target="embeddings/oleObject256.bin"/><Relationship Id="rId556" Type="http://schemas.openxmlformats.org/officeDocument/2006/relationships/image" Target="media/image251.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64.bin"/><Relationship Id="rId416" Type="http://schemas.openxmlformats.org/officeDocument/2006/relationships/oleObject" Target="embeddings/oleObject198.bin"/><Relationship Id="rId598" Type="http://schemas.openxmlformats.org/officeDocument/2006/relationships/oleObject" Target="embeddings/oleObject310.bin"/><Relationship Id="rId220" Type="http://schemas.openxmlformats.org/officeDocument/2006/relationships/image" Target="media/image104.wmf"/><Relationship Id="rId458" Type="http://schemas.openxmlformats.org/officeDocument/2006/relationships/oleObject" Target="embeddings/oleObject225.bin"/><Relationship Id="rId623" Type="http://schemas.openxmlformats.org/officeDocument/2006/relationships/image" Target="media/image279.emf"/><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525" Type="http://schemas.openxmlformats.org/officeDocument/2006/relationships/image" Target="media/image240.wmf"/><Relationship Id="rId567" Type="http://schemas.openxmlformats.org/officeDocument/2006/relationships/oleObject" Target="embeddings/oleObject287.bin"/><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oleObject" Target="embeddings/oleObject170.bin"/><Relationship Id="rId427" Type="http://schemas.openxmlformats.org/officeDocument/2006/relationships/oleObject" Target="embeddings/oleObject208.bin"/><Relationship Id="rId469" Type="http://schemas.openxmlformats.org/officeDocument/2006/relationships/image" Target="media/image216.wmf"/><Relationship Id="rId634" Type="http://schemas.openxmlformats.org/officeDocument/2006/relationships/oleObject" Target="embeddings/oleObject327.bin"/><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oleObject" Target="embeddings/oleObject150.bin"/><Relationship Id="rId480" Type="http://schemas.openxmlformats.org/officeDocument/2006/relationships/oleObject" Target="embeddings/oleObject236.bin"/><Relationship Id="rId536" Type="http://schemas.openxmlformats.org/officeDocument/2006/relationships/image" Target="media/image242.wmf"/><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oleObject" Target="embeddings/oleObject155.bin"/><Relationship Id="rId578" Type="http://schemas.openxmlformats.org/officeDocument/2006/relationships/oleObject" Target="embeddings/oleObject295.bin"/><Relationship Id="rId200" Type="http://schemas.openxmlformats.org/officeDocument/2006/relationships/image" Target="media/image95.wmf"/><Relationship Id="rId382" Type="http://schemas.openxmlformats.org/officeDocument/2006/relationships/image" Target="media/image185.png"/><Relationship Id="rId438" Type="http://schemas.openxmlformats.org/officeDocument/2006/relationships/oleObject" Target="embeddings/oleObject214.bin"/><Relationship Id="rId603" Type="http://schemas.openxmlformats.org/officeDocument/2006/relationships/oleObject" Target="embeddings/oleObject314.bin"/><Relationship Id="rId645" Type="http://schemas.openxmlformats.org/officeDocument/2006/relationships/oleObject" Target="embeddings/oleObject338.bin"/><Relationship Id="rId242" Type="http://schemas.openxmlformats.org/officeDocument/2006/relationships/image" Target="media/image115.wmf"/><Relationship Id="rId284" Type="http://schemas.openxmlformats.org/officeDocument/2006/relationships/image" Target="media/image136.PNG"/><Relationship Id="rId491" Type="http://schemas.openxmlformats.org/officeDocument/2006/relationships/oleObject" Target="embeddings/oleObject242.bin"/><Relationship Id="rId505" Type="http://schemas.openxmlformats.org/officeDocument/2006/relationships/oleObject" Target="embeddings/oleObject250.bin"/><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oleObject" Target="embeddings/oleObject277.bin"/><Relationship Id="rId589" Type="http://schemas.openxmlformats.org/officeDocument/2006/relationships/image" Target="media/image262.wmf"/><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image" Target="media/image169.wmf"/><Relationship Id="rId393" Type="http://schemas.openxmlformats.org/officeDocument/2006/relationships/oleObject" Target="embeddings/oleObject179.bin"/><Relationship Id="rId407" Type="http://schemas.openxmlformats.org/officeDocument/2006/relationships/oleObject" Target="embeddings/oleObject189.bin"/><Relationship Id="rId449" Type="http://schemas.openxmlformats.org/officeDocument/2006/relationships/image" Target="media/image206.wmf"/><Relationship Id="rId614" Type="http://schemas.openxmlformats.org/officeDocument/2006/relationships/image" Target="media/image273.emf"/><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60" Type="http://schemas.openxmlformats.org/officeDocument/2006/relationships/oleObject" Target="embeddings/oleObject226.bin"/><Relationship Id="rId516" Type="http://schemas.openxmlformats.org/officeDocument/2006/relationships/oleObject" Target="embeddings/oleObject258.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558" Type="http://schemas.openxmlformats.org/officeDocument/2006/relationships/image" Target="media/image252.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65.bin"/><Relationship Id="rId418" Type="http://schemas.openxmlformats.org/officeDocument/2006/relationships/image" Target="media/image196.wmf"/><Relationship Id="rId625" Type="http://schemas.openxmlformats.org/officeDocument/2006/relationships/image" Target="media/image281.emf"/><Relationship Id="rId222" Type="http://schemas.openxmlformats.org/officeDocument/2006/relationships/image" Target="media/image105.wmf"/><Relationship Id="rId264" Type="http://schemas.openxmlformats.org/officeDocument/2006/relationships/oleObject" Target="embeddings/oleObject116.bin"/><Relationship Id="rId471" Type="http://schemas.openxmlformats.org/officeDocument/2006/relationships/image" Target="media/image217.wmf"/><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image" Target="media/image241.wmf"/><Relationship Id="rId569" Type="http://schemas.openxmlformats.org/officeDocument/2006/relationships/oleObject" Target="embeddings/oleObject288.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58.png"/><Relationship Id="rId373" Type="http://schemas.openxmlformats.org/officeDocument/2006/relationships/oleObject" Target="embeddings/oleObject172.bin"/><Relationship Id="rId429" Type="http://schemas.openxmlformats.org/officeDocument/2006/relationships/image" Target="media/image197.wmf"/><Relationship Id="rId580" Type="http://schemas.openxmlformats.org/officeDocument/2006/relationships/oleObject" Target="embeddings/oleObject297.bin"/><Relationship Id="rId636" Type="http://schemas.openxmlformats.org/officeDocument/2006/relationships/oleObject" Target="embeddings/oleObject329.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15.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482" Type="http://schemas.openxmlformats.org/officeDocument/2006/relationships/oleObject" Target="embeddings/oleObject237.bin"/><Relationship Id="rId538" Type="http://schemas.openxmlformats.org/officeDocument/2006/relationships/image" Target="media/image243.wmf"/><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oleObject" Target="embeddings/oleObject156.bin"/><Relationship Id="rId384" Type="http://schemas.openxmlformats.org/officeDocument/2006/relationships/image" Target="media/image187.png"/><Relationship Id="rId591" Type="http://schemas.openxmlformats.org/officeDocument/2006/relationships/oleObject" Target="embeddings/oleObject305.bin"/><Relationship Id="rId605" Type="http://schemas.openxmlformats.org/officeDocument/2006/relationships/image" Target="media/image266.wmf"/><Relationship Id="rId202" Type="http://schemas.openxmlformats.org/officeDocument/2006/relationships/image" Target="media/image96.wmf"/><Relationship Id="rId244" Type="http://schemas.openxmlformats.org/officeDocument/2006/relationships/image" Target="media/image116.wmf"/><Relationship Id="rId647" Type="http://schemas.openxmlformats.org/officeDocument/2006/relationships/oleObject" Target="embeddings/oleObject340.bin"/><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image" Target="media/image207.wmf"/><Relationship Id="rId493" Type="http://schemas.openxmlformats.org/officeDocument/2006/relationships/oleObject" Target="embeddings/oleObject243.bin"/><Relationship Id="rId507" Type="http://schemas.openxmlformats.org/officeDocument/2006/relationships/oleObject" Target="embeddings/oleObject251.bin"/><Relationship Id="rId549" Type="http://schemas.openxmlformats.org/officeDocument/2006/relationships/oleObject" Target="embeddings/oleObject278.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0.bin"/><Relationship Id="rId353" Type="http://schemas.openxmlformats.org/officeDocument/2006/relationships/image" Target="media/image170.wmf"/><Relationship Id="rId395" Type="http://schemas.openxmlformats.org/officeDocument/2006/relationships/oleObject" Target="embeddings/oleObject180.bin"/><Relationship Id="rId409" Type="http://schemas.openxmlformats.org/officeDocument/2006/relationships/oleObject" Target="embeddings/oleObject191.bin"/><Relationship Id="rId560" Type="http://schemas.openxmlformats.org/officeDocument/2006/relationships/image" Target="media/image253.wmf"/><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oleObject" Target="embeddings/oleObject201.bin"/><Relationship Id="rId616" Type="http://schemas.openxmlformats.org/officeDocument/2006/relationships/oleObject" Target="embeddings/oleObject318.bin"/><Relationship Id="rId255" Type="http://schemas.openxmlformats.org/officeDocument/2006/relationships/oleObject" Target="embeddings/oleObject111.bin"/><Relationship Id="rId297" Type="http://schemas.openxmlformats.org/officeDocument/2006/relationships/image" Target="media/image143.wmf"/><Relationship Id="rId462" Type="http://schemas.openxmlformats.org/officeDocument/2006/relationships/oleObject" Target="embeddings/oleObject227.bin"/><Relationship Id="rId518" Type="http://schemas.openxmlformats.org/officeDocument/2006/relationships/oleObject" Target="embeddings/oleObject259.bin"/><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image" Target="media/image155.wmf"/><Relationship Id="rId364" Type="http://schemas.openxmlformats.org/officeDocument/2006/relationships/oleObject" Target="embeddings/oleObject166.bin"/><Relationship Id="rId61" Type="http://schemas.openxmlformats.org/officeDocument/2006/relationships/image" Target="media/image24.wmf"/><Relationship Id="rId199" Type="http://schemas.openxmlformats.org/officeDocument/2006/relationships/oleObject" Target="embeddings/oleObject83.bin"/><Relationship Id="rId571" Type="http://schemas.openxmlformats.org/officeDocument/2006/relationships/oleObject" Target="embeddings/oleObject290.bin"/><Relationship Id="rId627" Type="http://schemas.openxmlformats.org/officeDocument/2006/relationships/oleObject" Target="embeddings/oleObject322.bin"/><Relationship Id="rId19" Type="http://schemas.openxmlformats.org/officeDocument/2006/relationships/image" Target="media/image5.wmf"/><Relationship Id="rId224" Type="http://schemas.openxmlformats.org/officeDocument/2006/relationships/image" Target="media/image106.wmf"/><Relationship Id="rId266" Type="http://schemas.openxmlformats.org/officeDocument/2006/relationships/oleObject" Target="embeddings/oleObject117.bin"/><Relationship Id="rId431" Type="http://schemas.openxmlformats.org/officeDocument/2006/relationships/image" Target="media/image198.png"/><Relationship Id="rId473" Type="http://schemas.openxmlformats.org/officeDocument/2006/relationships/image" Target="media/image218.wmf"/><Relationship Id="rId529" Type="http://schemas.openxmlformats.org/officeDocument/2006/relationships/oleObject" Target="embeddings/oleObject265.bin"/><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image" Target="media/image160.wmf"/><Relationship Id="rId540" Type="http://schemas.openxmlformats.org/officeDocument/2006/relationships/image" Target="media/image244.wmf"/><Relationship Id="rId72" Type="http://schemas.openxmlformats.org/officeDocument/2006/relationships/image" Target="media/image29.wmf"/><Relationship Id="rId375" Type="http://schemas.openxmlformats.org/officeDocument/2006/relationships/oleObject" Target="embeddings/oleObject174.bin"/><Relationship Id="rId582" Type="http://schemas.openxmlformats.org/officeDocument/2006/relationships/oleObject" Target="embeddings/oleObject298.bin"/><Relationship Id="rId638" Type="http://schemas.openxmlformats.org/officeDocument/2006/relationships/oleObject" Target="embeddings/oleObject331.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33.wmf"/><Relationship Id="rId400" Type="http://schemas.openxmlformats.org/officeDocument/2006/relationships/oleObject" Target="embeddings/oleObject183.bin"/><Relationship Id="rId442" Type="http://schemas.openxmlformats.org/officeDocument/2006/relationships/image" Target="media/image203.wmf"/><Relationship Id="rId484" Type="http://schemas.openxmlformats.org/officeDocument/2006/relationships/oleObject" Target="embeddings/oleObject238.bin"/><Relationship Id="rId137" Type="http://schemas.openxmlformats.org/officeDocument/2006/relationships/oleObject" Target="embeddings/oleObject58.bin"/><Relationship Id="rId302" Type="http://schemas.openxmlformats.org/officeDocument/2006/relationships/oleObject" Target="embeddings/oleObject135.bin"/><Relationship Id="rId344" Type="http://schemas.openxmlformats.org/officeDocument/2006/relationships/oleObject" Target="embeddings/oleObject157.bin"/><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oleObject" Target="embeddings/oleObject177.bin"/><Relationship Id="rId551" Type="http://schemas.openxmlformats.org/officeDocument/2006/relationships/oleObject" Target="embeddings/oleObject279.bin"/><Relationship Id="rId593" Type="http://schemas.openxmlformats.org/officeDocument/2006/relationships/image" Target="media/image263.wmf"/><Relationship Id="rId607" Type="http://schemas.openxmlformats.org/officeDocument/2006/relationships/image" Target="media/image267.wmf"/><Relationship Id="rId649" Type="http://schemas.openxmlformats.org/officeDocument/2006/relationships/header" Target="header10.xml"/><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7.wmf"/><Relationship Id="rId288" Type="http://schemas.openxmlformats.org/officeDocument/2006/relationships/oleObject" Target="embeddings/oleObject128.bin"/><Relationship Id="rId411" Type="http://schemas.openxmlformats.org/officeDocument/2006/relationships/oleObject" Target="embeddings/oleObject193.bin"/><Relationship Id="rId453" Type="http://schemas.openxmlformats.org/officeDocument/2006/relationships/image" Target="media/image208.wmf"/><Relationship Id="rId509" Type="http://schemas.openxmlformats.org/officeDocument/2006/relationships/oleObject" Target="embeddings/oleObject252.bin"/><Relationship Id="rId106" Type="http://schemas.openxmlformats.org/officeDocument/2006/relationships/oleObject" Target="embeddings/oleObject42.bin"/><Relationship Id="rId313" Type="http://schemas.openxmlformats.org/officeDocument/2006/relationships/oleObject" Target="embeddings/oleObject141.bin"/><Relationship Id="rId495" Type="http://schemas.openxmlformats.org/officeDocument/2006/relationships/image" Target="media/image228.wmf"/><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oleObject" Target="embeddings/oleObject163.bin"/><Relationship Id="rId397" Type="http://schemas.openxmlformats.org/officeDocument/2006/relationships/oleObject" Target="embeddings/oleObject181.bin"/><Relationship Id="rId520" Type="http://schemas.openxmlformats.org/officeDocument/2006/relationships/oleObject" Target="embeddings/oleObject260.bin"/><Relationship Id="rId562" Type="http://schemas.openxmlformats.org/officeDocument/2006/relationships/image" Target="media/image254.wmf"/><Relationship Id="rId618" Type="http://schemas.openxmlformats.org/officeDocument/2006/relationships/oleObject" Target="embeddings/oleObject319.bin"/><Relationship Id="rId215" Type="http://schemas.openxmlformats.org/officeDocument/2006/relationships/image" Target="media/image102.wmf"/><Relationship Id="rId257" Type="http://schemas.openxmlformats.org/officeDocument/2006/relationships/oleObject" Target="embeddings/oleObject112.bin"/><Relationship Id="rId422" Type="http://schemas.openxmlformats.org/officeDocument/2006/relationships/oleObject" Target="embeddings/oleObject203.bin"/><Relationship Id="rId464" Type="http://schemas.openxmlformats.org/officeDocument/2006/relationships/oleObject" Target="embeddings/oleObject228.bin"/><Relationship Id="rId299" Type="http://schemas.openxmlformats.org/officeDocument/2006/relationships/image" Target="media/image144.wmf"/><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oleObject" Target="embeddings/oleObject167.bin"/><Relationship Id="rId573" Type="http://schemas.openxmlformats.org/officeDocument/2006/relationships/oleObject" Target="embeddings/oleObject291.bin"/><Relationship Id="rId226" Type="http://schemas.openxmlformats.org/officeDocument/2006/relationships/image" Target="media/image107.wmf"/><Relationship Id="rId433" Type="http://schemas.openxmlformats.org/officeDocument/2006/relationships/oleObject" Target="embeddings/oleObject211.bin"/><Relationship Id="rId640" Type="http://schemas.openxmlformats.org/officeDocument/2006/relationships/oleObject" Target="embeddings/oleObject333.bin"/><Relationship Id="rId74" Type="http://schemas.openxmlformats.org/officeDocument/2006/relationships/image" Target="media/image30.wmf"/><Relationship Id="rId377" Type="http://schemas.openxmlformats.org/officeDocument/2006/relationships/image" Target="media/image180.png"/><Relationship Id="rId500" Type="http://schemas.openxmlformats.org/officeDocument/2006/relationships/oleObject" Target="embeddings/oleObject247.bin"/><Relationship Id="rId584" Type="http://schemas.openxmlformats.org/officeDocument/2006/relationships/oleObject" Target="embeddings/oleObject299.bin"/><Relationship Id="rId5" Type="http://schemas.openxmlformats.org/officeDocument/2006/relationships/webSettings" Target="webSettings.xml"/><Relationship Id="rId237" Type="http://schemas.openxmlformats.org/officeDocument/2006/relationships/oleObject" Target="embeddings/oleObject103.bin"/><Relationship Id="rId444" Type="http://schemas.openxmlformats.org/officeDocument/2006/relationships/image" Target="media/image204.wmf"/><Relationship Id="rId651" Type="http://schemas.openxmlformats.org/officeDocument/2006/relationships/theme" Target="theme/theme1.xml"/><Relationship Id="rId290" Type="http://schemas.openxmlformats.org/officeDocument/2006/relationships/oleObject" Target="embeddings/oleObject129.bin"/><Relationship Id="rId304" Type="http://schemas.openxmlformats.org/officeDocument/2006/relationships/image" Target="media/image146.wmf"/><Relationship Id="rId388" Type="http://schemas.openxmlformats.org/officeDocument/2006/relationships/image" Target="media/image188.PNG"/><Relationship Id="rId511" Type="http://schemas.openxmlformats.org/officeDocument/2006/relationships/oleObject" Target="embeddings/oleObject254.bin"/><Relationship Id="rId609" Type="http://schemas.openxmlformats.org/officeDocument/2006/relationships/image" Target="media/image268.emf"/><Relationship Id="rId85" Type="http://schemas.openxmlformats.org/officeDocument/2006/relationships/oleObject" Target="embeddings/oleObject31.bin"/><Relationship Id="rId150" Type="http://schemas.openxmlformats.org/officeDocument/2006/relationships/oleObject" Target="embeddings/oleObject66.bin"/><Relationship Id="rId595" Type="http://schemas.openxmlformats.org/officeDocument/2006/relationships/image" Target="media/image264.wmf"/><Relationship Id="rId248" Type="http://schemas.openxmlformats.org/officeDocument/2006/relationships/image" Target="media/image118.png"/><Relationship Id="rId455" Type="http://schemas.openxmlformats.org/officeDocument/2006/relationships/image" Target="media/image209.wmf"/><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522" Type="http://schemas.openxmlformats.org/officeDocument/2006/relationships/oleObject" Target="embeddings/oleObject261.bin"/><Relationship Id="rId96" Type="http://schemas.openxmlformats.org/officeDocument/2006/relationships/image" Target="media/image41.wmf"/><Relationship Id="rId161" Type="http://schemas.openxmlformats.org/officeDocument/2006/relationships/image" Target="media/image71.wmf"/><Relationship Id="rId399" Type="http://schemas.openxmlformats.org/officeDocument/2006/relationships/oleObject" Target="embeddings/oleObject182.bin"/><Relationship Id="rId259" Type="http://schemas.openxmlformats.org/officeDocument/2006/relationships/oleObject" Target="embeddings/oleObject113.bin"/><Relationship Id="rId466" Type="http://schemas.openxmlformats.org/officeDocument/2006/relationships/oleObject" Target="embeddings/oleObject229.bin"/><Relationship Id="rId23" Type="http://schemas.openxmlformats.org/officeDocument/2006/relationships/footer" Target="footer2.xml"/><Relationship Id="rId119" Type="http://schemas.openxmlformats.org/officeDocument/2006/relationships/image" Target="media/image52.wmf"/><Relationship Id="rId326" Type="http://schemas.openxmlformats.org/officeDocument/2006/relationships/oleObject" Target="embeddings/oleObject148.bin"/><Relationship Id="rId533" Type="http://schemas.openxmlformats.org/officeDocument/2006/relationships/oleObject" Target="embeddings/oleObject269.bin"/><Relationship Id="rId172" Type="http://schemas.openxmlformats.org/officeDocument/2006/relationships/oleObject" Target="embeddings/Microsoft_Visio_2003-2010___11111.vsd"/><Relationship Id="rId477" Type="http://schemas.openxmlformats.org/officeDocument/2006/relationships/image" Target="media/image220.wmf"/><Relationship Id="rId600" Type="http://schemas.openxmlformats.org/officeDocument/2006/relationships/oleObject" Target="embeddings/oleObject312.bin"/><Relationship Id="rId337" Type="http://schemas.openxmlformats.org/officeDocument/2006/relationships/image" Target="media/image162.wmf"/><Relationship Id="rId34" Type="http://schemas.openxmlformats.org/officeDocument/2006/relationships/image" Target="media/image9.wmf"/><Relationship Id="rId544" Type="http://schemas.openxmlformats.org/officeDocument/2006/relationships/image" Target="media/image246.wmf"/><Relationship Id="rId183" Type="http://schemas.openxmlformats.org/officeDocument/2006/relationships/image" Target="media/image86.png"/><Relationship Id="rId390" Type="http://schemas.openxmlformats.org/officeDocument/2006/relationships/image" Target="media/image190.wmf"/><Relationship Id="rId404" Type="http://schemas.openxmlformats.org/officeDocument/2006/relationships/oleObject" Target="embeddings/oleObject186.bin"/><Relationship Id="rId611" Type="http://schemas.openxmlformats.org/officeDocument/2006/relationships/image" Target="media/image270.emf"/><Relationship Id="rId250" Type="http://schemas.openxmlformats.org/officeDocument/2006/relationships/image" Target="media/image120.wmf"/><Relationship Id="rId488" Type="http://schemas.openxmlformats.org/officeDocument/2006/relationships/oleObject" Target="embeddings/oleObject240.bin"/><Relationship Id="rId45" Type="http://schemas.openxmlformats.org/officeDocument/2006/relationships/image" Target="media/image16.wmf"/><Relationship Id="rId110" Type="http://schemas.openxmlformats.org/officeDocument/2006/relationships/oleObject" Target="embeddings/oleObject44.bin"/><Relationship Id="rId348" Type="http://schemas.openxmlformats.org/officeDocument/2006/relationships/oleObject" Target="embeddings/oleObject159.bin"/><Relationship Id="rId555" Type="http://schemas.openxmlformats.org/officeDocument/2006/relationships/oleObject" Target="embeddings/Microsoft_Visio_2003-2010___44444.vsd"/><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197.bin"/><Relationship Id="rId622" Type="http://schemas.openxmlformats.org/officeDocument/2006/relationships/image" Target="media/image278.emf"/><Relationship Id="rId261" Type="http://schemas.openxmlformats.org/officeDocument/2006/relationships/oleObject" Target="embeddings/oleObject114.bin"/><Relationship Id="rId499" Type="http://schemas.openxmlformats.org/officeDocument/2006/relationships/image" Target="media/image230.wmf"/><Relationship Id="rId56" Type="http://schemas.openxmlformats.org/officeDocument/2006/relationships/oleObject" Target="embeddings/oleObject16.bin"/><Relationship Id="rId359" Type="http://schemas.openxmlformats.org/officeDocument/2006/relationships/image" Target="media/image174.emf"/><Relationship Id="rId566" Type="http://schemas.openxmlformats.org/officeDocument/2006/relationships/image" Target="media/image256.wmf"/><Relationship Id="rId121" Type="http://schemas.openxmlformats.org/officeDocument/2006/relationships/image" Target="media/image53.wmf"/><Relationship Id="rId219" Type="http://schemas.openxmlformats.org/officeDocument/2006/relationships/oleObject" Target="embeddings/oleObject94.bin"/><Relationship Id="rId426" Type="http://schemas.openxmlformats.org/officeDocument/2006/relationships/oleObject" Target="embeddings/oleObject207.bin"/><Relationship Id="rId633" Type="http://schemas.openxmlformats.org/officeDocument/2006/relationships/oleObject" Target="embeddings/oleObject326.bin"/><Relationship Id="rId67" Type="http://schemas.openxmlformats.org/officeDocument/2006/relationships/oleObject" Target="embeddings/oleObject22.bin"/><Relationship Id="rId272" Type="http://schemas.openxmlformats.org/officeDocument/2006/relationships/oleObject" Target="embeddings/oleObject120.bin"/><Relationship Id="rId577" Type="http://schemas.openxmlformats.org/officeDocument/2006/relationships/oleObject" Target="embeddings/oleObject294.bin"/><Relationship Id="rId132" Type="http://schemas.openxmlformats.org/officeDocument/2006/relationships/oleObject" Target="embeddings/oleObject55.bin"/><Relationship Id="rId437" Type="http://schemas.openxmlformats.org/officeDocument/2006/relationships/image" Target="media/image201.wmf"/><Relationship Id="rId644" Type="http://schemas.openxmlformats.org/officeDocument/2006/relationships/oleObject" Target="embeddings/oleObject337.bin"/><Relationship Id="rId283" Type="http://schemas.openxmlformats.org/officeDocument/2006/relationships/oleObject" Target="embeddings/oleObject126.bin"/><Relationship Id="rId490" Type="http://schemas.openxmlformats.org/officeDocument/2006/relationships/oleObject" Target="embeddings/oleObject241.bin"/><Relationship Id="rId504" Type="http://schemas.openxmlformats.org/officeDocument/2006/relationships/image" Target="media/image232.wmf"/><Relationship Id="rId78" Type="http://schemas.openxmlformats.org/officeDocument/2006/relationships/image" Target="media/image32.wmf"/><Relationship Id="rId143" Type="http://schemas.openxmlformats.org/officeDocument/2006/relationships/image" Target="media/image63.wmf"/><Relationship Id="rId350" Type="http://schemas.openxmlformats.org/officeDocument/2006/relationships/oleObject" Target="embeddings/oleObject160.bin"/><Relationship Id="rId588" Type="http://schemas.openxmlformats.org/officeDocument/2006/relationships/oleObject" Target="embeddings/oleObject303.bin"/><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20.bin"/><Relationship Id="rId294" Type="http://schemas.openxmlformats.org/officeDocument/2006/relationships/oleObject" Target="embeddings/oleObject131.bin"/><Relationship Id="rId308" Type="http://schemas.openxmlformats.org/officeDocument/2006/relationships/image" Target="media/image148.wmf"/><Relationship Id="rId515" Type="http://schemas.openxmlformats.org/officeDocument/2006/relationships/oleObject" Target="embeddings/oleObject257.bin"/><Relationship Id="rId89" Type="http://schemas.openxmlformats.org/officeDocument/2006/relationships/oleObject" Target="embeddings/oleObject33.bin"/><Relationship Id="rId154" Type="http://schemas.openxmlformats.org/officeDocument/2006/relationships/image" Target="media/image67.wmf"/><Relationship Id="rId361" Type="http://schemas.openxmlformats.org/officeDocument/2006/relationships/image" Target="media/image175.wmf"/><Relationship Id="rId599" Type="http://schemas.openxmlformats.org/officeDocument/2006/relationships/oleObject" Target="embeddings/oleObject311.bin"/><Relationship Id="rId459" Type="http://schemas.openxmlformats.org/officeDocument/2006/relationships/image" Target="media/image2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B73C6-7649-4318-BE8B-0FDB4D8E0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5142</TotalTime>
  <Pages>80</Pages>
  <Words>11728</Words>
  <Characters>66852</Characters>
  <Application>Microsoft Office Word</Application>
  <DocSecurity>0</DocSecurity>
  <PresentationFormat/>
  <Lines>557</Lines>
  <Paragraphs>156</Paragraphs>
  <Slides>0</Slides>
  <Notes>0</Notes>
  <HiddenSlides>0</HiddenSlides>
  <MMClips>0</MMClips>
  <ScaleCrop>false</ScaleCrop>
  <Manager/>
  <Company>番茄花园</Company>
  <LinksUpToDate>false</LinksUpToDate>
  <CharactersWithSpaces>78424</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132</cp:revision>
  <cp:lastPrinted>2013-03-18T05:08:00Z</cp:lastPrinted>
  <dcterms:created xsi:type="dcterms:W3CDTF">2018-11-05T03:15:00Z</dcterms:created>
  <dcterms:modified xsi:type="dcterms:W3CDTF">2018-12-03T15:33:00Z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