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1pt;height:15.95pt;mso-position-horizontal-relative:page;mso-position-vertical-relative:page" o:ole="">
            <v:imagedata r:id="rId11" o:title="" cropright="9830f"/>
          </v:shape>
          <o:OLEObject Type="Embed" ProgID="Equation.DSMT4" ShapeID="对象 1466" DrawAspect="Content" ObjectID="_160675523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1pt;height:15.95pt;mso-position-horizontal-relative:page;mso-position-vertical-relative:page" o:ole="">
            <v:imagedata r:id="rId13" o:title="" cropleft="6991f" cropright="6117f"/>
          </v:shape>
          <o:OLEObject Type="Embed" ProgID="Equation.DSMT4" ShapeID="对象 626" DrawAspect="Content" ObjectID="_160675524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1pt;height:15.95pt;mso-position-horizontal-relative:page;mso-position-vertical-relative:page" o:ole="">
            <v:imagedata r:id="rId15" o:title="" cropright="8691f"/>
          </v:shape>
          <o:OLEObject Type="Embed" ProgID="Equation.DSMT4" ShapeID="对象 1810" DrawAspect="Content" ObjectID="_160675524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1pt;height:15.95pt;mso-position-horizontal-relative:page;mso-position-vertical-relative:page" o:ole="">
            <v:imagedata r:id="rId17" o:title="" cropleft="4369f" cropright="7864f"/>
          </v:shape>
          <o:OLEObject Type="Embed" ProgID="Equation.DSMT4" ShapeID="对象 1006" DrawAspect="Content" ObjectID="_160675524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1pt;height:15.3pt;mso-position-horizontal-relative:page;mso-position-vertical-relative:page" o:ole="">
            <v:imagedata r:id="rId19" o:title="" cropleft="6117f" cropright="6335f"/>
          </v:shape>
          <o:OLEObject Type="Embed" ProgID="Equation.DSMT4" ShapeID="对象 2074" DrawAspect="Content" ObjectID="_160675524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A711BC">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A711BC">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A711BC">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A711BC">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A711BC">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A711BC">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A711BC">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A711BC">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A711BC">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A711BC">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A711BC">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A711BC">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A711BC">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A711BC">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A711BC">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A711BC">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A711BC">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A711BC">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A711BC">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A711BC">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A711BC">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A711BC">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A711BC">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A711BC">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A711BC">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A711BC">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A711BC">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A711BC">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A711BC">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A711BC">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A711BC">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A711BC">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A711BC">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A711BC">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A711BC">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A711BC">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A711BC">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A711BC">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A711BC">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A711BC">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A711BC">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A711BC">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A711BC">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A711BC">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A711BC">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A711BC">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A711BC">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A711BC">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A711BC">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A711BC">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A711BC">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A711BC">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A711BC">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A711BC">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A711BC">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A711BC">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A711BC">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A711BC">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bookmarkStart w:id="79" w:name="_GoBack"/>
      <w:bookmarkEnd w:id="79"/>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80" w:name="_Toc262732405"/>
      <w:bookmarkStart w:id="81" w:name="_Toc262746631"/>
      <w:bookmarkStart w:id="82" w:name="_Toc262746869"/>
      <w:bookmarkStart w:id="83" w:name="_Toc262748854"/>
      <w:bookmarkStart w:id="84" w:name="_Toc262921215"/>
      <w:bookmarkStart w:id="85" w:name="_Toc283822285"/>
      <w:bookmarkStart w:id="86" w:name="_Toc286841583"/>
      <w:bookmarkStart w:id="87" w:name="_Toc347675163"/>
      <w:bookmarkStart w:id="88" w:name="_Toc347675245"/>
      <w:bookmarkStart w:id="89" w:name="_Toc347675310"/>
      <w:bookmarkStart w:id="90" w:name="_Toc347675386"/>
      <w:bookmarkStart w:id="91" w:name="_Toc347675428"/>
      <w:bookmarkStart w:id="92" w:name="_Toc347678622"/>
      <w:bookmarkStart w:id="93" w:name="_Toc347678778"/>
      <w:bookmarkStart w:id="94" w:name="_Toc347679549"/>
      <w:bookmarkStart w:id="95" w:name="_Toc347679778"/>
      <w:bookmarkStart w:id="96" w:name="_Toc347679848"/>
      <w:bookmarkStart w:id="97" w:name="_Toc347680155"/>
      <w:bookmarkStart w:id="98" w:name="_Toc347680222"/>
      <w:bookmarkStart w:id="99" w:name="_Toc347680312"/>
      <w:bookmarkStart w:id="100" w:name="_Toc347684279"/>
      <w:bookmarkStart w:id="101"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2" w:name="_Toc262732407"/>
      <w:bookmarkStart w:id="103" w:name="_Toc262746633"/>
      <w:bookmarkStart w:id="104" w:name="_Toc262746871"/>
      <w:bookmarkStart w:id="105" w:name="_Toc262748856"/>
      <w:bookmarkStart w:id="106" w:name="_Toc262921217"/>
      <w:bookmarkStart w:id="107" w:name="_Toc283822287"/>
      <w:bookmarkStart w:id="108" w:name="_Toc286841585"/>
      <w:bookmarkStart w:id="109" w:name="_Toc347675165"/>
      <w:bookmarkStart w:id="110" w:name="_Toc347675247"/>
      <w:bookmarkStart w:id="111" w:name="_Toc347675312"/>
      <w:bookmarkStart w:id="112" w:name="_Toc347675388"/>
      <w:bookmarkStart w:id="113" w:name="_Toc347675430"/>
      <w:bookmarkStart w:id="114" w:name="_Toc347678624"/>
      <w:bookmarkStart w:id="115" w:name="_Toc347678780"/>
      <w:bookmarkStart w:id="116" w:name="_Toc347679551"/>
      <w:bookmarkStart w:id="117" w:name="_Toc347679780"/>
      <w:bookmarkStart w:id="118" w:name="_Toc347679850"/>
      <w:bookmarkStart w:id="119" w:name="_Toc347680157"/>
      <w:bookmarkStart w:id="120" w:name="_Toc347680224"/>
      <w:bookmarkStart w:id="121" w:name="_Toc347680314"/>
      <w:bookmarkStart w:id="122" w:name="_Toc347684281"/>
      <w:bookmarkStart w:id="123" w:name="_Toc1369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4" w:name="_Toc283822289"/>
      <w:bookmarkStart w:id="125" w:name="_Toc286841587"/>
      <w:bookmarkStart w:id="126" w:name="_Toc347675167"/>
      <w:bookmarkStart w:id="127" w:name="_Toc347675249"/>
      <w:bookmarkStart w:id="128" w:name="_Toc347675314"/>
      <w:bookmarkStart w:id="129" w:name="_Toc347675390"/>
      <w:bookmarkStart w:id="130" w:name="_Toc347675432"/>
      <w:bookmarkStart w:id="131" w:name="_Toc347678626"/>
      <w:bookmarkStart w:id="132" w:name="_Toc347678782"/>
      <w:bookmarkStart w:id="133" w:name="_Toc347679553"/>
      <w:bookmarkStart w:id="134" w:name="_Toc347679782"/>
      <w:bookmarkStart w:id="135" w:name="_Toc347679852"/>
      <w:bookmarkStart w:id="136" w:name="_Toc347680159"/>
      <w:bookmarkStart w:id="137" w:name="_Toc347680226"/>
      <w:bookmarkStart w:id="138" w:name="_Toc347680316"/>
      <w:bookmarkStart w:id="139" w:name="_Toc347684283"/>
      <w:bookmarkStart w:id="140"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1pt;height:16.55pt;mso-position-horizontal-relative:page;mso-position-vertical-relative:page" o:ole="">
            <v:imagedata r:id="rId13" o:title="" cropleft="6991f" cropright="6117f"/>
          </v:shape>
          <o:OLEObject Type="Embed" ProgID="Equation.DSMT4" ShapeID="对象 751" DrawAspect="Content" ObjectID="_160675524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rFonts w:hint="eastAsia"/>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r>
        <w:rPr>
          <w:sz w:val="24"/>
        </w:rPr>
        <w:lastRenderedPageBreak/>
        <w:object w:dxaOrig="225" w:dyaOrig="225">
          <v:shape id="_x0000_s3244" type="#_x0000_t75" style="position:absolute;left:0;text-align:left;margin-left:-.15pt;margin-top:22.55pt;width:458.75pt;height:367pt;z-index:251749376;mso-position-horizontal-relative:text;mso-position-vertical-relative:text">
            <v:imagedata r:id="rId32" o:title=""/>
          </v:shape>
          <o:OLEObject Type="Embed" ProgID="Visio.Drawing.15" ShapeID="_x0000_s3244" DrawAspect="Content" ObjectID="_1606755446" r:id="rId33"/>
        </w:object>
      </w:r>
    </w:p>
    <w:p w:rsidR="00907BBC" w:rsidRPr="00C47980" w:rsidRDefault="00907BBC" w:rsidP="00C47980">
      <w:pPr>
        <w:spacing w:line="440" w:lineRule="exact"/>
        <w:ind w:firstLineChars="200" w:firstLine="480"/>
        <w:rPr>
          <w:rFonts w:hint="eastAsia"/>
          <w:sz w:val="24"/>
        </w:rPr>
        <w:sectPr w:rsidR="00907BBC" w:rsidRPr="00C47980" w:rsidSect="001568D9">
          <w:headerReference w:type="default" r:id="rId34"/>
          <w:pgSz w:w="11906" w:h="16838"/>
          <w:pgMar w:top="1588" w:right="1418" w:bottom="1588" w:left="1418" w:header="1134" w:footer="1134" w:gutter="0"/>
          <w:pgNumType w:start="1"/>
          <w:cols w:space="720"/>
          <w:docGrid w:linePitch="312"/>
        </w:sectPr>
      </w:pPr>
      <w:r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07BBC" w:rsidRPr="00907BBC" w:rsidRDefault="00907BBC">
                            <w:pPr>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">
                <v:textbox style="mso-fit-shape-to-text:t">
                  <w:txbxContent>
                    <w:p w:rsidR="00907BBC" w:rsidRPr="00907BBC" w:rsidRDefault="00907BBC">
                      <w:pPr>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1" w:name="_Toc286841600"/>
      <w:bookmarkStart w:id="142" w:name="_Toc283822302"/>
      <w:bookmarkStart w:id="143" w:name="_Toc347675180"/>
      <w:bookmarkStart w:id="144" w:name="_Toc347675262"/>
      <w:bookmarkStart w:id="145" w:name="_Toc347675327"/>
      <w:bookmarkStart w:id="146" w:name="_Toc347675403"/>
      <w:bookmarkStart w:id="147" w:name="_Toc347675445"/>
      <w:bookmarkStart w:id="148" w:name="_Toc347678639"/>
      <w:bookmarkStart w:id="149" w:name="_Toc347678795"/>
      <w:bookmarkStart w:id="150" w:name="_Toc347679566"/>
      <w:bookmarkStart w:id="151" w:name="_Toc347679710"/>
      <w:bookmarkStart w:id="152" w:name="_Toc347679795"/>
      <w:bookmarkStart w:id="153" w:name="_Toc347679865"/>
      <w:bookmarkStart w:id="154" w:name="_Toc347680172"/>
      <w:bookmarkStart w:id="155" w:name="_Toc347680239"/>
      <w:bookmarkStart w:id="156" w:name="_Toc347680329"/>
      <w:bookmarkStart w:id="157" w:name="_Toc347684296"/>
      <w:bookmarkStart w:id="158"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Pr>
          <w:rFonts w:eastAsia="黑体"/>
          <w:b w:val="0"/>
          <w:sz w:val="36"/>
          <w:szCs w:val="36"/>
        </w:rPr>
        <w:t>研究</w:t>
      </w:r>
    </w:p>
    <w:p w:rsidR="005B667A" w:rsidRDefault="008E059E" w:rsidP="0063462B">
      <w:pPr>
        <w:pStyle w:val="2"/>
        <w:spacing w:before="120" w:after="120"/>
        <w:rPr>
          <w:rStyle w:val="2CharChar"/>
          <w:color w:val="auto"/>
        </w:rPr>
      </w:pPr>
      <w:bookmarkStart w:id="159" w:name="_Toc283822303"/>
      <w:bookmarkStart w:id="160" w:name="_Toc286841601"/>
      <w:bookmarkStart w:id="161" w:name="_Toc347675181"/>
      <w:bookmarkStart w:id="162" w:name="_Toc347675263"/>
      <w:bookmarkStart w:id="163" w:name="_Toc347675328"/>
      <w:bookmarkStart w:id="164" w:name="_Toc347675404"/>
      <w:bookmarkStart w:id="165" w:name="_Toc347675446"/>
      <w:bookmarkStart w:id="166" w:name="_Toc347678640"/>
      <w:bookmarkStart w:id="167" w:name="_Toc347678796"/>
      <w:bookmarkStart w:id="168" w:name="_Toc347679567"/>
      <w:bookmarkStart w:id="169" w:name="_Toc347679796"/>
      <w:bookmarkStart w:id="170" w:name="_Toc347679866"/>
      <w:bookmarkStart w:id="171" w:name="_Toc347680173"/>
      <w:bookmarkStart w:id="172" w:name="_Toc347680240"/>
      <w:bookmarkStart w:id="173" w:name="_Toc347680330"/>
      <w:bookmarkStart w:id="174" w:name="_Toc347684297"/>
      <w:bookmarkStart w:id="175" w:name="_Toc5484"/>
      <w:r>
        <w:rPr>
          <w:rStyle w:val="2CharChar"/>
          <w:color w:val="auto"/>
        </w:rPr>
        <w:t>2</w:t>
      </w:r>
      <w:r w:rsidR="00482280">
        <w:rPr>
          <w:rStyle w:val="2CharChar"/>
          <w:color w:val="auto"/>
        </w:rPr>
        <w:t xml:space="preserve">.1 </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005B667A">
        <w:rPr>
          <w:rStyle w:val="2CharChar"/>
          <w:color w:val="auto"/>
        </w:rPr>
        <w:t>高光谱影</w:t>
      </w:r>
      <w:r w:rsidR="00482280">
        <w:rPr>
          <w:rStyle w:val="2CharChar"/>
          <w:color w:val="auto"/>
        </w:rPr>
        <w:t>像分类</w:t>
      </w:r>
      <w:bookmarkEnd w:id="175"/>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6"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6"/>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7"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15pt" o:ole="">
            <v:imagedata r:id="rId39" o:title=""/>
          </v:shape>
          <o:OLEObject Type="Embed" ProgID="Equation.DSMT4" ShapeID="_x0000_i1031" DrawAspect="Content" ObjectID="_1606755245" r:id="rId4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8pt;height:33.75pt" o:ole="">
            <v:imagedata r:id="rId41" o:title=""/>
          </v:shape>
          <o:OLEObject Type="Embed" ProgID="Equation.DSMT4" ShapeID="_x0000_i1032" DrawAspect="Content" ObjectID="_1606755246" r:id="rId4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1pt;height:15.95pt" o:ole="">
            <v:imagedata r:id="rId43" o:title=""/>
          </v:shape>
          <o:OLEObject Type="Embed" ProgID="Equation.DSMT4" ShapeID="_x0000_i1033" DrawAspect="Content" ObjectID="_1606755247" r:id="rId44"/>
        </w:object>
      </w:r>
      <w:r>
        <w:rPr>
          <w:sz w:val="24"/>
          <w:szCs w:val="24"/>
        </w:rPr>
        <w:t>不影响判别效果且各类别的先验信息</w:t>
      </w:r>
      <w:r w:rsidRPr="007A14B6">
        <w:rPr>
          <w:position w:val="-12"/>
          <w:sz w:val="24"/>
        </w:rPr>
        <w:object w:dxaOrig="620" w:dyaOrig="360">
          <v:shape id="_x0000_i1034" type="#_x0000_t75" style="width:30.6pt;height:17.85pt" o:ole="">
            <v:imagedata r:id="rId45" o:title=""/>
          </v:shape>
          <o:OLEObject Type="Embed" ProgID="Equation.DSMT4" ShapeID="_x0000_i1034" DrawAspect="Content" ObjectID="_1606755248" r:id="rId4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35pt;height:17.85pt" o:ole="">
            <v:imagedata r:id="rId47" o:title=""/>
          </v:shape>
          <o:OLEObject Type="Embed" ProgID="Equation.DSMT4" ShapeID="_x0000_i1035" DrawAspect="Content" ObjectID="_1606755249" r:id="rId4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4.2pt" o:ole="">
            <v:imagedata r:id="rId49" o:title=""/>
          </v:shape>
          <o:OLEObject Type="Embed" ProgID="Equation.DSMT4" ShapeID="_x0000_i1036" DrawAspect="Content" ObjectID="_1606755250" r:id="rId50"/>
        </w:object>
      </w:r>
      <w:r w:rsidRPr="00024625">
        <w:rPr>
          <w:position w:val="-6"/>
          <w:sz w:val="24"/>
          <w:szCs w:val="24"/>
        </w:rPr>
        <w:t>，</w:t>
      </w:r>
      <w:r w:rsidRPr="00024625">
        <w:rPr>
          <w:position w:val="-10"/>
          <w:sz w:val="24"/>
          <w:szCs w:val="24"/>
        </w:rPr>
        <w:object w:dxaOrig="1060" w:dyaOrig="320">
          <v:shape id="_x0000_i1037" type="#_x0000_t75" style="width:53.5pt;height:15.95pt" o:ole="">
            <v:imagedata r:id="rId51" o:title=""/>
          </v:shape>
          <o:OLEObject Type="Embed" ProgID="Equation.DSMT4" ShapeID="_x0000_i1037" DrawAspect="Content" ObjectID="_1606755251" r:id="rId5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7pt;height:30.6pt" o:ole="">
            <v:imagedata r:id="rId53" o:title=""/>
          </v:shape>
          <o:OLEObject Type="Embed" ProgID="Equation.DSMT4" ShapeID="_x0000_i1038" DrawAspect="Content" ObjectID="_1606755252" r:id="rId5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5" o:title=""/>
          </v:shape>
          <o:OLEObject Type="Embed" ProgID="Equation.DSMT4" ShapeID="_x0000_i1039" DrawAspect="Content" ObjectID="_1606755253" r:id="rId5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95pt;height:17.85pt" o:ole="">
            <v:imagedata r:id="rId57" o:title=""/>
          </v:shape>
          <o:OLEObject Type="Embed" ProgID="Equation.DSMT4" ShapeID="_x0000_i1040" DrawAspect="Content" ObjectID="_1606755254" r:id="rId5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3pt;height:17.85pt" o:ole="">
            <v:imagedata r:id="rId59" o:title=""/>
          </v:shape>
          <o:OLEObject Type="Embed" ProgID="Equation.DSMT4" ShapeID="_x0000_i1041" DrawAspect="Content" ObjectID="_1606755255" r:id="rId6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05pt;height:15.95pt" o:ole="">
            <v:imagedata r:id="rId61" o:title=""/>
          </v:shape>
          <o:OLEObject Type="Embed" ProgID="Equation.DSMT4" ShapeID="_x0000_i1042" DrawAspect="Content" ObjectID="_1606755256" r:id="rId62"/>
        </w:object>
      </w:r>
      <w:r w:rsidRPr="007A14B6">
        <w:rPr>
          <w:rFonts w:hint="eastAsia"/>
          <w:sz w:val="24"/>
        </w:rPr>
        <w:t>且</w:t>
      </w:r>
      <w:r w:rsidRPr="00024625">
        <w:rPr>
          <w:position w:val="-10"/>
          <w:sz w:val="24"/>
          <w:szCs w:val="24"/>
        </w:rPr>
        <w:object w:dxaOrig="499" w:dyaOrig="300">
          <v:shape id="_x0000_i1043" type="#_x0000_t75" style="width:24.85pt;height:15.3pt" o:ole="">
            <v:imagedata r:id="rId63" o:title=""/>
          </v:shape>
          <o:OLEObject Type="Embed" ProgID="Equation.DSMT4" ShapeID="_x0000_i1043" DrawAspect="Content" ObjectID="_1606755257" r:id="rId64"/>
        </w:object>
      </w:r>
      <w:r>
        <w:rPr>
          <w:sz w:val="24"/>
        </w:rPr>
        <w:t>时</w:t>
      </w:r>
      <w:r w:rsidRPr="007A14B6">
        <w:rPr>
          <w:sz w:val="24"/>
        </w:rPr>
        <w:t>，</w:t>
      </w:r>
      <w:r>
        <w:rPr>
          <w:sz w:val="24"/>
        </w:rPr>
        <w:t>如果</w:t>
      </w:r>
      <w:r w:rsidRPr="007A14B6">
        <w:rPr>
          <w:position w:val="-14"/>
          <w:sz w:val="24"/>
        </w:rPr>
        <w:object w:dxaOrig="1939" w:dyaOrig="380">
          <v:shape id="_x0000_i1044" type="#_x0000_t75" style="width:97.5pt;height:18.5pt" o:ole="">
            <v:imagedata r:id="rId65" o:title=""/>
          </v:shape>
          <o:OLEObject Type="Embed" ProgID="Equation.DSMT4" ShapeID="_x0000_i1044" DrawAspect="Content" ObjectID="_1606755258" r:id="rId66"/>
        </w:object>
      </w:r>
      <w:r>
        <w:rPr>
          <w:sz w:val="24"/>
        </w:rPr>
        <w:t>则</w:t>
      </w:r>
      <w:r w:rsidRPr="007A14B6">
        <w:rPr>
          <w:sz w:val="24"/>
        </w:rPr>
        <w:t>样本</w:t>
      </w:r>
      <w:r w:rsidRPr="00024625">
        <w:rPr>
          <w:sz w:val="24"/>
        </w:rPr>
        <w:object w:dxaOrig="200" w:dyaOrig="200">
          <v:shape id="_x0000_i1045" type="#_x0000_t75" style="width:10.2pt;height:10.2pt" o:ole="">
            <v:imagedata r:id="rId55" o:title=""/>
          </v:shape>
          <o:OLEObject Type="Embed" ProgID="Equation.DSMT4" ShapeID="_x0000_i1045" DrawAspect="Content" ObjectID="_1606755259" r:id="rId6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19.8pt;height:29.95pt" o:ole="">
            <v:imagedata r:id="rId68" o:title=""/>
          </v:shape>
          <o:OLEObject Type="Embed" ProgID="Equation.DSMT4" ShapeID="_x0000_i1046" DrawAspect="Content" ObjectID="_1606755260" r:id="rId6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45pt;height:17.85pt" o:ole="">
            <v:imagedata r:id="rId70" o:title=""/>
          </v:shape>
          <o:OLEObject Type="Embed" ProgID="Equation.DSMT4" ShapeID="_x0000_i1047" DrawAspect="Content" ObjectID="_1606755261" r:id="rId71"/>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3pt" o:ole="">
            <v:imagedata r:id="rId72" o:title=""/>
          </v:shape>
          <o:OLEObject Type="Embed" ProgID="Equation.DSMT4" ShapeID="_x0000_i1048" DrawAspect="Content" ObjectID="_1606755262" r:id="rId7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7.85pt" o:ole="">
            <v:imagedata r:id="rId74" o:title=""/>
          </v:shape>
          <o:OLEObject Type="Embed" ProgID="Equation.DSMT4" ShapeID="_x0000_i1049" DrawAspect="Content" ObjectID="_1606755263" r:id="rId75"/>
        </w:object>
      </w:r>
      <w:r>
        <w:t>是簇</w:t>
      </w:r>
      <w:r>
        <w:object w:dxaOrig="260" w:dyaOrig="360">
          <v:shape id="_x0000_i1050" type="#_x0000_t75" style="width:12.75pt;height:17.85pt" o:ole="">
            <v:imagedata r:id="rId76" o:title=""/>
          </v:shape>
          <o:OLEObject Type="Embed" ProgID="Equation.DSMT4" ShapeID="_x0000_i1050" DrawAspect="Content" ObjectID="_1606755264" r:id="rId7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1pt;height:12.75pt" o:ole="">
            <v:imagedata r:id="rId78" o:title=""/>
          </v:shape>
          <o:OLEObject Type="Embed" ProgID="Equation.DSMT4" ShapeID="_x0000_i1051" DrawAspect="Content" ObjectID="_1606755265" r:id="rId7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7.85pt" o:ole="">
            <v:imagedata r:id="rId80" o:title=""/>
          </v:shape>
          <o:OLEObject Type="Embed" ProgID="Equation.DSMT4" ShapeID="_x0000_i1052" DrawAspect="Content" ObjectID="_1606755266" r:id="rId81"/>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5pt;height:17.85pt" o:ole="">
            <v:imagedata r:id="rId82" o:title=""/>
          </v:shape>
          <o:OLEObject Type="Embed" ProgID="Equation.DSMT4" ShapeID="_x0000_i1053" DrawAspect="Content" ObjectID="_1606755267" r:id="rId8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1pt;height:12.75pt" o:ole="">
            <v:imagedata r:id="rId84" o:title=""/>
          </v:shape>
          <o:OLEObject Type="Embed" ProgID="Equation.DSMT4" ShapeID="_x0000_i1054" DrawAspect="Content" ObjectID="_1606755268" r:id="rId8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pt;height:17.85pt" o:ole="">
            <v:imagedata r:id="rId86" o:title=""/>
          </v:shape>
          <o:OLEObject Type="Embed" ProgID="Equation.DSMT4" ShapeID="_x0000_i1055" DrawAspect="Content" ObjectID="_1606755269"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75pt;height:17.85pt" o:ole="">
            <v:imagedata r:id="rId88" o:title=""/>
          </v:shape>
          <o:OLEObject Type="Embed" ProgID="Equation.DSMT4" ShapeID="_x0000_i1056" DrawAspect="Content" ObjectID="_1606755270" r:id="rId8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6pt;height:73.25pt" o:ole="">
            <v:imagedata r:id="rId90" o:title=""/>
          </v:shape>
          <o:OLEObject Type="Embed" ProgID="Equation.DSMT4" ShapeID="_x0000_i1057" DrawAspect="Content" ObjectID="_1606755271" r:id="rId9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5pt" o:ole="">
            <v:imagedata r:id="rId92" o:title=""/>
          </v:shape>
          <o:OLEObject Type="Embed" ProgID="Equation.DSMT4" ShapeID="_x0000_i1058" DrawAspect="Content" ObjectID="_1606755272" r:id="rId9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pt;height:17.85pt" o:ole="">
            <v:imagedata r:id="rId94" o:title=""/>
          </v:shape>
          <o:OLEObject Type="Embed" ProgID="Equation.DSMT4" ShapeID="_x0000_i1059" DrawAspect="Content" ObjectID="_1606755273" r:id="rId95"/>
        </w:object>
      </w:r>
      <w:r w:rsidRPr="003245A4">
        <w:rPr>
          <w:sz w:val="24"/>
          <w:szCs w:val="24"/>
        </w:rPr>
        <w:t>中移动到聚类</w:t>
      </w:r>
      <w:r w:rsidR="00470DBA" w:rsidRPr="007A14B6">
        <w:rPr>
          <w:position w:val="-14"/>
        </w:rPr>
        <w:object w:dxaOrig="320" w:dyaOrig="380">
          <v:shape id="_x0000_i1060" type="#_x0000_t75" style="width:17.2pt;height:18.5pt" o:ole="">
            <v:imagedata r:id="rId96" o:title=""/>
          </v:shape>
          <o:OLEObject Type="Embed" ProgID="Equation.DSMT4" ShapeID="_x0000_i1060" DrawAspect="Content" ObjectID="_1606755274" r:id="rId9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3pt;height:17.85pt" o:ole="">
            <v:imagedata r:id="rId98" o:title=""/>
          </v:shape>
          <o:OLEObject Type="Embed" ProgID="Equation.DSMT4" ShapeID="_x0000_i1061" DrawAspect="Content" ObjectID="_1606755275" r:id="rId9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7"/>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8pt;height:17.85pt" o:ole="">
            <v:imagedata r:id="rId100" o:title=""/>
          </v:shape>
          <o:OLEObject Type="Embed" ProgID="Equation.DSMT4" ShapeID="_x0000_i1062" DrawAspect="Content" ObjectID="_1606755276" r:id="rId101"/>
        </w:object>
      </w:r>
      <w:r w:rsidR="00365605" w:rsidRPr="007A14B6">
        <w:rPr>
          <w:sz w:val="24"/>
        </w:rPr>
        <w:t>表示有标签样本集，其中</w:t>
      </w:r>
      <w:r w:rsidR="00566385" w:rsidRPr="007A14B6">
        <w:rPr>
          <w:position w:val="-12"/>
          <w:sz w:val="24"/>
        </w:rPr>
        <w:object w:dxaOrig="760" w:dyaOrig="380">
          <v:shape id="_x0000_i1063" type="#_x0000_t75" style="width:37.6pt;height:18.5pt" o:ole="">
            <v:imagedata r:id="rId102" o:title=""/>
          </v:shape>
          <o:OLEObject Type="Embed" ProgID="Equation.DSMT4" ShapeID="_x0000_i1063" DrawAspect="Content" ObjectID="_1606755277" r:id="rId103"/>
        </w:object>
      </w:r>
      <w:r w:rsidR="00365605" w:rsidRPr="007A14B6">
        <w:rPr>
          <w:sz w:val="24"/>
        </w:rPr>
        <w:t>表示特征向量，</w:t>
      </w:r>
      <w:r w:rsidR="00566385" w:rsidRPr="007A14B6">
        <w:rPr>
          <w:position w:val="-12"/>
          <w:sz w:val="24"/>
        </w:rPr>
        <w:object w:dxaOrig="240" w:dyaOrig="360">
          <v:shape id="_x0000_i1064" type="#_x0000_t75" style="width:12.1pt;height:17.85pt" o:ole="">
            <v:imagedata r:id="rId104" o:title=""/>
          </v:shape>
          <o:OLEObject Type="Embed" ProgID="Equation.DSMT4" ShapeID="_x0000_i1064" DrawAspect="Content" ObjectID="_1606755278" r:id="rId105"/>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1pt;height:17.85pt" o:ole="">
            <v:imagedata r:id="rId104" o:title=""/>
          </v:shape>
          <o:OLEObject Type="Embed" ProgID="Equation.DSMT4" ShapeID="_x0000_i1065" DrawAspect="Content" ObjectID="_1606755279" r:id="rId106"/>
        </w:object>
      </w:r>
      <w:r w:rsidR="00566385">
        <w:rPr>
          <w:sz w:val="24"/>
        </w:rPr>
        <w:t>可以表示为</w:t>
      </w:r>
      <w:r w:rsidR="00566385" w:rsidRPr="007A14B6">
        <w:rPr>
          <w:position w:val="-12"/>
          <w:sz w:val="24"/>
        </w:rPr>
        <w:object w:dxaOrig="1719" w:dyaOrig="380">
          <v:shape id="_x0000_i1066" type="#_x0000_t75" style="width:85.4pt;height:18.5pt" o:ole="">
            <v:imagedata r:id="rId107" o:title=""/>
          </v:shape>
          <o:OLEObject Type="Embed" ProgID="Equation.DSMT4" ShapeID="_x0000_i1066" DrawAspect="Content" ObjectID="_1606755280" r:id="rId10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1pt;height:17.85pt" o:ole="">
            <v:imagedata r:id="rId109" o:title=""/>
          </v:shape>
          <o:OLEObject Type="Embed" ProgID="Equation.DSMT4" ShapeID="_x0000_i1067" DrawAspect="Content" ObjectID="_1606755281" r:id="rId11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5pt;height:18.5pt" o:ole="">
            <v:imagedata r:id="rId111" o:title=""/>
          </v:shape>
          <o:OLEObject Type="Embed" ProgID="Equation.DSMT4" ShapeID="_x0000_i1068" DrawAspect="Content" ObjectID="_1606755282" r:id="rId11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5pt;height:22.95pt" o:ole="">
            <v:imagedata r:id="rId113" o:title=""/>
          </v:shape>
          <o:OLEObject Type="Embed" ProgID="Equation.DSMT4" ShapeID="_x0000_i1069" DrawAspect="Content" ObjectID="_1606755283" r:id="rId114"/>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55pt" o:ole="">
            <v:imagedata r:id="rId115" o:title=""/>
          </v:shape>
          <o:OLEObject Type="Embed" ProgID="Equation.DSMT4" ShapeID="_x0000_i1070" DrawAspect="Content" ObjectID="_1606755284" r:id="rId116"/>
        </w:object>
      </w:r>
      <w:r w:rsidR="00B41274" w:rsidRPr="007A14B6">
        <w:rPr>
          <w:sz w:val="24"/>
        </w:rPr>
        <w:t>，</w:t>
      </w:r>
      <w:r w:rsidR="00B41274" w:rsidRPr="007A14B6">
        <w:rPr>
          <w:position w:val="-6"/>
          <w:sz w:val="24"/>
        </w:rPr>
        <w:object w:dxaOrig="940" w:dyaOrig="320">
          <v:shape id="_x0000_i1071" type="#_x0000_t75" style="width:47.15pt;height:16.55pt" o:ole="">
            <v:imagedata r:id="rId117" o:title=""/>
          </v:shape>
          <o:OLEObject Type="Embed" ProgID="Equation.DSMT4" ShapeID="_x0000_i1071" DrawAspect="Content" ObjectID="_1606755285" r:id="rId11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05pt;height:16.55pt" o:ole="">
            <v:imagedata r:id="rId119" o:title=""/>
          </v:shape>
          <o:OLEObject Type="Embed" ProgID="Equation.DSMT4" ShapeID="_x0000_i1072" DrawAspect="Content" ObjectID="_1606755286" r:id="rId120"/>
        </w:object>
      </w:r>
      <w:r w:rsidRPr="007A14B6">
        <w:rPr>
          <w:sz w:val="24"/>
        </w:rPr>
        <w:t>。这里只需考虑</w:t>
      </w:r>
      <w:r w:rsidR="00B41274" w:rsidRPr="00B41274">
        <w:rPr>
          <w:position w:val="-10"/>
          <w:sz w:val="24"/>
        </w:rPr>
        <w:object w:dxaOrig="820" w:dyaOrig="320">
          <v:shape id="_x0000_i1073" type="#_x0000_t75" style="width:41.4pt;height:16.55pt" o:ole="">
            <v:imagedata r:id="rId121" o:title=""/>
          </v:shape>
          <o:OLEObject Type="Embed" ProgID="Equation.DSMT4" ShapeID="_x0000_i1073" DrawAspect="Content" ObjectID="_1606755287" r:id="rId122"/>
        </w:object>
      </w:r>
      <w:r w:rsidRPr="007A14B6">
        <w:rPr>
          <w:sz w:val="24"/>
        </w:rPr>
        <w:t>维向量</w:t>
      </w:r>
      <w:r w:rsidR="00B41274" w:rsidRPr="007A14B6">
        <w:rPr>
          <w:position w:val="-10"/>
          <w:sz w:val="24"/>
        </w:rPr>
        <w:object w:dxaOrig="2400" w:dyaOrig="360">
          <v:shape id="_x0000_i1074" type="#_x0000_t75" style="width:119.8pt;height:17.85pt" o:ole="">
            <v:imagedata r:id="rId123" o:title=""/>
          </v:shape>
          <o:OLEObject Type="Embed" ProgID="Equation.DSMT4" ShapeID="_x0000_i1074" DrawAspect="Content" ObjectID="_1606755288" r:id="rId12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1pt;height:11.45pt" o:ole="">
            <v:imagedata r:id="rId125" o:title=""/>
          </v:shape>
          <o:OLEObject Type="Embed" ProgID="Equation.DSMT4" ShapeID="_x0000_i1075" DrawAspect="Content" ObjectID="_1606755289" r:id="rId126"/>
        </w:object>
      </w:r>
      <w:r w:rsidRPr="007A14B6">
        <w:rPr>
          <w:sz w:val="24"/>
        </w:rPr>
        <w:t>进行估计</w:t>
      </w:r>
      <w:r w:rsidR="00B41274" w:rsidRPr="00B41274">
        <w:rPr>
          <w:position w:val="-14"/>
          <w:sz w:val="24"/>
        </w:rPr>
        <w:object w:dxaOrig="1640" w:dyaOrig="400">
          <v:shape id="_x0000_i1076" type="#_x0000_t75" style="width:82.2pt;height:19.75pt" o:ole="">
            <v:imagedata r:id="rId127" o:title=""/>
          </v:shape>
          <o:OLEObject Type="Embed" ProgID="Equation.DSMT4" ShapeID="_x0000_i1076" DrawAspect="Content" ObjectID="_1606755290" r:id="rId128"/>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9pt;height:29.3pt" o:ole="">
            <v:imagedata r:id="rId129" o:title=""/>
          </v:shape>
          <o:OLEObject Type="Embed" ProgID="Equation.DSMT4" ShapeID="_x0000_i1077" DrawAspect="Content" ObjectID="_1606755291" r:id="rId130"/>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65pt;height:16.55pt" o:ole="">
            <v:imagedata r:id="rId131" o:title=""/>
          </v:shape>
          <o:OLEObject Type="Embed" ProgID="Equation.DSMT4" ShapeID="_x0000_i1078" DrawAspect="Content" ObjectID="_1606755292" r:id="rId13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pt;height:19.75pt" o:ole="">
            <v:imagedata r:id="rId133" o:title=""/>
          </v:shape>
          <o:OLEObject Type="Embed" ProgID="Equation.DSMT4" ShapeID="_x0000_i1079" DrawAspect="Content" ObjectID="_1606755293" r:id="rId13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5pt" o:ole="">
            <v:imagedata r:id="rId135" o:title=""/>
          </v:shape>
          <o:OLEObject Type="Embed" ProgID="Equation.DSMT4" ShapeID="_x0000_i1080" DrawAspect="Content" ObjectID="_1606755294" r:id="rId13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15pt;height:17.85pt" o:ole="">
            <v:imagedata r:id="rId137" o:title=""/>
          </v:shape>
          <o:OLEObject Type="Embed" ProgID="Equation.DSMT4" ShapeID="_x0000_i1081" DrawAspect="Content" ObjectID="_1606755295" r:id="rId138"/>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65pt;height:17.85pt" o:ole="">
            <v:imagedata r:id="rId133" o:title=""/>
          </v:shape>
          <o:OLEObject Type="Embed" ProgID="Equation.DSMT4" ShapeID="_x0000_i1082" DrawAspect="Content" ObjectID="_1606755296" r:id="rId139"/>
        </w:object>
      </w:r>
      <w:r w:rsidRPr="007A14B6">
        <w:rPr>
          <w:rFonts w:hint="eastAsia"/>
          <w:sz w:val="24"/>
        </w:rPr>
        <w:t>进行求解，其中</w:t>
      </w:r>
      <w:r w:rsidR="001901C4" w:rsidRPr="007A14B6">
        <w:rPr>
          <w:position w:val="-10"/>
          <w:sz w:val="24"/>
        </w:rPr>
        <w:object w:dxaOrig="520" w:dyaOrig="320">
          <v:shape id="_x0000_i1083" type="#_x0000_t75" style="width:25.5pt;height:16.55pt" o:ole="">
            <v:imagedata r:id="rId135" o:title=""/>
          </v:shape>
          <o:OLEObject Type="Embed" ProgID="Equation.DSMT4" ShapeID="_x0000_i1083" DrawAspect="Content" ObjectID="_1606755297" r:id="rId140"/>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8pt;height:34.4pt" o:ole="">
            <v:imagedata r:id="rId141" o:title=""/>
          </v:shape>
          <o:OLEObject Type="Embed" ProgID="Equation.DSMT4" ShapeID="_x0000_i1084" DrawAspect="Content" ObjectID="_1606755298" r:id="rId142"/>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5pt;height:19.75pt" o:ole="">
            <v:imagedata r:id="rId143" o:title=""/>
          </v:shape>
          <o:OLEObject Type="Embed" ProgID="Equation.DSMT4" ShapeID="_x0000_i1085" DrawAspect="Content" ObjectID="_1606755299" r:id="rId144"/>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8" w:name="OLE_LINK46"/>
      <w:bookmarkStart w:id="179" w:name="OLE_LINK47"/>
      <w:r w:rsidR="001901C4" w:rsidRPr="007A14B6">
        <w:rPr>
          <w:position w:val="-10"/>
          <w:sz w:val="24"/>
        </w:rPr>
        <w:object w:dxaOrig="560" w:dyaOrig="320">
          <v:shape id="_x0000_i1086" type="#_x0000_t75" style="width:28.65pt;height:16.55pt" o:ole="">
            <v:imagedata r:id="rId145" o:title=""/>
          </v:shape>
          <o:OLEObject Type="Embed" ProgID="Equation.DSMT4" ShapeID="_x0000_i1086" DrawAspect="Content" ObjectID="_1606755300" r:id="rId146"/>
        </w:object>
      </w:r>
      <w:bookmarkEnd w:id="178"/>
      <w:bookmarkEnd w:id="179"/>
      <w:r w:rsidR="001901C4">
        <w:rPr>
          <w:rFonts w:hint="eastAsia"/>
          <w:sz w:val="24"/>
        </w:rPr>
        <w:t>使得</w:t>
      </w:r>
      <w:r w:rsidR="001901C4" w:rsidRPr="007A14B6">
        <w:rPr>
          <w:position w:val="-6"/>
          <w:sz w:val="24"/>
        </w:rPr>
        <w:object w:dxaOrig="240" w:dyaOrig="220">
          <v:shape id="_x0000_i1087" type="#_x0000_t75" style="width:12.1pt;height:11.45pt" o:ole="">
            <v:imagedata r:id="rId147" o:title=""/>
          </v:shape>
          <o:OLEObject Type="Embed" ProgID="Equation.DSMT4" ShapeID="_x0000_i1087" DrawAspect="Content" ObjectID="_1606755301" r:id="rId14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5pt" o:ole="">
            <v:imagedata r:id="rId135" o:title=""/>
          </v:shape>
          <o:OLEObject Type="Embed" ProgID="Equation.DSMT4" ShapeID="_x0000_i1088" DrawAspect="Content" ObjectID="_1606755302" r:id="rId14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65pt;height:16.55pt" o:ole="">
            <v:imagedata r:id="rId145" o:title=""/>
          </v:shape>
          <o:OLEObject Type="Embed" ProgID="Equation.DSMT4" ShapeID="_x0000_i1089" DrawAspect="Content" ObjectID="_1606755303" r:id="rId15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7pt;height:17.85pt" o:ole="">
            <v:imagedata r:id="rId151" o:title=""/>
          </v:shape>
          <o:OLEObject Type="Embed" ProgID="Equation.DSMT4" ShapeID="_x0000_i1090" DrawAspect="Content" ObjectID="_1606755304" r:id="rId152"/>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1pt;height:11.45pt" o:ole="">
            <v:imagedata r:id="rId147" o:title=""/>
          </v:shape>
          <o:OLEObject Type="Embed" ProgID="Equation.DSMT4" ShapeID="_x0000_i1091" DrawAspect="Content" ObjectID="_1606755305" r:id="rId15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80" w:name="_Toc283822304"/>
      <w:bookmarkStart w:id="181" w:name="_Toc286841602"/>
      <w:bookmarkStart w:id="182" w:name="_Toc347675182"/>
      <w:bookmarkStart w:id="183" w:name="_Toc347675264"/>
      <w:bookmarkStart w:id="184" w:name="_Toc347675329"/>
      <w:bookmarkStart w:id="185" w:name="_Toc347675405"/>
      <w:bookmarkStart w:id="186" w:name="_Toc347675447"/>
      <w:bookmarkStart w:id="187" w:name="_Toc347678641"/>
      <w:bookmarkStart w:id="188" w:name="_Toc347678797"/>
      <w:bookmarkStart w:id="189" w:name="_Toc347679568"/>
      <w:bookmarkStart w:id="190" w:name="_Toc347679797"/>
      <w:bookmarkStart w:id="191" w:name="_Toc347679867"/>
      <w:bookmarkStart w:id="192" w:name="_Toc347680174"/>
      <w:bookmarkStart w:id="193" w:name="_Toc347680241"/>
      <w:bookmarkStart w:id="194" w:name="_Toc347680331"/>
      <w:bookmarkStart w:id="195" w:name="_Toc347684298"/>
      <w:bookmarkStart w:id="196" w:name="_Toc964"/>
      <w:r>
        <w:rPr>
          <w:rStyle w:val="2CharChar"/>
          <w:color w:val="auto"/>
        </w:rPr>
        <w:t>2</w:t>
      </w:r>
      <w:r w:rsidR="00482280">
        <w:rPr>
          <w:rStyle w:val="2CharChar"/>
          <w:color w:val="auto"/>
        </w:rPr>
        <w:t xml:space="preserve">.2 </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9pt;height:13.4pt" o:ole="">
            <v:imagedata r:id="rId154" o:title=""/>
          </v:shape>
          <o:OLEObject Type="Embed" ProgID="Equation.DSMT4" ShapeID="_x0000_i1092" DrawAspect="Content" ObjectID="_1606755306" r:id="rId15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7" w:name="MTToggleStart"/>
      <w:bookmarkStart w:id="198" w:name="MTToggleEnd"/>
      <w:bookmarkEnd w:id="197"/>
      <w:bookmarkEnd w:id="198"/>
      <w:r>
        <w:tab/>
      </w:r>
      <w:r w:rsidR="00CC0C26" w:rsidRPr="00C97660">
        <w:object w:dxaOrig="1240" w:dyaOrig="680">
          <v:shape id="_x0000_i1093" type="#_x0000_t75" style="width:80.9pt;height:45.25pt" o:ole="">
            <v:imagedata r:id="rId157" o:title=""/>
          </v:shape>
          <o:OLEObject Type="Embed" ProgID="Equation.DSMT4" ShapeID="_x0000_i1093" DrawAspect="Content" ObjectID="_1606755307" r:id="rId15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3pt;height:17.85pt" o:ole="">
            <v:imagedata r:id="rId159" o:title=""/>
          </v:shape>
          <o:OLEObject Type="Embed" ProgID="Equation.DSMT4" ShapeID="_x0000_i1094" DrawAspect="Content" ObjectID="_1606755308" r:id="rId16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25pt" o:ole="">
            <v:imagedata r:id="rId161" o:title=""/>
          </v:shape>
          <o:OLEObject Type="Embed" ProgID="Equation.DSMT4" ShapeID="_x0000_i1095" DrawAspect="Content" ObjectID="_1606755309" r:id="rId16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9pt;height:41.4pt" o:ole="">
            <v:imagedata r:id="rId163" o:title=""/>
          </v:shape>
          <o:OLEObject Type="Embed" ProgID="Equation.DSMT4" ShapeID="_x0000_i1096" DrawAspect="Content" ObjectID="_1606755310" r:id="rId164"/>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2pt;height:42.7pt" o:ole="">
            <v:imagedata r:id="rId165" o:title=""/>
          </v:shape>
          <o:OLEObject Type="Embed" ProgID="Equation.DSMT4" ShapeID="_x0000_i1097" DrawAspect="Content" ObjectID="_1606755311" r:id="rId16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9.05pt" o:ole="">
            <v:imagedata r:id="rId167" o:title=""/>
          </v:shape>
          <o:OLEObject Type="Embed" ProgID="Equation.DSMT4" ShapeID="_x0000_i1098" DrawAspect="Content" ObjectID="_1606755312" r:id="rId16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8pt;height:49.05pt" o:ole="">
            <v:imagedata r:id="rId169" o:title=""/>
          </v:shape>
          <o:OLEObject Type="Embed" ProgID="Equation.DSMT4" ShapeID="_x0000_i1099" DrawAspect="Content" ObjectID="_1606755313" r:id="rId170"/>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9" w:name="_Toc283822308"/>
      <w:bookmarkStart w:id="200" w:name="_Toc286841606"/>
      <w:bookmarkStart w:id="201" w:name="_Toc347675186"/>
      <w:bookmarkStart w:id="202" w:name="_Toc347675268"/>
      <w:bookmarkStart w:id="203" w:name="_Toc347675333"/>
      <w:bookmarkStart w:id="204" w:name="_Toc347675409"/>
      <w:bookmarkStart w:id="205" w:name="_Toc347675451"/>
      <w:bookmarkStart w:id="206" w:name="_Toc347678645"/>
      <w:bookmarkStart w:id="207" w:name="_Toc347678801"/>
      <w:bookmarkStart w:id="208" w:name="_Toc347679572"/>
      <w:bookmarkStart w:id="209" w:name="_Toc347679801"/>
      <w:bookmarkStart w:id="210" w:name="_Toc347679871"/>
      <w:bookmarkStart w:id="211" w:name="_Toc347680178"/>
      <w:bookmarkStart w:id="212" w:name="_Toc347680245"/>
      <w:bookmarkStart w:id="213" w:name="_Toc347680335"/>
      <w:bookmarkStart w:id="214" w:name="_Toc347684302"/>
      <w:bookmarkStart w:id="215" w:name="_Toc17303"/>
      <w:r>
        <w:rPr>
          <w:rStyle w:val="2CharChar"/>
          <w:color w:val="auto"/>
        </w:rPr>
        <w:t>2</w:t>
      </w:r>
      <w:r w:rsidR="00482280">
        <w:rPr>
          <w:rStyle w:val="2CharChar"/>
          <w:color w:val="auto"/>
        </w:rPr>
        <w:t xml:space="preserve">.3 </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A711BC"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3" o:title="" croptop="51996f" cropbottom="1338f" cropleft="1238f" cropright="7428f"/>
            <o:lock v:ext="edit" aspectratio="f"/>
            <w10:wrap type="square"/>
          </v:shape>
          <o:OLEObject Type="Embed" ProgID="Visio.Drawing.11" ShapeID="_x0000_s1129" DrawAspect="Content" ObjectID="_1606755447" r:id="rId17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6" w:name="OLE_LINK50"/>
      <w:bookmarkStart w:id="217" w:name="OLE_LINK51"/>
      <w:r w:rsidR="000C4D8F">
        <w:t xml:space="preserve">                   </w:t>
      </w:r>
    </w:p>
    <w:p w:rsidR="000C4D8F" w:rsidRDefault="000C4D8F" w:rsidP="000E3A38">
      <w:r>
        <w:t xml:space="preserve">                     (a)                (b)            </w:t>
      </w:r>
    </w:p>
    <w:p w:rsidR="000E3A38" w:rsidRDefault="00A711BC"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7" o:title="" croptop="4928f" cropbottom="25534f" cropleft="2272f" cropright="1794f"/>
            <o:lock v:ext="edit" aspectratio="f"/>
            <w10:wrap type="square"/>
          </v:shape>
          <o:OLEObject Type="Embed" ProgID="Visio.Drawing.11" ShapeID="_x0000_s1130" DrawAspect="Content" ObjectID="_1606755448" r:id="rId178"/>
        </w:object>
      </w:r>
      <w:bookmarkEnd w:id="216"/>
      <w:bookmarkEnd w:id="217"/>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8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81" o:title="" croptop="41916f" cropbottom="1133f"/>
            <o:lock v:ext="edit" aspectratio="f"/>
          </v:shape>
          <o:OLEObject Type="Embed" ProgID="Visio.Drawing.11" ShapeID="_x0000_i1100" DrawAspect="Content" ObjectID="_1606755314" r:id="rId182"/>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8" w:name="_Toc283822309"/>
      <w:bookmarkStart w:id="219" w:name="_Toc286841607"/>
      <w:bookmarkStart w:id="220" w:name="_Toc347675187"/>
      <w:bookmarkStart w:id="221" w:name="_Toc347675269"/>
      <w:bookmarkStart w:id="222" w:name="_Toc347675334"/>
      <w:bookmarkStart w:id="223" w:name="_Toc347675410"/>
      <w:bookmarkStart w:id="224" w:name="_Toc347675452"/>
      <w:bookmarkStart w:id="225" w:name="_Toc347678646"/>
      <w:bookmarkStart w:id="226" w:name="_Toc347678802"/>
      <w:bookmarkStart w:id="227" w:name="_Toc347679573"/>
      <w:bookmarkStart w:id="228" w:name="_Toc347679802"/>
      <w:bookmarkStart w:id="229" w:name="_Toc347679872"/>
      <w:bookmarkStart w:id="230" w:name="_Toc347680179"/>
      <w:bookmarkStart w:id="231" w:name="_Toc347680246"/>
      <w:bookmarkStart w:id="232" w:name="_Toc347680336"/>
      <w:bookmarkStart w:id="233" w:name="_Toc347684303"/>
      <w:bookmarkStart w:id="234" w:name="_Toc28489"/>
      <w:r>
        <w:rPr>
          <w:color w:val="auto"/>
        </w:rPr>
        <w:t>2</w:t>
      </w:r>
      <w:r w:rsidR="00482280">
        <w:rPr>
          <w:color w:val="auto"/>
        </w:rPr>
        <w:t xml:space="preserve">.4 </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5" w:name="_Toc13854"/>
      <w:r>
        <w:lastRenderedPageBreak/>
        <w:t>2</w:t>
      </w:r>
      <w:r w:rsidR="00482280">
        <w:t>.4.1</w:t>
      </w:r>
      <w:r w:rsidR="00EA662F">
        <w:t>基于</w:t>
      </w:r>
      <w:r w:rsidR="00D052E9">
        <w:t>SVM</w:t>
      </w:r>
      <w:r w:rsidR="00D052E9">
        <w:t>的高光谱遥感分类</w:t>
      </w:r>
      <w:r w:rsidR="00482280">
        <w:t>算法</w:t>
      </w:r>
      <w:bookmarkEnd w:id="235"/>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6" w:name="_Toc8589"/>
      <w:r w:rsidRPr="00D052E9">
        <w:rPr>
          <w:color w:val="auto"/>
        </w:rPr>
        <w:t>2</w:t>
      </w:r>
      <w:r w:rsidR="00482280" w:rsidRPr="00D052E9">
        <w:rPr>
          <w:color w:val="auto"/>
        </w:rPr>
        <w:t>.4.2</w:t>
      </w:r>
      <w:bookmarkEnd w:id="236"/>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A711BC" w:rsidP="001568D9">
      <w:pPr>
        <w:widowControl/>
        <w:spacing w:line="440" w:lineRule="exact"/>
        <w:rPr>
          <w:kern w:val="0"/>
          <w:sz w:val="24"/>
          <w:szCs w:val="24"/>
        </w:rPr>
      </w:pPr>
      <w:bookmarkStart w:id="237" w:name="_Toc1642"/>
      <w:r>
        <w:pict>
          <v:shape id="_x0000_s1570" type="#_x0000_t75" style="position:absolute;left:0;text-align:left;margin-left:44.5pt;margin-top:6.7pt;width:138pt;height:136.35pt;z-index:251684864;mso-position-horizontal-relative:text;mso-position-vertical-relative:text">
            <v:imagedata r:id="rId183" o:title="origin"/>
          </v:shape>
        </w:pict>
      </w:r>
      <w:r>
        <w:pict>
          <v:shape id="_x0000_s1571" type="#_x0000_t75" style="position:absolute;left:0;text-align:left;margin-left:255.15pt;margin-top:8.95pt;width:138.55pt;height:137.45pt;z-index:251686912;mso-position-horizontal-relative:text;mso-position-vertical-relative:text">
            <v:imagedata r:id="rId184"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A711BC"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5"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7"/>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8" w:name="_Toc5872"/>
      <w:bookmarkStart w:id="239" w:name="_Toc255391374"/>
      <w:bookmarkStart w:id="240" w:name="_Toc347679575"/>
      <w:bookmarkStart w:id="241" w:name="_Toc347675271"/>
      <w:bookmarkStart w:id="242" w:name="_Toc347679874"/>
      <w:bookmarkStart w:id="243" w:name="_Toc347675412"/>
      <w:bookmarkStart w:id="244" w:name="_Toc347679711"/>
      <w:bookmarkStart w:id="245" w:name="_Toc347678804"/>
      <w:bookmarkStart w:id="246" w:name="_Toc347678648"/>
      <w:bookmarkStart w:id="247" w:name="_Toc347680181"/>
      <w:bookmarkStart w:id="248" w:name="_Toc347680248"/>
      <w:bookmarkStart w:id="249" w:name="_Toc347679804"/>
      <w:bookmarkStart w:id="250" w:name="_Toc347680338"/>
      <w:bookmarkStart w:id="251" w:name="_Toc347684305"/>
      <w:bookmarkStart w:id="252" w:name="_Toc347675189"/>
      <w:bookmarkStart w:id="253" w:name="_Toc283822322"/>
      <w:bookmarkStart w:id="254" w:name="_Toc347675454"/>
      <w:bookmarkStart w:id="255" w:name="_Toc347675336"/>
      <w:bookmarkStart w:id="256"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8"/>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7"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7"/>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1pt;height:16.55pt;mso-position-horizontal-relative:page;mso-position-vertical-relative:page" o:ole="">
            <v:imagedata r:id="rId15" o:title="" cropright="8691f"/>
          </v:shape>
          <o:OLEObject Type="Embed" ProgID="Equation.DSMT4" ShapeID="对象 1994" DrawAspect="Content" ObjectID="_1606755315" r:id="rId186">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8" w:name="_Toc12410"/>
      <w:r>
        <w:rPr>
          <w:rStyle w:val="2CharChar"/>
          <w:color w:val="auto"/>
        </w:rPr>
        <w:t>3</w:t>
      </w:r>
      <w:r w:rsidR="00482280">
        <w:rPr>
          <w:rStyle w:val="2CharChar"/>
          <w:color w:val="auto"/>
        </w:rPr>
        <w:t xml:space="preserve">.2 </w:t>
      </w:r>
      <w:bookmarkEnd w:id="258"/>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7">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9"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9"/>
      <w:r w:rsidR="00A40268">
        <w:rPr>
          <w:color w:val="auto"/>
        </w:rPr>
        <w:t>Boostin</w:t>
      </w:r>
      <w:bookmarkStart w:id="260"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A711BC"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8" o:title=""/>
          </v:shape>
          <o:OLEObject Type="Embed" ProgID="Equation.DSMT4" ShapeID="_x0000_s2012" DrawAspect="Content" ObjectID="_1606755449" r:id="rId189"/>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5pt;height:33.75pt" o:ole="">
            <v:imagedata r:id="rId190" o:title=""/>
          </v:shape>
          <o:OLEObject Type="Embed" ProgID="Equation.DSMT4" ShapeID="_x0000_i1102" DrawAspect="Content" ObjectID="_1606755316" r:id="rId191"/>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5pt;height:17.85pt" o:ole="">
            <v:imagedata r:id="rId192" o:title=""/>
          </v:shape>
          <o:OLEObject Type="Embed" ProgID="Equation.DSMT4" ShapeID="_x0000_i1103" DrawAspect="Content" ObjectID="_1606755317" r:id="rId193"/>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15pt;height:17.85pt" o:ole="">
            <v:imagedata r:id="rId194" o:title=""/>
          </v:shape>
          <o:OLEObject Type="Embed" ProgID="Equation.DSMT4" ShapeID="_x0000_i1104" DrawAspect="Content" ObjectID="_1606755318" r:id="rId195"/>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7.85pt" o:ole="">
            <v:imagedata r:id="rId196" o:title=""/>
          </v:shape>
          <o:OLEObject Type="Embed" ProgID="Equation.DSMT4" ShapeID="_x0000_i1105" DrawAspect="Content" ObjectID="_1606755319" r:id="rId197"/>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7.85pt" o:ole="">
            <v:imagedata r:id="rId198" o:title=""/>
          </v:shape>
          <o:OLEObject Type="Embed" ProgID="Equation.DSMT4" ShapeID="_x0000_i1106" DrawAspect="Content" ObjectID="_1606755320" r:id="rId199"/>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5pt;height:17.85pt" o:ole="">
            <v:imagedata r:id="rId200" o:title=""/>
          </v:shape>
          <o:OLEObject Type="Embed" ProgID="Equation.DSMT4" ShapeID="_x0000_i1107" DrawAspect="Content" ObjectID="_1606755321" r:id="rId201"/>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55pt;height:33.75pt" o:ole="">
            <v:imagedata r:id="rId202" o:title=""/>
          </v:shape>
          <o:OLEObject Type="Embed" ProgID="Equation.DSMT4" ShapeID="_x0000_i1108" DrawAspect="Content" ObjectID="_1606755322" r:id="rId203"/>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6pt;height:20.4pt" o:ole="">
            <v:imagedata r:id="rId204" o:title=""/>
          </v:shape>
          <o:OLEObject Type="Embed" ProgID="Equation.DSMT4" ShapeID="_x0000_i1109" DrawAspect="Content" ObjectID="_1606755323" r:id="rId205"/>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7.85pt" o:ole="">
            <v:imagedata r:id="rId206" o:title=""/>
          </v:shape>
          <o:OLEObject Type="Embed" ProgID="Equation.DSMT4" ShapeID="_x0000_i1110" DrawAspect="Content" ObjectID="_1606755324"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15pt;height:17.85pt" o:ole="">
            <v:imagedata r:id="rId208" o:title=""/>
          </v:shape>
          <o:OLEObject Type="Embed" ProgID="Equation.DSMT4" ShapeID="_x0000_i1111" DrawAspect="Content" ObjectID="_1606755325" r:id="rId209"/>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3pt;height:17.85pt" o:ole="">
            <v:imagedata r:id="rId210" o:title=""/>
          </v:shape>
          <o:OLEObject Type="Embed" ProgID="Equation.DSMT4" ShapeID="_x0000_i1112" DrawAspect="Content" ObjectID="_1606755326" r:id="rId211"/>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3pt;height:17.85pt" o:ole="">
            <v:imagedata r:id="rId210" o:title=""/>
          </v:shape>
          <o:OLEObject Type="Embed" ProgID="Equation.DSMT4" ShapeID="_x0000_i1113" DrawAspect="Content" ObjectID="_1606755327" r:id="rId212"/>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5pt;height:15.95pt" o:ole="">
            <v:imagedata r:id="rId213" o:title=""/>
          </v:shape>
          <o:OLEObject Type="Embed" ProgID="Equation.DSMT4" ShapeID="_x0000_i1114" DrawAspect="Content" ObjectID="_1606755328" r:id="rId214"/>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7.85pt" o:ole="">
            <v:imagedata r:id="rId215" o:title=""/>
          </v:shape>
          <o:OLEObject Type="Embed" ProgID="Equation.DSMT4" ShapeID="_x0000_i1115" DrawAspect="Content" ObjectID="_1606755329" r:id="rId216"/>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65pt;height:33.75pt" o:ole="">
            <v:imagedata r:id="rId217" o:title=""/>
          </v:shape>
          <o:OLEObject Type="Embed" ProgID="Equation.DSMT4" ShapeID="_x0000_i1116" DrawAspect="Content" ObjectID="_1606755330" r:id="rId218"/>
        </w:object>
      </w:r>
    </w:p>
    <w:p w:rsidR="00A55820" w:rsidRDefault="00A55820" w:rsidP="00A55820"/>
    <w:p w:rsidR="00482280" w:rsidRDefault="00A55820" w:rsidP="00A40268">
      <w:pPr>
        <w:pStyle w:val="3"/>
        <w:rPr>
          <w:i/>
          <w:iCs/>
        </w:rPr>
      </w:pPr>
      <w:r>
        <w:t>3.2.3</w:t>
      </w:r>
      <w:r w:rsidR="00482280">
        <w:t xml:space="preserve"> </w:t>
      </w:r>
      <w:bookmarkEnd w:id="260"/>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pt" o:ole="">
            <v:imagedata r:id="rId219" o:title=""/>
          </v:shape>
          <o:OLEObject Type="Embed" ProgID="Equation.DSMT4" ShapeID="_x0000_i1117" DrawAspect="Content" ObjectID="_1606755331" r:id="rId220"/>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6pt;height:20.4pt" o:ole="">
            <v:imagedata r:id="rId204" o:title=""/>
          </v:shape>
          <o:OLEObject Type="Embed" ProgID="Equation.DSMT4" ShapeID="_x0000_i1118" DrawAspect="Content" ObjectID="_1606755332" r:id="rId221"/>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15pt;height:15.95pt" o:ole="">
            <v:imagedata r:id="rId222" o:title=""/>
          </v:shape>
          <o:OLEObject Type="Embed" ProgID="Equation.DSMT4" ShapeID="_x0000_i1119" DrawAspect="Content" ObjectID="_1606755333" r:id="rId223"/>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75pt;height:18.5pt" o:ole="">
            <v:imagedata r:id="rId224" o:title=""/>
          </v:shape>
          <o:OLEObject Type="Embed" ProgID="Equation.DSMT4" ShapeID="_x0000_i1120" DrawAspect="Content" ObjectID="_1606755334" r:id="rId225"/>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05pt;height:33.75pt" o:ole="">
            <v:imagedata r:id="rId226" o:title=""/>
          </v:shape>
          <o:OLEObject Type="Embed" ProgID="Equation.DSMT4" ShapeID="_x0000_i1121" DrawAspect="Content" ObjectID="_1606755335" r:id="rId227"/>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95pt" o:ole="">
            <v:imagedata r:id="rId228" o:title=""/>
          </v:shape>
          <o:OLEObject Type="Embed" ProgID="Equation.DSMT4" ShapeID="_x0000_i1122" DrawAspect="Content" ObjectID="_1606755336" r:id="rId229"/>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95pt" o:ole="">
            <v:imagedata r:id="rId230" o:title=""/>
          </v:shape>
          <o:OLEObject Type="Embed" ProgID="Equation.DSMT4" ShapeID="_x0000_i1123" DrawAspect="Content" ObjectID="_1606755337" r:id="rId231"/>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1pt;height:39.5pt" o:ole="">
            <v:imagedata r:id="rId232" o:title=""/>
          </v:shape>
          <o:OLEObject Type="Embed" ProgID="Equation.DSMT4" ShapeID="_x0000_i1124" DrawAspect="Content" ObjectID="_1606755338" r:id="rId233"/>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3pt;height:17.85pt" o:ole="">
            <v:imagedata r:id="rId234" o:title=""/>
          </v:shape>
          <o:OLEObject Type="Embed" ProgID="Equation.DSMT4" ShapeID="_x0000_i1125" DrawAspect="Content" ObjectID="_1606755339" r:id="rId235"/>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45pt" o:ole="">
            <v:imagedata r:id="rId236" o:title=""/>
          </v:shape>
          <o:OLEObject Type="Embed" ProgID="Equation.DSMT4" ShapeID="_x0000_i1126" DrawAspect="Content" ObjectID="_1606755340" r:id="rId237"/>
        </w:object>
      </w:r>
      <w:r>
        <w:rPr>
          <w:sz w:val="24"/>
          <w:szCs w:val="24"/>
        </w:rPr>
        <w:t>个树的叶子结点区域</w:t>
      </w:r>
      <w:r w:rsidRPr="00F07669">
        <w:rPr>
          <w:position w:val="-14"/>
          <w:sz w:val="24"/>
          <w:szCs w:val="24"/>
        </w:rPr>
        <w:object w:dxaOrig="380" w:dyaOrig="380">
          <v:shape id="_x0000_i1127" type="#_x0000_t75" style="width:18.5pt;height:18.5pt" o:ole="">
            <v:imagedata r:id="rId238" o:title=""/>
          </v:shape>
          <o:OLEObject Type="Embed" ProgID="Equation.DSMT4" ShapeID="_x0000_i1127" DrawAspect="Content" ObjectID="_1606755341" r:id="rId239"/>
        </w:object>
      </w:r>
      <w:r>
        <w:rPr>
          <w:rFonts w:hint="eastAsia"/>
          <w:sz w:val="24"/>
          <w:szCs w:val="24"/>
        </w:rPr>
        <w:t>，</w:t>
      </w:r>
      <w:r w:rsidRPr="00F07669">
        <w:rPr>
          <w:position w:val="-10"/>
          <w:sz w:val="24"/>
          <w:szCs w:val="24"/>
        </w:rPr>
        <w:object w:dxaOrig="1140" w:dyaOrig="320">
          <v:shape id="_x0000_i1128" type="#_x0000_t75" style="width:56.7pt;height:15.95pt" o:ole="">
            <v:imagedata r:id="rId240" o:title=""/>
          </v:shape>
          <o:OLEObject Type="Embed" ProgID="Equation.DSMT4" ShapeID="_x0000_i1128" DrawAspect="Content" ObjectID="_1606755342" r:id="rId241"/>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7pt;height:15.95pt" o:ole="">
            <v:imagedata r:id="rId242" o:title=""/>
          </v:shape>
          <o:OLEObject Type="Embed" ProgID="Equation.DSMT4" ShapeID="_x0000_i1129" DrawAspect="Content" ObjectID="_1606755343" r:id="rId243"/>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1pt;height:29.95pt" o:ole="">
            <v:imagedata r:id="rId244" o:title=""/>
          </v:shape>
          <o:OLEObject Type="Embed" ProgID="Equation.DSMT4" ShapeID="_x0000_i1130" DrawAspect="Content" ObjectID="_1606755344" r:id="rId245"/>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1.85pt;height:35.05pt" o:ole="">
            <v:imagedata r:id="rId246" o:title=""/>
          </v:shape>
          <o:OLEObject Type="Embed" ProgID="Equation.DSMT4" ShapeID="_x0000_i1131" DrawAspect="Content" ObjectID="_1606755345" r:id="rId247"/>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5pt;height:35.05pt" o:ole="">
            <v:imagedata r:id="rId248" o:title=""/>
          </v:shape>
          <o:OLEObject Type="Embed" ProgID="Equation.DSMT4" ShapeID="_x0000_i1132" DrawAspect="Content" ObjectID="_1606755346" r:id="rId249"/>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1"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2" w:name="_Toc28527"/>
      <w:bookmarkEnd w:id="261"/>
      <w:r>
        <w:rPr>
          <w:rStyle w:val="2CharChar"/>
          <w:color w:val="auto"/>
        </w:rPr>
        <w:t>3</w:t>
      </w:r>
      <w:r w:rsidR="00482280">
        <w:rPr>
          <w:rStyle w:val="2CharChar"/>
          <w:color w:val="auto"/>
        </w:rPr>
        <w:t>.3</w:t>
      </w:r>
      <w:r w:rsidR="00482280">
        <w:rPr>
          <w:rStyle w:val="2CharChar"/>
          <w:rFonts w:hint="eastAsia"/>
          <w:color w:val="auto"/>
        </w:rPr>
        <w:t xml:space="preserve"> </w:t>
      </w:r>
      <w:bookmarkEnd w:id="262"/>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51">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5pt;height:14pt" o:ole="">
            <v:imagedata r:id="rId252" o:title=""/>
          </v:shape>
          <o:OLEObject Type="Embed" ProgID="Equation.DSMT4" ShapeID="_x0000_i1133" DrawAspect="Content" ObjectID="_1606755347" r:id="rId253"/>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pt;height:14pt" o:ole="">
            <v:imagedata r:id="rId254" o:title=""/>
          </v:shape>
          <o:OLEObject Type="Embed" ProgID="Equation.DSMT4" ShapeID="_x0000_i1134" DrawAspect="Content" ObjectID="_1606755348" r:id="rId255"/>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6" o:title=""/>
          </v:shape>
          <o:OLEObject Type="Embed" ProgID="Equation.DSMT4" ShapeID="_x0000_i1135" DrawAspect="Content" ObjectID="_1606755349" r:id="rId257"/>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pt" o:ole="">
            <v:imagedata r:id="rId258" o:title=""/>
          </v:shape>
          <o:OLEObject Type="Embed" ProgID="Equation.DSMT4" ShapeID="_x0000_i1136" DrawAspect="Content" ObjectID="_1606755350" r:id="rId259"/>
        </w:object>
      </w:r>
      <w:r w:rsidR="006C38CA">
        <w:rPr>
          <w:sz w:val="24"/>
        </w:rPr>
        <w:t>的矩阵分别代表该维度</w:t>
      </w:r>
      <w:r w:rsidR="006C38CA">
        <w:rPr>
          <w:sz w:val="24"/>
        </w:rPr>
        <w:lastRenderedPageBreak/>
        <w:t>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pt" o:ole="">
            <v:imagedata r:id="rId260" o:title=""/>
          </v:shape>
          <o:OLEObject Type="Embed" ProgID="Equation.DSMT4" ShapeID="_x0000_i1137" DrawAspect="Content" ObjectID="_1606755351" r:id="rId261"/>
        </w:object>
      </w:r>
      <w:r w:rsidR="006C38CA">
        <w:rPr>
          <w:sz w:val="24"/>
        </w:rPr>
        <w:t>的矩阵分别向量化为</w:t>
      </w:r>
      <w:r w:rsidR="00E24C48" w:rsidRPr="00E24C48">
        <w:rPr>
          <w:position w:val="-4"/>
          <w:sz w:val="24"/>
        </w:rPr>
        <w:object w:dxaOrig="499" w:dyaOrig="300">
          <v:shape id="_x0000_i1138" type="#_x0000_t75" style="width:24.85pt;height:15.3pt" o:ole="">
            <v:imagedata r:id="rId262" o:title=""/>
          </v:shape>
          <o:OLEObject Type="Embed" ProgID="Equation.DSMT4" ShapeID="_x0000_i1138" DrawAspect="Content" ObjectID="_1606755352" r:id="rId263"/>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pt" o:ole="">
            <v:imagedata r:id="rId264" o:title=""/>
          </v:shape>
          <o:OLEObject Type="Embed" ProgID="Equation.DSMT4" ShapeID="_x0000_i1139" DrawAspect="Content" ObjectID="_1606755353" r:id="rId265"/>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85pt;height:15.3pt" o:ole="">
            <v:imagedata r:id="rId262" o:title=""/>
          </v:shape>
          <o:OLEObject Type="Embed" ProgID="Equation.DSMT4" ShapeID="_x0000_i1140" DrawAspect="Content" ObjectID="_1606755354" r:id="rId266"/>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3pt;height:18.5pt" o:ole="">
            <v:imagedata r:id="rId267" o:title=""/>
          </v:shape>
          <o:OLEObject Type="Embed" ProgID="Equation.DSMT4" ShapeID="_x0000_i1141" DrawAspect="Content" ObjectID="_1606755355" r:id="rId268"/>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15pt;height:18.5pt" o:ole="">
            <v:imagedata r:id="rId269" o:title=""/>
          </v:shape>
          <o:OLEObject Type="Embed" ProgID="Equation.DSMT4" ShapeID="_x0000_i1142" DrawAspect="Content" ObjectID="_1606755356" r:id="rId270"/>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3pt;height:58.6pt" o:ole="">
            <v:imagedata r:id="rId271" o:title=""/>
          </v:shape>
          <o:OLEObject Type="Embed" ProgID="Equation.DSMT4" ShapeID="_x0000_i1143" DrawAspect="Content" ObjectID="_1606755357" r:id="rId272"/>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5pt" o:ole="">
            <v:imagedata r:id="rId273" o:title=""/>
          </v:shape>
          <o:OLEObject Type="Embed" ProgID="Equation.DSMT4" ShapeID="_x0000_i1144" DrawAspect="Content" ObjectID="_1606755358" r:id="rId274"/>
        </w:object>
      </w:r>
      <w:r>
        <w:rPr>
          <w:sz w:val="24"/>
        </w:rPr>
        <w:t>代表像元</w:t>
      </w:r>
      <w:r w:rsidRPr="00EB4B48">
        <w:rPr>
          <w:position w:val="-14"/>
          <w:sz w:val="24"/>
        </w:rPr>
        <w:object w:dxaOrig="300" w:dyaOrig="380">
          <v:shape id="_x0000_i1145" type="#_x0000_t75" style="width:15.3pt;height:18.5pt" o:ole="">
            <v:imagedata r:id="rId275" o:title=""/>
          </v:shape>
          <o:OLEObject Type="Embed" ProgID="Equation.DSMT4" ShapeID="_x0000_i1145" DrawAspect="Content" ObjectID="_1606755359" r:id="rId276"/>
        </w:object>
      </w:r>
      <w:r>
        <w:rPr>
          <w:sz w:val="24"/>
        </w:rPr>
        <w:t>到聚类中心</w:t>
      </w:r>
      <w:r w:rsidRPr="00EB4B48">
        <w:rPr>
          <w:position w:val="-12"/>
          <w:sz w:val="24"/>
        </w:rPr>
        <w:object w:dxaOrig="279" w:dyaOrig="360">
          <v:shape id="_x0000_i1146" type="#_x0000_t75" style="width:14pt;height:17.85pt" o:ole="">
            <v:imagedata r:id="rId277" o:title=""/>
          </v:shape>
          <o:OLEObject Type="Embed" ProgID="Equation.DSMT4" ShapeID="_x0000_i1146" DrawAspect="Content" ObjectID="_1606755360" r:id="rId278"/>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3pt;height:18.5pt" o:ole="">
            <v:imagedata r:id="rId279" o:title=""/>
          </v:shape>
          <o:OLEObject Type="Embed" ProgID="Equation.DSMT4" ShapeID="_x0000_i1147" DrawAspect="Content" ObjectID="_1606755361" r:id="rId280"/>
        </w:object>
      </w:r>
      <w:r>
        <w:rPr>
          <w:sz w:val="24"/>
        </w:rPr>
        <w:t>代表</w:t>
      </w:r>
      <w:r w:rsidRPr="00EB4B48">
        <w:rPr>
          <w:position w:val="-14"/>
          <w:sz w:val="24"/>
        </w:rPr>
        <w:object w:dxaOrig="260" w:dyaOrig="380">
          <v:shape id="_x0000_i1148" type="#_x0000_t75" style="width:12.75pt;height:18.5pt" o:ole="">
            <v:imagedata r:id="rId273" o:title=""/>
          </v:shape>
          <o:OLEObject Type="Embed" ProgID="Equation.DSMT4" ShapeID="_x0000_i1148" DrawAspect="Content" ObjectID="_1606755362" r:id="rId281"/>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3pt;height:18.5pt" o:ole="">
            <v:imagedata r:id="rId282" o:title=""/>
          </v:shape>
          <o:OLEObject Type="Embed" ProgID="Equation.DSMT4" ShapeID="_x0000_i1149" DrawAspect="Content" ObjectID="_1606755363" r:id="rId283"/>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5pt;height:12.75pt" o:ole="">
            <v:imagedata r:id="rId284" o:title=""/>
          </v:shape>
          <o:OLEObject Type="Embed" ProgID="Equation.DSMT4" ShapeID="_x0000_i1150" DrawAspect="Content" ObjectID="_1606755364" r:id="rId285"/>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6">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7" o:title=""/>
          </v:shape>
          <o:OLEObject Type="Embed" ProgID="Equation.DSMT4" ShapeID="_x0000_i1151" DrawAspect="Content" ObjectID="_1606755365" r:id="rId288"/>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15pt;height:14pt" o:ole="">
            <v:imagedata r:id="rId289" o:title=""/>
          </v:shape>
          <o:OLEObject Type="Embed" ProgID="Equation.DSMT4" ShapeID="_x0000_i1152" DrawAspect="Content" ObjectID="_1606755366" r:id="rId290"/>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pt" o:ole="">
            <v:imagedata r:id="rId291" o:title=""/>
          </v:shape>
          <o:OLEObject Type="Embed" ProgID="Equation.DSMT4" ShapeID="_x0000_i1153" DrawAspect="Content" ObjectID="_1606755367" r:id="rId292"/>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9pt;height:15.95pt" o:ole="">
            <v:imagedata r:id="rId293" o:title=""/>
          </v:shape>
          <o:OLEObject Type="Embed" ProgID="Equation.DSMT4" ShapeID="_x0000_i1154" DrawAspect="Content" ObjectID="_1606755368" r:id="rId294"/>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1pt;height:30.6pt" o:ole="">
            <v:imagedata r:id="rId295" o:title=""/>
          </v:shape>
          <o:OLEObject Type="Embed" ProgID="Equation.DSMT4" ShapeID="_x0000_i1155" DrawAspect="Content" ObjectID="_1606755369" r:id="rId296"/>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9pt;height:15.95pt" o:ole="">
            <v:imagedata r:id="rId297" o:title=""/>
          </v:shape>
          <o:OLEObject Type="Embed" ProgID="Equation.DSMT4" ShapeID="_x0000_i1156" DrawAspect="Content" ObjectID="_1606755370" r:id="rId298"/>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45pt;height:15.95pt" o:ole="">
            <v:imagedata r:id="rId299" o:title=""/>
          </v:shape>
          <o:OLEObject Type="Embed" ProgID="Equation.DSMT4" ShapeID="_x0000_i1157" DrawAspect="Content" ObjectID="_1606755371" r:id="rId300"/>
        </w:object>
      </w:r>
      <w:r>
        <w:rPr>
          <w:rFonts w:hint="eastAsia"/>
          <w:sz w:val="24"/>
        </w:rPr>
        <w:t>，</w:t>
      </w:r>
      <w:r>
        <w:rPr>
          <w:sz w:val="24"/>
        </w:rPr>
        <w:t>其中</w:t>
      </w:r>
      <w:r w:rsidRPr="004C35BA">
        <w:rPr>
          <w:position w:val="-6"/>
          <w:sz w:val="24"/>
        </w:rPr>
        <w:object w:dxaOrig="499" w:dyaOrig="279">
          <v:shape id="_x0000_i1158" type="#_x0000_t75" style="width:24.85pt;height:14pt" o:ole="">
            <v:imagedata r:id="rId301" o:title=""/>
          </v:shape>
          <o:OLEObject Type="Embed" ProgID="Equation.DSMT4" ShapeID="_x0000_i1158" DrawAspect="Content" ObjectID="_1606755372" r:id="rId302"/>
        </w:object>
      </w:r>
      <w:r>
        <w:rPr>
          <w:sz w:val="24"/>
        </w:rPr>
        <w:t>代表原始图像的行数</w:t>
      </w:r>
      <w:r>
        <w:rPr>
          <w:rFonts w:hint="eastAsia"/>
          <w:sz w:val="24"/>
        </w:rPr>
        <w:t>，</w:t>
      </w:r>
      <w:r w:rsidRPr="004C35BA">
        <w:rPr>
          <w:position w:val="-6"/>
          <w:sz w:val="24"/>
        </w:rPr>
        <w:object w:dxaOrig="440" w:dyaOrig="279">
          <v:shape id="_x0000_i1159" type="#_x0000_t75" style="width:21.65pt;height:14pt" o:ole="">
            <v:imagedata r:id="rId303" o:title=""/>
          </v:shape>
          <o:OLEObject Type="Embed" ProgID="Equation.DSMT4" ShapeID="_x0000_i1159" DrawAspect="Content" ObjectID="_1606755373" r:id="rId304"/>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9pt;height:14pt" o:ole="">
            <v:imagedata r:id="rId154" o:title=""/>
          </v:shape>
          <o:OLEObject Type="Embed" ProgID="Equation.DSMT4" ShapeID="_x0000_i1160" DrawAspect="Content" ObjectID="_1606755374" r:id="rId305"/>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5pt;height:39.5pt" o:ole="">
            <v:imagedata r:id="rId306" o:title=""/>
          </v:shape>
          <o:OLEObject Type="Embed" ProgID="Equation.DSMT4" ShapeID="_x0000_i1161" DrawAspect="Content" ObjectID="_1606755375" r:id="rId307"/>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pt;height:14pt" o:ole="">
            <v:imagedata r:id="rId308" o:title=""/>
          </v:shape>
          <o:OLEObject Type="Embed" ProgID="Equation.DSMT4" ShapeID="_x0000_i1162" DrawAspect="Content" ObjectID="_1606755376" r:id="rId309"/>
        </w:object>
      </w:r>
      <w:r>
        <w:rPr>
          <w:sz w:val="24"/>
        </w:rPr>
        <w:t>个</w:t>
      </w:r>
      <w:r>
        <w:rPr>
          <w:rFonts w:hint="eastAsia"/>
          <w:sz w:val="24"/>
        </w:rPr>
        <w:t>像元，那么相应的就有</w:t>
      </w:r>
      <w:r w:rsidRPr="003C3E69">
        <w:rPr>
          <w:position w:val="-6"/>
          <w:sz w:val="24"/>
        </w:rPr>
        <w:object w:dxaOrig="279" w:dyaOrig="279">
          <v:shape id="_x0000_i1163" type="#_x0000_t75" style="width:14pt;height:14pt" o:ole="">
            <v:imagedata r:id="rId310" o:title=""/>
          </v:shape>
          <o:OLEObject Type="Embed" ProgID="Equation.DSMT4" ShapeID="_x0000_i1163" DrawAspect="Content" ObjectID="_1606755377" r:id="rId311"/>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pt;height:14pt" o:ole="">
            <v:imagedata r:id="rId312" o:title=""/>
          </v:shape>
          <o:OLEObject Type="Embed" ProgID="Equation.DSMT4" ShapeID="_x0000_i1164" DrawAspect="Content" ObjectID="_1606755378" r:id="rId313"/>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4" o:title=""/>
          </v:shape>
          <o:OLEObject Type="Embed" ProgID="Equation.DSMT4" ShapeID="_x0000_i1165" DrawAspect="Content" ObjectID="_1606755379" r:id="rId315"/>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6" o:title=""/>
          </v:shape>
          <o:OLEObject Type="Embed" ProgID="Equation.DSMT4" ShapeID="_x0000_i1166" DrawAspect="Content" ObjectID="_1606755380" r:id="rId317"/>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3pt;height:18.5pt" o:ole="">
            <v:imagedata r:id="rId318" o:title=""/>
          </v:shape>
          <o:OLEObject Type="Embed" ProgID="Equation.DSMT4" ShapeID="_x0000_i1167" DrawAspect="Content" ObjectID="_1606755381" r:id="rId319"/>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20" o:title=""/>
          </v:shape>
          <o:OLEObject Type="Embed" ProgID="Equation.DSMT4" ShapeID="_x0000_i1168" DrawAspect="Content" ObjectID="_1606755382" r:id="rId321"/>
        </w:object>
      </w:r>
      <w:r w:rsidR="00A84BD8">
        <w:rPr>
          <w:sz w:val="24"/>
        </w:rPr>
        <w:t>维向量</w:t>
      </w:r>
      <w:r w:rsidR="00A84BD8" w:rsidRPr="00A84BD8">
        <w:rPr>
          <w:position w:val="-14"/>
          <w:sz w:val="24"/>
        </w:rPr>
        <w:object w:dxaOrig="660" w:dyaOrig="380">
          <v:shape id="_x0000_i1169" type="#_x0000_t75" style="width:33.15pt;height:18.5pt" o:ole="">
            <v:imagedata r:id="rId322" o:title=""/>
          </v:shape>
          <o:OLEObject Type="Embed" ProgID="Equation.DSMT4" ShapeID="_x0000_i1169" DrawAspect="Content" ObjectID="_1606755383" r:id="rId323"/>
        </w:object>
      </w:r>
      <w:r w:rsidR="00A84BD8">
        <w:rPr>
          <w:rFonts w:hint="eastAsia"/>
          <w:sz w:val="24"/>
        </w:rPr>
        <w:t>，</w:t>
      </w:r>
      <w:r w:rsidR="00A84BD8" w:rsidRPr="00A84BD8">
        <w:rPr>
          <w:position w:val="-14"/>
          <w:sz w:val="24"/>
        </w:rPr>
        <w:object w:dxaOrig="660" w:dyaOrig="380">
          <v:shape id="_x0000_i1170" type="#_x0000_t75" style="width:33.15pt;height:18.5pt" o:ole="">
            <v:imagedata r:id="rId324" o:title=""/>
          </v:shape>
          <o:OLEObject Type="Embed" ProgID="Equation.DSMT4" ShapeID="_x0000_i1170" DrawAspect="Content" ObjectID="_1606755384" r:id="rId325"/>
        </w:object>
      </w:r>
      <w:r w:rsidR="00A84BD8">
        <w:rPr>
          <w:sz w:val="24"/>
        </w:rPr>
        <w:t>中的</w:t>
      </w:r>
      <w:r w:rsidR="00A84BD8" w:rsidRPr="00A84BD8">
        <w:rPr>
          <w:position w:val="-4"/>
          <w:sz w:val="24"/>
        </w:rPr>
        <w:object w:dxaOrig="260" w:dyaOrig="260">
          <v:shape id="_x0000_i1171" type="#_x0000_t75" style="width:12.75pt;height:12.75pt" o:ole="">
            <v:imagedata r:id="rId326" o:title=""/>
          </v:shape>
          <o:OLEObject Type="Embed" ProgID="Equation.DSMT4" ShapeID="_x0000_i1171" DrawAspect="Content" ObjectID="_1606755385" r:id="rId327"/>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1.85pt;height:56.7pt" o:ole="">
            <v:imagedata r:id="rId271" o:title=""/>
          </v:shape>
          <o:OLEObject Type="Embed" ProgID="Equation.DSMT4" ShapeID="_x0000_i1172" DrawAspect="Content" ObjectID="_1606755386" r:id="rId328"/>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3"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3"/>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30">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31">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2">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3">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4">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5">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6">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7">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8">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9">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40">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41">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3">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4">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5">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6">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7">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8">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9"/>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50">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1pt;height:16.55pt" o:ole="">
            <v:imagedata r:id="rId352" o:title=""/>
          </v:shape>
          <o:OLEObject Type="Embed" ProgID="Equation.DSMT4" ShapeID="_x0000_i1173" DrawAspect="Content" ObjectID="_1606755387" r:id="rId353"/>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5pt;height:16.55pt" o:ole="">
            <v:imagedata r:id="rId354" o:title=""/>
          </v:shape>
          <o:OLEObject Type="Embed" ProgID="Equation.DSMT4" ShapeID="_x0000_i1174" DrawAspect="Content" ObjectID="_1606755388" r:id="rId355"/>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9pt;height:16.55pt" o:ole="">
            <v:imagedata r:id="rId356" o:title=""/>
          </v:shape>
          <o:OLEObject Type="Embed" ProgID="Equation.DSMT4" ShapeID="_x0000_i1175" DrawAspect="Content" ObjectID="_1606755389" r:id="rId357"/>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45pt;height:33.75pt" o:ole="">
            <v:imagedata r:id="rId358" o:title=""/>
          </v:shape>
          <o:OLEObject Type="Embed" ProgID="Equation.DSMT4" ShapeID="_x0000_i1176" DrawAspect="Content" ObjectID="_1606755390" r:id="rId359"/>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60">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61">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2">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3">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55pt;height:39.5pt" o:ole="">
            <v:imagedata r:id="rId364" o:title=""/>
          </v:shape>
          <o:OLEObject Type="Embed" ProgID="Equation.DSMT4" ShapeID="_x0000_i1177" DrawAspect="Content" ObjectID="_1606755391" r:id="rId365"/>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1pt;height:17.85pt" o:ole="">
            <v:imagedata r:id="rId366" o:title=""/>
          </v:shape>
          <o:OLEObject Type="Embed" ProgID="Equation.DSMT4" ShapeID="_x0000_i1178" DrawAspect="Content" ObjectID="_1606755392" r:id="rId367"/>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7pt;height:12.75pt" o:ole="">
            <v:imagedata r:id="rId368" o:title=""/>
          </v:shape>
          <o:OLEObject Type="Embed" ProgID="Equation.DSMT4" ShapeID="_x0000_i1179" DrawAspect="Content" ObjectID="_1606755393" r:id="rId369"/>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1pt;height:17.85pt" o:ole="">
            <v:imagedata r:id="rId370" o:title=""/>
          </v:shape>
          <o:OLEObject Type="Embed" ProgID="Equation.DSMT4" ShapeID="_x0000_i1180" DrawAspect="Content" ObjectID="_1606755394" r:id="rId371"/>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2">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3">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7.85pt;height:15.3pt" o:ole="">
            <v:imagedata r:id="rId374" o:title=""/>
          </v:shape>
          <o:OLEObject Type="Embed" ProgID="Equation.DSMT4" ShapeID="_x0000_i1181" DrawAspect="Content" ObjectID="_1606755395" r:id="rId375"/>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5pt;height:15.3pt" o:ole="">
            <v:imagedata r:id="rId376" o:title=""/>
          </v:shape>
          <o:OLEObject Type="Embed" ProgID="Equation.DSMT4" ShapeID="_x0000_i1182" DrawAspect="Content" ObjectID="_1606755396" r:id="rId377"/>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7.85pt;height:15.3pt" o:ole="">
            <v:imagedata r:id="rId378" o:title=""/>
          </v:shape>
          <o:OLEObject Type="Embed" ProgID="Equation.DSMT4" ShapeID="_x0000_i1183" DrawAspect="Content" ObjectID="_1606755397" r:id="rId379"/>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6.75pt;height:15.3pt" o:ole="">
            <v:imagedata r:id="rId380" o:title=""/>
          </v:shape>
          <o:OLEObject Type="Embed" ProgID="Equation.DSMT4" ShapeID="_x0000_i1184" DrawAspect="Content" ObjectID="_1606755398" r:id="rId381"/>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2pt;height:15.3pt" o:ole="">
            <v:imagedata r:id="rId382" o:title=""/>
          </v:shape>
          <o:OLEObject Type="Embed" ProgID="Equation.DSMT4" ShapeID="_x0000_i1185" DrawAspect="Content" ObjectID="_1606755399" r:id="rId383"/>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7.85pt;height:15.3pt" o:ole="">
            <v:imagedata r:id="rId384" o:title=""/>
          </v:shape>
          <o:OLEObject Type="Embed" ProgID="Equation.DSMT4" ShapeID="_x0000_i1186" DrawAspect="Content" ObjectID="_1606755400" r:id="rId385"/>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6">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65pt;height:15.3pt" o:ole="">
            <v:imagedata r:id="rId387" o:title=""/>
          </v:shape>
          <o:OLEObject Type="Embed" ProgID="Equation.DSMT4" ShapeID="_x0000_i1187" DrawAspect="Content" ObjectID="_1606755401" r:id="rId388"/>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2pt;height:15.3pt" o:ole="">
            <v:imagedata r:id="rId389" o:title=""/>
          </v:shape>
          <o:OLEObject Type="Embed" ProgID="Equation.DSMT4" ShapeID="_x0000_i1188" DrawAspect="Content" ObjectID="_1606755402" r:id="rId390"/>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65pt;height:15.3pt" o:ole="">
            <v:imagedata r:id="rId391" o:title=""/>
          </v:shape>
          <o:OLEObject Type="Embed" ProgID="Equation.DSMT4" ShapeID="_x0000_i1189" DrawAspect="Content" ObjectID="_1606755403" r:id="rId392"/>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95pt;height:15.3pt" o:ole="">
            <v:imagedata r:id="rId393" o:title=""/>
          </v:shape>
          <o:OLEObject Type="Embed" ProgID="Equation.DSMT4" ShapeID="_x0000_i1190" DrawAspect="Content" ObjectID="_1606755404" r:id="rId394"/>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5pt;height:15.3pt" o:ole="">
            <v:imagedata r:id="rId395" o:title=""/>
          </v:shape>
          <o:OLEObject Type="Embed" ProgID="Equation.DSMT4" ShapeID="_x0000_i1191" DrawAspect="Content" ObjectID="_1606755405" r:id="rId396"/>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65pt;height:15.3pt" o:ole="">
            <v:imagedata r:id="rId397" o:title=""/>
          </v:shape>
          <o:OLEObject Type="Embed" ProgID="Equation.DSMT4" ShapeID="_x0000_i1192" DrawAspect="Content" ObjectID="_1606755406" r:id="rId398"/>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9">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00">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95pt;height:15.3pt" o:ole="">
            <v:imagedata r:id="rId401" o:title=""/>
          </v:shape>
          <o:OLEObject Type="Embed" ProgID="Equation.DSMT4" ShapeID="_x0000_i1193" DrawAspect="Content" ObjectID="_1606755407" r:id="rId402"/>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5pt;height:15.3pt" o:ole="">
            <v:imagedata r:id="rId403" o:title=""/>
          </v:shape>
          <o:OLEObject Type="Embed" ProgID="Equation.DSMT4" ShapeID="_x0000_i1194" DrawAspect="Content" ObjectID="_1606755408" r:id="rId404"/>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85pt;height:15.3pt" o:ole="">
            <v:imagedata r:id="rId405" o:title=""/>
          </v:shape>
          <o:OLEObject Type="Embed" ProgID="Equation.DSMT4" ShapeID="_x0000_i1195" DrawAspect="Content" ObjectID="_1606755409" r:id="rId406"/>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00545167">
        <w:rPr>
          <w:rStyle w:val="2CharChar"/>
          <w:bCs/>
          <w:color w:val="auto"/>
        </w:rPr>
        <w:t>卷积神经网络的</w:t>
      </w:r>
      <w:r w:rsidRPr="0062467E">
        <w:rPr>
          <w:rStyle w:val="2CharChar"/>
          <w:bCs/>
          <w:color w:val="auto"/>
        </w:rPr>
        <w:t>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2pt;height:14pt" o:ole="">
            <v:imagedata r:id="rId407" o:title=""/>
          </v:shape>
          <o:OLEObject Type="Embed" ProgID="Equation.DSMT4" ShapeID="_x0000_i1196" DrawAspect="Content" ObjectID="_1606755410" r:id="rId408"/>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15pt" o:ole="">
            <v:imagedata r:id="rId409" o:title=""/>
          </v:shape>
          <o:OLEObject Type="Embed" ProgID="Equation.DSMT4" ShapeID="_x0000_i1197" DrawAspect="Content" ObjectID="_1606755411" r:id="rId410"/>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1pt;height:55.45pt" o:ole="">
            <v:imagedata r:id="rId411" o:title=""/>
          </v:shape>
          <o:OLEObject Type="Embed" ProgID="Equation.DSMT4" ShapeID="_x0000_i1198" DrawAspect="Content" ObjectID="_1606755412" r:id="rId412"/>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2pt;height:14pt" o:ole="">
            <v:imagedata r:id="rId413" o:title=""/>
          </v:shape>
          <o:OLEObject Type="Embed" ProgID="Equation.DSMT4" ShapeID="_x0000_i1199" DrawAspect="Content" ObjectID="_1606755413" r:id="rId414"/>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2pt;height:12.75pt" o:ole="">
            <v:imagedata r:id="rId415" o:title=""/>
          </v:shape>
          <o:OLEObject Type="Embed" ProgID="Equation.DSMT4" ShapeID="_x0000_i1200" DrawAspect="Content" ObjectID="_1606755414" r:id="rId416"/>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pt;height:17.85pt" o:ole="">
            <v:imagedata r:id="rId417" o:title=""/>
          </v:shape>
          <o:OLEObject Type="Embed" ProgID="Equation.DSMT4" ShapeID="_x0000_i1201" DrawAspect="Content" ObjectID="_1606755415" r:id="rId418"/>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2pt;height:14pt" o:ole="">
            <v:imagedata r:id="rId413" o:title=""/>
          </v:shape>
          <o:OLEObject Type="Embed" ProgID="Equation.DSMT4" ShapeID="_x0000_i1202" DrawAspect="Content" ObjectID="_1606755416" r:id="rId419"/>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20">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21">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2pt;height:14pt" o:ole="">
            <v:imagedata r:id="rId422" o:title=""/>
          </v:shape>
          <o:OLEObject Type="Embed" ProgID="Equation.DSMT4" ShapeID="_x0000_i1203" DrawAspect="Content" ObjectID="_1606755417" r:id="rId423"/>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2pt;height:14pt" o:ole="">
            <v:imagedata r:id="rId424" o:title=""/>
          </v:shape>
          <o:OLEObject Type="Embed" ProgID="Equation.DSMT4" ShapeID="_x0000_i1204" DrawAspect="Content" ObjectID="_1606755418" r:id="rId425"/>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2pt;height:14pt" o:ole="">
            <v:imagedata r:id="rId426" o:title=""/>
          </v:shape>
          <o:OLEObject Type="Embed" ProgID="Equation.DSMT4" ShapeID="_x0000_i1205" DrawAspect="Content" ObjectID="_1606755419" r:id="rId427"/>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2pt;height:14pt" o:ole="">
            <v:imagedata r:id="rId422" o:title=""/>
          </v:shape>
          <o:OLEObject Type="Embed" ProgID="Equation.DSMT4" ShapeID="_x0000_i1206" DrawAspect="Content" ObjectID="_1606755420" r:id="rId428"/>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2pt;height:14pt" o:ole="">
                  <v:imagedata r:id="rId429" o:title=""/>
                </v:shape>
                <o:OLEObject Type="Embed" ProgID="Equation.DSMT4" ShapeID="_x0000_i1207" DrawAspect="Content" ObjectID="_1606755421" r:id="rId430"/>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2pt;height:14pt" o:ole="">
                  <v:imagedata r:id="rId431" o:title=""/>
                </v:shape>
                <o:OLEObject Type="Embed" ProgID="Equation.DSMT4" ShapeID="_x0000_i1208" DrawAspect="Content" ObjectID="_1606755422" r:id="rId432"/>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2pt;height:14pt" o:ole="">
                  <v:imagedata r:id="rId429" o:title=""/>
                </v:shape>
                <o:OLEObject Type="Embed" ProgID="Equation.DSMT4" ShapeID="_x0000_i1209" DrawAspect="Content" ObjectID="_1606755423" r:id="rId433"/>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2pt;height:14pt" o:ole="">
                  <v:imagedata r:id="rId431" o:title=""/>
                </v:shape>
                <o:OLEObject Type="Embed" ProgID="Equation.DSMT4" ShapeID="_x0000_i1210" DrawAspect="Content" ObjectID="_1606755424" r:id="rId434"/>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2pt;height:14pt" o:ole="">
                  <v:imagedata r:id="rId429" o:title=""/>
                </v:shape>
                <o:OLEObject Type="Embed" ProgID="Equation.DSMT4" ShapeID="_x0000_i1211" DrawAspect="Content" ObjectID="_1606755425" r:id="rId435"/>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2pt;height:14pt" o:ole="">
                  <v:imagedata r:id="rId431" o:title=""/>
                </v:shape>
                <o:OLEObject Type="Embed" ProgID="Equation.DSMT4" ShapeID="_x0000_i1212" DrawAspect="Content" ObjectID="_1606755426" r:id="rId436"/>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7">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8">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9">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0">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2pt;height:14pt" o:ole="">
            <v:imagedata r:id="rId441" o:title=""/>
          </v:shape>
          <o:OLEObject Type="Embed" ProgID="Equation.DSMT4" ShapeID="_x0000_i1213" DrawAspect="Content" ObjectID="_1606755427" r:id="rId442"/>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4" type="#_x0000_t75" style="width:24.2pt;height:14pt" o:ole="">
            <v:imagedata r:id="rId443" o:title=""/>
          </v:shape>
          <o:OLEObject Type="Embed" ProgID="Equation.DSMT4" ShapeID="_x0000_i1214" DrawAspect="Content" ObjectID="_1606755428" r:id="rId444"/>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8">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5">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46">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47">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48">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7">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49">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0">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1"/>
          <w:headerReference w:type="default" r:id="rId452"/>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9"/>
      <w:r>
        <w:rPr>
          <w:rFonts w:eastAsia="黑体"/>
          <w:b w:val="0"/>
          <w:sz w:val="36"/>
          <w:szCs w:val="36"/>
        </w:rPr>
        <w:t xml:space="preserve">    </w:t>
      </w:r>
      <w:r>
        <w:rPr>
          <w:rFonts w:eastAsia="黑体"/>
          <w:b w:val="0"/>
          <w:sz w:val="36"/>
          <w:szCs w:val="36"/>
        </w:rPr>
        <w:t>论</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5" type="#_x0000_t75" style="width:12.1pt;height:16.55pt;mso-position-horizontal-relative:page;mso-position-vertical-relative:page" o:ole="">
            <v:imagedata r:id="rId13" o:title="" cropleft="6991f" cropright="6117f"/>
          </v:shape>
          <o:OLEObject Type="Embed" ProgID="Equation.DSMT4" ShapeID="对象 981" DrawAspect="Content" ObjectID="_1606755429" r:id="rId45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6" type="#_x0000_t75" style="width:12.1pt;height:15.3pt;mso-position-horizontal-relative:page;mso-position-vertical-relative:page" o:ole="">
            <v:imagedata r:id="rId19" o:title="" cropleft="6117f" cropright="6335f"/>
          </v:shape>
          <o:OLEObject Type="Embed" ProgID="Equation.DSMT4" ShapeID="对象 2158" DrawAspect="Content" ObjectID="_1606755430" r:id="rId45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7" type="#_x0000_t75" style="width:12.1pt;height:16.55pt;mso-position-horizontal-relative:page;mso-position-vertical-relative:page" o:ole="">
            <v:imagedata r:id="rId13" o:title="" cropleft="6991f" cropright="6117f"/>
          </v:shape>
          <o:OLEObject Type="Embed" ProgID="Equation.DSMT4" ShapeID="对象 892" DrawAspect="Content" ObjectID="_1606755431" r:id="rId45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8" type="#_x0000_t75" style="width:12.1pt;height:16.55pt;mso-position-horizontal-relative:page;mso-position-vertical-relative:page" o:ole="">
            <v:imagedata r:id="rId15" o:title="" cropright="8691f"/>
          </v:shape>
          <o:OLEObject Type="Embed" ProgID="Equation.DSMT4" ShapeID="对象 2053" DrawAspect="Content" ObjectID="_1606755432" r:id="rId45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9" type="#_x0000_t75" style="width:12.75pt;height:16.55pt;mso-position-horizontal-relative:page;mso-position-vertical-relative:page" o:ole="">
            <v:imagedata r:id="rId11" o:title="" cropright="9830f"/>
          </v:shape>
          <o:OLEObject Type="Embed" ProgID="Equation.DSMT4" ShapeID="对象 2052" DrawAspect="Content" ObjectID="_1606755433" r:id="rId45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0" type="#_x0000_t75" style="width:12.75pt;height:16.55pt;mso-position-horizontal-relative:page;mso-position-vertical-relative:page" o:ole="">
            <v:imagedata r:id="rId11" o:title="" cropright="9830f"/>
          </v:shape>
          <o:OLEObject Type="Embed" ProgID="Equation.DSMT4" ShapeID="对象 1781" DrawAspect="Content" ObjectID="_1606755434" r:id="rId45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1" type="#_x0000_t75" style="width:12.1pt;height:16.55pt;mso-position-horizontal-relative:page;mso-position-vertical-relative:page" o:ole="">
            <v:imagedata r:id="rId13" o:title="" cropleft="6991f" cropright="6117f"/>
          </v:shape>
          <o:OLEObject Type="Embed" ProgID="Equation.DSMT4" ShapeID="对象 893" DrawAspect="Content" ObjectID="_1606755435"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2" type="#_x0000_t75" style="width:12.1pt;height:16.55pt;mso-position-horizontal-relative:page;mso-position-vertical-relative:page" o:ole="">
            <v:imagedata r:id="rId15" o:title="" cropright="8691f"/>
          </v:shape>
          <o:OLEObject Type="Embed" ProgID="Equation.DSMT4" ShapeID="对象 2054" DrawAspect="Content" ObjectID="_1606755436" r:id="rId46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3" type="#_x0000_t75" style="width:12.1pt;height:16.55pt;mso-position-horizontal-relative:page;mso-position-vertical-relative:page" o:ole="">
            <v:imagedata r:id="rId13" o:title="" cropleft="6991f" cropright="6117f"/>
          </v:shape>
          <o:OLEObject Type="Embed" ProgID="Equation.DSMT4" ShapeID="对象 894" DrawAspect="Content" ObjectID="_1606755437" r:id="rId46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4" type="#_x0000_t75" style="width:12.1pt;height:16.55pt;mso-position-horizontal-relative:page;mso-position-vertical-relative:page" o:ole="">
            <v:imagedata r:id="rId15" o:title="" cropright="8691f"/>
          </v:shape>
          <o:OLEObject Type="Embed" ProgID="Equation.DSMT4" ShapeID="对象 2056" DrawAspect="Content" ObjectID="_1606755438" r:id="rId46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5" type="#_x0000_t75" style="width:12.1pt;height:16.55pt;mso-position-horizontal-relative:page;mso-position-vertical-relative:page" o:ole="">
            <v:imagedata r:id="rId17" o:title="" cropleft="4369f" cropright="7864f"/>
          </v:shape>
          <o:OLEObject Type="Embed" ProgID="Equation.DSMT4" ShapeID="对象 2055" DrawAspect="Content" ObjectID="_1606755439" r:id="rId46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6" type="#_x0000_t75" style="width:12.1pt;height:16.55pt;mso-position-horizontal-relative:page;mso-position-vertical-relative:page" o:ole="">
            <v:imagedata r:id="rId17" o:title="" cropleft="4369f" cropright="7864f"/>
          </v:shape>
          <o:OLEObject Type="Embed" ProgID="Equation.DSMT4" ShapeID="_x0000_i1226" DrawAspect="Content" ObjectID="_1606755440" r:id="rId46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7" type="#_x0000_t75" style="width:12.1pt;height:16.55pt;mso-position-horizontal-relative:page;mso-position-vertical-relative:page" o:ole="">
            <v:imagedata r:id="rId15" o:title="" cropright="8691f"/>
          </v:shape>
          <o:OLEObject Type="Embed" ProgID="Equation.DSMT4" ShapeID="对象 2058" DrawAspect="Content" ObjectID="_1606755441" r:id="rId4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8" type="#_x0000_t75" style="width:12.1pt;height:16.55pt;mso-position-horizontal-relative:page;mso-position-vertical-relative:page" o:ole="">
            <v:imagedata r:id="rId15" o:title="" cropright="8691f"/>
          </v:shape>
          <o:OLEObject Type="Embed" ProgID="Equation.DSMT4" ShapeID="对象 2059" DrawAspect="Content" ObjectID="_1606755442" r:id="rId46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9" type="#_x0000_t75" style="width:12.1pt;height:16.55pt;mso-position-horizontal-relative:page;mso-position-vertical-relative:page" o:ole="">
            <v:imagedata r:id="rId13" o:title="" cropleft="6991f" cropright="6117f"/>
          </v:shape>
          <o:OLEObject Type="Embed" ProgID="Equation.DSMT4" ShapeID="对象 1097" DrawAspect="Content" ObjectID="_1606755443" r:id="rId46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0" type="#_x0000_t75" style="width:12.1pt;height:16.55pt;mso-position-horizontal-relative:page;mso-position-vertical-relative:page" o:ole="">
            <v:imagedata r:id="rId17" o:title="" cropleft="4369f" cropright="7864f"/>
          </v:shape>
          <o:OLEObject Type="Embed" ProgID="Equation.DSMT4" ShapeID="对象 1098" DrawAspect="Content" ObjectID="_1606755444" r:id="rId46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1" type="#_x0000_t75" style="width:12.1pt;height:16.55pt;mso-position-horizontal-relative:page;mso-position-vertical-relative:page" o:ole="">
            <v:imagedata r:id="rId17" o:title="" cropleft="4369f" cropright="7864f"/>
          </v:shape>
          <o:OLEObject Type="Embed" ProgID="Equation.DSMT4" ShapeID="对象 1099" DrawAspect="Content" ObjectID="_1606755445" r:id="rId46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7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6EC" w:rsidRDefault="00F326EC">
      <w:r>
        <w:separator/>
      </w:r>
    </w:p>
  </w:endnote>
  <w:endnote w:type="continuationSeparator" w:id="0">
    <w:p w:rsidR="00F326EC" w:rsidRDefault="00F32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907BBC">
                            <w:t>12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7"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907BBC">
                      <w:t>12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907BBC">
                            <w:t>11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8"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A711BC" w:rsidRDefault="00A711BC">
                    <w:pPr>
                      <w:pStyle w:val="ab"/>
                    </w:pPr>
                    <w:r>
                      <w:rPr>
                        <w:rFonts w:hint="eastAsia"/>
                      </w:rPr>
                      <w:fldChar w:fldCharType="begin"/>
                    </w:r>
                    <w:r>
                      <w:rPr>
                        <w:rFonts w:hint="eastAsia"/>
                      </w:rPr>
                      <w:instrText xml:space="preserve"> PAGE  \* MERGEFORMAT </w:instrText>
                    </w:r>
                    <w:r>
                      <w:rPr>
                        <w:rFonts w:hint="eastAsia"/>
                      </w:rPr>
                      <w:fldChar w:fldCharType="separate"/>
                    </w:r>
                    <w:r w:rsidR="00907BBC">
                      <w:t>11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6EC" w:rsidRDefault="00F326EC">
      <w:r>
        <w:separator/>
      </w:r>
    </w:p>
  </w:footnote>
  <w:footnote w:type="continuationSeparator" w:id="0">
    <w:p w:rsidR="00F326EC" w:rsidRDefault="00F326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1BC" w:rsidRDefault="00A711B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3245"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2D08"/>
    <w:rsid w:val="00234558"/>
    <w:rsid w:val="00244718"/>
    <w:rsid w:val="002449BA"/>
    <w:rsid w:val="00244C4F"/>
    <w:rsid w:val="00246D98"/>
    <w:rsid w:val="002535A6"/>
    <w:rsid w:val="002548FA"/>
    <w:rsid w:val="002600CB"/>
    <w:rsid w:val="00260700"/>
    <w:rsid w:val="00266BD4"/>
    <w:rsid w:val="00271070"/>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850"/>
    <w:rsid w:val="00425B06"/>
    <w:rsid w:val="0042712F"/>
    <w:rsid w:val="004271E4"/>
    <w:rsid w:val="00427720"/>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07A79"/>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C32"/>
    <w:rsid w:val="00974D18"/>
    <w:rsid w:val="009755A5"/>
    <w:rsid w:val="009827BA"/>
    <w:rsid w:val="009870B4"/>
    <w:rsid w:val="009873DB"/>
    <w:rsid w:val="0099043C"/>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4BE"/>
    <w:rsid w:val="00A31B59"/>
    <w:rsid w:val="00A40268"/>
    <w:rsid w:val="00A42A7A"/>
    <w:rsid w:val="00A4526B"/>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78E5"/>
    <w:rsid w:val="00DA04B4"/>
    <w:rsid w:val="00DA04EE"/>
    <w:rsid w:val="00DA2BA6"/>
    <w:rsid w:val="00DA3141"/>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26EC"/>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45"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oleObject" Target="embeddings/oleObject75.bin"/><Relationship Id="rId226" Type="http://schemas.openxmlformats.org/officeDocument/2006/relationships/image" Target="media/image107.wmf"/><Relationship Id="rId433" Type="http://schemas.openxmlformats.org/officeDocument/2006/relationships/oleObject" Target="embeddings/oleObject185.bin"/><Relationship Id="rId268" Type="http://schemas.openxmlformats.org/officeDocument/2006/relationships/oleObject" Target="embeddings/oleObject117.bin"/><Relationship Id="rId32" Type="http://schemas.openxmlformats.org/officeDocument/2006/relationships/image" Target="media/image8.emf"/><Relationship Id="rId74" Type="http://schemas.openxmlformats.org/officeDocument/2006/relationships/image" Target="media/image30.wmf"/><Relationship Id="rId128" Type="http://schemas.openxmlformats.org/officeDocument/2006/relationships/oleObject" Target="embeddings/oleObject52.bin"/><Relationship Id="rId335" Type="http://schemas.openxmlformats.org/officeDocument/2006/relationships/image" Target="media/image164.PNG"/><Relationship Id="rId377" Type="http://schemas.openxmlformats.org/officeDocument/2006/relationships/oleObject" Target="embeddings/oleObject158.bin"/><Relationship Id="rId5" Type="http://schemas.openxmlformats.org/officeDocument/2006/relationships/webSettings" Target="webSettings.xml"/><Relationship Id="rId181" Type="http://schemas.openxmlformats.org/officeDocument/2006/relationships/image" Target="media/image84.emf"/><Relationship Id="rId237" Type="http://schemas.openxmlformats.org/officeDocument/2006/relationships/oleObject" Target="embeddings/oleObject102.bin"/><Relationship Id="rId402" Type="http://schemas.openxmlformats.org/officeDocument/2006/relationships/oleObject" Target="embeddings/oleObject169.bin"/><Relationship Id="rId279" Type="http://schemas.openxmlformats.org/officeDocument/2006/relationships/image" Target="media/image134.wmf"/><Relationship Id="rId444" Type="http://schemas.openxmlformats.org/officeDocument/2006/relationships/oleObject" Target="embeddings/oleObject190.bin"/><Relationship Id="rId43" Type="http://schemas.openxmlformats.org/officeDocument/2006/relationships/image" Target="media/image15.wmf"/><Relationship Id="rId139" Type="http://schemas.openxmlformats.org/officeDocument/2006/relationships/oleObject" Target="embeddings/oleObject58.bin"/><Relationship Id="rId290" Type="http://schemas.openxmlformats.org/officeDocument/2006/relationships/oleObject" Target="embeddings/oleObject128.bin"/><Relationship Id="rId304" Type="http://schemas.openxmlformats.org/officeDocument/2006/relationships/oleObject" Target="embeddings/oleObject135.bin"/><Relationship Id="rId346" Type="http://schemas.openxmlformats.org/officeDocument/2006/relationships/image" Target="media/image175.PNG"/><Relationship Id="rId388" Type="http://schemas.openxmlformats.org/officeDocument/2006/relationships/oleObject" Target="embeddings/oleObject163.bin"/><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wmf"/><Relationship Id="rId455" Type="http://schemas.openxmlformats.org/officeDocument/2006/relationships/oleObject" Target="embeddings/oleObject193.bin"/><Relationship Id="rId12" Type="http://schemas.openxmlformats.org/officeDocument/2006/relationships/oleObject" Target="embeddings/oleObject1.bin"/><Relationship Id="rId108" Type="http://schemas.openxmlformats.org/officeDocument/2006/relationships/oleObject" Target="embeddings/oleObject42.bin"/><Relationship Id="rId315" Type="http://schemas.openxmlformats.org/officeDocument/2006/relationships/oleObject" Target="embeddings/oleObject141.bin"/><Relationship Id="rId357" Type="http://schemas.openxmlformats.org/officeDocument/2006/relationships/oleObject" Target="embeddings/oleObject151.bin"/><Relationship Id="rId54" Type="http://schemas.openxmlformats.org/officeDocument/2006/relationships/oleObject" Target="embeddings/oleObject14.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7.PNG"/><Relationship Id="rId259" Type="http://schemas.openxmlformats.org/officeDocument/2006/relationships/oleObject" Target="embeddings/oleObject112.bin"/><Relationship Id="rId424" Type="http://schemas.openxmlformats.org/officeDocument/2006/relationships/image" Target="media/image221.wmf"/><Relationship Id="rId466" Type="http://schemas.openxmlformats.org/officeDocument/2006/relationships/oleObject" Target="embeddings/oleObject204.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8.bin"/><Relationship Id="rId326" Type="http://schemas.openxmlformats.org/officeDocument/2006/relationships/image" Target="media/image157.wmf"/><Relationship Id="rId65" Type="http://schemas.openxmlformats.org/officeDocument/2006/relationships/image" Target="media/image26.wmf"/><Relationship Id="rId130" Type="http://schemas.openxmlformats.org/officeDocument/2006/relationships/oleObject" Target="embeddings/oleObject53.bin"/><Relationship Id="rId368" Type="http://schemas.openxmlformats.org/officeDocument/2006/relationships/image" Target="media/image190.wmf"/><Relationship Id="rId172" Type="http://schemas.openxmlformats.org/officeDocument/2006/relationships/image" Target="media/image77.emf"/><Relationship Id="rId193" Type="http://schemas.openxmlformats.org/officeDocument/2006/relationships/oleObject" Target="embeddings/oleObject79.bin"/><Relationship Id="rId207" Type="http://schemas.openxmlformats.org/officeDocument/2006/relationships/oleObject" Target="embeddings/oleObject86.bin"/><Relationship Id="rId228" Type="http://schemas.openxmlformats.org/officeDocument/2006/relationships/image" Target="media/image108.wmf"/><Relationship Id="rId249" Type="http://schemas.openxmlformats.org/officeDocument/2006/relationships/oleObject" Target="embeddings/oleObject108.bin"/><Relationship Id="rId414" Type="http://schemas.openxmlformats.org/officeDocument/2006/relationships/oleObject" Target="embeddings/oleObject175.bin"/><Relationship Id="rId435" Type="http://schemas.openxmlformats.org/officeDocument/2006/relationships/oleObject" Target="embeddings/oleObject187.bin"/><Relationship Id="rId456" Type="http://schemas.openxmlformats.org/officeDocument/2006/relationships/oleObject" Target="embeddings/oleObject194.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281" Type="http://schemas.openxmlformats.org/officeDocument/2006/relationships/oleObject" Target="embeddings/oleObject124.bin"/><Relationship Id="rId316" Type="http://schemas.openxmlformats.org/officeDocument/2006/relationships/image" Target="media/image152.wmf"/><Relationship Id="rId337" Type="http://schemas.openxmlformats.org/officeDocument/2006/relationships/image" Target="media/image166.PNG"/><Relationship Id="rId34" Type="http://schemas.openxmlformats.org/officeDocument/2006/relationships/header" Target="header6.xml"/><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36.bin"/><Relationship Id="rId120" Type="http://schemas.openxmlformats.org/officeDocument/2006/relationships/oleObject" Target="embeddings/oleObject48.bin"/><Relationship Id="rId141" Type="http://schemas.openxmlformats.org/officeDocument/2006/relationships/image" Target="media/image62.wmf"/><Relationship Id="rId358" Type="http://schemas.openxmlformats.org/officeDocument/2006/relationships/image" Target="media/image183.wmf"/><Relationship Id="rId379" Type="http://schemas.openxmlformats.org/officeDocument/2006/relationships/oleObject" Target="embeddings/oleObject159.bin"/><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85.png"/><Relationship Id="rId218" Type="http://schemas.openxmlformats.org/officeDocument/2006/relationships/oleObject" Target="embeddings/oleObject92.bin"/><Relationship Id="rId239" Type="http://schemas.openxmlformats.org/officeDocument/2006/relationships/oleObject" Target="embeddings/oleObject103.bin"/><Relationship Id="rId390" Type="http://schemas.openxmlformats.org/officeDocument/2006/relationships/oleObject" Target="embeddings/oleObject164.bin"/><Relationship Id="rId404" Type="http://schemas.openxmlformats.org/officeDocument/2006/relationships/oleObject" Target="embeddings/oleObject170.bin"/><Relationship Id="rId425" Type="http://schemas.openxmlformats.org/officeDocument/2006/relationships/oleObject" Target="embeddings/oleObject180.bin"/><Relationship Id="rId446" Type="http://schemas.openxmlformats.org/officeDocument/2006/relationships/image" Target="media/image232.PNG"/><Relationship Id="rId467" Type="http://schemas.openxmlformats.org/officeDocument/2006/relationships/oleObject" Target="embeddings/oleObject205.bin"/><Relationship Id="rId250" Type="http://schemas.openxmlformats.org/officeDocument/2006/relationships/image" Target="media/image119.png"/><Relationship Id="rId271" Type="http://schemas.openxmlformats.org/officeDocument/2006/relationships/image" Target="media/image130.wmf"/><Relationship Id="rId292" Type="http://schemas.openxmlformats.org/officeDocument/2006/relationships/oleObject" Target="embeddings/oleObject129.bin"/><Relationship Id="rId306" Type="http://schemas.openxmlformats.org/officeDocument/2006/relationships/image" Target="media/image147.wmf"/><Relationship Id="rId24" Type="http://schemas.openxmlformats.org/officeDocument/2006/relationships/header" Target="header5.xml"/><Relationship Id="rId45" Type="http://schemas.openxmlformats.org/officeDocument/2006/relationships/image" Target="media/image16.wmf"/><Relationship Id="rId66" Type="http://schemas.openxmlformats.org/officeDocument/2006/relationships/oleObject" Target="embeddings/oleObject20.bin"/><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8.wmf"/><Relationship Id="rId327" Type="http://schemas.openxmlformats.org/officeDocument/2006/relationships/oleObject" Target="embeddings/oleObject147.bin"/><Relationship Id="rId348" Type="http://schemas.openxmlformats.org/officeDocument/2006/relationships/image" Target="media/image177.PNG"/><Relationship Id="rId369" Type="http://schemas.openxmlformats.org/officeDocument/2006/relationships/oleObject" Target="embeddings/oleObject155.bin"/><Relationship Id="rId152" Type="http://schemas.openxmlformats.org/officeDocument/2006/relationships/oleObject" Target="embeddings/oleObject66.bin"/><Relationship Id="rId173" Type="http://schemas.openxmlformats.org/officeDocument/2006/relationships/image" Target="media/image78.emf"/><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98.bin"/><Relationship Id="rId380" Type="http://schemas.openxmlformats.org/officeDocument/2006/relationships/image" Target="media/image197.wmf"/><Relationship Id="rId415" Type="http://schemas.openxmlformats.org/officeDocument/2006/relationships/image" Target="media/image216.wmf"/><Relationship Id="rId436" Type="http://schemas.openxmlformats.org/officeDocument/2006/relationships/oleObject" Target="embeddings/oleObject188.bin"/><Relationship Id="rId457" Type="http://schemas.openxmlformats.org/officeDocument/2006/relationships/oleObject" Target="embeddings/oleObject195.bin"/><Relationship Id="rId240" Type="http://schemas.openxmlformats.org/officeDocument/2006/relationships/image" Target="media/image114.wmf"/><Relationship Id="rId261" Type="http://schemas.openxmlformats.org/officeDocument/2006/relationships/oleObject" Target="embeddings/oleObject113.bin"/><Relationship Id="rId14" Type="http://schemas.openxmlformats.org/officeDocument/2006/relationships/oleObject" Target="embeddings/oleObject2.bin"/><Relationship Id="rId35" Type="http://schemas.openxmlformats.org/officeDocument/2006/relationships/image" Target="media/image9.png"/><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image" Target="media/image43.wmf"/><Relationship Id="rId282" Type="http://schemas.openxmlformats.org/officeDocument/2006/relationships/image" Target="media/image135.wmf"/><Relationship Id="rId317" Type="http://schemas.openxmlformats.org/officeDocument/2006/relationships/oleObject" Target="embeddings/oleObject142.bin"/><Relationship Id="rId338" Type="http://schemas.openxmlformats.org/officeDocument/2006/relationships/image" Target="media/image167.PNG"/><Relationship Id="rId359" Type="http://schemas.openxmlformats.org/officeDocument/2006/relationships/oleObject" Target="embeddings/oleObject152.bin"/><Relationship Id="rId8" Type="http://schemas.openxmlformats.org/officeDocument/2006/relationships/header" Target="header1.xml"/><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60.bin"/><Relationship Id="rId163" Type="http://schemas.openxmlformats.org/officeDocument/2006/relationships/image" Target="media/image72.wmf"/><Relationship Id="rId184" Type="http://schemas.openxmlformats.org/officeDocument/2006/relationships/image" Target="media/image86.png"/><Relationship Id="rId219" Type="http://schemas.openxmlformats.org/officeDocument/2006/relationships/image" Target="media/image104.wmf"/><Relationship Id="rId370" Type="http://schemas.openxmlformats.org/officeDocument/2006/relationships/image" Target="media/image191.wmf"/><Relationship Id="rId391" Type="http://schemas.openxmlformats.org/officeDocument/2006/relationships/image" Target="media/image203.wmf"/><Relationship Id="rId405" Type="http://schemas.openxmlformats.org/officeDocument/2006/relationships/image" Target="media/image211.wmf"/><Relationship Id="rId426" Type="http://schemas.openxmlformats.org/officeDocument/2006/relationships/image" Target="media/image222.wmf"/><Relationship Id="rId447" Type="http://schemas.openxmlformats.org/officeDocument/2006/relationships/image" Target="media/image233.PNG"/><Relationship Id="rId230" Type="http://schemas.openxmlformats.org/officeDocument/2006/relationships/image" Target="media/image109.wmf"/><Relationship Id="rId251" Type="http://schemas.openxmlformats.org/officeDocument/2006/relationships/image" Target="media/image120.PNG"/><Relationship Id="rId468" Type="http://schemas.openxmlformats.org/officeDocument/2006/relationships/oleObject" Target="embeddings/oleObject206.bin"/><Relationship Id="rId25" Type="http://schemas.openxmlformats.org/officeDocument/2006/relationships/footer" Target="footer3.xml"/><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oleObject" Target="embeddings/oleObject119.bin"/><Relationship Id="rId293" Type="http://schemas.openxmlformats.org/officeDocument/2006/relationships/image" Target="media/image141.wmf"/><Relationship Id="rId307" Type="http://schemas.openxmlformats.org/officeDocument/2006/relationships/oleObject" Target="embeddings/oleObject137.bin"/><Relationship Id="rId328" Type="http://schemas.openxmlformats.org/officeDocument/2006/relationships/oleObject" Target="embeddings/oleObject148.bin"/><Relationship Id="rId349" Type="http://schemas.openxmlformats.org/officeDocument/2006/relationships/header" Target="header7.xml"/><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54.bin"/><Relationship Id="rId153" Type="http://schemas.openxmlformats.org/officeDocument/2006/relationships/oleObject" Target="embeddings/oleObject67.bin"/><Relationship Id="rId174" Type="http://schemas.openxmlformats.org/officeDocument/2006/relationships/oleObject" Target="embeddings/Microsoft_Visio_2003-2010___1.vsd"/><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84.PNG"/><Relationship Id="rId381" Type="http://schemas.openxmlformats.org/officeDocument/2006/relationships/oleObject" Target="embeddings/oleObject160.bin"/><Relationship Id="rId416" Type="http://schemas.openxmlformats.org/officeDocument/2006/relationships/oleObject" Target="embeddings/oleObject176.bin"/><Relationship Id="rId220" Type="http://schemas.openxmlformats.org/officeDocument/2006/relationships/oleObject" Target="embeddings/oleObject93.bin"/><Relationship Id="rId241" Type="http://schemas.openxmlformats.org/officeDocument/2006/relationships/oleObject" Target="embeddings/oleObject104.bin"/><Relationship Id="rId437" Type="http://schemas.openxmlformats.org/officeDocument/2006/relationships/image" Target="media/image225.PNG"/><Relationship Id="rId458" Type="http://schemas.openxmlformats.org/officeDocument/2006/relationships/oleObject" Target="embeddings/oleObject196.bin"/><Relationship Id="rId15" Type="http://schemas.openxmlformats.org/officeDocument/2006/relationships/image" Target="media/image3.wmf"/><Relationship Id="rId36" Type="http://schemas.openxmlformats.org/officeDocument/2006/relationships/image" Target="media/image10.wmf"/><Relationship Id="rId57" Type="http://schemas.openxmlformats.org/officeDocument/2006/relationships/image" Target="media/image22.wmf"/><Relationship Id="rId262" Type="http://schemas.openxmlformats.org/officeDocument/2006/relationships/image" Target="media/image126.wmf"/><Relationship Id="rId283" Type="http://schemas.openxmlformats.org/officeDocument/2006/relationships/oleObject" Target="embeddings/oleObject125.bin"/><Relationship Id="rId318" Type="http://schemas.openxmlformats.org/officeDocument/2006/relationships/image" Target="media/image153.wmf"/><Relationship Id="rId339" Type="http://schemas.openxmlformats.org/officeDocument/2006/relationships/image" Target="media/image168.PNG"/><Relationship Id="rId78" Type="http://schemas.openxmlformats.org/officeDocument/2006/relationships/image" Target="media/image32.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9.bin"/><Relationship Id="rId143" Type="http://schemas.openxmlformats.org/officeDocument/2006/relationships/image" Target="media/image63.wmf"/><Relationship Id="rId164" Type="http://schemas.openxmlformats.org/officeDocument/2006/relationships/oleObject" Target="embeddings/oleObject72.bin"/><Relationship Id="rId185" Type="http://schemas.openxmlformats.org/officeDocument/2006/relationships/image" Target="media/image87.png"/><Relationship Id="rId350" Type="http://schemas.openxmlformats.org/officeDocument/2006/relationships/image" Target="media/image178.PNG"/><Relationship Id="rId371" Type="http://schemas.openxmlformats.org/officeDocument/2006/relationships/oleObject" Target="embeddings/oleObject156.bin"/><Relationship Id="rId406" Type="http://schemas.openxmlformats.org/officeDocument/2006/relationships/oleObject" Target="embeddings/oleObject171.bin"/><Relationship Id="rId9" Type="http://schemas.openxmlformats.org/officeDocument/2006/relationships/header" Target="header2.xml"/><Relationship Id="rId210" Type="http://schemas.openxmlformats.org/officeDocument/2006/relationships/image" Target="media/image100.wmf"/><Relationship Id="rId392" Type="http://schemas.openxmlformats.org/officeDocument/2006/relationships/oleObject" Target="embeddings/oleObject165.bin"/><Relationship Id="rId427" Type="http://schemas.openxmlformats.org/officeDocument/2006/relationships/oleObject" Target="embeddings/oleObject181.bin"/><Relationship Id="rId448" Type="http://schemas.openxmlformats.org/officeDocument/2006/relationships/image" Target="media/image234.PNG"/><Relationship Id="rId469" Type="http://schemas.openxmlformats.org/officeDocument/2006/relationships/oleObject" Target="embeddings/oleObject207.bin"/><Relationship Id="rId26" Type="http://schemas.openxmlformats.org/officeDocument/2006/relationships/footer" Target="footer4.xml"/><Relationship Id="rId231" Type="http://schemas.openxmlformats.org/officeDocument/2006/relationships/oleObject" Target="embeddings/oleObject99.bin"/><Relationship Id="rId252" Type="http://schemas.openxmlformats.org/officeDocument/2006/relationships/image" Target="media/image121.wmf"/><Relationship Id="rId273" Type="http://schemas.openxmlformats.org/officeDocument/2006/relationships/image" Target="media/image131.wmf"/><Relationship Id="rId294" Type="http://schemas.openxmlformats.org/officeDocument/2006/relationships/oleObject" Target="embeddings/oleObject130.bin"/><Relationship Id="rId308" Type="http://schemas.openxmlformats.org/officeDocument/2006/relationships/image" Target="media/image148.wmf"/><Relationship Id="rId329" Type="http://schemas.openxmlformats.org/officeDocument/2006/relationships/image" Target="media/image158.PNG"/><Relationship Id="rId47" Type="http://schemas.openxmlformats.org/officeDocument/2006/relationships/image" Target="media/image17.wmf"/><Relationship Id="rId68" Type="http://schemas.openxmlformats.org/officeDocument/2006/relationships/image" Target="media/image27.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59.wmf"/><Relationship Id="rId154" Type="http://schemas.openxmlformats.org/officeDocument/2006/relationships/image" Target="media/image67.wmf"/><Relationship Id="rId175" Type="http://schemas.openxmlformats.org/officeDocument/2006/relationships/image" Target="media/image79.emf"/><Relationship Id="rId340" Type="http://schemas.openxmlformats.org/officeDocument/2006/relationships/image" Target="media/image169.PNG"/><Relationship Id="rId361" Type="http://schemas.openxmlformats.org/officeDocument/2006/relationships/image" Target="media/image185.PNG"/><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8.wmf"/><Relationship Id="rId417" Type="http://schemas.openxmlformats.org/officeDocument/2006/relationships/image" Target="media/image217.wmf"/><Relationship Id="rId438" Type="http://schemas.openxmlformats.org/officeDocument/2006/relationships/image" Target="media/image226.PNG"/><Relationship Id="rId459" Type="http://schemas.openxmlformats.org/officeDocument/2006/relationships/oleObject" Target="embeddings/oleObject197.bin"/><Relationship Id="rId16" Type="http://schemas.openxmlformats.org/officeDocument/2006/relationships/oleObject" Target="embeddings/oleObject3.bin"/><Relationship Id="rId221" Type="http://schemas.openxmlformats.org/officeDocument/2006/relationships/oleObject" Target="embeddings/oleObject94.bin"/><Relationship Id="rId242" Type="http://schemas.openxmlformats.org/officeDocument/2006/relationships/image" Target="media/image115.wmf"/><Relationship Id="rId263" Type="http://schemas.openxmlformats.org/officeDocument/2006/relationships/oleObject" Target="embeddings/oleObject114.bin"/><Relationship Id="rId284" Type="http://schemas.openxmlformats.org/officeDocument/2006/relationships/image" Target="media/image136.wmf"/><Relationship Id="rId319" Type="http://schemas.openxmlformats.org/officeDocument/2006/relationships/oleObject" Target="embeddings/oleObject143.bin"/><Relationship Id="rId470" Type="http://schemas.openxmlformats.org/officeDocument/2006/relationships/header" Target="header10.xml"/><Relationship Id="rId37" Type="http://schemas.openxmlformats.org/officeDocument/2006/relationships/image" Target="media/image11.wmf"/><Relationship Id="rId58" Type="http://schemas.openxmlformats.org/officeDocument/2006/relationships/oleObject" Target="embeddings/oleObject16.bin"/><Relationship Id="rId79" Type="http://schemas.openxmlformats.org/officeDocument/2006/relationships/oleObject" Target="embeddings/oleObject27.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61.bin"/><Relationship Id="rId330" Type="http://schemas.openxmlformats.org/officeDocument/2006/relationships/image" Target="media/image159.PNG"/><Relationship Id="rId90" Type="http://schemas.openxmlformats.org/officeDocument/2006/relationships/image" Target="media/image38.wmf"/><Relationship Id="rId165" Type="http://schemas.openxmlformats.org/officeDocument/2006/relationships/image" Target="media/image73.wmf"/><Relationship Id="rId186" Type="http://schemas.openxmlformats.org/officeDocument/2006/relationships/oleObject" Target="embeddings/oleObject76.bin"/><Relationship Id="rId351" Type="http://schemas.openxmlformats.org/officeDocument/2006/relationships/image" Target="media/image179.wmf"/><Relationship Id="rId372" Type="http://schemas.openxmlformats.org/officeDocument/2006/relationships/image" Target="media/image192.PNG"/><Relationship Id="rId393" Type="http://schemas.openxmlformats.org/officeDocument/2006/relationships/image" Target="media/image204.wmf"/><Relationship Id="rId407" Type="http://schemas.openxmlformats.org/officeDocument/2006/relationships/image" Target="media/image212.wmf"/><Relationship Id="rId428" Type="http://schemas.openxmlformats.org/officeDocument/2006/relationships/oleObject" Target="embeddings/oleObject182.bin"/><Relationship Id="rId449" Type="http://schemas.openxmlformats.org/officeDocument/2006/relationships/image" Target="media/image235.PNG"/><Relationship Id="rId211" Type="http://schemas.openxmlformats.org/officeDocument/2006/relationships/oleObject" Target="embeddings/oleObject88.bin"/><Relationship Id="rId232" Type="http://schemas.openxmlformats.org/officeDocument/2006/relationships/image" Target="media/image110.wmf"/><Relationship Id="rId253" Type="http://schemas.openxmlformats.org/officeDocument/2006/relationships/oleObject" Target="embeddings/oleObject109.bin"/><Relationship Id="rId274" Type="http://schemas.openxmlformats.org/officeDocument/2006/relationships/oleObject" Target="embeddings/oleObject120.bin"/><Relationship Id="rId295" Type="http://schemas.openxmlformats.org/officeDocument/2006/relationships/image" Target="media/image142.wmf"/><Relationship Id="rId309" Type="http://schemas.openxmlformats.org/officeDocument/2006/relationships/oleObject" Target="embeddings/oleObject138.bin"/><Relationship Id="rId460" Type="http://schemas.openxmlformats.org/officeDocument/2006/relationships/oleObject" Target="embeddings/oleObject198.bin"/><Relationship Id="rId27" Type="http://schemas.openxmlformats.org/officeDocument/2006/relationships/footer" Target="footer5.xml"/><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49.wmf"/><Relationship Id="rId134" Type="http://schemas.openxmlformats.org/officeDocument/2006/relationships/oleObject" Target="embeddings/oleObject55.bin"/><Relationship Id="rId320" Type="http://schemas.openxmlformats.org/officeDocument/2006/relationships/image" Target="media/image154.wmf"/><Relationship Id="rId80" Type="http://schemas.openxmlformats.org/officeDocument/2006/relationships/image" Target="media/image33.wmf"/><Relationship Id="rId155" Type="http://schemas.openxmlformats.org/officeDocument/2006/relationships/oleObject" Target="embeddings/oleObject68.bin"/><Relationship Id="rId176" Type="http://schemas.openxmlformats.org/officeDocument/2006/relationships/image" Target="media/image80.emf"/><Relationship Id="rId197" Type="http://schemas.openxmlformats.org/officeDocument/2006/relationships/oleObject" Target="embeddings/oleObject81.bin"/><Relationship Id="rId341" Type="http://schemas.openxmlformats.org/officeDocument/2006/relationships/image" Target="media/image170.PNG"/><Relationship Id="rId362" Type="http://schemas.openxmlformats.org/officeDocument/2006/relationships/image" Target="media/image186.PNG"/><Relationship Id="rId383" Type="http://schemas.openxmlformats.org/officeDocument/2006/relationships/oleObject" Target="embeddings/oleObject161.bin"/><Relationship Id="rId418" Type="http://schemas.openxmlformats.org/officeDocument/2006/relationships/oleObject" Target="embeddings/oleObject177.bin"/><Relationship Id="rId439" Type="http://schemas.openxmlformats.org/officeDocument/2006/relationships/image" Target="media/image227.PNG"/><Relationship Id="rId201" Type="http://schemas.openxmlformats.org/officeDocument/2006/relationships/oleObject" Target="embeddings/oleObject83.bin"/><Relationship Id="rId222" Type="http://schemas.openxmlformats.org/officeDocument/2006/relationships/image" Target="media/image105.wmf"/><Relationship Id="rId243" Type="http://schemas.openxmlformats.org/officeDocument/2006/relationships/oleObject" Target="embeddings/oleObject105.bin"/><Relationship Id="rId264" Type="http://schemas.openxmlformats.org/officeDocument/2006/relationships/image" Target="media/image127.wmf"/><Relationship Id="rId285" Type="http://schemas.openxmlformats.org/officeDocument/2006/relationships/oleObject" Target="embeddings/oleObject126.bin"/><Relationship Id="rId450" Type="http://schemas.openxmlformats.org/officeDocument/2006/relationships/image" Target="media/image236.PNG"/><Relationship Id="rId471" Type="http://schemas.openxmlformats.org/officeDocument/2006/relationships/fontTable" Target="fontTable.xml"/><Relationship Id="rId17" Type="http://schemas.openxmlformats.org/officeDocument/2006/relationships/image" Target="media/image4.wmf"/><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oleObject" Target="embeddings/oleObject39.bin"/><Relationship Id="rId124" Type="http://schemas.openxmlformats.org/officeDocument/2006/relationships/oleObject" Target="embeddings/oleObject50.bin"/><Relationship Id="rId310" Type="http://schemas.openxmlformats.org/officeDocument/2006/relationships/image" Target="media/image149.wmf"/><Relationship Id="rId70" Type="http://schemas.openxmlformats.org/officeDocument/2006/relationships/image" Target="media/image28.wmf"/><Relationship Id="rId91" Type="http://schemas.openxmlformats.org/officeDocument/2006/relationships/oleObject" Target="embeddings/oleObject33.bin"/><Relationship Id="rId145" Type="http://schemas.openxmlformats.org/officeDocument/2006/relationships/image" Target="media/image64.wmf"/><Relationship Id="rId166" Type="http://schemas.openxmlformats.org/officeDocument/2006/relationships/oleObject" Target="embeddings/oleObject73.bin"/><Relationship Id="rId187" Type="http://schemas.openxmlformats.org/officeDocument/2006/relationships/image" Target="media/image88.PNG"/><Relationship Id="rId331" Type="http://schemas.openxmlformats.org/officeDocument/2006/relationships/image" Target="media/image160.PNG"/><Relationship Id="rId352" Type="http://schemas.openxmlformats.org/officeDocument/2006/relationships/image" Target="media/image180.wmf"/><Relationship Id="rId373" Type="http://schemas.openxmlformats.org/officeDocument/2006/relationships/image" Target="media/image193.PNG"/><Relationship Id="rId394" Type="http://schemas.openxmlformats.org/officeDocument/2006/relationships/oleObject" Target="embeddings/oleObject166.bin"/><Relationship Id="rId408" Type="http://schemas.openxmlformats.org/officeDocument/2006/relationships/oleObject" Target="embeddings/oleObject172.bin"/><Relationship Id="rId429" Type="http://schemas.openxmlformats.org/officeDocument/2006/relationships/image" Target="media/image223.wmf"/><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oleObject" Target="embeddings/oleObject100.bin"/><Relationship Id="rId254" Type="http://schemas.openxmlformats.org/officeDocument/2006/relationships/image" Target="media/image122.wmf"/><Relationship Id="rId440" Type="http://schemas.openxmlformats.org/officeDocument/2006/relationships/image" Target="media/image228.PNG"/><Relationship Id="rId28" Type="http://schemas.openxmlformats.org/officeDocument/2006/relationships/footer" Target="footer6.xml"/><Relationship Id="rId49" Type="http://schemas.openxmlformats.org/officeDocument/2006/relationships/image" Target="media/image18.wmf"/><Relationship Id="rId114" Type="http://schemas.openxmlformats.org/officeDocument/2006/relationships/oleObject" Target="embeddings/oleObject45.bin"/><Relationship Id="rId275" Type="http://schemas.openxmlformats.org/officeDocument/2006/relationships/image" Target="media/image132.wmf"/><Relationship Id="rId296" Type="http://schemas.openxmlformats.org/officeDocument/2006/relationships/oleObject" Target="embeddings/oleObject131.bin"/><Relationship Id="rId300" Type="http://schemas.openxmlformats.org/officeDocument/2006/relationships/oleObject" Target="embeddings/oleObject133.bin"/><Relationship Id="rId461" Type="http://schemas.openxmlformats.org/officeDocument/2006/relationships/oleObject" Target="embeddings/oleObject199.bin"/><Relationship Id="rId60" Type="http://schemas.openxmlformats.org/officeDocument/2006/relationships/oleObject" Target="embeddings/oleObject17.bin"/><Relationship Id="rId81" Type="http://schemas.openxmlformats.org/officeDocument/2006/relationships/oleObject" Target="embeddings/oleObject28.bin"/><Relationship Id="rId135" Type="http://schemas.openxmlformats.org/officeDocument/2006/relationships/image" Target="media/image60.wmf"/><Relationship Id="rId156" Type="http://schemas.openxmlformats.org/officeDocument/2006/relationships/image" Target="media/image68.wmf"/><Relationship Id="rId177" Type="http://schemas.openxmlformats.org/officeDocument/2006/relationships/image" Target="media/image81.emf"/><Relationship Id="rId198" Type="http://schemas.openxmlformats.org/officeDocument/2006/relationships/image" Target="media/image94.wmf"/><Relationship Id="rId321" Type="http://schemas.openxmlformats.org/officeDocument/2006/relationships/oleObject" Target="embeddings/oleObject144.bin"/><Relationship Id="rId342" Type="http://schemas.openxmlformats.org/officeDocument/2006/relationships/image" Target="media/image171.PNG"/><Relationship Id="rId363" Type="http://schemas.openxmlformats.org/officeDocument/2006/relationships/image" Target="media/image187.PNG"/><Relationship Id="rId384" Type="http://schemas.openxmlformats.org/officeDocument/2006/relationships/image" Target="media/image199.wmf"/><Relationship Id="rId419" Type="http://schemas.openxmlformats.org/officeDocument/2006/relationships/oleObject" Target="embeddings/oleObject178.bin"/><Relationship Id="rId202" Type="http://schemas.openxmlformats.org/officeDocument/2006/relationships/image" Target="media/image96.wmf"/><Relationship Id="rId223" Type="http://schemas.openxmlformats.org/officeDocument/2006/relationships/oleObject" Target="embeddings/oleObject95.bin"/><Relationship Id="rId244" Type="http://schemas.openxmlformats.org/officeDocument/2006/relationships/image" Target="media/image116.wmf"/><Relationship Id="rId430" Type="http://schemas.openxmlformats.org/officeDocument/2006/relationships/oleObject" Target="embeddings/oleObject183.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oleObject" Target="embeddings/oleObject115.bin"/><Relationship Id="rId286" Type="http://schemas.openxmlformats.org/officeDocument/2006/relationships/image" Target="media/image137.PNG"/><Relationship Id="rId451" Type="http://schemas.openxmlformats.org/officeDocument/2006/relationships/header" Target="header8.xml"/><Relationship Id="rId472" Type="http://schemas.openxmlformats.org/officeDocument/2006/relationships/theme" Target="theme/theme1.xml"/><Relationship Id="rId50" Type="http://schemas.openxmlformats.org/officeDocument/2006/relationships/oleObject" Target="embeddings/oleObject12.bin"/><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oleObject" Target="embeddings/oleObject62.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39.bin"/><Relationship Id="rId332" Type="http://schemas.openxmlformats.org/officeDocument/2006/relationships/image" Target="media/image161.PNG"/><Relationship Id="rId353" Type="http://schemas.openxmlformats.org/officeDocument/2006/relationships/oleObject" Target="embeddings/oleObject149.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3.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0.bin"/><Relationship Id="rId276" Type="http://schemas.openxmlformats.org/officeDocument/2006/relationships/oleObject" Target="embeddings/oleObject121.bin"/><Relationship Id="rId297" Type="http://schemas.openxmlformats.org/officeDocument/2006/relationships/image" Target="media/image143.wmf"/><Relationship Id="rId441" Type="http://schemas.openxmlformats.org/officeDocument/2006/relationships/image" Target="media/image229.wmf"/><Relationship Id="rId462" Type="http://schemas.openxmlformats.org/officeDocument/2006/relationships/oleObject" Target="embeddings/oleObject200.bin"/><Relationship Id="rId40" Type="http://schemas.openxmlformats.org/officeDocument/2006/relationships/oleObject" Target="embeddings/oleObject7.bin"/><Relationship Id="rId115" Type="http://schemas.openxmlformats.org/officeDocument/2006/relationships/image" Target="media/image50.wmf"/><Relationship Id="rId136" Type="http://schemas.openxmlformats.org/officeDocument/2006/relationships/oleObject" Target="embeddings/oleObject56.bin"/><Relationship Id="rId157" Type="http://schemas.openxmlformats.org/officeDocument/2006/relationships/image" Target="media/image69.wmf"/><Relationship Id="rId178" Type="http://schemas.openxmlformats.org/officeDocument/2006/relationships/oleObject" Target="embeddings/Microsoft_Visio_2003-2010___2.vsd"/><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2.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62.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6.bin"/><Relationship Id="rId266" Type="http://schemas.openxmlformats.org/officeDocument/2006/relationships/oleObject" Target="embeddings/oleObject116.bin"/><Relationship Id="rId287" Type="http://schemas.openxmlformats.org/officeDocument/2006/relationships/image" Target="media/image138.wmf"/><Relationship Id="rId410" Type="http://schemas.openxmlformats.org/officeDocument/2006/relationships/oleObject" Target="embeddings/oleObject173.bin"/><Relationship Id="rId431" Type="http://schemas.openxmlformats.org/officeDocument/2006/relationships/image" Target="media/image224.wmf"/><Relationship Id="rId452" Type="http://schemas.openxmlformats.org/officeDocument/2006/relationships/header" Target="header9.xml"/><Relationship Id="rId30" Type="http://schemas.openxmlformats.org/officeDocument/2006/relationships/image" Target="media/image7.png"/><Relationship Id="rId105" Type="http://schemas.openxmlformats.org/officeDocument/2006/relationships/oleObject" Target="embeddings/oleObject40.bin"/><Relationship Id="rId126" Type="http://schemas.openxmlformats.org/officeDocument/2006/relationships/oleObject" Target="embeddings/oleObject51.bin"/><Relationship Id="rId147" Type="http://schemas.openxmlformats.org/officeDocument/2006/relationships/image" Target="media/image65.wmf"/><Relationship Id="rId168" Type="http://schemas.openxmlformats.org/officeDocument/2006/relationships/oleObject" Target="embeddings/oleObject74.bin"/><Relationship Id="rId312" Type="http://schemas.openxmlformats.org/officeDocument/2006/relationships/image" Target="media/image150.wmf"/><Relationship Id="rId333" Type="http://schemas.openxmlformats.org/officeDocument/2006/relationships/image" Target="media/image162.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4.bin"/><Relationship Id="rId189" Type="http://schemas.openxmlformats.org/officeDocument/2006/relationships/oleObject" Target="embeddings/oleObject77.bin"/><Relationship Id="rId375" Type="http://schemas.openxmlformats.org/officeDocument/2006/relationships/oleObject" Target="embeddings/oleObject157.bin"/><Relationship Id="rId396" Type="http://schemas.openxmlformats.org/officeDocument/2006/relationships/oleObject" Target="embeddings/oleObject167.bin"/><Relationship Id="rId3" Type="http://schemas.openxmlformats.org/officeDocument/2006/relationships/styles" Target="styles.xml"/><Relationship Id="rId214" Type="http://schemas.openxmlformats.org/officeDocument/2006/relationships/oleObject" Target="embeddings/oleObject90.bin"/><Relationship Id="rId235" Type="http://schemas.openxmlformats.org/officeDocument/2006/relationships/oleObject" Target="embeddings/oleObject101.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2.bin"/><Relationship Id="rId400" Type="http://schemas.openxmlformats.org/officeDocument/2006/relationships/image" Target="media/image208.PNG"/><Relationship Id="rId421" Type="http://schemas.openxmlformats.org/officeDocument/2006/relationships/image" Target="media/image219.PNG"/><Relationship Id="rId442" Type="http://schemas.openxmlformats.org/officeDocument/2006/relationships/oleObject" Target="embeddings/oleObject189.bin"/><Relationship Id="rId463" Type="http://schemas.openxmlformats.org/officeDocument/2006/relationships/oleObject" Target="embeddings/oleObject201.bin"/><Relationship Id="rId116" Type="http://schemas.openxmlformats.org/officeDocument/2006/relationships/oleObject" Target="embeddings/oleObject46.bin"/><Relationship Id="rId137" Type="http://schemas.openxmlformats.org/officeDocument/2006/relationships/image" Target="media/image61.wmf"/><Relationship Id="rId158" Type="http://schemas.openxmlformats.org/officeDocument/2006/relationships/oleObject" Target="embeddings/oleObject69.bin"/><Relationship Id="rId302" Type="http://schemas.openxmlformats.org/officeDocument/2006/relationships/oleObject" Target="embeddings/oleObject134.bin"/><Relationship Id="rId323" Type="http://schemas.openxmlformats.org/officeDocument/2006/relationships/oleObject" Target="embeddings/oleObject145.bin"/><Relationship Id="rId344" Type="http://schemas.openxmlformats.org/officeDocument/2006/relationships/image" Target="media/image173.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8.bin"/><Relationship Id="rId83" Type="http://schemas.openxmlformats.org/officeDocument/2006/relationships/oleObject" Target="embeddings/oleObject29.bin"/><Relationship Id="rId179" Type="http://schemas.openxmlformats.org/officeDocument/2006/relationships/image" Target="media/image82.emf"/><Relationship Id="rId365" Type="http://schemas.openxmlformats.org/officeDocument/2006/relationships/oleObject" Target="embeddings/oleObject153.bin"/><Relationship Id="rId386" Type="http://schemas.openxmlformats.org/officeDocument/2006/relationships/image" Target="media/image200.PNG"/><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6.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7.bin"/><Relationship Id="rId411" Type="http://schemas.openxmlformats.org/officeDocument/2006/relationships/image" Target="media/image214.wmf"/><Relationship Id="rId432" Type="http://schemas.openxmlformats.org/officeDocument/2006/relationships/oleObject" Target="embeddings/oleObject184.bin"/><Relationship Id="rId453" Type="http://schemas.openxmlformats.org/officeDocument/2006/relationships/oleObject" Target="embeddings/oleObject191.bin"/><Relationship Id="rId106" Type="http://schemas.openxmlformats.org/officeDocument/2006/relationships/oleObject" Target="embeddings/oleObject41.bin"/><Relationship Id="rId127" Type="http://schemas.openxmlformats.org/officeDocument/2006/relationships/image" Target="media/image56.wmf"/><Relationship Id="rId313" Type="http://schemas.openxmlformats.org/officeDocument/2006/relationships/oleObject" Target="embeddings/oleObject140.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0.wmf"/><Relationship Id="rId148" Type="http://schemas.openxmlformats.org/officeDocument/2006/relationships/oleObject" Target="embeddings/oleObject63.bin"/><Relationship Id="rId169" Type="http://schemas.openxmlformats.org/officeDocument/2006/relationships/image" Target="media/image75.wmf"/><Relationship Id="rId334" Type="http://schemas.openxmlformats.org/officeDocument/2006/relationships/image" Target="media/image163.PNG"/><Relationship Id="rId355" Type="http://schemas.openxmlformats.org/officeDocument/2006/relationships/oleObject" Target="embeddings/oleObject150.bin"/><Relationship Id="rId376" Type="http://schemas.openxmlformats.org/officeDocument/2006/relationships/image" Target="media/image195.wmf"/><Relationship Id="rId397" Type="http://schemas.openxmlformats.org/officeDocument/2006/relationships/image" Target="media/image206.wmf"/><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1.bin"/><Relationship Id="rId278" Type="http://schemas.openxmlformats.org/officeDocument/2006/relationships/oleObject" Target="embeddings/oleObject122.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image" Target="media/image230.wmf"/><Relationship Id="rId464" Type="http://schemas.openxmlformats.org/officeDocument/2006/relationships/oleObject" Target="embeddings/oleObject202.bin"/><Relationship Id="rId303" Type="http://schemas.openxmlformats.org/officeDocument/2006/relationships/image" Target="media/image146.wmf"/><Relationship Id="rId42" Type="http://schemas.openxmlformats.org/officeDocument/2006/relationships/oleObject" Target="embeddings/oleObject8.bin"/><Relationship Id="rId84" Type="http://schemas.openxmlformats.org/officeDocument/2006/relationships/image" Target="media/image35.wmf"/><Relationship Id="rId138" Type="http://schemas.openxmlformats.org/officeDocument/2006/relationships/oleObject" Target="embeddings/oleObject57.bin"/><Relationship Id="rId345" Type="http://schemas.openxmlformats.org/officeDocument/2006/relationships/image" Target="media/image174.PNG"/><Relationship Id="rId387" Type="http://schemas.openxmlformats.org/officeDocument/2006/relationships/image" Target="media/image201.wmf"/><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7.bin"/><Relationship Id="rId412" Type="http://schemas.openxmlformats.org/officeDocument/2006/relationships/oleObject" Target="embeddings/oleObject174.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192.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oleObject" Target="embeddings/oleObject64.bin"/><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oleObject" Target="embeddings/oleObject168.bin"/><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oleObject" Target="embeddings/oleObject91.bin"/><Relationship Id="rId423" Type="http://schemas.openxmlformats.org/officeDocument/2006/relationships/oleObject" Target="embeddings/oleObject179.bin"/><Relationship Id="rId258" Type="http://schemas.openxmlformats.org/officeDocument/2006/relationships/image" Target="media/image124.wmf"/><Relationship Id="rId465" Type="http://schemas.openxmlformats.org/officeDocument/2006/relationships/oleObject" Target="embeddings/oleObject203.bin"/><Relationship Id="rId22" Type="http://schemas.openxmlformats.org/officeDocument/2006/relationships/footer" Target="footer1.xml"/><Relationship Id="rId64" Type="http://schemas.openxmlformats.org/officeDocument/2006/relationships/oleObject" Target="embeddings/oleObject19.bin"/><Relationship Id="rId118" Type="http://schemas.openxmlformats.org/officeDocument/2006/relationships/oleObject" Target="embeddings/oleObject47.bin"/><Relationship Id="rId325" Type="http://schemas.openxmlformats.org/officeDocument/2006/relationships/oleObject" Target="embeddings/oleObject146.bin"/><Relationship Id="rId367" Type="http://schemas.openxmlformats.org/officeDocument/2006/relationships/oleObject" Target="embeddings/oleObject154.bin"/><Relationship Id="rId171" Type="http://schemas.openxmlformats.org/officeDocument/2006/relationships/image" Target="media/image76.png"/><Relationship Id="rId227" Type="http://schemas.openxmlformats.org/officeDocument/2006/relationships/oleObject" Target="embeddings/oleObject97.bin"/><Relationship Id="rId269" Type="http://schemas.openxmlformats.org/officeDocument/2006/relationships/image" Target="media/image129.wmf"/><Relationship Id="rId434" Type="http://schemas.openxmlformats.org/officeDocument/2006/relationships/oleObject" Target="embeddings/oleObject186.bin"/><Relationship Id="rId33" Type="http://schemas.openxmlformats.org/officeDocument/2006/relationships/package" Target="embeddings/Microsoft_Visio___1.vsdx"/><Relationship Id="rId129" Type="http://schemas.openxmlformats.org/officeDocument/2006/relationships/image" Target="media/image57.wmf"/><Relationship Id="rId280" Type="http://schemas.openxmlformats.org/officeDocument/2006/relationships/oleObject" Target="embeddings/oleObject123.bin"/><Relationship Id="rId336" Type="http://schemas.openxmlformats.org/officeDocument/2006/relationships/image" Target="media/image165.PNG"/><Relationship Id="rId75" Type="http://schemas.openxmlformats.org/officeDocument/2006/relationships/oleObject" Target="embeddings/oleObject25.bin"/><Relationship Id="rId140" Type="http://schemas.openxmlformats.org/officeDocument/2006/relationships/oleObject" Target="embeddings/oleObject59.bin"/><Relationship Id="rId182" Type="http://schemas.openxmlformats.org/officeDocument/2006/relationships/oleObject" Target="embeddings/Microsoft_Visio_2003-2010___3.vsd"/><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31.PNG"/><Relationship Id="rId291" Type="http://schemas.openxmlformats.org/officeDocument/2006/relationships/image" Target="media/image140.wmf"/><Relationship Id="rId305" Type="http://schemas.openxmlformats.org/officeDocument/2006/relationships/oleObject" Target="embeddings/oleObject136.bin"/><Relationship Id="rId347" Type="http://schemas.openxmlformats.org/officeDocument/2006/relationships/image" Target="media/image176.PNG"/><Relationship Id="rId44" Type="http://schemas.openxmlformats.org/officeDocument/2006/relationships/oleObject" Target="embeddings/oleObject9.bin"/><Relationship Id="rId86" Type="http://schemas.openxmlformats.org/officeDocument/2006/relationships/image" Target="media/image36.wmf"/><Relationship Id="rId151" Type="http://schemas.openxmlformats.org/officeDocument/2006/relationships/image" Target="media/image66.wmf"/><Relationship Id="rId389" Type="http://schemas.openxmlformats.org/officeDocument/2006/relationships/image" Target="media/image20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82445-237B-4D8D-8F66-9B3D3E99E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10340</TotalTime>
  <Pages>82</Pages>
  <Words>11337</Words>
  <Characters>64623</Characters>
  <Application>Microsoft Office Word</Application>
  <DocSecurity>0</DocSecurity>
  <PresentationFormat/>
  <Lines>538</Lines>
  <Paragraphs>151</Paragraphs>
  <Slides>0</Slides>
  <Notes>0</Notes>
  <HiddenSlides>0</HiddenSlides>
  <MMClips>0</MMClips>
  <ScaleCrop>false</ScaleCrop>
  <Manager/>
  <Company>番茄花园</Company>
  <LinksUpToDate>false</LinksUpToDate>
  <CharactersWithSpaces>75809</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292</cp:revision>
  <cp:lastPrinted>2013-03-18T05:08:00Z</cp:lastPrinted>
  <dcterms:created xsi:type="dcterms:W3CDTF">2018-11-05T03:15:00Z</dcterms:created>
  <dcterms:modified xsi:type="dcterms:W3CDTF">2018-12-19T11:53:00Z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