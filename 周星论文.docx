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6pt;mso-position-horizontal-relative:page;mso-position-vertical-relative:page" o:ole="">
            <v:imagedata r:id="rId11" o:title="" cropright="9830f"/>
          </v:shape>
          <o:OLEObject Type="Embed" ProgID="Equation.DSMT4" ShapeID="对象 1466" DrawAspect="Content" ObjectID="_1607159979"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6pt;mso-position-horizontal-relative:page;mso-position-vertical-relative:page" o:ole="">
            <v:imagedata r:id="rId13" o:title="" cropleft="6991f" cropright="6117f"/>
          </v:shape>
          <o:OLEObject Type="Embed" ProgID="Equation.DSMT4" ShapeID="对象 626" DrawAspect="Content" ObjectID="_1607159980"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pt;mso-position-horizontal-relative:page;mso-position-vertical-relative:page" o:ole="">
            <v:imagedata r:id="rId15" o:title="" cropright="8691f"/>
          </v:shape>
          <o:OLEObject Type="Embed" ProgID="Equation.DSMT4" ShapeID="对象 1810" DrawAspect="Content" ObjectID="_1607159981"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pt;mso-position-horizontal-relative:page;mso-position-vertical-relative:page" o:ole="">
            <v:imagedata r:id="rId17" o:title="" cropleft="4369f" cropright="7864f"/>
          </v:shape>
          <o:OLEObject Type="Embed" ProgID="Equation.DSMT4" ShapeID="对象 1006" DrawAspect="Content" ObjectID="_1607159982"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5pt;mso-position-horizontal-relative:page;mso-position-vertical-relative:page" o:ole="">
            <v:imagedata r:id="rId19" o:title="" cropleft="6117f" cropright="6335f"/>
          </v:shape>
          <o:OLEObject Type="Embed" ProgID="Equation.DSMT4" ShapeID="对象 2074" DrawAspect="Content" ObjectID="_1607159983"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F169E4">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F169E4">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F169E4">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F169E4">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F169E4">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F169E4">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F169E4">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F169E4">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F169E4">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F169E4">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F169E4">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F169E4">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F169E4">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F169E4">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F169E4">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F169E4">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F169E4">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F169E4">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F169E4">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F169E4">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F169E4">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F169E4">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F169E4">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F169E4">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F169E4">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F169E4">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F169E4">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F169E4">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F169E4">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F169E4">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F169E4">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F169E4">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F169E4">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F169E4">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F169E4">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F169E4">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F169E4">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F169E4">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F169E4">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F169E4">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F169E4">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F169E4">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F169E4">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F169E4">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F169E4">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F169E4">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F169E4">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F169E4">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F169E4">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F169E4">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F169E4">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F169E4">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F169E4">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F169E4">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F169E4">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F169E4">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F169E4">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F169E4">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pt;mso-position-horizontal-relative:page;mso-position-vertical-relative:page" o:ole="">
            <v:imagedata r:id="rId13" o:title="" cropleft="6991f" cropright="6117f"/>
          </v:shape>
          <o:OLEObject Type="Embed" ProgID="Equation.DSMT4" ShapeID="对象 751" DrawAspect="Content" ObjectID="_1607159984"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F169E4"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3pt;margin-top:2pt;width:459.5pt;height:367.45pt;z-index:251749376;mso-position-horizontal-relative:text;mso-position-vertical-relative:text">
            <v:imagedata r:id="rId33" o:title=""/>
          </v:shape>
          <o:OLEObject Type="Embed" ProgID="Visio.Drawing.15" ShapeID="_x0000_s3244" DrawAspect="Content" ObjectID="_1607160173"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F169E4" w:rsidRPr="00907BBC" w:rsidRDefault="00F169E4"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HX45FTYCAAAmBAAADgAAAAAAAAAA&#10;AAAAAAAuAgAAZHJzL2Uyb0RvYy54bWxQSwECLQAUAAYACAAAACEAKt85deAAAAALAQAADwAAAAAA&#10;AAAAAAAAAACQBAAAZHJzL2Rvd25yZXYueG1sUEsFBgAAAAAEAAQA8wAAAJ0FAAAAAA==&#10;" filled="f" strokecolor="white [3212]">
                <v:textbox style="mso-fit-shape-to-text:t">
                  <w:txbxContent>
                    <w:p w:rsidR="00F169E4" w:rsidRPr="00907BBC" w:rsidRDefault="00F169E4"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F169E4"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35" o:title=""/>
          </v:shape>
          <o:OLEObject Type="Embed" ProgID="Visio.Drawing.15" ShapeID="_x0000_s3452" DrawAspect="Content" ObjectID="_1607160174"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31" type="#_x0000_t75" style="width:76pt;height:53pt" o:ole="">
            <v:imagedata r:id="rId37" o:title=""/>
          </v:shape>
          <o:OLEObject Type="Embed" ProgID="Visio.Drawing.15" ShapeID="_x0000_i1031" DrawAspect="Icon" ObjectID="_1607159985"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2" type="#_x0000_t75" style="width:131.5pt;height:33.5pt" o:ole="">
            <v:imagedata r:id="rId42" o:title=""/>
          </v:shape>
          <o:OLEObject Type="Embed" ProgID="Equation.DSMT4" ShapeID="_x0000_i1032" DrawAspect="Content" ObjectID="_1607159986"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3" type="#_x0000_t75" style="width:126.5pt;height:33.5pt" o:ole="">
            <v:imagedata r:id="rId44" o:title=""/>
          </v:shape>
          <o:OLEObject Type="Embed" ProgID="Equation.DSMT4" ShapeID="_x0000_i1033" DrawAspect="Content" ObjectID="_1607159987"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4" type="#_x0000_t75" style="width:27pt;height:15pt" o:ole="">
            <v:imagedata r:id="rId46" o:title=""/>
          </v:shape>
          <o:OLEObject Type="Embed" ProgID="Equation.DSMT4" ShapeID="_x0000_i1034" DrawAspect="Content" ObjectID="_1607159988" r:id="rId47"/>
        </w:object>
      </w:r>
      <w:r>
        <w:rPr>
          <w:sz w:val="24"/>
          <w:szCs w:val="24"/>
        </w:rPr>
        <w:t>不影响判别效果且各类别的先验信息</w:t>
      </w:r>
      <w:r w:rsidRPr="007A14B6">
        <w:rPr>
          <w:position w:val="-12"/>
          <w:sz w:val="24"/>
        </w:rPr>
        <w:object w:dxaOrig="620" w:dyaOrig="360">
          <v:shape id="_x0000_i1035" type="#_x0000_t75" style="width:30.5pt;height:18pt" o:ole="">
            <v:imagedata r:id="rId48" o:title=""/>
          </v:shape>
          <o:OLEObject Type="Embed" ProgID="Equation.DSMT4" ShapeID="_x0000_i1035" DrawAspect="Content" ObjectID="_1607159989"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6" type="#_x0000_t75" style="width:43pt;height:18pt" o:ole="">
            <v:imagedata r:id="rId50" o:title=""/>
          </v:shape>
          <o:OLEObject Type="Embed" ProgID="Equation.DSMT4" ShapeID="_x0000_i1036" DrawAspect="Content" ObjectID="_1607159990"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7" type="#_x0000_t75" style="width:206pt;height:24pt" o:ole="">
            <v:imagedata r:id="rId52" o:title=""/>
          </v:shape>
          <o:OLEObject Type="Embed" ProgID="Equation.DSMT4" ShapeID="_x0000_i1037" DrawAspect="Content" ObjectID="_1607159991" r:id="rId53"/>
        </w:object>
      </w:r>
      <w:r w:rsidRPr="00024625">
        <w:rPr>
          <w:position w:val="-6"/>
          <w:sz w:val="24"/>
          <w:szCs w:val="24"/>
        </w:rPr>
        <w:t>，</w:t>
      </w:r>
      <w:r w:rsidRPr="00024625">
        <w:rPr>
          <w:position w:val="-10"/>
          <w:sz w:val="24"/>
          <w:szCs w:val="24"/>
        </w:rPr>
        <w:object w:dxaOrig="1060" w:dyaOrig="320">
          <v:shape id="_x0000_i1038" type="#_x0000_t75" style="width:53.5pt;height:15pt" o:ole="">
            <v:imagedata r:id="rId54" o:title=""/>
          </v:shape>
          <o:OLEObject Type="Embed" ProgID="Equation.DSMT4" ShapeID="_x0000_i1038" DrawAspect="Content" ObjectID="_1607159992"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9" type="#_x0000_t75" style="width:272pt;height:30.5pt" o:ole="">
            <v:imagedata r:id="rId56" o:title=""/>
          </v:shape>
          <o:OLEObject Type="Embed" ProgID="Equation.DSMT4" ShapeID="_x0000_i1039" DrawAspect="Content" ObjectID="_1607159993"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40" type="#_x0000_t75" style="width:10pt;height:10pt" o:ole="">
            <v:imagedata r:id="rId58" o:title=""/>
          </v:shape>
          <o:OLEObject Type="Embed" ProgID="Equation.DSMT4" ShapeID="_x0000_i1040" DrawAspect="Content" ObjectID="_1607159994"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1" type="#_x0000_t75" style="width:15pt;height:18pt" o:ole="">
            <v:imagedata r:id="rId60" o:title=""/>
          </v:shape>
          <o:OLEObject Type="Embed" ProgID="Equation.DSMT4" ShapeID="_x0000_i1041" DrawAspect="Content" ObjectID="_1607159995"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2" type="#_x0000_t75" style="width:15.5pt;height:18pt" o:ole="">
            <v:imagedata r:id="rId62" o:title=""/>
          </v:shape>
          <o:OLEObject Type="Embed" ProgID="Equation.DSMT4" ShapeID="_x0000_i1042" DrawAspect="Content" ObjectID="_1607159996"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3" type="#_x0000_t75" style="width:56.5pt;height:15pt" o:ole="">
            <v:imagedata r:id="rId64" o:title=""/>
          </v:shape>
          <o:OLEObject Type="Embed" ProgID="Equation.DSMT4" ShapeID="_x0000_i1043" DrawAspect="Content" ObjectID="_1607159997" r:id="rId65"/>
        </w:object>
      </w:r>
      <w:r w:rsidRPr="007A14B6">
        <w:rPr>
          <w:rFonts w:hint="eastAsia"/>
          <w:sz w:val="24"/>
        </w:rPr>
        <w:t>且</w:t>
      </w:r>
      <w:r w:rsidRPr="00024625">
        <w:rPr>
          <w:position w:val="-10"/>
          <w:sz w:val="24"/>
          <w:szCs w:val="24"/>
        </w:rPr>
        <w:object w:dxaOrig="499" w:dyaOrig="300">
          <v:shape id="_x0000_i1044" type="#_x0000_t75" style="width:25pt;height:15.5pt" o:ole="">
            <v:imagedata r:id="rId66" o:title=""/>
          </v:shape>
          <o:OLEObject Type="Embed" ProgID="Equation.DSMT4" ShapeID="_x0000_i1044" DrawAspect="Content" ObjectID="_1607159998" r:id="rId67"/>
        </w:object>
      </w:r>
      <w:r>
        <w:rPr>
          <w:sz w:val="24"/>
        </w:rPr>
        <w:t>时</w:t>
      </w:r>
      <w:r w:rsidRPr="007A14B6">
        <w:rPr>
          <w:sz w:val="24"/>
        </w:rPr>
        <w:t>，</w:t>
      </w:r>
      <w:r>
        <w:rPr>
          <w:sz w:val="24"/>
        </w:rPr>
        <w:t>如果</w:t>
      </w:r>
      <w:r w:rsidRPr="007A14B6">
        <w:rPr>
          <w:position w:val="-14"/>
          <w:sz w:val="24"/>
        </w:rPr>
        <w:object w:dxaOrig="1939" w:dyaOrig="380">
          <v:shape id="_x0000_i1045" type="#_x0000_t75" style="width:98pt;height:18.5pt" o:ole="">
            <v:imagedata r:id="rId68" o:title=""/>
          </v:shape>
          <o:OLEObject Type="Embed" ProgID="Equation.DSMT4" ShapeID="_x0000_i1045" DrawAspect="Content" ObjectID="_1607159999" r:id="rId69"/>
        </w:object>
      </w:r>
      <w:r>
        <w:rPr>
          <w:sz w:val="24"/>
        </w:rPr>
        <w:t>则</w:t>
      </w:r>
      <w:r w:rsidRPr="007A14B6">
        <w:rPr>
          <w:sz w:val="24"/>
        </w:rPr>
        <w:t>样本</w:t>
      </w:r>
      <w:r w:rsidRPr="00024625">
        <w:rPr>
          <w:sz w:val="24"/>
        </w:rPr>
        <w:object w:dxaOrig="200" w:dyaOrig="200">
          <v:shape id="_x0000_i1046" type="#_x0000_t75" style="width:10pt;height:10pt" o:ole="">
            <v:imagedata r:id="rId58" o:title=""/>
          </v:shape>
          <o:OLEObject Type="Embed" ProgID="Equation.DSMT4" ShapeID="_x0000_i1046" DrawAspect="Content" ObjectID="_1607160000"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7" type="#_x0000_t75" style="width:119.5pt;height:30pt" o:ole="">
            <v:imagedata r:id="rId71" o:title=""/>
          </v:shape>
          <o:OLEObject Type="Embed" ProgID="Equation.DSMT4" ShapeID="_x0000_i1047" DrawAspect="Content" ObjectID="_1607160001"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8" type="#_x0000_t75" style="width:83.5pt;height:18pt" o:ole="">
            <v:imagedata r:id="rId73" o:title=""/>
          </v:shape>
          <o:OLEObject Type="Embed" ProgID="Equation.DSMT4" ShapeID="_x0000_i1048" DrawAspect="Content" ObjectID="_1607160002"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9" type="#_x0000_t75" style="width:93.5pt;height:36.5pt" o:ole="">
            <v:imagedata r:id="rId75" o:title=""/>
          </v:shape>
          <o:OLEObject Type="Embed" ProgID="Equation.DSMT4" ShapeID="_x0000_i1049" DrawAspect="Content" ObjectID="_1607160003"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50" type="#_x0000_t75" style="width:12.5pt;height:18pt" o:ole="">
            <v:imagedata r:id="rId77" o:title=""/>
          </v:shape>
          <o:OLEObject Type="Embed" ProgID="Equation.DSMT4" ShapeID="_x0000_i1050" DrawAspect="Content" ObjectID="_1607160004" r:id="rId78"/>
        </w:object>
      </w:r>
      <w:r>
        <w:t>是簇</w:t>
      </w:r>
      <w:r>
        <w:object w:dxaOrig="260" w:dyaOrig="360">
          <v:shape id="_x0000_i1051" type="#_x0000_t75" style="width:12.5pt;height:18pt" o:ole="">
            <v:imagedata r:id="rId79" o:title=""/>
          </v:shape>
          <o:OLEObject Type="Embed" ProgID="Equation.DSMT4" ShapeID="_x0000_i1051" DrawAspect="Content" ObjectID="_1607160005"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2" type="#_x0000_t75" style="width:12pt;height:12.5pt" o:ole="">
            <v:imagedata r:id="rId81" o:title=""/>
          </v:shape>
          <o:OLEObject Type="Embed" ProgID="Equation.DSMT4" ShapeID="_x0000_i1052" DrawAspect="Content" ObjectID="_1607160006"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3" type="#_x0000_t75" style="width:88pt;height:18pt" o:ole="">
            <v:imagedata r:id="rId83" o:title=""/>
          </v:shape>
          <o:OLEObject Type="Embed" ProgID="Equation.DSMT4" ShapeID="_x0000_i1053" DrawAspect="Content" ObjectID="_1607160007"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4" type="#_x0000_t75" style="width:16pt;height:18pt" o:ole="">
            <v:imagedata r:id="rId85" o:title=""/>
          </v:shape>
          <o:OLEObject Type="Embed" ProgID="Equation.DSMT4" ShapeID="_x0000_i1054" DrawAspect="Content" ObjectID="_1607160008"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5" type="#_x0000_t75" style="width:12pt;height:12.5pt" o:ole="">
            <v:imagedata r:id="rId87" o:title=""/>
          </v:shape>
          <o:OLEObject Type="Embed" ProgID="Equation.DSMT4" ShapeID="_x0000_i1055" DrawAspect="Content" ObjectID="_1607160009"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6" type="#_x0000_t75" style="width:14.5pt;height:18pt" o:ole="">
            <v:imagedata r:id="rId89" o:title=""/>
          </v:shape>
          <o:OLEObject Type="Embed" ProgID="Equation.DSMT4" ShapeID="_x0000_i1056" DrawAspect="Content" ObjectID="_1607160010"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7" type="#_x0000_t75" style="width:27pt;height:18pt" o:ole="">
            <v:imagedata r:id="rId91" o:title=""/>
          </v:shape>
          <o:OLEObject Type="Embed" ProgID="Equation.DSMT4" ShapeID="_x0000_i1057" DrawAspect="Content" ObjectID="_1607160011"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8" type="#_x0000_t75" style="width:131pt;height:73pt" o:ole="">
            <v:imagedata r:id="rId93" o:title=""/>
          </v:shape>
          <o:OLEObject Type="Embed" ProgID="Equation.DSMT4" ShapeID="_x0000_i1058" DrawAspect="Content" ObjectID="_1607160012"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9" type="#_x0000_t75" style="width:36.5pt;height:18.5pt" o:ole="">
            <v:imagedata r:id="rId95" o:title=""/>
          </v:shape>
          <o:OLEObject Type="Embed" ProgID="Equation.DSMT4" ShapeID="_x0000_i1059" DrawAspect="Content" ObjectID="_1607160013"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60" type="#_x0000_t75" style="width:14.5pt;height:18pt" o:ole="">
            <v:imagedata r:id="rId97" o:title=""/>
          </v:shape>
          <o:OLEObject Type="Embed" ProgID="Equation.DSMT4" ShapeID="_x0000_i1060" DrawAspect="Content" ObjectID="_1607160014" r:id="rId98"/>
        </w:object>
      </w:r>
      <w:r w:rsidRPr="003245A4">
        <w:rPr>
          <w:sz w:val="24"/>
          <w:szCs w:val="24"/>
        </w:rPr>
        <w:t>中移动到聚类</w:t>
      </w:r>
      <w:r w:rsidR="00470DBA" w:rsidRPr="007A14B6">
        <w:rPr>
          <w:position w:val="-14"/>
        </w:rPr>
        <w:object w:dxaOrig="320" w:dyaOrig="380">
          <v:shape id="_x0000_i1061" type="#_x0000_t75" style="width:17.5pt;height:18.5pt" o:ole="">
            <v:imagedata r:id="rId99" o:title=""/>
          </v:shape>
          <o:OLEObject Type="Embed" ProgID="Equation.DSMT4" ShapeID="_x0000_i1061" DrawAspect="Content" ObjectID="_1607160015"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2" type="#_x0000_t75" style="width:15.5pt;height:18pt" o:ole="">
            <v:imagedata r:id="rId101" o:title=""/>
          </v:shape>
          <o:OLEObject Type="Embed" ProgID="Equation.DSMT4" ShapeID="_x0000_i1062" DrawAspect="Content" ObjectID="_1607160016"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3" type="#_x0000_t75" style="width:126.5pt;height:18pt" o:ole="">
            <v:imagedata r:id="rId103" o:title=""/>
          </v:shape>
          <o:OLEObject Type="Embed" ProgID="Equation.DSMT4" ShapeID="_x0000_i1063" DrawAspect="Content" ObjectID="_1607160017" r:id="rId104"/>
        </w:object>
      </w:r>
      <w:r w:rsidR="00365605" w:rsidRPr="007A14B6">
        <w:rPr>
          <w:sz w:val="24"/>
        </w:rPr>
        <w:t>表示有标签样本集，其中</w:t>
      </w:r>
      <w:r w:rsidR="00566385" w:rsidRPr="007A14B6">
        <w:rPr>
          <w:position w:val="-12"/>
          <w:sz w:val="24"/>
        </w:rPr>
        <w:object w:dxaOrig="760" w:dyaOrig="380">
          <v:shape id="_x0000_i1064" type="#_x0000_t75" style="width:38pt;height:18.5pt" o:ole="">
            <v:imagedata r:id="rId105" o:title=""/>
          </v:shape>
          <o:OLEObject Type="Embed" ProgID="Equation.DSMT4" ShapeID="_x0000_i1064" DrawAspect="Content" ObjectID="_1607160018" r:id="rId106"/>
        </w:object>
      </w:r>
      <w:r w:rsidR="00365605" w:rsidRPr="007A14B6">
        <w:rPr>
          <w:sz w:val="24"/>
        </w:rPr>
        <w:t>表示特征向量，</w:t>
      </w:r>
      <w:r w:rsidR="00566385" w:rsidRPr="007A14B6">
        <w:rPr>
          <w:position w:val="-12"/>
          <w:sz w:val="24"/>
        </w:rPr>
        <w:object w:dxaOrig="240" w:dyaOrig="360">
          <v:shape id="_x0000_i1065" type="#_x0000_t75" style="width:12pt;height:18pt" o:ole="">
            <v:imagedata r:id="rId107" o:title=""/>
          </v:shape>
          <o:OLEObject Type="Embed" ProgID="Equation.DSMT4" ShapeID="_x0000_i1065" DrawAspect="Content" ObjectID="_1607160019"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6" type="#_x0000_t75" style="width:12pt;height:18pt" o:ole="">
            <v:imagedata r:id="rId107" o:title=""/>
          </v:shape>
          <o:OLEObject Type="Embed" ProgID="Equation.DSMT4" ShapeID="_x0000_i1066" DrawAspect="Content" ObjectID="_1607160020" r:id="rId109"/>
        </w:object>
      </w:r>
      <w:r w:rsidR="00566385">
        <w:rPr>
          <w:sz w:val="24"/>
        </w:rPr>
        <w:t>可以表示为</w:t>
      </w:r>
      <w:r w:rsidR="00566385" w:rsidRPr="007A14B6">
        <w:rPr>
          <w:position w:val="-12"/>
          <w:sz w:val="24"/>
        </w:rPr>
        <w:object w:dxaOrig="1719" w:dyaOrig="380">
          <v:shape id="_x0000_i1067" type="#_x0000_t75" style="width:86pt;height:18.5pt" o:ole="">
            <v:imagedata r:id="rId110" o:title=""/>
          </v:shape>
          <o:OLEObject Type="Embed" ProgID="Equation.DSMT4" ShapeID="_x0000_i1067" DrawAspect="Content" ObjectID="_1607160021"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8" type="#_x0000_t75" style="width:12pt;height:18pt" o:ole="">
            <v:imagedata r:id="rId112" o:title=""/>
          </v:shape>
          <o:OLEObject Type="Embed" ProgID="Equation.DSMT4" ShapeID="_x0000_i1068" DrawAspect="Content" ObjectID="_1607160022"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9" type="#_x0000_t75" style="width:39pt;height:18.5pt" o:ole="">
            <v:imagedata r:id="rId114" o:title=""/>
          </v:shape>
          <o:OLEObject Type="Embed" ProgID="Equation.DSMT4" ShapeID="_x0000_i1069" DrawAspect="Content" ObjectID="_1607160023"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70" type="#_x0000_t75" style="width:246pt;height:24pt" o:ole="">
            <v:imagedata r:id="rId116" o:title=""/>
          </v:shape>
          <o:OLEObject Type="Embed" ProgID="Equation.DSMT4" ShapeID="_x0000_i1070" DrawAspect="Content" ObjectID="_1607160024" r:id="rId117"/>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1" type="#_x0000_t75" style="width:51.5pt;height:16pt" o:ole="">
            <v:imagedata r:id="rId118" o:title=""/>
          </v:shape>
          <o:OLEObject Type="Embed" ProgID="Equation.DSMT4" ShapeID="_x0000_i1071" DrawAspect="Content" ObjectID="_1607160025" r:id="rId119"/>
        </w:object>
      </w:r>
      <w:r w:rsidR="00B41274" w:rsidRPr="007A14B6">
        <w:rPr>
          <w:sz w:val="24"/>
        </w:rPr>
        <w:t>，</w:t>
      </w:r>
      <w:r w:rsidR="00B41274" w:rsidRPr="007A14B6">
        <w:rPr>
          <w:position w:val="-6"/>
          <w:sz w:val="24"/>
        </w:rPr>
        <w:object w:dxaOrig="940" w:dyaOrig="320">
          <v:shape id="_x0000_i1072" type="#_x0000_t75" style="width:47pt;height:16pt" o:ole="">
            <v:imagedata r:id="rId120" o:title=""/>
          </v:shape>
          <o:OLEObject Type="Embed" ProgID="Equation.DSMT4" ShapeID="_x0000_i1072" DrawAspect="Content" ObjectID="_1607160026"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3" type="#_x0000_t75" style="width:42pt;height:16pt" o:ole="">
            <v:imagedata r:id="rId122" o:title=""/>
          </v:shape>
          <o:OLEObject Type="Embed" ProgID="Equation.DSMT4" ShapeID="_x0000_i1073" DrawAspect="Content" ObjectID="_1607160027" r:id="rId123"/>
        </w:object>
      </w:r>
      <w:r w:rsidRPr="007A14B6">
        <w:rPr>
          <w:sz w:val="24"/>
        </w:rPr>
        <w:t>。这里只需考虑</w:t>
      </w:r>
      <w:r w:rsidR="00B41274" w:rsidRPr="00B41274">
        <w:rPr>
          <w:position w:val="-10"/>
          <w:sz w:val="24"/>
        </w:rPr>
        <w:object w:dxaOrig="820" w:dyaOrig="320">
          <v:shape id="_x0000_i1074" type="#_x0000_t75" style="width:41.5pt;height:16pt" o:ole="">
            <v:imagedata r:id="rId124" o:title=""/>
          </v:shape>
          <o:OLEObject Type="Embed" ProgID="Equation.DSMT4" ShapeID="_x0000_i1074" DrawAspect="Content" ObjectID="_1607160028" r:id="rId125"/>
        </w:object>
      </w:r>
      <w:r w:rsidRPr="007A14B6">
        <w:rPr>
          <w:sz w:val="24"/>
        </w:rPr>
        <w:t>维向量</w:t>
      </w:r>
      <w:r w:rsidR="00B41274" w:rsidRPr="007A14B6">
        <w:rPr>
          <w:position w:val="-10"/>
          <w:sz w:val="24"/>
        </w:rPr>
        <w:object w:dxaOrig="2400" w:dyaOrig="360">
          <v:shape id="_x0000_i1075" type="#_x0000_t75" style="width:119.5pt;height:18pt" o:ole="">
            <v:imagedata r:id="rId126" o:title=""/>
          </v:shape>
          <o:OLEObject Type="Embed" ProgID="Equation.DSMT4" ShapeID="_x0000_i1075" DrawAspect="Content" ObjectID="_1607160029"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6" type="#_x0000_t75" style="width:12pt;height:11.5pt" o:ole="">
            <v:imagedata r:id="rId128" o:title=""/>
          </v:shape>
          <o:OLEObject Type="Embed" ProgID="Equation.DSMT4" ShapeID="_x0000_i1076" DrawAspect="Content" ObjectID="_1607160030" r:id="rId129"/>
        </w:object>
      </w:r>
      <w:r w:rsidRPr="007A14B6">
        <w:rPr>
          <w:sz w:val="24"/>
        </w:rPr>
        <w:t>进行估计</w:t>
      </w:r>
      <w:r w:rsidR="00B41274" w:rsidRPr="00B41274">
        <w:rPr>
          <w:position w:val="-14"/>
          <w:sz w:val="24"/>
        </w:rPr>
        <w:object w:dxaOrig="1640" w:dyaOrig="400">
          <v:shape id="_x0000_i1077" type="#_x0000_t75" style="width:82pt;height:20pt" o:ole="">
            <v:imagedata r:id="rId130" o:title=""/>
          </v:shape>
          <o:OLEObject Type="Embed" ProgID="Equation.DSMT4" ShapeID="_x0000_i1077" DrawAspect="Content" ObjectID="_1607160031" r:id="rId131"/>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8" type="#_x0000_t75" style="width:293.5pt;height:25.5pt" o:ole="">
            <v:imagedata r:id="rId132" o:title=""/>
          </v:shape>
          <o:OLEObject Type="Embed" ProgID="Equation.DSMT4" ShapeID="_x0000_i1078" DrawAspect="Content" ObjectID="_1607160032" r:id="rId133"/>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9" type="#_x0000_t75" style="width:29pt;height:16pt" o:ole="">
            <v:imagedata r:id="rId134" o:title=""/>
          </v:shape>
          <o:OLEObject Type="Embed" ProgID="Equation.DSMT4" ShapeID="_x0000_i1079" DrawAspect="Content" ObjectID="_1607160033"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80" type="#_x0000_t75" style="width:166pt;height:20pt" o:ole="">
            <v:imagedata r:id="rId136" o:title=""/>
          </v:shape>
          <o:OLEObject Type="Embed" ProgID="Equation.DSMT4" ShapeID="_x0000_i1080" DrawAspect="Content" ObjectID="_1607160034"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1" type="#_x0000_t75" style="width:26pt;height:16pt" o:ole="">
            <v:imagedata r:id="rId138" o:title=""/>
          </v:shape>
          <o:OLEObject Type="Embed" ProgID="Equation.DSMT4" ShapeID="_x0000_i1081" DrawAspect="Content" ObjectID="_1607160035"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82" type="#_x0000_t75" style="width:171.5pt;height:17pt" o:ole="">
            <v:imagedata r:id="rId140" o:title=""/>
          </v:shape>
          <o:OLEObject Type="Embed" ProgID="Equation.DSMT4" ShapeID="_x0000_i1082" DrawAspect="Content" ObjectID="_1607160036"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3" type="#_x0000_t75" style="width:152pt;height:18pt" o:ole="">
            <v:imagedata r:id="rId136" o:title=""/>
          </v:shape>
          <o:OLEObject Type="Embed" ProgID="Equation.DSMT4" ShapeID="_x0000_i1083" DrawAspect="Content" ObjectID="_1607160037" r:id="rId142"/>
        </w:object>
      </w:r>
      <w:r w:rsidRPr="007A14B6">
        <w:rPr>
          <w:rFonts w:hint="eastAsia"/>
          <w:sz w:val="24"/>
        </w:rPr>
        <w:t>进行求解，其中</w:t>
      </w:r>
      <w:r w:rsidR="001901C4" w:rsidRPr="007A14B6">
        <w:rPr>
          <w:position w:val="-10"/>
          <w:sz w:val="24"/>
        </w:rPr>
        <w:object w:dxaOrig="520" w:dyaOrig="320">
          <v:shape id="_x0000_i1084" type="#_x0000_t75" style="width:26pt;height:16pt" o:ole="">
            <v:imagedata r:id="rId138" o:title=""/>
          </v:shape>
          <o:OLEObject Type="Embed" ProgID="Equation.DSMT4" ShapeID="_x0000_i1084" DrawAspect="Content" ObjectID="_1607160038"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5" type="#_x0000_t75" style="width:126.5pt;height:34pt" o:ole="">
            <v:imagedata r:id="rId144" o:title=""/>
          </v:shape>
          <o:OLEObject Type="Embed" ProgID="Equation.DSMT4" ShapeID="_x0000_i1085" DrawAspect="Content" ObjectID="_1607160039"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6" type="#_x0000_t75" style="width:102pt;height:20pt" o:ole="">
            <v:imagedata r:id="rId146" o:title=""/>
          </v:shape>
          <o:OLEObject Type="Embed" ProgID="Equation.DSMT4" ShapeID="_x0000_i1086" DrawAspect="Content" ObjectID="_1607160040"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7" type="#_x0000_t75" style="width:29pt;height:16pt" o:ole="">
            <v:imagedata r:id="rId148" o:title=""/>
          </v:shape>
          <o:OLEObject Type="Embed" ProgID="Equation.DSMT4" ShapeID="_x0000_i1087" DrawAspect="Content" ObjectID="_1607160041" r:id="rId149"/>
        </w:object>
      </w:r>
      <w:bookmarkEnd w:id="177"/>
      <w:bookmarkEnd w:id="178"/>
      <w:r w:rsidR="001901C4">
        <w:rPr>
          <w:rFonts w:hint="eastAsia"/>
          <w:sz w:val="24"/>
        </w:rPr>
        <w:t>使得</w:t>
      </w:r>
      <w:r w:rsidR="001901C4" w:rsidRPr="007A14B6">
        <w:rPr>
          <w:position w:val="-6"/>
          <w:sz w:val="24"/>
        </w:rPr>
        <w:object w:dxaOrig="240" w:dyaOrig="220">
          <v:shape id="_x0000_i1088" type="#_x0000_t75" style="width:12pt;height:11.5pt" o:ole="">
            <v:imagedata r:id="rId150" o:title=""/>
          </v:shape>
          <o:OLEObject Type="Embed" ProgID="Equation.DSMT4" ShapeID="_x0000_i1088" DrawAspect="Content" ObjectID="_1607160042"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9" type="#_x0000_t75" style="width:26pt;height:16pt" o:ole="">
            <v:imagedata r:id="rId138" o:title=""/>
          </v:shape>
          <o:OLEObject Type="Embed" ProgID="Equation.DSMT4" ShapeID="_x0000_i1089" DrawAspect="Content" ObjectID="_1607160043"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90" type="#_x0000_t75" style="width:29pt;height:16pt" o:ole="">
            <v:imagedata r:id="rId148" o:title=""/>
          </v:shape>
          <o:OLEObject Type="Embed" ProgID="Equation.DSMT4" ShapeID="_x0000_i1090" DrawAspect="Content" ObjectID="_1607160044"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1" type="#_x0000_t75" style="width:50pt;height:18pt" o:ole="">
            <v:imagedata r:id="rId154" o:title=""/>
          </v:shape>
          <o:OLEObject Type="Embed" ProgID="Equation.DSMT4" ShapeID="_x0000_i1091" DrawAspect="Content" ObjectID="_1607160045"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2" type="#_x0000_t75" style="width:12pt;height:11.5pt" o:ole="">
            <v:imagedata r:id="rId150" o:title=""/>
          </v:shape>
          <o:OLEObject Type="Embed" ProgID="Equation.DSMT4" ShapeID="_x0000_i1092" DrawAspect="Content" ObjectID="_1607160046"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3" type="#_x0000_t75" style="width:8.5pt;height:14pt" o:ole="">
            <v:imagedata r:id="rId157" o:title=""/>
          </v:shape>
          <o:OLEObject Type="Embed" ProgID="Equation.DSMT4" ShapeID="_x0000_i1093" DrawAspect="Content" ObjectID="_1607160047"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4" type="#_x0000_t75" style="width:80.5pt;height:45.5pt" o:ole="">
            <v:imagedata r:id="rId160" o:title=""/>
          </v:shape>
          <o:OLEObject Type="Embed" ProgID="Equation.DSMT4" ShapeID="_x0000_i1094" DrawAspect="Content" ObjectID="_1607160048"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5" type="#_x0000_t75" style="width:15.5pt;height:18pt" o:ole="">
            <v:imagedata r:id="rId162" o:title=""/>
          </v:shape>
          <o:OLEObject Type="Embed" ProgID="Equation.DSMT4" ShapeID="_x0000_i1095" DrawAspect="Content" ObjectID="_1607160049"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6" type="#_x0000_t75" style="width:84.5pt;height:45.5pt" o:ole="">
            <v:imagedata r:id="rId164" o:title=""/>
          </v:shape>
          <o:OLEObject Type="Embed" ProgID="Equation.DSMT4" ShapeID="_x0000_i1096" DrawAspect="Content" ObjectID="_1607160050"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w:t>
      </w:r>
      <w:r w:rsidR="001B40BF">
        <w:rPr>
          <w:rFonts w:hint="eastAsia"/>
          <w:sz w:val="24"/>
        </w:rPr>
        <w:lastRenderedPageBreak/>
        <w:t>对该类的分类效果：</w:t>
      </w:r>
    </w:p>
    <w:p w:rsidR="001B40BF" w:rsidRPr="001B40BF" w:rsidRDefault="001B40BF" w:rsidP="001B40BF">
      <w:pPr>
        <w:pStyle w:val="aff7"/>
      </w:pPr>
      <w:r>
        <w:tab/>
      </w:r>
      <w:r w:rsidRPr="001B40BF">
        <w:object w:dxaOrig="1340" w:dyaOrig="680">
          <v:shape id="_x0000_i1097" type="#_x0000_t75" style="width:80.5pt;height:41.5pt" o:ole="">
            <v:imagedata r:id="rId166" o:title=""/>
          </v:shape>
          <o:OLEObject Type="Embed" ProgID="Equation.DSMT4" ShapeID="_x0000_i1097" DrawAspect="Content" ObjectID="_1607160051"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8" type="#_x0000_t75" style="width:103pt;height:42.5pt" o:ole="">
            <v:imagedata r:id="rId168" o:title=""/>
          </v:shape>
          <o:OLEObject Type="Embed" ProgID="Equation.DSMT4" ShapeID="_x0000_i1098" DrawAspect="Content" ObjectID="_1607160052"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9" type="#_x0000_t75" style="width:131.5pt;height:49pt" o:ole="">
            <v:imagedata r:id="rId170" o:title=""/>
          </v:shape>
          <o:OLEObject Type="Embed" ProgID="Equation.DSMT4" ShapeID="_x0000_i1099" DrawAspect="Content" ObjectID="_1607160053"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100" type="#_x0000_t75" style="width:256.5pt;height:49pt" o:ole="">
            <v:imagedata r:id="rId172" o:title=""/>
          </v:shape>
          <o:OLEObject Type="Embed" ProgID="Equation.DSMT4" ShapeID="_x0000_i1100" DrawAspect="Content" ObjectID="_1607160054" r:id="rId173"/>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w:t>
      </w:r>
      <w:r>
        <w:rPr>
          <w:sz w:val="24"/>
        </w:rPr>
        <w:lastRenderedPageBreak/>
        <w:t>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r>
        <w:t>2.3.1 Indian</w:t>
      </w:r>
      <w:r w:rsidR="005E68E9">
        <w:t xml:space="preserve"> </w:t>
      </w:r>
      <w:r>
        <w:t>Pines</w:t>
      </w:r>
      <w:r w:rsidR="00C62526">
        <w:t>高光谱影像</w:t>
      </w:r>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F169E4"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6" o:title="" croptop="51996f" cropbottom="1338f" cropleft="1238f" cropright="7428f"/>
            <o:lock v:ext="edit" aspectratio="f"/>
            <w10:wrap type="square"/>
          </v:shape>
          <o:OLEObject Type="Embed" ProgID="Visio.Drawing.11" ShapeID="_x0000_s1129" DrawAspect="Content" ObjectID="_1607160175"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F169E4"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80" o:title="" croptop="4928f" cropbottom="25534f" cropleft="2272f" cropright="1794f"/>
            <o:lock v:ext="edit" aspectratio="f"/>
            <w10:wrap type="square"/>
          </v:shape>
          <o:OLEObject Type="Embed" ProgID="Visio.Drawing.11" ShapeID="_x0000_s1130" DrawAspect="Content" ObjectID="_1607160176"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101" type="#_x0000_t75" style="width:324pt;height:35pt" o:ole="" o:preferrelative="f">
            <v:imagedata r:id="rId184" o:title="" croptop="41916f" cropbottom="1133f"/>
            <o:lock v:ext="edit" aspectratio="f"/>
          </v:shape>
          <o:OLEObject Type="Embed" ProgID="Visio.Drawing.11" ShapeID="_x0000_i1101" DrawAspect="Content" ObjectID="_1607160055"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F169E4"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6" o:title="origin"/>
          </v:shape>
        </w:pict>
      </w:r>
      <w:r>
        <w:pict>
          <v:shape id="_x0000_s1571" type="#_x0000_t75" style="position:absolute;left:0;text-align:left;margin-left:255.15pt;margin-top:8.95pt;width:138.55pt;height:137.45pt;z-index:251686912;mso-position-horizontal-relative:text;mso-position-vertical-relative:text">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F169E4"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102" type="#_x0000_t75" style="width:12pt;height:16pt;mso-position-horizontal-relative:page;mso-position-vertical-relative:page" o:ole="">
            <v:imagedata r:id="rId15" o:title="" cropright="8691f"/>
          </v:shape>
          <o:OLEObject Type="Embed" ProgID="Equation.DSMT4" ShapeID="对象 1994" DrawAspect="Content" ObjectID="_1607160056"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F169E4"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90" o:title=""/>
          </v:shape>
          <o:OLEObject Type="Embed" ProgID="Visio.Drawing.15" ShapeID="_x0000_s3453" DrawAspect="Content" ObjectID="_1607160177"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F169E4"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92" o:title=""/>
          </v:shape>
          <o:OLEObject Type="Embed" ProgID="Equation.DSMT4" ShapeID="_x0000_s2012" DrawAspect="Content" ObjectID="_1607160178"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3" type="#_x0000_t75" style="width:111pt;height:33.5pt" o:ole="">
            <v:imagedata r:id="rId194" o:title=""/>
          </v:shape>
          <o:OLEObject Type="Embed" ProgID="Equation.DSMT4" ShapeID="_x0000_i1103" DrawAspect="Content" ObjectID="_1607160057" r:id="rId195"/>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4" type="#_x0000_t75" style="width:18.5pt;height:18pt" o:ole="">
            <v:imagedata r:id="rId196" o:title=""/>
          </v:shape>
          <o:OLEObject Type="Embed" ProgID="Equation.DSMT4" ShapeID="_x0000_i1104" DrawAspect="Content" ObjectID="_1607160058"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5" type="#_x0000_t75" style="width:47pt;height:18pt" o:ole="">
            <v:imagedata r:id="rId198" o:title=""/>
          </v:shape>
          <o:OLEObject Type="Embed" ProgID="Equation.DSMT4" ShapeID="_x0000_i1105" DrawAspect="Content" ObjectID="_1607160059"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6" type="#_x0000_t75" style="width:114.5pt;height:18pt" o:ole="">
            <v:imagedata r:id="rId200" o:title=""/>
          </v:shape>
          <o:OLEObject Type="Embed" ProgID="Equation.DSMT4" ShapeID="_x0000_i1106" DrawAspect="Content" ObjectID="_1607160060" r:id="rId201"/>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7" type="#_x0000_t75" style="width:39pt;height:18pt" o:ole="">
            <v:imagedata r:id="rId202" o:title=""/>
          </v:shape>
          <o:OLEObject Type="Embed" ProgID="Equation.DSMT4" ShapeID="_x0000_i1107" DrawAspect="Content" ObjectID="_1607160061" r:id="rId203"/>
        </w:object>
      </w:r>
      <w:r>
        <w:rPr>
          <w:sz w:val="24"/>
        </w:rPr>
        <w:t>表示当前模型</w:t>
      </w:r>
      <w:r>
        <w:rPr>
          <w:rFonts w:hint="eastAsia"/>
          <w:sz w:val="24"/>
        </w:rPr>
        <w:t>，下一颗决策树的参数</w:t>
      </w:r>
      <w:r w:rsidRPr="00913A37">
        <w:rPr>
          <w:position w:val="-12"/>
          <w:sz w:val="24"/>
        </w:rPr>
        <w:object w:dxaOrig="380" w:dyaOrig="360">
          <v:shape id="_x0000_i1108" type="#_x0000_t75" style="width:18.5pt;height:18pt" o:ole="">
            <v:imagedata r:id="rId204" o:title=""/>
          </v:shape>
          <o:OLEObject Type="Embed" ProgID="Equation.DSMT4" ShapeID="_x0000_i1108" DrawAspect="Content" ObjectID="_1607160062"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9" type="#_x0000_t75" style="width:204.5pt;height:33.5pt" o:ole="">
            <v:imagedata r:id="rId206" o:title=""/>
          </v:shape>
          <o:OLEObject Type="Embed" ProgID="Equation.DSMT4" ShapeID="_x0000_i1109" DrawAspect="Content" ObjectID="_1607160063" r:id="rId207"/>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10" type="#_x0000_t75" style="width:274.5pt;height:21.5pt" o:ole="">
            <v:imagedata r:id="rId208" o:title=""/>
          </v:shape>
          <o:OLEObject Type="Embed" ProgID="Equation.DSMT4" ShapeID="_x0000_i1110" DrawAspect="Content" ObjectID="_1607160064"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1" type="#_x0000_t75" style="width:35pt;height:18pt" o:ole="">
            <v:imagedata r:id="rId210" o:title=""/>
          </v:shape>
          <o:OLEObject Type="Embed" ProgID="Equation.DSMT4" ShapeID="_x0000_i1111" DrawAspect="Content" ObjectID="_1607160065"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2" type="#_x0000_t75" style="width:47pt;height:18pt" o:ole="">
            <v:imagedata r:id="rId212" o:title=""/>
          </v:shape>
          <o:OLEObject Type="Embed" ProgID="Equation.DSMT4" ShapeID="_x0000_i1112" DrawAspect="Content" ObjectID="_1607160066"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3" type="#_x0000_t75" style="width:15.5pt;height:18pt" o:ole="">
            <v:imagedata r:id="rId214" o:title=""/>
          </v:shape>
          <o:OLEObject Type="Embed" ProgID="Equation.DSMT4" ShapeID="_x0000_i1113" DrawAspect="Content" ObjectID="_1607160067"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4" type="#_x0000_t75" style="width:15.5pt;height:18pt" o:ole="">
            <v:imagedata r:id="rId214" o:title=""/>
          </v:shape>
          <o:OLEObject Type="Embed" ProgID="Equation.DSMT4" ShapeID="_x0000_i1114" DrawAspect="Content" ObjectID="_1607160068"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5" type="#_x0000_t75" style="width:39pt;height:15pt" o:ole="">
            <v:imagedata r:id="rId217" o:title=""/>
          </v:shape>
          <o:OLEObject Type="Embed" ProgID="Equation.DSMT4" ShapeID="_x0000_i1115" DrawAspect="Content" ObjectID="_1607160069"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6" type="#_x0000_t75" style="width:123pt;height:18pt" o:ole="">
            <v:imagedata r:id="rId219" o:title=""/>
          </v:shape>
          <o:OLEObject Type="Embed" ProgID="Equation.DSMT4" ShapeID="_x0000_i1116" DrawAspect="Content" ObjectID="_1607160070"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7" type="#_x0000_t75" style="width:93pt;height:33.5pt" o:ole="">
            <v:imagedata r:id="rId221" o:title=""/>
          </v:shape>
          <o:OLEObject Type="Embed" ProgID="Equation.DSMT4" ShapeID="_x0000_i1117" DrawAspect="Content" ObjectID="_1607160071" r:id="rId222"/>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8" type="#_x0000_t75" style="width:124pt;height:41.5pt" o:ole="">
            <v:imagedata r:id="rId223" o:title=""/>
          </v:shape>
          <o:OLEObject Type="Embed" ProgID="Equation.DSMT4" ShapeID="_x0000_i1118" DrawAspect="Content" ObjectID="_1607160072" r:id="rId224"/>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9" type="#_x0000_t75" style="width:274.5pt;height:21.5pt" o:ole="">
            <v:imagedata r:id="rId208" o:title=""/>
          </v:shape>
          <o:OLEObject Type="Embed" ProgID="Equation.DSMT4" ShapeID="_x0000_i1119" DrawAspect="Content" ObjectID="_1607160073"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20" type="#_x0000_t75" style="width:54pt;height:15pt" o:ole="">
            <v:imagedata r:id="rId226" o:title=""/>
          </v:shape>
          <o:OLEObject Type="Embed" ProgID="Equation.DSMT4" ShapeID="_x0000_i1120" DrawAspect="Content" ObjectID="_1607160074"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1" type="#_x0000_t75" style="width:27pt;height:18.5pt" o:ole="">
            <v:imagedata r:id="rId228" o:title=""/>
          </v:shape>
          <o:OLEObject Type="Embed" ProgID="Equation.DSMT4" ShapeID="_x0000_i1121" DrawAspect="Content" ObjectID="_1607160075"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22" type="#_x0000_t75" style="width:129.5pt;height:33.5pt" o:ole="">
            <v:imagedata r:id="rId230" o:title=""/>
          </v:shape>
          <o:OLEObject Type="Embed" ProgID="Equation.DSMT4" ShapeID="_x0000_i1122" DrawAspect="Content" ObjectID="_1607160076" r:id="rId23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3" type="#_x0000_t75" style="width:69pt;height:15pt" o:ole="">
            <v:imagedata r:id="rId232" o:title=""/>
          </v:shape>
          <o:OLEObject Type="Embed" ProgID="Equation.DSMT4" ShapeID="_x0000_i1123" DrawAspect="Content" ObjectID="_1607160077"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4" type="#_x0000_t75" style="width:51.5pt;height:15pt" o:ole="">
            <v:imagedata r:id="rId234" o:title=""/>
          </v:shape>
          <o:OLEObject Type="Embed" ProgID="Equation.DSMT4" ShapeID="_x0000_i1124" DrawAspect="Content" ObjectID="_1607160078" r:id="rId235"/>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5" type="#_x0000_t75" style="width:151pt;height:39pt" o:ole="">
            <v:imagedata r:id="rId236" o:title=""/>
          </v:shape>
          <o:OLEObject Type="Embed" ProgID="Equation.DSMT4" ShapeID="_x0000_i1125" DrawAspect="Content" ObjectID="_1607160079"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6" type="#_x0000_t75" style="width:15.5pt;height:18pt" o:ole="">
            <v:imagedata r:id="rId238" o:title=""/>
          </v:shape>
          <o:OLEObject Type="Embed" ProgID="Equation.DSMT4" ShapeID="_x0000_i1126" DrawAspect="Content" ObjectID="_1607160080"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7" type="#_x0000_t75" style="width:12.5pt;height:11.5pt" o:ole="">
            <v:imagedata r:id="rId240" o:title=""/>
          </v:shape>
          <o:OLEObject Type="Embed" ProgID="Equation.DSMT4" ShapeID="_x0000_i1127" DrawAspect="Content" ObjectID="_1607160081" r:id="rId241"/>
        </w:object>
      </w:r>
      <w:r>
        <w:rPr>
          <w:sz w:val="24"/>
          <w:szCs w:val="24"/>
        </w:rPr>
        <w:t>个树的叶子结点区域</w:t>
      </w:r>
      <w:r w:rsidRPr="00F07669">
        <w:rPr>
          <w:position w:val="-14"/>
          <w:sz w:val="24"/>
          <w:szCs w:val="24"/>
        </w:rPr>
        <w:object w:dxaOrig="380" w:dyaOrig="380">
          <v:shape id="_x0000_i1128" type="#_x0000_t75" style="width:18.5pt;height:18.5pt" o:ole="">
            <v:imagedata r:id="rId242" o:title=""/>
          </v:shape>
          <o:OLEObject Type="Embed" ProgID="Equation.DSMT4" ShapeID="_x0000_i1128" DrawAspect="Content" ObjectID="_1607160082" r:id="rId243"/>
        </w:object>
      </w:r>
      <w:r>
        <w:rPr>
          <w:rFonts w:hint="eastAsia"/>
          <w:sz w:val="24"/>
          <w:szCs w:val="24"/>
        </w:rPr>
        <w:t>，</w:t>
      </w:r>
      <w:r w:rsidRPr="00F07669">
        <w:rPr>
          <w:position w:val="-10"/>
          <w:sz w:val="24"/>
          <w:szCs w:val="24"/>
        </w:rPr>
        <w:object w:dxaOrig="1140" w:dyaOrig="320">
          <v:shape id="_x0000_i1129" type="#_x0000_t75" style="width:57pt;height:15pt" o:ole="">
            <v:imagedata r:id="rId244" o:title=""/>
          </v:shape>
          <o:OLEObject Type="Embed" ProgID="Equation.DSMT4" ShapeID="_x0000_i1129" DrawAspect="Content" ObjectID="_1607160083"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30" type="#_x0000_t75" style="width:57pt;height:15pt" o:ole="">
            <v:imagedata r:id="rId246" o:title=""/>
          </v:shape>
          <o:OLEObject Type="Embed" ProgID="Equation.DSMT4" ShapeID="_x0000_i1130" DrawAspect="Content" ObjectID="_1607160084"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1" type="#_x0000_t75" style="width:171pt;height:30pt" o:ole="">
            <v:imagedata r:id="rId248" o:title=""/>
          </v:shape>
          <o:OLEObject Type="Embed" ProgID="Equation.DSMT4" ShapeID="_x0000_i1131" DrawAspect="Content" ObjectID="_1607160085" r:id="rId24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2" type="#_x0000_t75" style="width:162pt;height:35pt" o:ole="">
            <v:imagedata r:id="rId250" o:title=""/>
          </v:shape>
          <o:OLEObject Type="Embed" ProgID="Equation.DSMT4" ShapeID="_x0000_i1132" DrawAspect="Content" ObjectID="_1607160086"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3" type="#_x0000_t75" style="width:169pt;height:35pt" o:ole="">
            <v:imagedata r:id="rId252" o:title=""/>
          </v:shape>
          <o:OLEObject Type="Embed" ProgID="Equation.DSMT4" ShapeID="_x0000_i1133" DrawAspect="Content" ObjectID="_1607160087" r:id="rId253"/>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4" type="#_x0000_t75" style="width:53.5pt;height:14.5pt" o:ole="">
            <v:imagedata r:id="rId256" o:title=""/>
          </v:shape>
          <o:OLEObject Type="Embed" ProgID="Equation.DSMT4" ShapeID="_x0000_i1134" DrawAspect="Content" ObjectID="_1607160088"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5" type="#_x0000_t75" style="width:14.5pt;height:14.5pt" o:ole="">
            <v:imagedata r:id="rId258" o:title=""/>
          </v:shape>
          <o:OLEObject Type="Embed" ProgID="Equation.DSMT4" ShapeID="_x0000_i1135" DrawAspect="Content" ObjectID="_1607160089" r:id="rId259"/>
        </w:object>
      </w:r>
      <w:r w:rsidR="00AB7B50">
        <w:rPr>
          <w:sz w:val="24"/>
        </w:rPr>
        <w:t>一般取奇数</w:t>
      </w:r>
      <w:r w:rsidR="00AB7B50">
        <w:rPr>
          <w:rFonts w:hint="eastAsia"/>
          <w:sz w:val="24"/>
        </w:rPr>
        <w:t>，</w:t>
      </w:r>
      <w:r w:rsidR="00312473" w:rsidRPr="00312473">
        <w:rPr>
          <w:position w:val="-4"/>
          <w:sz w:val="24"/>
        </w:rPr>
        <w:object w:dxaOrig="260" w:dyaOrig="260">
          <v:shape id="_x0000_i1136" type="#_x0000_t75" style="width:12.5pt;height:12.5pt" o:ole="">
            <v:imagedata r:id="rId260" o:title=""/>
          </v:shape>
          <o:OLEObject Type="Embed" ProgID="Equation.DSMT4" ShapeID="_x0000_i1136" DrawAspect="Content" ObjectID="_1607160090"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5pt;height:14.5pt" o:ole="">
            <v:imagedata r:id="rId262" o:title=""/>
          </v:shape>
          <o:OLEObject Type="Embed" ProgID="Equation.DSMT4" ShapeID="_x0000_i1137" DrawAspect="Content" ObjectID="_1607160091" r:id="rId263"/>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8" type="#_x0000_t75" style="width:33.5pt;height:14.5pt" o:ole="">
            <v:imagedata r:id="rId264" o:title=""/>
          </v:shape>
          <o:OLEObject Type="Embed" ProgID="Equation.DSMT4" ShapeID="_x0000_i1138" DrawAspect="Content" ObjectID="_1607160092" r:id="rId265"/>
        </w:object>
      </w:r>
      <w:r w:rsidR="006C38CA">
        <w:rPr>
          <w:sz w:val="24"/>
        </w:rPr>
        <w:t>的矩阵分</w:t>
      </w:r>
      <w:r w:rsidR="006C38CA">
        <w:rPr>
          <w:sz w:val="24"/>
        </w:rPr>
        <w:lastRenderedPageBreak/>
        <w:t>别向量化为</w:t>
      </w:r>
      <w:r w:rsidR="00E24C48" w:rsidRPr="00E24C48">
        <w:rPr>
          <w:position w:val="-4"/>
          <w:sz w:val="24"/>
        </w:rPr>
        <w:object w:dxaOrig="499" w:dyaOrig="300">
          <v:shape id="_x0000_i1139" type="#_x0000_t75" style="width:25pt;height:15.5pt" o:ole="">
            <v:imagedata r:id="rId266" o:title=""/>
          </v:shape>
          <o:OLEObject Type="Embed" ProgID="Equation.DSMT4" ShapeID="_x0000_i1139" DrawAspect="Content" ObjectID="_1607160093"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40" type="#_x0000_t75" style="width:51.5pt;height:14.5pt" o:ole="">
            <v:imagedata r:id="rId268" o:title=""/>
          </v:shape>
          <o:OLEObject Type="Embed" ProgID="Equation.DSMT4" ShapeID="_x0000_i1140" DrawAspect="Content" ObjectID="_1607160094"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1" type="#_x0000_t75" style="width:25pt;height:15.5pt" o:ole="">
            <v:imagedata r:id="rId266" o:title=""/>
          </v:shape>
          <o:OLEObject Type="Embed" ProgID="Equation.DSMT4" ShapeID="_x0000_i1141" DrawAspect="Content" ObjectID="_1607160095"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2" type="#_x0000_t75" style="width:15.5pt;height:18.5pt" o:ole="">
            <v:imagedata r:id="rId271" o:title=""/>
          </v:shape>
          <o:OLEObject Type="Embed" ProgID="Equation.DSMT4" ShapeID="_x0000_i1142" DrawAspect="Content" ObjectID="_1607160096"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3" type="#_x0000_t75" style="width:33.5pt;height:18.5pt" o:ole="">
            <v:imagedata r:id="rId273" o:title=""/>
          </v:shape>
          <o:OLEObject Type="Embed" ProgID="Equation.DSMT4" ShapeID="_x0000_i1143" DrawAspect="Content" ObjectID="_1607160097"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4" type="#_x0000_t75" style="width:166pt;height:58pt" o:ole="">
            <v:imagedata r:id="rId275" o:title=""/>
          </v:shape>
          <o:OLEObject Type="Embed" ProgID="Equation.DSMT4" ShapeID="_x0000_i1144" DrawAspect="Content" ObjectID="_1607160098" r:id="rId276"/>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5" type="#_x0000_t75" style="width:12.5pt;height:18.5pt" o:ole="">
            <v:imagedata r:id="rId277" o:title=""/>
          </v:shape>
          <o:OLEObject Type="Embed" ProgID="Equation.DSMT4" ShapeID="_x0000_i1145" DrawAspect="Content" ObjectID="_1607160099" r:id="rId278"/>
        </w:object>
      </w:r>
      <w:r>
        <w:rPr>
          <w:sz w:val="24"/>
        </w:rPr>
        <w:t>代表像元</w:t>
      </w:r>
      <w:r w:rsidRPr="00EB4B48">
        <w:rPr>
          <w:position w:val="-14"/>
          <w:sz w:val="24"/>
        </w:rPr>
        <w:object w:dxaOrig="300" w:dyaOrig="380">
          <v:shape id="_x0000_i1146" type="#_x0000_t75" style="width:15.5pt;height:18.5pt" o:ole="">
            <v:imagedata r:id="rId279" o:title=""/>
          </v:shape>
          <o:OLEObject Type="Embed" ProgID="Equation.DSMT4" ShapeID="_x0000_i1146" DrawAspect="Content" ObjectID="_1607160100" r:id="rId280"/>
        </w:object>
      </w:r>
      <w:r>
        <w:rPr>
          <w:sz w:val="24"/>
        </w:rPr>
        <w:t>到聚类中心</w:t>
      </w:r>
      <w:r w:rsidRPr="00EB4B48">
        <w:rPr>
          <w:position w:val="-12"/>
          <w:sz w:val="24"/>
        </w:rPr>
        <w:object w:dxaOrig="279" w:dyaOrig="360">
          <v:shape id="_x0000_i1147" type="#_x0000_t75" style="width:14.5pt;height:18pt" o:ole="">
            <v:imagedata r:id="rId281" o:title=""/>
          </v:shape>
          <o:OLEObject Type="Embed" ProgID="Equation.DSMT4" ShapeID="_x0000_i1147" DrawAspect="Content" ObjectID="_1607160101"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8" type="#_x0000_t75" style="width:15.5pt;height:18.5pt" o:ole="">
            <v:imagedata r:id="rId283" o:title=""/>
          </v:shape>
          <o:OLEObject Type="Embed" ProgID="Equation.DSMT4" ShapeID="_x0000_i1148" DrawAspect="Content" ObjectID="_1607160102" r:id="rId284"/>
        </w:object>
      </w:r>
      <w:r>
        <w:rPr>
          <w:sz w:val="24"/>
        </w:rPr>
        <w:t>代表</w:t>
      </w:r>
      <w:r w:rsidRPr="00EB4B48">
        <w:rPr>
          <w:position w:val="-14"/>
          <w:sz w:val="24"/>
        </w:rPr>
        <w:object w:dxaOrig="260" w:dyaOrig="380">
          <v:shape id="_x0000_i1149" type="#_x0000_t75" style="width:12.5pt;height:18.5pt" o:ole="">
            <v:imagedata r:id="rId277" o:title=""/>
          </v:shape>
          <o:OLEObject Type="Embed" ProgID="Equation.DSMT4" ShapeID="_x0000_i1149" DrawAspect="Content" ObjectID="_1607160103"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50" type="#_x0000_t75" style="width:15.5pt;height:18.5pt" o:ole="">
            <v:imagedata r:id="rId286" o:title=""/>
          </v:shape>
          <o:OLEObject Type="Embed" ProgID="Equation.DSMT4" ShapeID="_x0000_i1150" DrawAspect="Content" ObjectID="_1607160104"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1" type="#_x0000_t75" style="width:9.5pt;height:12.5pt" o:ole="">
            <v:imagedata r:id="rId288" o:title=""/>
          </v:shape>
          <o:OLEObject Type="Embed" ProgID="Equation.DSMT4" ShapeID="_x0000_i1151" DrawAspect="Content" ObjectID="_1607160105"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2" type="#_x0000_t75" style="width:12.5pt;height:12.5pt" o:ole="">
            <v:imagedata r:id="rId291" o:title=""/>
          </v:shape>
          <o:OLEObject Type="Embed" ProgID="Equation.DSMT4" ShapeID="_x0000_i1152" DrawAspect="Content" ObjectID="_1607160106"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3" type="#_x0000_t75" style="width:33.5pt;height:14.5pt" o:ole="">
            <v:imagedata r:id="rId293" o:title=""/>
          </v:shape>
          <o:OLEObject Type="Embed" ProgID="Equation.DSMT4" ShapeID="_x0000_i1153" DrawAspect="Content" ObjectID="_1607160107"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4" type="#_x0000_t75" style="width:33.5pt;height:14.5pt" o:ole="">
            <v:imagedata r:id="rId295" o:title=""/>
          </v:shape>
          <o:OLEObject Type="Embed" ProgID="Equation.DSMT4" ShapeID="_x0000_i1154" DrawAspect="Content" ObjectID="_1607160108"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5" type="#_x0000_t75" style="width:45.5pt;height:15pt" o:ole="">
            <v:imagedata r:id="rId297" o:title=""/>
          </v:shape>
          <o:OLEObject Type="Embed" ProgID="Equation.DSMT4" ShapeID="_x0000_i1155" DrawAspect="Content" ObjectID="_1607160109" r:id="rId298"/>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6" type="#_x0000_t75" style="width:84pt;height:30.5pt" o:ole="">
            <v:imagedata r:id="rId299" o:title=""/>
          </v:shape>
          <o:OLEObject Type="Embed" ProgID="Equation.DSMT4" ShapeID="_x0000_i1156" DrawAspect="Content" ObjectID="_1607160110" r:id="rId300"/>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7" type="#_x0000_t75" style="width:45.5pt;height:15pt" o:ole="">
            <v:imagedata r:id="rId301" o:title=""/>
          </v:shape>
          <o:OLEObject Type="Embed" ProgID="Equation.DSMT4" ShapeID="_x0000_i1157" DrawAspect="Content" ObjectID="_1607160111"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8" type="#_x0000_t75" style="width:207pt;height:15pt" o:ole="">
            <v:imagedata r:id="rId303" o:title=""/>
          </v:shape>
          <o:OLEObject Type="Embed" ProgID="Equation.DSMT4" ShapeID="_x0000_i1158" DrawAspect="Content" ObjectID="_1607160112" r:id="rId304"/>
        </w:object>
      </w:r>
      <w:r>
        <w:rPr>
          <w:rFonts w:hint="eastAsia"/>
          <w:sz w:val="24"/>
        </w:rPr>
        <w:t>，</w:t>
      </w:r>
      <w:r>
        <w:rPr>
          <w:sz w:val="24"/>
        </w:rPr>
        <w:t>其中</w:t>
      </w:r>
      <w:r w:rsidRPr="004C35BA">
        <w:rPr>
          <w:position w:val="-6"/>
          <w:sz w:val="24"/>
        </w:rPr>
        <w:object w:dxaOrig="499" w:dyaOrig="279">
          <v:shape id="_x0000_i1159" type="#_x0000_t75" style="width:25pt;height:14.5pt" o:ole="">
            <v:imagedata r:id="rId305" o:title=""/>
          </v:shape>
          <o:OLEObject Type="Embed" ProgID="Equation.DSMT4" ShapeID="_x0000_i1159" DrawAspect="Content" ObjectID="_1607160113" r:id="rId306"/>
        </w:object>
      </w:r>
      <w:r>
        <w:rPr>
          <w:sz w:val="24"/>
        </w:rPr>
        <w:t>代表原始图像的行数</w:t>
      </w:r>
      <w:r>
        <w:rPr>
          <w:rFonts w:hint="eastAsia"/>
          <w:sz w:val="24"/>
        </w:rPr>
        <w:t>，</w:t>
      </w:r>
      <w:r w:rsidRPr="004C35BA">
        <w:rPr>
          <w:position w:val="-6"/>
          <w:sz w:val="24"/>
        </w:rPr>
        <w:object w:dxaOrig="440" w:dyaOrig="279">
          <v:shape id="_x0000_i1160" type="#_x0000_t75" style="width:21.5pt;height:14.5pt" o:ole="">
            <v:imagedata r:id="rId307" o:title=""/>
          </v:shape>
          <o:OLEObject Type="Embed" ProgID="Equation.DSMT4" ShapeID="_x0000_i1160" DrawAspect="Content" ObjectID="_1607160114"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1" type="#_x0000_t75" style="width:8.5pt;height:14.5pt" o:ole="">
            <v:imagedata r:id="rId157" o:title=""/>
          </v:shape>
          <o:OLEObject Type="Embed" ProgID="Equation.DSMT4" ShapeID="_x0000_i1161" DrawAspect="Content" ObjectID="_1607160115"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2" type="#_x0000_t75" style="width:102pt;height:39pt" o:ole="">
            <v:imagedata r:id="rId310" o:title=""/>
          </v:shape>
          <o:OLEObject Type="Embed" ProgID="Equation.DSMT4" ShapeID="_x0000_i1162" DrawAspect="Content" ObjectID="_1607160116" r:id="rId311"/>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3" type="#_x0000_t75" style="width:14.5pt;height:14.5pt" o:ole="">
            <v:imagedata r:id="rId312" o:title=""/>
          </v:shape>
          <o:OLEObject Type="Embed" ProgID="Equation.DSMT4" ShapeID="_x0000_i1163" DrawAspect="Content" ObjectID="_1607160117" r:id="rId313"/>
        </w:object>
      </w:r>
      <w:r>
        <w:rPr>
          <w:sz w:val="24"/>
        </w:rPr>
        <w:t>个</w:t>
      </w:r>
      <w:r>
        <w:rPr>
          <w:rFonts w:hint="eastAsia"/>
          <w:sz w:val="24"/>
        </w:rPr>
        <w:t>像元，那么相应的就有</w:t>
      </w:r>
      <w:r w:rsidRPr="003C3E69">
        <w:rPr>
          <w:position w:val="-6"/>
          <w:sz w:val="24"/>
        </w:rPr>
        <w:object w:dxaOrig="279" w:dyaOrig="279">
          <v:shape id="_x0000_i1164" type="#_x0000_t75" style="width:14.5pt;height:14.5pt" o:ole="">
            <v:imagedata r:id="rId314" o:title=""/>
          </v:shape>
          <o:OLEObject Type="Embed" ProgID="Equation.DSMT4" ShapeID="_x0000_i1164" DrawAspect="Content" ObjectID="_1607160118"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5" type="#_x0000_t75" style="width:14.5pt;height:14.5pt" o:ole="">
            <v:imagedata r:id="rId316" o:title=""/>
          </v:shape>
          <o:OLEObject Type="Embed" ProgID="Equation.DSMT4" ShapeID="_x0000_i1165" DrawAspect="Content" ObjectID="_1607160119"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6" type="#_x0000_t75" style="width:12.5pt;height:12.5pt" o:ole="">
            <v:imagedata r:id="rId318" o:title=""/>
          </v:shape>
          <o:OLEObject Type="Embed" ProgID="Equation.DSMT4" ShapeID="_x0000_i1166" DrawAspect="Content" ObjectID="_1607160120"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7" type="#_x0000_t75" style="width:12.5pt;height:12.5pt" o:ole="">
            <v:imagedata r:id="rId320" o:title=""/>
          </v:shape>
          <o:OLEObject Type="Embed" ProgID="Equation.DSMT4" ShapeID="_x0000_i1167" DrawAspect="Content" ObjectID="_1607160121"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8" type="#_x0000_t75" style="width:15.5pt;height:18.5pt" o:ole="">
            <v:imagedata r:id="rId322" o:title=""/>
          </v:shape>
          <o:OLEObject Type="Embed" ProgID="Equation.DSMT4" ShapeID="_x0000_i1168" DrawAspect="Content" ObjectID="_1607160122"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9" type="#_x0000_t75" style="width:12.5pt;height:12.5pt" o:ole="">
            <v:imagedata r:id="rId324" o:title=""/>
          </v:shape>
          <o:OLEObject Type="Embed" ProgID="Equation.DSMT4" ShapeID="_x0000_i1169" DrawAspect="Content" ObjectID="_1607160123" r:id="rId325"/>
        </w:object>
      </w:r>
      <w:r w:rsidR="00A84BD8">
        <w:rPr>
          <w:sz w:val="24"/>
        </w:rPr>
        <w:t>维向量</w:t>
      </w:r>
      <w:r w:rsidR="00A84BD8" w:rsidRPr="00A84BD8">
        <w:rPr>
          <w:position w:val="-14"/>
          <w:sz w:val="24"/>
        </w:rPr>
        <w:object w:dxaOrig="660" w:dyaOrig="380">
          <v:shape id="_x0000_i1170" type="#_x0000_t75" style="width:33.5pt;height:18.5pt" o:ole="">
            <v:imagedata r:id="rId326" o:title=""/>
          </v:shape>
          <o:OLEObject Type="Embed" ProgID="Equation.DSMT4" ShapeID="_x0000_i1170" DrawAspect="Content" ObjectID="_1607160124" r:id="rId327"/>
        </w:object>
      </w:r>
      <w:r w:rsidR="00A84BD8">
        <w:rPr>
          <w:rFonts w:hint="eastAsia"/>
          <w:sz w:val="24"/>
        </w:rPr>
        <w:t>，</w:t>
      </w:r>
      <w:r w:rsidR="00A84BD8" w:rsidRPr="00A84BD8">
        <w:rPr>
          <w:position w:val="-14"/>
          <w:sz w:val="24"/>
        </w:rPr>
        <w:object w:dxaOrig="660" w:dyaOrig="380">
          <v:shape id="_x0000_i1171" type="#_x0000_t75" style="width:33.5pt;height:18.5pt" o:ole="">
            <v:imagedata r:id="rId328" o:title=""/>
          </v:shape>
          <o:OLEObject Type="Embed" ProgID="Equation.DSMT4" ShapeID="_x0000_i1171" DrawAspect="Content" ObjectID="_1607160125" r:id="rId329"/>
        </w:object>
      </w:r>
      <w:r w:rsidR="00A84BD8">
        <w:rPr>
          <w:sz w:val="24"/>
        </w:rPr>
        <w:t>中的</w:t>
      </w:r>
      <w:r w:rsidR="00A84BD8" w:rsidRPr="00A84BD8">
        <w:rPr>
          <w:position w:val="-4"/>
          <w:sz w:val="24"/>
        </w:rPr>
        <w:object w:dxaOrig="260" w:dyaOrig="260">
          <v:shape id="_x0000_i1172" type="#_x0000_t75" style="width:12.5pt;height:12.5pt" o:ole="">
            <v:imagedata r:id="rId330" o:title=""/>
          </v:shape>
          <o:OLEObject Type="Embed" ProgID="Equation.DSMT4" ShapeID="_x0000_i1172" DrawAspect="Content" ObjectID="_1607160126"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73" type="#_x0000_t75" style="width:162pt;height:56.5pt" o:ole="">
            <v:imagedata r:id="rId275" o:title=""/>
          </v:shape>
          <o:OLEObject Type="Embed" ProgID="Equation.DSMT4" ShapeID="_x0000_i1173" DrawAspect="Content" ObjectID="_1607160127" r:id="rId332"/>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7A319D">
        <w:rPr>
          <w:sz w:val="24"/>
        </w:rPr>
        <w:t>.4</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7A319D">
        <w:t>3.5</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7A319D">
        <w:t>.5</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7A319D">
        <w:rPr>
          <w:szCs w:val="24"/>
        </w:rPr>
        <w:t>3.5</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5E71CB">
        <w:rPr>
          <w:sz w:val="24"/>
        </w:rPr>
        <w:t>3.6</w:t>
      </w:r>
      <w:r w:rsidR="005E71CB">
        <w:rPr>
          <w:rFonts w:hint="eastAsia"/>
          <w:sz w:val="24"/>
        </w:rPr>
        <w:t>(</w:t>
      </w:r>
      <w:r w:rsidR="005E71CB">
        <w:rPr>
          <w:sz w:val="24"/>
        </w:rPr>
        <w:t>a)</w:t>
      </w:r>
      <w:r w:rsidR="00BD3923">
        <w:rPr>
          <w:sz w:val="24"/>
        </w:rPr>
        <w:t>和</w:t>
      </w:r>
      <w:r w:rsidR="005E71CB">
        <w:rPr>
          <w:sz w:val="24"/>
        </w:rPr>
        <w:t>3.7</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Pr="005E71CB" w:rsidRDefault="00482280" w:rsidP="001E5072">
      <w:pPr>
        <w:spacing w:line="440" w:lineRule="exact"/>
        <w:ind w:firstLineChars="800" w:firstLine="1920"/>
        <w:rPr>
          <w:sz w:val="24"/>
          <w:szCs w:val="24"/>
        </w:rPr>
      </w:pPr>
      <w:r w:rsidRPr="005E71CB">
        <w:rPr>
          <w:sz w:val="24"/>
          <w:szCs w:val="24"/>
        </w:rPr>
        <w:t>图</w:t>
      </w:r>
      <w:r w:rsidR="005E71CB" w:rsidRPr="005E71CB">
        <w:rPr>
          <w:sz w:val="24"/>
          <w:szCs w:val="24"/>
        </w:rPr>
        <w:t>3.6</w:t>
      </w:r>
      <w:r w:rsidRPr="005E71CB">
        <w:rPr>
          <w:rFonts w:hint="eastAsia"/>
          <w:sz w:val="24"/>
          <w:szCs w:val="24"/>
        </w:rPr>
        <w:t xml:space="preserve"> </w:t>
      </w:r>
      <w:r w:rsidR="00132DE1" w:rsidRPr="005E71CB">
        <w:rPr>
          <w:rFonts w:hint="eastAsia"/>
          <w:sz w:val="24"/>
          <w:szCs w:val="24"/>
        </w:rPr>
        <w:t>分类效果图</w:t>
      </w:r>
      <w:r w:rsidRPr="005E71CB">
        <w:rPr>
          <w:sz w:val="24"/>
          <w:szCs w:val="24"/>
        </w:rPr>
        <w:t>（</w:t>
      </w:r>
      <w:r w:rsidRPr="005E71CB">
        <w:rPr>
          <w:sz w:val="24"/>
          <w:szCs w:val="24"/>
        </w:rPr>
        <w:t>a</w:t>
      </w:r>
      <w:r w:rsidRPr="005E71CB">
        <w:rPr>
          <w:sz w:val="24"/>
          <w:szCs w:val="24"/>
        </w:rPr>
        <w:t>）</w:t>
      </w:r>
      <w:r w:rsidR="00132DE1" w:rsidRPr="005E71CB">
        <w:rPr>
          <w:rFonts w:hint="eastAsia"/>
          <w:sz w:val="24"/>
          <w:szCs w:val="24"/>
        </w:rPr>
        <w:t>P</w:t>
      </w:r>
      <w:r w:rsidR="00132DE1" w:rsidRPr="005E71CB">
        <w:rPr>
          <w:sz w:val="24"/>
          <w:szCs w:val="24"/>
        </w:rPr>
        <w:t>aviaU</w:t>
      </w:r>
      <w:r w:rsidRPr="005E71CB">
        <w:rPr>
          <w:sz w:val="24"/>
          <w:szCs w:val="24"/>
        </w:rPr>
        <w:t>（</w:t>
      </w:r>
      <w:r w:rsidRPr="005E71CB">
        <w:rPr>
          <w:sz w:val="24"/>
          <w:szCs w:val="24"/>
        </w:rPr>
        <w:t>b</w:t>
      </w:r>
      <w:r w:rsidR="00132DE1" w:rsidRPr="005E71CB">
        <w:rPr>
          <w:rFonts w:hint="eastAsia"/>
          <w:sz w:val="24"/>
          <w:szCs w:val="24"/>
        </w:rPr>
        <w:t>）</w:t>
      </w:r>
      <w:r w:rsidR="00132DE1" w:rsidRPr="005E71CB">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5E71CB">
        <w:rPr>
          <w:sz w:val="24"/>
        </w:rPr>
        <w:t>.7</w:t>
      </w:r>
      <w:r w:rsidR="00485E05">
        <w:rPr>
          <w:sz w:val="24"/>
        </w:rPr>
        <w:t>和</w:t>
      </w:r>
      <w:r w:rsidR="00485E05">
        <w:rPr>
          <w:rFonts w:hint="eastAsia"/>
          <w:sz w:val="24"/>
        </w:rPr>
        <w:t>3</w:t>
      </w:r>
      <w:r w:rsidR="005E71CB">
        <w:rPr>
          <w:sz w:val="24"/>
        </w:rPr>
        <w:t>.8</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5E71CB">
        <w:rPr>
          <w:sz w:val="24"/>
        </w:rPr>
        <w:t>.9</w:t>
      </w:r>
      <w:r w:rsidR="00485E05">
        <w:rPr>
          <w:sz w:val="24"/>
        </w:rPr>
        <w:t>和</w:t>
      </w:r>
      <w:r w:rsidR="00485E05">
        <w:rPr>
          <w:rFonts w:hint="eastAsia"/>
          <w:sz w:val="24"/>
        </w:rPr>
        <w:t>3</w:t>
      </w:r>
      <w:r w:rsidR="005E71CB">
        <w:rPr>
          <w:sz w:val="24"/>
        </w:rPr>
        <w:t>.10</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7F7451" w:rsidRPr="00444C39"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1221855</wp:posOffset>
            </wp:positionH>
            <wp:positionV relativeFrom="paragraph">
              <wp:posOffset>365298</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7">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3169285</wp:posOffset>
            </wp:positionH>
            <wp:positionV relativeFrom="page">
              <wp:posOffset>3922395</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8">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44C39">
        <w:rPr>
          <w:sz w:val="24"/>
        </w:rPr>
        <w:t>所</w:t>
      </w:r>
      <w:r w:rsidR="0042712F">
        <w:rPr>
          <w:sz w:val="21"/>
          <w:szCs w:val="21"/>
        </w:rPr>
        <w:t xml:space="preserve"> </w:t>
      </w:r>
    </w:p>
    <w:p w:rsidR="007F7451" w:rsidRDefault="00444C39"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1238365</wp:posOffset>
            </wp:positionH>
            <wp:positionV relativeFrom="paragraph">
              <wp:posOffset>2568922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9">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3137535</wp:posOffset>
            </wp:positionH>
            <wp:positionV relativeFrom="paragraph">
              <wp:posOffset>2589241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40">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300C1C">
        <w:rPr>
          <w:sz w:val="21"/>
          <w:szCs w:val="21"/>
        </w:rPr>
        <w:t xml:space="preserve">KC-LGM  </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7F7451" w:rsidRDefault="0042712F" w:rsidP="00300C1C">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82280" w:rsidRPr="005E71CB" w:rsidRDefault="00482280">
      <w:pPr>
        <w:pStyle w:val="amy1"/>
        <w:spacing w:line="440" w:lineRule="exact"/>
        <w:ind w:firstLineChars="0" w:firstLine="0"/>
        <w:jc w:val="center"/>
        <w:rPr>
          <w:szCs w:val="24"/>
        </w:rPr>
      </w:pPr>
      <w:r w:rsidRPr="005E71CB">
        <w:rPr>
          <w:szCs w:val="24"/>
        </w:rPr>
        <w:t>图</w:t>
      </w:r>
      <w:r w:rsidR="005E71CB">
        <w:rPr>
          <w:szCs w:val="24"/>
        </w:rPr>
        <w:t>3.7</w:t>
      </w:r>
      <w:r w:rsidRPr="005E71CB">
        <w:rPr>
          <w:rFonts w:hint="eastAsia"/>
          <w:szCs w:val="24"/>
        </w:rPr>
        <w:t xml:space="preserve"> </w:t>
      </w:r>
      <w:r w:rsidR="006F1B82" w:rsidRPr="005E71CB">
        <w:rPr>
          <w:szCs w:val="24"/>
        </w:rPr>
        <w:t>针对</w:t>
      </w:r>
      <w:r w:rsidR="006F1B82" w:rsidRPr="005E71CB">
        <w:rPr>
          <w:szCs w:val="24"/>
        </w:rPr>
        <w:t>PaviaU</w:t>
      </w:r>
      <w:r w:rsidRPr="005E71CB">
        <w:rPr>
          <w:szCs w:val="24"/>
        </w:rPr>
        <w:t>数据集</w:t>
      </w:r>
      <w:r w:rsidR="0042712F" w:rsidRPr="005E71CB">
        <w:rPr>
          <w:szCs w:val="24"/>
        </w:rPr>
        <w:t>针仅利用光谱信息</w:t>
      </w:r>
      <w:r w:rsidR="0042712F" w:rsidRPr="005E71CB">
        <w:rPr>
          <w:rFonts w:hint="eastAsia"/>
          <w:szCs w:val="24"/>
        </w:rPr>
        <w:t>不同算法</w:t>
      </w:r>
      <w:r w:rsidRPr="005E71CB">
        <w:rPr>
          <w:szCs w:val="24"/>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sidR="00300C1C">
        <w:rPr>
          <w:sz w:val="21"/>
          <w:szCs w:val="21"/>
        </w:rPr>
        <w:t>KC-LGM</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5E71CB" w:rsidRDefault="00482280" w:rsidP="005E71CB">
      <w:pPr>
        <w:pStyle w:val="amy1"/>
        <w:spacing w:line="440" w:lineRule="exact"/>
        <w:ind w:firstLineChars="0" w:firstLine="0"/>
        <w:jc w:val="center"/>
        <w:rPr>
          <w:szCs w:val="24"/>
        </w:rPr>
      </w:pPr>
      <w:r w:rsidRPr="005E71CB">
        <w:rPr>
          <w:szCs w:val="24"/>
        </w:rPr>
        <w:t>图</w:t>
      </w:r>
      <w:r w:rsidR="005E71CB" w:rsidRPr="005E71CB">
        <w:rPr>
          <w:szCs w:val="24"/>
        </w:rPr>
        <w:t>3.8</w:t>
      </w:r>
      <w:r w:rsidRPr="005E71CB">
        <w:rPr>
          <w:rFonts w:hint="eastAsia"/>
          <w:szCs w:val="24"/>
        </w:rPr>
        <w:t xml:space="preserve"> </w:t>
      </w:r>
      <w:r w:rsidR="0042712F" w:rsidRPr="005E71CB">
        <w:rPr>
          <w:szCs w:val="24"/>
        </w:rPr>
        <w:t>针对</w:t>
      </w:r>
      <w:r w:rsidR="0042712F" w:rsidRPr="005E71CB">
        <w:rPr>
          <w:rFonts w:hint="eastAsia"/>
          <w:szCs w:val="24"/>
        </w:rPr>
        <w:t>Salina</w:t>
      </w:r>
      <w:r w:rsidR="0042712F" w:rsidRPr="005E71CB">
        <w:rPr>
          <w:szCs w:val="24"/>
        </w:rPr>
        <w:t>s</w:t>
      </w:r>
      <w:r w:rsidRPr="005E71CB">
        <w:rPr>
          <w:szCs w:val="24"/>
        </w:rPr>
        <w:t>数据集</w:t>
      </w:r>
      <w:r w:rsidR="0042712F" w:rsidRPr="005E71CB">
        <w:rPr>
          <w:szCs w:val="24"/>
        </w:rPr>
        <w:t>仅利用光谱数据</w:t>
      </w:r>
      <w:r w:rsidRPr="005E71CB">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hint="eastAsia"/>
          <w:sz w:val="21"/>
          <w:szCs w:val="21"/>
        </w:rPr>
        <w:t>K</w:t>
      </w:r>
      <w:r>
        <w:rPr>
          <w:rFonts w:ascii="Times New Roman"/>
          <w:sz w:val="21"/>
          <w:szCs w:val="21"/>
        </w:rPr>
        <w:t>C-LGM</w:t>
      </w:r>
      <w:r w:rsidR="00362D3F">
        <w:rPr>
          <w:rFonts w:ascii="Times New Roman" w:hint="eastAsia"/>
          <w:sz w:val="21"/>
          <w:szCs w:val="21"/>
        </w:rPr>
        <w:t xml:space="preserve"> </w:t>
      </w:r>
      <w:r>
        <w:rPr>
          <w:rFonts w:ascii="Times New Roman"/>
          <w:sz w:val="21"/>
          <w:szCs w:val="21"/>
        </w:rPr>
        <w:t xml:space="preserve">            </w:t>
      </w:r>
      <w:r w:rsidR="00362D3F">
        <w:rPr>
          <w:rFonts w:ascii="Times New Roman"/>
          <w:sz w:val="21"/>
          <w:szCs w:val="21"/>
        </w:rPr>
        <w:t xml:space="preserve">(b) </w:t>
      </w:r>
      <w:r w:rsidR="00362D3F">
        <w:rPr>
          <w:rFonts w:ascii="Times New Roman" w:hint="eastAsia"/>
          <w:sz w:val="21"/>
          <w:szCs w:val="21"/>
        </w:rPr>
        <w:t>S</w:t>
      </w:r>
      <w:r>
        <w:rPr>
          <w:rFonts w:ascii="Times New Roman"/>
          <w:sz w:val="21"/>
          <w:szCs w:val="21"/>
        </w:rPr>
        <w:t>VM                  (c)</w:t>
      </w:r>
      <w:r w:rsidR="00362D3F">
        <w:rPr>
          <w:rFonts w:ascii="Times New Roman"/>
          <w:sz w:val="21"/>
          <w:szCs w:val="21"/>
        </w:rPr>
        <w:t xml:space="preserve">DT               </w:t>
      </w:r>
      <w:r>
        <w:rPr>
          <w:rFonts w:ascii="Times New Roman"/>
          <w:sz w:val="21"/>
          <w:szCs w:val="21"/>
        </w:rPr>
        <w:t xml:space="preserve">  </w:t>
      </w:r>
      <w:r w:rsidR="00362D3F">
        <w:rPr>
          <w:rFonts w:ascii="Times New Roman"/>
          <w:sz w:val="21"/>
          <w:szCs w:val="21"/>
        </w:rPr>
        <w:t>(d)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 xml:space="preserve">98.46        </w:t>
      </w:r>
      <w:r w:rsidR="00300C1C">
        <w:rPr>
          <w:rFonts w:ascii="Times New Roman"/>
          <w:sz w:val="21"/>
          <w:szCs w:val="21"/>
        </w:rPr>
        <w:t xml:space="preserve">       OA =98.46               </w:t>
      </w:r>
      <w:r w:rsidR="00362D3F">
        <w:rPr>
          <w:rFonts w:ascii="Times New Roman"/>
          <w:sz w:val="21"/>
          <w:szCs w:val="21"/>
        </w:rPr>
        <w:t>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.9</w:t>
      </w:r>
      <w:r w:rsidRPr="005E71CB">
        <w:rPr>
          <w:szCs w:val="24"/>
        </w:rPr>
        <w:t xml:space="preserve"> </w:t>
      </w:r>
      <w:r w:rsidRPr="005E71CB">
        <w:rPr>
          <w:szCs w:val="24"/>
        </w:rPr>
        <w:t>针对</w:t>
      </w:r>
      <w:r w:rsidRPr="005E71CB">
        <w:rPr>
          <w:szCs w:val="24"/>
        </w:rPr>
        <w:t>PaviaU</w:t>
      </w:r>
      <w:r w:rsidRPr="005E71CB">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sz w:val="21"/>
          <w:szCs w:val="21"/>
        </w:rPr>
        <w:t>KC-LGM</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 xml:space="preserve">OA =98.5               </w:t>
      </w:r>
      <w:r w:rsidR="00300C1C">
        <w:rPr>
          <w:rFonts w:ascii="Times New Roman"/>
          <w:sz w:val="21"/>
          <w:szCs w:val="21"/>
        </w:rPr>
        <w:t xml:space="preserve"> </w:t>
      </w:r>
      <w:r>
        <w:rPr>
          <w:rFonts w:ascii="Times New Roman"/>
          <w:sz w:val="21"/>
          <w:szCs w:val="21"/>
        </w:rPr>
        <w:t xml:space="preserve">OA =96.95                </w:t>
      </w:r>
      <w:r w:rsidR="00300C1C">
        <w:rPr>
          <w:rFonts w:ascii="Times New Roman"/>
          <w:sz w:val="21"/>
          <w:szCs w:val="21"/>
        </w:rPr>
        <w:t xml:space="preserve">OA =95.13            </w:t>
      </w:r>
      <w:r>
        <w:rPr>
          <w:rFonts w:ascii="Times New Roman"/>
          <w:sz w:val="21"/>
          <w:szCs w:val="21"/>
        </w:rPr>
        <w:t>OA = 97.34</w:t>
      </w:r>
    </w:p>
    <w:p w:rsidR="00362D3F" w:rsidRDefault="00362D3F" w:rsidP="00362D3F">
      <w:pPr>
        <w:pStyle w:val="aa"/>
        <w:ind w:left="360" w:firstLine="0"/>
        <w:jc w:val="both"/>
        <w:rPr>
          <w:rFonts w:ascii="Times New Roman"/>
          <w:sz w:val="21"/>
          <w:szCs w:val="21"/>
        </w:rPr>
      </w:pPr>
      <w:r>
        <w:rPr>
          <w:rFonts w:ascii="Times New Roman"/>
          <w:sz w:val="21"/>
          <w:szCs w:val="21"/>
        </w:rPr>
        <w:t xml:space="preserve">Kappa=0.983             Kappa = 0.966   </w:t>
      </w:r>
      <w:r w:rsidR="00300C1C">
        <w:rPr>
          <w:rFonts w:ascii="Times New Roman"/>
          <w:sz w:val="21"/>
          <w:szCs w:val="21"/>
        </w:rPr>
        <w:t xml:space="preserve">          Kappa=0.94           </w:t>
      </w:r>
      <w:r>
        <w:rPr>
          <w:rFonts w:ascii="Times New Roman"/>
          <w:sz w:val="21"/>
          <w:szCs w:val="21"/>
        </w:rPr>
        <w:t>Kappa = 0.97</w:t>
      </w:r>
    </w:p>
    <w:p w:rsidR="00362D3F" w:rsidRDefault="00362D3F" w:rsidP="00362D3F">
      <w:pPr>
        <w:pStyle w:val="aa"/>
        <w:ind w:firstLine="0"/>
        <w:rPr>
          <w:rFonts w:ascii="Times New Roman"/>
          <w:sz w:val="21"/>
          <w:szCs w:val="21"/>
        </w:rPr>
      </w:pPr>
    </w:p>
    <w:p w:rsidR="00024D22"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.10</w:t>
      </w:r>
      <w:r w:rsidRPr="005E71CB">
        <w:rPr>
          <w:szCs w:val="24"/>
        </w:rPr>
        <w:t xml:space="preserve"> </w:t>
      </w:r>
      <w:r w:rsidRPr="005E71CB">
        <w:rPr>
          <w:szCs w:val="24"/>
        </w:rPr>
        <w:t>针对</w:t>
      </w:r>
      <w:r w:rsidRPr="005E71CB">
        <w:rPr>
          <w:szCs w:val="24"/>
        </w:rPr>
        <w:t>Salinas</w:t>
      </w:r>
      <w:r w:rsidRPr="005E71CB">
        <w:rPr>
          <w:szCs w:val="24"/>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8B31B9" w:rsidRDefault="00F169E4"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54" o:title=""/>
          </v:shape>
          <o:OLEObject Type="Embed" ProgID="Visio.Drawing.15" ShapeID="_x0000_s3662" DrawAspect="Content" ObjectID="_1607160179" r:id="rId355"/>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74" type="#_x0000_t75" style="width:97pt;height:34pt" o:ole="">
            <v:imagedata r:id="rId356" o:title=""/>
          </v:shape>
          <o:OLEObject Type="Embed" ProgID="Equation.DSMT4" ShapeID="_x0000_i1174" DrawAspect="Content" ObjectID="_1607160128" r:id="rId357"/>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5" type="#_x0000_t75" style="width:12pt;height:16pt" o:ole="">
            <v:imagedata r:id="rId358" o:title=""/>
          </v:shape>
          <o:OLEObject Type="Embed" ProgID="Equation.DSMT4" ShapeID="_x0000_i1175" DrawAspect="Content" ObjectID="_1607160129" r:id="rId359"/>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6" type="#_x0000_t75" style="width:71.5pt;height:16pt" o:ole="">
            <v:imagedata r:id="rId360" o:title=""/>
          </v:shape>
          <o:OLEObject Type="Embed" ProgID="Equation.DSMT4" ShapeID="_x0000_i1176" DrawAspect="Content" ObjectID="_1607160130" r:id="rId361"/>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7" type="#_x0000_t75" style="width:79pt;height:16pt" o:ole="">
            <v:imagedata r:id="rId362" o:title=""/>
          </v:shape>
          <o:OLEObject Type="Embed" ProgID="Equation.DSMT4" ShapeID="_x0000_i1177" DrawAspect="Content" ObjectID="_1607160131" r:id="rId363"/>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8" type="#_x0000_t75" style="width:76pt;height:33.5pt" o:ole="">
            <v:imagedata r:id="rId364" o:title=""/>
          </v:shape>
          <o:OLEObject Type="Embed" ProgID="Equation.DSMT4" ShapeID="_x0000_i1178" DrawAspect="Content" ObjectID="_1607160132" r:id="rId365"/>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9" type="#_x0000_t75" style="width:274pt;height:149pt" o:ole="">
            <v:imagedata r:id="rId366" o:title=""/>
          </v:shape>
          <o:OLEObject Type="Embed" ProgID="Visio.Drawing.15" ShapeID="_x0000_i1179" DrawAspect="Content" ObjectID="_1607160133" r:id="rId367"/>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t>4</w:t>
      </w:r>
      <w:r w:rsidRPr="00797C5C">
        <w:t>.3.1</w:t>
      </w:r>
      <w:r w:rsidR="00286D2C">
        <w:t xml:space="preserve"> </w:t>
      </w:r>
      <w:r w:rsidRPr="00797C5C">
        <w:t>卷积神经网</w:t>
      </w:r>
      <w:r w:rsidR="00143438" w:rsidRPr="00797C5C">
        <w:t>络原理</w:t>
      </w:r>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80" type="#_x0000_t75" style="width:297.5pt;height:181pt;mso-position-vertical:absolute" o:ole="">
            <v:imagedata r:id="rId368" o:title=""/>
          </v:shape>
          <o:OLEObject Type="Embed" ProgID="Visio.Drawing.15" ShapeID="_x0000_i1180" DrawAspect="Content" ObjectID="_1607160134" r:id="rId369"/>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70">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71">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81" type="#_x0000_t75" style="width:60.5pt;height:39pt" o:ole="">
            <v:imagedata r:id="rId372" o:title=""/>
          </v:shape>
          <o:OLEObject Type="Embed" ProgID="Equation.DSMT4" ShapeID="_x0000_i1181" DrawAspect="Content" ObjectID="_1607160135" r:id="rId373"/>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82" type="#_x0000_t75" style="width:12pt;height:18pt" o:ole="">
            <v:imagedata r:id="rId374" o:title=""/>
          </v:shape>
          <o:OLEObject Type="Embed" ProgID="Equation.DSMT4" ShapeID="_x0000_i1182" DrawAspect="Content" ObjectID="_1607160136" r:id="rId375"/>
        </w:object>
      </w:r>
      <w:r>
        <w:rPr>
          <w:sz w:val="24"/>
          <w:szCs w:val="24"/>
        </w:rPr>
        <w:t>指分类器前置单元的输出</w:t>
      </w:r>
      <w:r>
        <w:rPr>
          <w:rFonts w:hint="eastAsia"/>
          <w:sz w:val="24"/>
          <w:szCs w:val="24"/>
        </w:rPr>
        <w:t>。</w:t>
      </w:r>
      <w:r w:rsidRPr="009755A5">
        <w:rPr>
          <w:position w:val="-6"/>
          <w:sz w:val="24"/>
          <w:szCs w:val="24"/>
        </w:rPr>
        <w:object w:dxaOrig="139" w:dyaOrig="260">
          <v:shape id="_x0000_i1183" type="#_x0000_t75" style="width:7pt;height:12.5pt" o:ole="">
            <v:imagedata r:id="rId376" o:title=""/>
          </v:shape>
          <o:OLEObject Type="Embed" ProgID="Equation.DSMT4" ShapeID="_x0000_i1183" DrawAspect="Content" ObjectID="_1607160137" r:id="rId37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4" type="#_x0000_t75" style="width:12pt;height:18pt" o:ole="">
            <v:imagedata r:id="rId378" o:title=""/>
          </v:shape>
          <o:OLEObject Type="Embed" ProgID="Equation.DSMT4" ShapeID="_x0000_i1184" DrawAspect="Content" ObjectID="_1607160138" r:id="rId37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8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8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5" type="#_x0000_t75" style="width:18pt;height:15.5pt" o:ole="">
            <v:imagedata r:id="rId382" o:title=""/>
          </v:shape>
          <o:OLEObject Type="Embed" ProgID="Equation.DSMT4" ShapeID="_x0000_i1185" DrawAspect="Content" ObjectID="_1607160139" r:id="rId38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6" type="#_x0000_t75" style="width:16pt;height:15.5pt" o:ole="">
            <v:imagedata r:id="rId384" o:title=""/>
          </v:shape>
          <o:OLEObject Type="Embed" ProgID="Equation.DSMT4" ShapeID="_x0000_i1186" DrawAspect="Content" ObjectID="_1607160140" r:id="rId38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7" type="#_x0000_t75" style="width:18pt;height:15.5pt" o:ole="">
            <v:imagedata r:id="rId386" o:title=""/>
          </v:shape>
          <o:OLEObject Type="Embed" ProgID="Equation.DSMT4" ShapeID="_x0000_i1187" DrawAspect="Content" ObjectID="_1607160141" r:id="rId38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8" type="#_x0000_t75" style="width:27pt;height:15.5pt" o:ole="">
            <v:imagedata r:id="rId388" o:title=""/>
          </v:shape>
          <o:OLEObject Type="Embed" ProgID="Equation.DSMT4" ShapeID="_x0000_i1188" DrawAspect="Content" ObjectID="_1607160142" r:id="rId389"/>
        </w:object>
      </w:r>
      <w:r w:rsidR="00BD56B2">
        <w:rPr>
          <w:rFonts w:hint="eastAsia"/>
          <w:sz w:val="24"/>
          <w:szCs w:val="24"/>
        </w:rPr>
        <w:t>时，保证滤波器形状为</w:t>
      </w:r>
      <w:r w:rsidR="00B42974" w:rsidRPr="00BD56B2">
        <w:rPr>
          <w:position w:val="-4"/>
          <w:sz w:val="24"/>
          <w:szCs w:val="24"/>
        </w:rPr>
        <w:object w:dxaOrig="480" w:dyaOrig="300">
          <v:shape id="_x0000_i1189" type="#_x0000_t75" style="width:24pt;height:15.5pt" o:ole="">
            <v:imagedata r:id="rId390" o:title=""/>
          </v:shape>
          <o:OLEObject Type="Embed" ProgID="Equation.DSMT4" ShapeID="_x0000_i1189" DrawAspect="Content" ObjectID="_1607160143" r:id="rId39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90" type="#_x0000_t75" style="width:18pt;height:15.5pt" o:ole="">
            <v:imagedata r:id="rId392" o:title=""/>
          </v:shape>
          <o:OLEObject Type="Embed" ProgID="Equation.DSMT4" ShapeID="_x0000_i1190" DrawAspect="Content" ObjectID="_1607160144" r:id="rId39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91" type="#_x0000_t75" style="width:29pt;height:15.5pt" o:ole="">
            <v:imagedata r:id="rId395" o:title=""/>
          </v:shape>
          <o:OLEObject Type="Embed" ProgID="Equation.DSMT4" ShapeID="_x0000_i1191" DrawAspect="Content" ObjectID="_1607160145" r:id="rId39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92" type="#_x0000_t75" style="width:24pt;height:15.5pt" o:ole="">
            <v:imagedata r:id="rId397" o:title=""/>
          </v:shape>
          <o:OLEObject Type="Embed" ProgID="Equation.DSMT4" ShapeID="_x0000_i1192" DrawAspect="Content" ObjectID="_1607160146" r:id="rId39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93" type="#_x0000_t75" style="width:29pt;height:15.5pt" o:ole="">
            <v:imagedata r:id="rId399" o:title=""/>
          </v:shape>
          <o:OLEObject Type="Embed" ProgID="Equation.DSMT4" ShapeID="_x0000_i1193" DrawAspect="Content" ObjectID="_1607160147" r:id="rId40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4" type="#_x0000_t75" style="width:37pt;height:15.5pt" o:ole="">
            <v:imagedata r:id="rId401" o:title=""/>
          </v:shape>
          <o:OLEObject Type="Embed" ProgID="Equation.DSMT4" ShapeID="_x0000_i1194" DrawAspect="Content" ObjectID="_1607160148" r:id="rId402"/>
        </w:object>
      </w:r>
      <w:r>
        <w:rPr>
          <w:rFonts w:hint="eastAsia"/>
          <w:sz w:val="24"/>
          <w:szCs w:val="24"/>
        </w:rPr>
        <w:t>，</w:t>
      </w:r>
      <w:r>
        <w:rPr>
          <w:sz w:val="24"/>
          <w:szCs w:val="24"/>
        </w:rPr>
        <w:t>经过卷积核为</w:t>
      </w:r>
      <w:r w:rsidRPr="008157BA">
        <w:rPr>
          <w:position w:val="-4"/>
          <w:sz w:val="24"/>
          <w:szCs w:val="24"/>
        </w:rPr>
        <w:object w:dxaOrig="639" w:dyaOrig="300">
          <v:shape id="_x0000_i1195" type="#_x0000_t75" style="width:32.5pt;height:15.5pt" o:ole="">
            <v:imagedata r:id="rId403" o:title=""/>
          </v:shape>
          <o:OLEObject Type="Embed" ProgID="Equation.DSMT4" ShapeID="_x0000_i1195" DrawAspect="Content" ObjectID="_1607160149" r:id="rId40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6" type="#_x0000_t75" style="width:29pt;height:15.5pt" o:ole="">
            <v:imagedata r:id="rId405" o:title=""/>
          </v:shape>
          <o:OLEObject Type="Embed" ProgID="Equation.DSMT4" ShapeID="_x0000_i1196" DrawAspect="Content" ObjectID="_1607160150" r:id="rId40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7" type="#_x0000_t75" style="width:37pt;height:15.5pt" o:ole="">
            <v:imagedata r:id="rId409" o:title=""/>
          </v:shape>
          <o:OLEObject Type="Embed" ProgID="Equation.DSMT4" ShapeID="_x0000_i1197" DrawAspect="Content" ObjectID="_1607160151" r:id="rId41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8" type="#_x0000_t75" style="width:32.5pt;height:15.5pt" o:ole="">
            <v:imagedata r:id="rId411" o:title=""/>
          </v:shape>
          <o:OLEObject Type="Embed" ProgID="Equation.DSMT4" ShapeID="_x0000_i1198" DrawAspect="Content" ObjectID="_1607160152" r:id="rId41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9" type="#_x0000_t75" style="width:39pt;height:15.5pt" o:ole="">
            <v:imagedata r:id="rId413" o:title=""/>
          </v:shape>
          <o:OLEObject Type="Embed" ProgID="Equation.DSMT4" ShapeID="_x0000_i1199" DrawAspect="Content" ObjectID="_1607160153" r:id="rId41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270" w:name="_Toc31604"/>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F169E4"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15" o:title=""/>
          </v:shape>
          <o:OLEObject Type="Embed" ProgID="Visio.Drawing.15" ShapeID="_x0000_s4091" DrawAspect="Content" ObjectID="_1607160180" r:id="rId416"/>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212" type="#_x0000_t75" style="width:10pt;height:14.5pt" o:ole="">
            <v:imagedata r:id="rId417" o:title=""/>
          </v:shape>
          <o:OLEObject Type="Embed" ProgID="Equation.DSMT4" ShapeID="_x0000_i1212" DrawAspect="Content" ObjectID="_1607160154" r:id="rId418"/>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Pr>
          <w:bCs/>
          <w:sz w:val="24"/>
          <w:szCs w:val="24"/>
        </w:rPr>
        <w:t>4-5)</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213" type="#_x0000_t75" style="width:166.5pt;height:33.5pt" o:ole="">
            <v:imagedata r:id="rId419" o:title=""/>
          </v:shape>
          <o:OLEObject Type="Embed" ProgID="Equation.DSMT4" ShapeID="_x0000_i1213" DrawAspect="Content" ObjectID="_1607160155" r:id="rId420"/>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Pr>
          <w:rStyle w:val="2CharChar"/>
          <w:rFonts w:eastAsia="宋体" w:hint="eastAsia"/>
          <w:sz w:val="24"/>
          <w:szCs w:val="24"/>
        </w:rPr>
        <w:t>[</w:t>
      </w:r>
      <w:r>
        <w:rPr>
          <w:rStyle w:val="2CharChar"/>
          <w:rFonts w:eastAsia="宋体"/>
          <w:sz w:val="24"/>
          <w:szCs w:val="24"/>
        </w:rPr>
        <w:t>插入</w:t>
      </w:r>
      <w:r>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214" type="#_x0000_t75" style="width:135.5pt;height:55.5pt" o:ole="">
            <v:imagedata r:id="rId421" o:title=""/>
          </v:shape>
          <o:OLEObject Type="Embed" ProgID="Equation.DSMT4" ShapeID="_x0000_i1214" DrawAspect="Content" ObjectID="_1607160156" r:id="rId422"/>
        </w:object>
      </w:r>
      <w:r>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Pr="005E5777">
        <w:rPr>
          <w:rStyle w:val="2CharChar"/>
          <w:rFonts w:eastAsia="宋体"/>
          <w:sz w:val="24"/>
          <w:szCs w:val="24"/>
        </w:rPr>
        <w:object w:dxaOrig="220" w:dyaOrig="279">
          <v:shape id="_x0000_i1215" type="#_x0000_t75" style="width:11pt;height:14pt" o:ole="">
            <v:imagedata r:id="rId423" o:title=""/>
          </v:shape>
          <o:OLEObject Type="Embed" ProgID="Equation.DSMT4" ShapeID="_x0000_i1215" DrawAspect="Content" ObjectID="_1607160157" r:id="rId424"/>
        </w:object>
      </w:r>
      <w:r>
        <w:rPr>
          <w:rStyle w:val="2CharChar"/>
          <w:rFonts w:eastAsia="宋体"/>
          <w:sz w:val="24"/>
          <w:szCs w:val="24"/>
        </w:rPr>
        <w:t>为网络权值</w:t>
      </w:r>
      <w:r>
        <w:rPr>
          <w:rStyle w:val="2CharChar"/>
          <w:rFonts w:eastAsia="宋体" w:hint="eastAsia"/>
          <w:sz w:val="24"/>
          <w:szCs w:val="24"/>
        </w:rPr>
        <w:t>，</w:t>
      </w:r>
      <w:r w:rsidRPr="005E5777">
        <w:rPr>
          <w:rStyle w:val="2CharChar"/>
          <w:rFonts w:eastAsia="宋体"/>
          <w:sz w:val="24"/>
          <w:szCs w:val="24"/>
        </w:rPr>
        <w:object w:dxaOrig="200" w:dyaOrig="260">
          <v:shape id="_x0000_i1216" type="#_x0000_t75" style="width:10pt;height:13pt" o:ole="">
            <v:imagedata r:id="rId425" o:title=""/>
          </v:shape>
          <o:OLEObject Type="Embed" ProgID="Equation.DSMT4" ShapeID="_x0000_i1216" DrawAspect="Content" ObjectID="_1607160158" r:id="rId426"/>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217" type="#_x0000_t75" style="width:17pt;height:18pt" o:ole="">
            <v:imagedata r:id="rId427" o:title=""/>
          </v:shape>
          <o:OLEObject Type="Embed" ProgID="Equation.DSMT4" ShapeID="_x0000_i1217" DrawAspect="Content" ObjectID="_1607160159" r:id="rId428"/>
        </w:object>
      </w:r>
      <w:r>
        <w:rPr>
          <w:rStyle w:val="2CharChar"/>
          <w:rFonts w:eastAsia="宋体"/>
          <w:sz w:val="24"/>
          <w:szCs w:val="24"/>
        </w:rPr>
        <w:t>为损失函数针对</w:t>
      </w:r>
      <w:r w:rsidRPr="005E5777">
        <w:rPr>
          <w:rStyle w:val="2CharChar"/>
          <w:rFonts w:eastAsia="宋体"/>
          <w:sz w:val="24"/>
          <w:szCs w:val="24"/>
        </w:rPr>
        <w:object w:dxaOrig="220" w:dyaOrig="279">
          <v:shape id="_x0000_i1218" type="#_x0000_t75" style="width:11pt;height:14pt" o:ole="">
            <v:imagedata r:id="rId423" o:title=""/>
          </v:shape>
          <o:OLEObject Type="Embed" ProgID="Equation.DSMT4" ShapeID="_x0000_i1218" DrawAspect="Content" ObjectID="_1607160160" r:id="rId429"/>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30">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31">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0" type="#_x0000_t75" style="width:24pt;height:14.5pt" o:ole="">
            <v:imagedata r:id="rId432" o:title=""/>
          </v:shape>
          <o:OLEObject Type="Embed" ProgID="Equation.DSMT4" ShapeID="_x0000_i1200" DrawAspect="Content" ObjectID="_1607160161" r:id="rId433"/>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1" type="#_x0000_t75" style="width:24pt;height:14.5pt" o:ole="">
            <v:imagedata r:id="rId434" o:title=""/>
          </v:shape>
          <o:OLEObject Type="Embed" ProgID="Equation.DSMT4" ShapeID="_x0000_i1201" DrawAspect="Content" ObjectID="_1607160162" r:id="rId435"/>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2" type="#_x0000_t75" style="width:24pt;height:14.5pt" o:ole="">
            <v:imagedata r:id="rId436" o:title=""/>
          </v:shape>
          <o:OLEObject Type="Embed" ProgID="Equation.DSMT4" ShapeID="_x0000_i1202" DrawAspect="Content" ObjectID="_1607160163" r:id="rId437"/>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F169E4"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8" o:title=""/>
          </v:shape>
          <o:OLEObject Type="Embed" ProgID="Visio.Drawing.15" ShapeID="_x0000_s3877" DrawAspect="Content" ObjectID="_1607160181" r:id="rId439"/>
        </w:object>
      </w:r>
    </w:p>
    <w:p w:rsidR="00907586" w:rsidRDefault="00907586" w:rsidP="00BA6428">
      <w:pPr>
        <w:spacing w:line="440" w:lineRule="exact"/>
        <w:rPr>
          <w:sz w:val="24"/>
          <w:szCs w:val="24"/>
        </w:rPr>
      </w:pPr>
    </w:p>
    <w:p w:rsidR="00907586" w:rsidRPr="00866B15" w:rsidRDefault="00866B15" w:rsidP="00866B15">
      <w:pPr>
        <w:spacing w:line="440" w:lineRule="exact"/>
        <w:ind w:firstLineChars="1000" w:firstLine="2400"/>
        <w:rPr>
          <w:sz w:val="24"/>
          <w:szCs w:val="24"/>
        </w:rPr>
      </w:pPr>
      <w:r w:rsidRPr="00866B15">
        <w:rPr>
          <w:sz w:val="24"/>
          <w:szCs w:val="24"/>
        </w:rPr>
        <w:t xml:space="preserve">           </w:t>
      </w:r>
      <w:r w:rsidRPr="00866B15">
        <w:rPr>
          <w:sz w:val="21"/>
          <w:szCs w:val="21"/>
        </w:rPr>
        <w:t xml:space="preserve"> (a) A</w:t>
      </w:r>
      <w:r w:rsidRPr="00866B15">
        <w:rPr>
          <w:sz w:val="21"/>
          <w:szCs w:val="21"/>
        </w:rPr>
        <w:t>网络</w:t>
      </w:r>
      <w:r w:rsidRPr="00866B15">
        <w:rPr>
          <w:sz w:val="21"/>
          <w:szCs w:val="21"/>
        </w:rPr>
        <w:t xml:space="preserve"> </w:t>
      </w:r>
    </w:p>
    <w:p w:rsidR="00866B15" w:rsidRDefault="00F169E4"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40" o:title=""/>
          </v:shape>
          <o:OLEObject Type="Embed" ProgID="Visio.Drawing.15" ShapeID="_x0000_s3878" DrawAspect="Content" ObjectID="_1607160182" r:id="rId441"/>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b</w:t>
      </w:r>
      <w:r w:rsidRPr="00866B15">
        <w:rPr>
          <w:sz w:val="21"/>
          <w:szCs w:val="21"/>
        </w:rPr>
        <w:t xml:space="preserve">) </w:t>
      </w:r>
      <w:r>
        <w:rPr>
          <w:sz w:val="21"/>
          <w:szCs w:val="21"/>
        </w:rPr>
        <w:t>B</w:t>
      </w:r>
      <w:r w:rsidRPr="00866B15">
        <w:rPr>
          <w:sz w:val="21"/>
          <w:szCs w:val="21"/>
        </w:rPr>
        <w:t>网络</w:t>
      </w:r>
    </w:p>
    <w:p w:rsidR="00907586" w:rsidRDefault="00F169E4"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42" o:title=""/>
          </v:shape>
          <o:OLEObject Type="Embed" ProgID="Visio.Drawing.15" ShapeID="_x0000_s3879" DrawAspect="Content" ObjectID="_1607160183" r:id="rId443"/>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c</w:t>
      </w:r>
      <w:r w:rsidRPr="00866B15">
        <w:rPr>
          <w:sz w:val="21"/>
          <w:szCs w:val="21"/>
        </w:rPr>
        <w:t xml:space="preserve">) </w:t>
      </w:r>
      <w:r>
        <w:rPr>
          <w:sz w:val="21"/>
          <w:szCs w:val="21"/>
        </w:rPr>
        <w:t>C</w:t>
      </w:r>
      <w:r w:rsidRPr="00866B15">
        <w:rPr>
          <w:sz w:val="21"/>
          <w:szCs w:val="21"/>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3" type="#_x0000_t75" style="width:24pt;height:14.5pt" o:ole="">
            <v:imagedata r:id="rId432" o:title=""/>
          </v:shape>
          <o:OLEObject Type="Embed" ProgID="Equation.DSMT4" ShapeID="_x0000_i1203" DrawAspect="Content" ObjectID="_1607160164" r:id="rId444"/>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4" type="#_x0000_t75" style="width:24pt;height:14.5pt" o:ole="">
                  <v:imagedata r:id="rId445" o:title=""/>
                </v:shape>
                <o:OLEObject Type="Embed" ProgID="Equation.DSMT4" ShapeID="_x0000_i1204" DrawAspect="Content" ObjectID="_1607160165" r:id="rId446"/>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5" type="#_x0000_t75" style="width:24pt;height:14.5pt" o:ole="">
                  <v:imagedata r:id="rId447" o:title=""/>
                </v:shape>
                <o:OLEObject Type="Embed" ProgID="Equation.DSMT4" ShapeID="_x0000_i1205" DrawAspect="Content" ObjectID="_1607160166" r:id="rId448"/>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lastRenderedPageBreak/>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6" type="#_x0000_t75" style="width:24pt;height:14.5pt" o:ole="">
                  <v:imagedata r:id="rId445" o:title=""/>
                </v:shape>
                <o:OLEObject Type="Embed" ProgID="Equation.DSMT4" ShapeID="_x0000_i1206" DrawAspect="Content" ObjectID="_1607160167" r:id="rId449"/>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7" type="#_x0000_t75" style="width:24pt;height:14.5pt" o:ole="">
                  <v:imagedata r:id="rId447" o:title=""/>
                </v:shape>
                <o:OLEObject Type="Embed" ProgID="Equation.DSMT4" ShapeID="_x0000_i1207" DrawAspect="Content" ObjectID="_1607160168" r:id="rId450"/>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7E4DD7">
      <w:pPr>
        <w:pStyle w:val="amy1"/>
        <w:spacing w:line="440" w:lineRule="exact"/>
        <w:ind w:firstLineChars="1478" w:firstLine="3104"/>
        <w:rPr>
          <w:bCs/>
          <w:sz w:val="21"/>
          <w:szCs w:val="21"/>
        </w:rPr>
      </w:pPr>
    </w:p>
    <w:p w:rsidR="00601FBF" w:rsidRPr="007E4DD7" w:rsidRDefault="00601FBF" w:rsidP="007E4DD7">
      <w:pPr>
        <w:pStyle w:val="amy1"/>
        <w:spacing w:line="440" w:lineRule="exact"/>
        <w:ind w:firstLineChars="1128" w:firstLine="2369"/>
        <w:rPr>
          <w:bCs/>
          <w:sz w:val="21"/>
          <w:szCs w:val="21"/>
        </w:rPr>
      </w:pPr>
      <w:r w:rsidRPr="007E4DD7">
        <w:rPr>
          <w:bCs/>
          <w:sz w:val="21"/>
          <w:szCs w:val="21"/>
        </w:rPr>
        <w:t>表</w:t>
      </w:r>
      <w:r w:rsidRPr="007E4DD7">
        <w:rPr>
          <w:rFonts w:hint="eastAsia"/>
          <w:bCs/>
          <w:sz w:val="21"/>
          <w:szCs w:val="21"/>
        </w:rPr>
        <w:t>4</w:t>
      </w:r>
      <w:r w:rsidRPr="007E4DD7">
        <w:rPr>
          <w:bCs/>
          <w:sz w:val="21"/>
          <w:szCs w:val="21"/>
        </w:rPr>
        <w:t>.</w:t>
      </w:r>
      <w:r w:rsidR="00271070" w:rsidRPr="007E4DD7">
        <w:rPr>
          <w:bCs/>
          <w:sz w:val="21"/>
          <w:szCs w:val="21"/>
        </w:rPr>
        <w:t>3</w:t>
      </w:r>
      <w:r w:rsidRPr="007E4DD7">
        <w:rPr>
          <w:bCs/>
          <w:sz w:val="21"/>
          <w:szCs w:val="21"/>
        </w:rPr>
        <w:t xml:space="preserve">  C</w:t>
      </w:r>
      <w:r w:rsidRPr="007E4DD7">
        <w:rPr>
          <w:bCs/>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4.5pt" o:ole="">
                  <v:imagedata r:id="rId445" o:title=""/>
                </v:shape>
                <o:OLEObject Type="Embed" ProgID="Equation.DSMT4" ShapeID="_x0000_i1208" DrawAspect="Content" ObjectID="_1607160169" r:id="rId451"/>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4.5pt" o:ole="">
                  <v:imagedata r:id="rId447" o:title=""/>
                </v:shape>
                <o:OLEObject Type="Embed" ProgID="Equation.DSMT4" ShapeID="_x0000_i1209" DrawAspect="Content" ObjectID="_1607160170" r:id="rId452"/>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55">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907586">
      <w:pPr>
        <w:pStyle w:val="amy1"/>
        <w:spacing w:line="440" w:lineRule="exact"/>
        <w:ind w:firstLineChars="1300" w:firstLine="273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428625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6">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0" type="#_x0000_t75" style="width:24pt;height:14.5pt" o:ole="">
            <v:imagedata r:id="rId457" o:title=""/>
          </v:shape>
          <o:OLEObject Type="Embed" ProgID="Equation.DSMT4" ShapeID="_x0000_i1210" DrawAspect="Content" ObjectID="_1607160171" r:id="rId458"/>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1" type="#_x0000_t75" style="width:24pt;height:14.5pt" o:ole="">
            <v:imagedata r:id="rId459" o:title=""/>
          </v:shape>
          <o:OLEObject Type="Embed" ProgID="Equation.DSMT4" ShapeID="_x0000_i1211" DrawAspect="Content" ObjectID="_1607160172" r:id="rId460"/>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61">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62">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63">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DA04EE">
        <w:rPr>
          <w:rFonts w:hint="eastAsia"/>
          <w:bCs/>
          <w:sz w:val="21"/>
          <w:szCs w:val="21"/>
        </w:rPr>
        <w:t>（</w:t>
      </w:r>
      <w:r w:rsidR="00957933" w:rsidRPr="00DA04EE">
        <w:rPr>
          <w:rFonts w:hint="eastAsia"/>
          <w:bCs/>
          <w:sz w:val="21"/>
          <w:szCs w:val="21"/>
        </w:rPr>
        <w:t>a</w:t>
      </w:r>
      <w:r w:rsidR="00957933" w:rsidRPr="00DA04EE">
        <w:rPr>
          <w:rFonts w:hint="eastAsia"/>
          <w:bCs/>
          <w:sz w:val="21"/>
          <w:szCs w:val="21"/>
        </w:rPr>
        <w:t>）</w:t>
      </w:r>
      <w:r w:rsidR="00957933">
        <w:rPr>
          <w:rFonts w:hint="eastAsia"/>
          <w:bCs/>
          <w:sz w:val="21"/>
          <w:szCs w:val="21"/>
        </w:rPr>
        <w:t>本章算法</w:t>
      </w:r>
      <w:r w:rsidR="00957933" w:rsidRPr="00DA04EE">
        <w:rPr>
          <w:bCs/>
          <w:sz w:val="21"/>
          <w:szCs w:val="21"/>
        </w:rPr>
        <w:t>OA = 94.1% Kappa =0.932</w:t>
      </w:r>
      <w:r w:rsidR="0055238C">
        <w:rPr>
          <w:sz w:val="24"/>
          <w:szCs w:val="24"/>
        </w:rPr>
        <w:t xml:space="preserve">  </w:t>
      </w:r>
      <w:r w:rsidR="00957933" w:rsidRPr="00DA04EE">
        <w:rPr>
          <w:rFonts w:hint="eastAsia"/>
          <w:bCs/>
          <w:sz w:val="21"/>
          <w:szCs w:val="21"/>
        </w:rPr>
        <w:t>（</w:t>
      </w:r>
      <w:r w:rsidR="00957933">
        <w:rPr>
          <w:rFonts w:hint="eastAsia"/>
          <w:bCs/>
          <w:sz w:val="21"/>
          <w:szCs w:val="21"/>
        </w:rPr>
        <w:t>b</w:t>
      </w:r>
      <w:r w:rsidR="00957933" w:rsidRPr="00DA04EE">
        <w:rPr>
          <w:rFonts w:hint="eastAsia"/>
          <w:bCs/>
          <w:sz w:val="21"/>
          <w:szCs w:val="21"/>
        </w:rPr>
        <w:t>）</w:t>
      </w:r>
      <w:r w:rsidR="00957933">
        <w:rPr>
          <w:rFonts w:hint="eastAsia"/>
          <w:sz w:val="24"/>
          <w:szCs w:val="24"/>
        </w:rPr>
        <w:t>K</w:t>
      </w:r>
      <w:r w:rsidR="00957933">
        <w:rPr>
          <w:sz w:val="24"/>
          <w:szCs w:val="24"/>
        </w:rPr>
        <w:t xml:space="preserve">C-LGM </w:t>
      </w:r>
      <w:r w:rsidR="00957933">
        <w:rPr>
          <w:bCs/>
          <w:sz w:val="21"/>
          <w:szCs w:val="21"/>
        </w:rPr>
        <w:t>OA = 92</w:t>
      </w:r>
      <w:r w:rsidR="00957933" w:rsidRPr="00DA04EE">
        <w:rPr>
          <w:bCs/>
          <w:sz w:val="21"/>
          <w:szCs w:val="21"/>
        </w:rPr>
        <w:t>.</w:t>
      </w:r>
      <w:r w:rsidR="00957933">
        <w:rPr>
          <w:bCs/>
          <w:sz w:val="21"/>
          <w:szCs w:val="21"/>
        </w:rPr>
        <w:t>7</w:t>
      </w:r>
      <w:r w:rsidR="00957933" w:rsidRPr="00DA04EE">
        <w:rPr>
          <w:bCs/>
          <w:sz w:val="21"/>
          <w:szCs w:val="21"/>
        </w:rPr>
        <w:t>% Kappa =0.9</w:t>
      </w:r>
      <w:r w:rsidR="00957933">
        <w:rPr>
          <w:bCs/>
          <w:sz w:val="21"/>
          <w:szCs w:val="21"/>
        </w:rPr>
        <w:t>17</w:t>
      </w:r>
    </w:p>
    <w:p w:rsidR="00450848" w:rsidRDefault="0055238C" w:rsidP="00450848">
      <w:pPr>
        <w:ind w:firstLineChars="300" w:firstLine="630"/>
        <w:rPr>
          <w:bCs/>
          <w:sz w:val="21"/>
          <w:szCs w:val="21"/>
        </w:rPr>
      </w:pPr>
      <w:r>
        <w:rPr>
          <w:bCs/>
          <w:sz w:val="21"/>
          <w:szCs w:val="21"/>
        </w:rPr>
        <w:t xml:space="preserve">   </w:t>
      </w:r>
      <w:r w:rsidR="00450848" w:rsidRPr="00DA04EE">
        <w:rPr>
          <w:rFonts w:hint="eastAsia"/>
          <w:bCs/>
          <w:sz w:val="21"/>
          <w:szCs w:val="21"/>
        </w:rPr>
        <w:t>（</w:t>
      </w:r>
      <w:r w:rsidR="00450848">
        <w:rPr>
          <w:bCs/>
          <w:sz w:val="21"/>
          <w:szCs w:val="21"/>
        </w:rPr>
        <w:t>c</w:t>
      </w:r>
      <w:r w:rsidR="00450848" w:rsidRPr="00DA04EE">
        <w:rPr>
          <w:rFonts w:hint="eastAsia"/>
          <w:bCs/>
          <w:sz w:val="21"/>
          <w:szCs w:val="21"/>
        </w:rPr>
        <w:t>）</w:t>
      </w:r>
      <w:r w:rsidR="00450848">
        <w:rPr>
          <w:rFonts w:hint="eastAsia"/>
          <w:bCs/>
          <w:sz w:val="21"/>
          <w:szCs w:val="21"/>
        </w:rPr>
        <w:t>D</w:t>
      </w:r>
      <w:r w:rsidR="00450848">
        <w:rPr>
          <w:bCs/>
          <w:sz w:val="21"/>
          <w:szCs w:val="21"/>
        </w:rPr>
        <w:t xml:space="preserve">PCNN </w:t>
      </w:r>
      <w:r w:rsidR="00450848" w:rsidRPr="00DA04EE">
        <w:rPr>
          <w:bCs/>
          <w:sz w:val="21"/>
          <w:szCs w:val="21"/>
        </w:rPr>
        <w:t xml:space="preserve">OA = </w:t>
      </w:r>
      <w:r w:rsidR="00450848">
        <w:rPr>
          <w:bCs/>
          <w:sz w:val="21"/>
          <w:szCs w:val="21"/>
        </w:rPr>
        <w:t xml:space="preserve">80.6% Kappa =0.779 </w:t>
      </w:r>
      <w:r w:rsidR="00450848">
        <w:rPr>
          <w:sz w:val="24"/>
          <w:szCs w:val="24"/>
        </w:rPr>
        <w:t xml:space="preserve"> </w:t>
      </w:r>
      <w:r w:rsidR="00450848" w:rsidRPr="00DA04EE">
        <w:rPr>
          <w:rFonts w:hint="eastAsia"/>
          <w:bCs/>
          <w:sz w:val="21"/>
          <w:szCs w:val="21"/>
        </w:rPr>
        <w:t>（</w:t>
      </w:r>
      <w:r w:rsidR="00450848">
        <w:rPr>
          <w:bCs/>
          <w:sz w:val="21"/>
          <w:szCs w:val="21"/>
        </w:rPr>
        <w:t>d</w:t>
      </w:r>
      <w:r w:rsidR="00450848" w:rsidRPr="00DA04EE">
        <w:rPr>
          <w:rFonts w:hint="eastAsia"/>
          <w:bCs/>
          <w:sz w:val="21"/>
          <w:szCs w:val="21"/>
        </w:rPr>
        <w:t>）</w:t>
      </w:r>
      <w:r w:rsidR="00450848">
        <w:rPr>
          <w:sz w:val="24"/>
          <w:szCs w:val="24"/>
        </w:rPr>
        <w:t>RPCNN</w:t>
      </w:r>
      <w:r w:rsidR="00450848" w:rsidRPr="00DA04EE">
        <w:rPr>
          <w:bCs/>
          <w:sz w:val="21"/>
          <w:szCs w:val="21"/>
        </w:rPr>
        <w:t xml:space="preserve"> </w:t>
      </w:r>
      <w:r w:rsidR="00450848">
        <w:rPr>
          <w:bCs/>
          <w:sz w:val="21"/>
          <w:szCs w:val="21"/>
        </w:rPr>
        <w:t>OA = 77</w:t>
      </w:r>
      <w:r w:rsidR="00450848" w:rsidRPr="00DA04EE">
        <w:rPr>
          <w:bCs/>
          <w:sz w:val="21"/>
          <w:szCs w:val="21"/>
        </w:rPr>
        <w:t>.</w:t>
      </w:r>
      <w:r w:rsidR="00450848">
        <w:rPr>
          <w:bCs/>
          <w:sz w:val="21"/>
          <w:szCs w:val="21"/>
        </w:rPr>
        <w:t>2</w:t>
      </w:r>
      <w:r w:rsidR="00450848" w:rsidRPr="00DA04EE">
        <w:rPr>
          <w:bCs/>
          <w:sz w:val="21"/>
          <w:szCs w:val="21"/>
        </w:rPr>
        <w:t>% Kappa =0.</w:t>
      </w:r>
      <w:r w:rsidR="00450848">
        <w:rPr>
          <w:bCs/>
          <w:sz w:val="21"/>
          <w:szCs w:val="21"/>
        </w:rPr>
        <w:t>736</w:t>
      </w:r>
    </w:p>
    <w:p w:rsidR="00450848" w:rsidRPr="00367B25" w:rsidRDefault="00450848" w:rsidP="00450848">
      <w:pPr>
        <w:pStyle w:val="amy1"/>
        <w:spacing w:line="440" w:lineRule="exact"/>
        <w:ind w:firstLineChars="1528" w:firstLine="320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450848" w:rsidRDefault="00450848" w:rsidP="00450848">
      <w:pPr>
        <w:spacing w:line="440" w:lineRule="exact"/>
        <w:ind w:firstLineChars="300" w:firstLine="630"/>
        <w:rPr>
          <w:bCs/>
          <w:sz w:val="21"/>
          <w:szCs w:val="21"/>
        </w:rPr>
      </w:pPr>
      <w:r w:rsidRPr="00DA04EE">
        <w:rPr>
          <w:rFonts w:hint="eastAsia"/>
          <w:bCs/>
          <w:sz w:val="21"/>
          <w:szCs w:val="21"/>
        </w:rPr>
        <w:lastRenderedPageBreak/>
        <w:t>（</w:t>
      </w:r>
      <w:r>
        <w:rPr>
          <w:rFonts w:hint="eastAsia"/>
          <w:bCs/>
          <w:sz w:val="21"/>
          <w:szCs w:val="21"/>
        </w:rPr>
        <w:t>a</w:t>
      </w:r>
      <w:r w:rsidRPr="00DA04EE">
        <w:rPr>
          <w:rFonts w:hint="eastAsia"/>
          <w:bCs/>
          <w:sz w:val="21"/>
          <w:szCs w:val="21"/>
        </w:rPr>
        <w:t>）</w:t>
      </w:r>
      <w:r>
        <w:rPr>
          <w:rFonts w:hint="eastAsia"/>
          <w:bCs/>
          <w:sz w:val="21"/>
          <w:szCs w:val="21"/>
        </w:rPr>
        <w:t>本章算法</w:t>
      </w:r>
      <w:r w:rsidRPr="00DA04EE">
        <w:rPr>
          <w:rFonts w:hint="eastAsia"/>
          <w:bCs/>
          <w:sz w:val="21"/>
          <w:szCs w:val="21"/>
        </w:rPr>
        <w:t>O</w:t>
      </w:r>
      <w:r w:rsidRPr="00DA04EE">
        <w:rPr>
          <w:bCs/>
          <w:sz w:val="21"/>
          <w:szCs w:val="21"/>
        </w:rPr>
        <w:t>A=96.7% Kappa=0.964</w:t>
      </w:r>
      <w:r>
        <w:rPr>
          <w:bCs/>
          <w:sz w:val="21"/>
          <w:szCs w:val="21"/>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83</w:t>
      </w:r>
      <w:r w:rsidRPr="00DA04EE">
        <w:rPr>
          <w:bCs/>
          <w:sz w:val="21"/>
          <w:szCs w:val="21"/>
        </w:rPr>
        <w:t>.</w:t>
      </w:r>
      <w:r>
        <w:rPr>
          <w:bCs/>
          <w:sz w:val="21"/>
          <w:szCs w:val="21"/>
        </w:rPr>
        <w:t>3</w:t>
      </w:r>
      <w:r w:rsidRPr="00DA04EE">
        <w:rPr>
          <w:bCs/>
          <w:sz w:val="21"/>
          <w:szCs w:val="21"/>
        </w:rPr>
        <w:t xml:space="preserve">% </w:t>
      </w:r>
      <w:r>
        <w:rPr>
          <w:bCs/>
          <w:sz w:val="21"/>
          <w:szCs w:val="21"/>
        </w:rPr>
        <w:t>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64">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65">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6">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Default="00703D93" w:rsidP="00703D93">
      <w:pPr>
        <w:pStyle w:val="amy1"/>
        <w:spacing w:line="440" w:lineRule="exact"/>
        <w:ind w:firstLineChars="0" w:firstLine="0"/>
        <w:rPr>
          <w:bCs/>
          <w:sz w:val="21"/>
          <w:szCs w:val="21"/>
        </w:rPr>
      </w:pPr>
      <w:r>
        <w:rPr>
          <w:szCs w:val="24"/>
        </w:rPr>
        <w:t xml:space="preserve">  </w:t>
      </w:r>
      <w:r w:rsidR="00450848">
        <w:rPr>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Pr>
          <w:szCs w:val="24"/>
        </w:rPr>
        <w:t>RPCNN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703D93" w:rsidRDefault="00703D93" w:rsidP="00703D93">
      <w:pPr>
        <w:pStyle w:val="amy1"/>
        <w:spacing w:line="440" w:lineRule="exact"/>
        <w:ind w:firstLineChars="1428" w:firstLine="2999"/>
        <w:rPr>
          <w:bCs/>
          <w:sz w:val="21"/>
          <w:szCs w:val="21"/>
        </w:rPr>
      </w:pPr>
      <w:r w:rsidRPr="00367B25">
        <w:rPr>
          <w:bCs/>
          <w:sz w:val="21"/>
          <w:szCs w:val="21"/>
        </w:rPr>
        <w:t>图</w:t>
      </w:r>
      <w:r w:rsidRPr="00367B25">
        <w:rPr>
          <w:rFonts w:hint="eastAsia"/>
          <w:bCs/>
          <w:sz w:val="21"/>
          <w:szCs w:val="21"/>
        </w:rPr>
        <w:t>4</w:t>
      </w:r>
      <w:r w:rsidRPr="00367B25">
        <w:rPr>
          <w:bCs/>
          <w:sz w:val="21"/>
          <w:szCs w:val="21"/>
        </w:rPr>
        <w:t>.1</w:t>
      </w:r>
      <w:r w:rsidR="00450848">
        <w:rPr>
          <w:bCs/>
          <w:sz w:val="21"/>
          <w:szCs w:val="21"/>
        </w:rPr>
        <w:t>5</w:t>
      </w:r>
      <w:r>
        <w:rPr>
          <w:bCs/>
          <w:sz w:val="21"/>
          <w:szCs w:val="21"/>
        </w:rPr>
        <w:t xml:space="preserve">  KSC</w:t>
      </w:r>
      <w:r>
        <w:rPr>
          <w:bCs/>
          <w:sz w:val="21"/>
          <w:szCs w:val="21"/>
        </w:rPr>
        <w:t>分类效果图</w:t>
      </w: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lastRenderedPageBreak/>
        <w:t>表</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1" w:name="_Toc29225"/>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1"/>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7"/>
          <w:headerReference w:type="default" r:id="rId468"/>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2"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2"/>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w:t>
      </w:r>
      <w:proofErr w:type="gramStart"/>
      <w:r w:rsidRPr="00752AE0">
        <w:rPr>
          <w:sz w:val="24"/>
          <w:szCs w:val="24"/>
        </w:rPr>
        <w:t>半监督</w:t>
      </w:r>
      <w:proofErr w:type="gramEnd"/>
      <w:r w:rsidRPr="00752AE0">
        <w:rPr>
          <w:sz w:val="24"/>
          <w:szCs w:val="24"/>
        </w:rPr>
        <w:t>算法在高光谱影像分类中的应用。</w:t>
      </w:r>
      <w:r w:rsidRPr="00752AE0">
        <w:rPr>
          <w:rFonts w:hint="eastAsia"/>
          <w:sz w:val="24"/>
          <w:szCs w:val="24"/>
        </w:rPr>
        <w:t>其次，阐述了高光谱数据分类结果的评价指标，并详</w:t>
      </w:r>
      <w:bookmarkStart w:id="273" w:name="_GoBack"/>
      <w:bookmarkEnd w:id="273"/>
      <w:r w:rsidRPr="00752AE0">
        <w:rPr>
          <w:rFonts w:hint="eastAsia"/>
          <w:sz w:val="24"/>
          <w:szCs w:val="24"/>
        </w:rPr>
        <w:t>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w:t>
      </w:r>
      <w:proofErr w:type="gramStart"/>
      <w:r w:rsidRPr="00752AE0">
        <w:rPr>
          <w:sz w:val="24"/>
          <w:szCs w:val="24"/>
        </w:rPr>
        <w:t>于领域</w:t>
      </w:r>
      <w:proofErr w:type="gramEnd"/>
      <w:r w:rsidRPr="00752AE0">
        <w:rPr>
          <w:sz w:val="24"/>
          <w:szCs w:val="24"/>
        </w:rPr>
        <w:t>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w:t>
      </w:r>
      <w:proofErr w:type="gramStart"/>
      <w:r w:rsidRPr="00752AE0">
        <w:rPr>
          <w:sz w:val="24"/>
          <w:szCs w:val="24"/>
        </w:rPr>
        <w:t>池化层避免</w:t>
      </w:r>
      <w:proofErr w:type="gramEnd"/>
      <w:r w:rsidRPr="00752AE0">
        <w:rPr>
          <w:sz w:val="24"/>
          <w:szCs w:val="24"/>
        </w:rPr>
        <w:t>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w:t>
      </w:r>
      <w:proofErr w:type="gramStart"/>
      <w:r w:rsidRPr="00752AE0">
        <w:rPr>
          <w:sz w:val="24"/>
          <w:szCs w:val="24"/>
        </w:rPr>
        <w:t>立方进行</w:t>
      </w:r>
      <w:proofErr w:type="gramEnd"/>
      <w:r w:rsidRPr="00752AE0">
        <w:rPr>
          <w:sz w:val="24"/>
          <w:szCs w:val="24"/>
        </w:rPr>
        <w:t>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rFonts w:hint="eastAsia"/>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w:t>
      </w:r>
      <w:proofErr w:type="gramStart"/>
      <w:r w:rsidRPr="00752AE0">
        <w:rPr>
          <w:sz w:val="24"/>
          <w:szCs w:val="24"/>
        </w:rPr>
        <w:t>非监督</w:t>
      </w:r>
      <w:proofErr w:type="gramEnd"/>
      <w:r w:rsidRPr="00752AE0">
        <w:rPr>
          <w:sz w:val="24"/>
          <w:szCs w:val="24"/>
        </w:rPr>
        <w:t>方法进行辅助，没有更好地利用到数据信息。因此，后序将着重研究生成对抗网络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19"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19"/>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20"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20"/>
    </w:p>
    <w:p w:rsidR="00F24052" w:rsidRDefault="00F24052" w:rsidP="00F24052">
      <w:pPr>
        <w:pStyle w:val="ac"/>
        <w:numPr>
          <w:ilvl w:val="0"/>
          <w:numId w:val="23"/>
        </w:numPr>
        <w:tabs>
          <w:tab w:val="clear" w:pos="726"/>
          <w:tab w:val="left" w:pos="600"/>
        </w:tabs>
        <w:ind w:left="600" w:hangingChars="250" w:hanging="600"/>
        <w:jc w:val="both"/>
        <w:rPr>
          <w:szCs w:val="24"/>
        </w:rPr>
      </w:pPr>
      <w:bookmarkStart w:id="321" w:name="_Ref533324449"/>
      <w:r w:rsidRPr="00F24052">
        <w:rPr>
          <w:szCs w:val="24"/>
        </w:rPr>
        <w:lastRenderedPageBreak/>
        <w:t>Uss M L, Vozel B, Chehdi K, et al. Maximum likelihood estimation of spatially correlated signal-dependent noise in hyperspectral images[J]. Optical Engineering, 2012, 51(11): 111712.</w:t>
      </w:r>
      <w:bookmarkEnd w:id="321"/>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2" w:name="_Ref533324660"/>
      <w:r w:rsidRPr="00897440">
        <w:rPr>
          <w:szCs w:val="24"/>
        </w:rPr>
        <w:t>Yang H, Du Q, Chen G. Unsupervised hyperspectral band selection using graphics processing units[J]. IEEE Journal of Selected Topics in Applied Earth Observations and Remote Sensing, 2011, 4(3): 660-668.</w:t>
      </w:r>
      <w:bookmarkEnd w:id="322"/>
    </w:p>
    <w:p w:rsidR="00F24052" w:rsidRDefault="00897440">
      <w:pPr>
        <w:pStyle w:val="ac"/>
        <w:numPr>
          <w:ilvl w:val="0"/>
          <w:numId w:val="23"/>
        </w:numPr>
        <w:tabs>
          <w:tab w:val="clear" w:pos="726"/>
          <w:tab w:val="left" w:pos="600"/>
        </w:tabs>
        <w:ind w:left="600" w:hangingChars="250" w:hanging="600"/>
        <w:jc w:val="both"/>
        <w:rPr>
          <w:szCs w:val="24"/>
        </w:rPr>
      </w:pPr>
      <w:bookmarkStart w:id="323" w:name="_Ref533324773"/>
      <w:r w:rsidRPr="00897440">
        <w:rPr>
          <w:szCs w:val="24"/>
        </w:rPr>
        <w:t>Zhong Y, Zhang L, Huang B, et al. An unsupervised artificial immune classifier for multi/hyperspectral remote sensing imagery[J]. IEEE Transactions on Geoscience and Remote Sensing, 2006, 44(2): 420-431.</w:t>
      </w:r>
      <w:bookmarkEnd w:id="323"/>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4" w:name="_Ref533325119"/>
      <w:r w:rsidRPr="00897440">
        <w:rPr>
          <w:szCs w:val="24"/>
        </w:rPr>
        <w:t>Wagstaff K, Cardie C, Rogers S, et al. Constrained k-means clustering with background knowledge[C]//ICML. 2001, 1: 577-584.</w:t>
      </w:r>
      <w:bookmarkEnd w:id="324"/>
    </w:p>
    <w:p w:rsidR="00F24052" w:rsidRDefault="00AB6A40" w:rsidP="00AB6A40">
      <w:pPr>
        <w:pStyle w:val="ac"/>
        <w:numPr>
          <w:ilvl w:val="0"/>
          <w:numId w:val="23"/>
        </w:numPr>
        <w:tabs>
          <w:tab w:val="clear" w:pos="726"/>
          <w:tab w:val="left" w:pos="600"/>
        </w:tabs>
        <w:ind w:left="600" w:hangingChars="250" w:hanging="600"/>
        <w:jc w:val="both"/>
        <w:rPr>
          <w:szCs w:val="24"/>
        </w:rPr>
      </w:pPr>
      <w:bookmarkStart w:id="325" w:name="_Ref533325308"/>
      <w:r w:rsidRPr="00AB6A40">
        <w:rPr>
          <w:szCs w:val="24"/>
        </w:rPr>
        <w:t>Kanungo T, Mount D M, Netanyahu N S, et al. An efficient k-means clustering algorithm: Analysis and implementation[J]. IEEE Transactions on Pattern Analysis &amp; Machine Intelligence, 2002 (7): 881-892.</w:t>
      </w:r>
      <w:bookmarkEnd w:id="325"/>
    </w:p>
    <w:p w:rsidR="00F24052" w:rsidRDefault="00AB6A40">
      <w:pPr>
        <w:pStyle w:val="ac"/>
        <w:numPr>
          <w:ilvl w:val="0"/>
          <w:numId w:val="23"/>
        </w:numPr>
        <w:tabs>
          <w:tab w:val="clear" w:pos="726"/>
          <w:tab w:val="left" w:pos="600"/>
        </w:tabs>
        <w:ind w:left="600" w:hangingChars="250" w:hanging="600"/>
        <w:jc w:val="both"/>
        <w:rPr>
          <w:szCs w:val="24"/>
        </w:rPr>
      </w:pPr>
      <w:bookmarkStart w:id="326" w:name="_Ref533325409"/>
      <w:r w:rsidRPr="00AB6A40">
        <w:rPr>
          <w:szCs w:val="24"/>
        </w:rPr>
        <w:t>Camps-Valls G, Marsheva T V B, Zhou D. Semi-supervised graph-based hyperspectral image classification[J]. IEEE Transactions on Geoscience and Remote Sensing, 2007, 45(10): 3044-3054.</w:t>
      </w:r>
      <w:bookmarkEnd w:id="326"/>
    </w:p>
    <w:p w:rsidR="00F24052" w:rsidRDefault="00AB6A40">
      <w:pPr>
        <w:pStyle w:val="ac"/>
        <w:numPr>
          <w:ilvl w:val="0"/>
          <w:numId w:val="23"/>
        </w:numPr>
        <w:tabs>
          <w:tab w:val="clear" w:pos="726"/>
          <w:tab w:val="left" w:pos="600"/>
        </w:tabs>
        <w:ind w:left="600" w:hangingChars="250" w:hanging="600"/>
        <w:jc w:val="both"/>
        <w:rPr>
          <w:szCs w:val="24"/>
        </w:rPr>
      </w:pPr>
      <w:bookmarkStart w:id="327" w:name="_Ref533325569"/>
      <w:r w:rsidRPr="00AB6A40">
        <w:rPr>
          <w:szCs w:val="24"/>
        </w:rPr>
        <w:t>Chapelle O, Scholkopf B, Zien A. Semi-supervised learning (chapelle, o. et al., eds.; 2006)[book reviews][J]. IEEE Transactions on Neural Networks, 2009, 20(3): 542-542.</w:t>
      </w:r>
      <w:bookmarkEnd w:id="327"/>
    </w:p>
    <w:p w:rsidR="00F24052" w:rsidRDefault="00AB6A40">
      <w:pPr>
        <w:pStyle w:val="ac"/>
        <w:numPr>
          <w:ilvl w:val="0"/>
          <w:numId w:val="23"/>
        </w:numPr>
        <w:tabs>
          <w:tab w:val="clear" w:pos="726"/>
          <w:tab w:val="left" w:pos="600"/>
        </w:tabs>
        <w:ind w:left="600" w:hangingChars="250" w:hanging="600"/>
        <w:jc w:val="both"/>
        <w:rPr>
          <w:szCs w:val="24"/>
        </w:rPr>
      </w:pPr>
      <w:bookmarkStart w:id="328" w:name="_Ref533325676"/>
      <w:r w:rsidRPr="00AB6A40">
        <w:rPr>
          <w:szCs w:val="24"/>
        </w:rPr>
        <w:t>Böhning D. Multinomial logistic regression algorithm[J]. Annals of the institute of Statistical Mathematics, 1992, 44(1): 197-200.</w:t>
      </w:r>
      <w:bookmarkEnd w:id="328"/>
    </w:p>
    <w:p w:rsidR="00F24052" w:rsidRDefault="00F227DC">
      <w:pPr>
        <w:pStyle w:val="ac"/>
        <w:numPr>
          <w:ilvl w:val="0"/>
          <w:numId w:val="23"/>
        </w:numPr>
        <w:tabs>
          <w:tab w:val="clear" w:pos="726"/>
          <w:tab w:val="left" w:pos="600"/>
        </w:tabs>
        <w:ind w:left="600" w:hangingChars="250" w:hanging="600"/>
        <w:jc w:val="both"/>
        <w:rPr>
          <w:szCs w:val="24"/>
        </w:rPr>
      </w:pPr>
      <w:bookmarkStart w:id="329" w:name="_Ref533325953"/>
      <w:r w:rsidRPr="00F227DC">
        <w:rPr>
          <w:szCs w:val="24"/>
        </w:rPr>
        <w:t>Kwak C, Clayton-Matthews A. Multinomial logistic regression[J]. Nursing research, 2002, 51(6): 404-410.</w:t>
      </w:r>
      <w:bookmarkEnd w:id="329"/>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30"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30"/>
    </w:p>
    <w:p w:rsidR="00F24052" w:rsidRDefault="00073314" w:rsidP="00073314">
      <w:pPr>
        <w:pStyle w:val="ac"/>
        <w:numPr>
          <w:ilvl w:val="0"/>
          <w:numId w:val="23"/>
        </w:numPr>
        <w:tabs>
          <w:tab w:val="clear" w:pos="726"/>
          <w:tab w:val="left" w:pos="600"/>
        </w:tabs>
        <w:ind w:left="600" w:hangingChars="250" w:hanging="600"/>
        <w:jc w:val="both"/>
        <w:rPr>
          <w:szCs w:val="24"/>
        </w:rPr>
      </w:pPr>
      <w:bookmarkStart w:id="331" w:name="_Ref533326481"/>
      <w:r w:rsidRPr="00073314">
        <w:rPr>
          <w:szCs w:val="24"/>
        </w:rPr>
        <w:t>Congalton R G. A review of assessing the accuracy of classifications of remotely sensed data[J]. Remote sensing of environment, 1991, 37(1): 35-46.</w:t>
      </w:r>
      <w:bookmarkEnd w:id="331"/>
    </w:p>
    <w:p w:rsidR="00F24052" w:rsidRDefault="00073314">
      <w:pPr>
        <w:pStyle w:val="ac"/>
        <w:numPr>
          <w:ilvl w:val="0"/>
          <w:numId w:val="23"/>
        </w:numPr>
        <w:tabs>
          <w:tab w:val="clear" w:pos="726"/>
          <w:tab w:val="left" w:pos="600"/>
        </w:tabs>
        <w:ind w:left="600" w:hangingChars="250" w:hanging="600"/>
        <w:jc w:val="both"/>
        <w:rPr>
          <w:szCs w:val="24"/>
        </w:rPr>
      </w:pPr>
      <w:bookmarkStart w:id="332" w:name="_Ref533326843"/>
      <w:r w:rsidRPr="00073314">
        <w:rPr>
          <w:szCs w:val="24"/>
        </w:rPr>
        <w:t>Stehman S. Estimating the kappa coefficient and its variance under stratified random sampling[J]. Photogrammetric Engineering and Remote Sensing, 1996, 62(4): 401-407.</w:t>
      </w:r>
      <w:bookmarkEnd w:id="332"/>
    </w:p>
    <w:p w:rsidR="00F24052" w:rsidRDefault="005E68E9">
      <w:pPr>
        <w:pStyle w:val="ac"/>
        <w:numPr>
          <w:ilvl w:val="0"/>
          <w:numId w:val="23"/>
        </w:numPr>
        <w:tabs>
          <w:tab w:val="clear" w:pos="726"/>
          <w:tab w:val="left" w:pos="600"/>
        </w:tabs>
        <w:ind w:left="600" w:hangingChars="250" w:hanging="600"/>
        <w:jc w:val="both"/>
        <w:rPr>
          <w:szCs w:val="24"/>
        </w:rPr>
      </w:pPr>
      <w:bookmarkStart w:id="333"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33"/>
    </w:p>
    <w:p w:rsidR="00F24052" w:rsidRDefault="005E68E9">
      <w:pPr>
        <w:pStyle w:val="ac"/>
        <w:numPr>
          <w:ilvl w:val="0"/>
          <w:numId w:val="23"/>
        </w:numPr>
        <w:tabs>
          <w:tab w:val="clear" w:pos="726"/>
          <w:tab w:val="left" w:pos="600"/>
        </w:tabs>
        <w:ind w:left="600" w:hangingChars="250" w:hanging="600"/>
        <w:jc w:val="both"/>
        <w:rPr>
          <w:szCs w:val="24"/>
        </w:rPr>
      </w:pPr>
      <w:bookmarkStart w:id="334" w:name="_Ref533327570"/>
      <w:r w:rsidRPr="005E68E9">
        <w:rPr>
          <w:szCs w:val="24"/>
        </w:rPr>
        <w:t>Landgrebe D, Biehl K. AVIRIS NW Indiana’s Indian Pines 1992 data set[J]. 1992.</w:t>
      </w:r>
      <w:bookmarkEnd w:id="334"/>
    </w:p>
    <w:p w:rsidR="00F24052" w:rsidRDefault="00180F17">
      <w:pPr>
        <w:pStyle w:val="ac"/>
        <w:numPr>
          <w:ilvl w:val="0"/>
          <w:numId w:val="23"/>
        </w:numPr>
        <w:tabs>
          <w:tab w:val="clear" w:pos="726"/>
          <w:tab w:val="left" w:pos="600"/>
        </w:tabs>
        <w:ind w:left="600" w:hangingChars="250" w:hanging="600"/>
        <w:jc w:val="both"/>
        <w:rPr>
          <w:szCs w:val="24"/>
        </w:rPr>
      </w:pPr>
      <w:bookmarkStart w:id="335" w:name="_Ref533327819"/>
      <w:r w:rsidRPr="00180F17">
        <w:rPr>
          <w:szCs w:val="24"/>
        </w:rPr>
        <w:t>Tarabalka Y, Fauvel M, Chanussot J, et al. SVM and MRF-based method for accurate classification of hyperspectral images[J]. IEEE Geoscience and Remote Sensing Letters, 2010, 7(4): 736-740.</w:t>
      </w:r>
      <w:bookmarkEnd w:id="335"/>
    </w:p>
    <w:p w:rsidR="00F24052" w:rsidRDefault="00180F17">
      <w:pPr>
        <w:pStyle w:val="ac"/>
        <w:numPr>
          <w:ilvl w:val="0"/>
          <w:numId w:val="23"/>
        </w:numPr>
        <w:tabs>
          <w:tab w:val="clear" w:pos="726"/>
          <w:tab w:val="left" w:pos="600"/>
        </w:tabs>
        <w:ind w:left="600" w:hangingChars="250" w:hanging="600"/>
        <w:jc w:val="both"/>
        <w:rPr>
          <w:szCs w:val="24"/>
        </w:rPr>
      </w:pPr>
      <w:bookmarkStart w:id="336"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36"/>
    </w:p>
    <w:p w:rsidR="00F24052" w:rsidRDefault="00180F17" w:rsidP="00180F17">
      <w:pPr>
        <w:pStyle w:val="ac"/>
        <w:numPr>
          <w:ilvl w:val="0"/>
          <w:numId w:val="23"/>
        </w:numPr>
        <w:tabs>
          <w:tab w:val="clear" w:pos="726"/>
          <w:tab w:val="left" w:pos="600"/>
        </w:tabs>
        <w:ind w:left="600" w:hangingChars="250" w:hanging="600"/>
        <w:jc w:val="both"/>
        <w:rPr>
          <w:szCs w:val="24"/>
        </w:rPr>
      </w:pPr>
      <w:bookmarkStart w:id="337" w:name="_Ref533328151"/>
      <w:r w:rsidRPr="00180F17">
        <w:rPr>
          <w:szCs w:val="24"/>
        </w:rPr>
        <w:t>Suykens J A K, Vandewalle J. Least squares support vector machine classifiers[J]. Neural processing letters, 1999, 9(3): 293-300.</w:t>
      </w:r>
      <w:bookmarkEnd w:id="337"/>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38"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38"/>
    </w:p>
    <w:p w:rsidR="00805331" w:rsidRDefault="00805331">
      <w:pPr>
        <w:pStyle w:val="ac"/>
        <w:numPr>
          <w:ilvl w:val="0"/>
          <w:numId w:val="23"/>
        </w:numPr>
        <w:tabs>
          <w:tab w:val="clear" w:pos="726"/>
          <w:tab w:val="left" w:pos="600"/>
        </w:tabs>
        <w:ind w:left="600" w:hangingChars="250" w:hanging="600"/>
        <w:jc w:val="both"/>
        <w:rPr>
          <w:szCs w:val="24"/>
        </w:rPr>
      </w:pPr>
      <w:bookmarkStart w:id="339" w:name="_Ref533328612"/>
      <w:r w:rsidRPr="00805331">
        <w:rPr>
          <w:szCs w:val="24"/>
        </w:rPr>
        <w:t>Banfield R E, Hall L O, Bowyer K W, et al. A comparison of decision tree ensemble creation techniques[J]. IEEE Transactions on Pattern Analysis &amp; Machine Intelligence, 2007 (1): 173-180.</w:t>
      </w:r>
      <w:bookmarkEnd w:id="339"/>
    </w:p>
    <w:p w:rsidR="00805331" w:rsidRDefault="007037DB">
      <w:pPr>
        <w:pStyle w:val="ac"/>
        <w:numPr>
          <w:ilvl w:val="0"/>
          <w:numId w:val="23"/>
        </w:numPr>
        <w:tabs>
          <w:tab w:val="clear" w:pos="726"/>
          <w:tab w:val="left" w:pos="600"/>
        </w:tabs>
        <w:ind w:left="600" w:hangingChars="250" w:hanging="600"/>
        <w:jc w:val="both"/>
        <w:rPr>
          <w:szCs w:val="24"/>
        </w:rPr>
      </w:pPr>
      <w:bookmarkStart w:id="340"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40"/>
    </w:p>
    <w:p w:rsidR="00805331" w:rsidRDefault="007037DB">
      <w:pPr>
        <w:pStyle w:val="ac"/>
        <w:numPr>
          <w:ilvl w:val="0"/>
          <w:numId w:val="23"/>
        </w:numPr>
        <w:tabs>
          <w:tab w:val="clear" w:pos="726"/>
          <w:tab w:val="left" w:pos="600"/>
        </w:tabs>
        <w:ind w:left="600" w:hangingChars="250" w:hanging="600"/>
        <w:jc w:val="both"/>
        <w:rPr>
          <w:szCs w:val="24"/>
        </w:rPr>
      </w:pPr>
      <w:bookmarkStart w:id="341" w:name="_Ref533330492"/>
      <w:r w:rsidRPr="007037DB">
        <w:rPr>
          <w:szCs w:val="24"/>
        </w:rPr>
        <w:t>Hastie T, Rosset S, Zhu J, et al. Multi-class adaboost[J]. Statistics and its Interface, 2009, 2(3): 349-360.</w:t>
      </w:r>
      <w:bookmarkEnd w:id="341"/>
    </w:p>
    <w:p w:rsidR="00805331" w:rsidRDefault="007037DB">
      <w:pPr>
        <w:pStyle w:val="ac"/>
        <w:numPr>
          <w:ilvl w:val="0"/>
          <w:numId w:val="23"/>
        </w:numPr>
        <w:tabs>
          <w:tab w:val="clear" w:pos="726"/>
          <w:tab w:val="left" w:pos="600"/>
        </w:tabs>
        <w:ind w:left="600" w:hangingChars="250" w:hanging="600"/>
        <w:jc w:val="both"/>
        <w:rPr>
          <w:szCs w:val="24"/>
        </w:rPr>
      </w:pPr>
      <w:bookmarkStart w:id="342" w:name="_Ref533330562"/>
      <w:r w:rsidRPr="007037DB">
        <w:rPr>
          <w:szCs w:val="24"/>
        </w:rPr>
        <w:t>Carreras X, Marquez L. Boosting trees for anti-spam email filtering[J]. arXiv preprint cs/0109015, 2001.</w:t>
      </w:r>
      <w:bookmarkEnd w:id="342"/>
    </w:p>
    <w:p w:rsidR="00805331" w:rsidRDefault="007037DB" w:rsidP="007037DB">
      <w:pPr>
        <w:pStyle w:val="ac"/>
        <w:numPr>
          <w:ilvl w:val="0"/>
          <w:numId w:val="23"/>
        </w:numPr>
        <w:tabs>
          <w:tab w:val="clear" w:pos="726"/>
          <w:tab w:val="left" w:pos="600"/>
        </w:tabs>
        <w:ind w:left="600" w:hangingChars="250" w:hanging="600"/>
        <w:jc w:val="both"/>
        <w:rPr>
          <w:szCs w:val="24"/>
        </w:rPr>
      </w:pPr>
      <w:bookmarkStart w:id="343" w:name="_Ref533330668"/>
      <w:r w:rsidRPr="007037DB">
        <w:rPr>
          <w:szCs w:val="24"/>
        </w:rPr>
        <w:t>Friedman J H. Stochastic gradient boosting[J]. Computational Statistics &amp; Data Analysis, 2002, 38(4): 367-378.</w:t>
      </w:r>
      <w:bookmarkEnd w:id="343"/>
    </w:p>
    <w:p w:rsidR="00805331" w:rsidRDefault="007037DB">
      <w:pPr>
        <w:pStyle w:val="ac"/>
        <w:numPr>
          <w:ilvl w:val="0"/>
          <w:numId w:val="23"/>
        </w:numPr>
        <w:tabs>
          <w:tab w:val="clear" w:pos="726"/>
          <w:tab w:val="left" w:pos="600"/>
        </w:tabs>
        <w:ind w:left="600" w:hangingChars="250" w:hanging="600"/>
        <w:jc w:val="both"/>
        <w:rPr>
          <w:szCs w:val="24"/>
        </w:rPr>
      </w:pPr>
      <w:bookmarkStart w:id="344" w:name="_Ref533330863"/>
      <w:r w:rsidRPr="007037DB">
        <w:rPr>
          <w:szCs w:val="24"/>
        </w:rPr>
        <w:t>Quinlan J R. Bagging, boosting, and C4. 5[C]//AAAI/IAAI, Vol. 1. 1996: 725-730.</w:t>
      </w:r>
      <w:bookmarkEnd w:id="344"/>
    </w:p>
    <w:p w:rsidR="00805331" w:rsidRDefault="003D388E">
      <w:pPr>
        <w:pStyle w:val="ac"/>
        <w:numPr>
          <w:ilvl w:val="0"/>
          <w:numId w:val="23"/>
        </w:numPr>
        <w:tabs>
          <w:tab w:val="clear" w:pos="726"/>
          <w:tab w:val="left" w:pos="600"/>
        </w:tabs>
        <w:ind w:left="600" w:hangingChars="250" w:hanging="600"/>
        <w:jc w:val="both"/>
        <w:rPr>
          <w:szCs w:val="24"/>
        </w:rPr>
      </w:pPr>
      <w:bookmarkStart w:id="345" w:name="_Ref533330942"/>
      <w:r w:rsidRPr="003D388E">
        <w:rPr>
          <w:szCs w:val="24"/>
        </w:rPr>
        <w:t>Liaw A, Wiener M. Classification and regression by randomForest[J]. R news, 2002, 2(3): 18-22.</w:t>
      </w:r>
      <w:bookmarkEnd w:id="345"/>
    </w:p>
    <w:p w:rsidR="00805331" w:rsidRDefault="007A319D" w:rsidP="007A319D">
      <w:pPr>
        <w:pStyle w:val="ac"/>
        <w:numPr>
          <w:ilvl w:val="0"/>
          <w:numId w:val="23"/>
        </w:numPr>
        <w:tabs>
          <w:tab w:val="clear" w:pos="726"/>
          <w:tab w:val="left" w:pos="600"/>
        </w:tabs>
        <w:ind w:left="600" w:hangingChars="250" w:hanging="600"/>
        <w:jc w:val="both"/>
        <w:rPr>
          <w:szCs w:val="24"/>
        </w:rPr>
      </w:pPr>
      <w:bookmarkStart w:id="346"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46"/>
    </w:p>
    <w:p w:rsidR="00805331" w:rsidRDefault="007A319D">
      <w:pPr>
        <w:pStyle w:val="ac"/>
        <w:numPr>
          <w:ilvl w:val="0"/>
          <w:numId w:val="23"/>
        </w:numPr>
        <w:tabs>
          <w:tab w:val="clear" w:pos="726"/>
          <w:tab w:val="left" w:pos="600"/>
        </w:tabs>
        <w:ind w:left="600" w:hangingChars="250" w:hanging="600"/>
        <w:jc w:val="both"/>
        <w:rPr>
          <w:szCs w:val="24"/>
        </w:rPr>
      </w:pPr>
      <w:bookmarkStart w:id="347" w:name="_Ref533331971"/>
      <w:r w:rsidRPr="007A319D">
        <w:rPr>
          <w:szCs w:val="24"/>
        </w:rPr>
        <w:t>Carneiro T, Da Nóbrega R V M, Nepomuceno T, et al. Performance Analysis of Google Colaboratory as a Tool for Accelerating Deep Learning Applications[J]. IEEE Access, 2018, 6: 61677-61685.</w:t>
      </w:r>
      <w:bookmarkEnd w:id="347"/>
    </w:p>
    <w:p w:rsidR="00805331" w:rsidRDefault="002B2120">
      <w:pPr>
        <w:pStyle w:val="ac"/>
        <w:numPr>
          <w:ilvl w:val="0"/>
          <w:numId w:val="23"/>
        </w:numPr>
        <w:tabs>
          <w:tab w:val="clear" w:pos="726"/>
          <w:tab w:val="left" w:pos="600"/>
        </w:tabs>
        <w:ind w:left="600" w:hangingChars="250" w:hanging="600"/>
        <w:jc w:val="both"/>
        <w:rPr>
          <w:szCs w:val="24"/>
        </w:rPr>
      </w:pPr>
      <w:bookmarkStart w:id="348"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48"/>
    </w:p>
    <w:p w:rsidR="00805331" w:rsidRDefault="002B2120">
      <w:pPr>
        <w:pStyle w:val="ac"/>
        <w:numPr>
          <w:ilvl w:val="0"/>
          <w:numId w:val="23"/>
        </w:numPr>
        <w:tabs>
          <w:tab w:val="clear" w:pos="726"/>
          <w:tab w:val="left" w:pos="600"/>
        </w:tabs>
        <w:ind w:left="600" w:hangingChars="250" w:hanging="600"/>
        <w:jc w:val="both"/>
        <w:rPr>
          <w:szCs w:val="24"/>
        </w:rPr>
      </w:pPr>
      <w:bookmarkStart w:id="349"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49"/>
    </w:p>
    <w:p w:rsidR="00805331" w:rsidRDefault="002B2120">
      <w:pPr>
        <w:pStyle w:val="ac"/>
        <w:numPr>
          <w:ilvl w:val="0"/>
          <w:numId w:val="23"/>
        </w:numPr>
        <w:tabs>
          <w:tab w:val="clear" w:pos="726"/>
          <w:tab w:val="left" w:pos="600"/>
        </w:tabs>
        <w:ind w:left="600" w:hangingChars="250" w:hanging="600"/>
        <w:jc w:val="both"/>
        <w:rPr>
          <w:szCs w:val="24"/>
        </w:rPr>
      </w:pPr>
      <w:bookmarkStart w:id="350" w:name="_Ref533338801"/>
      <w:r w:rsidRPr="002B2120">
        <w:rPr>
          <w:szCs w:val="24"/>
        </w:rPr>
        <w:t>Ghamisi P, Dalla Mura M, Benediktsson J A. A survey on spectral–spatial classification techniques based on attribute profiles[J]. IEEE Transactions on Geoscience and Remote Sensing, 2015, 53(5): 2335-2353.</w:t>
      </w:r>
      <w:bookmarkEnd w:id="350"/>
    </w:p>
    <w:p w:rsidR="00805331" w:rsidRDefault="002B2120">
      <w:pPr>
        <w:pStyle w:val="ac"/>
        <w:numPr>
          <w:ilvl w:val="0"/>
          <w:numId w:val="23"/>
        </w:numPr>
        <w:tabs>
          <w:tab w:val="clear" w:pos="726"/>
          <w:tab w:val="left" w:pos="600"/>
        </w:tabs>
        <w:ind w:left="600" w:hangingChars="250" w:hanging="600"/>
        <w:jc w:val="both"/>
        <w:rPr>
          <w:szCs w:val="24"/>
        </w:rPr>
      </w:pPr>
      <w:bookmarkStart w:id="351" w:name="_Ref533339000"/>
      <w:r w:rsidRPr="002B2120">
        <w:rPr>
          <w:szCs w:val="24"/>
        </w:rPr>
        <w:t>Tuia D, Volpi M, Dalla Mura M, et al. Automatic feature learning for spatio-spectral image classification with sparse SVM[J]. IEEE Transactions on Geoscience and Remote Sensing, 2014, 52(10): 6062-6074.</w:t>
      </w:r>
      <w:bookmarkEnd w:id="351"/>
    </w:p>
    <w:p w:rsidR="00805331" w:rsidRDefault="002B2120">
      <w:pPr>
        <w:pStyle w:val="ac"/>
        <w:numPr>
          <w:ilvl w:val="0"/>
          <w:numId w:val="23"/>
        </w:numPr>
        <w:tabs>
          <w:tab w:val="clear" w:pos="726"/>
          <w:tab w:val="left" w:pos="600"/>
        </w:tabs>
        <w:ind w:left="600" w:hangingChars="250" w:hanging="600"/>
        <w:jc w:val="both"/>
        <w:rPr>
          <w:szCs w:val="24"/>
        </w:rPr>
      </w:pPr>
      <w:bookmarkStart w:id="352"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352"/>
    </w:p>
    <w:p w:rsidR="00805331" w:rsidRDefault="002B2120">
      <w:pPr>
        <w:pStyle w:val="ac"/>
        <w:numPr>
          <w:ilvl w:val="0"/>
          <w:numId w:val="23"/>
        </w:numPr>
        <w:tabs>
          <w:tab w:val="clear" w:pos="726"/>
          <w:tab w:val="left" w:pos="600"/>
        </w:tabs>
        <w:ind w:left="600" w:hangingChars="250" w:hanging="600"/>
        <w:jc w:val="both"/>
        <w:rPr>
          <w:szCs w:val="24"/>
        </w:rPr>
      </w:pPr>
      <w:bookmarkStart w:id="353"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353"/>
    </w:p>
    <w:p w:rsidR="00805331" w:rsidRDefault="000D2B61">
      <w:pPr>
        <w:pStyle w:val="ac"/>
        <w:numPr>
          <w:ilvl w:val="0"/>
          <w:numId w:val="23"/>
        </w:numPr>
        <w:tabs>
          <w:tab w:val="clear" w:pos="726"/>
          <w:tab w:val="left" w:pos="600"/>
        </w:tabs>
        <w:ind w:left="600" w:hangingChars="250" w:hanging="600"/>
        <w:jc w:val="both"/>
        <w:rPr>
          <w:szCs w:val="24"/>
        </w:rPr>
      </w:pPr>
      <w:bookmarkStart w:id="354"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354"/>
    </w:p>
    <w:p w:rsidR="00805331" w:rsidRDefault="000D2B61">
      <w:pPr>
        <w:pStyle w:val="ac"/>
        <w:numPr>
          <w:ilvl w:val="0"/>
          <w:numId w:val="23"/>
        </w:numPr>
        <w:tabs>
          <w:tab w:val="clear" w:pos="726"/>
          <w:tab w:val="left" w:pos="600"/>
        </w:tabs>
        <w:ind w:left="600" w:hangingChars="250" w:hanging="600"/>
        <w:jc w:val="both"/>
        <w:rPr>
          <w:szCs w:val="24"/>
        </w:rPr>
      </w:pPr>
      <w:bookmarkStart w:id="355" w:name="_Ref533339466"/>
      <w:r w:rsidRPr="000D2B61">
        <w:rPr>
          <w:szCs w:val="24"/>
        </w:rPr>
        <w:t>Zhang B, Li S, Jia X, et al. Adaptive Markov random field approach for classification of hyperspectral imagery[J]. IEEE Geoscience and Remote Sensing Letters, 2011, 8(5): 973-977.</w:t>
      </w:r>
      <w:bookmarkEnd w:id="355"/>
    </w:p>
    <w:p w:rsidR="00805331" w:rsidRDefault="000D2B61">
      <w:pPr>
        <w:pStyle w:val="ac"/>
        <w:numPr>
          <w:ilvl w:val="0"/>
          <w:numId w:val="23"/>
        </w:numPr>
        <w:tabs>
          <w:tab w:val="clear" w:pos="726"/>
          <w:tab w:val="left" w:pos="600"/>
        </w:tabs>
        <w:ind w:left="600" w:hangingChars="250" w:hanging="600"/>
        <w:jc w:val="both"/>
        <w:rPr>
          <w:szCs w:val="24"/>
        </w:rPr>
      </w:pPr>
      <w:bookmarkStart w:id="356" w:name="_Ref533339541"/>
      <w:r w:rsidRPr="000D2B61">
        <w:rPr>
          <w:szCs w:val="24"/>
        </w:rPr>
        <w:t>Tarabalka Y, Rana A. Graph-cut-based model for spectral-spatial classification of hyperspectral images[C]//Geoscience and Remote Sensing Symposium (IGARSS), 2014 IEEE International. IEEE, 2014: 3418-3421.</w:t>
      </w:r>
      <w:bookmarkEnd w:id="356"/>
    </w:p>
    <w:p w:rsidR="00805331" w:rsidRDefault="000D2B61">
      <w:pPr>
        <w:pStyle w:val="ac"/>
        <w:numPr>
          <w:ilvl w:val="0"/>
          <w:numId w:val="23"/>
        </w:numPr>
        <w:tabs>
          <w:tab w:val="clear" w:pos="726"/>
          <w:tab w:val="left" w:pos="600"/>
        </w:tabs>
        <w:ind w:left="600" w:hangingChars="250" w:hanging="600"/>
        <w:jc w:val="both"/>
        <w:rPr>
          <w:szCs w:val="24"/>
        </w:rPr>
      </w:pPr>
      <w:bookmarkStart w:id="357"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357"/>
    </w:p>
    <w:p w:rsidR="00805331" w:rsidRDefault="000D2B61">
      <w:pPr>
        <w:pStyle w:val="ac"/>
        <w:numPr>
          <w:ilvl w:val="0"/>
          <w:numId w:val="23"/>
        </w:numPr>
        <w:tabs>
          <w:tab w:val="clear" w:pos="726"/>
          <w:tab w:val="left" w:pos="600"/>
        </w:tabs>
        <w:ind w:left="600" w:hangingChars="250" w:hanging="600"/>
        <w:jc w:val="both"/>
        <w:rPr>
          <w:szCs w:val="24"/>
        </w:rPr>
      </w:pPr>
      <w:bookmarkStart w:id="358" w:name="_Ref533339750"/>
      <w:r w:rsidRPr="000D2B61">
        <w:rPr>
          <w:szCs w:val="24"/>
        </w:rPr>
        <w:lastRenderedPageBreak/>
        <w:t>Shen L, Jia S. Three-dimensional Gabor wavelets for pixel-based hyperspectral imagery classification[J]. IEEE Transactions on Geoscience and Remote Sensing, 2011, 49(12): 5039-5046.</w:t>
      </w:r>
      <w:bookmarkEnd w:id="358"/>
    </w:p>
    <w:p w:rsidR="00805331" w:rsidRDefault="000D2B61">
      <w:pPr>
        <w:pStyle w:val="ac"/>
        <w:numPr>
          <w:ilvl w:val="0"/>
          <w:numId w:val="23"/>
        </w:numPr>
        <w:tabs>
          <w:tab w:val="clear" w:pos="726"/>
          <w:tab w:val="left" w:pos="600"/>
        </w:tabs>
        <w:ind w:left="600" w:hangingChars="250" w:hanging="600"/>
        <w:jc w:val="both"/>
        <w:rPr>
          <w:szCs w:val="24"/>
        </w:rPr>
      </w:pPr>
      <w:bookmarkStart w:id="359"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359"/>
    </w:p>
    <w:p w:rsidR="00805331" w:rsidRDefault="000D2B61" w:rsidP="000D2B61">
      <w:pPr>
        <w:pStyle w:val="ac"/>
        <w:numPr>
          <w:ilvl w:val="0"/>
          <w:numId w:val="23"/>
        </w:numPr>
        <w:tabs>
          <w:tab w:val="clear" w:pos="726"/>
          <w:tab w:val="left" w:pos="600"/>
        </w:tabs>
        <w:ind w:left="600" w:hangingChars="250" w:hanging="600"/>
        <w:jc w:val="both"/>
        <w:rPr>
          <w:szCs w:val="24"/>
        </w:rPr>
      </w:pPr>
      <w:bookmarkStart w:id="360"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360"/>
    </w:p>
    <w:p w:rsidR="000D2B61" w:rsidRDefault="008C7DB4">
      <w:pPr>
        <w:pStyle w:val="ac"/>
        <w:numPr>
          <w:ilvl w:val="0"/>
          <w:numId w:val="23"/>
        </w:numPr>
        <w:tabs>
          <w:tab w:val="clear" w:pos="726"/>
          <w:tab w:val="left" w:pos="600"/>
        </w:tabs>
        <w:ind w:left="500" w:hangingChars="250" w:hanging="500"/>
        <w:jc w:val="both"/>
        <w:rPr>
          <w:szCs w:val="24"/>
        </w:rPr>
      </w:pPr>
      <w:bookmarkStart w:id="361"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361"/>
    </w:p>
    <w:p w:rsidR="000D2B61" w:rsidRDefault="008C7DB4">
      <w:pPr>
        <w:pStyle w:val="ac"/>
        <w:numPr>
          <w:ilvl w:val="0"/>
          <w:numId w:val="23"/>
        </w:numPr>
        <w:tabs>
          <w:tab w:val="clear" w:pos="726"/>
          <w:tab w:val="left" w:pos="600"/>
        </w:tabs>
        <w:ind w:left="600" w:hangingChars="250" w:hanging="600"/>
        <w:jc w:val="both"/>
        <w:rPr>
          <w:szCs w:val="24"/>
        </w:rPr>
      </w:pPr>
      <w:bookmarkStart w:id="362" w:name="_Ref533340337"/>
      <w:r w:rsidRPr="008C7DB4">
        <w:rPr>
          <w:szCs w:val="24"/>
        </w:rPr>
        <w:t>Yue J, Zhao W, Mao S, et al. Spectral–spatial classification of hyperspectral images using deep convolutional neural networks[J]. Remote Sensing Letters, 2015, 6(6): 468-477.</w:t>
      </w:r>
      <w:bookmarkEnd w:id="362"/>
    </w:p>
    <w:p w:rsidR="000D2B61" w:rsidRDefault="008C7DB4" w:rsidP="008C7DB4">
      <w:pPr>
        <w:pStyle w:val="ac"/>
        <w:numPr>
          <w:ilvl w:val="0"/>
          <w:numId w:val="23"/>
        </w:numPr>
        <w:tabs>
          <w:tab w:val="clear" w:pos="726"/>
          <w:tab w:val="left" w:pos="600"/>
        </w:tabs>
        <w:ind w:left="600" w:hangingChars="250" w:hanging="600"/>
        <w:jc w:val="both"/>
        <w:rPr>
          <w:szCs w:val="24"/>
        </w:rPr>
      </w:pPr>
      <w:bookmarkStart w:id="363"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63"/>
    </w:p>
    <w:p w:rsidR="000D2B61" w:rsidRDefault="008C7DB4" w:rsidP="008C7DB4">
      <w:pPr>
        <w:pStyle w:val="ac"/>
        <w:numPr>
          <w:ilvl w:val="0"/>
          <w:numId w:val="23"/>
        </w:numPr>
        <w:tabs>
          <w:tab w:val="clear" w:pos="726"/>
          <w:tab w:val="left" w:pos="600"/>
        </w:tabs>
        <w:ind w:left="600" w:hangingChars="250" w:hanging="600"/>
        <w:jc w:val="both"/>
        <w:rPr>
          <w:szCs w:val="24"/>
        </w:rPr>
      </w:pPr>
      <w:bookmarkStart w:id="364" w:name="_Ref533340342"/>
      <w:r w:rsidRPr="008C7DB4">
        <w:rPr>
          <w:szCs w:val="24"/>
        </w:rPr>
        <w:t>Liang H, Li Q. Hyperspectral imagery classification using sparse representations of convolutional neural network features[J]. Remote Sensing, 2016, 8(2): 99.</w:t>
      </w:r>
      <w:bookmarkEnd w:id="364"/>
    </w:p>
    <w:p w:rsidR="000D2B61" w:rsidRDefault="008C7DB4">
      <w:pPr>
        <w:pStyle w:val="ac"/>
        <w:numPr>
          <w:ilvl w:val="0"/>
          <w:numId w:val="23"/>
        </w:numPr>
        <w:tabs>
          <w:tab w:val="clear" w:pos="726"/>
          <w:tab w:val="left" w:pos="600"/>
        </w:tabs>
        <w:ind w:left="600" w:hangingChars="250" w:hanging="600"/>
        <w:jc w:val="both"/>
        <w:rPr>
          <w:szCs w:val="24"/>
        </w:rPr>
      </w:pPr>
      <w:bookmarkStart w:id="365" w:name="_Ref533340551"/>
      <w:r w:rsidRPr="008C7DB4">
        <w:rPr>
          <w:szCs w:val="24"/>
        </w:rPr>
        <w:t>Rosenblatt F. The perceptron: a probabilistic model for information storage and organization in the brain[J]. Psychological review, 1958, 65(6): 386.</w:t>
      </w:r>
      <w:bookmarkEnd w:id="365"/>
    </w:p>
    <w:p w:rsidR="000D2B61" w:rsidRDefault="00273D3F">
      <w:pPr>
        <w:pStyle w:val="ac"/>
        <w:numPr>
          <w:ilvl w:val="0"/>
          <w:numId w:val="23"/>
        </w:numPr>
        <w:tabs>
          <w:tab w:val="clear" w:pos="726"/>
          <w:tab w:val="left" w:pos="600"/>
        </w:tabs>
        <w:ind w:left="600" w:hangingChars="250" w:hanging="600"/>
        <w:jc w:val="both"/>
        <w:rPr>
          <w:szCs w:val="24"/>
        </w:rPr>
      </w:pPr>
      <w:bookmarkStart w:id="366" w:name="_Ref533341004"/>
      <w:r w:rsidRPr="00273D3F">
        <w:rPr>
          <w:szCs w:val="24"/>
        </w:rPr>
        <w:t>Hagan M T, Menhaj M B. Training feedforward networks with the Marquardt algorithm[J]. IEEE transactions on Neural Networks, 1994, 5(6): 989-993.</w:t>
      </w:r>
      <w:bookmarkEnd w:id="366"/>
    </w:p>
    <w:p w:rsidR="000D2B61" w:rsidRDefault="00273D3F">
      <w:pPr>
        <w:pStyle w:val="ac"/>
        <w:numPr>
          <w:ilvl w:val="0"/>
          <w:numId w:val="23"/>
        </w:numPr>
        <w:tabs>
          <w:tab w:val="clear" w:pos="726"/>
          <w:tab w:val="left" w:pos="600"/>
        </w:tabs>
        <w:ind w:left="600" w:hangingChars="250" w:hanging="600"/>
        <w:jc w:val="both"/>
        <w:rPr>
          <w:szCs w:val="24"/>
        </w:rPr>
      </w:pPr>
      <w:bookmarkStart w:id="367" w:name="_Ref533341162"/>
      <w:r w:rsidRPr="00273D3F">
        <w:rPr>
          <w:szCs w:val="24"/>
        </w:rPr>
        <w:t>He K, Zhang X, Ren S, et al. Deep residual learning for image recognition[C]//Proceedings of the IEEE conference on computer vision and pattern recognition. 2016: 770-778.</w:t>
      </w:r>
      <w:bookmarkEnd w:id="367"/>
    </w:p>
    <w:p w:rsidR="000D2B61" w:rsidRDefault="005D0DC0">
      <w:pPr>
        <w:pStyle w:val="ac"/>
        <w:numPr>
          <w:ilvl w:val="0"/>
          <w:numId w:val="23"/>
        </w:numPr>
        <w:tabs>
          <w:tab w:val="clear" w:pos="726"/>
          <w:tab w:val="left" w:pos="600"/>
        </w:tabs>
        <w:ind w:left="600" w:hangingChars="250" w:hanging="600"/>
        <w:jc w:val="both"/>
        <w:rPr>
          <w:szCs w:val="24"/>
        </w:rPr>
      </w:pPr>
      <w:bookmarkStart w:id="368" w:name="_Ref533341349"/>
      <w:r w:rsidRPr="005D0DC0">
        <w:rPr>
          <w:szCs w:val="24"/>
        </w:rPr>
        <w:t>LeCun Y, Bengio Y, Hinton G. Deep learning[J]. nature, 2015, 521(7553): 436.</w:t>
      </w:r>
      <w:bookmarkEnd w:id="368"/>
    </w:p>
    <w:p w:rsidR="000D2B61" w:rsidRDefault="005D0DC0" w:rsidP="005D0DC0">
      <w:pPr>
        <w:pStyle w:val="ac"/>
        <w:numPr>
          <w:ilvl w:val="0"/>
          <w:numId w:val="23"/>
        </w:numPr>
        <w:tabs>
          <w:tab w:val="clear" w:pos="726"/>
          <w:tab w:val="left" w:pos="600"/>
        </w:tabs>
        <w:ind w:left="600" w:hangingChars="250" w:hanging="600"/>
        <w:jc w:val="both"/>
        <w:rPr>
          <w:szCs w:val="24"/>
        </w:rPr>
      </w:pPr>
      <w:bookmarkStart w:id="369" w:name="_Ref533341824"/>
      <w:r w:rsidRPr="005D0DC0">
        <w:rPr>
          <w:szCs w:val="24"/>
        </w:rPr>
        <w:t>Bastien F, Lamblin P, Pascanu R, et al. Theano: new features and speed improvements[J]. arXiv preprint arXiv:1211.5590, 2012.</w:t>
      </w:r>
      <w:bookmarkEnd w:id="369"/>
    </w:p>
    <w:p w:rsidR="000D2B61" w:rsidRDefault="00372BF8">
      <w:pPr>
        <w:pStyle w:val="ac"/>
        <w:numPr>
          <w:ilvl w:val="0"/>
          <w:numId w:val="23"/>
        </w:numPr>
        <w:tabs>
          <w:tab w:val="clear" w:pos="726"/>
          <w:tab w:val="left" w:pos="600"/>
        </w:tabs>
        <w:ind w:left="600" w:hangingChars="250" w:hanging="600"/>
        <w:jc w:val="both"/>
        <w:rPr>
          <w:szCs w:val="24"/>
        </w:rPr>
      </w:pPr>
      <w:bookmarkStart w:id="370"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370"/>
    </w:p>
    <w:p w:rsidR="000D2B61" w:rsidRDefault="00372BF8">
      <w:pPr>
        <w:pStyle w:val="ac"/>
        <w:numPr>
          <w:ilvl w:val="0"/>
          <w:numId w:val="23"/>
        </w:numPr>
        <w:tabs>
          <w:tab w:val="clear" w:pos="726"/>
          <w:tab w:val="left" w:pos="600"/>
        </w:tabs>
        <w:ind w:left="600" w:hangingChars="250" w:hanging="600"/>
        <w:jc w:val="both"/>
        <w:rPr>
          <w:szCs w:val="24"/>
        </w:rPr>
      </w:pPr>
      <w:bookmarkStart w:id="371" w:name="_Ref533342198"/>
      <w:r w:rsidRPr="00372BF8">
        <w:rPr>
          <w:szCs w:val="24"/>
        </w:rPr>
        <w:t>Jia Y, Shelhamer E, Donahue J, et al. Caffe: Convolutional architecture for fast feature embedding[C]//Proceedings of the 22nd ACM international conference on Multimedia. ACM, 2014: 675-678.</w:t>
      </w:r>
      <w:bookmarkEnd w:id="371"/>
    </w:p>
    <w:p w:rsidR="000D2B61" w:rsidRDefault="00372BF8">
      <w:pPr>
        <w:pStyle w:val="ac"/>
        <w:numPr>
          <w:ilvl w:val="0"/>
          <w:numId w:val="23"/>
        </w:numPr>
        <w:tabs>
          <w:tab w:val="clear" w:pos="726"/>
          <w:tab w:val="left" w:pos="600"/>
        </w:tabs>
        <w:ind w:left="600" w:hangingChars="250" w:hanging="600"/>
        <w:jc w:val="both"/>
        <w:rPr>
          <w:szCs w:val="24"/>
        </w:rPr>
      </w:pPr>
      <w:bookmarkStart w:id="372" w:name="_Ref533342288"/>
      <w:r w:rsidRPr="00372BF8">
        <w:rPr>
          <w:szCs w:val="24"/>
        </w:rPr>
        <w:t>Jia Y. Caffe2[J]. 2017.</w:t>
      </w:r>
      <w:bookmarkEnd w:id="372"/>
    </w:p>
    <w:p w:rsidR="000D2B61" w:rsidRDefault="00372BF8">
      <w:pPr>
        <w:pStyle w:val="ac"/>
        <w:numPr>
          <w:ilvl w:val="0"/>
          <w:numId w:val="23"/>
        </w:numPr>
        <w:tabs>
          <w:tab w:val="clear" w:pos="726"/>
          <w:tab w:val="left" w:pos="600"/>
        </w:tabs>
        <w:ind w:left="600" w:hangingChars="250" w:hanging="600"/>
        <w:jc w:val="both"/>
        <w:rPr>
          <w:szCs w:val="24"/>
        </w:rPr>
      </w:pPr>
      <w:bookmarkStart w:id="373" w:name="_Ref533342361"/>
      <w:r w:rsidRPr="00372BF8">
        <w:rPr>
          <w:szCs w:val="24"/>
        </w:rPr>
        <w:t>Abadi M, Barham P, Chen J, et al. Tensorflow: a system for large-scale machine learning[C]//OSDI. 2016, 16: 265-283.</w:t>
      </w:r>
      <w:bookmarkEnd w:id="373"/>
    </w:p>
    <w:p w:rsidR="00372BF8" w:rsidRDefault="00C87E1E">
      <w:pPr>
        <w:pStyle w:val="ac"/>
        <w:numPr>
          <w:ilvl w:val="0"/>
          <w:numId w:val="23"/>
        </w:numPr>
        <w:tabs>
          <w:tab w:val="clear" w:pos="726"/>
          <w:tab w:val="left" w:pos="600"/>
        </w:tabs>
        <w:ind w:left="600" w:hangingChars="250" w:hanging="600"/>
        <w:jc w:val="both"/>
        <w:rPr>
          <w:szCs w:val="24"/>
        </w:rPr>
      </w:pPr>
      <w:bookmarkStart w:id="374" w:name="_Ref533342522"/>
      <w:r w:rsidRPr="00C87E1E">
        <w:rPr>
          <w:szCs w:val="24"/>
        </w:rPr>
        <w:t>Paszke A, Gross S, Chintala S, et al. PyTorch[J]. 2017.</w:t>
      </w:r>
      <w:bookmarkEnd w:id="374"/>
    </w:p>
    <w:p w:rsidR="00372BF8" w:rsidRDefault="00C87E1E">
      <w:pPr>
        <w:pStyle w:val="ac"/>
        <w:numPr>
          <w:ilvl w:val="0"/>
          <w:numId w:val="23"/>
        </w:numPr>
        <w:tabs>
          <w:tab w:val="clear" w:pos="726"/>
          <w:tab w:val="left" w:pos="600"/>
        </w:tabs>
        <w:ind w:left="600" w:hangingChars="250" w:hanging="600"/>
        <w:jc w:val="both"/>
        <w:rPr>
          <w:szCs w:val="24"/>
        </w:rPr>
      </w:pPr>
      <w:bookmarkStart w:id="375" w:name="_Ref533342662"/>
      <w:r w:rsidRPr="00C87E1E">
        <w:rPr>
          <w:szCs w:val="24"/>
        </w:rPr>
        <w:t>Seide F, Agarwal A. CNTK: Microsoft's open-source deep-learning toolkit[C]//Proceedings of the 22nd ACM SIGKDD International Conference on Knowledge Discovery and Data Mining. ACM, 2016: 2135-2135.</w:t>
      </w:r>
      <w:bookmarkEnd w:id="375"/>
    </w:p>
    <w:p w:rsidR="00372BF8" w:rsidRDefault="00C87E1E">
      <w:pPr>
        <w:pStyle w:val="ac"/>
        <w:numPr>
          <w:ilvl w:val="0"/>
          <w:numId w:val="23"/>
        </w:numPr>
        <w:tabs>
          <w:tab w:val="clear" w:pos="726"/>
          <w:tab w:val="left" w:pos="600"/>
        </w:tabs>
        <w:ind w:left="600" w:hangingChars="250" w:hanging="600"/>
        <w:jc w:val="both"/>
        <w:rPr>
          <w:szCs w:val="24"/>
        </w:rPr>
      </w:pPr>
      <w:bookmarkStart w:id="376" w:name="_Ref533342838"/>
      <w:r w:rsidRPr="00C87E1E">
        <w:rPr>
          <w:szCs w:val="24"/>
        </w:rPr>
        <w:t>Chollet F. Keras[J]. 2015.</w:t>
      </w:r>
      <w:bookmarkEnd w:id="376"/>
    </w:p>
    <w:p w:rsidR="00372BF8" w:rsidRDefault="009D6B37" w:rsidP="009D6B37">
      <w:pPr>
        <w:pStyle w:val="ac"/>
        <w:numPr>
          <w:ilvl w:val="0"/>
          <w:numId w:val="23"/>
        </w:numPr>
        <w:tabs>
          <w:tab w:val="clear" w:pos="726"/>
          <w:tab w:val="left" w:pos="600"/>
        </w:tabs>
        <w:ind w:left="600" w:hangingChars="250" w:hanging="600"/>
        <w:jc w:val="both"/>
        <w:rPr>
          <w:szCs w:val="24"/>
        </w:rPr>
      </w:pPr>
      <w:bookmarkStart w:id="377" w:name="_Ref533343126"/>
      <w:r w:rsidRPr="009D6B37">
        <w:rPr>
          <w:szCs w:val="24"/>
        </w:rPr>
        <w:t>LeCun Y, Bengio Y. Convolutional networks for images, speech, and time series[J]. The handbook of brain theory and neural networks, 1995, 3361(10): 1995.</w:t>
      </w:r>
      <w:bookmarkEnd w:id="377"/>
    </w:p>
    <w:p w:rsidR="00372BF8" w:rsidRDefault="009D6B37">
      <w:pPr>
        <w:pStyle w:val="ac"/>
        <w:numPr>
          <w:ilvl w:val="0"/>
          <w:numId w:val="23"/>
        </w:numPr>
        <w:tabs>
          <w:tab w:val="clear" w:pos="726"/>
          <w:tab w:val="left" w:pos="600"/>
        </w:tabs>
        <w:ind w:left="600" w:hangingChars="250" w:hanging="600"/>
        <w:jc w:val="both"/>
        <w:rPr>
          <w:szCs w:val="24"/>
        </w:rPr>
      </w:pPr>
      <w:bookmarkStart w:id="378" w:name="_Ref533343568"/>
      <w:r w:rsidRPr="009D6B37">
        <w:rPr>
          <w:szCs w:val="24"/>
        </w:rPr>
        <w:t>Goodfellow I, Bengio Y, Courville A, et al. Deep learning[M]. Cambridge: MIT press, 2016.</w:t>
      </w:r>
      <w:bookmarkEnd w:id="378"/>
    </w:p>
    <w:p w:rsidR="00372BF8" w:rsidRDefault="00282304">
      <w:pPr>
        <w:pStyle w:val="ac"/>
        <w:numPr>
          <w:ilvl w:val="0"/>
          <w:numId w:val="23"/>
        </w:numPr>
        <w:tabs>
          <w:tab w:val="clear" w:pos="726"/>
          <w:tab w:val="left" w:pos="600"/>
        </w:tabs>
        <w:ind w:left="600" w:hangingChars="250" w:hanging="600"/>
        <w:jc w:val="both"/>
        <w:rPr>
          <w:szCs w:val="24"/>
        </w:rPr>
      </w:pPr>
      <w:bookmarkStart w:id="379" w:name="_Ref533344058"/>
      <w:r w:rsidRPr="00282304">
        <w:rPr>
          <w:szCs w:val="24"/>
        </w:rPr>
        <w:t>Krizhevsky A, Sutskever I, Hinton G E. Imagenet classification with deep convolutional neural networks[C]//Advances in neural information processing systems. 2012: 1097-1105.</w:t>
      </w:r>
      <w:bookmarkEnd w:id="379"/>
    </w:p>
    <w:p w:rsidR="00482280" w:rsidRDefault="00482280">
      <w:pPr>
        <w:pStyle w:val="1"/>
        <w:pageBreakBefore/>
        <w:spacing w:beforeLines="80" w:before="192" w:afterLines="50" w:after="120" w:line="440" w:lineRule="exact"/>
        <w:jc w:val="center"/>
        <w:rPr>
          <w:rFonts w:eastAsia="黑体"/>
          <w:b w:val="0"/>
          <w:sz w:val="28"/>
          <w:szCs w:val="28"/>
        </w:rPr>
      </w:pPr>
      <w:bookmarkStart w:id="380" w:name="_Toc279947315"/>
      <w:bookmarkStart w:id="381" w:name="_Toc286841622"/>
      <w:bookmarkStart w:id="382" w:name="_Toc347675191"/>
      <w:bookmarkStart w:id="383" w:name="_Toc347675273"/>
      <w:bookmarkStart w:id="384" w:name="_Toc347675338"/>
      <w:bookmarkStart w:id="385" w:name="_Toc347675414"/>
      <w:bookmarkStart w:id="386" w:name="_Toc347675456"/>
      <w:bookmarkStart w:id="387" w:name="_Toc347678650"/>
      <w:bookmarkStart w:id="388" w:name="_Toc347678806"/>
      <w:bookmarkStart w:id="389" w:name="_Toc347679577"/>
      <w:bookmarkStart w:id="390" w:name="_Toc347679713"/>
      <w:bookmarkStart w:id="391" w:name="_Toc347679806"/>
      <w:bookmarkStart w:id="392" w:name="_Toc347679876"/>
      <w:bookmarkStart w:id="393" w:name="_Toc347680183"/>
      <w:bookmarkStart w:id="394" w:name="_Toc347680250"/>
      <w:bookmarkStart w:id="395" w:name="_Toc347680340"/>
      <w:bookmarkStart w:id="396" w:name="_Toc347684307"/>
      <w:bookmarkStart w:id="397" w:name="_Toc15868"/>
      <w:bookmarkStart w:id="398" w:name="_Toc23614"/>
      <w:bookmarkEnd w:id="293"/>
      <w:r>
        <w:rPr>
          <w:rFonts w:eastAsia="黑体"/>
          <w:b w:val="0"/>
          <w:sz w:val="36"/>
          <w:szCs w:val="36"/>
        </w:rPr>
        <w:lastRenderedPageBreak/>
        <w:t>攻读硕士学位期间发表的论文和取得的科研成果</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rsidR="00482280" w:rsidRDefault="00482280">
      <w:pPr>
        <w:pStyle w:val="ac"/>
        <w:numPr>
          <w:ilvl w:val="0"/>
          <w:numId w:val="24"/>
        </w:numPr>
        <w:tabs>
          <w:tab w:val="left" w:pos="600"/>
          <w:tab w:val="left" w:pos="726"/>
        </w:tabs>
        <w:ind w:left="600" w:hangingChars="250" w:hanging="600"/>
        <w:jc w:val="both"/>
        <w:rPr>
          <w:szCs w:val="24"/>
        </w:rPr>
      </w:pPr>
      <w:bookmarkStart w:id="399" w:name="_Toc279947316"/>
      <w:bookmarkStart w:id="400" w:name="_Toc286841623"/>
      <w:bookmarkStart w:id="401" w:name="_Toc347675192"/>
      <w:bookmarkStart w:id="402" w:name="_Toc347675274"/>
      <w:bookmarkStart w:id="403" w:name="_Toc347675339"/>
      <w:bookmarkStart w:id="404" w:name="_Toc347675415"/>
      <w:bookmarkStart w:id="405" w:name="_Toc347675457"/>
      <w:bookmarkStart w:id="406" w:name="_Toc347678651"/>
      <w:bookmarkStart w:id="407" w:name="_Toc347678807"/>
      <w:bookmarkStart w:id="408" w:name="_Toc347679578"/>
      <w:bookmarkStart w:id="409" w:name="_Toc347679714"/>
      <w:bookmarkStart w:id="410" w:name="_Toc347679807"/>
      <w:bookmarkStart w:id="411" w:name="_Toc347679877"/>
      <w:bookmarkStart w:id="412" w:name="_Toc347680184"/>
      <w:bookmarkStart w:id="413" w:name="_Toc347680251"/>
      <w:bookmarkStart w:id="414" w:name="_Toc347680341"/>
      <w:bookmarkStart w:id="415" w:name="_Toc347684308"/>
      <w:bookmarkStart w:id="416" w:name="_Toc32484"/>
      <w:bookmarkStart w:id="41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headerReference w:type="default" r:id="rId46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5B3" w:rsidRDefault="007135B3">
      <w:r>
        <w:separator/>
      </w:r>
    </w:p>
  </w:endnote>
  <w:endnote w:type="continuationSeparator" w:id="0">
    <w:p w:rsidR="007135B3" w:rsidRDefault="00713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752AE0">
                            <w:t>68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752AE0">
                      <w:t>68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752AE0">
                            <w:t>67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752AE0">
                      <w:t>67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5B3" w:rsidRDefault="007135B3">
      <w:r>
        <w:separator/>
      </w:r>
    </w:p>
  </w:footnote>
  <w:footnote w:type="continuationSeparator" w:id="0">
    <w:p w:rsidR="007135B3" w:rsidRDefault="007135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2"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3"/>
  </w:num>
  <w:num w:numId="28">
    <w:abstractNumId w:val="24"/>
  </w:num>
  <w:num w:numId="29">
    <w:abstractNumId w:val="34"/>
  </w:num>
  <w:num w:numId="30">
    <w:abstractNumId w:val="26"/>
  </w:num>
  <w:num w:numId="31">
    <w:abstractNumId w:val="29"/>
  </w:num>
  <w:num w:numId="32">
    <w:abstractNumId w:val="45"/>
  </w:num>
  <w:num w:numId="33">
    <w:abstractNumId w:val="32"/>
  </w:num>
  <w:num w:numId="34">
    <w:abstractNumId w:val="25"/>
  </w:num>
  <w:num w:numId="35">
    <w:abstractNumId w:val="44"/>
  </w:num>
  <w:num w:numId="36">
    <w:abstractNumId w:val="36"/>
  </w:num>
  <w:num w:numId="37">
    <w:abstractNumId w:val="42"/>
  </w:num>
  <w:num w:numId="38">
    <w:abstractNumId w:val="39"/>
  </w:num>
  <w:num w:numId="39">
    <w:abstractNumId w:val="31"/>
  </w:num>
  <w:num w:numId="40">
    <w:abstractNumId w:val="33"/>
  </w:num>
  <w:num w:numId="41">
    <w:abstractNumId w:val="28"/>
  </w:num>
  <w:num w:numId="42">
    <w:abstractNumId w:val="46"/>
  </w:num>
  <w:num w:numId="43">
    <w:abstractNumId w:val="30"/>
  </w:num>
  <w:num w:numId="44">
    <w:abstractNumId w:val="41"/>
  </w:num>
  <w:num w:numId="45">
    <w:abstractNumId w:val="40"/>
  </w:num>
  <w:num w:numId="46">
    <w:abstractNumId w:val="27"/>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092"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3314"/>
    <w:rsid w:val="00076B30"/>
    <w:rsid w:val="00076D6F"/>
    <w:rsid w:val="0008087A"/>
    <w:rsid w:val="0008112E"/>
    <w:rsid w:val="00084BBB"/>
    <w:rsid w:val="0008636B"/>
    <w:rsid w:val="000878FD"/>
    <w:rsid w:val="00090386"/>
    <w:rsid w:val="00090D1B"/>
    <w:rsid w:val="000A3E7C"/>
    <w:rsid w:val="000A4CED"/>
    <w:rsid w:val="000A5D44"/>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86A"/>
    <w:rsid w:val="002B76D8"/>
    <w:rsid w:val="002C1969"/>
    <w:rsid w:val="002C232E"/>
    <w:rsid w:val="002C2E3B"/>
    <w:rsid w:val="002C4E89"/>
    <w:rsid w:val="002D16D2"/>
    <w:rsid w:val="002D3E3D"/>
    <w:rsid w:val="002D44A3"/>
    <w:rsid w:val="002D6D0D"/>
    <w:rsid w:val="002E2FD2"/>
    <w:rsid w:val="002F10CA"/>
    <w:rsid w:val="002F367E"/>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7CE"/>
    <w:rsid w:val="007037DB"/>
    <w:rsid w:val="00703D93"/>
    <w:rsid w:val="00707A79"/>
    <w:rsid w:val="00710001"/>
    <w:rsid w:val="00711863"/>
    <w:rsid w:val="007135B3"/>
    <w:rsid w:val="007217AF"/>
    <w:rsid w:val="00722F4E"/>
    <w:rsid w:val="00747D90"/>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5B9D"/>
    <w:rsid w:val="008E059E"/>
    <w:rsid w:val="008E5648"/>
    <w:rsid w:val="008E655E"/>
    <w:rsid w:val="008E7D1C"/>
    <w:rsid w:val="008F1213"/>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9E4"/>
    <w:rsid w:val="00F16D34"/>
    <w:rsid w:val="00F227DC"/>
    <w:rsid w:val="00F23AF0"/>
    <w:rsid w:val="00F24052"/>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2"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image" Target="media/image185.emf"/><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oleObject" Target="embeddings/oleObject180.bin"/><Relationship Id="rId268" Type="http://schemas.openxmlformats.org/officeDocument/2006/relationships/image" Target="media/image128.wmf"/><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oleObject" Target="embeddings/oleObject156.bin"/><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oleObject" Target="embeddings/oleObject167.bin"/><Relationship Id="rId279" Type="http://schemas.openxmlformats.org/officeDocument/2006/relationships/image" Target="media/image133.wmf"/><Relationship Id="rId444" Type="http://schemas.openxmlformats.org/officeDocument/2006/relationships/oleObject" Target="embeddings/oleObject183.bin"/><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image" Target="media/image198.wmf"/><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2.wmf"/><Relationship Id="rId248" Type="http://schemas.openxmlformats.org/officeDocument/2006/relationships/image" Target="media/image117.wmf"/><Relationship Id="rId455" Type="http://schemas.openxmlformats.org/officeDocument/2006/relationships/image" Target="media/image232.PNG"/><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oleObject" Target="embeddings/oleObject149.bin"/><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image" Target="media/image204.wmf"/><Relationship Id="rId259" Type="http://schemas.openxmlformats.org/officeDocument/2006/relationships/oleObject" Target="embeddings/oleObject110.bin"/><Relationship Id="rId424" Type="http://schemas.openxmlformats.org/officeDocument/2006/relationships/oleObject" Target="embeddings/oleObject176.bin"/><Relationship Id="rId466" Type="http://schemas.openxmlformats.org/officeDocument/2006/relationships/image" Target="media/image241.PNG"/><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image" Target="media/image186.emf"/><Relationship Id="rId172" Type="http://schemas.openxmlformats.org/officeDocument/2006/relationships/image" Target="media/image76.wmf"/><Relationship Id="rId193" Type="http://schemas.openxmlformats.org/officeDocument/2006/relationships/oleObject" Target="embeddings/oleObject77.bin"/><Relationship Id="rId207" Type="http://schemas.openxmlformats.org/officeDocument/2006/relationships/oleObject" Target="embeddings/oleObject84.bin"/><Relationship Id="rId228" Type="http://schemas.openxmlformats.org/officeDocument/2006/relationships/image" Target="media/image107.wmf"/><Relationship Id="rId249" Type="http://schemas.openxmlformats.org/officeDocument/2006/relationships/oleObject" Target="embeddings/oleObject106.bin"/><Relationship Id="rId414" Type="http://schemas.openxmlformats.org/officeDocument/2006/relationships/oleObject" Target="embeddings/oleObject172.bin"/><Relationship Id="rId435" Type="http://schemas.openxmlformats.org/officeDocument/2006/relationships/oleObject" Target="embeddings/oleObject181.bin"/><Relationship Id="rId456" Type="http://schemas.openxmlformats.org/officeDocument/2006/relationships/image" Target="media/image233.PNG"/><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281" Type="http://schemas.openxmlformats.org/officeDocument/2006/relationships/image" Target="media/image134.wmf"/><Relationship Id="rId316" Type="http://schemas.openxmlformats.org/officeDocument/2006/relationships/image" Target="media/image151.wmf"/><Relationship Id="rId337" Type="http://schemas.openxmlformats.org/officeDocument/2006/relationships/image" Target="media/image163.PNG"/><Relationship Id="rId34" Type="http://schemas.openxmlformats.org/officeDocument/2006/relationships/package" Target="embeddings/Microsoft_Visio___1.vsdx"/><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oleObject" Target="embeddings/oleObject57.bin"/><Relationship Id="rId358" Type="http://schemas.openxmlformats.org/officeDocument/2006/relationships/image" Target="media/image181.wmf"/><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image" Target="media/image199.wmf"/><Relationship Id="rId404" Type="http://schemas.openxmlformats.org/officeDocument/2006/relationships/oleObject" Target="embeddings/oleObject168.bin"/><Relationship Id="rId425" Type="http://schemas.openxmlformats.org/officeDocument/2006/relationships/image" Target="media/image218.wmf"/><Relationship Id="rId446" Type="http://schemas.openxmlformats.org/officeDocument/2006/relationships/oleObject" Target="embeddings/oleObject184.bin"/><Relationship Id="rId467" Type="http://schemas.openxmlformats.org/officeDocument/2006/relationships/header" Target="header8.xml"/><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package" Target="embeddings/Microsoft_Visio___7.vsdx"/><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3.PNG"/><Relationship Id="rId415" Type="http://schemas.openxmlformats.org/officeDocument/2006/relationships/image" Target="media/image213.emf"/><Relationship Id="rId436" Type="http://schemas.openxmlformats.org/officeDocument/2006/relationships/image" Target="media/image224.wmf"/><Relationship Id="rId457" Type="http://schemas.openxmlformats.org/officeDocument/2006/relationships/image" Target="media/image234.wmf"/><Relationship Id="rId240" Type="http://schemas.openxmlformats.org/officeDocument/2006/relationships/image" Target="media/image113.wmf"/><Relationship Id="rId261" Type="http://schemas.openxmlformats.org/officeDocument/2006/relationships/oleObject" Target="embeddings/oleObject111.bin"/><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oleObject" Target="embeddings/oleObject150.bin"/><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87.PNG"/><Relationship Id="rId391" Type="http://schemas.openxmlformats.org/officeDocument/2006/relationships/oleObject" Target="embeddings/oleObject162.bin"/><Relationship Id="rId405" Type="http://schemas.openxmlformats.org/officeDocument/2006/relationships/image" Target="media/image207.wmf"/><Relationship Id="rId426" Type="http://schemas.openxmlformats.org/officeDocument/2006/relationships/oleObject" Target="embeddings/oleObject177.bin"/><Relationship Id="rId447" Type="http://schemas.openxmlformats.org/officeDocument/2006/relationships/image" Target="media/image229.wmf"/><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header" Target="header9.xml"/><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182.wmf"/><Relationship Id="rId381" Type="http://schemas.openxmlformats.org/officeDocument/2006/relationships/image" Target="media/image194.PNG"/><Relationship Id="rId416" Type="http://schemas.openxmlformats.org/officeDocument/2006/relationships/package" Target="embeddings/Microsoft_Visio___8.vsdx"/><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2.bin"/><Relationship Id="rId458" Type="http://schemas.openxmlformats.org/officeDocument/2006/relationships/oleObject" Target="embeddings/oleObject190.bin"/><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image" Target="media/image188.png"/><Relationship Id="rId406" Type="http://schemas.openxmlformats.org/officeDocument/2006/relationships/oleObject" Target="embeddings/oleObject169.bin"/><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image" Target="media/image200.wmf"/><Relationship Id="rId427" Type="http://schemas.openxmlformats.org/officeDocument/2006/relationships/image" Target="media/image219.wmf"/><Relationship Id="rId448" Type="http://schemas.openxmlformats.org/officeDocument/2006/relationships/oleObject" Target="embeddings/oleObject185.bin"/><Relationship Id="rId469" Type="http://schemas.openxmlformats.org/officeDocument/2006/relationships/header" Target="header10.xml"/><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oleObject" Target="embeddings/oleObject151.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95.wmf"/><Relationship Id="rId417" Type="http://schemas.openxmlformats.org/officeDocument/2006/relationships/image" Target="media/image214.wmf"/><Relationship Id="rId438" Type="http://schemas.openxmlformats.org/officeDocument/2006/relationships/image" Target="media/image225.emf"/><Relationship Id="rId459" Type="http://schemas.openxmlformats.org/officeDocument/2006/relationships/image" Target="media/image235.wmf"/><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fontTable" Target="fontTable.xml"/><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image" Target="media/image189.wmf"/><Relationship Id="rId393" Type="http://schemas.openxmlformats.org/officeDocument/2006/relationships/oleObject" Target="embeddings/oleObject163.bin"/><Relationship Id="rId407" Type="http://schemas.openxmlformats.org/officeDocument/2006/relationships/image" Target="media/image208.PNG"/><Relationship Id="rId428" Type="http://schemas.openxmlformats.org/officeDocument/2006/relationships/oleObject" Target="embeddings/oleObject178.bin"/><Relationship Id="rId449" Type="http://schemas.openxmlformats.org/officeDocument/2006/relationships/oleObject" Target="embeddings/oleObject186.bin"/><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1.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image" Target="media/image183.wmf"/><Relationship Id="rId383" Type="http://schemas.openxmlformats.org/officeDocument/2006/relationships/oleObject" Target="embeddings/oleObject158.bin"/><Relationship Id="rId418" Type="http://schemas.openxmlformats.org/officeDocument/2006/relationships/oleObject" Target="embeddings/oleObject173.bin"/><Relationship Id="rId439" Type="http://schemas.openxmlformats.org/officeDocument/2006/relationships/package" Target="embeddings/Microsoft_Visio___9.vsdx"/><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oleObject" Target="embeddings/oleObject187.bin"/><Relationship Id="rId471" Type="http://schemas.openxmlformats.org/officeDocument/2006/relationships/theme" Target="theme/theme1.xml"/><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oleObject" Target="embeddings/oleObject154.bin"/><Relationship Id="rId394" Type="http://schemas.openxmlformats.org/officeDocument/2006/relationships/image" Target="media/image201.PNG"/><Relationship Id="rId408" Type="http://schemas.openxmlformats.org/officeDocument/2006/relationships/image" Target="media/image209.PNG"/><Relationship Id="rId429" Type="http://schemas.openxmlformats.org/officeDocument/2006/relationships/oleObject" Target="embeddings/oleObject179.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image" Target="media/image226.emf"/><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36.PNG"/><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oleObject" Target="embeddings/oleObject152.bin"/><Relationship Id="rId384" Type="http://schemas.openxmlformats.org/officeDocument/2006/relationships/image" Target="media/image196.wmf"/><Relationship Id="rId419" Type="http://schemas.openxmlformats.org/officeDocument/2006/relationships/image" Target="media/image21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220.PNG"/><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oleObject" Target="embeddings/oleObject188.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image" Target="media/image190.wmf"/><Relationship Id="rId395" Type="http://schemas.openxmlformats.org/officeDocument/2006/relationships/image" Target="media/image202.wmf"/><Relationship Id="rId409" Type="http://schemas.openxmlformats.org/officeDocument/2006/relationships/image" Target="media/image210.wmf"/><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oleObject" Target="embeddings/oleObject174.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package" Target="embeddings/Microsoft_Visio___10.vsdx"/><Relationship Id="rId462" Type="http://schemas.openxmlformats.org/officeDocument/2006/relationships/image" Target="media/image237.PNG"/><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image" Target="media/image184.wmf"/><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59.bin"/><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oleObject" Target="embeddings/oleObject170.bin"/><Relationship Id="rId431" Type="http://schemas.openxmlformats.org/officeDocument/2006/relationships/image" Target="media/image221.PNG"/><Relationship Id="rId452" Type="http://schemas.openxmlformats.org/officeDocument/2006/relationships/oleObject" Target="embeddings/oleObject189.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em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oleObject" Target="embeddings/oleObject155.bin"/><Relationship Id="rId396" Type="http://schemas.openxmlformats.org/officeDocument/2006/relationships/oleObject" Target="embeddings/oleObject164.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oleObject" Target="embeddings/oleObject166.bin"/><Relationship Id="rId421" Type="http://schemas.openxmlformats.org/officeDocument/2006/relationships/image" Target="media/image216.wmf"/><Relationship Id="rId442" Type="http://schemas.openxmlformats.org/officeDocument/2006/relationships/image" Target="media/image227.emf"/><Relationship Id="rId463" Type="http://schemas.openxmlformats.org/officeDocument/2006/relationships/image" Target="media/image238.PNG"/><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oleObject" Target="embeddings/oleObject153.bin"/><Relationship Id="rId386" Type="http://schemas.openxmlformats.org/officeDocument/2006/relationships/image" Target="media/image197.wmf"/><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image" Target="media/image211.wmf"/><Relationship Id="rId432" Type="http://schemas.openxmlformats.org/officeDocument/2006/relationships/image" Target="media/image222.wmf"/><Relationship Id="rId453" Type="http://schemas.openxmlformats.org/officeDocument/2006/relationships/image" Target="media/image230.PNG"/><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package" Target="embeddings/Microsoft_Visio___5.vsdx"/><Relationship Id="rId376" Type="http://schemas.openxmlformats.org/officeDocument/2006/relationships/image" Target="media/image191.wmf"/><Relationship Id="rId397" Type="http://schemas.openxmlformats.org/officeDocument/2006/relationships/image" Target="media/image203.wmf"/><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image" Target="media/image205.wmf"/><Relationship Id="rId422" Type="http://schemas.openxmlformats.org/officeDocument/2006/relationships/oleObject" Target="embeddings/oleObject175.bin"/><Relationship Id="rId443" Type="http://schemas.openxmlformats.org/officeDocument/2006/relationships/package" Target="embeddings/Microsoft_Visio___11.vsdx"/><Relationship Id="rId464" Type="http://schemas.openxmlformats.org/officeDocument/2006/relationships/image" Target="media/image239.PNG"/><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oleObject" Target="embeddings/oleObject160.bin"/><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oleObject" Target="embeddings/oleObject171.bin"/><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1.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0.wmf"/><Relationship Id="rId398" Type="http://schemas.openxmlformats.org/officeDocument/2006/relationships/oleObject" Target="embeddings/oleObject165.bin"/><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image" Target="media/image217.wmf"/><Relationship Id="rId258" Type="http://schemas.openxmlformats.org/officeDocument/2006/relationships/image" Target="media/image123.wmf"/><Relationship Id="rId465" Type="http://schemas.openxmlformats.org/officeDocument/2006/relationships/image" Target="media/image240.PNG"/><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package" Target="embeddings/Microsoft_Visio___6.vsdx"/><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image" Target="media/image223.wmf"/><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image" Target="media/image192.wmf"/><Relationship Id="rId403" Type="http://schemas.openxmlformats.org/officeDocument/2006/relationships/image" Target="media/image206.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28.wmf"/><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65EE4-84A9-4708-9AE3-7EAFC9839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11411</TotalTime>
  <Pages>82</Pages>
  <Words>11560</Words>
  <Characters>65897</Characters>
  <Application>Microsoft Office Word</Application>
  <DocSecurity>0</DocSecurity>
  <PresentationFormat/>
  <Lines>549</Lines>
  <Paragraphs>154</Paragraphs>
  <Slides>0</Slides>
  <Notes>0</Notes>
  <HiddenSlides>0</HiddenSlides>
  <MMClips>0</MMClips>
  <ScaleCrop>false</ScaleCrop>
  <Manager/>
  <Company>番茄花园</Company>
  <LinksUpToDate>false</LinksUpToDate>
  <CharactersWithSpaces>77303</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349</cp:revision>
  <cp:lastPrinted>2013-03-18T05:08:00Z</cp:lastPrinted>
  <dcterms:created xsi:type="dcterms:W3CDTF">2018-11-05T03:15:00Z</dcterms:created>
  <dcterms:modified xsi:type="dcterms:W3CDTF">2018-12-24T04:29:00Z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