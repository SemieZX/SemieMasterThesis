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pt;height:16pt;mso-position-horizontal-relative:page;mso-position-vertical-relative:page" o:ole="">
            <v:imagedata r:id="rId11" o:title="" cropright="9830f"/>
          </v:shape>
          <o:OLEObject Type="Embed" ProgID="Equation.DSMT4" ShapeID="对象 1466" DrawAspect="Content" ObjectID="_1606923469"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6pt;mso-position-horizontal-relative:page;mso-position-vertical-relative:page" o:ole="">
            <v:imagedata r:id="rId13" o:title="" cropleft="6991f" cropright="6117f"/>
          </v:shape>
          <o:OLEObject Type="Embed" ProgID="Equation.DSMT4" ShapeID="对象 626" DrawAspect="Content" ObjectID="_1606923470"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5pt;mso-position-horizontal-relative:page;mso-position-vertical-relative:page" o:ole="">
            <v:imagedata r:id="rId15" o:title="" cropright="8691f"/>
          </v:shape>
          <o:OLEObject Type="Embed" ProgID="Equation.DSMT4" ShapeID="对象 1810" DrawAspect="Content" ObjectID="_1606923471"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5pt;mso-position-horizontal-relative:page;mso-position-vertical-relative:page" o:ole="">
            <v:imagedata r:id="rId17" o:title="" cropleft="4369f" cropright="7864f"/>
          </v:shape>
          <o:OLEObject Type="Embed" ProgID="Equation.DSMT4" ShapeID="对象 1006" DrawAspect="Content" ObjectID="_1606923472"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5pt;mso-position-horizontal-relative:page;mso-position-vertical-relative:page" o:ole="">
            <v:imagedata r:id="rId19" o:title="" cropleft="6117f" cropright="6335f"/>
          </v:shape>
          <o:OLEObject Type="Embed" ProgID="Equation.DSMT4" ShapeID="对象 2074" DrawAspect="Content" ObjectID="_1606923473"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907586">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907586">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907586">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907586">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907586">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907586">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907586">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907586">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907586">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907586">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907586">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907586">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907586">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907586">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907586">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907586">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907586">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907586">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907586">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907586">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907586">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907586">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907586">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907586">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907586">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907586">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907586">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907586">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907586">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907586">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907586">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907586">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907586">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907586">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907586">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907586">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907586">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907586">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907586">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907586">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907586">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907586">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907586">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907586">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907586">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907586">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907586">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907586">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907586">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907586">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907586">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907586">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907586">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907586">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907586">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907586">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907586">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907586">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pt;mso-position-horizontal-relative:page;mso-position-vertical-relative:page" o:ole="">
            <v:imagedata r:id="rId13" o:title="" cropleft="6991f" cropright="6117f"/>
          </v:shape>
          <o:OLEObject Type="Embed" ProgID="Equation.DSMT4" ShapeID="对象 751" DrawAspect="Content" ObjectID="_1606923474"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907586" w:rsidP="00C47980">
      <w:pPr>
        <w:spacing w:line="440" w:lineRule="exact"/>
        <w:ind w:firstLineChars="200" w:firstLine="480"/>
        <w:rPr>
          <w:sz w:val="24"/>
        </w:rPr>
        <w:sectPr w:rsidR="00907BBC" w:rsidRPr="00C47980" w:rsidSect="001568D9">
          <w:headerReference w:type="default" r:id="rId32"/>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12.6pt;margin-top:.55pt;width:458.75pt;height:367pt;z-index:251749376;mso-position-horizontal-relative:text;mso-position-vertical-relative:text">
            <v:imagedata r:id="rId33" o:title=""/>
          </v:shape>
          <o:OLEObject Type="Embed" ProgID="Visio.Drawing.15" ShapeID="_x0000_s3244" DrawAspect="Content" ObjectID="_1606923680" r:id="rId34"/>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907586" w:rsidRPr="00907BBC" w:rsidRDefault="00907586"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HX45FTYCAAAmBAAADgAAAAAAAAAA&#10;AAAAAAAuAgAAZHJzL2Uyb0RvYy54bWxQSwECLQAUAAYACAAAACEAKt85deAAAAALAQAADwAAAAAA&#10;AAAAAAAAAACQBAAAZHJzL2Rvd25yZXYueG1sUEsFBgAAAAAEAAQA8wAAAJ0FAAAAAA==&#10;" filled="f" strokecolor="white [3212]">
                <v:textbox style="mso-fit-shape-to-text:t">
                  <w:txbxContent>
                    <w:p w:rsidR="00907586" w:rsidRPr="00907BBC" w:rsidRDefault="00907586"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907586"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35" o:title=""/>
          </v:shape>
          <o:OLEObject Type="Embed" ProgID="Visio.Drawing.15" ShapeID="_x0000_s3452" DrawAspect="Content" ObjectID="_1606923681" r:id="rId36"/>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31" type="#_x0000_t75" style="width:76pt;height:53pt" o:ole="">
            <v:imagedata r:id="rId37" o:title=""/>
          </v:shape>
          <o:OLEObject Type="Embed" ProgID="Visio.Drawing.15" ShapeID="_x0000_i1031" DrawAspect="Icon" ObjectID="_1606923475" r:id="rId38"/>
        </w:object>
      </w: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2" type="#_x0000_t75" style="width:131.5pt;height:33.5pt" o:ole="">
            <v:imagedata r:id="rId42" o:title=""/>
          </v:shape>
          <o:OLEObject Type="Embed" ProgID="Equation.DSMT4" ShapeID="_x0000_i1032" DrawAspect="Content" ObjectID="_1606923476" r:id="rId43"/>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3" type="#_x0000_t75" style="width:126.5pt;height:33.5pt" o:ole="">
            <v:imagedata r:id="rId44" o:title=""/>
          </v:shape>
          <o:OLEObject Type="Embed" ProgID="Equation.DSMT4" ShapeID="_x0000_i1033" DrawAspect="Content" ObjectID="_1606923477" r:id="rId45"/>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4" type="#_x0000_t75" style="width:26.5pt;height:15.5pt" o:ole="">
            <v:imagedata r:id="rId46" o:title=""/>
          </v:shape>
          <o:OLEObject Type="Embed" ProgID="Equation.DSMT4" ShapeID="_x0000_i1034" DrawAspect="Content" ObjectID="_1606923478" r:id="rId47"/>
        </w:object>
      </w:r>
      <w:r>
        <w:rPr>
          <w:sz w:val="24"/>
          <w:szCs w:val="24"/>
        </w:rPr>
        <w:t>不影响判别效果且各类别的先验信息</w:t>
      </w:r>
      <w:r w:rsidRPr="007A14B6">
        <w:rPr>
          <w:position w:val="-12"/>
          <w:sz w:val="24"/>
        </w:rPr>
        <w:object w:dxaOrig="620" w:dyaOrig="360">
          <v:shape id="_x0000_i1035" type="#_x0000_t75" style="width:30.5pt;height:18pt" o:ole="">
            <v:imagedata r:id="rId48" o:title=""/>
          </v:shape>
          <o:OLEObject Type="Embed" ProgID="Equation.DSMT4" ShapeID="_x0000_i1035" DrawAspect="Content" ObjectID="_1606923479" r:id="rId49"/>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6" type="#_x0000_t75" style="width:43pt;height:18pt" o:ole="">
            <v:imagedata r:id="rId50" o:title=""/>
          </v:shape>
          <o:OLEObject Type="Embed" ProgID="Equation.DSMT4" ShapeID="_x0000_i1036" DrawAspect="Content" ObjectID="_1606923480" r:id="rId51"/>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7" type="#_x0000_t75" style="width:206pt;height:24pt" o:ole="">
            <v:imagedata r:id="rId52" o:title=""/>
          </v:shape>
          <o:OLEObject Type="Embed" ProgID="Equation.DSMT4" ShapeID="_x0000_i1037" DrawAspect="Content" ObjectID="_1606923481" r:id="rId53"/>
        </w:object>
      </w:r>
      <w:r w:rsidRPr="00024625">
        <w:rPr>
          <w:position w:val="-6"/>
          <w:sz w:val="24"/>
          <w:szCs w:val="24"/>
        </w:rPr>
        <w:t>，</w:t>
      </w:r>
      <w:r w:rsidRPr="00024625">
        <w:rPr>
          <w:position w:val="-10"/>
          <w:sz w:val="24"/>
          <w:szCs w:val="24"/>
        </w:rPr>
        <w:object w:dxaOrig="1060" w:dyaOrig="320">
          <v:shape id="_x0000_i1038" type="#_x0000_t75" style="width:53.5pt;height:15.5pt" o:ole="">
            <v:imagedata r:id="rId54" o:title=""/>
          </v:shape>
          <o:OLEObject Type="Embed" ProgID="Equation.DSMT4" ShapeID="_x0000_i1038" DrawAspect="Content" ObjectID="_1606923482" r:id="rId55"/>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9" type="#_x0000_t75" style="width:272.5pt;height:30.5pt" o:ole="">
            <v:imagedata r:id="rId56" o:title=""/>
          </v:shape>
          <o:OLEObject Type="Embed" ProgID="Equation.DSMT4" ShapeID="_x0000_i1039" DrawAspect="Content" ObjectID="_1606923483" r:id="rId57"/>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40" type="#_x0000_t75" style="width:10pt;height:10pt" o:ole="">
            <v:imagedata r:id="rId58" o:title=""/>
          </v:shape>
          <o:OLEObject Type="Embed" ProgID="Equation.DSMT4" ShapeID="_x0000_i1040" DrawAspect="Content" ObjectID="_1606923484" r:id="rId59"/>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1" type="#_x0000_t75" style="width:15.5pt;height:18pt" o:ole="">
            <v:imagedata r:id="rId60" o:title=""/>
          </v:shape>
          <o:OLEObject Type="Embed" ProgID="Equation.DSMT4" ShapeID="_x0000_i1041" DrawAspect="Content" ObjectID="_1606923485" r:id="rId61"/>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2" type="#_x0000_t75" style="width:15.5pt;height:18pt" o:ole="">
            <v:imagedata r:id="rId62" o:title=""/>
          </v:shape>
          <o:OLEObject Type="Embed" ProgID="Equation.DSMT4" ShapeID="_x0000_i1042" DrawAspect="Content" ObjectID="_1606923486" r:id="rId63"/>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3" type="#_x0000_t75" style="width:56.5pt;height:15.5pt" o:ole="">
            <v:imagedata r:id="rId64" o:title=""/>
          </v:shape>
          <o:OLEObject Type="Embed" ProgID="Equation.DSMT4" ShapeID="_x0000_i1043" DrawAspect="Content" ObjectID="_1606923487" r:id="rId65"/>
        </w:object>
      </w:r>
      <w:r w:rsidRPr="007A14B6">
        <w:rPr>
          <w:rFonts w:hint="eastAsia"/>
          <w:sz w:val="24"/>
        </w:rPr>
        <w:t>且</w:t>
      </w:r>
      <w:r w:rsidRPr="00024625">
        <w:rPr>
          <w:position w:val="-10"/>
          <w:sz w:val="24"/>
          <w:szCs w:val="24"/>
        </w:rPr>
        <w:object w:dxaOrig="499" w:dyaOrig="300">
          <v:shape id="_x0000_i1044" type="#_x0000_t75" style="width:25pt;height:15.5pt" o:ole="">
            <v:imagedata r:id="rId66" o:title=""/>
          </v:shape>
          <o:OLEObject Type="Embed" ProgID="Equation.DSMT4" ShapeID="_x0000_i1044" DrawAspect="Content" ObjectID="_1606923488" r:id="rId67"/>
        </w:object>
      </w:r>
      <w:r>
        <w:rPr>
          <w:sz w:val="24"/>
        </w:rPr>
        <w:t>时</w:t>
      </w:r>
      <w:r w:rsidRPr="007A14B6">
        <w:rPr>
          <w:sz w:val="24"/>
        </w:rPr>
        <w:t>，</w:t>
      </w:r>
      <w:r>
        <w:rPr>
          <w:sz w:val="24"/>
        </w:rPr>
        <w:t>如果</w:t>
      </w:r>
      <w:r w:rsidRPr="007A14B6">
        <w:rPr>
          <w:position w:val="-14"/>
          <w:sz w:val="24"/>
        </w:rPr>
        <w:object w:dxaOrig="1939" w:dyaOrig="380">
          <v:shape id="_x0000_i1045" type="#_x0000_t75" style="width:98pt;height:18.5pt" o:ole="">
            <v:imagedata r:id="rId68" o:title=""/>
          </v:shape>
          <o:OLEObject Type="Embed" ProgID="Equation.DSMT4" ShapeID="_x0000_i1045" DrawAspect="Content" ObjectID="_1606923489" r:id="rId69"/>
        </w:object>
      </w:r>
      <w:r>
        <w:rPr>
          <w:sz w:val="24"/>
        </w:rPr>
        <w:t>则</w:t>
      </w:r>
      <w:r w:rsidRPr="007A14B6">
        <w:rPr>
          <w:sz w:val="24"/>
        </w:rPr>
        <w:t>样本</w:t>
      </w:r>
      <w:r w:rsidRPr="00024625">
        <w:rPr>
          <w:sz w:val="24"/>
        </w:rPr>
        <w:object w:dxaOrig="200" w:dyaOrig="200">
          <v:shape id="_x0000_i1046" type="#_x0000_t75" style="width:10pt;height:10pt" o:ole="">
            <v:imagedata r:id="rId58" o:title=""/>
          </v:shape>
          <o:OLEObject Type="Embed" ProgID="Equation.DSMT4" ShapeID="_x0000_i1046" DrawAspect="Content" ObjectID="_1606923490" r:id="rId70"/>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7" type="#_x0000_t75" style="width:119.5pt;height:30pt" o:ole="">
            <v:imagedata r:id="rId71" o:title=""/>
          </v:shape>
          <o:OLEObject Type="Embed" ProgID="Equation.DSMT4" ShapeID="_x0000_i1047" DrawAspect="Content" ObjectID="_1606923491" r:id="rId72"/>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w:t>
      </w:r>
      <w:r>
        <w:rPr>
          <w:sz w:val="24"/>
        </w:rPr>
        <w:lastRenderedPageBreak/>
        <w:t>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8" type="#_x0000_t75" style="width:83.5pt;height:18pt" o:ole="">
            <v:imagedata r:id="rId73" o:title=""/>
          </v:shape>
          <o:OLEObject Type="Embed" ProgID="Equation.DSMT4" ShapeID="_x0000_i1048" DrawAspect="Content" ObjectID="_1606923492" r:id="rId74"/>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9" type="#_x0000_t75" style="width:93.5pt;height:36.5pt" o:ole="">
            <v:imagedata r:id="rId75" o:title=""/>
          </v:shape>
          <o:OLEObject Type="Embed" ProgID="Equation.DSMT4" ShapeID="_x0000_i1049" DrawAspect="Content" ObjectID="_1606923493" r:id="rId76"/>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50" type="#_x0000_t75" style="width:12.5pt;height:18pt" o:ole="">
            <v:imagedata r:id="rId77" o:title=""/>
          </v:shape>
          <o:OLEObject Type="Embed" ProgID="Equation.DSMT4" ShapeID="_x0000_i1050" DrawAspect="Content" ObjectID="_1606923494" r:id="rId78"/>
        </w:object>
      </w:r>
      <w:r>
        <w:t>是簇</w:t>
      </w:r>
      <w:r>
        <w:object w:dxaOrig="260" w:dyaOrig="360">
          <v:shape id="_x0000_i1051" type="#_x0000_t75" style="width:12.5pt;height:18pt" o:ole="">
            <v:imagedata r:id="rId79" o:title=""/>
          </v:shape>
          <o:OLEObject Type="Embed" ProgID="Equation.DSMT4" ShapeID="_x0000_i1051" DrawAspect="Content" ObjectID="_1606923495" r:id="rId80"/>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2" type="#_x0000_t75" style="width:12pt;height:12.5pt" o:ole="">
            <v:imagedata r:id="rId81" o:title=""/>
          </v:shape>
          <o:OLEObject Type="Embed" ProgID="Equation.DSMT4" ShapeID="_x0000_i1052" DrawAspect="Content" ObjectID="_1606923496" r:id="rId82"/>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3" type="#_x0000_t75" style="width:88pt;height:18pt" o:ole="">
            <v:imagedata r:id="rId83" o:title=""/>
          </v:shape>
          <o:OLEObject Type="Embed" ProgID="Equation.DSMT4" ShapeID="_x0000_i1053" DrawAspect="Content" ObjectID="_1606923497" r:id="rId84"/>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4" type="#_x0000_t75" style="width:16pt;height:18pt" o:ole="">
            <v:imagedata r:id="rId85" o:title=""/>
          </v:shape>
          <o:OLEObject Type="Embed" ProgID="Equation.DSMT4" ShapeID="_x0000_i1054" DrawAspect="Content" ObjectID="_1606923498" r:id="rId86"/>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5" type="#_x0000_t75" style="width:12pt;height:12.5pt" o:ole="">
            <v:imagedata r:id="rId87" o:title=""/>
          </v:shape>
          <o:OLEObject Type="Embed" ProgID="Equation.DSMT4" ShapeID="_x0000_i1055" DrawAspect="Content" ObjectID="_1606923499" r:id="rId88"/>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6" type="#_x0000_t75" style="width:14.5pt;height:18pt" o:ole="">
            <v:imagedata r:id="rId89" o:title=""/>
          </v:shape>
          <o:OLEObject Type="Embed" ProgID="Equation.DSMT4" ShapeID="_x0000_i1056" DrawAspect="Content" ObjectID="_1606923500" r:id="rId9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7" type="#_x0000_t75" style="width:27pt;height:18pt" o:ole="">
            <v:imagedata r:id="rId91" o:title=""/>
          </v:shape>
          <o:OLEObject Type="Embed" ProgID="Equation.DSMT4" ShapeID="_x0000_i1057" DrawAspect="Content" ObjectID="_1606923501" r:id="rId92"/>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8" type="#_x0000_t75" style="width:131pt;height:73pt" o:ole="">
            <v:imagedata r:id="rId93" o:title=""/>
          </v:shape>
          <o:OLEObject Type="Embed" ProgID="Equation.DSMT4" ShapeID="_x0000_i1058" DrawAspect="Content" ObjectID="_1606923502" r:id="rId94"/>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9" type="#_x0000_t75" style="width:36.5pt;height:18.5pt" o:ole="">
            <v:imagedata r:id="rId95" o:title=""/>
          </v:shape>
          <o:OLEObject Type="Embed" ProgID="Equation.DSMT4" ShapeID="_x0000_i1059" DrawAspect="Content" ObjectID="_1606923503" r:id="rId96"/>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60" type="#_x0000_t75" style="width:14.5pt;height:18pt" o:ole="">
            <v:imagedata r:id="rId97" o:title=""/>
          </v:shape>
          <o:OLEObject Type="Embed" ProgID="Equation.DSMT4" ShapeID="_x0000_i1060" DrawAspect="Content" ObjectID="_1606923504" r:id="rId98"/>
        </w:object>
      </w:r>
      <w:r w:rsidRPr="003245A4">
        <w:rPr>
          <w:sz w:val="24"/>
          <w:szCs w:val="24"/>
        </w:rPr>
        <w:t>中移动到聚类</w:t>
      </w:r>
      <w:r w:rsidR="00470DBA" w:rsidRPr="007A14B6">
        <w:rPr>
          <w:position w:val="-14"/>
        </w:rPr>
        <w:object w:dxaOrig="320" w:dyaOrig="380">
          <v:shape id="_x0000_i1061" type="#_x0000_t75" style="width:17.5pt;height:18.5pt" o:ole="">
            <v:imagedata r:id="rId99" o:title=""/>
          </v:shape>
          <o:OLEObject Type="Embed" ProgID="Equation.DSMT4" ShapeID="_x0000_i1061" DrawAspect="Content" ObjectID="_1606923505" r:id="rId10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2" type="#_x0000_t75" style="width:15.5pt;height:18pt" o:ole="">
            <v:imagedata r:id="rId101" o:title=""/>
          </v:shape>
          <o:OLEObject Type="Embed" ProgID="Equation.DSMT4" ShapeID="_x0000_i1062" DrawAspect="Content" ObjectID="_1606923506" r:id="rId102"/>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lastRenderedPageBreak/>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3" type="#_x0000_t75" style="width:126.5pt;height:18pt" o:ole="">
            <v:imagedata r:id="rId103" o:title=""/>
          </v:shape>
          <o:OLEObject Type="Embed" ProgID="Equation.DSMT4" ShapeID="_x0000_i1063" DrawAspect="Content" ObjectID="_1606923507" r:id="rId104"/>
        </w:object>
      </w:r>
      <w:r w:rsidR="00365605" w:rsidRPr="007A14B6">
        <w:rPr>
          <w:sz w:val="24"/>
        </w:rPr>
        <w:t>表示有标签样本集，其中</w:t>
      </w:r>
      <w:r w:rsidR="00566385" w:rsidRPr="007A14B6">
        <w:rPr>
          <w:position w:val="-12"/>
          <w:sz w:val="24"/>
        </w:rPr>
        <w:object w:dxaOrig="760" w:dyaOrig="380">
          <v:shape id="_x0000_i1064" type="#_x0000_t75" style="width:38pt;height:18.5pt" o:ole="">
            <v:imagedata r:id="rId105" o:title=""/>
          </v:shape>
          <o:OLEObject Type="Embed" ProgID="Equation.DSMT4" ShapeID="_x0000_i1064" DrawAspect="Content" ObjectID="_1606923508" r:id="rId106"/>
        </w:object>
      </w:r>
      <w:r w:rsidR="00365605" w:rsidRPr="007A14B6">
        <w:rPr>
          <w:sz w:val="24"/>
        </w:rPr>
        <w:t>表示特征向量，</w:t>
      </w:r>
      <w:r w:rsidR="00566385" w:rsidRPr="007A14B6">
        <w:rPr>
          <w:position w:val="-12"/>
          <w:sz w:val="24"/>
        </w:rPr>
        <w:object w:dxaOrig="240" w:dyaOrig="360">
          <v:shape id="_x0000_i1065" type="#_x0000_t75" style="width:12pt;height:18pt" o:ole="">
            <v:imagedata r:id="rId107" o:title=""/>
          </v:shape>
          <o:OLEObject Type="Embed" ProgID="Equation.DSMT4" ShapeID="_x0000_i1065" DrawAspect="Content" ObjectID="_1606923509" r:id="rId108"/>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6" type="#_x0000_t75" style="width:12pt;height:18pt" o:ole="">
            <v:imagedata r:id="rId107" o:title=""/>
          </v:shape>
          <o:OLEObject Type="Embed" ProgID="Equation.DSMT4" ShapeID="_x0000_i1066" DrawAspect="Content" ObjectID="_1606923510" r:id="rId109"/>
        </w:object>
      </w:r>
      <w:r w:rsidR="00566385">
        <w:rPr>
          <w:sz w:val="24"/>
        </w:rPr>
        <w:t>可以表示为</w:t>
      </w:r>
      <w:r w:rsidR="00566385" w:rsidRPr="007A14B6">
        <w:rPr>
          <w:position w:val="-12"/>
          <w:sz w:val="24"/>
        </w:rPr>
        <w:object w:dxaOrig="1719" w:dyaOrig="380">
          <v:shape id="_x0000_i1067" type="#_x0000_t75" style="width:86pt;height:18.5pt" o:ole="">
            <v:imagedata r:id="rId110" o:title=""/>
          </v:shape>
          <o:OLEObject Type="Embed" ProgID="Equation.DSMT4" ShapeID="_x0000_i1067" DrawAspect="Content" ObjectID="_1606923511" r:id="rId111"/>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8" type="#_x0000_t75" style="width:12pt;height:18pt" o:ole="">
            <v:imagedata r:id="rId112" o:title=""/>
          </v:shape>
          <o:OLEObject Type="Embed" ProgID="Equation.DSMT4" ShapeID="_x0000_i1068" DrawAspect="Content" ObjectID="_1606923512" r:id="rId113"/>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9" type="#_x0000_t75" style="width:39pt;height:18.5pt" o:ole="">
            <v:imagedata r:id="rId114" o:title=""/>
          </v:shape>
          <o:OLEObject Type="Embed" ProgID="Equation.DSMT4" ShapeID="_x0000_i1069" DrawAspect="Content" ObjectID="_1606923513" r:id="rId115"/>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70" type="#_x0000_t75" style="width:236pt;height:23pt" o:ole="">
            <v:imagedata r:id="rId116" o:title=""/>
          </v:shape>
          <o:OLEObject Type="Embed" ProgID="Equation.DSMT4" ShapeID="_x0000_i1070" DrawAspect="Content" ObjectID="_1606923514" r:id="rId117"/>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1" type="#_x0000_t75" style="width:51.5pt;height:16pt" o:ole="">
            <v:imagedata r:id="rId118" o:title=""/>
          </v:shape>
          <o:OLEObject Type="Embed" ProgID="Equation.DSMT4" ShapeID="_x0000_i1071" DrawAspect="Content" ObjectID="_1606923515" r:id="rId119"/>
        </w:object>
      </w:r>
      <w:r w:rsidR="00B41274" w:rsidRPr="007A14B6">
        <w:rPr>
          <w:sz w:val="24"/>
        </w:rPr>
        <w:t>，</w:t>
      </w:r>
      <w:r w:rsidR="00B41274" w:rsidRPr="007A14B6">
        <w:rPr>
          <w:position w:val="-6"/>
          <w:sz w:val="24"/>
        </w:rPr>
        <w:object w:dxaOrig="940" w:dyaOrig="320">
          <v:shape id="_x0000_i1072" type="#_x0000_t75" style="width:47pt;height:16pt" o:ole="">
            <v:imagedata r:id="rId120" o:title=""/>
          </v:shape>
          <o:OLEObject Type="Embed" ProgID="Equation.DSMT4" ShapeID="_x0000_i1072" DrawAspect="Content" ObjectID="_1606923516" r:id="rId121"/>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3" type="#_x0000_t75" style="width:42pt;height:16pt" o:ole="">
            <v:imagedata r:id="rId122" o:title=""/>
          </v:shape>
          <o:OLEObject Type="Embed" ProgID="Equation.DSMT4" ShapeID="_x0000_i1073" DrawAspect="Content" ObjectID="_1606923517" r:id="rId123"/>
        </w:object>
      </w:r>
      <w:r w:rsidRPr="007A14B6">
        <w:rPr>
          <w:sz w:val="24"/>
        </w:rPr>
        <w:t>。这里只需考虑</w:t>
      </w:r>
      <w:r w:rsidR="00B41274" w:rsidRPr="00B41274">
        <w:rPr>
          <w:position w:val="-10"/>
          <w:sz w:val="24"/>
        </w:rPr>
        <w:object w:dxaOrig="820" w:dyaOrig="320">
          <v:shape id="_x0000_i1074" type="#_x0000_t75" style="width:41.5pt;height:16pt" o:ole="">
            <v:imagedata r:id="rId124" o:title=""/>
          </v:shape>
          <o:OLEObject Type="Embed" ProgID="Equation.DSMT4" ShapeID="_x0000_i1074" DrawAspect="Content" ObjectID="_1606923518" r:id="rId125"/>
        </w:object>
      </w:r>
      <w:r w:rsidRPr="007A14B6">
        <w:rPr>
          <w:sz w:val="24"/>
        </w:rPr>
        <w:t>维向量</w:t>
      </w:r>
      <w:r w:rsidR="00B41274" w:rsidRPr="007A14B6">
        <w:rPr>
          <w:position w:val="-10"/>
          <w:sz w:val="24"/>
        </w:rPr>
        <w:object w:dxaOrig="2400" w:dyaOrig="360">
          <v:shape id="_x0000_i1075" type="#_x0000_t75" style="width:119.5pt;height:18pt" o:ole="">
            <v:imagedata r:id="rId126" o:title=""/>
          </v:shape>
          <o:OLEObject Type="Embed" ProgID="Equation.DSMT4" ShapeID="_x0000_i1075" DrawAspect="Content" ObjectID="_1606923519" r:id="rId127"/>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6" type="#_x0000_t75" style="width:12pt;height:11.5pt" o:ole="">
            <v:imagedata r:id="rId128" o:title=""/>
          </v:shape>
          <o:OLEObject Type="Embed" ProgID="Equation.DSMT4" ShapeID="_x0000_i1076" DrawAspect="Content" ObjectID="_1606923520" r:id="rId129"/>
        </w:object>
      </w:r>
      <w:r w:rsidRPr="007A14B6">
        <w:rPr>
          <w:sz w:val="24"/>
        </w:rPr>
        <w:t>进行估计</w:t>
      </w:r>
      <w:r w:rsidR="00B41274" w:rsidRPr="00B41274">
        <w:rPr>
          <w:position w:val="-14"/>
          <w:sz w:val="24"/>
        </w:rPr>
        <w:object w:dxaOrig="1640" w:dyaOrig="400">
          <v:shape id="_x0000_i1077" type="#_x0000_t75" style="width:82pt;height:20pt" o:ole="">
            <v:imagedata r:id="rId130" o:title=""/>
          </v:shape>
          <o:OLEObject Type="Embed" ProgID="Equation.DSMT4" ShapeID="_x0000_i1077" DrawAspect="Content" ObjectID="_1606923521" r:id="rId131"/>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8" type="#_x0000_t75" style="width:334pt;height:29.5pt" o:ole="">
            <v:imagedata r:id="rId132" o:title=""/>
          </v:shape>
          <o:OLEObject Type="Embed" ProgID="Equation.DSMT4" ShapeID="_x0000_i1078" DrawAspect="Content" ObjectID="_1606923522" r:id="rId133"/>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9" type="#_x0000_t75" style="width:29pt;height:16pt" o:ole="">
            <v:imagedata r:id="rId134" o:title=""/>
          </v:shape>
          <o:OLEObject Type="Embed" ProgID="Equation.DSMT4" ShapeID="_x0000_i1079" DrawAspect="Content" ObjectID="_1606923523" r:id="rId135"/>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80" type="#_x0000_t75" style="width:166pt;height:20pt" o:ole="">
            <v:imagedata r:id="rId136" o:title=""/>
          </v:shape>
          <o:OLEObject Type="Embed" ProgID="Equation.DSMT4" ShapeID="_x0000_i1080" DrawAspect="Content" ObjectID="_1606923524" r:id="rId137"/>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1" type="#_x0000_t75" style="width:26pt;height:16pt" o:ole="">
            <v:imagedata r:id="rId138" o:title=""/>
          </v:shape>
          <o:OLEObject Type="Embed" ProgID="Equation.DSMT4" ShapeID="_x0000_i1081" DrawAspect="Content" ObjectID="_1606923525" r:id="rId139"/>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2" type="#_x0000_t75" style="width:183.5pt;height:18pt" o:ole="">
            <v:imagedata r:id="rId140" o:title=""/>
          </v:shape>
          <o:OLEObject Type="Embed" ProgID="Equation.DSMT4" ShapeID="_x0000_i1082" DrawAspect="Content" ObjectID="_1606923526" r:id="rId141"/>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3" type="#_x0000_t75" style="width:152pt;height:18pt" o:ole="">
            <v:imagedata r:id="rId136" o:title=""/>
          </v:shape>
          <o:OLEObject Type="Embed" ProgID="Equation.DSMT4" ShapeID="_x0000_i1083" DrawAspect="Content" ObjectID="_1606923527" r:id="rId142"/>
        </w:object>
      </w:r>
      <w:r w:rsidRPr="007A14B6">
        <w:rPr>
          <w:rFonts w:hint="eastAsia"/>
          <w:sz w:val="24"/>
        </w:rPr>
        <w:t>进行求解，其中</w:t>
      </w:r>
      <w:r w:rsidR="001901C4" w:rsidRPr="007A14B6">
        <w:rPr>
          <w:position w:val="-10"/>
          <w:sz w:val="24"/>
        </w:rPr>
        <w:object w:dxaOrig="520" w:dyaOrig="320">
          <v:shape id="_x0000_i1084" type="#_x0000_t75" style="width:26pt;height:16pt" o:ole="">
            <v:imagedata r:id="rId138" o:title=""/>
          </v:shape>
          <o:OLEObject Type="Embed" ProgID="Equation.DSMT4" ShapeID="_x0000_i1084" DrawAspect="Content" ObjectID="_1606923528" r:id="rId143"/>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5" type="#_x0000_t75" style="width:126.5pt;height:34pt" o:ole="">
            <v:imagedata r:id="rId144" o:title=""/>
          </v:shape>
          <o:OLEObject Type="Embed" ProgID="Equation.DSMT4" ShapeID="_x0000_i1085" DrawAspect="Content" ObjectID="_1606923529" r:id="rId145"/>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6" type="#_x0000_t75" style="width:102pt;height:20pt" o:ole="">
            <v:imagedata r:id="rId146" o:title=""/>
          </v:shape>
          <o:OLEObject Type="Embed" ProgID="Equation.DSMT4" ShapeID="_x0000_i1086" DrawAspect="Content" ObjectID="_1606923530" r:id="rId147"/>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7" type="#_x0000_t75" style="width:29pt;height:16pt" o:ole="">
            <v:imagedata r:id="rId148" o:title=""/>
          </v:shape>
          <o:OLEObject Type="Embed" ProgID="Equation.DSMT4" ShapeID="_x0000_i1087" DrawAspect="Content" ObjectID="_1606923531" r:id="rId149"/>
        </w:object>
      </w:r>
      <w:bookmarkEnd w:id="177"/>
      <w:bookmarkEnd w:id="178"/>
      <w:r w:rsidR="001901C4">
        <w:rPr>
          <w:rFonts w:hint="eastAsia"/>
          <w:sz w:val="24"/>
        </w:rPr>
        <w:t>使得</w:t>
      </w:r>
      <w:r w:rsidR="001901C4" w:rsidRPr="007A14B6">
        <w:rPr>
          <w:position w:val="-6"/>
          <w:sz w:val="24"/>
        </w:rPr>
        <w:object w:dxaOrig="240" w:dyaOrig="220">
          <v:shape id="_x0000_i1088" type="#_x0000_t75" style="width:12pt;height:11.5pt" o:ole="">
            <v:imagedata r:id="rId150" o:title=""/>
          </v:shape>
          <o:OLEObject Type="Embed" ProgID="Equation.DSMT4" ShapeID="_x0000_i1088" DrawAspect="Content" ObjectID="_1606923532" r:id="rId151"/>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9" type="#_x0000_t75" style="width:26pt;height:16pt" o:ole="">
            <v:imagedata r:id="rId138" o:title=""/>
          </v:shape>
          <o:OLEObject Type="Embed" ProgID="Equation.DSMT4" ShapeID="_x0000_i1089" DrawAspect="Content" ObjectID="_1606923533" r:id="rId152"/>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90" type="#_x0000_t75" style="width:29pt;height:16pt" o:ole="">
            <v:imagedata r:id="rId148" o:title=""/>
          </v:shape>
          <o:OLEObject Type="Embed" ProgID="Equation.DSMT4" ShapeID="_x0000_i1090" DrawAspect="Content" ObjectID="_1606923534" r:id="rId153"/>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1" type="#_x0000_t75" style="width:50pt;height:18pt" o:ole="">
            <v:imagedata r:id="rId154" o:title=""/>
          </v:shape>
          <o:OLEObject Type="Embed" ProgID="Equation.DSMT4" ShapeID="_x0000_i1091" DrawAspect="Content" ObjectID="_1606923535" r:id="rId155"/>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2" type="#_x0000_t75" style="width:12pt;height:11.5pt" o:ole="">
            <v:imagedata r:id="rId150" o:title=""/>
          </v:shape>
          <o:OLEObject Type="Embed" ProgID="Equation.DSMT4" ShapeID="_x0000_i1092" DrawAspect="Content" ObjectID="_1606923536" r:id="rId156"/>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3" type="#_x0000_t75" style="width:8.5pt;height:14pt" o:ole="">
            <v:imagedata r:id="rId157" o:title=""/>
          </v:shape>
          <o:OLEObject Type="Embed" ProgID="Equation.DSMT4" ShapeID="_x0000_i1093" DrawAspect="Content" ObjectID="_1606923537" r:id="rId158"/>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4" type="#_x0000_t75" style="width:80.5pt;height:45.5pt" o:ole="">
            <v:imagedata r:id="rId160" o:title=""/>
          </v:shape>
          <o:OLEObject Type="Embed" ProgID="Equation.DSMT4" ShapeID="_x0000_i1094" DrawAspect="Content" ObjectID="_1606923538" r:id="rId161"/>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5" type="#_x0000_t75" style="width:15.5pt;height:18pt" o:ole="">
            <v:imagedata r:id="rId162" o:title=""/>
          </v:shape>
          <o:OLEObject Type="Embed" ProgID="Equation.DSMT4" ShapeID="_x0000_i1095" DrawAspect="Content" ObjectID="_1606923539" r:id="rId163"/>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6" type="#_x0000_t75" style="width:84.5pt;height:45.5pt" o:ole="">
            <v:imagedata r:id="rId164" o:title=""/>
          </v:shape>
          <o:OLEObject Type="Embed" ProgID="Equation.DSMT4" ShapeID="_x0000_i1096" DrawAspect="Content" ObjectID="_1606923540" r:id="rId165"/>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lastRenderedPageBreak/>
        <w:tab/>
      </w:r>
      <w:r w:rsidRPr="001B40BF">
        <w:object w:dxaOrig="1340" w:dyaOrig="680">
          <v:shape id="_x0000_i1097" type="#_x0000_t75" style="width:80.5pt;height:41.5pt" o:ole="">
            <v:imagedata r:id="rId166" o:title=""/>
          </v:shape>
          <o:OLEObject Type="Embed" ProgID="Equation.DSMT4" ShapeID="_x0000_i1097" DrawAspect="Content" ObjectID="_1606923541" r:id="rId167"/>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8" type="#_x0000_t75" style="width:103pt;height:42.5pt" o:ole="">
            <v:imagedata r:id="rId168" o:title=""/>
          </v:shape>
          <o:OLEObject Type="Embed" ProgID="Equation.DSMT4" ShapeID="_x0000_i1098" DrawAspect="Content" ObjectID="_1606923542" r:id="rId169"/>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9" type="#_x0000_t75" style="width:131.5pt;height:49pt" o:ole="">
            <v:imagedata r:id="rId170" o:title=""/>
          </v:shape>
          <o:OLEObject Type="Embed" ProgID="Equation.DSMT4" ShapeID="_x0000_i1099" DrawAspect="Content" ObjectID="_1606923543" r:id="rId171"/>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100" type="#_x0000_t75" style="width:256.5pt;height:49pt" o:ole="">
            <v:imagedata r:id="rId172" o:title=""/>
          </v:shape>
          <o:OLEObject Type="Embed" ProgID="Equation.DSMT4" ShapeID="_x0000_i1100" DrawAspect="Content" ObjectID="_1606923544" r:id="rId173"/>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lastRenderedPageBreak/>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5">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907586"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6" o:title="" croptop="51996f" cropbottom="1338f" cropleft="1238f" cropright="7428f"/>
            <o:lock v:ext="edit" aspectratio="f"/>
            <w10:wrap type="square"/>
          </v:shape>
          <o:OLEObject Type="Embed" ProgID="Visio.Drawing.11" ShapeID="_x0000_s1129" DrawAspect="Content" ObjectID="_1606923682" r:id="rId177"/>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8">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9">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907586"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80" o:title="" croptop="4928f" cropbottom="25534f" cropleft="2272f" cropright="1794f"/>
            <o:lock v:ext="edit" aspectratio="f"/>
            <w10:wrap type="square"/>
          </v:shape>
          <o:OLEObject Type="Embed" ProgID="Visio.Drawing.11" ShapeID="_x0000_s1130" DrawAspect="Content" ObjectID="_1606923683" r:id="rId181"/>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82">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3">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1" type="#_x0000_t75" style="width:324pt;height:35pt" o:ole="" o:preferrelative="f">
            <v:imagedata r:id="rId184" o:title="" croptop="41916f" cropbottom="1133f"/>
            <o:lock v:ext="edit" aspectratio="f"/>
          </v:shape>
          <o:OLEObject Type="Embed" ProgID="Visio.Drawing.11" ShapeID="_x0000_i1101" DrawAspect="Content" ObjectID="_1606923545" r:id="rId185"/>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907586"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6" o:title="origin"/>
          </v:shape>
        </w:pict>
      </w:r>
      <w:r>
        <w:pict>
          <v:shape id="_x0000_s1571" type="#_x0000_t75" style="position:absolute;left:0;text-align:left;margin-left:255.15pt;margin-top:8.95pt;width:138.55pt;height:137.45pt;z-index:251686912;mso-position-horizontal-relative:text;mso-position-vertical-relative:text">
            <v:imagedata r:id="rId187"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907586"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8"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2" type="#_x0000_t75" style="width:12pt;height:16pt;mso-position-horizontal-relative:page;mso-position-vertical-relative:page" o:ole="">
            <v:imagedata r:id="rId15" o:title="" cropright="8691f"/>
          </v:shape>
          <o:OLEObject Type="Embed" ProgID="Equation.DSMT4" ShapeID="对象 1994" DrawAspect="Content" ObjectID="_1606923546" r:id="rId189">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907586"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90" o:title=""/>
          </v:shape>
          <o:OLEObject Type="Embed" ProgID="Visio.Drawing.15" ShapeID="_x0000_s3453" DrawAspect="Content" ObjectID="_1606923684" r:id="rId191"/>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A51A9B" w:rsidRDefault="00CC0A54" w:rsidP="00CC0A54">
      <w:r>
        <w:rPr>
          <w:rFonts w:hint="eastAsia"/>
        </w:rPr>
        <w:t xml:space="preserve"> </w:t>
      </w:r>
      <w:r>
        <w:t xml:space="preserve">                    </w:t>
      </w:r>
      <w:r w:rsidR="005670FC">
        <w:t xml:space="preserve"> </w:t>
      </w:r>
    </w:p>
    <w:p w:rsidR="00CC0A54" w:rsidRDefault="00CC0A54" w:rsidP="00A51A9B">
      <w:pPr>
        <w:ind w:firstLineChars="1400" w:firstLine="2940"/>
      </w:pP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907586"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92" o:title=""/>
          </v:shape>
          <o:OLEObject Type="Embed" ProgID="Equation.DSMT4" ShapeID="_x0000_s2012" DrawAspect="Content" ObjectID="_1606923685" r:id="rId193"/>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3" type="#_x0000_t75" style="width:110.5pt;height:33.5pt" o:ole="">
            <v:imagedata r:id="rId194" o:title=""/>
          </v:shape>
          <o:OLEObject Type="Embed" ProgID="Equation.DSMT4" ShapeID="_x0000_i1103" DrawAspect="Content" ObjectID="_1606923547" r:id="rId195"/>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4" type="#_x0000_t75" style="width:18.5pt;height:18pt" o:ole="">
            <v:imagedata r:id="rId196" o:title=""/>
          </v:shape>
          <o:OLEObject Type="Embed" ProgID="Equation.DSMT4" ShapeID="_x0000_i1104" DrawAspect="Content" ObjectID="_1606923548" r:id="rId197"/>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5" type="#_x0000_t75" style="width:47pt;height:18pt" o:ole="">
            <v:imagedata r:id="rId198" o:title=""/>
          </v:shape>
          <o:OLEObject Type="Embed" ProgID="Equation.DSMT4" ShapeID="_x0000_i1105" DrawAspect="Content" ObjectID="_1606923549" r:id="rId199"/>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6" type="#_x0000_t75" style="width:114.5pt;height:18pt" o:ole="">
            <v:imagedata r:id="rId200" o:title=""/>
          </v:shape>
          <o:OLEObject Type="Embed" ProgID="Equation.DSMT4" ShapeID="_x0000_i1106" DrawAspect="Content" ObjectID="_1606923550" r:id="rId201"/>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7" type="#_x0000_t75" style="width:38.5pt;height:18pt" o:ole="">
            <v:imagedata r:id="rId202" o:title=""/>
          </v:shape>
          <o:OLEObject Type="Embed" ProgID="Equation.DSMT4" ShapeID="_x0000_i1107" DrawAspect="Content" ObjectID="_1606923551" r:id="rId203"/>
        </w:object>
      </w:r>
      <w:r>
        <w:rPr>
          <w:sz w:val="24"/>
        </w:rPr>
        <w:t>表示当前模型</w:t>
      </w:r>
      <w:r>
        <w:rPr>
          <w:rFonts w:hint="eastAsia"/>
          <w:sz w:val="24"/>
        </w:rPr>
        <w:t>，下一颗决策树的参数</w:t>
      </w:r>
      <w:r w:rsidRPr="00913A37">
        <w:rPr>
          <w:position w:val="-12"/>
          <w:sz w:val="24"/>
        </w:rPr>
        <w:object w:dxaOrig="380" w:dyaOrig="360">
          <v:shape id="_x0000_i1108" type="#_x0000_t75" style="width:18.5pt;height:18pt" o:ole="">
            <v:imagedata r:id="rId204" o:title=""/>
          </v:shape>
          <o:OLEObject Type="Embed" ProgID="Equation.DSMT4" ShapeID="_x0000_i1108" DrawAspect="Content" ObjectID="_1606923552" r:id="rId205"/>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9" type="#_x0000_t75" style="width:204.5pt;height:33.5pt" o:ole="">
            <v:imagedata r:id="rId206" o:title=""/>
          </v:shape>
          <o:OLEObject Type="Embed" ProgID="Equation.DSMT4" ShapeID="_x0000_i1109" DrawAspect="Content" ObjectID="_1606923553" r:id="rId207"/>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10" type="#_x0000_t75" style="width:274.5pt;height:20.5pt" o:ole="">
            <v:imagedata r:id="rId208" o:title=""/>
          </v:shape>
          <o:OLEObject Type="Embed" ProgID="Equation.DSMT4" ShapeID="_x0000_i1110" DrawAspect="Content" ObjectID="_1606923554" r:id="rId209"/>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1" type="#_x0000_t75" style="width:35pt;height:18pt" o:ole="">
            <v:imagedata r:id="rId210" o:title=""/>
          </v:shape>
          <o:OLEObject Type="Embed" ProgID="Equation.DSMT4" ShapeID="_x0000_i1111" DrawAspect="Content" ObjectID="_1606923555" r:id="rId211"/>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2" type="#_x0000_t75" style="width:47pt;height:18pt" o:ole="">
            <v:imagedata r:id="rId212" o:title=""/>
          </v:shape>
          <o:OLEObject Type="Embed" ProgID="Equation.DSMT4" ShapeID="_x0000_i1112" DrawAspect="Content" ObjectID="_1606923556" r:id="rId21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3" type="#_x0000_t75" style="width:15.5pt;height:18pt" o:ole="">
            <v:imagedata r:id="rId214" o:title=""/>
          </v:shape>
          <o:OLEObject Type="Embed" ProgID="Equation.DSMT4" ShapeID="_x0000_i1113" DrawAspect="Content" ObjectID="_1606923557" r:id="rId215"/>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4" type="#_x0000_t75" style="width:15.5pt;height:18pt" o:ole="">
            <v:imagedata r:id="rId214" o:title=""/>
          </v:shape>
          <o:OLEObject Type="Embed" ProgID="Equation.DSMT4" ShapeID="_x0000_i1114" DrawAspect="Content" ObjectID="_1606923558" r:id="rId216"/>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5" type="#_x0000_t75" style="width:39pt;height:15.5pt" o:ole="">
            <v:imagedata r:id="rId217" o:title=""/>
          </v:shape>
          <o:OLEObject Type="Embed" ProgID="Equation.DSMT4" ShapeID="_x0000_i1115" DrawAspect="Content" ObjectID="_1606923559" r:id="rId218"/>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6" type="#_x0000_t75" style="width:123pt;height:18pt" o:ole="">
            <v:imagedata r:id="rId219" o:title=""/>
          </v:shape>
          <o:OLEObject Type="Embed" ProgID="Equation.DSMT4" ShapeID="_x0000_i1116" DrawAspect="Content" ObjectID="_1606923560" r:id="rId220"/>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7" type="#_x0000_t75" style="width:93.5pt;height:33.5pt" o:ole="">
            <v:imagedata r:id="rId221" o:title=""/>
          </v:shape>
          <o:OLEObject Type="Embed" ProgID="Equation.DSMT4" ShapeID="_x0000_i1117" DrawAspect="Content" ObjectID="_1606923561" r:id="rId222"/>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8" type="#_x0000_t75" style="width:124pt;height:41.5pt" o:ole="">
            <v:imagedata r:id="rId223" o:title=""/>
          </v:shape>
          <o:OLEObject Type="Embed" ProgID="Equation.DSMT4" ShapeID="_x0000_i1118" DrawAspect="Content" ObjectID="_1606923562" r:id="rId224"/>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9" type="#_x0000_t75" style="width:274.5pt;height:20.5pt" o:ole="">
            <v:imagedata r:id="rId208" o:title=""/>
          </v:shape>
          <o:OLEObject Type="Embed" ProgID="Equation.DSMT4" ShapeID="_x0000_i1119" DrawAspect="Content" ObjectID="_1606923563" r:id="rId225"/>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20" type="#_x0000_t75" style="width:54pt;height:15.5pt" o:ole="">
            <v:imagedata r:id="rId226" o:title=""/>
          </v:shape>
          <o:OLEObject Type="Embed" ProgID="Equation.DSMT4" ShapeID="_x0000_i1120" DrawAspect="Content" ObjectID="_1606923564" r:id="rId227"/>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1" type="#_x0000_t75" style="width:27pt;height:18.5pt" o:ole="">
            <v:imagedata r:id="rId228" o:title=""/>
          </v:shape>
          <o:OLEObject Type="Embed" ProgID="Equation.DSMT4" ShapeID="_x0000_i1121" DrawAspect="Content" ObjectID="_1606923565" r:id="rId229"/>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22" type="#_x0000_t75" style="width:128.5pt;height:33.5pt" o:ole="">
            <v:imagedata r:id="rId230" o:title=""/>
          </v:shape>
          <o:OLEObject Type="Embed" ProgID="Equation.DSMT4" ShapeID="_x0000_i1122" DrawAspect="Content" ObjectID="_1606923566" r:id="rId231"/>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3" type="#_x0000_t75" style="width:68.5pt;height:15.5pt" o:ole="">
            <v:imagedata r:id="rId232" o:title=""/>
          </v:shape>
          <o:OLEObject Type="Embed" ProgID="Equation.DSMT4" ShapeID="_x0000_i1123" DrawAspect="Content" ObjectID="_1606923567" r:id="rId233"/>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4" type="#_x0000_t75" style="width:51.5pt;height:15.5pt" o:ole="">
            <v:imagedata r:id="rId234" o:title=""/>
          </v:shape>
          <o:OLEObject Type="Embed" ProgID="Equation.DSMT4" ShapeID="_x0000_i1124" DrawAspect="Content" ObjectID="_1606923568" r:id="rId235"/>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5" type="#_x0000_t75" style="width:151pt;height:39pt" o:ole="">
            <v:imagedata r:id="rId236" o:title=""/>
          </v:shape>
          <o:OLEObject Type="Embed" ProgID="Equation.DSMT4" ShapeID="_x0000_i1125" DrawAspect="Content" ObjectID="_1606923569" r:id="rId237"/>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6" type="#_x0000_t75" style="width:15.5pt;height:18pt" o:ole="">
            <v:imagedata r:id="rId238" o:title=""/>
          </v:shape>
          <o:OLEObject Type="Embed" ProgID="Equation.DSMT4" ShapeID="_x0000_i1126" DrawAspect="Content" ObjectID="_1606923570" r:id="rId239"/>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7" type="#_x0000_t75" style="width:12.5pt;height:11.5pt" o:ole="">
            <v:imagedata r:id="rId240" o:title=""/>
          </v:shape>
          <o:OLEObject Type="Embed" ProgID="Equation.DSMT4" ShapeID="_x0000_i1127" DrawAspect="Content" ObjectID="_1606923571" r:id="rId241"/>
        </w:object>
      </w:r>
      <w:r>
        <w:rPr>
          <w:sz w:val="24"/>
          <w:szCs w:val="24"/>
        </w:rPr>
        <w:t>个树的叶子结点区域</w:t>
      </w:r>
      <w:r w:rsidRPr="00F07669">
        <w:rPr>
          <w:position w:val="-14"/>
          <w:sz w:val="24"/>
          <w:szCs w:val="24"/>
        </w:rPr>
        <w:object w:dxaOrig="380" w:dyaOrig="380">
          <v:shape id="_x0000_i1128" type="#_x0000_t75" style="width:18.5pt;height:18.5pt" o:ole="">
            <v:imagedata r:id="rId242" o:title=""/>
          </v:shape>
          <o:OLEObject Type="Embed" ProgID="Equation.DSMT4" ShapeID="_x0000_i1128" DrawAspect="Content" ObjectID="_1606923572" r:id="rId243"/>
        </w:object>
      </w:r>
      <w:r>
        <w:rPr>
          <w:rFonts w:hint="eastAsia"/>
          <w:sz w:val="24"/>
          <w:szCs w:val="24"/>
        </w:rPr>
        <w:t>，</w:t>
      </w:r>
      <w:r w:rsidRPr="00F07669">
        <w:rPr>
          <w:position w:val="-10"/>
          <w:sz w:val="24"/>
          <w:szCs w:val="24"/>
        </w:rPr>
        <w:object w:dxaOrig="1140" w:dyaOrig="320">
          <v:shape id="_x0000_i1129" type="#_x0000_t75" style="width:57pt;height:15.5pt" o:ole="">
            <v:imagedata r:id="rId244" o:title=""/>
          </v:shape>
          <o:OLEObject Type="Embed" ProgID="Equation.DSMT4" ShapeID="_x0000_i1129" DrawAspect="Content" ObjectID="_1606923573" r:id="rId245"/>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30" type="#_x0000_t75" style="width:57pt;height:15.5pt" o:ole="">
            <v:imagedata r:id="rId246" o:title=""/>
          </v:shape>
          <o:OLEObject Type="Embed" ProgID="Equation.DSMT4" ShapeID="_x0000_i1130" DrawAspect="Content" ObjectID="_1606923574" r:id="rId247"/>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1" type="#_x0000_t75" style="width:170.5pt;height:30pt" o:ole="">
            <v:imagedata r:id="rId248" o:title=""/>
          </v:shape>
          <o:OLEObject Type="Embed" ProgID="Equation.DSMT4" ShapeID="_x0000_i1131" DrawAspect="Content" ObjectID="_1606923575" r:id="rId24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2" type="#_x0000_t75" style="width:162pt;height:35pt" o:ole="">
            <v:imagedata r:id="rId250" o:title=""/>
          </v:shape>
          <o:OLEObject Type="Embed" ProgID="Equation.DSMT4" ShapeID="_x0000_i1132" DrawAspect="Content" ObjectID="_1606923576" r:id="rId251"/>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3" type="#_x0000_t75" style="width:169pt;height:35pt" o:ole="">
            <v:imagedata r:id="rId252" o:title=""/>
          </v:shape>
          <o:OLEObject Type="Embed" ProgID="Equation.DSMT4" ShapeID="_x0000_i1133" DrawAspect="Content" ObjectID="_1606923577" r:id="rId253"/>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5">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4" type="#_x0000_t75" style="width:53.5pt;height:14.5pt" o:ole="">
            <v:imagedata r:id="rId256" o:title=""/>
          </v:shape>
          <o:OLEObject Type="Embed" ProgID="Equation.DSMT4" ShapeID="_x0000_i1134" DrawAspect="Content" ObjectID="_1606923578" r:id="rId257"/>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5" type="#_x0000_t75" style="width:14.5pt;height:14.5pt" o:ole="">
            <v:imagedata r:id="rId258" o:title=""/>
          </v:shape>
          <o:OLEObject Type="Embed" ProgID="Equation.DSMT4" ShapeID="_x0000_i1135" DrawAspect="Content" ObjectID="_1606923579" r:id="rId259"/>
        </w:object>
      </w:r>
      <w:r w:rsidR="00AB7B50">
        <w:rPr>
          <w:sz w:val="24"/>
        </w:rPr>
        <w:t>一般取奇数</w:t>
      </w:r>
      <w:r w:rsidR="00AB7B50">
        <w:rPr>
          <w:rFonts w:hint="eastAsia"/>
          <w:sz w:val="24"/>
        </w:rPr>
        <w:t>，</w:t>
      </w:r>
      <w:r w:rsidR="00312473" w:rsidRPr="00312473">
        <w:rPr>
          <w:position w:val="-4"/>
          <w:sz w:val="24"/>
        </w:rPr>
        <w:object w:dxaOrig="260" w:dyaOrig="260">
          <v:shape id="_x0000_i1136" type="#_x0000_t75" style="width:12.5pt;height:12.5pt" o:ole="">
            <v:imagedata r:id="rId260" o:title=""/>
          </v:shape>
          <o:OLEObject Type="Embed" ProgID="Equation.DSMT4" ShapeID="_x0000_i1136" DrawAspect="Content" ObjectID="_1606923580" r:id="rId261"/>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5pt;height:14.5pt" o:ole="">
            <v:imagedata r:id="rId262" o:title=""/>
          </v:shape>
          <o:OLEObject Type="Embed" ProgID="Equation.DSMT4" ShapeID="_x0000_i1137" DrawAspect="Content" ObjectID="_1606923581" r:id="rId263"/>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8" type="#_x0000_t75" style="width:33.5pt;height:14.5pt" o:ole="">
            <v:imagedata r:id="rId264" o:title=""/>
          </v:shape>
          <o:OLEObject Type="Embed" ProgID="Equation.DSMT4" ShapeID="_x0000_i1138" DrawAspect="Content" ObjectID="_1606923582" r:id="rId265"/>
        </w:object>
      </w:r>
      <w:r w:rsidR="006C38CA">
        <w:rPr>
          <w:sz w:val="24"/>
        </w:rPr>
        <w:t>的矩阵分别向量化</w:t>
      </w:r>
      <w:r w:rsidR="006C38CA">
        <w:rPr>
          <w:sz w:val="24"/>
        </w:rPr>
        <w:lastRenderedPageBreak/>
        <w:t>为</w:t>
      </w:r>
      <w:r w:rsidR="00E24C48" w:rsidRPr="00E24C48">
        <w:rPr>
          <w:position w:val="-4"/>
          <w:sz w:val="24"/>
        </w:rPr>
        <w:object w:dxaOrig="499" w:dyaOrig="300">
          <v:shape id="_x0000_i1139" type="#_x0000_t75" style="width:25pt;height:15.5pt" o:ole="">
            <v:imagedata r:id="rId266" o:title=""/>
          </v:shape>
          <o:OLEObject Type="Embed" ProgID="Equation.DSMT4" ShapeID="_x0000_i1139" DrawAspect="Content" ObjectID="_1606923583" r:id="rId267"/>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40" type="#_x0000_t75" style="width:51.5pt;height:14.5pt" o:ole="">
            <v:imagedata r:id="rId268" o:title=""/>
          </v:shape>
          <o:OLEObject Type="Embed" ProgID="Equation.DSMT4" ShapeID="_x0000_i1140" DrawAspect="Content" ObjectID="_1606923584" r:id="rId269"/>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1" type="#_x0000_t75" style="width:25pt;height:15.5pt" o:ole="">
            <v:imagedata r:id="rId266" o:title=""/>
          </v:shape>
          <o:OLEObject Type="Embed" ProgID="Equation.DSMT4" ShapeID="_x0000_i1141" DrawAspect="Content" ObjectID="_1606923585" r:id="rId270"/>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2" type="#_x0000_t75" style="width:15.5pt;height:18.5pt" o:ole="">
            <v:imagedata r:id="rId271" o:title=""/>
          </v:shape>
          <o:OLEObject Type="Embed" ProgID="Equation.DSMT4" ShapeID="_x0000_i1142" DrawAspect="Content" ObjectID="_1606923586" r:id="rId272"/>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3" type="#_x0000_t75" style="width:33.5pt;height:18.5pt" o:ole="">
            <v:imagedata r:id="rId273" o:title=""/>
          </v:shape>
          <o:OLEObject Type="Embed" ProgID="Equation.DSMT4" ShapeID="_x0000_i1143" DrawAspect="Content" ObjectID="_1606923587" r:id="rId274"/>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4" type="#_x0000_t75" style="width:166pt;height:58pt" o:ole="">
            <v:imagedata r:id="rId275" o:title=""/>
          </v:shape>
          <o:OLEObject Type="Embed" ProgID="Equation.DSMT4" ShapeID="_x0000_i1144" DrawAspect="Content" ObjectID="_1606923588" r:id="rId276"/>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5" type="#_x0000_t75" style="width:12.5pt;height:18.5pt" o:ole="">
            <v:imagedata r:id="rId277" o:title=""/>
          </v:shape>
          <o:OLEObject Type="Embed" ProgID="Equation.DSMT4" ShapeID="_x0000_i1145" DrawAspect="Content" ObjectID="_1606923589" r:id="rId278"/>
        </w:object>
      </w:r>
      <w:r>
        <w:rPr>
          <w:sz w:val="24"/>
        </w:rPr>
        <w:t>代表像元</w:t>
      </w:r>
      <w:r w:rsidRPr="00EB4B48">
        <w:rPr>
          <w:position w:val="-14"/>
          <w:sz w:val="24"/>
        </w:rPr>
        <w:object w:dxaOrig="300" w:dyaOrig="380">
          <v:shape id="_x0000_i1146" type="#_x0000_t75" style="width:15.5pt;height:18.5pt" o:ole="">
            <v:imagedata r:id="rId279" o:title=""/>
          </v:shape>
          <o:OLEObject Type="Embed" ProgID="Equation.DSMT4" ShapeID="_x0000_i1146" DrawAspect="Content" ObjectID="_1606923590" r:id="rId280"/>
        </w:object>
      </w:r>
      <w:r>
        <w:rPr>
          <w:sz w:val="24"/>
        </w:rPr>
        <w:t>到聚类中心</w:t>
      </w:r>
      <w:r w:rsidRPr="00EB4B48">
        <w:rPr>
          <w:position w:val="-12"/>
          <w:sz w:val="24"/>
        </w:rPr>
        <w:object w:dxaOrig="279" w:dyaOrig="360">
          <v:shape id="_x0000_i1147" type="#_x0000_t75" style="width:14.5pt;height:18pt" o:ole="">
            <v:imagedata r:id="rId281" o:title=""/>
          </v:shape>
          <o:OLEObject Type="Embed" ProgID="Equation.DSMT4" ShapeID="_x0000_i1147" DrawAspect="Content" ObjectID="_1606923591" r:id="rId282"/>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8" type="#_x0000_t75" style="width:15.5pt;height:18.5pt" o:ole="">
            <v:imagedata r:id="rId283" o:title=""/>
          </v:shape>
          <o:OLEObject Type="Embed" ProgID="Equation.DSMT4" ShapeID="_x0000_i1148" DrawAspect="Content" ObjectID="_1606923592" r:id="rId284"/>
        </w:object>
      </w:r>
      <w:r>
        <w:rPr>
          <w:sz w:val="24"/>
        </w:rPr>
        <w:t>代表</w:t>
      </w:r>
      <w:r w:rsidRPr="00EB4B48">
        <w:rPr>
          <w:position w:val="-14"/>
          <w:sz w:val="24"/>
        </w:rPr>
        <w:object w:dxaOrig="260" w:dyaOrig="380">
          <v:shape id="_x0000_i1149" type="#_x0000_t75" style="width:12.5pt;height:18.5pt" o:ole="">
            <v:imagedata r:id="rId277" o:title=""/>
          </v:shape>
          <o:OLEObject Type="Embed" ProgID="Equation.DSMT4" ShapeID="_x0000_i1149" DrawAspect="Content" ObjectID="_1606923593" r:id="rId285"/>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50" type="#_x0000_t75" style="width:15.5pt;height:18.5pt" o:ole="">
            <v:imagedata r:id="rId286" o:title=""/>
          </v:shape>
          <o:OLEObject Type="Embed" ProgID="Equation.DSMT4" ShapeID="_x0000_i1150" DrawAspect="Content" ObjectID="_1606923594" r:id="rId287"/>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1" type="#_x0000_t75" style="width:9.5pt;height:12.5pt" o:ole="">
            <v:imagedata r:id="rId288" o:title=""/>
          </v:shape>
          <o:OLEObject Type="Embed" ProgID="Equation.DSMT4" ShapeID="_x0000_i1151" DrawAspect="Content" ObjectID="_1606923595" r:id="rId289"/>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90">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2" type="#_x0000_t75" style="width:12.5pt;height:12.5pt" o:ole="">
            <v:imagedata r:id="rId291" o:title=""/>
          </v:shape>
          <o:OLEObject Type="Embed" ProgID="Equation.DSMT4" ShapeID="_x0000_i1152" DrawAspect="Content" ObjectID="_1606923596" r:id="rId292"/>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3" type="#_x0000_t75" style="width:33.5pt;height:14.5pt" o:ole="">
            <v:imagedata r:id="rId293" o:title=""/>
          </v:shape>
          <o:OLEObject Type="Embed" ProgID="Equation.DSMT4" ShapeID="_x0000_i1153" DrawAspect="Content" ObjectID="_1606923597" r:id="rId294"/>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4" type="#_x0000_t75" style="width:33.5pt;height:14.5pt" o:ole="">
            <v:imagedata r:id="rId295" o:title=""/>
          </v:shape>
          <o:OLEObject Type="Embed" ProgID="Equation.DSMT4" ShapeID="_x0000_i1154" DrawAspect="Content" ObjectID="_1606923598" r:id="rId296"/>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5" type="#_x0000_t75" style="width:45.5pt;height:15.5pt" o:ole="">
            <v:imagedata r:id="rId297" o:title=""/>
          </v:shape>
          <o:OLEObject Type="Embed" ProgID="Equation.DSMT4" ShapeID="_x0000_i1155" DrawAspect="Content" ObjectID="_1606923599" r:id="rId298"/>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6" type="#_x0000_t75" style="width:84pt;height:30.5pt" o:ole="">
            <v:imagedata r:id="rId299" o:title=""/>
          </v:shape>
          <o:OLEObject Type="Embed" ProgID="Equation.DSMT4" ShapeID="_x0000_i1156" DrawAspect="Content" ObjectID="_1606923600" r:id="rId300"/>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7" type="#_x0000_t75" style="width:45.5pt;height:15.5pt" o:ole="">
            <v:imagedata r:id="rId301" o:title=""/>
          </v:shape>
          <o:OLEObject Type="Embed" ProgID="Equation.DSMT4" ShapeID="_x0000_i1157" DrawAspect="Content" ObjectID="_1606923601" r:id="rId302"/>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8" type="#_x0000_t75" style="width:207pt;height:15.5pt" o:ole="">
            <v:imagedata r:id="rId303" o:title=""/>
          </v:shape>
          <o:OLEObject Type="Embed" ProgID="Equation.DSMT4" ShapeID="_x0000_i1158" DrawAspect="Content" ObjectID="_1606923602" r:id="rId304"/>
        </w:object>
      </w:r>
      <w:r>
        <w:rPr>
          <w:rFonts w:hint="eastAsia"/>
          <w:sz w:val="24"/>
        </w:rPr>
        <w:t>，</w:t>
      </w:r>
      <w:r>
        <w:rPr>
          <w:sz w:val="24"/>
        </w:rPr>
        <w:t>其中</w:t>
      </w:r>
      <w:r w:rsidRPr="004C35BA">
        <w:rPr>
          <w:position w:val="-6"/>
          <w:sz w:val="24"/>
        </w:rPr>
        <w:object w:dxaOrig="499" w:dyaOrig="279">
          <v:shape id="_x0000_i1159" type="#_x0000_t75" style="width:25pt;height:14.5pt" o:ole="">
            <v:imagedata r:id="rId305" o:title=""/>
          </v:shape>
          <o:OLEObject Type="Embed" ProgID="Equation.DSMT4" ShapeID="_x0000_i1159" DrawAspect="Content" ObjectID="_1606923603" r:id="rId306"/>
        </w:object>
      </w:r>
      <w:r>
        <w:rPr>
          <w:sz w:val="24"/>
        </w:rPr>
        <w:t>代表原始图像的行数</w:t>
      </w:r>
      <w:r>
        <w:rPr>
          <w:rFonts w:hint="eastAsia"/>
          <w:sz w:val="24"/>
        </w:rPr>
        <w:t>，</w:t>
      </w:r>
      <w:r w:rsidRPr="004C35BA">
        <w:rPr>
          <w:position w:val="-6"/>
          <w:sz w:val="24"/>
        </w:rPr>
        <w:object w:dxaOrig="440" w:dyaOrig="279">
          <v:shape id="_x0000_i1160" type="#_x0000_t75" style="width:21.5pt;height:14.5pt" o:ole="">
            <v:imagedata r:id="rId307" o:title=""/>
          </v:shape>
          <o:OLEObject Type="Embed" ProgID="Equation.DSMT4" ShapeID="_x0000_i1160" DrawAspect="Content" ObjectID="_1606923604" r:id="rId308"/>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1" type="#_x0000_t75" style="width:8.5pt;height:14.5pt" o:ole="">
            <v:imagedata r:id="rId157" o:title=""/>
          </v:shape>
          <o:OLEObject Type="Embed" ProgID="Equation.DSMT4" ShapeID="_x0000_i1161" DrawAspect="Content" ObjectID="_1606923605" r:id="rId309"/>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2" type="#_x0000_t75" style="width:102pt;height:39pt" o:ole="">
            <v:imagedata r:id="rId310" o:title=""/>
          </v:shape>
          <o:OLEObject Type="Embed" ProgID="Equation.DSMT4" ShapeID="_x0000_i1162" DrawAspect="Content" ObjectID="_1606923606" r:id="rId311"/>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3" type="#_x0000_t75" style="width:14.5pt;height:14.5pt" o:ole="">
            <v:imagedata r:id="rId312" o:title=""/>
          </v:shape>
          <o:OLEObject Type="Embed" ProgID="Equation.DSMT4" ShapeID="_x0000_i1163" DrawAspect="Content" ObjectID="_1606923607" r:id="rId313"/>
        </w:object>
      </w:r>
      <w:r>
        <w:rPr>
          <w:sz w:val="24"/>
        </w:rPr>
        <w:t>个</w:t>
      </w:r>
      <w:r>
        <w:rPr>
          <w:rFonts w:hint="eastAsia"/>
          <w:sz w:val="24"/>
        </w:rPr>
        <w:t>像元，那么相应的就有</w:t>
      </w:r>
      <w:r w:rsidRPr="003C3E69">
        <w:rPr>
          <w:position w:val="-6"/>
          <w:sz w:val="24"/>
        </w:rPr>
        <w:object w:dxaOrig="279" w:dyaOrig="279">
          <v:shape id="_x0000_i1164" type="#_x0000_t75" style="width:14.5pt;height:14.5pt" o:ole="">
            <v:imagedata r:id="rId314" o:title=""/>
          </v:shape>
          <o:OLEObject Type="Embed" ProgID="Equation.DSMT4" ShapeID="_x0000_i1164" DrawAspect="Content" ObjectID="_1606923608" r:id="rId315"/>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5" type="#_x0000_t75" style="width:14.5pt;height:14.5pt" o:ole="">
            <v:imagedata r:id="rId316" o:title=""/>
          </v:shape>
          <o:OLEObject Type="Embed" ProgID="Equation.DSMT4" ShapeID="_x0000_i1165" DrawAspect="Content" ObjectID="_1606923609" r:id="rId317"/>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6" type="#_x0000_t75" style="width:12.5pt;height:12.5pt" o:ole="">
            <v:imagedata r:id="rId318" o:title=""/>
          </v:shape>
          <o:OLEObject Type="Embed" ProgID="Equation.DSMT4" ShapeID="_x0000_i1166" DrawAspect="Content" ObjectID="_1606923610" r:id="rId319"/>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7" type="#_x0000_t75" style="width:12.5pt;height:12.5pt" o:ole="">
            <v:imagedata r:id="rId320" o:title=""/>
          </v:shape>
          <o:OLEObject Type="Embed" ProgID="Equation.DSMT4" ShapeID="_x0000_i1167" DrawAspect="Content" ObjectID="_1606923611" r:id="rId321"/>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8" type="#_x0000_t75" style="width:15.5pt;height:18.5pt" o:ole="">
            <v:imagedata r:id="rId322" o:title=""/>
          </v:shape>
          <o:OLEObject Type="Embed" ProgID="Equation.DSMT4" ShapeID="_x0000_i1168" DrawAspect="Content" ObjectID="_1606923612" r:id="rId323"/>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9" type="#_x0000_t75" style="width:12.5pt;height:12.5pt" o:ole="">
            <v:imagedata r:id="rId324" o:title=""/>
          </v:shape>
          <o:OLEObject Type="Embed" ProgID="Equation.DSMT4" ShapeID="_x0000_i1169" DrawAspect="Content" ObjectID="_1606923613" r:id="rId325"/>
        </w:object>
      </w:r>
      <w:r w:rsidR="00A84BD8">
        <w:rPr>
          <w:sz w:val="24"/>
        </w:rPr>
        <w:t>维向量</w:t>
      </w:r>
      <w:r w:rsidR="00A84BD8" w:rsidRPr="00A84BD8">
        <w:rPr>
          <w:position w:val="-14"/>
          <w:sz w:val="24"/>
        </w:rPr>
        <w:object w:dxaOrig="660" w:dyaOrig="380">
          <v:shape id="_x0000_i1170" type="#_x0000_t75" style="width:33.5pt;height:18.5pt" o:ole="">
            <v:imagedata r:id="rId326" o:title=""/>
          </v:shape>
          <o:OLEObject Type="Embed" ProgID="Equation.DSMT4" ShapeID="_x0000_i1170" DrawAspect="Content" ObjectID="_1606923614" r:id="rId327"/>
        </w:object>
      </w:r>
      <w:r w:rsidR="00A84BD8">
        <w:rPr>
          <w:rFonts w:hint="eastAsia"/>
          <w:sz w:val="24"/>
        </w:rPr>
        <w:t>，</w:t>
      </w:r>
      <w:r w:rsidR="00A84BD8" w:rsidRPr="00A84BD8">
        <w:rPr>
          <w:position w:val="-14"/>
          <w:sz w:val="24"/>
        </w:rPr>
        <w:object w:dxaOrig="660" w:dyaOrig="380">
          <v:shape id="_x0000_i1171" type="#_x0000_t75" style="width:33.5pt;height:18.5pt" o:ole="">
            <v:imagedata r:id="rId328" o:title=""/>
          </v:shape>
          <o:OLEObject Type="Embed" ProgID="Equation.DSMT4" ShapeID="_x0000_i1171" DrawAspect="Content" ObjectID="_1606923615" r:id="rId329"/>
        </w:object>
      </w:r>
      <w:r w:rsidR="00A84BD8">
        <w:rPr>
          <w:sz w:val="24"/>
        </w:rPr>
        <w:t>中的</w:t>
      </w:r>
      <w:r w:rsidR="00A84BD8" w:rsidRPr="00A84BD8">
        <w:rPr>
          <w:position w:val="-4"/>
          <w:sz w:val="24"/>
        </w:rPr>
        <w:object w:dxaOrig="260" w:dyaOrig="260">
          <v:shape id="_x0000_i1172" type="#_x0000_t75" style="width:12.5pt;height:12.5pt" o:ole="">
            <v:imagedata r:id="rId330" o:title=""/>
          </v:shape>
          <o:OLEObject Type="Embed" ProgID="Equation.DSMT4" ShapeID="_x0000_i1172" DrawAspect="Content" ObjectID="_1606923616" r:id="rId331"/>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73" type="#_x0000_t75" style="width:162pt;height:56.5pt" o:ole="">
            <v:imagedata r:id="rId275" o:title=""/>
          </v:shape>
          <o:OLEObject Type="Embed" ProgID="Equation.DSMT4" ShapeID="_x0000_i1173" DrawAspect="Content" ObjectID="_1606923617" r:id="rId332"/>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33">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4">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BD3923" w:rsidRPr="0016789A">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5">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6">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1181707</wp:posOffset>
            </wp:positionH>
            <wp:positionV relativeFrom="paragraph">
              <wp:posOffset>629549</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7">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3134995</wp:posOffset>
            </wp:positionH>
            <wp:positionV relativeFrom="page">
              <wp:posOffset>3909060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8">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2712F">
        <w:rPr>
          <w:sz w:val="24"/>
        </w:rPr>
        <w:t>所示</w:t>
      </w:r>
      <w:r w:rsidR="0042712F">
        <w:rPr>
          <w:rFonts w:hint="eastAsia"/>
          <w:sz w:val="24"/>
        </w:rPr>
        <w:t>。</w:t>
      </w:r>
    </w:p>
    <w:p w:rsidR="007F7451" w:rsidRDefault="0042712F" w:rsidP="0042712F">
      <w:pPr>
        <w:spacing w:line="440" w:lineRule="exact"/>
        <w:rPr>
          <w:sz w:val="21"/>
          <w:szCs w:val="21"/>
        </w:rPr>
      </w:pPr>
      <w:r>
        <w:rPr>
          <w:sz w:val="21"/>
          <w:szCs w:val="21"/>
        </w:rPr>
        <w:t xml:space="preserve">           </w:t>
      </w:r>
    </w:p>
    <w:p w:rsidR="007F7451" w:rsidRDefault="007F7451" w:rsidP="007F7451">
      <w:pPr>
        <w:spacing w:line="440" w:lineRule="exact"/>
        <w:ind w:firstLineChars="450" w:firstLine="1080"/>
        <w:rPr>
          <w:sz w:val="24"/>
        </w:rPr>
      </w:pPr>
      <w:r>
        <w:rPr>
          <w:rFonts w:hint="eastAsia"/>
          <w:sz w:val="24"/>
        </w:rPr>
        <w:drawing>
          <wp:anchor distT="0" distB="0" distL="114300" distR="114300" simplePos="0" relativeHeight="251713536" behindDoc="0" locked="0" layoutInCell="1" allowOverlap="1">
            <wp:simplePos x="0" y="0"/>
            <wp:positionH relativeFrom="column">
              <wp:posOffset>1177206</wp:posOffset>
            </wp:positionH>
            <wp:positionV relativeFrom="paragraph">
              <wp:posOffset>2498952</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9">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4560" behindDoc="0" locked="0" layoutInCell="1" allowOverlap="1">
            <wp:simplePos x="0" y="0"/>
            <wp:positionH relativeFrom="column">
              <wp:posOffset>3145044</wp:posOffset>
            </wp:positionH>
            <wp:positionV relativeFrom="paragraph">
              <wp:posOffset>2531421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40">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1"/>
          <w:szCs w:val="21"/>
        </w:rPr>
        <w:t xml:space="preserve">(a) </w:t>
      </w:r>
      <w:r w:rsidR="0042712F">
        <w:rPr>
          <w:sz w:val="21"/>
          <w:szCs w:val="21"/>
        </w:rPr>
        <w:t>本章算法</w:t>
      </w:r>
      <w:r w:rsidR="0042712F">
        <w:rPr>
          <w:sz w:val="21"/>
          <w:szCs w:val="21"/>
        </w:rPr>
        <w:t xml:space="preserve">OA=92.86%  </w:t>
      </w:r>
      <w:r w:rsidR="0042712F">
        <w:rPr>
          <w:rFonts w:eastAsia="黑体"/>
          <w:sz w:val="21"/>
          <w:szCs w:val="21"/>
        </w:rPr>
        <w:t xml:space="preserve">Kapp=0.904   </w:t>
      </w:r>
      <w:r w:rsidR="0042712F">
        <w:rPr>
          <w:rFonts w:eastAsia="黑体" w:hint="eastAsia"/>
          <w:sz w:val="21"/>
          <w:szCs w:val="21"/>
        </w:rPr>
        <w:t>(</w:t>
      </w:r>
      <w:r w:rsidR="0042712F">
        <w:rPr>
          <w:rFonts w:eastAsia="黑体"/>
          <w:sz w:val="21"/>
          <w:szCs w:val="21"/>
        </w:rPr>
        <w:t xml:space="preserve">b) </w:t>
      </w:r>
      <w:r w:rsidR="0042712F">
        <w:rPr>
          <w:sz w:val="21"/>
          <w:szCs w:val="21"/>
        </w:rPr>
        <w:t>Linear SVM OA=89.88%  Kappa =0.864</w:t>
      </w:r>
    </w:p>
    <w:p w:rsidR="0042712F" w:rsidRPr="007F7451" w:rsidRDefault="0042712F" w:rsidP="007F7451">
      <w:pPr>
        <w:spacing w:line="440" w:lineRule="exact"/>
        <w:ind w:firstLineChars="500" w:firstLine="105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7F7451" w:rsidRDefault="007F7451">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41">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4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5">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6">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7">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8">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9">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5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51">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5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53"/>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907586" w:rsidP="00210BC5">
      <w:pPr>
        <w:spacing w:line="440" w:lineRule="exact"/>
        <w:rPr>
          <w:sz w:val="24"/>
        </w:rPr>
      </w:pPr>
      <w:r>
        <w:rPr>
          <w:sz w:val="24"/>
        </w:rPr>
        <w:object w:dxaOrig="1440" w:dyaOrig="1440">
          <v:shape id="_x0000_s3662" type="#_x0000_t75" style="position:absolute;left:0;text-align:left;margin-left:77.55pt;margin-top:32.6pt;width:297.95pt;height:125.9pt;z-index:251757568;mso-position-horizontal-relative:text;mso-position-vertical-relative:text">
            <v:imagedata r:id="rId354" o:title=""/>
          </v:shape>
          <o:OLEObject Type="Embed" ProgID="Visio.Drawing.15" ShapeID="_x0000_s3662" DrawAspect="Content" ObjectID="_1606923686" r:id="rId355"/>
        </w:objec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74" type="#_x0000_t75" style="width:97pt;height:34pt" o:ole="">
            <v:imagedata r:id="rId356" o:title=""/>
          </v:shape>
          <o:OLEObject Type="Embed" ProgID="Equation.DSMT4" ShapeID="_x0000_i1174" DrawAspect="Content" ObjectID="_1606923618" r:id="rId357"/>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5" type="#_x0000_t75" style="width:12pt;height:16pt" o:ole="">
            <v:imagedata r:id="rId358" o:title=""/>
          </v:shape>
          <o:OLEObject Type="Embed" ProgID="Equation.DSMT4" ShapeID="_x0000_i1175" DrawAspect="Content" ObjectID="_1606923619" r:id="rId359"/>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6" type="#_x0000_t75" style="width:71.5pt;height:16pt" o:ole="">
            <v:imagedata r:id="rId360" o:title=""/>
          </v:shape>
          <o:OLEObject Type="Embed" ProgID="Equation.DSMT4" ShapeID="_x0000_i1176" DrawAspect="Content" ObjectID="_1606923620" r:id="rId361"/>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7" type="#_x0000_t75" style="width:79pt;height:16pt" o:ole="">
            <v:imagedata r:id="rId362" o:title=""/>
          </v:shape>
          <o:OLEObject Type="Embed" ProgID="Equation.DSMT4" ShapeID="_x0000_i1177" DrawAspect="Content" ObjectID="_1606923621" r:id="rId363"/>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8" type="#_x0000_t75" style="width:76pt;height:33.5pt" o:ole="">
            <v:imagedata r:id="rId364" o:title=""/>
          </v:shape>
          <o:OLEObject Type="Embed" ProgID="Equation.DSMT4" ShapeID="_x0000_i1178" DrawAspect="Content" ObjectID="_1606923622" r:id="rId365"/>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w:t>
      </w:r>
      <w:r>
        <w:rPr>
          <w:sz w:val="24"/>
        </w:rPr>
        <w:lastRenderedPageBreak/>
        <w:t>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9" type="#_x0000_t75" style="width:274pt;height:149pt" o:ole="">
            <v:imagedata r:id="rId366" o:title=""/>
          </v:shape>
          <o:OLEObject Type="Embed" ProgID="Visio.Drawing.15" ShapeID="_x0000_i1179" DrawAspect="Content" ObjectID="_1606923623" r:id="rId367"/>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80" type="#_x0000_t75" style="width:297.5pt;height:181pt;mso-position-vertical:absolute" o:ole="">
            <v:imagedata r:id="rId368" o:title=""/>
          </v:shape>
          <o:OLEObject Type="Embed" ProgID="Visio.Drawing.15" ShapeID="_x0000_i1180" DrawAspect="Content" ObjectID="_1606923624" r:id="rId369"/>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70">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lastRenderedPageBreak/>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71">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lastRenderedPageBreak/>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81" type="#_x0000_t75" style="width:60.5pt;height:39pt" o:ole="">
            <v:imagedata r:id="rId372" o:title=""/>
          </v:shape>
          <o:OLEObject Type="Embed" ProgID="Equation.DSMT4" ShapeID="_x0000_i1181" DrawAspect="Content" ObjectID="_1606923625" r:id="rId373"/>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82" type="#_x0000_t75" style="width:12pt;height:18pt" o:ole="">
            <v:imagedata r:id="rId374" o:title=""/>
          </v:shape>
          <o:OLEObject Type="Embed" ProgID="Equation.DSMT4" ShapeID="_x0000_i1182" DrawAspect="Content" ObjectID="_1606923626" r:id="rId375"/>
        </w:object>
      </w:r>
      <w:r>
        <w:rPr>
          <w:sz w:val="24"/>
          <w:szCs w:val="24"/>
        </w:rPr>
        <w:t>指分类器前置单元的输出</w:t>
      </w:r>
      <w:r>
        <w:rPr>
          <w:rFonts w:hint="eastAsia"/>
          <w:sz w:val="24"/>
          <w:szCs w:val="24"/>
        </w:rPr>
        <w:t>。</w:t>
      </w:r>
      <w:r w:rsidRPr="009755A5">
        <w:rPr>
          <w:position w:val="-6"/>
          <w:sz w:val="24"/>
          <w:szCs w:val="24"/>
        </w:rPr>
        <w:object w:dxaOrig="139" w:dyaOrig="260">
          <v:shape id="_x0000_i1183" type="#_x0000_t75" style="width:7pt;height:12.5pt" o:ole="">
            <v:imagedata r:id="rId376" o:title=""/>
          </v:shape>
          <o:OLEObject Type="Embed" ProgID="Equation.DSMT4" ShapeID="_x0000_i1183" DrawAspect="Content" ObjectID="_1606923627" r:id="rId37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4" type="#_x0000_t75" style="width:12pt;height:18pt" o:ole="">
            <v:imagedata r:id="rId378" o:title=""/>
          </v:shape>
          <o:OLEObject Type="Embed" ProgID="Equation.DSMT4" ShapeID="_x0000_i1184" DrawAspect="Content" ObjectID="_1606923628" r:id="rId37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8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8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5" type="#_x0000_t75" style="width:18pt;height:15.5pt" o:ole="">
            <v:imagedata r:id="rId382" o:title=""/>
          </v:shape>
          <o:OLEObject Type="Embed" ProgID="Equation.DSMT4" ShapeID="_x0000_i1185" DrawAspect="Content" ObjectID="_1606923629" r:id="rId38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6" type="#_x0000_t75" style="width:16pt;height:15.5pt" o:ole="">
            <v:imagedata r:id="rId384" o:title=""/>
          </v:shape>
          <o:OLEObject Type="Embed" ProgID="Equation.DSMT4" ShapeID="_x0000_i1186" DrawAspect="Content" ObjectID="_1606923630" r:id="rId38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7" type="#_x0000_t75" style="width:18pt;height:15.5pt" o:ole="">
            <v:imagedata r:id="rId386" o:title=""/>
          </v:shape>
          <o:OLEObject Type="Embed" ProgID="Equation.DSMT4" ShapeID="_x0000_i1187" DrawAspect="Content" ObjectID="_1606923631" r:id="rId38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8" type="#_x0000_t75" style="width:27pt;height:15.5pt" o:ole="">
            <v:imagedata r:id="rId388" o:title=""/>
          </v:shape>
          <o:OLEObject Type="Embed" ProgID="Equation.DSMT4" ShapeID="_x0000_i1188" DrawAspect="Content" ObjectID="_1606923632" r:id="rId389"/>
        </w:object>
      </w:r>
      <w:r w:rsidR="00BD56B2">
        <w:rPr>
          <w:rFonts w:hint="eastAsia"/>
          <w:sz w:val="24"/>
          <w:szCs w:val="24"/>
        </w:rPr>
        <w:t>时，保证滤波器形状为</w:t>
      </w:r>
      <w:r w:rsidR="00B42974" w:rsidRPr="00BD56B2">
        <w:rPr>
          <w:position w:val="-4"/>
          <w:sz w:val="24"/>
          <w:szCs w:val="24"/>
        </w:rPr>
        <w:object w:dxaOrig="480" w:dyaOrig="300">
          <v:shape id="_x0000_i1189" type="#_x0000_t75" style="width:24pt;height:15.5pt" o:ole="">
            <v:imagedata r:id="rId390" o:title=""/>
          </v:shape>
          <o:OLEObject Type="Embed" ProgID="Equation.DSMT4" ShapeID="_x0000_i1189" DrawAspect="Content" ObjectID="_1606923633" r:id="rId39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90" type="#_x0000_t75" style="width:18pt;height:15.5pt" o:ole="">
            <v:imagedata r:id="rId392" o:title=""/>
          </v:shape>
          <o:OLEObject Type="Embed" ProgID="Equation.DSMT4" ShapeID="_x0000_i1190" DrawAspect="Content" ObjectID="_1606923634" r:id="rId39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9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91" type="#_x0000_t75" style="width:29pt;height:15.5pt" o:ole="">
            <v:imagedata r:id="rId395" o:title=""/>
          </v:shape>
          <o:OLEObject Type="Embed" ProgID="Equation.DSMT4" ShapeID="_x0000_i1191" DrawAspect="Content" ObjectID="_1606923635" r:id="rId39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92" type="#_x0000_t75" style="width:24pt;height:15.5pt" o:ole="">
            <v:imagedata r:id="rId397" o:title=""/>
          </v:shape>
          <o:OLEObject Type="Embed" ProgID="Equation.DSMT4" ShapeID="_x0000_i1192" DrawAspect="Content" ObjectID="_1606923636" r:id="rId39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93" type="#_x0000_t75" style="width:29pt;height:15.5pt" o:ole="">
            <v:imagedata r:id="rId399" o:title=""/>
          </v:shape>
          <o:OLEObject Type="Embed" ProgID="Equation.DSMT4" ShapeID="_x0000_i1193" DrawAspect="Content" ObjectID="_1606923637" r:id="rId40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4" type="#_x0000_t75" style="width:37pt;height:15.5pt" o:ole="">
            <v:imagedata r:id="rId401" o:title=""/>
          </v:shape>
          <o:OLEObject Type="Embed" ProgID="Equation.DSMT4" ShapeID="_x0000_i1194" DrawAspect="Content" ObjectID="_1606923638" r:id="rId402"/>
        </w:object>
      </w:r>
      <w:r>
        <w:rPr>
          <w:rFonts w:hint="eastAsia"/>
          <w:sz w:val="24"/>
          <w:szCs w:val="24"/>
        </w:rPr>
        <w:t>，</w:t>
      </w:r>
      <w:r>
        <w:rPr>
          <w:sz w:val="24"/>
          <w:szCs w:val="24"/>
        </w:rPr>
        <w:t>经过卷积核为</w:t>
      </w:r>
      <w:r w:rsidRPr="008157BA">
        <w:rPr>
          <w:position w:val="-4"/>
          <w:sz w:val="24"/>
          <w:szCs w:val="24"/>
        </w:rPr>
        <w:object w:dxaOrig="639" w:dyaOrig="300">
          <v:shape id="_x0000_i1195" type="#_x0000_t75" style="width:32.5pt;height:15.5pt" o:ole="">
            <v:imagedata r:id="rId403" o:title=""/>
          </v:shape>
          <o:OLEObject Type="Embed" ProgID="Equation.DSMT4" ShapeID="_x0000_i1195" DrawAspect="Content" ObjectID="_1606923639" r:id="rId40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6" type="#_x0000_t75" style="width:29pt;height:15.5pt" o:ole="">
            <v:imagedata r:id="rId405" o:title=""/>
          </v:shape>
          <o:OLEObject Type="Embed" ProgID="Equation.DSMT4" ShapeID="_x0000_i1196" DrawAspect="Content" ObjectID="_1606923640" r:id="rId40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7" type="#_x0000_t75" style="width:37pt;height:15.5pt" o:ole="">
            <v:imagedata r:id="rId409" o:title=""/>
          </v:shape>
          <o:OLEObject Type="Embed" ProgID="Equation.DSMT4" ShapeID="_x0000_i1197" DrawAspect="Content" ObjectID="_1606923641" r:id="rId41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8" type="#_x0000_t75" style="width:32.5pt;height:15.5pt" o:ole="">
            <v:imagedata r:id="rId411" o:title=""/>
          </v:shape>
          <o:OLEObject Type="Embed" ProgID="Equation.DSMT4" ShapeID="_x0000_i1198" DrawAspect="Content" ObjectID="_1606923642" r:id="rId41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9" type="#_x0000_t75" style="width:39pt;height:15.5pt" o:ole="">
            <v:imagedata r:id="rId413" o:title=""/>
          </v:shape>
          <o:OLEObject Type="Embed" ProgID="Equation.DSMT4" ShapeID="_x0000_i1199" DrawAspect="Content" ObjectID="_1606923643" r:id="rId41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00545167">
        <w:rPr>
          <w:rStyle w:val="2CharChar"/>
          <w:bCs/>
          <w:color w:val="auto"/>
        </w:rPr>
        <w:t>卷积神经网络的</w:t>
      </w:r>
      <w:r w:rsidRPr="0062467E">
        <w:rPr>
          <w:rStyle w:val="2CharChar"/>
          <w:bCs/>
          <w:color w:val="auto"/>
        </w:rPr>
        <w:t>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00090386">
        <w:rPr>
          <w:bCs/>
          <w:sz w:val="24"/>
          <w:szCs w:val="24"/>
        </w:rPr>
        <w:t>这使得神经网络在</w:t>
      </w:r>
      <w:r w:rsidR="00375969">
        <w:rPr>
          <w:bCs/>
          <w:sz w:val="24"/>
          <w:szCs w:val="24"/>
        </w:rPr>
        <w:t>通过</w:t>
      </w:r>
      <w:r w:rsidR="00090386">
        <w:rPr>
          <w:bCs/>
          <w:sz w:val="24"/>
          <w:szCs w:val="24"/>
        </w:rPr>
        <w:t>卷积提取数据</w:t>
      </w:r>
      <w:r w:rsidRPr="007C7BC4">
        <w:rPr>
          <w:bCs/>
          <w:sz w:val="24"/>
          <w:szCs w:val="24"/>
        </w:rPr>
        <w:t>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B85DEC" w:rsidRDefault="00B85DEC" w:rsidP="00B85DEC">
      <w:pPr>
        <w:spacing w:line="440" w:lineRule="exact"/>
        <w:rPr>
          <w:bCs/>
          <w:sz w:val="24"/>
          <w:szCs w:val="24"/>
        </w:rPr>
      </w:pPr>
      <w:r>
        <w:rPr>
          <w:bCs/>
          <w:sz w:val="24"/>
          <w:szCs w:val="24"/>
        </w:rPr>
        <w:object w:dxaOrig="1440" w:dyaOrig="1440">
          <v:shape id="_x0000_s3875" type="#_x0000_t75" style="position:absolute;left:0;text-align:left;margin-left:52.65pt;margin-top:10pt;width:349.45pt;height:230.8pt;z-index:251762688;mso-position-horizontal-relative:text;mso-position-vertical-relative:text">
            <v:imagedata r:id="rId415" o:title=""/>
          </v:shape>
          <o:OLEObject Type="Embed" ProgID="Visio.Drawing.15" ShapeID="_x0000_s3875" DrawAspect="Content" ObjectID="_1606923687" r:id="rId416"/>
        </w:object>
      </w: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Default="00B85DEC" w:rsidP="00B85DEC">
      <w:pPr>
        <w:spacing w:line="440" w:lineRule="exact"/>
        <w:rPr>
          <w:bCs/>
          <w:sz w:val="24"/>
          <w:szCs w:val="24"/>
        </w:rPr>
      </w:pPr>
    </w:p>
    <w:p w:rsidR="00B85DEC" w:rsidRPr="00B85DEC" w:rsidRDefault="00B85DEC" w:rsidP="00B85DEC">
      <w:pPr>
        <w:spacing w:line="440" w:lineRule="exact"/>
        <w:rPr>
          <w:rFonts w:hint="eastAsia"/>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bCs/>
          <w:sz w:val="24"/>
          <w:szCs w:val="24"/>
        </w:rPr>
      </w:pPr>
    </w:p>
    <w:p w:rsidR="00B85DEC" w:rsidRDefault="00B85DEC" w:rsidP="00BA6428">
      <w:pPr>
        <w:spacing w:line="440" w:lineRule="exact"/>
        <w:rPr>
          <w:rFonts w:hint="eastAsia"/>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703D93" w:rsidRPr="00BC026E" w:rsidRDefault="0042562B" w:rsidP="00BA6428">
      <w:pPr>
        <w:spacing w:line="440" w:lineRule="exact"/>
        <w:rPr>
          <w:rFonts w:hint="eastAsia"/>
          <w:bCs/>
          <w:sz w:val="24"/>
          <w:szCs w:val="24"/>
        </w:rPr>
      </w:pPr>
      <w:r>
        <w:rPr>
          <w:rFonts w:hint="eastAsia"/>
          <w:bCs/>
          <w:sz w:val="24"/>
          <w:szCs w:val="24"/>
        </w:rPr>
        <w:t>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w:t>
      </w:r>
      <w:r>
        <w:rPr>
          <w:bCs/>
          <w:sz w:val="24"/>
          <w:szCs w:val="24"/>
        </w:rPr>
        <w:t>设计的</w:t>
      </w:r>
      <w:r w:rsidR="00921728" w:rsidRPr="00BC026E">
        <w:rPr>
          <w:bCs/>
          <w:sz w:val="24"/>
          <w:szCs w:val="24"/>
        </w:rPr>
        <w:t>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w:t>
      </w:r>
      <w:r w:rsidR="001F5CD2" w:rsidRPr="00BC026E">
        <w:rPr>
          <w:rFonts w:hint="eastAsia"/>
          <w:bCs/>
          <w:sz w:val="24"/>
          <w:szCs w:val="24"/>
        </w:rPr>
        <w:lastRenderedPageBreak/>
        <w:t>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sidR="00BA6428">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235" type="#_x0000_t75" style="width:10pt;height:14.5pt" o:ole="">
            <v:imagedata r:id="rId417" o:title=""/>
          </v:shape>
          <o:OLEObject Type="Embed" ProgID="Equation.DSMT4" ShapeID="_x0000_i1235" DrawAspect="Content" ObjectID="_1606923644" r:id="rId418"/>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7E4DD7" w:rsidRPr="00A42A7A">
        <w:rPr>
          <w:bCs/>
          <w:position w:val="-28"/>
          <w:sz w:val="24"/>
          <w:szCs w:val="24"/>
        </w:rPr>
        <w:object w:dxaOrig="3340" w:dyaOrig="660">
          <v:shape id="_x0000_i1234" type="#_x0000_t75" style="width:166.5pt;height:33.5pt" o:ole="">
            <v:imagedata r:id="rId419" o:title=""/>
          </v:shape>
          <o:OLEObject Type="Embed" ProgID="Equation.DSMT4" ShapeID="_x0000_i1234" DrawAspect="Content" ObjectID="_1606923645" r:id="rId420"/>
        </w:object>
      </w:r>
      <w:r>
        <w:rPr>
          <w:bCs/>
          <w:sz w:val="24"/>
          <w:szCs w:val="24"/>
        </w:rPr>
        <w:t xml:space="preserve"> </w:t>
      </w:r>
      <w:r w:rsidR="00333526">
        <w:rPr>
          <w:bCs/>
          <w:sz w:val="24"/>
          <w:szCs w:val="24"/>
        </w:rPr>
        <w:t xml:space="preserve">                     </w:t>
      </w:r>
      <w:r w:rsidR="00333526">
        <w:rPr>
          <w:rFonts w:hint="eastAsia"/>
          <w:bCs/>
          <w:sz w:val="24"/>
          <w:szCs w:val="24"/>
        </w:rPr>
        <w:t>(</w:t>
      </w:r>
      <w:r w:rsidR="0042562B">
        <w:rPr>
          <w:bCs/>
          <w:sz w:val="24"/>
          <w:szCs w:val="24"/>
        </w:rPr>
        <w:t>4-6</w:t>
      </w:r>
      <w:r w:rsidR="00333526">
        <w:rPr>
          <w:bCs/>
          <w:sz w:val="24"/>
          <w:szCs w:val="24"/>
        </w:rPr>
        <w:t>)</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233" type="#_x0000_t75" style="width:135.5pt;height:55.5pt" o:ole="">
            <v:imagedata r:id="rId421" o:title=""/>
          </v:shape>
          <o:OLEObject Type="Embed" ProgID="Equation.DSMT4" ShapeID="_x0000_i1233" DrawAspect="Content" ObjectID="_1606923646" r:id="rId422"/>
        </w:object>
      </w:r>
      <w:r w:rsidR="00333526">
        <w:rPr>
          <w:rStyle w:val="2CharChar"/>
          <w:rFonts w:eastAsia="宋体"/>
          <w:sz w:val="24"/>
          <w:szCs w:val="24"/>
        </w:rPr>
        <w:t xml:space="preserve">   </w:t>
      </w:r>
      <w:r w:rsidR="00887EDE">
        <w:rPr>
          <w:rStyle w:val="2CharChar"/>
          <w:rFonts w:eastAsia="宋体"/>
          <w:sz w:val="24"/>
          <w:szCs w:val="24"/>
        </w:rPr>
        <w:t xml:space="preserve">                     </w:t>
      </w:r>
      <w:r w:rsidR="0042562B">
        <w:rPr>
          <w:rStyle w:val="2CharChar"/>
          <w:rFonts w:eastAsia="宋体"/>
          <w:sz w:val="24"/>
          <w:szCs w:val="24"/>
        </w:rPr>
        <w:t xml:space="preserve">  </w:t>
      </w:r>
      <w:r w:rsidR="00887EDE">
        <w:rPr>
          <w:rStyle w:val="2CharChar"/>
          <w:rFonts w:eastAsia="宋体"/>
          <w:sz w:val="24"/>
          <w:szCs w:val="24"/>
        </w:rPr>
        <w:t xml:space="preserve"> </w:t>
      </w:r>
      <w:r w:rsidR="0042562B">
        <w:rPr>
          <w:rStyle w:val="2CharChar"/>
          <w:rFonts w:eastAsia="宋体"/>
          <w:sz w:val="24"/>
          <w:szCs w:val="24"/>
        </w:rPr>
        <w:t xml:space="preserve"> </w:t>
      </w:r>
      <w:r w:rsidR="00887EDE">
        <w:rPr>
          <w:rStyle w:val="2CharChar"/>
          <w:rFonts w:eastAsia="宋体" w:hint="eastAsia"/>
          <w:sz w:val="24"/>
          <w:szCs w:val="24"/>
        </w:rPr>
        <w:t>(</w:t>
      </w:r>
      <w:r w:rsidR="0042562B">
        <w:rPr>
          <w:rStyle w:val="2CharChar"/>
          <w:rFonts w:eastAsia="宋体"/>
          <w:sz w:val="24"/>
          <w:szCs w:val="24"/>
        </w:rPr>
        <w:t>4-7</w:t>
      </w:r>
      <w:r w:rsidR="00887EDE">
        <w:rPr>
          <w:rStyle w:val="2CharChar"/>
          <w:rFonts w:eastAsia="宋体"/>
          <w:sz w:val="24"/>
          <w:szCs w:val="24"/>
        </w:rPr>
        <w:t>)</w:t>
      </w:r>
    </w:p>
    <w:p w:rsidR="00BA6428" w:rsidRPr="00EF478B" w:rsidRDefault="00333526" w:rsidP="005E5777">
      <w:pPr>
        <w:spacing w:line="440" w:lineRule="exact"/>
        <w:rPr>
          <w:rStyle w:val="2CharChar"/>
          <w:rFonts w:eastAsia="宋体"/>
          <w:sz w:val="24"/>
          <w:szCs w:val="24"/>
        </w:rPr>
      </w:pPr>
      <w:r>
        <w:rPr>
          <w:rStyle w:val="2CharChar"/>
          <w:rFonts w:eastAsia="宋体"/>
          <w:sz w:val="24"/>
          <w:szCs w:val="24"/>
        </w:rPr>
        <w:t>其中</w:t>
      </w:r>
      <w:r w:rsidR="005E5777" w:rsidRPr="005E5777">
        <w:rPr>
          <w:rStyle w:val="2CharChar"/>
          <w:rFonts w:eastAsia="宋体"/>
          <w:sz w:val="24"/>
          <w:szCs w:val="24"/>
        </w:rPr>
        <w:object w:dxaOrig="220" w:dyaOrig="279">
          <v:shape id="_x0000_i1200" type="#_x0000_t75" style="width:11pt;height:14pt" o:ole="">
            <v:imagedata r:id="rId423" o:title=""/>
          </v:shape>
          <o:OLEObject Type="Embed" ProgID="Equation.DSMT4" ShapeID="_x0000_i1200" DrawAspect="Content" ObjectID="_1606923647" r:id="rId424"/>
        </w:object>
      </w:r>
      <w:r>
        <w:rPr>
          <w:rStyle w:val="2CharChar"/>
          <w:rFonts w:eastAsia="宋体"/>
          <w:sz w:val="24"/>
          <w:szCs w:val="24"/>
        </w:rPr>
        <w:t>为网络权值</w:t>
      </w:r>
      <w:r>
        <w:rPr>
          <w:rStyle w:val="2CharChar"/>
          <w:rFonts w:eastAsia="宋体" w:hint="eastAsia"/>
          <w:sz w:val="24"/>
          <w:szCs w:val="24"/>
        </w:rPr>
        <w:t>，</w:t>
      </w:r>
      <w:r w:rsidR="005E5777" w:rsidRPr="005E5777">
        <w:rPr>
          <w:rStyle w:val="2CharChar"/>
          <w:rFonts w:eastAsia="宋体"/>
          <w:sz w:val="24"/>
          <w:szCs w:val="24"/>
        </w:rPr>
        <w:object w:dxaOrig="200" w:dyaOrig="260">
          <v:shape id="_x0000_i1201" type="#_x0000_t75" style="width:10pt;height:13pt" o:ole="">
            <v:imagedata r:id="rId425" o:title=""/>
          </v:shape>
          <o:OLEObject Type="Embed" ProgID="Equation.DSMT4" ShapeID="_x0000_i1201" DrawAspect="Content" ObjectID="_1606923648" r:id="rId426"/>
        </w:object>
      </w:r>
      <w:r>
        <w:rPr>
          <w:rStyle w:val="2CharChar"/>
          <w:rFonts w:eastAsia="宋体"/>
          <w:sz w:val="24"/>
          <w:szCs w:val="24"/>
        </w:rPr>
        <w:t>为学习速率</w:t>
      </w:r>
      <w:r>
        <w:rPr>
          <w:rStyle w:val="2CharChar"/>
          <w:rFonts w:eastAsia="宋体" w:hint="eastAsia"/>
          <w:sz w:val="24"/>
          <w:szCs w:val="24"/>
        </w:rPr>
        <w:t>，</w:t>
      </w:r>
      <w:r w:rsidR="005E5777" w:rsidRPr="00BE7302">
        <w:rPr>
          <w:position w:val="-12"/>
        </w:rPr>
        <w:object w:dxaOrig="340" w:dyaOrig="360">
          <v:shape id="_x0000_i1202" type="#_x0000_t75" style="width:17pt;height:18pt" o:ole="">
            <v:imagedata r:id="rId427" o:title=""/>
          </v:shape>
          <o:OLEObject Type="Embed" ProgID="Equation.DSMT4" ShapeID="_x0000_i1202" DrawAspect="Content" ObjectID="_1606923649" r:id="rId428"/>
        </w:object>
      </w:r>
      <w:r>
        <w:rPr>
          <w:rStyle w:val="2CharChar"/>
          <w:rFonts w:eastAsia="宋体"/>
          <w:sz w:val="24"/>
          <w:szCs w:val="24"/>
        </w:rPr>
        <w:t>为损失函数针对</w:t>
      </w:r>
      <w:r w:rsidR="005E5777" w:rsidRPr="005E5777">
        <w:rPr>
          <w:rStyle w:val="2CharChar"/>
          <w:rFonts w:eastAsia="宋体"/>
          <w:sz w:val="24"/>
          <w:szCs w:val="24"/>
        </w:rPr>
        <w:object w:dxaOrig="220" w:dyaOrig="279">
          <v:shape id="_x0000_i1203" type="#_x0000_t75" style="width:11pt;height:14pt" o:ole="">
            <v:imagedata r:id="rId423" o:title=""/>
          </v:shape>
          <o:OLEObject Type="Embed" ProgID="Equation.DSMT4" ShapeID="_x0000_i1203" DrawAspect="Content" ObjectID="_1606923650" r:id="rId429"/>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bookmarkStart w:id="270"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30">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31">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4" type="#_x0000_t75" style="width:24pt;height:14.5pt" o:ole="">
            <v:imagedata r:id="rId432" o:title=""/>
          </v:shape>
          <o:OLEObject Type="Embed" ProgID="Equation.DSMT4" ShapeID="_x0000_i1204" DrawAspect="Content" ObjectID="_1606923651" r:id="rId433"/>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5" type="#_x0000_t75" style="width:24pt;height:14.5pt" o:ole="">
            <v:imagedata r:id="rId434" o:title=""/>
          </v:shape>
          <o:OLEObject Type="Embed" ProgID="Equation.DSMT4" ShapeID="_x0000_i1205" DrawAspect="Content" ObjectID="_1606923652" r:id="rId435"/>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6" type="#_x0000_t75" style="width:24pt;height:14.5pt" o:ole="">
            <v:imagedata r:id="rId436" o:title=""/>
          </v:shape>
          <o:OLEObject Type="Embed" ProgID="Equation.DSMT4" ShapeID="_x0000_i1206" DrawAspect="Content" ObjectID="_1606923653" r:id="rId437"/>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866B15" w:rsidP="00BA6428">
      <w:pPr>
        <w:spacing w:line="440" w:lineRule="exact"/>
        <w:rPr>
          <w:sz w:val="24"/>
          <w:szCs w:val="24"/>
        </w:rPr>
      </w:pPr>
      <w:r>
        <w:rPr>
          <w:sz w:val="24"/>
          <w:szCs w:val="24"/>
        </w:rPr>
        <w:object w:dxaOrig="225" w:dyaOrig="225">
          <v:shape id="_x0000_s3877" type="#_x0000_t75" style="position:absolute;left:0;text-align:left;margin-left:21.5pt;margin-top:9.6pt;width:301.05pt;height:41.4pt;z-index:251764736;mso-position-horizontal-relative:text;mso-position-vertical-relative:text">
            <v:imagedata r:id="rId438" o:title=""/>
          </v:shape>
          <o:OLEObject Type="Embed" ProgID="Visio.Drawing.15" ShapeID="_x0000_s3877" DrawAspect="Content" ObjectID="_1606923688" r:id="rId439"/>
        </w:object>
      </w:r>
    </w:p>
    <w:p w:rsidR="00907586" w:rsidRDefault="00907586" w:rsidP="00BA6428">
      <w:pPr>
        <w:spacing w:line="440" w:lineRule="exact"/>
        <w:rPr>
          <w:sz w:val="24"/>
          <w:szCs w:val="24"/>
        </w:rPr>
      </w:pPr>
    </w:p>
    <w:p w:rsidR="00907586" w:rsidRPr="00866B15" w:rsidRDefault="00866B15" w:rsidP="00866B15">
      <w:pPr>
        <w:spacing w:line="440" w:lineRule="exact"/>
        <w:ind w:firstLineChars="1000" w:firstLine="2400"/>
        <w:rPr>
          <w:sz w:val="24"/>
          <w:szCs w:val="24"/>
        </w:rPr>
      </w:pPr>
      <w:r w:rsidRPr="00866B15">
        <w:rPr>
          <w:sz w:val="24"/>
          <w:szCs w:val="24"/>
        </w:rPr>
        <w:t xml:space="preserve">           </w:t>
      </w:r>
      <w:r w:rsidRPr="00866B15">
        <w:rPr>
          <w:sz w:val="21"/>
          <w:szCs w:val="21"/>
        </w:rPr>
        <w:t xml:space="preserve"> (a) A</w:t>
      </w:r>
      <w:r w:rsidRPr="00866B15">
        <w:rPr>
          <w:sz w:val="21"/>
          <w:szCs w:val="21"/>
        </w:rPr>
        <w:t>网络</w:t>
      </w:r>
      <w:r w:rsidRPr="00866B15">
        <w:rPr>
          <w:sz w:val="21"/>
          <w:szCs w:val="21"/>
        </w:rPr>
        <w:t xml:space="preserve"> </w:t>
      </w:r>
    </w:p>
    <w:p w:rsidR="00866B15" w:rsidRDefault="00866B15" w:rsidP="00BA6428">
      <w:pPr>
        <w:spacing w:line="440" w:lineRule="exact"/>
        <w:rPr>
          <w:sz w:val="24"/>
          <w:szCs w:val="24"/>
        </w:rPr>
      </w:pPr>
      <w:r>
        <w:rPr>
          <w:sz w:val="24"/>
          <w:szCs w:val="24"/>
        </w:rPr>
        <w:object w:dxaOrig="225" w:dyaOrig="225">
          <v:shape id="_x0000_s3878" type="#_x0000_t75" style="position:absolute;left:0;text-align:left;margin-left:20pt;margin-top:8.2pt;width:401.1pt;height:41.4pt;z-index:251766784;mso-position-horizontal-relative:text;mso-position-vertical-relative:text">
            <v:imagedata r:id="rId440" o:title=""/>
          </v:shape>
          <o:OLEObject Type="Embed" ProgID="Visio.Drawing.15" ShapeID="_x0000_s3878" DrawAspect="Content" ObjectID="_1606923689" r:id="rId441"/>
        </w:object>
      </w:r>
      <w:r>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b</w:t>
      </w:r>
      <w:r w:rsidRPr="00866B15">
        <w:rPr>
          <w:sz w:val="21"/>
          <w:szCs w:val="21"/>
        </w:rPr>
        <w:t xml:space="preserve">) </w:t>
      </w:r>
      <w:r>
        <w:rPr>
          <w:sz w:val="21"/>
          <w:szCs w:val="21"/>
        </w:rPr>
        <w:t>B</w:t>
      </w:r>
      <w:r w:rsidRPr="00866B15">
        <w:rPr>
          <w:sz w:val="21"/>
          <w:szCs w:val="21"/>
        </w:rPr>
        <w:t>网络</w:t>
      </w:r>
    </w:p>
    <w:p w:rsidR="00907586" w:rsidRDefault="0011271F" w:rsidP="00BA6428">
      <w:pPr>
        <w:spacing w:line="440" w:lineRule="exact"/>
        <w:rPr>
          <w:sz w:val="24"/>
          <w:szCs w:val="24"/>
        </w:rPr>
      </w:pPr>
      <w:r>
        <w:rPr>
          <w:sz w:val="24"/>
          <w:szCs w:val="24"/>
        </w:rPr>
        <w:object w:dxaOrig="225" w:dyaOrig="225">
          <v:shape id="_x0000_s3879" type="#_x0000_t75" style="position:absolute;left:0;text-align:left;margin-left:20.5pt;margin-top:12.6pt;width:401.65pt;height:101.8pt;z-index:251768832;mso-position-horizontal-relative:text;mso-position-vertical-relative:text">
            <v:imagedata r:id="rId442" o:title=""/>
          </v:shape>
          <o:OLEObject Type="Embed" ProgID="Visio.Drawing.15" ShapeID="_x0000_s3879" DrawAspect="Content" ObjectID="_1606923690" r:id="rId443"/>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c</w:t>
      </w:r>
      <w:r w:rsidRPr="00866B15">
        <w:rPr>
          <w:sz w:val="21"/>
          <w:szCs w:val="21"/>
        </w:rPr>
        <w:t xml:space="preserve">) </w:t>
      </w:r>
      <w:r>
        <w:rPr>
          <w:sz w:val="21"/>
          <w:szCs w:val="21"/>
        </w:rPr>
        <w:t>C</w:t>
      </w:r>
      <w:r w:rsidRPr="00866B15">
        <w:rPr>
          <w:sz w:val="21"/>
          <w:szCs w:val="21"/>
        </w:rPr>
        <w:t>网络</w:t>
      </w:r>
    </w:p>
    <w:p w:rsidR="00907586" w:rsidRDefault="0011271F" w:rsidP="00BA6428">
      <w:pPr>
        <w:spacing w:line="440" w:lineRule="exact"/>
        <w:rPr>
          <w:rFonts w:hint="eastAsia"/>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7" type="#_x0000_t75" style="width:24pt;height:14.5pt" o:ole="">
            <v:imagedata r:id="rId432" o:title=""/>
          </v:shape>
          <o:OLEObject Type="Embed" ProgID="Equation.DSMT4" ShapeID="_x0000_i1207" DrawAspect="Content" ObjectID="_1606923654" r:id="rId444"/>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pt;height:14.5pt" o:ole="">
                  <v:imagedata r:id="rId445" o:title=""/>
                </v:shape>
                <o:OLEObject Type="Embed" ProgID="Equation.DSMT4" ShapeID="_x0000_i1208" DrawAspect="Content" ObjectID="_1606923655" r:id="rId446"/>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pt;height:14.5pt" o:ole="">
                  <v:imagedata r:id="rId447" o:title=""/>
                </v:shape>
                <o:OLEObject Type="Embed" ProgID="Equation.DSMT4" ShapeID="_x0000_i1209" DrawAspect="Content" ObjectID="_1606923656" r:id="rId448"/>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lastRenderedPageBreak/>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0" type="#_x0000_t75" style="width:24pt;height:14.5pt" o:ole="">
                  <v:imagedata r:id="rId445" o:title=""/>
                </v:shape>
                <o:OLEObject Type="Embed" ProgID="Equation.DSMT4" ShapeID="_x0000_i1210" DrawAspect="Content" ObjectID="_1606923657" r:id="rId449"/>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1" type="#_x0000_t75" style="width:24pt;height:14.5pt" o:ole="">
                  <v:imagedata r:id="rId447" o:title=""/>
                </v:shape>
                <o:OLEObject Type="Embed" ProgID="Equation.DSMT4" ShapeID="_x0000_i1211" DrawAspect="Content" ObjectID="_1606923658" r:id="rId450"/>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7E4DD7">
      <w:pPr>
        <w:pStyle w:val="amy1"/>
        <w:spacing w:line="440" w:lineRule="exact"/>
        <w:ind w:firstLineChars="1478" w:firstLine="3104"/>
        <w:rPr>
          <w:bCs/>
          <w:sz w:val="21"/>
          <w:szCs w:val="21"/>
        </w:rPr>
      </w:pPr>
    </w:p>
    <w:p w:rsidR="00601FBF" w:rsidRPr="007E4DD7" w:rsidRDefault="00601FBF" w:rsidP="007E4DD7">
      <w:pPr>
        <w:pStyle w:val="amy1"/>
        <w:spacing w:line="440" w:lineRule="exact"/>
        <w:ind w:firstLineChars="1128" w:firstLine="2369"/>
        <w:rPr>
          <w:bCs/>
          <w:sz w:val="21"/>
          <w:szCs w:val="21"/>
        </w:rPr>
      </w:pPr>
      <w:r w:rsidRPr="007E4DD7">
        <w:rPr>
          <w:bCs/>
          <w:sz w:val="21"/>
          <w:szCs w:val="21"/>
        </w:rPr>
        <w:t>表</w:t>
      </w:r>
      <w:r w:rsidRPr="007E4DD7">
        <w:rPr>
          <w:rFonts w:hint="eastAsia"/>
          <w:bCs/>
          <w:sz w:val="21"/>
          <w:szCs w:val="21"/>
        </w:rPr>
        <w:t>4</w:t>
      </w:r>
      <w:r w:rsidRPr="007E4DD7">
        <w:rPr>
          <w:bCs/>
          <w:sz w:val="21"/>
          <w:szCs w:val="21"/>
        </w:rPr>
        <w:t>.</w:t>
      </w:r>
      <w:r w:rsidR="00271070" w:rsidRPr="007E4DD7">
        <w:rPr>
          <w:bCs/>
          <w:sz w:val="21"/>
          <w:szCs w:val="21"/>
        </w:rPr>
        <w:t>3</w:t>
      </w:r>
      <w:r w:rsidRPr="007E4DD7">
        <w:rPr>
          <w:bCs/>
          <w:sz w:val="21"/>
          <w:szCs w:val="21"/>
        </w:rPr>
        <w:t xml:space="preserve">  C</w:t>
      </w:r>
      <w:r w:rsidRPr="007E4DD7">
        <w:rPr>
          <w:bCs/>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2" type="#_x0000_t75" style="width:24pt;height:14.5pt" o:ole="">
                  <v:imagedata r:id="rId445" o:title=""/>
                </v:shape>
                <o:OLEObject Type="Embed" ProgID="Equation.DSMT4" ShapeID="_x0000_i1212" DrawAspect="Content" ObjectID="_1606923659" r:id="rId451"/>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3" type="#_x0000_t75" style="width:24pt;height:14.5pt" o:ole="">
                  <v:imagedata r:id="rId447" o:title=""/>
                </v:shape>
                <o:OLEObject Type="Embed" ProgID="Equation.DSMT4" ShapeID="_x0000_i1213" DrawAspect="Content" ObjectID="_1606923660" r:id="rId452"/>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53">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54">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55">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907586">
      <w:pPr>
        <w:pStyle w:val="amy1"/>
        <w:spacing w:line="440" w:lineRule="exact"/>
        <w:ind w:firstLineChars="1300" w:firstLine="273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428625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56">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rFonts w:hint="eastAsia"/>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4" type="#_x0000_t75" style="width:24pt;height:14.5pt" o:ole="">
            <v:imagedata r:id="rId457" o:title=""/>
          </v:shape>
          <o:OLEObject Type="Embed" ProgID="Equation.DSMT4" ShapeID="_x0000_i1214" DrawAspect="Content" ObjectID="_1606923661" r:id="rId458"/>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5" type="#_x0000_t75" style="width:24pt;height:14.5pt" o:ole="">
            <v:imagedata r:id="rId459" o:title=""/>
          </v:shape>
          <o:OLEObject Type="Embed" ProgID="Equation.DSMT4" ShapeID="_x0000_i1215" DrawAspect="Content" ObjectID="_1606923662" r:id="rId460"/>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54">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61">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62">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63">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DA04EE">
        <w:rPr>
          <w:rFonts w:hint="eastAsia"/>
          <w:bCs/>
          <w:sz w:val="21"/>
          <w:szCs w:val="21"/>
        </w:rPr>
        <w:t>（</w:t>
      </w:r>
      <w:r w:rsidR="00957933" w:rsidRPr="00DA04EE">
        <w:rPr>
          <w:rFonts w:hint="eastAsia"/>
          <w:bCs/>
          <w:sz w:val="21"/>
          <w:szCs w:val="21"/>
        </w:rPr>
        <w:t>a</w:t>
      </w:r>
      <w:r w:rsidR="00957933" w:rsidRPr="00DA04EE">
        <w:rPr>
          <w:rFonts w:hint="eastAsia"/>
          <w:bCs/>
          <w:sz w:val="21"/>
          <w:szCs w:val="21"/>
        </w:rPr>
        <w:t>）</w:t>
      </w:r>
      <w:r w:rsidR="00957933">
        <w:rPr>
          <w:rFonts w:hint="eastAsia"/>
          <w:bCs/>
          <w:sz w:val="21"/>
          <w:szCs w:val="21"/>
        </w:rPr>
        <w:t>本章算法</w:t>
      </w:r>
      <w:r w:rsidR="00957933" w:rsidRPr="00DA04EE">
        <w:rPr>
          <w:bCs/>
          <w:sz w:val="21"/>
          <w:szCs w:val="21"/>
        </w:rPr>
        <w:t>OA = 94.1% Kappa =0.932</w:t>
      </w:r>
      <w:r w:rsidR="0055238C">
        <w:rPr>
          <w:sz w:val="24"/>
          <w:szCs w:val="24"/>
        </w:rPr>
        <w:t xml:space="preserve">  </w:t>
      </w:r>
      <w:r w:rsidR="00957933" w:rsidRPr="00DA04EE">
        <w:rPr>
          <w:rFonts w:hint="eastAsia"/>
          <w:bCs/>
          <w:sz w:val="21"/>
          <w:szCs w:val="21"/>
        </w:rPr>
        <w:t>（</w:t>
      </w:r>
      <w:r w:rsidR="00957933">
        <w:rPr>
          <w:rFonts w:hint="eastAsia"/>
          <w:bCs/>
          <w:sz w:val="21"/>
          <w:szCs w:val="21"/>
        </w:rPr>
        <w:t>b</w:t>
      </w:r>
      <w:r w:rsidR="00957933" w:rsidRPr="00DA04EE">
        <w:rPr>
          <w:rFonts w:hint="eastAsia"/>
          <w:bCs/>
          <w:sz w:val="21"/>
          <w:szCs w:val="21"/>
        </w:rPr>
        <w:t>）</w:t>
      </w:r>
      <w:r w:rsidR="00957933">
        <w:rPr>
          <w:rFonts w:hint="eastAsia"/>
          <w:sz w:val="24"/>
          <w:szCs w:val="24"/>
        </w:rPr>
        <w:t>K</w:t>
      </w:r>
      <w:r w:rsidR="00957933">
        <w:rPr>
          <w:sz w:val="24"/>
          <w:szCs w:val="24"/>
        </w:rPr>
        <w:t xml:space="preserve">C-LGM </w:t>
      </w:r>
      <w:r w:rsidR="00957933">
        <w:rPr>
          <w:bCs/>
          <w:sz w:val="21"/>
          <w:szCs w:val="21"/>
        </w:rPr>
        <w:t>OA = 92</w:t>
      </w:r>
      <w:r w:rsidR="00957933" w:rsidRPr="00DA04EE">
        <w:rPr>
          <w:bCs/>
          <w:sz w:val="21"/>
          <w:szCs w:val="21"/>
        </w:rPr>
        <w:t>.</w:t>
      </w:r>
      <w:r w:rsidR="00957933">
        <w:rPr>
          <w:bCs/>
          <w:sz w:val="21"/>
          <w:szCs w:val="21"/>
        </w:rPr>
        <w:t>7</w:t>
      </w:r>
      <w:r w:rsidR="00957933" w:rsidRPr="00DA04EE">
        <w:rPr>
          <w:bCs/>
          <w:sz w:val="21"/>
          <w:szCs w:val="21"/>
        </w:rPr>
        <w:t>% Kappa =0.9</w:t>
      </w:r>
      <w:r w:rsidR="00957933">
        <w:rPr>
          <w:bCs/>
          <w:sz w:val="21"/>
          <w:szCs w:val="21"/>
        </w:rPr>
        <w:t>17</w:t>
      </w:r>
    </w:p>
    <w:p w:rsidR="00450848" w:rsidRDefault="0055238C" w:rsidP="00450848">
      <w:pPr>
        <w:ind w:firstLineChars="300" w:firstLine="630"/>
        <w:rPr>
          <w:bCs/>
          <w:sz w:val="21"/>
          <w:szCs w:val="21"/>
        </w:rPr>
      </w:pPr>
      <w:r>
        <w:rPr>
          <w:bCs/>
          <w:sz w:val="21"/>
          <w:szCs w:val="21"/>
        </w:rPr>
        <w:t xml:space="preserve">   </w:t>
      </w:r>
      <w:bookmarkStart w:id="271" w:name="_GoBack"/>
      <w:bookmarkEnd w:id="271"/>
      <w:r w:rsidR="00450848" w:rsidRPr="00DA04EE">
        <w:rPr>
          <w:rFonts w:hint="eastAsia"/>
          <w:bCs/>
          <w:sz w:val="21"/>
          <w:szCs w:val="21"/>
        </w:rPr>
        <w:t>（</w:t>
      </w:r>
      <w:r w:rsidR="00450848">
        <w:rPr>
          <w:bCs/>
          <w:sz w:val="21"/>
          <w:szCs w:val="21"/>
        </w:rPr>
        <w:t>c</w:t>
      </w:r>
      <w:r w:rsidR="00450848" w:rsidRPr="00DA04EE">
        <w:rPr>
          <w:rFonts w:hint="eastAsia"/>
          <w:bCs/>
          <w:sz w:val="21"/>
          <w:szCs w:val="21"/>
        </w:rPr>
        <w:t>）</w:t>
      </w:r>
      <w:r w:rsidR="00450848">
        <w:rPr>
          <w:rFonts w:hint="eastAsia"/>
          <w:bCs/>
          <w:sz w:val="21"/>
          <w:szCs w:val="21"/>
        </w:rPr>
        <w:t>D</w:t>
      </w:r>
      <w:r w:rsidR="00450848">
        <w:rPr>
          <w:bCs/>
          <w:sz w:val="21"/>
          <w:szCs w:val="21"/>
        </w:rPr>
        <w:t xml:space="preserve">PCNN </w:t>
      </w:r>
      <w:r w:rsidR="00450848" w:rsidRPr="00DA04EE">
        <w:rPr>
          <w:bCs/>
          <w:sz w:val="21"/>
          <w:szCs w:val="21"/>
        </w:rPr>
        <w:t xml:space="preserve">OA = </w:t>
      </w:r>
      <w:r w:rsidR="00450848">
        <w:rPr>
          <w:bCs/>
          <w:sz w:val="21"/>
          <w:szCs w:val="21"/>
        </w:rPr>
        <w:t xml:space="preserve">80.6% Kappa =0.779 </w:t>
      </w:r>
      <w:r w:rsidR="00450848">
        <w:rPr>
          <w:sz w:val="24"/>
          <w:szCs w:val="24"/>
        </w:rPr>
        <w:t xml:space="preserve"> </w:t>
      </w:r>
      <w:r w:rsidR="00450848" w:rsidRPr="00DA04EE">
        <w:rPr>
          <w:rFonts w:hint="eastAsia"/>
          <w:bCs/>
          <w:sz w:val="21"/>
          <w:szCs w:val="21"/>
        </w:rPr>
        <w:t>（</w:t>
      </w:r>
      <w:r w:rsidR="00450848">
        <w:rPr>
          <w:bCs/>
          <w:sz w:val="21"/>
          <w:szCs w:val="21"/>
        </w:rPr>
        <w:t>d</w:t>
      </w:r>
      <w:r w:rsidR="00450848" w:rsidRPr="00DA04EE">
        <w:rPr>
          <w:rFonts w:hint="eastAsia"/>
          <w:bCs/>
          <w:sz w:val="21"/>
          <w:szCs w:val="21"/>
        </w:rPr>
        <w:t>）</w:t>
      </w:r>
      <w:r w:rsidR="00450848">
        <w:rPr>
          <w:sz w:val="24"/>
          <w:szCs w:val="24"/>
        </w:rPr>
        <w:t>RPCNN</w:t>
      </w:r>
      <w:r w:rsidR="00450848" w:rsidRPr="00DA04EE">
        <w:rPr>
          <w:bCs/>
          <w:sz w:val="21"/>
          <w:szCs w:val="21"/>
        </w:rPr>
        <w:t xml:space="preserve"> </w:t>
      </w:r>
      <w:r w:rsidR="00450848">
        <w:rPr>
          <w:bCs/>
          <w:sz w:val="21"/>
          <w:szCs w:val="21"/>
        </w:rPr>
        <w:t>OA = 77</w:t>
      </w:r>
      <w:r w:rsidR="00450848" w:rsidRPr="00DA04EE">
        <w:rPr>
          <w:bCs/>
          <w:sz w:val="21"/>
          <w:szCs w:val="21"/>
        </w:rPr>
        <w:t>.</w:t>
      </w:r>
      <w:r w:rsidR="00450848">
        <w:rPr>
          <w:bCs/>
          <w:sz w:val="21"/>
          <w:szCs w:val="21"/>
        </w:rPr>
        <w:t>2</w:t>
      </w:r>
      <w:r w:rsidR="00450848" w:rsidRPr="00DA04EE">
        <w:rPr>
          <w:bCs/>
          <w:sz w:val="21"/>
          <w:szCs w:val="21"/>
        </w:rPr>
        <w:t>% Kappa =0.</w:t>
      </w:r>
      <w:r w:rsidR="00450848">
        <w:rPr>
          <w:bCs/>
          <w:sz w:val="21"/>
          <w:szCs w:val="21"/>
        </w:rPr>
        <w:t>736</w:t>
      </w:r>
    </w:p>
    <w:p w:rsidR="00450848" w:rsidRPr="00367B25" w:rsidRDefault="00450848" w:rsidP="00450848">
      <w:pPr>
        <w:pStyle w:val="amy1"/>
        <w:spacing w:line="440" w:lineRule="exact"/>
        <w:ind w:firstLineChars="1528" w:firstLine="320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450848" w:rsidRDefault="00450848" w:rsidP="00450848">
      <w:pPr>
        <w:spacing w:line="440" w:lineRule="exact"/>
        <w:ind w:firstLineChars="300" w:firstLine="630"/>
        <w:rPr>
          <w:bCs/>
          <w:sz w:val="21"/>
          <w:szCs w:val="21"/>
        </w:rPr>
      </w:pPr>
      <w:r w:rsidRPr="00DA04EE">
        <w:rPr>
          <w:rFonts w:hint="eastAsia"/>
          <w:bCs/>
          <w:sz w:val="21"/>
          <w:szCs w:val="21"/>
        </w:rPr>
        <w:lastRenderedPageBreak/>
        <w:t>（</w:t>
      </w:r>
      <w:r>
        <w:rPr>
          <w:rFonts w:hint="eastAsia"/>
          <w:bCs/>
          <w:sz w:val="21"/>
          <w:szCs w:val="21"/>
        </w:rPr>
        <w:t>a</w:t>
      </w:r>
      <w:r w:rsidRPr="00DA04EE">
        <w:rPr>
          <w:rFonts w:hint="eastAsia"/>
          <w:bCs/>
          <w:sz w:val="21"/>
          <w:szCs w:val="21"/>
        </w:rPr>
        <w:t>）</w:t>
      </w:r>
      <w:r>
        <w:rPr>
          <w:rFonts w:hint="eastAsia"/>
          <w:bCs/>
          <w:sz w:val="21"/>
          <w:szCs w:val="21"/>
        </w:rPr>
        <w:t>本章算法</w:t>
      </w:r>
      <w:r w:rsidRPr="00DA04EE">
        <w:rPr>
          <w:rFonts w:hint="eastAsia"/>
          <w:bCs/>
          <w:sz w:val="21"/>
          <w:szCs w:val="21"/>
        </w:rPr>
        <w:t>O</w:t>
      </w:r>
      <w:r w:rsidRPr="00DA04EE">
        <w:rPr>
          <w:bCs/>
          <w:sz w:val="21"/>
          <w:szCs w:val="21"/>
        </w:rPr>
        <w:t>A=96.7% Kappa=0.964</w:t>
      </w:r>
      <w:r>
        <w:rPr>
          <w:bCs/>
          <w:sz w:val="21"/>
          <w:szCs w:val="21"/>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83</w:t>
      </w:r>
      <w:r w:rsidRPr="00DA04EE">
        <w:rPr>
          <w:bCs/>
          <w:sz w:val="21"/>
          <w:szCs w:val="21"/>
        </w:rPr>
        <w:t>.</w:t>
      </w:r>
      <w:r>
        <w:rPr>
          <w:bCs/>
          <w:sz w:val="21"/>
          <w:szCs w:val="21"/>
        </w:rPr>
        <w:t>3</w:t>
      </w:r>
      <w:r w:rsidRPr="00DA04EE">
        <w:rPr>
          <w:bCs/>
          <w:sz w:val="21"/>
          <w:szCs w:val="21"/>
        </w:rPr>
        <w:t xml:space="preserve">% </w:t>
      </w:r>
      <w:r>
        <w:rPr>
          <w:bCs/>
          <w:sz w:val="21"/>
          <w:szCs w:val="21"/>
        </w:rPr>
        <w:t>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64">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65">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66">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53">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Default="00703D93" w:rsidP="00703D93">
      <w:pPr>
        <w:pStyle w:val="amy1"/>
        <w:spacing w:line="440" w:lineRule="exact"/>
        <w:ind w:firstLineChars="0" w:firstLine="0"/>
        <w:rPr>
          <w:bCs/>
          <w:sz w:val="21"/>
          <w:szCs w:val="21"/>
        </w:rPr>
      </w:pPr>
      <w:r>
        <w:rPr>
          <w:szCs w:val="24"/>
        </w:rPr>
        <w:t xml:space="preserve">  </w:t>
      </w:r>
      <w:r w:rsidR="00450848">
        <w:rPr>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Pr>
          <w:szCs w:val="24"/>
        </w:rPr>
        <w:t>RPCNN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703D93" w:rsidRDefault="00703D93" w:rsidP="00703D93">
      <w:pPr>
        <w:pStyle w:val="amy1"/>
        <w:spacing w:line="440" w:lineRule="exact"/>
        <w:ind w:firstLineChars="1428" w:firstLine="2999"/>
        <w:rPr>
          <w:bCs/>
          <w:sz w:val="21"/>
          <w:szCs w:val="21"/>
        </w:rPr>
      </w:pPr>
      <w:r w:rsidRPr="00367B25">
        <w:rPr>
          <w:bCs/>
          <w:sz w:val="21"/>
          <w:szCs w:val="21"/>
        </w:rPr>
        <w:t>图</w:t>
      </w:r>
      <w:r w:rsidRPr="00367B25">
        <w:rPr>
          <w:rFonts w:hint="eastAsia"/>
          <w:bCs/>
          <w:sz w:val="21"/>
          <w:szCs w:val="21"/>
        </w:rPr>
        <w:t>4</w:t>
      </w:r>
      <w:r w:rsidRPr="00367B25">
        <w:rPr>
          <w:bCs/>
          <w:sz w:val="21"/>
          <w:szCs w:val="21"/>
        </w:rPr>
        <w:t>.1</w:t>
      </w:r>
      <w:r w:rsidR="00450848">
        <w:rPr>
          <w:bCs/>
          <w:sz w:val="21"/>
          <w:szCs w:val="21"/>
        </w:rPr>
        <w:t>5</w:t>
      </w:r>
      <w:r>
        <w:rPr>
          <w:bCs/>
          <w:sz w:val="21"/>
          <w:szCs w:val="21"/>
        </w:rPr>
        <w:t xml:space="preserve">  KSC</w:t>
      </w:r>
      <w:r>
        <w:rPr>
          <w:bCs/>
          <w:sz w:val="21"/>
          <w:szCs w:val="21"/>
        </w:rPr>
        <w:t>分类效果图</w:t>
      </w: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lastRenderedPageBreak/>
        <w:t>表</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2" w:name="_Toc29225"/>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67"/>
          <w:headerReference w:type="default" r:id="rId468"/>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6" type="#_x0000_t75" style="width:12pt;height:16pt;mso-position-horizontal-relative:page;mso-position-vertical-relative:page" o:ole="">
            <v:imagedata r:id="rId13" o:title="" cropleft="6991f" cropright="6117f"/>
          </v:shape>
          <o:OLEObject Type="Embed" ProgID="Equation.DSMT4" ShapeID="对象 981" DrawAspect="Content" ObjectID="_1606923663" r:id="rId469">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7" type="#_x0000_t75" style="width:12pt;height:15.5pt;mso-position-horizontal-relative:page;mso-position-vertical-relative:page" o:ole="">
            <v:imagedata r:id="rId19" o:title="" cropleft="6117f" cropright="6335f"/>
          </v:shape>
          <o:OLEObject Type="Embed" ProgID="Equation.DSMT4" ShapeID="对象 2158" DrawAspect="Content" ObjectID="_1606923664" r:id="rId470">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8" type="#_x0000_t75" style="width:12pt;height:16pt;mso-position-horizontal-relative:page;mso-position-vertical-relative:page" o:ole="">
            <v:imagedata r:id="rId13" o:title="" cropleft="6991f" cropright="6117f"/>
          </v:shape>
          <o:OLEObject Type="Embed" ProgID="Equation.DSMT4" ShapeID="对象 892" DrawAspect="Content" ObjectID="_1606923665" r:id="rId471">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9" type="#_x0000_t75" style="width:12pt;height:16pt;mso-position-horizontal-relative:page;mso-position-vertical-relative:page" o:ole="">
            <v:imagedata r:id="rId15" o:title="" cropright="8691f"/>
          </v:shape>
          <o:OLEObject Type="Embed" ProgID="Equation.DSMT4" ShapeID="对象 2053" DrawAspect="Content" ObjectID="_1606923666" r:id="rId472">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20" type="#_x0000_t75" style="width:12.5pt;height:16pt;mso-position-horizontal-relative:page;mso-position-vertical-relative:page" o:ole="">
            <v:imagedata r:id="rId11" o:title="" cropright="9830f"/>
          </v:shape>
          <o:OLEObject Type="Embed" ProgID="Equation.DSMT4" ShapeID="对象 2052" DrawAspect="Content" ObjectID="_1606923667" r:id="rId473">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1" type="#_x0000_t75" style="width:12.5pt;height:16pt;mso-position-horizontal-relative:page;mso-position-vertical-relative:page" o:ole="">
            <v:imagedata r:id="rId11" o:title="" cropright="9830f"/>
          </v:shape>
          <o:OLEObject Type="Embed" ProgID="Equation.DSMT4" ShapeID="对象 1781" DrawAspect="Content" ObjectID="_1606923668" r:id="rId474">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2" type="#_x0000_t75" style="width:12pt;height:16pt;mso-position-horizontal-relative:page;mso-position-vertical-relative:page" o:ole="">
            <v:imagedata r:id="rId13" o:title="" cropleft="6991f" cropright="6117f"/>
          </v:shape>
          <o:OLEObject Type="Embed" ProgID="Equation.DSMT4" ShapeID="对象 893" DrawAspect="Content" ObjectID="_1606923669" r:id="rId475">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3" type="#_x0000_t75" style="width:12pt;height:16pt;mso-position-horizontal-relative:page;mso-position-vertical-relative:page" o:ole="">
            <v:imagedata r:id="rId15" o:title="" cropright="8691f"/>
          </v:shape>
          <o:OLEObject Type="Embed" ProgID="Equation.DSMT4" ShapeID="对象 2054" DrawAspect="Content" ObjectID="_1606923670" r:id="rId476">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4" type="#_x0000_t75" style="width:12pt;height:16pt;mso-position-horizontal-relative:page;mso-position-vertical-relative:page" o:ole="">
            <v:imagedata r:id="rId13" o:title="" cropleft="6991f" cropright="6117f"/>
          </v:shape>
          <o:OLEObject Type="Embed" ProgID="Equation.DSMT4" ShapeID="对象 894" DrawAspect="Content" ObjectID="_1606923671" r:id="rId477">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5" type="#_x0000_t75" style="width:12pt;height:16pt;mso-position-horizontal-relative:page;mso-position-vertical-relative:page" o:ole="">
            <v:imagedata r:id="rId15" o:title="" cropright="8691f"/>
          </v:shape>
          <o:OLEObject Type="Embed" ProgID="Equation.DSMT4" ShapeID="对象 2056" DrawAspect="Content" ObjectID="_1606923672" r:id="rId478">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6" type="#_x0000_t75" style="width:12pt;height:16pt;mso-position-horizontal-relative:page;mso-position-vertical-relative:page" o:ole="">
            <v:imagedata r:id="rId17" o:title="" cropleft="4369f" cropright="7864f"/>
          </v:shape>
          <o:OLEObject Type="Embed" ProgID="Equation.DSMT4" ShapeID="对象 2055" DrawAspect="Content" ObjectID="_1606923673" r:id="rId479">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7" type="#_x0000_t75" style="width:12pt;height:16pt;mso-position-horizontal-relative:page;mso-position-vertical-relative:page" o:ole="">
            <v:imagedata r:id="rId17" o:title="" cropleft="4369f" cropright="7864f"/>
          </v:shape>
          <o:OLEObject Type="Embed" ProgID="Equation.DSMT4" ShapeID="_x0000_i1227" DrawAspect="Content" ObjectID="_1606923674" r:id="rId480">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8" type="#_x0000_t75" style="width:12pt;height:16pt;mso-position-horizontal-relative:page;mso-position-vertical-relative:page" o:ole="">
            <v:imagedata r:id="rId15" o:title="" cropright="8691f"/>
          </v:shape>
          <o:OLEObject Type="Embed" ProgID="Equation.DSMT4" ShapeID="对象 2058" DrawAspect="Content" ObjectID="_1606923675" r:id="rId48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9" type="#_x0000_t75" style="width:12pt;height:16pt;mso-position-horizontal-relative:page;mso-position-vertical-relative:page" o:ole="">
            <v:imagedata r:id="rId15" o:title="" cropright="8691f"/>
          </v:shape>
          <o:OLEObject Type="Embed" ProgID="Equation.DSMT4" ShapeID="对象 2059" DrawAspect="Content" ObjectID="_1606923676" r:id="rId48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30" type="#_x0000_t75" style="width:12pt;height:16pt;mso-position-horizontal-relative:page;mso-position-vertical-relative:page" o:ole="">
            <v:imagedata r:id="rId13" o:title="" cropleft="6991f" cropright="6117f"/>
          </v:shape>
          <o:OLEObject Type="Embed" ProgID="Equation.DSMT4" ShapeID="对象 1097" DrawAspect="Content" ObjectID="_1606923677" r:id="rId483">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1" type="#_x0000_t75" style="width:12pt;height:16pt;mso-position-horizontal-relative:page;mso-position-vertical-relative:page" o:ole="">
            <v:imagedata r:id="rId17" o:title="" cropleft="4369f" cropright="7864f"/>
          </v:shape>
          <o:OLEObject Type="Embed" ProgID="Equation.DSMT4" ShapeID="对象 1098" DrawAspect="Content" ObjectID="_1606923678" r:id="rId484">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2" type="#_x0000_t75" style="width:12pt;height:16pt;mso-position-horizontal-relative:page;mso-position-vertical-relative:page" o:ole="">
            <v:imagedata r:id="rId17" o:title="" cropleft="4369f" cropright="7864f"/>
          </v:shape>
          <o:OLEObject Type="Embed" ProgID="Equation.DSMT4" ShapeID="对象 1099" DrawAspect="Content" ObjectID="_1606923679" r:id="rId485">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86"/>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84A" w:rsidRDefault="007D384A">
      <w:r>
        <w:separator/>
      </w:r>
    </w:p>
  </w:endnote>
  <w:endnote w:type="continuationSeparator" w:id="0">
    <w:p w:rsidR="007D384A" w:rsidRDefault="007D3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586" w:rsidRDefault="00907586">
                          <w:pPr>
                            <w:pStyle w:val="ab"/>
                          </w:pPr>
                          <w:r>
                            <w:rPr>
                              <w:rFonts w:hint="eastAsia"/>
                            </w:rPr>
                            <w:fldChar w:fldCharType="begin"/>
                          </w:r>
                          <w:r>
                            <w:rPr>
                              <w:rFonts w:hint="eastAsia"/>
                            </w:rPr>
                            <w:instrText xml:space="preserve"> PAGE  \* MERGEFORMAT </w:instrText>
                          </w:r>
                          <w:r>
                            <w:rPr>
                              <w:rFonts w:hint="eastAsia"/>
                            </w:rPr>
                            <w:fldChar w:fldCharType="separate"/>
                          </w:r>
                          <w:r w:rsidR="0011271F">
                            <w:t>64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907586" w:rsidRDefault="00907586">
                    <w:pPr>
                      <w:pStyle w:val="ab"/>
                    </w:pPr>
                    <w:r>
                      <w:rPr>
                        <w:rFonts w:hint="eastAsia"/>
                      </w:rPr>
                      <w:fldChar w:fldCharType="begin"/>
                    </w:r>
                    <w:r>
                      <w:rPr>
                        <w:rFonts w:hint="eastAsia"/>
                      </w:rPr>
                      <w:instrText xml:space="preserve"> PAGE  \* MERGEFORMAT </w:instrText>
                    </w:r>
                    <w:r>
                      <w:rPr>
                        <w:rFonts w:hint="eastAsia"/>
                      </w:rPr>
                      <w:fldChar w:fldCharType="separate"/>
                    </w:r>
                    <w:r w:rsidR="0011271F">
                      <w:t>64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7586" w:rsidRDefault="00907586">
                          <w:pPr>
                            <w:pStyle w:val="ab"/>
                          </w:pPr>
                          <w:r>
                            <w:rPr>
                              <w:rFonts w:hint="eastAsia"/>
                            </w:rPr>
                            <w:fldChar w:fldCharType="begin"/>
                          </w:r>
                          <w:r>
                            <w:rPr>
                              <w:rFonts w:hint="eastAsia"/>
                            </w:rPr>
                            <w:instrText xml:space="preserve"> PAGE  \* MERGEFORMAT </w:instrText>
                          </w:r>
                          <w:r>
                            <w:rPr>
                              <w:rFonts w:hint="eastAsia"/>
                            </w:rPr>
                            <w:fldChar w:fldCharType="separate"/>
                          </w:r>
                          <w:r w:rsidR="0011271F">
                            <w:t>65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907586" w:rsidRDefault="00907586">
                    <w:pPr>
                      <w:pStyle w:val="ab"/>
                    </w:pPr>
                    <w:r>
                      <w:rPr>
                        <w:rFonts w:hint="eastAsia"/>
                      </w:rPr>
                      <w:fldChar w:fldCharType="begin"/>
                    </w:r>
                    <w:r>
                      <w:rPr>
                        <w:rFonts w:hint="eastAsia"/>
                      </w:rPr>
                      <w:instrText xml:space="preserve"> PAGE  \* MERGEFORMAT </w:instrText>
                    </w:r>
                    <w:r>
                      <w:rPr>
                        <w:rFonts w:hint="eastAsia"/>
                      </w:rPr>
                      <w:fldChar w:fldCharType="separate"/>
                    </w:r>
                    <w:r w:rsidR="0011271F">
                      <w:t>65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84A" w:rsidRDefault="007D384A">
      <w:r>
        <w:separator/>
      </w:r>
    </w:p>
  </w:footnote>
  <w:footnote w:type="continuationSeparator" w:id="0">
    <w:p w:rsidR="007D384A" w:rsidRDefault="007D38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586" w:rsidRDefault="00907586">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1"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2"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3"/>
  </w:num>
  <w:num w:numId="28">
    <w:abstractNumId w:val="24"/>
  </w:num>
  <w:num w:numId="29">
    <w:abstractNumId w:val="34"/>
  </w:num>
  <w:num w:numId="30">
    <w:abstractNumId w:val="26"/>
  </w:num>
  <w:num w:numId="31">
    <w:abstractNumId w:val="29"/>
  </w:num>
  <w:num w:numId="32">
    <w:abstractNumId w:val="45"/>
  </w:num>
  <w:num w:numId="33">
    <w:abstractNumId w:val="32"/>
  </w:num>
  <w:num w:numId="34">
    <w:abstractNumId w:val="25"/>
  </w:num>
  <w:num w:numId="35">
    <w:abstractNumId w:val="44"/>
  </w:num>
  <w:num w:numId="36">
    <w:abstractNumId w:val="36"/>
  </w:num>
  <w:num w:numId="37">
    <w:abstractNumId w:val="42"/>
  </w:num>
  <w:num w:numId="38">
    <w:abstractNumId w:val="39"/>
  </w:num>
  <w:num w:numId="39">
    <w:abstractNumId w:val="31"/>
  </w:num>
  <w:num w:numId="40">
    <w:abstractNumId w:val="33"/>
  </w:num>
  <w:num w:numId="41">
    <w:abstractNumId w:val="28"/>
  </w:num>
  <w:num w:numId="42">
    <w:abstractNumId w:val="46"/>
  </w:num>
  <w:num w:numId="43">
    <w:abstractNumId w:val="30"/>
  </w:num>
  <w:num w:numId="44">
    <w:abstractNumId w:val="41"/>
  </w:num>
  <w:num w:numId="45">
    <w:abstractNumId w:val="40"/>
  </w:num>
  <w:num w:numId="46">
    <w:abstractNumId w:val="27"/>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3880"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61DEF"/>
    <w:rsid w:val="00076B30"/>
    <w:rsid w:val="00076D6F"/>
    <w:rsid w:val="0008087A"/>
    <w:rsid w:val="0008112E"/>
    <w:rsid w:val="00084BBB"/>
    <w:rsid w:val="0008636B"/>
    <w:rsid w:val="000878FD"/>
    <w:rsid w:val="00090386"/>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E7E5A"/>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3D48"/>
    <w:rsid w:val="002746C8"/>
    <w:rsid w:val="00274A4E"/>
    <w:rsid w:val="00276F55"/>
    <w:rsid w:val="00277D2F"/>
    <w:rsid w:val="00277E72"/>
    <w:rsid w:val="00286D2C"/>
    <w:rsid w:val="00292DFB"/>
    <w:rsid w:val="002931D3"/>
    <w:rsid w:val="00295D46"/>
    <w:rsid w:val="002962D0"/>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798C"/>
    <w:rsid w:val="00450848"/>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2BE5"/>
    <w:rsid w:val="005D415D"/>
    <w:rsid w:val="005D50B8"/>
    <w:rsid w:val="005D7D1C"/>
    <w:rsid w:val="005E1B76"/>
    <w:rsid w:val="005E1CBF"/>
    <w:rsid w:val="005E4510"/>
    <w:rsid w:val="005E5777"/>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4AA4"/>
    <w:rsid w:val="00667AC2"/>
    <w:rsid w:val="00670FB4"/>
    <w:rsid w:val="006729DB"/>
    <w:rsid w:val="00676472"/>
    <w:rsid w:val="00677FF4"/>
    <w:rsid w:val="00683829"/>
    <w:rsid w:val="006856EB"/>
    <w:rsid w:val="00687293"/>
    <w:rsid w:val="00690D7D"/>
    <w:rsid w:val="00691BFC"/>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2BF3"/>
    <w:rsid w:val="006F77CE"/>
    <w:rsid w:val="00703D93"/>
    <w:rsid w:val="00707A79"/>
    <w:rsid w:val="00710001"/>
    <w:rsid w:val="00711863"/>
    <w:rsid w:val="00722F4E"/>
    <w:rsid w:val="00747D90"/>
    <w:rsid w:val="0075697D"/>
    <w:rsid w:val="00760370"/>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4960"/>
    <w:rsid w:val="007F5271"/>
    <w:rsid w:val="007F567E"/>
    <w:rsid w:val="007F5D0E"/>
    <w:rsid w:val="007F7344"/>
    <w:rsid w:val="007F7451"/>
    <w:rsid w:val="008011D7"/>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C08B4"/>
    <w:rsid w:val="008D0AC5"/>
    <w:rsid w:val="008D217D"/>
    <w:rsid w:val="008D5B9D"/>
    <w:rsid w:val="008E059E"/>
    <w:rsid w:val="008E5648"/>
    <w:rsid w:val="008E7D1C"/>
    <w:rsid w:val="008F1213"/>
    <w:rsid w:val="008F63A1"/>
    <w:rsid w:val="00903020"/>
    <w:rsid w:val="0090483C"/>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1369"/>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61E"/>
    <w:rsid w:val="00D30E9F"/>
    <w:rsid w:val="00D40826"/>
    <w:rsid w:val="00D4482C"/>
    <w:rsid w:val="00D45689"/>
    <w:rsid w:val="00D46426"/>
    <w:rsid w:val="00D565B5"/>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80"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43.wmf"/><Relationship Id="rId21" Type="http://schemas.openxmlformats.org/officeDocument/2006/relationships/header" Target="header4.xml"/><Relationship Id="rId63" Type="http://schemas.openxmlformats.org/officeDocument/2006/relationships/oleObject" Target="embeddings/oleObject17.bin"/><Relationship Id="rId159" Type="http://schemas.openxmlformats.org/officeDocument/2006/relationships/image" Target="media/image69.wmf"/><Relationship Id="rId324" Type="http://schemas.openxmlformats.org/officeDocument/2006/relationships/image" Target="media/image155.wmf"/><Relationship Id="rId366" Type="http://schemas.openxmlformats.org/officeDocument/2006/relationships/image" Target="media/image185.emf"/><Relationship Id="rId170" Type="http://schemas.openxmlformats.org/officeDocument/2006/relationships/image" Target="media/image75.wmf"/><Relationship Id="rId226" Type="http://schemas.openxmlformats.org/officeDocument/2006/relationships/image" Target="media/image106.wmf"/><Relationship Id="rId433" Type="http://schemas.openxmlformats.org/officeDocument/2006/relationships/oleObject" Target="embeddings/oleObject180.bin"/><Relationship Id="rId268" Type="http://schemas.openxmlformats.org/officeDocument/2006/relationships/image" Target="media/image128.wmf"/><Relationship Id="rId475" Type="http://schemas.openxmlformats.org/officeDocument/2006/relationships/oleObject" Target="embeddings/oleObject198.bin"/><Relationship Id="rId32" Type="http://schemas.openxmlformats.org/officeDocument/2006/relationships/header" Target="header6.xml"/><Relationship Id="rId74" Type="http://schemas.openxmlformats.org/officeDocument/2006/relationships/oleObject" Target="embeddings/oleObject23.bin"/><Relationship Id="rId128" Type="http://schemas.openxmlformats.org/officeDocument/2006/relationships/image" Target="media/image56.wmf"/><Relationship Id="rId335" Type="http://schemas.openxmlformats.org/officeDocument/2006/relationships/image" Target="media/image161.PNG"/><Relationship Id="rId377" Type="http://schemas.openxmlformats.org/officeDocument/2006/relationships/oleObject" Target="embeddings/oleObject156.bin"/><Relationship Id="rId5" Type="http://schemas.openxmlformats.org/officeDocument/2006/relationships/webSettings" Target="webSettings.xml"/><Relationship Id="rId181" Type="http://schemas.openxmlformats.org/officeDocument/2006/relationships/oleObject" Target="embeddings/Microsoft_Visio_2003-2010___2.vsd"/><Relationship Id="rId237" Type="http://schemas.openxmlformats.org/officeDocument/2006/relationships/oleObject" Target="embeddings/oleObject100.bin"/><Relationship Id="rId402" Type="http://schemas.openxmlformats.org/officeDocument/2006/relationships/oleObject" Target="embeddings/oleObject167.bin"/><Relationship Id="rId279" Type="http://schemas.openxmlformats.org/officeDocument/2006/relationships/image" Target="media/image133.wmf"/><Relationship Id="rId444" Type="http://schemas.openxmlformats.org/officeDocument/2006/relationships/oleObject" Target="embeddings/oleObject183.bin"/><Relationship Id="rId486" Type="http://schemas.openxmlformats.org/officeDocument/2006/relationships/header" Target="header10.xml"/><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image" Target="media/image138.PNG"/><Relationship Id="rId304" Type="http://schemas.openxmlformats.org/officeDocument/2006/relationships/oleObject" Target="embeddings/oleObject133.bin"/><Relationship Id="rId346" Type="http://schemas.openxmlformats.org/officeDocument/2006/relationships/image" Target="media/image172.PNG"/><Relationship Id="rId388" Type="http://schemas.openxmlformats.org/officeDocument/2006/relationships/image" Target="media/image198.wmf"/><Relationship Id="rId85" Type="http://schemas.openxmlformats.org/officeDocument/2006/relationships/image" Target="media/image35.wmf"/><Relationship Id="rId150" Type="http://schemas.openxmlformats.org/officeDocument/2006/relationships/image" Target="media/image66.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12.wmf"/><Relationship Id="rId248" Type="http://schemas.openxmlformats.org/officeDocument/2006/relationships/image" Target="media/image117.wmf"/><Relationship Id="rId455" Type="http://schemas.openxmlformats.org/officeDocument/2006/relationships/image" Target="media/image232.PNG"/><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39.bin"/><Relationship Id="rId357" Type="http://schemas.openxmlformats.org/officeDocument/2006/relationships/oleObject" Target="embeddings/oleObject149.bin"/><Relationship Id="rId54" Type="http://schemas.openxmlformats.org/officeDocument/2006/relationships/image" Target="media/image20.wmf"/><Relationship Id="rId96" Type="http://schemas.openxmlformats.org/officeDocument/2006/relationships/oleObject" Target="embeddings/oleObject34.bin"/><Relationship Id="rId161" Type="http://schemas.openxmlformats.org/officeDocument/2006/relationships/oleObject" Target="embeddings/oleObject69.bin"/><Relationship Id="rId217" Type="http://schemas.openxmlformats.org/officeDocument/2006/relationships/image" Target="media/image102.wmf"/><Relationship Id="rId399" Type="http://schemas.openxmlformats.org/officeDocument/2006/relationships/image" Target="media/image204.wmf"/><Relationship Id="rId259" Type="http://schemas.openxmlformats.org/officeDocument/2006/relationships/oleObject" Target="embeddings/oleObject110.bin"/><Relationship Id="rId424" Type="http://schemas.openxmlformats.org/officeDocument/2006/relationships/oleObject" Target="embeddings/oleObject176.bin"/><Relationship Id="rId466" Type="http://schemas.openxmlformats.org/officeDocument/2006/relationships/image" Target="media/image241.PNG"/><Relationship Id="rId23" Type="http://schemas.openxmlformats.org/officeDocument/2006/relationships/footer" Target="footer2.xml"/><Relationship Id="rId119" Type="http://schemas.openxmlformats.org/officeDocument/2006/relationships/oleObject" Target="embeddings/oleObject46.bin"/><Relationship Id="rId270" Type="http://schemas.openxmlformats.org/officeDocument/2006/relationships/oleObject" Target="embeddings/oleObject116.bin"/><Relationship Id="rId326" Type="http://schemas.openxmlformats.org/officeDocument/2006/relationships/image" Target="media/image156.wmf"/><Relationship Id="rId65" Type="http://schemas.openxmlformats.org/officeDocument/2006/relationships/oleObject" Target="embeddings/oleObject18.bin"/><Relationship Id="rId130" Type="http://schemas.openxmlformats.org/officeDocument/2006/relationships/image" Target="media/image57.wmf"/><Relationship Id="rId368" Type="http://schemas.openxmlformats.org/officeDocument/2006/relationships/image" Target="media/image186.emf"/><Relationship Id="rId172" Type="http://schemas.openxmlformats.org/officeDocument/2006/relationships/image" Target="media/image76.wmf"/><Relationship Id="rId228" Type="http://schemas.openxmlformats.org/officeDocument/2006/relationships/image" Target="media/image107.wmf"/><Relationship Id="rId435" Type="http://schemas.openxmlformats.org/officeDocument/2006/relationships/oleObject" Target="embeddings/oleObject181.bin"/><Relationship Id="rId477" Type="http://schemas.openxmlformats.org/officeDocument/2006/relationships/oleObject" Target="embeddings/oleObject200.bin"/><Relationship Id="rId281" Type="http://schemas.openxmlformats.org/officeDocument/2006/relationships/image" Target="media/image134.wmf"/><Relationship Id="rId337" Type="http://schemas.openxmlformats.org/officeDocument/2006/relationships/image" Target="media/image163.PNG"/><Relationship Id="rId34" Type="http://schemas.openxmlformats.org/officeDocument/2006/relationships/package" Target="embeddings/Microsoft_Visio___1.vsdx"/><Relationship Id="rId76" Type="http://schemas.openxmlformats.org/officeDocument/2006/relationships/oleObject" Target="embeddings/oleObject24.bin"/><Relationship Id="rId141" Type="http://schemas.openxmlformats.org/officeDocument/2006/relationships/oleObject" Target="embeddings/oleObject57.bin"/><Relationship Id="rId379" Type="http://schemas.openxmlformats.org/officeDocument/2006/relationships/oleObject" Target="embeddings/oleObject157.bin"/><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4.emf"/><Relationship Id="rId218" Type="http://schemas.openxmlformats.org/officeDocument/2006/relationships/oleObject" Target="embeddings/oleObject90.bin"/><Relationship Id="rId239" Type="http://schemas.openxmlformats.org/officeDocument/2006/relationships/oleObject" Target="embeddings/oleObject101.bin"/><Relationship Id="rId390" Type="http://schemas.openxmlformats.org/officeDocument/2006/relationships/image" Target="media/image199.wmf"/><Relationship Id="rId404" Type="http://schemas.openxmlformats.org/officeDocument/2006/relationships/oleObject" Target="embeddings/oleObject168.bin"/><Relationship Id="rId425" Type="http://schemas.openxmlformats.org/officeDocument/2006/relationships/image" Target="media/image218.wmf"/><Relationship Id="rId446" Type="http://schemas.openxmlformats.org/officeDocument/2006/relationships/oleObject" Target="embeddings/oleObject184.bin"/><Relationship Id="rId467" Type="http://schemas.openxmlformats.org/officeDocument/2006/relationships/header" Target="header8.xml"/><Relationship Id="rId250" Type="http://schemas.openxmlformats.org/officeDocument/2006/relationships/image" Target="media/image118.wmf"/><Relationship Id="rId271" Type="http://schemas.openxmlformats.org/officeDocument/2006/relationships/image" Target="media/image129.wmf"/><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theme" Target="theme/theme1.xml"/><Relationship Id="rId24" Type="http://schemas.openxmlformats.org/officeDocument/2006/relationships/header" Target="header5.xml"/><Relationship Id="rId45" Type="http://schemas.openxmlformats.org/officeDocument/2006/relationships/oleObject" Target="embeddings/oleObject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image" Target="media/image47.wmf"/><Relationship Id="rId131" Type="http://schemas.openxmlformats.org/officeDocument/2006/relationships/oleObject" Target="embeddings/oleObject52.bin"/><Relationship Id="rId327" Type="http://schemas.openxmlformats.org/officeDocument/2006/relationships/oleObject" Target="embeddings/oleObject145.bin"/><Relationship Id="rId348" Type="http://schemas.openxmlformats.org/officeDocument/2006/relationships/image" Target="media/image174.PNG"/><Relationship Id="rId369" Type="http://schemas.openxmlformats.org/officeDocument/2006/relationships/package" Target="embeddings/Microsoft_Visio___7.vsdx"/><Relationship Id="rId152" Type="http://schemas.openxmlformats.org/officeDocument/2006/relationships/oleObject" Target="embeddings/oleObject64.bin"/><Relationship Id="rId173" Type="http://schemas.openxmlformats.org/officeDocument/2006/relationships/oleObject" Target="embeddings/oleObject75.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96.bin"/><Relationship Id="rId380" Type="http://schemas.openxmlformats.org/officeDocument/2006/relationships/image" Target="media/image193.PNG"/><Relationship Id="rId415" Type="http://schemas.openxmlformats.org/officeDocument/2006/relationships/image" Target="media/image213.emf"/><Relationship Id="rId436" Type="http://schemas.openxmlformats.org/officeDocument/2006/relationships/image" Target="media/image224.wmf"/><Relationship Id="rId457" Type="http://schemas.openxmlformats.org/officeDocument/2006/relationships/image" Target="media/image234.wmf"/><Relationship Id="rId240" Type="http://schemas.openxmlformats.org/officeDocument/2006/relationships/image" Target="media/image113.wmf"/><Relationship Id="rId261" Type="http://schemas.openxmlformats.org/officeDocument/2006/relationships/oleObject" Target="embeddings/oleObject111.bin"/><Relationship Id="rId478" Type="http://schemas.openxmlformats.org/officeDocument/2006/relationships/oleObject" Target="embeddings/oleObject201.bin"/><Relationship Id="rId14" Type="http://schemas.openxmlformats.org/officeDocument/2006/relationships/oleObject" Target="embeddings/oleObject2.bin"/><Relationship Id="rId35" Type="http://schemas.openxmlformats.org/officeDocument/2006/relationships/image" Target="media/image9.emf"/><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6.bin"/><Relationship Id="rId282" Type="http://schemas.openxmlformats.org/officeDocument/2006/relationships/oleObject" Target="embeddings/oleObject122.bin"/><Relationship Id="rId317" Type="http://schemas.openxmlformats.org/officeDocument/2006/relationships/oleObject" Target="embeddings/oleObject140.bin"/><Relationship Id="rId338" Type="http://schemas.openxmlformats.org/officeDocument/2006/relationships/image" Target="media/image164.PNG"/><Relationship Id="rId359" Type="http://schemas.openxmlformats.org/officeDocument/2006/relationships/oleObject" Target="embeddings/oleObject150.bin"/><Relationship Id="rId8" Type="http://schemas.openxmlformats.org/officeDocument/2006/relationships/header" Target="header1.xml"/><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oleObject" Target="embeddings/oleObject70.bin"/><Relationship Id="rId184" Type="http://schemas.openxmlformats.org/officeDocument/2006/relationships/image" Target="media/image85.emf"/><Relationship Id="rId219" Type="http://schemas.openxmlformats.org/officeDocument/2006/relationships/image" Target="media/image103.wmf"/><Relationship Id="rId370" Type="http://schemas.openxmlformats.org/officeDocument/2006/relationships/image" Target="media/image187.PNG"/><Relationship Id="rId391" Type="http://schemas.openxmlformats.org/officeDocument/2006/relationships/oleObject" Target="embeddings/oleObject162.bin"/><Relationship Id="rId405" Type="http://schemas.openxmlformats.org/officeDocument/2006/relationships/image" Target="media/image207.wmf"/><Relationship Id="rId426" Type="http://schemas.openxmlformats.org/officeDocument/2006/relationships/oleObject" Target="embeddings/oleObject177.bin"/><Relationship Id="rId447" Type="http://schemas.openxmlformats.org/officeDocument/2006/relationships/image" Target="media/image229.wmf"/><Relationship Id="rId230" Type="http://schemas.openxmlformats.org/officeDocument/2006/relationships/image" Target="media/image108.wmf"/><Relationship Id="rId251" Type="http://schemas.openxmlformats.org/officeDocument/2006/relationships/oleObject" Target="embeddings/oleObject107.bin"/><Relationship Id="rId468" Type="http://schemas.openxmlformats.org/officeDocument/2006/relationships/header" Target="header9.xml"/><Relationship Id="rId25" Type="http://schemas.openxmlformats.org/officeDocument/2006/relationships/footer" Target="footer3.xml"/><Relationship Id="rId46" Type="http://schemas.openxmlformats.org/officeDocument/2006/relationships/image" Target="media/image16.wmf"/><Relationship Id="rId67" Type="http://schemas.openxmlformats.org/officeDocument/2006/relationships/oleObject" Target="embeddings/oleObject19.bin"/><Relationship Id="rId272" Type="http://schemas.openxmlformats.org/officeDocument/2006/relationships/oleObject" Target="embeddings/oleObject117.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75.PNG"/><Relationship Id="rId88" Type="http://schemas.openxmlformats.org/officeDocument/2006/relationships/oleObject" Target="embeddings/oleObject30.bin"/><Relationship Id="rId111" Type="http://schemas.openxmlformats.org/officeDocument/2006/relationships/oleObject" Target="embeddings/oleObject42.bin"/><Relationship Id="rId132" Type="http://schemas.openxmlformats.org/officeDocument/2006/relationships/image" Target="media/image58.wmf"/><Relationship Id="rId153" Type="http://schemas.openxmlformats.org/officeDocument/2006/relationships/oleObject" Target="embeddings/oleObject65.bin"/><Relationship Id="rId174" Type="http://schemas.openxmlformats.org/officeDocument/2006/relationships/image" Target="media/image77.png"/><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image" Target="media/image182.wmf"/><Relationship Id="rId381" Type="http://schemas.openxmlformats.org/officeDocument/2006/relationships/image" Target="media/image194.PNG"/><Relationship Id="rId416" Type="http://schemas.openxmlformats.org/officeDocument/2006/relationships/package" Target="embeddings/Microsoft_Visio___8.vsdx"/><Relationship Id="rId220" Type="http://schemas.openxmlformats.org/officeDocument/2006/relationships/oleObject" Target="embeddings/oleObject91.bin"/><Relationship Id="rId241" Type="http://schemas.openxmlformats.org/officeDocument/2006/relationships/oleObject" Target="embeddings/oleObject102.bin"/><Relationship Id="rId437" Type="http://schemas.openxmlformats.org/officeDocument/2006/relationships/oleObject" Target="embeddings/oleObject182.bin"/><Relationship Id="rId458" Type="http://schemas.openxmlformats.org/officeDocument/2006/relationships/oleObject" Target="embeddings/oleObject190.bin"/><Relationship Id="rId479" Type="http://schemas.openxmlformats.org/officeDocument/2006/relationships/oleObject" Target="embeddings/oleObject202.bin"/><Relationship Id="rId15" Type="http://schemas.openxmlformats.org/officeDocument/2006/relationships/image" Target="media/image3.wmf"/><Relationship Id="rId36" Type="http://schemas.openxmlformats.org/officeDocument/2006/relationships/package" Target="embeddings/Microsoft_Visio___2.vsdx"/><Relationship Id="rId57" Type="http://schemas.openxmlformats.org/officeDocument/2006/relationships/oleObject" Target="embeddings/oleObject14.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image" Target="media/image152.wmf"/><Relationship Id="rId339" Type="http://schemas.openxmlformats.org/officeDocument/2006/relationships/image" Target="media/image165.PNG"/><Relationship Id="rId78" Type="http://schemas.openxmlformats.org/officeDocument/2006/relationships/oleObject" Target="embeddings/oleObject2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59.bin"/><Relationship Id="rId164" Type="http://schemas.openxmlformats.org/officeDocument/2006/relationships/image" Target="media/image72.wmf"/><Relationship Id="rId185" Type="http://schemas.openxmlformats.org/officeDocument/2006/relationships/oleObject" Target="embeddings/Microsoft_Visio_2003-2010___3.vsd"/><Relationship Id="rId350" Type="http://schemas.openxmlformats.org/officeDocument/2006/relationships/image" Target="media/image176.PNG"/><Relationship Id="rId371" Type="http://schemas.openxmlformats.org/officeDocument/2006/relationships/image" Target="media/image188.png"/><Relationship Id="rId406" Type="http://schemas.openxmlformats.org/officeDocument/2006/relationships/oleObject" Target="embeddings/oleObject169.bin"/><Relationship Id="rId9" Type="http://schemas.openxmlformats.org/officeDocument/2006/relationships/header" Target="header2.xml"/><Relationship Id="rId210" Type="http://schemas.openxmlformats.org/officeDocument/2006/relationships/image" Target="media/image99.wmf"/><Relationship Id="rId392" Type="http://schemas.openxmlformats.org/officeDocument/2006/relationships/image" Target="media/image200.wmf"/><Relationship Id="rId427" Type="http://schemas.openxmlformats.org/officeDocument/2006/relationships/image" Target="media/image219.wmf"/><Relationship Id="rId448" Type="http://schemas.openxmlformats.org/officeDocument/2006/relationships/oleObject" Target="embeddings/oleObject185.bin"/><Relationship Id="rId469" Type="http://schemas.openxmlformats.org/officeDocument/2006/relationships/oleObject" Target="embeddings/oleObject192.bin"/><Relationship Id="rId26" Type="http://schemas.openxmlformats.org/officeDocument/2006/relationships/footer" Target="footer4.xml"/><Relationship Id="rId231" Type="http://schemas.openxmlformats.org/officeDocument/2006/relationships/oleObject" Target="embeddings/oleObject97.bin"/><Relationship Id="rId252" Type="http://schemas.openxmlformats.org/officeDocument/2006/relationships/image" Target="media/image119.wmf"/><Relationship Id="rId273" Type="http://schemas.openxmlformats.org/officeDocument/2006/relationships/image" Target="media/image130.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oleObject" Target="embeddings/oleObject146.bin"/><Relationship Id="rId480" Type="http://schemas.openxmlformats.org/officeDocument/2006/relationships/oleObject" Target="embeddings/oleObject203.bin"/><Relationship Id="rId47" Type="http://schemas.openxmlformats.org/officeDocument/2006/relationships/oleObject" Target="embeddings/oleObject9.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oleObject" Target="embeddings/oleObject53.bin"/><Relationship Id="rId154" Type="http://schemas.openxmlformats.org/officeDocument/2006/relationships/image" Target="media/image67.wmf"/><Relationship Id="rId175" Type="http://schemas.openxmlformats.org/officeDocument/2006/relationships/image" Target="media/image78.emf"/><Relationship Id="rId340" Type="http://schemas.openxmlformats.org/officeDocument/2006/relationships/image" Target="media/image166.PNG"/><Relationship Id="rId361" Type="http://schemas.openxmlformats.org/officeDocument/2006/relationships/oleObject" Target="embeddings/oleObject151.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95.wmf"/><Relationship Id="rId417" Type="http://schemas.openxmlformats.org/officeDocument/2006/relationships/image" Target="media/image214.wmf"/><Relationship Id="rId438" Type="http://schemas.openxmlformats.org/officeDocument/2006/relationships/image" Target="media/image225.emf"/><Relationship Id="rId459" Type="http://schemas.openxmlformats.org/officeDocument/2006/relationships/image" Target="media/image235.wmf"/><Relationship Id="rId16" Type="http://schemas.openxmlformats.org/officeDocument/2006/relationships/oleObject" Target="embeddings/oleObject3.bin"/><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1.bin"/><Relationship Id="rId470" Type="http://schemas.openxmlformats.org/officeDocument/2006/relationships/oleObject" Target="embeddings/oleObject193.bin"/><Relationship Id="rId37" Type="http://schemas.openxmlformats.org/officeDocument/2006/relationships/image" Target="media/image10.emf"/><Relationship Id="rId58" Type="http://schemas.openxmlformats.org/officeDocument/2006/relationships/image" Target="media/image22.wmf"/><Relationship Id="rId79" Type="http://schemas.openxmlformats.org/officeDocument/2006/relationships/image" Target="media/image32.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image" Target="media/image63.wmf"/><Relationship Id="rId330" Type="http://schemas.openxmlformats.org/officeDocument/2006/relationships/image" Target="media/image158.wmf"/><Relationship Id="rId90" Type="http://schemas.openxmlformats.org/officeDocument/2006/relationships/oleObject" Target="embeddings/oleObject31.bin"/><Relationship Id="rId165" Type="http://schemas.openxmlformats.org/officeDocument/2006/relationships/oleObject" Target="embeddings/oleObject71.bin"/><Relationship Id="rId186" Type="http://schemas.openxmlformats.org/officeDocument/2006/relationships/image" Target="media/image86.png"/><Relationship Id="rId351" Type="http://schemas.openxmlformats.org/officeDocument/2006/relationships/image" Target="media/image177.PNG"/><Relationship Id="rId372" Type="http://schemas.openxmlformats.org/officeDocument/2006/relationships/image" Target="media/image189.wmf"/><Relationship Id="rId393" Type="http://schemas.openxmlformats.org/officeDocument/2006/relationships/oleObject" Target="embeddings/oleObject163.bin"/><Relationship Id="rId407" Type="http://schemas.openxmlformats.org/officeDocument/2006/relationships/image" Target="media/image208.PNG"/><Relationship Id="rId428" Type="http://schemas.openxmlformats.org/officeDocument/2006/relationships/oleObject" Target="embeddings/oleObject178.bin"/><Relationship Id="rId449" Type="http://schemas.openxmlformats.org/officeDocument/2006/relationships/oleObject" Target="embeddings/oleObject186.bin"/><Relationship Id="rId211" Type="http://schemas.openxmlformats.org/officeDocument/2006/relationships/oleObject" Target="embeddings/oleObject86.bin"/><Relationship Id="rId232" Type="http://schemas.openxmlformats.org/officeDocument/2006/relationships/image" Target="media/image109.wmf"/><Relationship Id="rId253" Type="http://schemas.openxmlformats.org/officeDocument/2006/relationships/oleObject" Target="embeddings/oleObject108.bin"/><Relationship Id="rId274" Type="http://schemas.openxmlformats.org/officeDocument/2006/relationships/oleObject" Target="embeddings/oleObject118.bin"/><Relationship Id="rId295" Type="http://schemas.openxmlformats.org/officeDocument/2006/relationships/image" Target="media/image141.wmf"/><Relationship Id="rId309" Type="http://schemas.openxmlformats.org/officeDocument/2006/relationships/oleObject" Target="embeddings/oleObject136.bin"/><Relationship Id="rId460" Type="http://schemas.openxmlformats.org/officeDocument/2006/relationships/oleObject" Target="embeddings/oleObject191.bin"/><Relationship Id="rId481" Type="http://schemas.openxmlformats.org/officeDocument/2006/relationships/oleObject" Target="embeddings/oleObject204.bin"/><Relationship Id="rId27" Type="http://schemas.openxmlformats.org/officeDocument/2006/relationships/footer" Target="footer5.xml"/><Relationship Id="rId48" Type="http://schemas.openxmlformats.org/officeDocument/2006/relationships/image" Target="media/image17.wmf"/><Relationship Id="rId69" Type="http://schemas.openxmlformats.org/officeDocument/2006/relationships/oleObject" Target="embeddings/oleObject20.bin"/><Relationship Id="rId113" Type="http://schemas.openxmlformats.org/officeDocument/2006/relationships/oleObject" Target="embeddings/oleObject43.bin"/><Relationship Id="rId134" Type="http://schemas.openxmlformats.org/officeDocument/2006/relationships/image" Target="media/image59.wmf"/><Relationship Id="rId320" Type="http://schemas.openxmlformats.org/officeDocument/2006/relationships/image" Target="media/image153.wmf"/><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79.emf"/><Relationship Id="rId197" Type="http://schemas.openxmlformats.org/officeDocument/2006/relationships/oleObject" Target="embeddings/oleObject79.bin"/><Relationship Id="rId341" Type="http://schemas.openxmlformats.org/officeDocument/2006/relationships/image" Target="media/image167.PNG"/><Relationship Id="rId362" Type="http://schemas.openxmlformats.org/officeDocument/2006/relationships/image" Target="media/image183.wmf"/><Relationship Id="rId383" Type="http://schemas.openxmlformats.org/officeDocument/2006/relationships/oleObject" Target="embeddings/oleObject158.bin"/><Relationship Id="rId418" Type="http://schemas.openxmlformats.org/officeDocument/2006/relationships/oleObject" Target="embeddings/oleObject173.bin"/><Relationship Id="rId439" Type="http://schemas.openxmlformats.org/officeDocument/2006/relationships/package" Target="embeddings/Microsoft_Visio___9.vsdx"/><Relationship Id="rId201" Type="http://schemas.openxmlformats.org/officeDocument/2006/relationships/oleObject" Target="embeddings/oleObject81.bin"/><Relationship Id="rId222" Type="http://schemas.openxmlformats.org/officeDocument/2006/relationships/oleObject" Target="embeddings/oleObject92.bin"/><Relationship Id="rId243" Type="http://schemas.openxmlformats.org/officeDocument/2006/relationships/oleObject" Target="embeddings/oleObject103.bin"/><Relationship Id="rId264" Type="http://schemas.openxmlformats.org/officeDocument/2006/relationships/image" Target="media/image126.wmf"/><Relationship Id="rId285" Type="http://schemas.openxmlformats.org/officeDocument/2006/relationships/oleObject" Target="embeddings/oleObject124.bin"/><Relationship Id="rId450" Type="http://schemas.openxmlformats.org/officeDocument/2006/relationships/oleObject" Target="embeddings/oleObject187.bin"/><Relationship Id="rId471" Type="http://schemas.openxmlformats.org/officeDocument/2006/relationships/oleObject" Target="embeddings/oleObject194.bin"/><Relationship Id="rId17" Type="http://schemas.openxmlformats.org/officeDocument/2006/relationships/image" Target="media/image4.wmf"/><Relationship Id="rId38" Type="http://schemas.openxmlformats.org/officeDocument/2006/relationships/package" Target="embeddings/Microsoft_Visio___3.vsdx"/><Relationship Id="rId59" Type="http://schemas.openxmlformats.org/officeDocument/2006/relationships/oleObject" Target="embeddings/oleObject15.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image" Target="media/image148.wmf"/><Relationship Id="rId70" Type="http://schemas.openxmlformats.org/officeDocument/2006/relationships/oleObject" Target="embeddings/oleObject21.bin"/><Relationship Id="rId91" Type="http://schemas.openxmlformats.org/officeDocument/2006/relationships/image" Target="media/image38.wmf"/><Relationship Id="rId145" Type="http://schemas.openxmlformats.org/officeDocument/2006/relationships/oleObject" Target="embeddings/oleObject60.bin"/><Relationship Id="rId166" Type="http://schemas.openxmlformats.org/officeDocument/2006/relationships/image" Target="media/image73.wmf"/><Relationship Id="rId187" Type="http://schemas.openxmlformats.org/officeDocument/2006/relationships/image" Target="media/image87.png"/><Relationship Id="rId331" Type="http://schemas.openxmlformats.org/officeDocument/2006/relationships/oleObject" Target="embeddings/oleObject147.bin"/><Relationship Id="rId352" Type="http://schemas.openxmlformats.org/officeDocument/2006/relationships/image" Target="media/image178.PNG"/><Relationship Id="rId373" Type="http://schemas.openxmlformats.org/officeDocument/2006/relationships/oleObject" Target="embeddings/oleObject154.bin"/><Relationship Id="rId394" Type="http://schemas.openxmlformats.org/officeDocument/2006/relationships/image" Target="media/image201.PNG"/><Relationship Id="rId408" Type="http://schemas.openxmlformats.org/officeDocument/2006/relationships/image" Target="media/image209.PNG"/><Relationship Id="rId429" Type="http://schemas.openxmlformats.org/officeDocument/2006/relationships/oleObject" Target="embeddings/oleObject179.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8.bin"/><Relationship Id="rId254" Type="http://schemas.openxmlformats.org/officeDocument/2006/relationships/image" Target="media/image120.png"/><Relationship Id="rId440" Type="http://schemas.openxmlformats.org/officeDocument/2006/relationships/image" Target="media/image226.emf"/><Relationship Id="rId28" Type="http://schemas.openxmlformats.org/officeDocument/2006/relationships/footer" Target="footer6.xml"/><Relationship Id="rId49" Type="http://schemas.openxmlformats.org/officeDocument/2006/relationships/oleObject" Target="embeddings/oleObject10.bin"/><Relationship Id="rId114" Type="http://schemas.openxmlformats.org/officeDocument/2006/relationships/image" Target="media/image49.wmf"/><Relationship Id="rId275" Type="http://schemas.openxmlformats.org/officeDocument/2006/relationships/image" Target="media/image131.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image" Target="media/image236.PNG"/><Relationship Id="rId482" Type="http://schemas.openxmlformats.org/officeDocument/2006/relationships/oleObject" Target="embeddings/oleObject205.bin"/><Relationship Id="rId60" Type="http://schemas.openxmlformats.org/officeDocument/2006/relationships/image" Target="media/image23.wmf"/><Relationship Id="rId81" Type="http://schemas.openxmlformats.org/officeDocument/2006/relationships/image" Target="media/image33.wmf"/><Relationship Id="rId135" Type="http://schemas.openxmlformats.org/officeDocument/2006/relationships/oleObject" Target="embeddings/oleObject54.bin"/><Relationship Id="rId156" Type="http://schemas.openxmlformats.org/officeDocument/2006/relationships/oleObject" Target="embeddings/oleObject67.bin"/><Relationship Id="rId177" Type="http://schemas.openxmlformats.org/officeDocument/2006/relationships/oleObject" Target="embeddings/Microsoft_Visio_2003-2010___1.vsd"/><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8.PNG"/><Relationship Id="rId363" Type="http://schemas.openxmlformats.org/officeDocument/2006/relationships/oleObject" Target="embeddings/oleObject152.bin"/><Relationship Id="rId384" Type="http://schemas.openxmlformats.org/officeDocument/2006/relationships/image" Target="media/image196.wmf"/><Relationship Id="rId419" Type="http://schemas.openxmlformats.org/officeDocument/2006/relationships/image" Target="media/image21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image" Target="media/image220.PNG"/><Relationship Id="rId18" Type="http://schemas.openxmlformats.org/officeDocument/2006/relationships/oleObject" Target="embeddings/oleObject4.bin"/><Relationship Id="rId39" Type="http://schemas.openxmlformats.org/officeDocument/2006/relationships/image" Target="media/image11.wmf"/><Relationship Id="rId265" Type="http://schemas.openxmlformats.org/officeDocument/2006/relationships/oleObject" Target="embeddings/oleObject113.bin"/><Relationship Id="rId286" Type="http://schemas.openxmlformats.org/officeDocument/2006/relationships/image" Target="media/image136.wmf"/><Relationship Id="rId451" Type="http://schemas.openxmlformats.org/officeDocument/2006/relationships/oleObject" Target="embeddings/oleObject188.bin"/><Relationship Id="rId472" Type="http://schemas.openxmlformats.org/officeDocument/2006/relationships/oleObject" Target="embeddings/oleObject195.bin"/><Relationship Id="rId50" Type="http://schemas.openxmlformats.org/officeDocument/2006/relationships/image" Target="media/image18.wmf"/><Relationship Id="rId104" Type="http://schemas.openxmlformats.org/officeDocument/2006/relationships/oleObject" Target="embeddings/oleObject38.bin"/><Relationship Id="rId125" Type="http://schemas.openxmlformats.org/officeDocument/2006/relationships/oleObject" Target="embeddings/oleObject49.bin"/><Relationship Id="rId146" Type="http://schemas.openxmlformats.org/officeDocument/2006/relationships/image" Target="media/image64.wmf"/><Relationship Id="rId167" Type="http://schemas.openxmlformats.org/officeDocument/2006/relationships/oleObject" Target="embeddings/oleObject72.bin"/><Relationship Id="rId188" Type="http://schemas.openxmlformats.org/officeDocument/2006/relationships/image" Target="media/image88.png"/><Relationship Id="rId311" Type="http://schemas.openxmlformats.org/officeDocument/2006/relationships/oleObject" Target="embeddings/oleObject137.bin"/><Relationship Id="rId332" Type="http://schemas.openxmlformats.org/officeDocument/2006/relationships/oleObject" Target="embeddings/oleObject148.bin"/><Relationship Id="rId353" Type="http://schemas.openxmlformats.org/officeDocument/2006/relationships/header" Target="header7.xml"/><Relationship Id="rId374" Type="http://schemas.openxmlformats.org/officeDocument/2006/relationships/image" Target="media/image190.wmf"/><Relationship Id="rId395" Type="http://schemas.openxmlformats.org/officeDocument/2006/relationships/image" Target="media/image202.wmf"/><Relationship Id="rId409" Type="http://schemas.openxmlformats.org/officeDocument/2006/relationships/image" Target="media/image210.wmf"/><Relationship Id="rId71" Type="http://schemas.openxmlformats.org/officeDocument/2006/relationships/image" Target="media/image28.wmf"/><Relationship Id="rId92" Type="http://schemas.openxmlformats.org/officeDocument/2006/relationships/oleObject" Target="embeddings/oleObject32.bin"/><Relationship Id="rId213" Type="http://schemas.openxmlformats.org/officeDocument/2006/relationships/oleObject" Target="embeddings/oleObject87.bin"/><Relationship Id="rId234" Type="http://schemas.openxmlformats.org/officeDocument/2006/relationships/image" Target="media/image110.wmf"/><Relationship Id="rId420" Type="http://schemas.openxmlformats.org/officeDocument/2006/relationships/oleObject" Target="embeddings/oleObject174.bin"/><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image" Target="media/image121.PNG"/><Relationship Id="rId276" Type="http://schemas.openxmlformats.org/officeDocument/2006/relationships/oleObject" Target="embeddings/oleObject119.bin"/><Relationship Id="rId297" Type="http://schemas.openxmlformats.org/officeDocument/2006/relationships/image" Target="media/image142.wmf"/><Relationship Id="rId441" Type="http://schemas.openxmlformats.org/officeDocument/2006/relationships/package" Target="embeddings/Microsoft_Visio___10.vsdx"/><Relationship Id="rId462" Type="http://schemas.openxmlformats.org/officeDocument/2006/relationships/image" Target="media/image237.PNG"/><Relationship Id="rId483" Type="http://schemas.openxmlformats.org/officeDocument/2006/relationships/oleObject" Target="embeddings/oleObject206.bin"/><Relationship Id="rId40" Type="http://schemas.openxmlformats.org/officeDocument/2006/relationships/image" Target="media/image12.wmf"/><Relationship Id="rId115" Type="http://schemas.openxmlformats.org/officeDocument/2006/relationships/oleObject" Target="embeddings/oleObject44.bin"/><Relationship Id="rId136" Type="http://schemas.openxmlformats.org/officeDocument/2006/relationships/image" Target="media/image60.wmf"/><Relationship Id="rId157" Type="http://schemas.openxmlformats.org/officeDocument/2006/relationships/image" Target="media/image68.wmf"/><Relationship Id="rId178" Type="http://schemas.openxmlformats.org/officeDocument/2006/relationships/image" Target="media/image80.emf"/><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image" Target="media/image169.PNG"/><Relationship Id="rId364" Type="http://schemas.openxmlformats.org/officeDocument/2006/relationships/image" Target="media/image184.wmf"/><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oleObject" Target="embeddings/oleObject159.bin"/><Relationship Id="rId19" Type="http://schemas.openxmlformats.org/officeDocument/2006/relationships/image" Target="media/image5.wmf"/><Relationship Id="rId224" Type="http://schemas.openxmlformats.org/officeDocument/2006/relationships/oleObject" Target="embeddings/oleObject93.bin"/><Relationship Id="rId245" Type="http://schemas.openxmlformats.org/officeDocument/2006/relationships/oleObject" Target="embeddings/oleObject104.bin"/><Relationship Id="rId266" Type="http://schemas.openxmlformats.org/officeDocument/2006/relationships/image" Target="media/image127.wmf"/><Relationship Id="rId287" Type="http://schemas.openxmlformats.org/officeDocument/2006/relationships/oleObject" Target="embeddings/oleObject125.bin"/><Relationship Id="rId410" Type="http://schemas.openxmlformats.org/officeDocument/2006/relationships/oleObject" Target="embeddings/oleObject170.bin"/><Relationship Id="rId431" Type="http://schemas.openxmlformats.org/officeDocument/2006/relationships/image" Target="media/image221.PNG"/><Relationship Id="rId452" Type="http://schemas.openxmlformats.org/officeDocument/2006/relationships/oleObject" Target="embeddings/oleObject189.bin"/><Relationship Id="rId473" Type="http://schemas.openxmlformats.org/officeDocument/2006/relationships/oleObject" Target="embeddings/oleObject196.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oleObject" Target="embeddings/oleObject61.bin"/><Relationship Id="rId168" Type="http://schemas.openxmlformats.org/officeDocument/2006/relationships/image" Target="media/image74.wmf"/><Relationship Id="rId312" Type="http://schemas.openxmlformats.org/officeDocument/2006/relationships/image" Target="media/image149.wmf"/><Relationship Id="rId333" Type="http://schemas.openxmlformats.org/officeDocument/2006/relationships/image" Target="media/image159.PNG"/><Relationship Id="rId354" Type="http://schemas.openxmlformats.org/officeDocument/2006/relationships/image" Target="media/image179.em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39.wmf"/><Relationship Id="rId189" Type="http://schemas.openxmlformats.org/officeDocument/2006/relationships/oleObject" Target="embeddings/oleObject76.bin"/><Relationship Id="rId375" Type="http://schemas.openxmlformats.org/officeDocument/2006/relationships/oleObject" Target="embeddings/oleObject155.bin"/><Relationship Id="rId396" Type="http://schemas.openxmlformats.org/officeDocument/2006/relationships/oleObject" Target="embeddings/oleObject164.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9.bin"/><Relationship Id="rId256" Type="http://schemas.openxmlformats.org/officeDocument/2006/relationships/image" Target="media/image122.wmf"/><Relationship Id="rId277" Type="http://schemas.openxmlformats.org/officeDocument/2006/relationships/image" Target="media/image132.wmf"/><Relationship Id="rId298" Type="http://schemas.openxmlformats.org/officeDocument/2006/relationships/oleObject" Target="embeddings/oleObject130.bin"/><Relationship Id="rId400" Type="http://schemas.openxmlformats.org/officeDocument/2006/relationships/oleObject" Target="embeddings/oleObject166.bin"/><Relationship Id="rId421" Type="http://schemas.openxmlformats.org/officeDocument/2006/relationships/image" Target="media/image216.wmf"/><Relationship Id="rId442" Type="http://schemas.openxmlformats.org/officeDocument/2006/relationships/image" Target="media/image227.emf"/><Relationship Id="rId463" Type="http://schemas.openxmlformats.org/officeDocument/2006/relationships/image" Target="media/image238.PNG"/><Relationship Id="rId484" Type="http://schemas.openxmlformats.org/officeDocument/2006/relationships/oleObject" Target="embeddings/oleObject207.bin"/><Relationship Id="rId116" Type="http://schemas.openxmlformats.org/officeDocument/2006/relationships/image" Target="media/image50.wmf"/><Relationship Id="rId137" Type="http://schemas.openxmlformats.org/officeDocument/2006/relationships/oleObject" Target="embeddings/oleObject55.bin"/><Relationship Id="rId158" Type="http://schemas.openxmlformats.org/officeDocument/2006/relationships/oleObject" Target="embeddings/oleObject68.bin"/><Relationship Id="rId302" Type="http://schemas.openxmlformats.org/officeDocument/2006/relationships/oleObject" Target="embeddings/oleObject132.bin"/><Relationship Id="rId323" Type="http://schemas.openxmlformats.org/officeDocument/2006/relationships/oleObject" Target="embeddings/oleObject143.bin"/><Relationship Id="rId344" Type="http://schemas.openxmlformats.org/officeDocument/2006/relationships/image" Target="media/image170.PNG"/><Relationship Id="rId20" Type="http://schemas.openxmlformats.org/officeDocument/2006/relationships/oleObject" Target="embeddings/oleObject5.bin"/><Relationship Id="rId41" Type="http://schemas.openxmlformats.org/officeDocument/2006/relationships/image" Target="media/image13.wmf"/><Relationship Id="rId62" Type="http://schemas.openxmlformats.org/officeDocument/2006/relationships/image" Target="media/image24.wmf"/><Relationship Id="rId83" Type="http://schemas.openxmlformats.org/officeDocument/2006/relationships/image" Target="media/image34.wmf"/><Relationship Id="rId179" Type="http://schemas.openxmlformats.org/officeDocument/2006/relationships/image" Target="media/image81.emf"/><Relationship Id="rId365" Type="http://schemas.openxmlformats.org/officeDocument/2006/relationships/oleObject" Target="embeddings/oleObject153.bin"/><Relationship Id="rId386" Type="http://schemas.openxmlformats.org/officeDocument/2006/relationships/image" Target="media/image197.wmf"/><Relationship Id="rId190" Type="http://schemas.openxmlformats.org/officeDocument/2006/relationships/image" Target="media/image89.emf"/><Relationship Id="rId204" Type="http://schemas.openxmlformats.org/officeDocument/2006/relationships/image" Target="media/image96.wmf"/><Relationship Id="rId225" Type="http://schemas.openxmlformats.org/officeDocument/2006/relationships/oleObject" Target="embeddings/oleObject94.bin"/><Relationship Id="rId246" Type="http://schemas.openxmlformats.org/officeDocument/2006/relationships/image" Target="media/image116.wmf"/><Relationship Id="rId267" Type="http://schemas.openxmlformats.org/officeDocument/2006/relationships/oleObject" Target="embeddings/oleObject114.bin"/><Relationship Id="rId288" Type="http://schemas.openxmlformats.org/officeDocument/2006/relationships/image" Target="media/image137.wmf"/><Relationship Id="rId411" Type="http://schemas.openxmlformats.org/officeDocument/2006/relationships/image" Target="media/image211.wmf"/><Relationship Id="rId432" Type="http://schemas.openxmlformats.org/officeDocument/2006/relationships/image" Target="media/image222.wmf"/><Relationship Id="rId453" Type="http://schemas.openxmlformats.org/officeDocument/2006/relationships/image" Target="media/image230.PNG"/><Relationship Id="rId474" Type="http://schemas.openxmlformats.org/officeDocument/2006/relationships/oleObject" Target="embeddings/oleObject197.bin"/><Relationship Id="rId106" Type="http://schemas.openxmlformats.org/officeDocument/2006/relationships/oleObject" Target="embeddings/oleObject39.bin"/><Relationship Id="rId127" Type="http://schemas.openxmlformats.org/officeDocument/2006/relationships/oleObject" Target="embeddings/oleObject50.bin"/><Relationship Id="rId313" Type="http://schemas.openxmlformats.org/officeDocument/2006/relationships/oleObject" Target="embeddings/oleObject138.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3.bin"/><Relationship Id="rId148" Type="http://schemas.openxmlformats.org/officeDocument/2006/relationships/image" Target="media/image65.wmf"/><Relationship Id="rId169" Type="http://schemas.openxmlformats.org/officeDocument/2006/relationships/oleObject" Target="embeddings/oleObject73.bin"/><Relationship Id="rId334" Type="http://schemas.openxmlformats.org/officeDocument/2006/relationships/image" Target="media/image160.PNG"/><Relationship Id="rId355" Type="http://schemas.openxmlformats.org/officeDocument/2006/relationships/package" Target="embeddings/Microsoft_Visio___5.vsdx"/><Relationship Id="rId376" Type="http://schemas.openxmlformats.org/officeDocument/2006/relationships/image" Target="media/image191.wmf"/><Relationship Id="rId397" Type="http://schemas.openxmlformats.org/officeDocument/2006/relationships/image" Target="media/image203.wmf"/><Relationship Id="rId4" Type="http://schemas.openxmlformats.org/officeDocument/2006/relationships/settings" Target="settings.xml"/><Relationship Id="rId180" Type="http://schemas.openxmlformats.org/officeDocument/2006/relationships/image" Target="media/image82.emf"/><Relationship Id="rId215" Type="http://schemas.openxmlformats.org/officeDocument/2006/relationships/oleObject" Target="embeddings/oleObject88.bin"/><Relationship Id="rId236" Type="http://schemas.openxmlformats.org/officeDocument/2006/relationships/image" Target="media/image111.wmf"/><Relationship Id="rId257" Type="http://schemas.openxmlformats.org/officeDocument/2006/relationships/oleObject" Target="embeddings/oleObject109.bin"/><Relationship Id="rId278" Type="http://schemas.openxmlformats.org/officeDocument/2006/relationships/oleObject" Target="embeddings/oleObject120.bin"/><Relationship Id="rId401" Type="http://schemas.openxmlformats.org/officeDocument/2006/relationships/image" Target="media/image205.wmf"/><Relationship Id="rId422" Type="http://schemas.openxmlformats.org/officeDocument/2006/relationships/oleObject" Target="embeddings/oleObject175.bin"/><Relationship Id="rId443" Type="http://schemas.openxmlformats.org/officeDocument/2006/relationships/package" Target="embeddings/Microsoft_Visio___11.vsdx"/><Relationship Id="rId464" Type="http://schemas.openxmlformats.org/officeDocument/2006/relationships/image" Target="media/image239.PNG"/><Relationship Id="rId303" Type="http://schemas.openxmlformats.org/officeDocument/2006/relationships/image" Target="media/image145.wmf"/><Relationship Id="rId485" Type="http://schemas.openxmlformats.org/officeDocument/2006/relationships/oleObject" Target="embeddings/oleObject208.bin"/><Relationship Id="rId42" Type="http://schemas.openxmlformats.org/officeDocument/2006/relationships/image" Target="media/image14.wmf"/><Relationship Id="rId84" Type="http://schemas.openxmlformats.org/officeDocument/2006/relationships/oleObject" Target="embeddings/oleObject28.bin"/><Relationship Id="rId138" Type="http://schemas.openxmlformats.org/officeDocument/2006/relationships/image" Target="media/image61.wmf"/><Relationship Id="rId345" Type="http://schemas.openxmlformats.org/officeDocument/2006/relationships/image" Target="media/image171.PNG"/><Relationship Id="rId387" Type="http://schemas.openxmlformats.org/officeDocument/2006/relationships/oleObject" Target="embeddings/oleObject160.bin"/><Relationship Id="rId191" Type="http://schemas.openxmlformats.org/officeDocument/2006/relationships/package" Target="embeddings/Microsoft_Visio___4.vsdx"/><Relationship Id="rId205" Type="http://schemas.openxmlformats.org/officeDocument/2006/relationships/oleObject" Target="embeddings/oleObject83.bin"/><Relationship Id="rId247" Type="http://schemas.openxmlformats.org/officeDocument/2006/relationships/oleObject" Target="embeddings/oleObject105.bin"/><Relationship Id="rId412" Type="http://schemas.openxmlformats.org/officeDocument/2006/relationships/oleObject" Target="embeddings/oleObject171.bin"/><Relationship Id="rId107" Type="http://schemas.openxmlformats.org/officeDocument/2006/relationships/image" Target="media/image46.wmf"/><Relationship Id="rId289" Type="http://schemas.openxmlformats.org/officeDocument/2006/relationships/oleObject" Target="embeddings/oleObject126.bin"/><Relationship Id="rId454" Type="http://schemas.openxmlformats.org/officeDocument/2006/relationships/image" Target="media/image231.PNG"/><Relationship Id="rId11" Type="http://schemas.openxmlformats.org/officeDocument/2006/relationships/image" Target="media/image1.wmf"/><Relationship Id="rId53" Type="http://schemas.openxmlformats.org/officeDocument/2006/relationships/oleObject" Target="embeddings/oleObject12.bin"/><Relationship Id="rId149" Type="http://schemas.openxmlformats.org/officeDocument/2006/relationships/oleObject" Target="embeddings/oleObject62.bin"/><Relationship Id="rId314" Type="http://schemas.openxmlformats.org/officeDocument/2006/relationships/image" Target="media/image150.wmf"/><Relationship Id="rId356" Type="http://schemas.openxmlformats.org/officeDocument/2006/relationships/image" Target="media/image180.wmf"/><Relationship Id="rId398" Type="http://schemas.openxmlformats.org/officeDocument/2006/relationships/oleObject" Target="embeddings/oleObject165.bin"/><Relationship Id="rId95" Type="http://schemas.openxmlformats.org/officeDocument/2006/relationships/image" Target="media/image40.wmf"/><Relationship Id="rId160" Type="http://schemas.openxmlformats.org/officeDocument/2006/relationships/image" Target="media/image70.wmf"/><Relationship Id="rId216" Type="http://schemas.openxmlformats.org/officeDocument/2006/relationships/oleObject" Target="embeddings/oleObject89.bin"/><Relationship Id="rId423" Type="http://schemas.openxmlformats.org/officeDocument/2006/relationships/image" Target="media/image217.wmf"/><Relationship Id="rId258" Type="http://schemas.openxmlformats.org/officeDocument/2006/relationships/image" Target="media/image123.wmf"/><Relationship Id="rId465" Type="http://schemas.openxmlformats.org/officeDocument/2006/relationships/image" Target="media/image240.PNG"/><Relationship Id="rId22" Type="http://schemas.openxmlformats.org/officeDocument/2006/relationships/footer" Target="footer1.xml"/><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oleObject" Target="embeddings/oleObject144.bin"/><Relationship Id="rId367" Type="http://schemas.openxmlformats.org/officeDocument/2006/relationships/package" Target="embeddings/Microsoft_Visio___6.vsdx"/><Relationship Id="rId171" Type="http://schemas.openxmlformats.org/officeDocument/2006/relationships/oleObject" Target="embeddings/oleObject74.bin"/><Relationship Id="rId227" Type="http://schemas.openxmlformats.org/officeDocument/2006/relationships/oleObject" Target="embeddings/oleObject95.bin"/><Relationship Id="rId269" Type="http://schemas.openxmlformats.org/officeDocument/2006/relationships/oleObject" Target="embeddings/oleObject115.bin"/><Relationship Id="rId434" Type="http://schemas.openxmlformats.org/officeDocument/2006/relationships/image" Target="media/image223.wmf"/><Relationship Id="rId476" Type="http://schemas.openxmlformats.org/officeDocument/2006/relationships/oleObject" Target="embeddings/oleObject199.bin"/><Relationship Id="rId33" Type="http://schemas.openxmlformats.org/officeDocument/2006/relationships/image" Target="media/image8.emf"/><Relationship Id="rId129" Type="http://schemas.openxmlformats.org/officeDocument/2006/relationships/oleObject" Target="embeddings/oleObject51.bin"/><Relationship Id="rId280" Type="http://schemas.openxmlformats.org/officeDocument/2006/relationships/oleObject" Target="embeddings/oleObject121.bin"/><Relationship Id="rId336" Type="http://schemas.openxmlformats.org/officeDocument/2006/relationships/image" Target="media/image162.PNG"/><Relationship Id="rId75" Type="http://schemas.openxmlformats.org/officeDocument/2006/relationships/image" Target="media/image30.wmf"/><Relationship Id="rId140" Type="http://schemas.openxmlformats.org/officeDocument/2006/relationships/image" Target="media/image62.wmf"/><Relationship Id="rId182" Type="http://schemas.openxmlformats.org/officeDocument/2006/relationships/image" Target="media/image83.emf"/><Relationship Id="rId378" Type="http://schemas.openxmlformats.org/officeDocument/2006/relationships/image" Target="media/image192.wmf"/><Relationship Id="rId403" Type="http://schemas.openxmlformats.org/officeDocument/2006/relationships/image" Target="media/image206.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28.wmf"/><Relationship Id="rId487" Type="http://schemas.openxmlformats.org/officeDocument/2006/relationships/fontTable" Target="fontTable.xml"/><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73.PNG"/><Relationship Id="rId44" Type="http://schemas.openxmlformats.org/officeDocument/2006/relationships/image" Target="media/image15.wmf"/><Relationship Id="rId86" Type="http://schemas.openxmlformats.org/officeDocument/2006/relationships/oleObject" Target="embeddings/oleObject29.bin"/><Relationship Id="rId151" Type="http://schemas.openxmlformats.org/officeDocument/2006/relationships/oleObject" Target="embeddings/oleObject63.bin"/><Relationship Id="rId389" Type="http://schemas.openxmlformats.org/officeDocument/2006/relationships/oleObject" Target="embeddings/oleObject161.bin"/><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oleObject" Target="embeddings/oleObject106.bin"/><Relationship Id="rId414" Type="http://schemas.openxmlformats.org/officeDocument/2006/relationships/oleObject" Target="embeddings/oleObject172.bin"/><Relationship Id="rId456" Type="http://schemas.openxmlformats.org/officeDocument/2006/relationships/image" Target="media/image233.PNG"/><Relationship Id="rId13" Type="http://schemas.openxmlformats.org/officeDocument/2006/relationships/image" Target="media/image2.wmf"/><Relationship Id="rId109" Type="http://schemas.openxmlformats.org/officeDocument/2006/relationships/oleObject" Target="embeddings/oleObject41.bin"/><Relationship Id="rId260" Type="http://schemas.openxmlformats.org/officeDocument/2006/relationships/image" Target="media/image124.wmf"/><Relationship Id="rId316" Type="http://schemas.openxmlformats.org/officeDocument/2006/relationships/image" Target="media/image151.wmf"/><Relationship Id="rId55" Type="http://schemas.openxmlformats.org/officeDocument/2006/relationships/oleObject" Target="embeddings/oleObject13.bin"/><Relationship Id="rId97" Type="http://schemas.openxmlformats.org/officeDocument/2006/relationships/image" Target="media/image41.wmf"/><Relationship Id="rId120" Type="http://schemas.openxmlformats.org/officeDocument/2006/relationships/image" Target="media/image52.wmf"/><Relationship Id="rId358" Type="http://schemas.openxmlformats.org/officeDocument/2006/relationships/image" Target="media/image18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550D3-576F-4C21-AEBD-5331B404A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11043</TotalTime>
  <Pages>84</Pages>
  <Words>11457</Words>
  <Characters>65307</Characters>
  <Application>Microsoft Office Word</Application>
  <DocSecurity>0</DocSecurity>
  <PresentationFormat/>
  <Lines>544</Lines>
  <Paragraphs>153</Paragraphs>
  <Slides>0</Slides>
  <Notes>0</Notes>
  <HiddenSlides>0</HiddenSlides>
  <MMClips>0</MMClips>
  <ScaleCrop>false</ScaleCrop>
  <Manager/>
  <Company>番茄花园</Company>
  <LinksUpToDate>false</LinksUpToDate>
  <CharactersWithSpaces>76611</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333</cp:revision>
  <cp:lastPrinted>2013-03-18T05:08:00Z</cp:lastPrinted>
  <dcterms:created xsi:type="dcterms:W3CDTF">2018-11-05T03:15:00Z</dcterms:created>
  <dcterms:modified xsi:type="dcterms:W3CDTF">2018-12-21T10:33:00Z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