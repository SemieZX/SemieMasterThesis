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21058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21058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21058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21058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21058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D4258">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rsidR="009A1B6A">
          <w:fldChar w:fldCharType="begin"/>
        </w:r>
        <w:r w:rsidR="009A1B6A">
          <w:instrText xml:space="preserve"> PAGEREF _Toc2364 </w:instrText>
        </w:r>
        <w:r w:rsidR="009A1B6A">
          <w:fldChar w:fldCharType="separate"/>
        </w:r>
        <w:r w:rsidR="00482280">
          <w:t>1</w:t>
        </w:r>
        <w:r w:rsidR="009A1B6A">
          <w:fldChar w:fldCharType="end"/>
        </w:r>
      </w:hyperlink>
    </w:p>
    <w:p w:rsidR="00482280" w:rsidRDefault="009D4258">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D4258">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D4258">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D4258">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D4258">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D4258">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D4258">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D4258">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rsidR="009A1B6A">
          <w:fldChar w:fldCharType="begin"/>
        </w:r>
        <w:r w:rsidR="009A1B6A">
          <w:instrText xml:space="preserve"> PAGEREF _Toc21768 </w:instrText>
        </w:r>
        <w:r w:rsidR="009A1B6A">
          <w:fldChar w:fldCharType="separate"/>
        </w:r>
        <w:r w:rsidR="00482280">
          <w:t>9</w:t>
        </w:r>
        <w:r w:rsidR="009A1B6A">
          <w:fldChar w:fldCharType="end"/>
        </w:r>
      </w:hyperlink>
    </w:p>
    <w:p w:rsidR="00482280" w:rsidRDefault="009D4258">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D4258">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D4258">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D4258">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D4258">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D4258">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D4258">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D4258">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D4258">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D4258">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D4258">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D4258">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D4258">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rsidR="009A1B6A">
          <w:fldChar w:fldCharType="begin"/>
        </w:r>
        <w:r w:rsidR="009A1B6A">
          <w:instrText xml:space="preserve"> PAGEREF _Toc9241 </w:instrText>
        </w:r>
        <w:r w:rsidR="009A1B6A">
          <w:fldChar w:fldCharType="separate"/>
        </w:r>
        <w:r w:rsidR="00482280">
          <w:t>26</w:t>
        </w:r>
        <w:r w:rsidR="009A1B6A">
          <w:fldChar w:fldCharType="end"/>
        </w:r>
      </w:hyperlink>
    </w:p>
    <w:p w:rsidR="00482280" w:rsidRDefault="009D4258">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D4258">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D4258">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D4258">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D4258">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D4258">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D4258">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D4258">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D4258">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D4258">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D4258">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D4258">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D4258">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D4258">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rsidR="009A1B6A">
          <w:fldChar w:fldCharType="begin"/>
        </w:r>
        <w:r w:rsidR="009A1B6A">
          <w:instrText xml:space="preserve"> PAGEREF _Toc5872 </w:instrText>
        </w:r>
        <w:r w:rsidR="009A1B6A">
          <w:fldChar w:fldCharType="separate"/>
        </w:r>
        <w:r w:rsidR="00482280">
          <w:t>43</w:t>
        </w:r>
        <w:r w:rsidR="009A1B6A">
          <w:fldChar w:fldCharType="end"/>
        </w:r>
      </w:hyperlink>
    </w:p>
    <w:p w:rsidR="00482280" w:rsidRDefault="009D4258">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D4258">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D4258">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D4258">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D4258">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D4258">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D4258">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D4258">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D4258">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D4258">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rsidR="009A1B6A">
          <w:fldChar w:fldCharType="begin"/>
        </w:r>
        <w:r w:rsidR="009A1B6A">
          <w:instrText xml:space="preserve"> PAGEREF _Toc4050 </w:instrText>
        </w:r>
        <w:r w:rsidR="009A1B6A">
          <w:fldChar w:fldCharType="separate"/>
        </w:r>
        <w:r w:rsidR="00482280">
          <w:t>59</w:t>
        </w:r>
        <w:r w:rsidR="009A1B6A">
          <w:fldChar w:fldCharType="end"/>
        </w:r>
      </w:hyperlink>
    </w:p>
    <w:p w:rsidR="00482280" w:rsidRDefault="009D4258">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D4258">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D4258">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D4258">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D4258">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D4258">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D4258">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D4258">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D4258">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rsidR="009A1B6A">
          <w:fldChar w:fldCharType="begin"/>
        </w:r>
        <w:r w:rsidR="009A1B6A">
          <w:instrText xml:space="preserve"> PAGEREF _Toc8254 </w:instrText>
        </w:r>
        <w:r w:rsidR="009A1B6A">
          <w:fldChar w:fldCharType="separate"/>
        </w:r>
        <w:r w:rsidR="00482280">
          <w:t>74</w:t>
        </w:r>
        <w:r w:rsidR="009A1B6A">
          <w:fldChar w:fldCharType="end"/>
        </w:r>
      </w:hyperlink>
    </w:p>
    <w:p w:rsidR="00482280" w:rsidRDefault="009D4258">
      <w:pPr>
        <w:pStyle w:val="11"/>
        <w:tabs>
          <w:tab w:val="clear" w:pos="8890"/>
          <w:tab w:val="right" w:leader="dot" w:pos="9070"/>
        </w:tabs>
      </w:pPr>
      <w:hyperlink w:anchor="_Toc13461" w:history="1">
        <w:r w:rsidR="00482280">
          <w:rPr>
            <w:szCs w:val="36"/>
          </w:rPr>
          <w:t>参考文献</w:t>
        </w:r>
        <w:r w:rsidR="00482280">
          <w:tab/>
        </w:r>
        <w:r w:rsidR="009A1B6A">
          <w:fldChar w:fldCharType="begin"/>
        </w:r>
        <w:r w:rsidR="009A1B6A">
          <w:instrText xml:space="preserve"> PAGEREF _Toc13461 </w:instrText>
        </w:r>
        <w:r w:rsidR="009A1B6A">
          <w:fldChar w:fldCharType="separate"/>
        </w:r>
        <w:r w:rsidR="00482280">
          <w:t>77</w:t>
        </w:r>
        <w:r w:rsidR="009A1B6A">
          <w:fldChar w:fldCharType="end"/>
        </w:r>
      </w:hyperlink>
    </w:p>
    <w:p w:rsidR="00482280" w:rsidRDefault="009D4258">
      <w:pPr>
        <w:pStyle w:val="11"/>
        <w:tabs>
          <w:tab w:val="clear" w:pos="8890"/>
          <w:tab w:val="right" w:leader="dot" w:pos="9070"/>
        </w:tabs>
      </w:pPr>
      <w:hyperlink w:anchor="_Toc23614" w:history="1">
        <w:r w:rsidR="00482280">
          <w:rPr>
            <w:szCs w:val="36"/>
          </w:rPr>
          <w:t>攻读硕士学位期间发表的论文和取得的科研成果</w:t>
        </w:r>
        <w:r w:rsidR="00482280">
          <w:tab/>
        </w:r>
        <w:r w:rsidR="009A1B6A">
          <w:fldChar w:fldCharType="begin"/>
        </w:r>
        <w:r w:rsidR="009A1B6A">
          <w:instrText xml:space="preserve"> PAGEREF _Toc23614 </w:instrText>
        </w:r>
        <w:r w:rsidR="009A1B6A">
          <w:fldChar w:fldCharType="separate"/>
        </w:r>
        <w:r w:rsidR="00482280">
          <w:t>85</w:t>
        </w:r>
        <w:r w:rsidR="009A1B6A">
          <w:fldChar w:fldCharType="end"/>
        </w:r>
      </w:hyperlink>
    </w:p>
    <w:p w:rsidR="00482280" w:rsidRDefault="009D4258">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521058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25pt" o:ole="">
            <v:imagedata r:id="rId37" o:title=""/>
          </v:shape>
          <o:OLEObject Type="Embed" ProgID="Equation.DSMT4" ShapeID="_x0000_i1031" DrawAspect="Content" ObjectID="_160521058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521058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5210588"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521058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521059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210591" r:id="rId48"/>
        </w:object>
      </w:r>
      <w:r w:rsidRPr="00024625">
        <w:rPr>
          <w:position w:val="-6"/>
          <w:sz w:val="24"/>
          <w:szCs w:val="24"/>
        </w:rPr>
        <w:t>，</w:t>
      </w:r>
      <w:r w:rsidRPr="00024625">
        <w:rPr>
          <w:position w:val="-10"/>
          <w:sz w:val="24"/>
          <w:szCs w:val="24"/>
        </w:rPr>
        <w:object w:dxaOrig="1060" w:dyaOrig="320">
          <v:shape id="_x0000_i1037" type="#_x0000_t75" style="width:53.4pt;height:15.8pt" o:ole="">
            <v:imagedata r:id="rId49" o:title=""/>
          </v:shape>
          <o:OLEObject Type="Embed" ProgID="Equation.DSMT4" ShapeID="_x0000_i1037" DrawAspect="Content" ObjectID="_160521059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521059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521059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521059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521059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5210597"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521059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5pt;height:18.55pt" o:ole="">
            <v:imagedata r:id="rId63" o:title=""/>
          </v:shape>
          <o:OLEObject Type="Embed" ProgID="Equation.DSMT4" ShapeID="_x0000_i1044" DrawAspect="Content" ObjectID="_1605210599"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521060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21060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521060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pt" o:ole="">
            <v:imagedata r:id="rId70" o:title=""/>
          </v:shape>
          <o:OLEObject Type="Embed" ProgID="Equation.DSMT4" ShapeID="_x0000_i1048" DrawAspect="Content" ObjectID="_160521060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5210604" r:id="rId73"/>
        </w:object>
      </w:r>
      <w:r>
        <w:t>是簇</w:t>
      </w:r>
      <w:r>
        <w:object w:dxaOrig="260" w:dyaOrig="360">
          <v:shape id="_x0000_i1050" type="#_x0000_t75" style="width:13.1pt;height:18pt" o:ole="">
            <v:imagedata r:id="rId74" o:title=""/>
          </v:shape>
          <o:OLEObject Type="Embed" ProgID="Equation.DSMT4" ShapeID="_x0000_i1050" DrawAspect="Content" ObjectID="_160521060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521060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521060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521060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521060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521061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521061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65pt" o:ole="">
            <v:imagedata r:id="rId88" o:title=""/>
          </v:shape>
          <o:OLEObject Type="Embed" ProgID="Equation.DSMT4" ShapeID="_x0000_i1057" DrawAspect="Content" ObjectID="_160521061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521061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5210614"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521061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521061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210617"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5210618"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21061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210620" r:id="rId104"/>
        </w:object>
      </w:r>
      <w:r w:rsidR="00566385">
        <w:rPr>
          <w:sz w:val="24"/>
        </w:rPr>
        <w:t>可以表示为</w:t>
      </w:r>
      <w:r w:rsidR="00566385" w:rsidRPr="007A14B6">
        <w:rPr>
          <w:position w:val="-12"/>
          <w:sz w:val="24"/>
        </w:rPr>
        <w:object w:dxaOrig="1719" w:dyaOrig="380">
          <v:shape id="_x0000_i1066" type="#_x0000_t75" style="width:85.7pt;height:19.1pt" o:ole="">
            <v:imagedata r:id="rId105" o:title=""/>
          </v:shape>
          <o:OLEObject Type="Embed" ProgID="Equation.DSMT4" ShapeID="_x0000_i1066" DrawAspect="Content" ObjectID="_160521062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21062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521062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pt" o:ole="">
            <v:imagedata r:id="rId111" o:title=""/>
          </v:shape>
          <o:OLEObject Type="Embed" ProgID="Equation.DSMT4" ShapeID="_x0000_i1069" DrawAspect="Content" ObjectID="_160521062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5210625"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521062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5210627"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5210628"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21062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5210630"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521063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8.9pt" o:ole="">
            <v:imagedata r:id="rId127" o:title=""/>
          </v:shape>
          <o:OLEObject Type="Embed" ProgID="Equation.DSMT4" ShapeID="_x0000_i1077" DrawAspect="Content" ObjectID="_160521063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521063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65pt" o:ole="">
            <v:imagedata r:id="rId131" o:title=""/>
          </v:shape>
          <o:OLEObject Type="Embed" ProgID="Equation.DSMT4" ShapeID="_x0000_i1079" DrawAspect="Content" ObjectID="_160521063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521063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21063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7pt;height:18pt" o:ole="">
            <v:imagedata r:id="rId131" o:title=""/>
          </v:shape>
          <o:OLEObject Type="Embed" ProgID="Equation.DSMT4" ShapeID="_x0000_i1082" DrawAspect="Content" ObjectID="_1605210637"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521063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521063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521064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521064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521064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521064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521064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521064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521064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521064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pt;height:45.25pt" o:ole="">
            <v:imagedata r:id="rId155" o:title=""/>
          </v:shape>
          <o:OLEObject Type="Embed" ProgID="Equation.DSMT4" ShapeID="_x0000_i1093" DrawAspect="Content" ObjectID="_160521064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521064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521065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521065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521065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521065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5pt;height:49.1pt" o:ole="">
            <v:imagedata r:id="rId167" o:title=""/>
          </v:shape>
          <o:OLEObject Type="Embed" ProgID="Equation.DSMT4" ShapeID="_x0000_i1099" DrawAspect="Content" ObjectID="_160521065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9D4258"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210923"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D4258"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210924"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4pt" o:ole="" o:preferrelative="f">
            <v:imagedata r:id="rId179" o:title="" croptop="41916f" cropbottom="1133f"/>
            <o:lock v:ext="edit" aspectratio="f"/>
          </v:shape>
          <o:OLEObject Type="Embed" ProgID="Visio.Drawing.11" ShapeID="_x0000_i1100" DrawAspect="Content" ObjectID="_160521065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D4258"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D4258"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35pt;mso-position-horizontal-relative:page;mso-position-vertical-relative:page" o:ole="">
            <v:imagedata r:id="rId15" o:title="" cropright="8691f"/>
          </v:shape>
          <o:OLEObject Type="Embed" ProgID="Equation.DSMT4" ShapeID="对象 1994" DrawAspect="Content" ObjectID="_160521065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D4258"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210925"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pt;height:34pt" o:ole="">
            <v:imagedata r:id="rId188" o:title=""/>
          </v:shape>
          <o:OLEObject Type="Embed" ProgID="Equation.DSMT4" ShapeID="_x0000_i1102" DrawAspect="Content" ObjectID="_160521065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pt" o:ole="">
            <v:imagedata r:id="rId190" o:title=""/>
          </v:shape>
          <o:OLEObject Type="Embed" ProgID="Equation.DSMT4" ShapeID="_x0000_i1103" DrawAspect="Content" ObjectID="_160521065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pt;height:18pt" o:ole="">
            <v:imagedata r:id="rId192" o:title=""/>
          </v:shape>
          <o:OLEObject Type="Embed" ProgID="Equation.DSMT4" ShapeID="_x0000_i1104" DrawAspect="Content" ObjectID="_160521065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95pt;height:18pt" o:ole="">
            <v:imagedata r:id="rId194" o:title=""/>
          </v:shape>
          <o:OLEObject Type="Embed" ProgID="Equation.DSMT4" ShapeID="_x0000_i1105" DrawAspect="Content" ObjectID="_160521066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pt;height:18pt" o:ole="">
            <v:imagedata r:id="rId196" o:title=""/>
          </v:shape>
          <o:OLEObject Type="Embed" ProgID="Equation.DSMT4" ShapeID="_x0000_i1106" DrawAspect="Content" ObjectID="_160521066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pt" o:ole="">
            <v:imagedata r:id="rId198" o:title=""/>
          </v:shape>
          <o:OLEObject Type="Embed" ProgID="Equation.DSMT4" ShapeID="_x0000_i1107" DrawAspect="Content" ObjectID="_160521066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95pt;height:34pt" o:ole="">
            <v:imagedata r:id="rId200" o:title=""/>
          </v:shape>
          <o:OLEObject Type="Embed" ProgID="Equation.DSMT4" ShapeID="_x0000_i1108" DrawAspect="Content" ObjectID="_160521066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5pt;height:20pt" o:ole="">
            <v:imagedata r:id="rId202" o:title=""/>
          </v:shape>
          <o:OLEObject Type="Embed" ProgID="Equation.DSMT4" ShapeID="_x0000_i1109" DrawAspect="Content" ObjectID="_160521066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pt;height:18pt" o:ole="">
            <v:imagedata r:id="rId204" o:title=""/>
          </v:shape>
          <o:OLEObject Type="Embed" ProgID="Equation.DSMT4" ShapeID="_x0000_i1110" DrawAspect="Content" ObjectID="_160521066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pt;height:18pt" o:ole="">
            <v:imagedata r:id="rId206" o:title=""/>
          </v:shape>
          <o:OLEObject Type="Embed" ProgID="Equation.DSMT4" ShapeID="_x0000_i1111" DrawAspect="Content" ObjectID="_160521066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521066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521066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6pt" o:ole="">
            <v:imagedata r:id="rId211" o:title=""/>
          </v:shape>
          <o:OLEObject Type="Embed" ProgID="Equation.DSMT4" ShapeID="_x0000_i1114" DrawAspect="Content" ObjectID="_160521066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521067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4pt;height:34pt" o:ole="">
            <v:imagedata r:id="rId215" o:title=""/>
          </v:shape>
          <o:OLEObject Type="Embed" ProgID="Equation.DSMT4" ShapeID="_x0000_i1116" DrawAspect="Content" ObjectID="_1605210671"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4pt;height:41pt" o:ole="">
            <v:imagedata r:id="rId217" o:title=""/>
          </v:shape>
          <o:OLEObject Type="Embed" ProgID="Equation.DSMT4" ShapeID="_x0000_i1117" DrawAspect="Content" ObjectID="_160521067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5pt;height:20pt" o:ole="">
            <v:imagedata r:id="rId202" o:title=""/>
          </v:shape>
          <o:OLEObject Type="Embed" ProgID="Equation.DSMT4" ShapeID="_x0000_i1118" DrawAspect="Content" ObjectID="_160521067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6pt" o:ole="">
            <v:imagedata r:id="rId220" o:title=""/>
          </v:shape>
          <o:OLEObject Type="Embed" ProgID="Equation.DSMT4" ShapeID="_x0000_i1119" DrawAspect="Content" ObjectID="_160521067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9pt" o:ole="">
            <v:imagedata r:id="rId222" o:title=""/>
          </v:shape>
          <o:OLEObject Type="Embed" ProgID="Equation.DSMT4" ShapeID="_x0000_i1120" DrawAspect="Content" ObjectID="_160521067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pt;height:34pt" o:ole="">
            <v:imagedata r:id="rId224" o:title=""/>
          </v:shape>
          <o:OLEObject Type="Embed" ProgID="Equation.DSMT4" ShapeID="_x0000_i1121" DrawAspect="Content" ObjectID="_160521067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5pt;height:16pt" o:ole="">
            <v:imagedata r:id="rId226" o:title=""/>
          </v:shape>
          <o:OLEObject Type="Embed" ProgID="Equation.DSMT4" ShapeID="_x0000_i1122" DrawAspect="Content" ObjectID="_1605210677"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2pt;height:16pt" o:ole="">
            <v:imagedata r:id="rId228" o:title=""/>
          </v:shape>
          <o:OLEObject Type="Embed" ProgID="Equation.DSMT4" ShapeID="_x0000_i1123" DrawAspect="Content" ObjectID="_160521067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5pt;height:40pt" o:ole="">
            <v:imagedata r:id="rId230" o:title=""/>
          </v:shape>
          <o:OLEObject Type="Embed" ProgID="Equation.DSMT4" ShapeID="_x0000_i1124" DrawAspect="Content" ObjectID="_1605210679"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521068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pt;height:11pt" o:ole="">
            <v:imagedata r:id="rId234" o:title=""/>
          </v:shape>
          <o:OLEObject Type="Embed" ProgID="Equation.DSMT4" ShapeID="_x0000_i1126" DrawAspect="Content" ObjectID="_1605210681"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5210682" r:id="rId237"/>
        </w:object>
      </w:r>
      <w:r>
        <w:rPr>
          <w:rFonts w:hint="eastAsia"/>
          <w:sz w:val="24"/>
          <w:szCs w:val="24"/>
        </w:rPr>
        <w:t>，</w:t>
      </w:r>
      <w:r w:rsidRPr="00F07669">
        <w:rPr>
          <w:position w:val="-10"/>
          <w:sz w:val="24"/>
          <w:szCs w:val="24"/>
        </w:rPr>
        <w:object w:dxaOrig="1140" w:dyaOrig="320">
          <v:shape id="_x0000_i1128" type="#_x0000_t75" style="width:57pt;height:16pt" o:ole="">
            <v:imagedata r:id="rId238" o:title=""/>
          </v:shape>
          <o:OLEObject Type="Embed" ProgID="Equation.DSMT4" ShapeID="_x0000_i1128" DrawAspect="Content" ObjectID="_1605210683"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6pt" o:ole="">
            <v:imagedata r:id="rId240" o:title=""/>
          </v:shape>
          <o:OLEObject Type="Embed" ProgID="Equation.DSMT4" ShapeID="_x0000_i1129" DrawAspect="Content" ObjectID="_160521068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pt;height:30pt" o:ole="">
            <v:imagedata r:id="rId242" o:title=""/>
          </v:shape>
          <o:OLEObject Type="Embed" ProgID="Equation.DSMT4" ShapeID="_x0000_i1130" DrawAspect="Content" ObjectID="_1605210685"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3pt;height:35pt" o:ole="">
            <v:imagedata r:id="rId244" o:title=""/>
          </v:shape>
          <o:OLEObject Type="Embed" ProgID="Equation.DSMT4" ShapeID="_x0000_i1131" DrawAspect="Content" ObjectID="_160521068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rFonts w:hint="eastAsia"/>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95pt;height:35pt" o:ole="">
            <v:imagedata r:id="rId246" o:title=""/>
          </v:shape>
          <o:OLEObject Type="Embed" ProgID="Equation.DSMT4" ShapeID="_x0000_i1132" DrawAspect="Content" ObjectID="_1605210687"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rFonts w:hint="eastAsia"/>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rFonts w:hint="eastAsia"/>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rFonts w:hint="eastAsia"/>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328" type="#_x0000_t75" style="width:53pt;height:13.95pt" o:ole="">
            <v:imagedata r:id="rId250" o:title=""/>
          </v:shape>
          <o:OLEObject Type="Embed" ProgID="Equation.DSMT4" ShapeID="_x0000_i1328" DrawAspect="Content" ObjectID="_1605210688"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329" type="#_x0000_t75" style="width:13.95pt;height:13.95pt" o:ole="">
            <v:imagedata r:id="rId252" o:title=""/>
          </v:shape>
          <o:OLEObject Type="Embed" ProgID="Equation.DSMT4" ShapeID="_x0000_i1329" DrawAspect="Content" ObjectID="_1605210689" r:id="rId253"/>
        </w:object>
      </w:r>
      <w:r w:rsidR="00AB7B50">
        <w:rPr>
          <w:sz w:val="24"/>
        </w:rPr>
        <w:t>一般取奇数</w:t>
      </w:r>
      <w:r w:rsidR="00AB7B50">
        <w:rPr>
          <w:rFonts w:hint="eastAsia"/>
          <w:sz w:val="24"/>
        </w:rPr>
        <w:t>，</w:t>
      </w:r>
      <w:r w:rsidR="00312473" w:rsidRPr="00312473">
        <w:rPr>
          <w:position w:val="-4"/>
          <w:sz w:val="24"/>
        </w:rPr>
        <w:object w:dxaOrig="260" w:dyaOrig="260">
          <v:shape id="_x0000_i1330" type="#_x0000_t75" style="width:13pt;height:13pt" o:ole="">
            <v:imagedata r:id="rId254" o:title=""/>
          </v:shape>
          <o:OLEObject Type="Embed" ProgID="Equation.DSMT4" ShapeID="_x0000_i1330" DrawAspect="Content" ObjectID="_1605210690"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331" type="#_x0000_t75" style="width:34pt;height:13.95pt" o:ole="">
            <v:imagedata r:id="rId256" o:title=""/>
          </v:shape>
          <o:OLEObject Type="Embed" ProgID="Equation.DSMT4" ShapeID="_x0000_i1331" DrawAspect="Content" ObjectID="_1605210691"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332" type="#_x0000_t75" style="width:34pt;height:13.95pt" o:ole="">
            <v:imagedata r:id="rId258" o:title=""/>
          </v:shape>
          <o:OLEObject Type="Embed" ProgID="Equation.DSMT4" ShapeID="_x0000_i1332" DrawAspect="Content" ObjectID="_1605210692" r:id="rId259"/>
        </w:object>
      </w:r>
      <w:r w:rsidR="006C38CA">
        <w:rPr>
          <w:sz w:val="24"/>
        </w:rPr>
        <w:t>的矩阵分别向量化为</w:t>
      </w:r>
      <w:r w:rsidR="00E24C48" w:rsidRPr="00E24C48">
        <w:rPr>
          <w:position w:val="-4"/>
          <w:sz w:val="24"/>
        </w:rPr>
        <w:object w:dxaOrig="499" w:dyaOrig="300">
          <v:shape id="_x0000_i1334" type="#_x0000_t75" style="width:24.95pt;height:15pt" o:ole="">
            <v:imagedata r:id="rId260" o:title=""/>
          </v:shape>
          <o:OLEObject Type="Embed" ProgID="Equation.DSMT4" ShapeID="_x0000_i1334" DrawAspect="Content" ObjectID="_1605210693"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333" type="#_x0000_t75" style="width:52pt;height:13.95pt" o:ole="">
            <v:imagedata r:id="rId262" o:title=""/>
          </v:shape>
          <o:OLEObject Type="Embed" ProgID="Equation.DSMT4" ShapeID="_x0000_i1333" DrawAspect="Content" ObjectID="_1605210694"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335" type="#_x0000_t75" style="width:24.95pt;height:15pt" o:ole="">
            <v:imagedata r:id="rId260" o:title=""/>
          </v:shape>
          <o:OLEObject Type="Embed" ProgID="Equation.DSMT4" ShapeID="_x0000_i1335" DrawAspect="Content" ObjectID="_1605210695"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336" type="#_x0000_t75" style="width:15pt;height:19pt" o:ole="">
            <v:imagedata r:id="rId265" o:title=""/>
          </v:shape>
          <o:OLEObject Type="Embed" ProgID="Equation.DSMT4" ShapeID="_x0000_i1336" DrawAspect="Content" ObjectID="_1605210696"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337" type="#_x0000_t75" style="width:33pt;height:19pt" o:ole="">
            <v:imagedata r:id="rId267" o:title=""/>
          </v:shape>
          <o:OLEObject Type="Embed" ProgID="Equation.DSMT4" ShapeID="_x0000_i1337" DrawAspect="Content" ObjectID="_1605210697"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rFonts w:hint="eastAsia"/>
          <w:sz w:val="24"/>
        </w:rPr>
      </w:pPr>
      <w:r w:rsidRPr="00EB4B48">
        <w:rPr>
          <w:position w:val="-52"/>
          <w:sz w:val="24"/>
        </w:rPr>
        <w:object w:dxaOrig="3300" w:dyaOrig="1160">
          <v:shape id="_x0000_i1367" type="#_x0000_t75" style="width:161.85pt;height:57.05pt" o:ole="">
            <v:imagedata r:id="rId269" o:title=""/>
          </v:shape>
          <o:OLEObject Type="Embed" ProgID="Equation.DSMT4" ShapeID="_x0000_i1367" DrawAspect="Content" ObjectID="_1605210698"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338" type="#_x0000_t75" style="width:13pt;height:19pt" o:ole="">
            <v:imagedata r:id="rId271" o:title=""/>
          </v:shape>
          <o:OLEObject Type="Embed" ProgID="Equation.DSMT4" ShapeID="_x0000_i1338" DrawAspect="Content" ObjectID="_1605210699" r:id="rId272"/>
        </w:object>
      </w:r>
      <w:r>
        <w:rPr>
          <w:sz w:val="24"/>
        </w:rPr>
        <w:t>代表像元</w:t>
      </w:r>
      <w:r w:rsidRPr="00EB4B48">
        <w:rPr>
          <w:position w:val="-14"/>
          <w:sz w:val="24"/>
        </w:rPr>
        <w:object w:dxaOrig="300" w:dyaOrig="380">
          <v:shape id="_x0000_i1339" type="#_x0000_t75" style="width:15pt;height:19pt" o:ole="">
            <v:imagedata r:id="rId273" o:title=""/>
          </v:shape>
          <o:OLEObject Type="Embed" ProgID="Equation.DSMT4" ShapeID="_x0000_i1339" DrawAspect="Content" ObjectID="_1605210700" r:id="rId274"/>
        </w:object>
      </w:r>
      <w:r>
        <w:rPr>
          <w:sz w:val="24"/>
        </w:rPr>
        <w:t>到聚类中心</w:t>
      </w:r>
      <w:r w:rsidRPr="00EB4B48">
        <w:rPr>
          <w:position w:val="-12"/>
          <w:sz w:val="24"/>
        </w:rPr>
        <w:object w:dxaOrig="279" w:dyaOrig="360">
          <v:shape id="_x0000_i1340" type="#_x0000_t75" style="width:13.95pt;height:18pt" o:ole="">
            <v:imagedata r:id="rId275" o:title=""/>
          </v:shape>
          <o:OLEObject Type="Embed" ProgID="Equation.DSMT4" ShapeID="_x0000_i1340" DrawAspect="Content" ObjectID="_1605210701"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341" type="#_x0000_t75" style="width:15pt;height:19pt" o:ole="">
            <v:imagedata r:id="rId277" o:title=""/>
          </v:shape>
          <o:OLEObject Type="Embed" ProgID="Equation.DSMT4" ShapeID="_x0000_i1341" DrawAspect="Content" ObjectID="_1605210702" r:id="rId278"/>
        </w:object>
      </w:r>
      <w:r>
        <w:rPr>
          <w:sz w:val="24"/>
        </w:rPr>
        <w:t>代表</w:t>
      </w:r>
      <w:r w:rsidRPr="00EB4B48">
        <w:rPr>
          <w:position w:val="-14"/>
          <w:sz w:val="24"/>
        </w:rPr>
        <w:object w:dxaOrig="260" w:dyaOrig="380">
          <v:shape id="_x0000_i1342" type="#_x0000_t75" style="width:13pt;height:19pt" o:ole="">
            <v:imagedata r:id="rId271" o:title=""/>
          </v:shape>
          <o:OLEObject Type="Embed" ProgID="Equation.DSMT4" ShapeID="_x0000_i1342" DrawAspect="Content" ObjectID="_1605210703"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343" type="#_x0000_t75" style="width:15pt;height:19pt" o:ole="">
            <v:imagedata r:id="rId280" o:title=""/>
          </v:shape>
          <o:OLEObject Type="Embed" ProgID="Equation.DSMT4" ShapeID="_x0000_i1343" DrawAspect="Content" ObjectID="_1605210704"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344" type="#_x0000_t75" style="width:10pt;height:13pt" o:ole="">
            <v:imagedata r:id="rId282" o:title=""/>
          </v:shape>
          <o:OLEObject Type="Embed" ProgID="Equation.DSMT4" ShapeID="_x0000_i1344" DrawAspect="Content" ObjectID="_1605210705"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345" type="#_x0000_t75" style="width:13pt;height:13pt" o:ole="">
            <v:imagedata r:id="rId285" o:title=""/>
          </v:shape>
          <o:OLEObject Type="Embed" ProgID="Equation.DSMT4" ShapeID="_x0000_i1345" DrawAspect="Content" ObjectID="_1605210706"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346" type="#_x0000_t75" style="width:33pt;height:13.95pt" o:ole="">
            <v:imagedata r:id="rId287" o:title=""/>
          </v:shape>
          <o:OLEObject Type="Embed" ProgID="Equation.DSMT4" ShapeID="_x0000_i1346" DrawAspect="Content" ObjectID="_1605210707"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rFonts w:hint="eastAsia"/>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rFonts w:hint="eastAsia"/>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347" type="#_x0000_t75" style="width:34pt;height:13.95pt" o:ole="">
            <v:imagedata r:id="rId289" o:title=""/>
          </v:shape>
          <o:OLEObject Type="Embed" ProgID="Equation.DSMT4" ShapeID="_x0000_i1347" DrawAspect="Content" ObjectID="_1605210708"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348" type="#_x0000_t75" style="width:46pt;height:16pt" o:ole="">
            <v:imagedata r:id="rId291" o:title=""/>
          </v:shape>
          <o:OLEObject Type="Embed" ProgID="Equation.DSMT4" ShapeID="_x0000_i1348" DrawAspect="Content" ObjectID="_1605210709"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349" type="#_x0000_t75" style="width:84pt;height:31pt" o:ole="">
            <v:imagedata r:id="rId293" o:title=""/>
          </v:shape>
          <o:OLEObject Type="Embed" ProgID="Equation.DSMT4" ShapeID="_x0000_i1349" DrawAspect="Content" ObjectID="_1605210710"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350" type="#_x0000_t75" style="width:46pt;height:16pt" o:ole="">
            <v:imagedata r:id="rId295" o:title=""/>
          </v:shape>
          <o:OLEObject Type="Embed" ProgID="Equation.DSMT4" ShapeID="_x0000_i1350" DrawAspect="Content" ObjectID="_1605210711"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351" type="#_x0000_t75" style="width:206pt;height:16pt" o:ole="">
            <v:imagedata r:id="rId297" o:title=""/>
          </v:shape>
          <o:OLEObject Type="Embed" ProgID="Equation.DSMT4" ShapeID="_x0000_i1351" DrawAspect="Content" ObjectID="_1605210712" r:id="rId298"/>
        </w:object>
      </w:r>
      <w:r>
        <w:rPr>
          <w:rFonts w:hint="eastAsia"/>
          <w:sz w:val="24"/>
        </w:rPr>
        <w:t>，</w:t>
      </w:r>
      <w:r>
        <w:rPr>
          <w:sz w:val="24"/>
        </w:rPr>
        <w:t>其中</w:t>
      </w:r>
      <w:r w:rsidRPr="004C35BA">
        <w:rPr>
          <w:position w:val="-6"/>
          <w:sz w:val="24"/>
        </w:rPr>
        <w:object w:dxaOrig="499" w:dyaOrig="279">
          <v:shape id="_x0000_i1352" type="#_x0000_t75" style="width:24.95pt;height:13.95pt" o:ole="">
            <v:imagedata r:id="rId299" o:title=""/>
          </v:shape>
          <o:OLEObject Type="Embed" ProgID="Equation.DSMT4" ShapeID="_x0000_i1352" DrawAspect="Content" ObjectID="_1605210713" r:id="rId300"/>
        </w:object>
      </w:r>
      <w:r>
        <w:rPr>
          <w:sz w:val="24"/>
        </w:rPr>
        <w:t>代表原始图像的行数</w:t>
      </w:r>
      <w:r>
        <w:rPr>
          <w:rFonts w:hint="eastAsia"/>
          <w:sz w:val="24"/>
        </w:rPr>
        <w:t>，</w:t>
      </w:r>
      <w:r w:rsidRPr="004C35BA">
        <w:rPr>
          <w:position w:val="-6"/>
          <w:sz w:val="24"/>
        </w:rPr>
        <w:object w:dxaOrig="440" w:dyaOrig="279">
          <v:shape id="_x0000_i1353" type="#_x0000_t75" style="width:22pt;height:13.95pt" o:ole="">
            <v:imagedata r:id="rId301" o:title=""/>
          </v:shape>
          <o:OLEObject Type="Embed" ProgID="Equation.DSMT4" ShapeID="_x0000_i1353" DrawAspect="Content" ObjectID="_1605210714"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354" type="#_x0000_t75" style="width:9pt;height:13.95pt" o:ole="">
            <v:imagedata r:id="rId303" o:title=""/>
          </v:shape>
          <o:OLEObject Type="Embed" ProgID="Equation.DSMT4" ShapeID="_x0000_i1354" DrawAspect="Content" ObjectID="_1605210715" r:id="rId304"/>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355" type="#_x0000_t75" style="width:102pt;height:40pt" o:ole="">
            <v:imagedata r:id="rId305" o:title=""/>
          </v:shape>
          <o:OLEObject Type="Embed" ProgID="Equation.DSMT4" ShapeID="_x0000_i1355" DrawAspect="Content" ObjectID="_1605210716" r:id="rId306"/>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356" type="#_x0000_t75" style="width:13.95pt;height:13.95pt" o:ole="">
            <v:imagedata r:id="rId307" o:title=""/>
          </v:shape>
          <o:OLEObject Type="Embed" ProgID="Equation.DSMT4" ShapeID="_x0000_i1356" DrawAspect="Content" ObjectID="_1605210717" r:id="rId308"/>
        </w:object>
      </w:r>
      <w:r>
        <w:rPr>
          <w:sz w:val="24"/>
        </w:rPr>
        <w:t>个</w:t>
      </w:r>
      <w:r>
        <w:rPr>
          <w:rFonts w:hint="eastAsia"/>
          <w:sz w:val="24"/>
        </w:rPr>
        <w:t>像元，那么相应的就有</w:t>
      </w:r>
      <w:r w:rsidRPr="003C3E69">
        <w:rPr>
          <w:position w:val="-6"/>
          <w:sz w:val="24"/>
        </w:rPr>
        <w:object w:dxaOrig="279" w:dyaOrig="279">
          <v:shape id="_x0000_i1357" type="#_x0000_t75" style="width:13.95pt;height:13.95pt" o:ole="">
            <v:imagedata r:id="rId309" o:title=""/>
          </v:shape>
          <o:OLEObject Type="Embed" ProgID="Equation.DSMT4" ShapeID="_x0000_i1357" DrawAspect="Content" ObjectID="_1605210718" r:id="rId310"/>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358" type="#_x0000_t75" style="width:13.95pt;height:13.95pt" o:ole="">
            <v:imagedata r:id="rId311" o:title=""/>
          </v:shape>
          <o:OLEObject Type="Embed" ProgID="Equation.DSMT4" ShapeID="_x0000_i1358" DrawAspect="Content" ObjectID="_1605210719" r:id="rId312"/>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359" type="#_x0000_t75" style="width:13pt;height:13pt" o:ole="">
            <v:imagedata r:id="rId313" o:title=""/>
          </v:shape>
          <o:OLEObject Type="Embed" ProgID="Equation.DSMT4" ShapeID="_x0000_i1359" DrawAspect="Content" ObjectID="_1605210720" r:id="rId314"/>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360" type="#_x0000_t75" style="width:13pt;height:13pt" o:ole="">
            <v:imagedata r:id="rId315" o:title=""/>
          </v:shape>
          <o:OLEObject Type="Embed" ProgID="Equation.DSMT4" ShapeID="_x0000_i1360" DrawAspect="Content" ObjectID="_1605210721" r:id="rId316"/>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362" type="#_x0000_t75" style="width:15pt;height:19pt" o:ole="">
            <v:imagedata r:id="rId317" o:title=""/>
          </v:shape>
          <o:OLEObject Type="Embed" ProgID="Equation.DSMT4" ShapeID="_x0000_i1362" DrawAspect="Content" ObjectID="_1605210722" r:id="rId318"/>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361" type="#_x0000_t75" style="width:13pt;height:13pt" o:ole="">
            <v:imagedata r:id="rId319" o:title=""/>
          </v:shape>
          <o:OLEObject Type="Embed" ProgID="Equation.DSMT4" ShapeID="_x0000_i1361" DrawAspect="Content" ObjectID="_1605210723" r:id="rId320"/>
        </w:object>
      </w:r>
      <w:r w:rsidR="00A84BD8">
        <w:rPr>
          <w:sz w:val="24"/>
        </w:rPr>
        <w:t>维向量</w:t>
      </w:r>
      <w:r w:rsidR="00A84BD8" w:rsidRPr="00A84BD8">
        <w:rPr>
          <w:position w:val="-14"/>
          <w:sz w:val="24"/>
        </w:rPr>
        <w:object w:dxaOrig="660" w:dyaOrig="380">
          <v:shape id="_x0000_i1363" type="#_x0000_t75" style="width:33pt;height:19pt" o:ole="">
            <v:imagedata r:id="rId321" o:title=""/>
          </v:shape>
          <o:OLEObject Type="Embed" ProgID="Equation.DSMT4" ShapeID="_x0000_i1363" DrawAspect="Content" ObjectID="_1605210724" r:id="rId322"/>
        </w:object>
      </w:r>
      <w:r w:rsidR="00A84BD8">
        <w:rPr>
          <w:rFonts w:hint="eastAsia"/>
          <w:sz w:val="24"/>
        </w:rPr>
        <w:t>，</w:t>
      </w:r>
      <w:r w:rsidR="00A84BD8" w:rsidRPr="00A84BD8">
        <w:rPr>
          <w:position w:val="-14"/>
          <w:sz w:val="24"/>
        </w:rPr>
        <w:object w:dxaOrig="660" w:dyaOrig="380">
          <v:shape id="_x0000_i1364" type="#_x0000_t75" style="width:33pt;height:19pt" o:ole="">
            <v:imagedata r:id="rId323" o:title=""/>
          </v:shape>
          <o:OLEObject Type="Embed" ProgID="Equation.DSMT4" ShapeID="_x0000_i1364" DrawAspect="Content" ObjectID="_1605210725" r:id="rId324"/>
        </w:object>
      </w:r>
      <w:r w:rsidR="00A84BD8">
        <w:rPr>
          <w:sz w:val="24"/>
        </w:rPr>
        <w:t>中的</w:t>
      </w:r>
      <w:r w:rsidR="00A84BD8" w:rsidRPr="00A84BD8">
        <w:rPr>
          <w:position w:val="-4"/>
          <w:sz w:val="24"/>
        </w:rPr>
        <w:object w:dxaOrig="260" w:dyaOrig="260">
          <v:shape id="_x0000_i1365" type="#_x0000_t75" style="width:13pt;height:13pt" o:ole="">
            <v:imagedata r:id="rId325" o:title=""/>
          </v:shape>
          <o:OLEObject Type="Embed" ProgID="Equation.DSMT4" ShapeID="_x0000_i1365" DrawAspect="Content" ObjectID="_1605210726" r:id="rId326"/>
        </w:object>
      </w:r>
      <w:r w:rsidR="00A84BD8">
        <w:rPr>
          <w:sz w:val="24"/>
        </w:rPr>
        <w:t>个元素可以通过下式获得</w:t>
      </w:r>
      <w:r w:rsidR="00A84BD8">
        <w:rPr>
          <w:rFonts w:hint="eastAsia"/>
          <w:sz w:val="24"/>
        </w:rPr>
        <w:t>：</w:t>
      </w:r>
    </w:p>
    <w:p w:rsidR="00A84BD8" w:rsidRPr="00146BB9" w:rsidRDefault="00A84BD8" w:rsidP="00A84BD8">
      <w:pPr>
        <w:spacing w:line="360" w:lineRule="auto"/>
        <w:rPr>
          <w:rFonts w:hint="eastAsia"/>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366" type="#_x0000_t75" style="width:161.85pt;height:57.05pt" o:ole="">
            <v:imagedata r:id="rId269" o:title=""/>
          </v:shape>
          <o:OLEObject Type="Embed" ProgID="Equation.DSMT4" ShapeID="_x0000_i1366" DrawAspect="Content" ObjectID="_1605210727" r:id="rId327"/>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rFonts w:hint="eastAsia"/>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33" type="#_x0000_t75" style="width:12pt;height:16.35pt;mso-position-horizontal-relative:page;mso-position-vertical-relative:page" o:ole="">
            <v:imagedata r:id="rId15" o:title="" cropright="8691f"/>
          </v:shape>
          <o:OLEObject Type="Embed" ProgID="Equation.DSMT4" ShapeID="_x0000_i1133" DrawAspect="Content" ObjectID="_1605210728" r:id="rId328">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34" type="#_x0000_t75" style="width:46.35pt;height:13.1pt;mso-position-horizontal-relative:page;mso-position-vertical-relative:page" o:ole="">
            <v:imagedata r:id="rId329" o:title=""/>
          </v:shape>
          <o:OLEObject Type="Embed" ProgID="Equation.DSMT4" ShapeID="对象 2099" DrawAspect="Content" ObjectID="_1605210729" r:id="rId330"/>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35" type="#_x0000_t75" style="width:12pt;height:16.35pt;mso-position-horizontal-relative:page;mso-position-vertical-relative:page" o:ole="">
            <v:imagedata r:id="rId15" o:title="" cropright="8691f"/>
          </v:shape>
          <o:OLEObject Type="Embed" ProgID="Equation.DSMT4" ShapeID="对象 2031" DrawAspect="Content" ObjectID="_1605210730" r:id="rId331">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36" type="#_x0000_t75" style="width:55.65pt;height:18pt;mso-position-horizontal-relative:page;mso-position-vertical-relative:page" o:ole="">
            <v:imagedata r:id="rId334" o:title=""/>
          </v:shape>
          <o:OLEObject Type="Embed" ProgID="Equation.DSMT4" ShapeID="对象 653" DrawAspect="Content" ObjectID="_1605210731" r:id="rId335"/>
        </w:object>
      </w:r>
      <w:r>
        <w:rPr>
          <w:sz w:val="24"/>
        </w:rPr>
        <w:t>，</w:t>
      </w:r>
      <w:r>
        <w:rPr>
          <w:position w:val="-10"/>
          <w:sz w:val="24"/>
        </w:rPr>
        <w:object w:dxaOrig="700" w:dyaOrig="319">
          <v:shape id="_x0000_i1137" type="#_x0000_t75" style="width:34.9pt;height:16.35pt;mso-position-horizontal-relative:page;mso-position-vertical-relative:page" o:ole="">
            <v:imagedata r:id="rId336" o:title=""/>
          </v:shape>
          <o:OLEObject Type="Embed" ProgID="Equation.DSMT4" ShapeID="_x0000_i1137" DrawAspect="Content" ObjectID="_1605210732" r:id="rId337"/>
        </w:object>
      </w:r>
      <w:r>
        <w:rPr>
          <w:sz w:val="24"/>
        </w:rPr>
        <w:t>，</w:t>
      </w:r>
      <w:r>
        <w:rPr>
          <w:position w:val="-6"/>
          <w:sz w:val="24"/>
        </w:rPr>
        <w:object w:dxaOrig="599" w:dyaOrig="279">
          <v:shape id="_x0000_i1138" type="#_x0000_t75" style="width:30pt;height:13.65pt;mso-position-horizontal-relative:page;mso-position-vertical-relative:page" o:ole="">
            <v:imagedata r:id="rId338" o:title=""/>
          </v:shape>
          <o:OLEObject Type="Embed" ProgID="Equation.DSMT4" ShapeID="_x0000_i1138" DrawAspect="Content" ObjectID="_1605210733" r:id="rId339"/>
        </w:object>
      </w:r>
      <w:r>
        <w:rPr>
          <w:sz w:val="24"/>
        </w:rPr>
        <w:t>，</w:t>
      </w:r>
      <w:r>
        <w:rPr>
          <w:position w:val="-6"/>
          <w:sz w:val="24"/>
        </w:rPr>
        <w:object w:dxaOrig="559" w:dyaOrig="279">
          <v:shape id="_x0000_i1139" type="#_x0000_t75" style="width:28.35pt;height:13.65pt;mso-position-horizontal-relative:page;mso-position-vertical-relative:page" o:ole="">
            <v:imagedata r:id="rId340" o:title=""/>
          </v:shape>
          <o:OLEObject Type="Embed" ProgID="Equation.DSMT4" ShapeID="_x0000_i1139" DrawAspect="Content" ObjectID="_1605210734" r:id="rId341"/>
        </w:object>
      </w:r>
      <w:r>
        <w:rPr>
          <w:sz w:val="24"/>
        </w:rPr>
        <w:t>，</w:t>
      </w:r>
      <w:r>
        <w:rPr>
          <w:position w:val="-10"/>
          <w:sz w:val="24"/>
        </w:rPr>
        <w:object w:dxaOrig="560" w:dyaOrig="319">
          <v:shape id="对象 657" o:spid="_x0000_i1140" type="#_x0000_t75" style="width:28.35pt;height:16.35pt;mso-position-horizontal-relative:page;mso-position-vertical-relative:page" o:ole="">
            <v:imagedata r:id="rId342" o:title=""/>
          </v:shape>
          <o:OLEObject Type="Embed" ProgID="Equation.DSMT4" ShapeID="对象 657" DrawAspect="Content" ObjectID="_1605210735" r:id="rId343"/>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41" type="#_x0000_t75" style="width:124.4pt;height:16.35pt;mso-position-horizontal-relative:page;mso-position-vertical-relative:page" o:ole="">
            <v:imagedata r:id="rId344" o:title=""/>
          </v:shape>
          <o:OLEObject Type="Embed" ProgID="Equation.DSMT4" ShapeID="对象 658" DrawAspect="Content" ObjectID="_1605210736" r:id="rId345"/>
        </w:object>
      </w:r>
      <w:r>
        <w:rPr>
          <w:sz w:val="24"/>
        </w:rPr>
        <w:t>，</w:t>
      </w:r>
      <w:r>
        <w:rPr>
          <w:position w:val="-10"/>
          <w:sz w:val="24"/>
        </w:rPr>
        <w:object w:dxaOrig="1800" w:dyaOrig="360">
          <v:shape id="_x0000_i1142" type="#_x0000_t75" style="width:90pt;height:18pt;mso-position-horizontal-relative:page;mso-position-vertical-relative:page" o:ole="">
            <v:imagedata r:id="rId346" o:title=""/>
          </v:shape>
          <o:OLEObject Type="Embed" ProgID="Equation.DSMT4" ShapeID="_x0000_i1142" DrawAspect="Content" ObjectID="_1605210737" r:id="rId347"/>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43" type="#_x0000_t75" style="width:34.9pt;height:18pt;mso-position-horizontal-relative:page;mso-position-vertical-relative:page" o:ole="">
            <v:imagedata r:id="rId348" o:title=""/>
          </v:shape>
          <o:OLEObject Type="Embed" ProgID="Equation.DSMT4" ShapeID="对象 689" DrawAspect="Content" ObjectID="_1605210738" r:id="rId349"/>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44" type="#_x0000_t75" style="width:37.65pt;height:19.1pt;mso-position-horizontal-relative:page;mso-position-vertical-relative:page" o:ole="">
            <v:imagedata r:id="rId350" o:title=""/>
          </v:shape>
          <o:OLEObject Type="Embed" ProgID="Equation.DSMT4" ShapeID="对象 690" DrawAspect="Content" ObjectID="_1605210739" r:id="rId351"/>
        </w:object>
      </w:r>
      <w:r>
        <w:rPr>
          <w:sz w:val="24"/>
        </w:rPr>
        <w:t>），直到更新的训练集中空间近邻样本个数达到阈值</w:t>
      </w:r>
      <w:r>
        <w:rPr>
          <w:position w:val="-12"/>
          <w:sz w:val="24"/>
        </w:rPr>
        <w:object w:dxaOrig="859" w:dyaOrig="359">
          <v:shape id="对象 691" o:spid="_x0000_i1145" type="#_x0000_t75" style="width:43.1pt;height:18pt;mso-position-horizontal-relative:page;mso-position-vertical-relative:page" o:ole="">
            <v:imagedata r:id="rId352" o:title=""/>
          </v:shape>
          <o:OLEObject Type="Embed" ProgID="Equation.DSMT4" ShapeID="对象 691" DrawAspect="Content" ObjectID="_1605210740" r:id="rId353"/>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46" type="#_x0000_t75" style="width:36pt;height:13.65pt;mso-position-horizontal-relative:page;mso-position-vertical-relative:page" o:ole="">
            <v:imagedata r:id="rId354" o:title=""/>
          </v:shape>
          <o:OLEObject Type="Embed" ProgID="Equation.DSMT4" ShapeID="对象 692" DrawAspect="Content" ObjectID="_1605210741" r:id="rId355"/>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47" type="#_x0000_t75" style="width:36pt;height:13.65pt;mso-position-horizontal-relative:page;mso-position-vertical-relative:page" o:ole="">
            <v:imagedata r:id="rId354" o:title=""/>
          </v:shape>
          <o:OLEObject Type="Embed" ProgID="Equation.DSMT4" ShapeID="对象 693" DrawAspect="Content" ObjectID="_1605210742" r:id="rId356"/>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9">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60">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48" type="#_x0000_t75" style="width:12pt;height:15.25pt;mso-position-horizontal-relative:page;mso-position-vertical-relative:page" o:ole="">
            <v:imagedata r:id="rId19" o:title="" cropleft="6117f" cropright="6335f"/>
          </v:shape>
          <o:OLEObject Type="Embed" ProgID="Equation.DSMT4" ShapeID="对象 1280" DrawAspect="Content" ObjectID="_1605210743" r:id="rId361">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49" type="#_x0000_t75" style="width:13.1pt;height:18pt;mso-position-horizontal-relative:page;mso-position-vertical-relative:page" o:ole="">
            <v:imagedata r:id="rId362" o:title=""/>
          </v:shape>
          <o:OLEObject Type="Embed" ProgID="Equation.DSMT4" ShapeID="对象 703" DrawAspect="Content" ObjectID="_1605210744" r:id="rId363"/>
        </w:object>
      </w:r>
      <w:r>
        <w:rPr>
          <w:sz w:val="24"/>
        </w:rPr>
        <w:t>和</w:t>
      </w:r>
      <w:r>
        <w:rPr>
          <w:position w:val="-12"/>
          <w:sz w:val="24"/>
        </w:rPr>
        <w:object w:dxaOrig="279" w:dyaOrig="360">
          <v:shape id="对象 704" o:spid="_x0000_i1150" type="#_x0000_t75" style="width:13.65pt;height:18pt;mso-position-horizontal-relative:page;mso-position-vertical-relative:page" o:ole="">
            <v:imagedata r:id="rId364" o:title=""/>
          </v:shape>
          <o:OLEObject Type="Embed" ProgID="Equation.DSMT4" ShapeID="对象 704" DrawAspect="Content" ObjectID="_1605210745" r:id="rId365"/>
        </w:object>
      </w:r>
      <w:r>
        <w:rPr>
          <w:sz w:val="24"/>
        </w:rPr>
        <w:t>在区间</w:t>
      </w:r>
      <w:r>
        <w:rPr>
          <w:position w:val="-10"/>
          <w:sz w:val="24"/>
        </w:rPr>
        <w:object w:dxaOrig="999" w:dyaOrig="359">
          <v:shape id="对象 705" o:spid="_x0000_i1151" type="#_x0000_t75" style="width:49.65pt;height:18pt;mso-position-horizontal-relative:page;mso-position-vertical-relative:page" o:ole="">
            <v:imagedata r:id="rId366" o:title=""/>
          </v:shape>
          <o:OLEObject Type="Embed" ProgID="Equation.DSMT4" ShapeID="对象 705" DrawAspect="Content" ObjectID="_1605210746" r:id="rId367"/>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52" type="#_x0000_t75" style="width:12pt;height:16.35pt;mso-position-horizontal-relative:page;mso-position-vertical-relative:page" o:ole="">
            <v:imagedata r:id="rId13" o:title="" cropleft="6991f" cropright="6117f"/>
          </v:shape>
          <o:OLEObject Type="Embed" ProgID="Equation.DSMT4" ShapeID="对象 976" DrawAspect="Content" ObjectID="_1605210747" r:id="rId368">
            <o:FieldCodes>\* MERGEFORMAT</o:FieldCodes>
          </o:OLEObject>
        </w:object>
      </w:r>
      <w:r>
        <w:rPr>
          <w:sz w:val="24"/>
          <w:szCs w:val="24"/>
        </w:rPr>
        <w:t>谱</w:t>
      </w:r>
      <w:r>
        <w:rPr>
          <w:sz w:val="24"/>
        </w:rPr>
        <w:t>近邻数目为</w:t>
      </w:r>
      <w:r>
        <w:rPr>
          <w:position w:val="-6"/>
          <w:sz w:val="24"/>
        </w:rPr>
        <w:object w:dxaOrig="798" w:dyaOrig="279">
          <v:shape id="对象 1426" o:spid="_x0000_i1153" type="#_x0000_t75" style="width:40.35pt;height:13.65pt;mso-position-horizontal-relative:page;mso-position-vertical-relative:page" o:ole="">
            <v:imagedata r:id="rId369" o:title=""/>
          </v:shape>
          <o:OLEObject Type="Embed" ProgID="Equation.DSMT4" ShapeID="对象 1426" DrawAspect="Content" ObjectID="_1605210748" r:id="rId370"/>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54" type="#_x0000_t75" style="width:34.9pt;height:13.65pt;mso-position-horizontal-relative:page;mso-position-vertical-relative:page" o:ole="">
            <v:imagedata r:id="rId371" o:title=""/>
          </v:shape>
          <o:OLEObject Type="Embed" ProgID="Equation.DSMT4" ShapeID="对象 1081" DrawAspect="Content" ObjectID="_1605210749" r:id="rId372"/>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55" type="#_x0000_t75" style="width:12pt;height:16.35pt;mso-position-horizontal-relative:page;mso-position-vertical-relative:page" o:ole="">
            <v:imagedata r:id="rId17" o:title="" cropleft="4369f" cropright="7864f"/>
          </v:shape>
          <o:OLEObject Type="Embed" ProgID="Equation.DSMT4" ShapeID="_x0000_i1155" DrawAspect="Content" ObjectID="_1605210750" r:id="rId373">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56" type="#_x0000_t75" style="width:12pt;height:16.35pt;mso-position-horizontal-relative:page;mso-position-vertical-relative:page" o:ole="">
            <v:imagedata r:id="rId17" o:title="" cropleft="4369f" cropright="7864f"/>
          </v:shape>
          <o:OLEObject Type="Embed" ProgID="Equation.DSMT4" ShapeID="对象 1282" DrawAspect="Content" ObjectID="_1605210751" r:id="rId374">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57" type="#_x0000_t75" style="width:12pt;height:16.35pt;mso-position-horizontal-relative:page;mso-position-vertical-relative:page" o:ole="">
            <v:imagedata r:id="rId17" o:title="" cropleft="4369f" cropright="7864f"/>
          </v:shape>
          <o:OLEObject Type="Embed" ProgID="Equation.DSMT4" ShapeID="对象 1283" DrawAspect="Content" ObjectID="_1605210752" r:id="rId375">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58" type="#_x0000_t75" style="width:12pt;height:16.35pt;mso-position-horizontal-relative:page;mso-position-vertical-relative:page" o:ole="">
            <v:imagedata r:id="rId17" o:title="" cropleft="4369f" cropright="7864f"/>
          </v:shape>
          <o:OLEObject Type="Embed" ProgID="Equation.DSMT4" ShapeID="对象 1285" DrawAspect="Content" ObjectID="_1605210753" r:id="rId376">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59" type="#_x0000_t75" style="width:12pt;height:16.35pt;mso-position-horizontal-relative:page;mso-position-vertical-relative:page" o:ole="">
            <v:imagedata r:id="rId17" o:title="" cropleft="4369f" cropright="7864f"/>
          </v:shape>
          <o:OLEObject Type="Embed" ProgID="Equation.DSMT4" ShapeID="对象 1286" DrawAspect="Content" ObjectID="_1605210754" r:id="rId377">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60" type="#_x0000_t75" style="width:12pt;height:15.25pt;mso-position-horizontal-relative:page;mso-position-vertical-relative:page" o:ole="">
            <v:imagedata r:id="rId19" o:title="" cropleft="6117f" cropright="6335f"/>
          </v:shape>
          <o:OLEObject Type="Embed" ProgID="Equation.DSMT4" ShapeID="对象 2136" DrawAspect="Content" ObjectID="_1605210755" r:id="rId386">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61" type="#_x0000_t75" style="width:12.55pt;height:16.35pt;mso-position-horizontal-relative:page;mso-position-vertical-relative:page" o:ole="">
            <v:imagedata r:id="rId11" o:title="" cropright="9830f"/>
          </v:shape>
          <o:OLEObject Type="Embed" ProgID="Equation.DSMT4" ShapeID="对象 1456" DrawAspect="Content" ObjectID="_1605210756" r:id="rId387">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8"/>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bookmarkStart w:id="266" w:name="_GoBack"/>
      <w:bookmarkEnd w:id="266"/>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6D58B9" w:rsidRPr="006D58B9" w:rsidRDefault="006D58B9" w:rsidP="006D58B9">
      <w:pPr>
        <w:rPr>
          <w:rFonts w:hint="eastAsia"/>
          <w:sz w:val="24"/>
        </w:rPr>
      </w:pPr>
      <w:r>
        <w:rPr>
          <w:sz w:val="24"/>
        </w:rPr>
        <w:tab/>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62" type="#_x0000_t75" style="width:12pt;height:16.35pt;mso-position-horizontal-relative:page;mso-position-vertical-relative:page" o:ole="">
            <v:imagedata r:id="rId17" o:title="" cropleft="4369f" cropright="7864f"/>
          </v:shape>
          <o:OLEObject Type="Embed" ProgID="Equation.DSMT4" ShapeID="对象 1313" DrawAspect="Content" ObjectID="_1605210757" r:id="rId389">
            <o:FieldCodes>\* MERGEFORMAT</o:FieldCodes>
          </o:OLEObject>
        </w:object>
      </w:r>
      <w:r>
        <w:rPr>
          <w:sz w:val="24"/>
          <w:szCs w:val="24"/>
        </w:rPr>
        <w:t>类</w:t>
      </w:r>
      <w:r>
        <w:rPr>
          <w:sz w:val="24"/>
        </w:rPr>
        <w:t>器，它将不等式约束修改为等式约束并使用误差变量的二范数，这样我们可以通过对两个线性方程问题进行求解而不是求两个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63" type="#_x0000_t75" style="width:12pt;height:16.35pt;mso-position-horizontal-relative:page;mso-position-vertical-relative:page" o:ole="">
            <v:imagedata r:id="rId17" o:title="" cropleft="4369f" cropright="7864f"/>
          </v:shape>
          <o:OLEObject Type="Embed" ProgID="Equation.DSMT4" ShapeID="对象 1314" DrawAspect="Content" ObjectID="_1605210758" r:id="rId390">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64" type="#_x0000_t75" style="width:132.5pt;height:16.35pt;mso-position-horizontal-relative:page;mso-position-vertical-relative:page" o:ole="">
            <v:fill o:detectmouseclick="t"/>
            <v:imagedata r:id="rId391" o:title=""/>
          </v:shape>
          <o:OLEObject Type="Embed" ProgID="Equation.3" ShapeID="_x0000_i1164" DrawAspect="Content" ObjectID="_1605210759" r:id="rId392">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9D4258">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93" o:title=""/>
          </v:shape>
          <o:OLEObject Type="Embed" ProgID="Equation.3" ShapeID="对象 1198" DrawAspect="Content" ObjectID="_1605210926" r:id="rId394">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65" type="#_x0000_t75" style="width:203pt;height:30.55pt;mso-position-horizontal-relative:page;mso-position-vertical-relative:page" o:ole="">
            <v:fill o:detectmouseclick="t"/>
            <v:imagedata r:id="rId395" o:title=""/>
          </v:shape>
          <o:OLEObject Type="Embed" ProgID="Equation.3" ShapeID="_x0000_i1165" DrawAspect="Content" ObjectID="_1605210760" r:id="rId396">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66" type="#_x0000_t75" style="width:209.5pt;height:30.55pt;mso-position-horizontal-relative:page;mso-position-vertical-relative:page" o:ole="">
            <v:fill o:detectmouseclick="t"/>
            <v:imagedata r:id="rId397" o:title=""/>
          </v:shape>
          <o:OLEObject Type="Embed" ProgID="Equation.3" ShapeID="_x0000_i1166" DrawAspect="Content" ObjectID="_1605210761" r:id="rId398">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67" type="#_x0000_t75" style="width:154.3pt;height:36.55pt;mso-position-horizontal-relative:page;mso-position-vertical-relative:page" o:ole="">
            <v:fill o:detectmouseclick="t"/>
            <v:imagedata r:id="rId399" o:title=""/>
          </v:shape>
          <o:OLEObject Type="Embed" ProgID="Equation.3" ShapeID="_x0000_i1167" DrawAspect="Content" ObjectID="_1605210762" r:id="rId400">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168" type="#_x0000_t75" style="width:148.85pt;height:36.55pt;mso-position-horizontal-relative:page;mso-position-vertical-relative:page" o:ole="">
            <v:fill o:detectmouseclick="t"/>
            <v:imagedata r:id="rId401" o:title=""/>
          </v:shape>
          <o:OLEObject Type="Embed" ProgID="Equation.3" ShapeID="对象 1203" DrawAspect="Content" ObjectID="_1605210763" r:id="rId402">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169" type="#_x0000_t75" style="width:112.4pt;height:16.35pt;mso-position-horizontal-relative:page;mso-position-vertical-relative:page" o:ole="">
            <v:imagedata r:id="rId403" o:title=""/>
          </v:shape>
          <o:OLEObject Type="Embed" ProgID="Equation.3" ShapeID="对象 680" DrawAspect="Content" ObjectID="_1605210764" r:id="rId404"/>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170" type="#_x0000_t75" style="width:142.85pt;height:19.65pt;mso-position-horizontal-relative:page;mso-position-vertical-relative:page" o:ole="">
            <v:fill o:detectmouseclick="t"/>
            <v:imagedata r:id="rId405" o:title=""/>
          </v:shape>
          <o:OLEObject Type="Embed" ProgID="Equation.DSMT4" ShapeID="对象 681" DrawAspect="Content" ObjectID="_1605210765" r:id="rId406"/>
        </w:object>
      </w:r>
      <w:r>
        <w:rPr>
          <w:sz w:val="24"/>
        </w:rPr>
        <w:t>，对于一个待</w:t>
      </w:r>
      <w:r>
        <w:rPr>
          <w:position w:val="-8"/>
          <w:sz w:val="24"/>
          <w:szCs w:val="24"/>
        </w:rPr>
        <w:object w:dxaOrig="244" w:dyaOrig="320">
          <v:shape id="对象 1315" o:spid="_x0000_i1171" type="#_x0000_t75" style="width:12pt;height:16.35pt;mso-position-horizontal-relative:page;mso-position-vertical-relative:page" o:ole="">
            <v:imagedata r:id="rId17" o:title="" cropleft="4369f" cropright="7864f"/>
          </v:shape>
          <o:OLEObject Type="Embed" ProgID="Equation.DSMT4" ShapeID="对象 1315" DrawAspect="Content" ObjectID="_1605210766" r:id="rId407">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9D4258">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408" o:title=""/>
          </v:shape>
          <o:OLEObject Type="Embed" ProgID="Equation.3" ShapeID="对象 1206" DrawAspect="Content" ObjectID="_1605210927" r:id="rId409">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172" type="#_x0000_t75" style="width:214.25pt;height:18.55pt;mso-position-horizontal-relative:page;mso-position-vertical-relative:page" o:ole="">
            <v:imagedata r:id="rId410" o:title=""/>
          </v:shape>
          <o:OLEObject Type="Embed" ProgID="Equation.3" ShapeID="对象 682" DrawAspect="Content" ObjectID="_1605210767" r:id="rId411"/>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w:t>
      </w:r>
      <w:r w:rsidR="00482280">
        <w:rPr>
          <w:sz w:val="24"/>
        </w:rPr>
        <w:lastRenderedPageBreak/>
        <w:t>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173" type="#_x0000_t75" style="width:181.15pt;height:49.65pt;mso-position-horizontal-relative:page;mso-position-vertical-relative:page" o:ole="">
            <v:fill o:detectmouseclick="t"/>
            <v:imagedata r:id="rId412" o:title=""/>
          </v:shape>
          <o:OLEObject Type="Embed" ProgID="Equation.3" ShapeID="对象 1207" DrawAspect="Content" ObjectID="_1605210768" r:id="rId413">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174" type="#_x0000_t75" style="width:178.85pt;height:49.65pt;mso-position-horizontal-relative:page;mso-position-vertical-relative:page" o:ole="">
            <v:fill o:detectmouseclick="t"/>
            <v:imagedata r:id="rId414" o:title=""/>
          </v:shape>
          <o:OLEObject Type="Embed" ProgID="Equation.3" ShapeID="对象 1208" DrawAspect="Content" ObjectID="_1605210769" r:id="rId415">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t xml:space="preserve">                    </w:t>
      </w:r>
      <w:r>
        <w:rPr>
          <w:position w:val="-30"/>
          <w:sz w:val="24"/>
        </w:rPr>
        <w:object w:dxaOrig="2900" w:dyaOrig="719">
          <v:shape id="对象 1210" o:spid="_x0000_i1175" type="#_x0000_t75" style="width:145.15pt;height:36.55pt;mso-position-horizontal-relative:page;mso-position-vertical-relative:page" o:ole="">
            <v:fill o:detectmouseclick="t"/>
            <v:imagedata r:id="rId416" o:title=""/>
          </v:shape>
          <o:OLEObject Type="Embed" ProgID="Equation.3" ShapeID="对象 1210" DrawAspect="Content" ObjectID="_1605210770" r:id="rId417">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176" type="#_x0000_t75" style="width:184.85pt;height:18.55pt;mso-position-horizontal-relative:page;mso-position-vertical-relative:page" o:ole="">
            <v:imagedata r:id="rId418" o:title=""/>
          </v:shape>
          <o:OLEObject Type="Embed" ProgID="Equation.3" ShapeID="对象 1639" DrawAspect="Content" ObjectID="_1605210771" r:id="rId419"/>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177" type="#_x0000_t75" style="width:12pt;height:16.35pt;mso-position-horizontal-relative:page;mso-position-vertical-relative:page" o:ole="">
            <v:imagedata r:id="rId17" o:title="" cropleft="4369f" cropright="7864f"/>
          </v:shape>
          <o:OLEObject Type="Embed" ProgID="Equation.DSMT4" ShapeID="对象 1316" DrawAspect="Content" ObjectID="_1605210772" r:id="rId420">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178" type="#_x0000_t75" style="width:12pt;height:16.35pt;mso-position-horizontal-relative:page;mso-position-vertical-relative:page" o:ole="">
            <v:imagedata r:id="rId17" o:title="" cropleft="4369f" cropright="7864f"/>
          </v:shape>
          <o:OLEObject Type="Embed" ProgID="Equation.DSMT4" ShapeID="对象 1317" DrawAspect="Content" ObjectID="_1605210773" r:id="rId421">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9D4258">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22" o:title=""/>
          </v:shape>
          <o:OLEObject Type="Embed" ProgID="Equation.DSMT4" ShapeID="对象 252" DrawAspect="Content" ObjectID="_1605210928" r:id="rId423">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179" type="#_x0000_t75" style="width:12pt;height:16.35pt;mso-position-horizontal-relative:page;mso-position-vertical-relative:page" o:ole="">
            <v:imagedata r:id="rId17" o:title="" cropleft="4369f" cropright="7864f"/>
          </v:shape>
          <o:OLEObject Type="Embed" ProgID="Equation.DSMT4" ShapeID="对象 1322" DrawAspect="Content" ObjectID="_1605210774" r:id="rId424">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180" type="#_x0000_t75" style="width:12pt;height:16.35pt;mso-position-horizontal-relative:page;mso-position-vertical-relative:page" o:ole="">
            <v:imagedata r:id="rId17" o:title="" cropleft="4369f" cropright="7864f"/>
          </v:shape>
          <o:OLEObject Type="Embed" ProgID="Equation.DSMT4" ShapeID="对象 1325" DrawAspect="Content" ObjectID="_1605210775" r:id="rId425">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181" type="#_x0000_t75" style="width:12pt;height:16.35pt;mso-position-horizontal-relative:page;mso-position-vertical-relative:page" o:ole="">
            <v:imagedata r:id="rId17" o:title="" cropleft="4369f" cropright="7864f"/>
          </v:shape>
          <o:OLEObject Type="Embed" ProgID="Equation.DSMT4" ShapeID="对象 1327" DrawAspect="Content" ObjectID="_1605210776" r:id="rId426">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182" type="#_x0000_t75" style="width:12pt;height:16.35pt;mso-position-horizontal-relative:page;mso-position-vertical-relative:page" o:ole="">
            <v:imagedata r:id="rId17" o:title="" cropleft="4369f" cropright="7864f"/>
          </v:shape>
          <o:OLEObject Type="Embed" ProgID="Equation.DSMT4" ShapeID="对象 1329" DrawAspect="Content" ObjectID="_1605210777" r:id="rId427">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183" type="#_x0000_t75" style="width:12pt;height:16.35pt;mso-position-horizontal-relative:page;mso-position-vertical-relative:page" o:ole="">
            <v:imagedata r:id="rId17" o:title="" cropleft="4369f" cropright="7864f"/>
          </v:shape>
          <o:OLEObject Type="Embed" ProgID="Equation.DSMT4" ShapeID="对象 1330" DrawAspect="Content" ObjectID="_1605210778" r:id="rId428">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w:t>
      </w:r>
      <w:r>
        <w:rPr>
          <w:rFonts w:ascii="Times New Roman"/>
          <w:sz w:val="24"/>
          <w:szCs w:val="24"/>
        </w:rPr>
        <w:lastRenderedPageBreak/>
        <w:t>冗余视图、也不要求使用不同类型</w:t>
      </w:r>
      <w:r>
        <w:rPr>
          <w:rFonts w:ascii="Times New Roman"/>
          <w:position w:val="-8"/>
          <w:sz w:val="24"/>
          <w:szCs w:val="24"/>
        </w:rPr>
        <w:object w:dxaOrig="244" w:dyaOrig="320">
          <v:shape id="对象 1332" o:spid="_x0000_i1184" type="#_x0000_t75" style="width:12pt;height:16.35pt;mso-position-horizontal-relative:page;mso-position-vertical-relative:page" o:ole="">
            <v:imagedata r:id="rId17" o:title="" cropleft="4369f" cropright="7864f"/>
          </v:shape>
          <o:OLEObject Type="Embed" ProgID="Equation.DSMT4" ShapeID="对象 1332" DrawAspect="Content" ObjectID="_1605210779" r:id="rId429">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185" type="#_x0000_t75" style="width:12pt;height:16.35pt;mso-position-horizontal-relative:page;mso-position-vertical-relative:page" o:ole="">
            <v:imagedata r:id="rId17" o:title="" cropleft="4369f" cropright="7864f"/>
          </v:shape>
          <o:OLEObject Type="Embed" ProgID="Equation.DSMT4" ShapeID="对象 1333" DrawAspect="Content" ObjectID="_1605210780" r:id="rId430">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186" type="#_x0000_t75" style="width:12pt;height:16.35pt;mso-position-horizontal-relative:page;mso-position-vertical-relative:page" o:ole="">
            <v:imagedata r:id="rId17" o:title="" cropleft="4369f" cropright="7864f"/>
          </v:shape>
          <o:OLEObject Type="Embed" ProgID="Equation.DSMT4" ShapeID="对象 1334" DrawAspect="Content" ObjectID="_1605210781" r:id="rId431">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187" type="#_x0000_t75" style="width:12pt;height:16.35pt;mso-position-horizontal-relative:page;mso-position-vertical-relative:page" o:ole="">
            <v:imagedata r:id="rId17" o:title="" cropleft="4369f" cropright="7864f"/>
          </v:shape>
          <o:OLEObject Type="Embed" ProgID="Equation.DSMT4" ShapeID="对象 1335" DrawAspect="Content" ObjectID="_1605210782" r:id="rId432">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188" type="#_x0000_t75" style="width:12pt;height:16.35pt;mso-position-horizontal-relative:page;mso-position-vertical-relative:page" o:ole="">
            <v:imagedata r:id="rId17" o:title="" cropleft="4369f" cropright="7864f"/>
          </v:shape>
          <o:OLEObject Type="Embed" ProgID="Equation.DSMT4" ShapeID="对象 1336" DrawAspect="Content" ObjectID="_1605210783" r:id="rId433">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189" type="#_x0000_t75" style="width:12pt;height:16.35pt;mso-position-horizontal-relative:page;mso-position-vertical-relative:page" o:ole="">
            <v:imagedata r:id="rId17" o:title="" cropleft="4369f" cropright="7864f"/>
          </v:shape>
          <o:OLEObject Type="Embed" ProgID="Equation.DSMT4" ShapeID="对象 1337" DrawAspect="Content" ObjectID="_1605210784" r:id="rId434">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190" type="#_x0000_t75" style="width:12pt;height:16.35pt;mso-position-horizontal-relative:page;mso-position-vertical-relative:page" o:ole="">
            <v:imagedata r:id="rId17" o:title="" cropleft="4369f" cropright="7864f"/>
          </v:shape>
          <o:OLEObject Type="Embed" ProgID="Equation.DSMT4" ShapeID="对象 1338" DrawAspect="Content" ObjectID="_1605210785" r:id="rId435">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191" type="#_x0000_t75" style="width:12pt;height:16.35pt;mso-position-horizontal-relative:page;mso-position-vertical-relative:page" o:ole="">
            <v:imagedata r:id="rId17" o:title="" cropleft="4369f" cropright="7864f"/>
          </v:shape>
          <o:OLEObject Type="Embed" ProgID="Equation.DSMT4" ShapeID="对象 1339" DrawAspect="Content" ObjectID="_1605210786" r:id="rId436">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192" type="#_x0000_t75" style="width:12pt;height:16.35pt;mso-position-horizontal-relative:page;mso-position-vertical-relative:page" o:ole="">
            <v:imagedata r:id="rId17" o:title="" cropleft="4369f" cropright="7864f"/>
          </v:shape>
          <o:OLEObject Type="Embed" ProgID="Equation.DSMT4" ShapeID="对象 1340" DrawAspect="Content" ObjectID="_1605210787" r:id="rId437">
            <o:FieldCodes>\* MERGEFORMAT</o:FieldCodes>
          </o:OLEObject>
        </w:object>
      </w:r>
      <w:r>
        <w:rPr>
          <w:rFonts w:ascii="Times New Roman"/>
          <w:sz w:val="24"/>
          <w:szCs w:val="24"/>
        </w:rPr>
        <w:t>类器组成一个集成来实现对未见示例的预测。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193" type="#_x0000_t75" style="width:12pt;height:16.35pt;mso-position-horizontal-relative:page;mso-position-vertical-relative:page" o:ole="">
            <v:imagedata r:id="rId15" o:title="" cropright="8691f"/>
          </v:shape>
          <o:OLEObject Type="Embed" ProgID="Equation.DSMT4" ShapeID="对象 2035" DrawAspect="Content" ObjectID="_1605210788" r:id="rId438">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9D4258">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39" o:title=""/>
          </v:shape>
          <o:OLEObject Type="Embed" ProgID="Equation.DSMT4" ShapeID="对象 260" DrawAspect="Content" ObjectID="_1605210929" r:id="rId440">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194" type="#_x0000_t75" style="width:12.55pt;height:16.35pt;mso-position-horizontal-relative:page;mso-position-vertical-relative:page" o:ole="">
            <v:imagedata r:id="rId11" o:title="" cropright="9830f"/>
          </v:shape>
          <o:OLEObject Type="Embed" ProgID="Equation.DSMT4" ShapeID="对象 1720" DrawAspect="Content" ObjectID="_1605210789" r:id="rId441">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195" type="#_x0000_t75" style="width:12.55pt;height:16.35pt;mso-position-horizontal-relative:page;mso-position-vertical-relative:page" o:ole="">
            <v:imagedata r:id="rId11" o:title="" cropright="9830f"/>
          </v:shape>
          <o:OLEObject Type="Embed" ProgID="Equation.DSMT4" ShapeID="对象 1721" DrawAspect="Content" ObjectID="_1605210790" r:id="rId442">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196" type="#_x0000_t75" style="width:12.55pt;height:16.35pt;mso-position-horizontal-relative:page;mso-position-vertical-relative:page" o:ole="">
            <v:imagedata r:id="rId11" o:title="" cropright="9830f"/>
          </v:shape>
          <o:OLEObject Type="Embed" ProgID="Equation.DSMT4" ShapeID="对象 1722" DrawAspect="Content" ObjectID="_1605210791" r:id="rId443">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197" type="#_x0000_t75" style="width:12.55pt;height:16.35pt;mso-position-horizontal-relative:page;mso-position-vertical-relative:page" o:ole="">
            <v:imagedata r:id="rId11" o:title="" cropright="9830f"/>
          </v:shape>
          <o:OLEObject Type="Embed" ProgID="Equation.DSMT4" ShapeID="对象 1723" DrawAspect="Content" ObjectID="_1605210792" r:id="rId444">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w:t>
      </w:r>
      <w:r>
        <w:rPr>
          <w:rFonts w:ascii="Times New Roman"/>
          <w:sz w:val="24"/>
          <w:szCs w:val="24"/>
        </w:rPr>
        <w:lastRenderedPageBreak/>
        <w:t>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198" type="#_x0000_t75" style="width:12.55pt;height:16.35pt;mso-position-horizontal-relative:page;mso-position-vertical-relative:page" o:ole="">
            <v:imagedata r:id="rId11" o:title="" cropright="9830f"/>
          </v:shape>
          <o:OLEObject Type="Embed" ProgID="Equation.DSMT4" ShapeID="对象 1725" DrawAspect="Content" ObjectID="_1605210793" r:id="rId44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199" type="#_x0000_t75" style="width:12.55pt;height:16.35pt;mso-position-horizontal-relative:page;mso-position-vertical-relative:page" o:ole="">
            <v:imagedata r:id="rId11" o:title="" cropright="9830f"/>
          </v:shape>
          <o:OLEObject Type="Embed" ProgID="Equation.DSMT4" ShapeID="对象 1727" DrawAspect="Content" ObjectID="_1605210794" r:id="rId44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00" type="#_x0000_t75" style="width:12.55pt;height:16.35pt;mso-position-horizontal-relative:page;mso-position-vertical-relative:page" o:ole="">
            <v:imagedata r:id="rId11" o:title="" cropright="9830f"/>
          </v:shape>
          <o:OLEObject Type="Embed" ProgID="Equation.DSMT4" ShapeID="对象 1728" DrawAspect="Content" ObjectID="_1605210795" r:id="rId447">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01" type="#_x0000_t75" style="width:12.55pt;height:16.35pt;mso-position-horizontal-relative:page;mso-position-vertical-relative:page" o:ole="">
            <v:imagedata r:id="rId11" o:title="" cropright="9830f"/>
          </v:shape>
          <o:OLEObject Type="Embed" ProgID="Equation.DSMT4" ShapeID="对象 1729" DrawAspect="Content" ObjectID="_1605210796" r:id="rId448">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02" type="#_x0000_t75" style="width:12.55pt;height:16.35pt;mso-position-horizontal-relative:page;mso-position-vertical-relative:page" o:ole="">
            <v:imagedata r:id="rId11" o:title="" cropright="9830f"/>
          </v:shape>
          <o:OLEObject Type="Embed" ProgID="Equation.DSMT4" ShapeID="对象 1730" DrawAspect="Content" ObjectID="_1605210797" r:id="rId449">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9D4258">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50" o:title=""/>
          </v:shape>
          <o:OLEObject Type="Embed" ProgID="Equation.DSMT4" ShapeID="对象 263" DrawAspect="Content" ObjectID="_1605210930" r:id="rId451">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03" type="#_x0000_t75" style="width:34.35pt;height:16.35pt;mso-position-horizontal-relative:page;mso-position-vertical-relative:page" o:ole="">
            <v:fill o:detectmouseclick="t"/>
            <v:imagedata r:id="rId453" o:title=""/>
          </v:shape>
          <o:OLEObject Type="Embed" ProgID="Equation.DSMT4" ShapeID="_x0000_i1203" DrawAspect="Content" ObjectID="_1605210798" r:id="rId454">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04" type="#_x0000_t75" style="width:13.1pt;height:13.65pt;mso-position-horizontal-relative:page;mso-position-vertical-relative:page" o:ole="">
            <v:fill o:detectmouseclick="t"/>
            <v:imagedata r:id="rId455" o:title=""/>
          </v:shape>
          <o:OLEObject Type="Embed" ProgID="Equation.DSMT4" ShapeID="对象 588" DrawAspect="Content" ObjectID="_1605210799" r:id="rId456">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05" type="#_x0000_t75" style="width:34.35pt;height:16.35pt;mso-position-horizontal-relative:page;mso-position-vertical-relative:page" o:ole="">
            <v:imagedata r:id="rId453" o:title=""/>
          </v:shape>
          <o:OLEObject Type="Embed" ProgID="Equation.DSMT4" ShapeID="_x0000_i1205" DrawAspect="Content" ObjectID="_1605210800" r:id="rId457">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06" type="#_x0000_t75" style="width:10.35pt;height:10.9pt;mso-position-horizontal-relative:page;mso-position-vertical-relative:page" o:ole="">
            <v:fill o:detectmouseclick="t"/>
            <v:imagedata r:id="rId458" o:title=""/>
          </v:shape>
          <o:OLEObject Type="Embed" ProgID="Equation.DSMT4" ShapeID="_x0000_i1206" DrawAspect="Content" ObjectID="_1605210801" r:id="rId459">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9D4258">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60" o:title=""/>
          </v:shape>
          <o:OLEObject Type="Embed" ProgID="Equation.DSMT4" ShapeID="对象 264" DrawAspect="Content" ObjectID="_1605210931" r:id="rId461">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07" type="#_x0000_t75" style="width:13.1pt;height:13.65pt;mso-position-horizontal-relative:page;mso-position-vertical-relative:page" o:ole="">
            <v:imagedata r:id="rId455" o:title=""/>
          </v:shape>
          <o:OLEObject Type="Embed" ProgID="Equation.DSMT4" ShapeID="_x0000_i1207" DrawAspect="Content" ObjectID="_1605210802" r:id="rId462">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08" type="#_x0000_t75" style="width:151.7pt;height:18pt;mso-position-horizontal-relative:page;mso-position-vertical-relative:page" o:ole="">
            <v:fill o:detectmouseclick="t"/>
            <v:imagedata r:id="rId463" o:title=""/>
          </v:shape>
          <o:OLEObject Type="Embed" ProgID="Equation.DSMT4" ShapeID="_x0000_i1208" DrawAspect="Content" ObjectID="_1605210803" r:id="rId464">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09" type="#_x0000_t75" style="width:10.9pt;height:13.65pt;mso-position-horizontal-relative:page;mso-position-vertical-relative:page" o:ole="">
            <v:fill o:detectmouseclick="t"/>
            <v:imagedata r:id="rId465" o:title=""/>
          </v:shape>
          <o:OLEObject Type="Embed" ProgID="Equation.DSMT4" ShapeID="_x0000_i1209" DrawAspect="Content" ObjectID="_1605210804" r:id="rId466">
            <o:FieldCodes>\* MERGEFORMAT</o:FieldCodes>
          </o:OLEObject>
        </w:object>
      </w:r>
      <w:r>
        <w:rPr>
          <w:szCs w:val="24"/>
        </w:rPr>
        <w:t>为计算</w:t>
      </w:r>
      <w:r>
        <w:rPr>
          <w:position w:val="-6"/>
          <w:szCs w:val="24"/>
        </w:rPr>
        <w:object w:dxaOrig="260" w:dyaOrig="280">
          <v:shape id="_x0000_i1210" type="#_x0000_t75" style="width:13.1pt;height:13.65pt;mso-position-horizontal-relative:page;mso-position-vertical-relative:page" o:ole="">
            <v:imagedata r:id="rId455" o:title=""/>
          </v:shape>
          <o:OLEObject Type="Embed" ProgID="Equation.DSMT4" ShapeID="_x0000_i1210" DrawAspect="Content" ObjectID="_1605210805" r:id="rId467">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11" type="#_x0000_t75" style="width:343.65pt;height:30pt;mso-position-horizontal-relative:page;mso-position-vertical-relative:page" o:ole="">
            <v:fill o:detectmouseclick="t"/>
            <v:imagedata r:id="rId468" o:title=""/>
          </v:shape>
          <o:OLEObject Type="Embed" ProgID="Equation.DSMT4" ShapeID="对象 1219" DrawAspect="Content" ObjectID="_1605210806" r:id="rId469">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12" type="#_x0000_t75" style="width:12pt;height:13.1pt;mso-position-horizontal-relative:page;mso-position-vertical-relative:page" o:ole="">
            <v:fill o:detectmouseclick="t"/>
            <v:imagedata r:id="rId470" o:title=""/>
          </v:shape>
          <o:OLEObject Type="Embed" ProgID="Equation.DSMT4" ShapeID="_x0000_i1212" DrawAspect="Content" ObjectID="_1605210807" r:id="rId471">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13" type="#_x0000_t75" style="width:121.7pt;height:31.1pt;mso-position-horizontal-relative:page;mso-position-vertical-relative:page" o:ole="">
            <v:imagedata r:id="rId472" o:title=""/>
          </v:shape>
          <o:OLEObject Type="Embed" ProgID="Equation.DSMT4" ShapeID="对象 2039" DrawAspect="Content" ObjectID="_1605210808" r:id="rId473">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14" type="#_x0000_t75" style="width:15.25pt;height:19.1pt;mso-position-horizontal-relative:page;mso-position-vertical-relative:page" o:ole="">
            <v:fill o:detectmouseclick="t"/>
            <v:imagedata r:id="rId474" o:title=""/>
          </v:shape>
          <o:OLEObject Type="Embed" ProgID="Equation.DSMT4" ShapeID="_x0000_i1214" DrawAspect="Content" ObjectID="_1605210809" r:id="rId475">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15" type="#_x0000_t75" style="width:127.6pt;height:40.35pt;mso-position-horizontal-relative:page;mso-position-vertical-relative:page" o:ole="">
            <v:imagedata r:id="rId476" o:title=""/>
          </v:shape>
          <o:OLEObject Type="Embed" ProgID="Equation.DSMT4" ShapeID="对象 2041" DrawAspect="Content" ObjectID="_1605210810" r:id="rId477">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16" type="#_x0000_t75" style="width:10.35pt;height:10.9pt;mso-position-horizontal-relative:page;mso-position-vertical-relative:page" o:ole="">
            <v:fill o:detectmouseclick="t"/>
            <v:imagedata r:id="rId478" o:title=""/>
          </v:shape>
          <o:OLEObject Type="Embed" ProgID="Equation.DSMT4" ShapeID="_x0000_i1216" DrawAspect="Content" ObjectID="_1605210811" r:id="rId479">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17" type="#_x0000_t75" style="width:48pt;height:19.1pt;mso-position-horizontal-relative:page;mso-position-vertical-relative:page" o:ole="">
            <v:fill o:detectmouseclick="t"/>
            <v:imagedata r:id="rId480" o:title=""/>
          </v:shape>
          <o:OLEObject Type="Embed" ProgID="Equation.DSMT4" ShapeID="_x0000_i1217" DrawAspect="Content" ObjectID="_1605210812" r:id="rId481">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18" type="#_x0000_t75" style="width:10.35pt;height:10.9pt;mso-position-horizontal-relative:page;mso-position-vertical-relative:page" o:ole="">
            <v:fill o:detectmouseclick="t"/>
            <v:imagedata r:id="rId482" o:title=""/>
          </v:shape>
          <o:OLEObject Type="Embed" ProgID="Equation.DSMT4" ShapeID="_x0000_i1218" DrawAspect="Content" ObjectID="_1605210813" r:id="rId483">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19" type="#_x0000_t75" style="width:10.35pt;height:10.9pt;mso-position-horizontal-relative:page;mso-position-vertical-relative:page" o:ole="">
            <v:imagedata r:id="rId484" o:title=""/>
            <o:lock v:ext="edit" aspectratio="f"/>
          </v:shape>
          <o:OLEObject Type="Embed" ProgID="Equation.DSMT4" ShapeID="_x0000_i1219" DrawAspect="Content" ObjectID="_1605210814" r:id="rId485">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lastRenderedPageBreak/>
        <w:t>高</w:t>
      </w:r>
      <w:r>
        <w:rPr>
          <w:rFonts w:ascii="Times New Roman"/>
          <w:position w:val="-8"/>
          <w:sz w:val="24"/>
          <w:szCs w:val="24"/>
        </w:rPr>
        <w:object w:dxaOrig="240" w:dyaOrig="320">
          <v:shape id="对象 979" o:spid="_x0000_i1220" type="#_x0000_t75" style="width:12pt;height:16.35pt;mso-position-horizontal-relative:page;mso-position-vertical-relative:page" o:ole="">
            <v:imagedata r:id="rId13" o:title="" cropleft="6991f" cropright="6117f"/>
          </v:shape>
          <o:OLEObject Type="Embed" ProgID="Equation.DSMT4" ShapeID="对象 979" DrawAspect="Content" ObjectID="_1605210815" r:id="rId487">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21" type="#_x0000_t75" style="width:90pt;height:18pt;mso-position-horizontal-relative:page;mso-position-vertical-relative:page" o:ole="">
            <v:fill o:detectmouseclick="t"/>
            <v:imagedata r:id="rId488" o:title=""/>
          </v:shape>
          <o:OLEObject Type="Embed" ProgID="Equation.DSMT4" ShapeID="对象 496" DrawAspect="Content" ObjectID="_1605210816" r:id="rId489">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22" type="#_x0000_t75" style="width:97.15pt;height:19.1pt;mso-position-horizontal-relative:page;mso-position-vertical-relative:page" o:ole="">
            <v:fill o:detectmouseclick="t"/>
            <v:imagedata r:id="rId490" o:title=""/>
          </v:shape>
          <o:OLEObject Type="Embed" ProgID="Equation.DSMT4" ShapeID="对象 497" DrawAspect="Content" ObjectID="_1605210817" r:id="rId491">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23" type="#_x0000_t75" style="width:12pt;height:13.1pt;mso-position-horizontal-relative:page;mso-position-vertical-relative:page" o:ole="">
            <v:fill o:detectmouseclick="t"/>
            <v:imagedata r:id="rId492" o:title=""/>
          </v:shape>
          <o:OLEObject Type="Embed" ProgID="Equation.DSMT4" ShapeID="对象 498" DrawAspect="Content" ObjectID="_1605210818" r:id="rId493">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24" type="#_x0000_t75" style="width:90pt;height:18pt;mso-position-horizontal-relative:page;mso-position-vertical-relative:page" o:ole="">
            <v:fill o:detectmouseclick="t"/>
            <v:imagedata r:id="rId494" o:title=""/>
          </v:shape>
          <o:OLEObject Type="Embed" ProgID="Equation.DSMT4" ShapeID="对象 499" DrawAspect="Content" ObjectID="_1605210819" r:id="rId495">
            <o:FieldCodes>\* MERGEFORMAT</o:FieldCodes>
          </o:OLEObject>
        </w:object>
      </w:r>
      <w:r>
        <w:rPr>
          <w:rFonts w:ascii="Times New Roman"/>
          <w:sz w:val="24"/>
          <w:szCs w:val="24"/>
        </w:rPr>
        <w:t>，</w:t>
      </w:r>
      <w:r>
        <w:rPr>
          <w:rFonts w:ascii="Times New Roman"/>
          <w:position w:val="-6"/>
          <w:sz w:val="24"/>
          <w:szCs w:val="24"/>
        </w:rPr>
        <w:object w:dxaOrig="280" w:dyaOrig="280">
          <v:shape id="_x0000_i1225" type="#_x0000_t75" style="width:13.65pt;height:13.65pt;mso-position-horizontal-relative:page;mso-position-vertical-relative:page" o:ole="">
            <v:fill o:detectmouseclick="t"/>
            <v:imagedata r:id="rId496" o:title=""/>
          </v:shape>
          <o:OLEObject Type="Embed" ProgID="Equation.DSMT4" ShapeID="_x0000_i1225" DrawAspect="Content" ObjectID="_1605210820" r:id="rId497">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26" type="#_x0000_t75" style="width:34.35pt;height:18pt;mso-position-horizontal-relative:page;mso-position-vertical-relative:page" o:ole="">
            <v:fill o:detectmouseclick="t"/>
            <v:imagedata r:id="rId498" o:title=""/>
          </v:shape>
          <o:OLEObject Type="Embed" ProgID="Equation.DSMT4" ShapeID="_x0000_i1226" DrawAspect="Content" ObjectID="_1605210821" r:id="rId499">
            <o:FieldCodes>\* MERGEFORMAT</o:FieldCodes>
          </o:OLEObject>
        </w:object>
      </w:r>
      <w:r>
        <w:rPr>
          <w:rFonts w:ascii="Times New Roman"/>
          <w:sz w:val="24"/>
          <w:szCs w:val="24"/>
        </w:rPr>
        <w:t>,</w:t>
      </w:r>
      <w:r>
        <w:rPr>
          <w:rFonts w:ascii="Times New Roman"/>
          <w:position w:val="-10"/>
          <w:sz w:val="24"/>
          <w:szCs w:val="24"/>
        </w:rPr>
        <w:object w:dxaOrig="1579" w:dyaOrig="319">
          <v:shape id="_x0000_i1227" type="#_x0000_t75" style="width:79.1pt;height:16.35pt;mso-position-horizontal-relative:page;mso-position-vertical-relative:page" o:ole="">
            <v:fill o:detectmouseclick="t"/>
            <v:imagedata r:id="rId500" o:title=""/>
          </v:shape>
          <o:OLEObject Type="Embed" ProgID="Equation.DSMT4" ShapeID="_x0000_i1227" DrawAspect="Content" ObjectID="_1605210822" r:id="rId501">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28" type="#_x0000_t75" style="width:12pt;height:13.65pt;mso-position-horizontal-relative:page;mso-position-vertical-relative:page" o:ole="">
            <v:fill o:detectmouseclick="t"/>
            <v:imagedata r:id="rId502" o:title=""/>
          </v:shape>
          <o:OLEObject Type="Embed" ProgID="Equation.DSMT4" ShapeID="_x0000_i1228" DrawAspect="Content" ObjectID="_1605210823" r:id="rId503">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29" type="#_x0000_t75" style="width:13.1pt;height:13.1pt;mso-position-horizontal-relative:page;mso-position-vertical-relative:page" o:ole="">
            <v:fill o:detectmouseclick="t"/>
            <v:imagedata r:id="rId504" o:title=""/>
          </v:shape>
          <o:OLEObject Type="Embed" ProgID="Equation.DSMT4" ShapeID="对象 504" DrawAspect="Content" ObjectID="_1605210824" r:id="rId505">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30" type="#_x0000_t75" style="width:13.1pt;height:13.1pt;mso-position-horizontal-relative:page;mso-position-vertical-relative:page" o:ole="">
            <v:imagedata r:id="rId506" o:title=""/>
          </v:shape>
          <o:OLEObject Type="Embed" ProgID="Equation.DSMT4" ShapeID="_x0000_i1230" DrawAspect="Content" ObjectID="_1605210825" r:id="rId507">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31" type="#_x0000_t75" style="width:13.1pt;height:18pt;mso-position-horizontal-relative:page;mso-position-vertical-relative:page" o:ole="">
            <v:fill o:detectmouseclick="t"/>
            <v:imagedata r:id="rId508" o:title=""/>
          </v:shape>
          <o:OLEObject Type="Embed" ProgID="Equation.DSMT4" ShapeID="对象 507" DrawAspect="Content" ObjectID="_1605210826" r:id="rId509">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32" type="#_x0000_t75" style="width:79.7pt;height:18pt;mso-position-horizontal-relative:page;mso-position-vertical-relative:page" o:ole="">
            <v:fill o:detectmouseclick="t"/>
            <v:imagedata r:id="rId510" o:title=""/>
          </v:shape>
          <o:OLEObject Type="Embed" ProgID="Equation.DSMT4" ShapeID="对象 505" DrawAspect="Content" ObjectID="_1605210827" r:id="rId511">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33" type="#_x0000_t75" style="width:12.55pt;height:16.35pt;mso-position-horizontal-relative:page;mso-position-vertical-relative:page" o:ole="">
            <v:imagedata r:id="rId11" o:title="" cropright="9830f"/>
          </v:shape>
          <o:OLEObject Type="Embed" ProgID="Equation.DSMT4" ShapeID="对象 1737" DrawAspect="Content" ObjectID="_1605210828" r:id="rId512">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34" type="#_x0000_t75" style="width:24pt;height:13.65pt;mso-position-horizontal-relative:page;mso-position-vertical-relative:page" o:ole="">
            <v:fill o:detectmouseclick="t"/>
            <v:imagedata r:id="rId513" o:title=""/>
          </v:shape>
          <o:OLEObject Type="Embed" ProgID="Equation.DSMT4" ShapeID="_x0000_i1234" DrawAspect="Content" ObjectID="_1605210829" r:id="rId514">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35" type="#_x0000_t75" style="width:12.55pt;height:16.35pt;mso-position-horizontal-relative:page;mso-position-vertical-relative:page" o:ole="">
            <v:imagedata r:id="rId11" o:title="" cropright="9830f"/>
          </v:shape>
          <o:OLEObject Type="Embed" ProgID="Equation.DSMT4" ShapeID="对象 1740" DrawAspect="Content" ObjectID="_1605210830" r:id="rId515">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36" type="#_x0000_t75" style="width:151.1pt;height:20.75pt;mso-position-horizontal-relative:page;mso-position-vertical-relative:page" o:ole="">
            <v:fill o:detectmouseclick="t"/>
            <v:imagedata r:id="rId516" o:title=""/>
          </v:shape>
          <o:OLEObject Type="Embed" ProgID="Equation.DSMT4" ShapeID="_x0000_i1236" DrawAspect="Content" ObjectID="_1605210831" r:id="rId517">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37" type="#_x0000_t75" style="width:7.1pt;height:13.65pt;mso-position-horizontal-relative:page;mso-position-vertical-relative:page" o:ole="">
            <v:fill o:detectmouseclick="t"/>
            <v:imagedata r:id="rId518" o:title=""/>
          </v:shape>
          <o:OLEObject Type="Embed" ProgID="Equation.DSMT4" ShapeID="_x0000_i1237" DrawAspect="Content" ObjectID="_1605210832" r:id="rId519">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38" type="#_x0000_t75" style="width:10.35pt;height:10.9pt;mso-position-horizontal-relative:page;mso-position-vertical-relative:page" o:ole="">
            <v:fill o:detectmouseclick="t"/>
            <v:imagedata r:id="rId520" o:title=""/>
          </v:shape>
          <o:OLEObject Type="Embed" ProgID="Equation.DSMT4" ShapeID="_x0000_i1238" DrawAspect="Content" ObjectID="_1605210833" r:id="rId521">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39" type="#_x0000_t75" style="width:12pt;height:16.35pt;mso-position-horizontal-relative:page;mso-position-vertical-relative:page" o:ole="">
            <v:imagedata r:id="rId17" o:title="" cropleft="4369f" cropright="7864f"/>
          </v:shape>
          <o:OLEObject Type="Embed" ProgID="Equation.DSMT4" ShapeID="对象 1354" DrawAspect="Content" ObjectID="_1605210834" r:id="rId522">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40" type="#_x0000_t75" style="width:25.65pt;height:13.65pt;mso-position-horizontal-relative:page;mso-position-vertical-relative:page" o:ole="">
            <v:fill o:detectmouseclick="t"/>
            <v:imagedata r:id="rId523" o:title=""/>
          </v:shape>
          <o:OLEObject Type="Embed" ProgID="Equation.DSMT4" ShapeID="_x0000_i1240" DrawAspect="Content" ObjectID="_1605210835" r:id="rId524">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41" type="#_x0000_t75" style="width:34.35pt;height:13.65pt;mso-position-horizontal-relative:page;mso-position-vertical-relative:page" o:ole="">
            <v:fill o:detectmouseclick="t"/>
            <v:imagedata r:id="rId525" o:title=""/>
          </v:shape>
          <o:OLEObject Type="Embed" ProgID="Equation.DSMT4" ShapeID="_x0000_i1241" DrawAspect="Content" ObjectID="_1605210836" r:id="rId526">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42" type="#_x0000_t75" style="width:34.35pt;height:13.65pt;mso-position-horizontal-relative:page;mso-position-vertical-relative:page" o:ole="">
            <v:fill o:detectmouseclick="t"/>
            <v:imagedata r:id="rId527" o:title=""/>
          </v:shape>
          <o:OLEObject Type="Embed" ProgID="Equation.DSMT4" ShapeID="_x0000_i1242" DrawAspect="Content" ObjectID="_1605210837" r:id="rId528">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9D4258">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29" o:title=""/>
          </v:shape>
          <o:OLEObject Type="Embed" ProgID="Equation.DSMT4" ShapeID="对象 1099" DrawAspect="Content" ObjectID="_1605210932" r:id="rId530">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43" type="#_x0000_t75" style="width:12pt;height:16.35pt;mso-position-horizontal-relative:page;mso-position-vertical-relative:page" o:ole="">
            <v:imagedata r:id="rId17" o:title="" cropleft="4369f" cropright="7864f"/>
          </v:shape>
          <o:OLEObject Type="Embed" ProgID="Equation.DSMT4" ShapeID="对象 1363" DrawAspect="Content" ObjectID="_1605210838" r:id="rId531">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44" type="#_x0000_t75" style="width:25.65pt;height:13.65pt;mso-position-horizontal-relative:page;mso-position-vertical-relative:page" o:ole="">
            <v:imagedata r:id="rId523" o:title=""/>
          </v:shape>
          <o:OLEObject Type="Embed" ProgID="Equation.DSMT4" ShapeID="_x0000_i1244" DrawAspect="Content" ObjectID="_1605210839" r:id="rId532">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45" type="#_x0000_t75" style="width:19.65pt;height:13.65pt;mso-position-horizontal-relative:page;mso-position-vertical-relative:page" o:ole="">
            <v:fill o:detectmouseclick="t"/>
            <v:imagedata r:id="rId533" o:title=""/>
          </v:shape>
          <o:OLEObject Type="Embed" ProgID="Equation.DSMT4" ShapeID="_x0000_i1245" DrawAspect="Content" ObjectID="_1605210840" r:id="rId534">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46" type="#_x0000_t75" style="width:12pt;height:16.35pt;mso-position-horizontal-relative:page;mso-position-vertical-relative:page" o:ole="">
            <v:imagedata r:id="rId17" o:title="" cropleft="4369f" cropright="7864f"/>
          </v:shape>
          <o:OLEObject Type="Embed" ProgID="Equation.DSMT4" ShapeID="对象 1369" DrawAspect="Content" ObjectID="_1605210841" r:id="rId535">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47" type="#_x0000_t75" style="width:19.65pt;height:13.65pt;mso-position-horizontal-relative:page;mso-position-vertical-relative:page" o:ole="">
            <v:imagedata r:id="rId533" o:title=""/>
          </v:shape>
          <o:OLEObject Type="Embed" ProgID="Equation.DSMT4" ShapeID="_x0000_i1247" DrawAspect="Content" ObjectID="_1605210842" r:id="rId536">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48" type="#_x0000_t75" style="width:19.65pt;height:13.65pt;mso-position-horizontal-relative:page;mso-position-vertical-relative:page" o:ole="">
            <v:imagedata r:id="rId533" o:title=""/>
          </v:shape>
          <o:OLEObject Type="Embed" ProgID="Equation.DSMT4" ShapeID="_x0000_i1248" DrawAspect="Content" ObjectID="_1605210843" r:id="rId537">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49" type="#_x0000_t75" style="width:256.25pt;height:34.35pt;mso-position-horizontal-relative:page;mso-position-vertical-relative:page" o:ole="">
            <v:fill o:detectmouseclick="t"/>
            <v:imagedata r:id="rId538" o:title=""/>
          </v:shape>
          <o:OLEObject Type="Embed" ProgID="Equation.DSMT4" ShapeID="对象 1101" DrawAspect="Content" ObjectID="_1605210844" r:id="rId539">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50" type="#_x0000_t75" style="width:70.35pt;height:16.35pt;mso-position-horizontal-relative:page;mso-position-vertical-relative:page" o:ole="">
            <v:fill o:detectmouseclick="t"/>
            <v:imagedata r:id="rId540" o:title=""/>
          </v:shape>
          <o:OLEObject Type="Embed" ProgID="Equation.DSMT4" ShapeID="_x0000_i1250" DrawAspect="Content" ObjectID="_1605210845" r:id="rId541">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51" type="#_x0000_t75" style="width:19.1pt;height:13.65pt;mso-position-horizontal-relative:page;mso-position-vertical-relative:page" o:ole="">
            <v:fill o:detectmouseclick="t"/>
            <v:imagedata r:id="rId542" o:title=""/>
          </v:shape>
          <o:OLEObject Type="Embed" ProgID="Equation.DSMT4" ShapeID="_x0000_i1251" DrawAspect="Content" ObjectID="_1605210846" r:id="rId543">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52" type="#_x0000_t75" style="width:19.1pt;height:13.65pt;mso-position-horizontal-relative:page;mso-position-vertical-relative:page" o:ole="">
            <v:fill o:detectmouseclick="t"/>
            <v:imagedata r:id="rId544" o:title=""/>
          </v:shape>
          <o:OLEObject Type="Embed" ProgID="Equation.DSMT4" ShapeID="_x0000_i1252" DrawAspect="Content" ObjectID="_1605210847" r:id="rId545">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53" type="#_x0000_t75" style="width:19.1pt;height:13.65pt;mso-position-horizontal-relative:page;mso-position-vertical-relative:page" o:ole="">
            <v:fill o:detectmouseclick="t"/>
            <v:imagedata r:id="rId546" o:title=""/>
          </v:shape>
          <o:OLEObject Type="Embed" ProgID="Equation.DSMT4" ShapeID="_x0000_i1253" DrawAspect="Content" ObjectID="_1605210848" r:id="rId547">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54" type="#_x0000_t75" style="width:281pt;height:34.9pt;mso-position-horizontal-relative:page;mso-position-vertical-relative:page" o:ole="">
            <v:imagedata r:id="rId548" o:title=""/>
          </v:shape>
          <o:OLEObject Type="Embed" ProgID="Equation.DSMT4" ShapeID="_x0000_i1254" DrawAspect="Content" ObjectID="_1605210849" r:id="rId549">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lastRenderedPageBreak/>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55" type="#_x0000_t75" style="width:12pt;height:15.25pt;mso-position-horizontal-relative:page;mso-position-vertical-relative:page" o:ole="">
            <v:imagedata r:id="rId19" o:title="" cropleft="6117f" cropright="6335f"/>
          </v:shape>
          <o:OLEObject Type="Embed" ProgID="Equation.DSMT4" ShapeID="对象 2150" DrawAspect="Content" ObjectID="_1605210850" r:id="rId550">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56" type="#_x0000_t75" style="width:12pt;height:16.35pt;mso-position-horizontal-relative:page;mso-position-vertical-relative:page" o:ole="">
            <v:imagedata r:id="rId17" o:title="" cropleft="4369f" cropright="7864f"/>
          </v:shape>
          <o:OLEObject Type="Embed" ProgID="Equation.DSMT4" ShapeID="对象 1378" DrawAspect="Content" ObjectID="_1605210851" r:id="rId551">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57" type="#_x0000_t75" style="width:12pt;height:15.25pt;mso-position-horizontal-relative:page;mso-position-vertical-relative:page" o:ole="">
            <v:imagedata r:id="rId19" o:title="" cropleft="6117f" cropright="6335f"/>
          </v:shape>
          <o:OLEObject Type="Embed" ProgID="Equation.DSMT4" ShapeID="对象 2151" DrawAspect="Content" ObjectID="_1605210852" r:id="rId552">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58" type="#_x0000_t75" style="width:12pt;height:16.35pt;mso-position-horizontal-relative:page;mso-position-vertical-relative:page" o:ole="">
            <v:imagedata r:id="rId17" o:title="" cropleft="4369f" cropright="7864f"/>
          </v:shape>
          <o:OLEObject Type="Embed" ProgID="Equation.DSMT4" ShapeID="对象 1379" DrawAspect="Content" ObjectID="_1605210853" r:id="rId553">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59" type="#_x0000_t75" style="width:12pt;height:16.35pt;mso-position-horizontal-relative:page;mso-position-vertical-relative:page" o:ole="">
            <v:imagedata r:id="rId17" o:title="" cropleft="4369f" cropright="7864f"/>
          </v:shape>
          <o:OLEObject Type="Embed" ProgID="Equation.DSMT4" ShapeID="对象 1380" DrawAspect="Content" ObjectID="_1605210854" r:id="rId554">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60" type="#_x0000_t75" style="width:12pt;height:16.35pt;mso-position-horizontal-relative:page;mso-position-vertical-relative:page" o:ole="">
            <v:imagedata r:id="rId17" o:title="" cropleft="4369f" cropright="7864f"/>
          </v:shape>
          <o:OLEObject Type="Embed" ProgID="Equation.DSMT4" ShapeID="对象 1381" DrawAspect="Content" ObjectID="_1605210855" r:id="rId555">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61" type="#_x0000_t75" style="width:12.55pt;height:16.35pt;mso-position-horizontal-relative:page;mso-position-vertical-relative:page" o:ole="">
            <v:imagedata r:id="rId11" o:title="" cropright="9830f"/>
          </v:shape>
          <o:OLEObject Type="Embed" ProgID="Equation.DSMT4" ShapeID="对象 1753" DrawAspect="Content" ObjectID="_1605210856" r:id="rId556">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62" type="#_x0000_t75" style="width:195.2pt;height:18pt;mso-position-horizontal-relative:page;mso-position-vertical-relative:page" o:ole="">
            <v:fill o:detectmouseclick="t"/>
            <v:imagedata r:id="rId557" o:title=""/>
          </v:shape>
          <o:OLEObject Type="Embed" ProgID="Equation.DSMT4" ShapeID="_x0000_i1262" DrawAspect="Content" ObjectID="_1605210857" r:id="rId558">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63" type="#_x0000_t75" style="width:12pt;height:18pt;mso-position-horizontal-relative:page;mso-position-vertical-relative:page" o:ole="">
            <v:fill o:detectmouseclick="t"/>
            <v:imagedata r:id="rId559" o:title=""/>
          </v:shape>
          <o:OLEObject Type="Embed" ProgID="Equation.DSMT4" ShapeID="_x0000_i1263" DrawAspect="Content" ObjectID="_1605210858" r:id="rId560">
            <o:FieldCodes>\* MERGEFORMAT</o:FieldCodes>
          </o:OLEObject>
        </w:object>
      </w:r>
      <w:r>
        <w:rPr>
          <w:rFonts w:ascii="Times New Roman"/>
          <w:sz w:val="24"/>
          <w:szCs w:val="24"/>
        </w:rPr>
        <w:t>，</w:t>
      </w:r>
      <w:r>
        <w:rPr>
          <w:rFonts w:ascii="Times New Roman"/>
          <w:position w:val="-12"/>
          <w:sz w:val="24"/>
          <w:szCs w:val="24"/>
        </w:rPr>
        <w:object w:dxaOrig="280" w:dyaOrig="360">
          <v:shape id="_x0000_i1264" type="#_x0000_t75" style="width:13.65pt;height:18pt;mso-position-horizontal-relative:page;mso-position-vertical-relative:page" o:ole="">
            <v:fill o:detectmouseclick="t"/>
            <v:imagedata r:id="rId561" o:title=""/>
          </v:shape>
          <o:OLEObject Type="Embed" ProgID="Equation.DSMT4" ShapeID="_x0000_i1264" DrawAspect="Content" ObjectID="_1605210859" r:id="rId562">
            <o:FieldCodes>\* MERGEFORMAT</o:FieldCodes>
          </o:OLEObject>
        </w:object>
      </w:r>
      <w:r>
        <w:rPr>
          <w:rFonts w:ascii="Times New Roman"/>
          <w:sz w:val="24"/>
          <w:szCs w:val="24"/>
        </w:rPr>
        <w:t>，</w:t>
      </w:r>
      <w:r>
        <w:rPr>
          <w:rFonts w:ascii="Times New Roman"/>
          <w:position w:val="-12"/>
          <w:sz w:val="24"/>
          <w:szCs w:val="24"/>
        </w:rPr>
        <w:object w:dxaOrig="259" w:dyaOrig="360">
          <v:shape id="_x0000_i1265" type="#_x0000_t75" style="width:13.1pt;height:18pt;mso-position-horizontal-relative:page;mso-position-vertical-relative:page" o:ole="">
            <v:fill o:detectmouseclick="t"/>
            <v:imagedata r:id="rId563" o:title=""/>
          </v:shape>
          <o:OLEObject Type="Embed" ProgID="Equation.DSMT4" ShapeID="_x0000_i1265" DrawAspect="Content" ObjectID="_1605210860" r:id="rId564">
            <o:FieldCodes>\* MERGEFORMAT</o:FieldCodes>
          </o:OLEObject>
        </w:object>
      </w:r>
      <w:r>
        <w:rPr>
          <w:rFonts w:ascii="Times New Roman"/>
          <w:sz w:val="24"/>
          <w:szCs w:val="24"/>
        </w:rPr>
        <w:t>，</w:t>
      </w:r>
      <w:r>
        <w:rPr>
          <w:rFonts w:ascii="Times New Roman"/>
          <w:position w:val="-12"/>
          <w:sz w:val="24"/>
          <w:szCs w:val="24"/>
        </w:rPr>
        <w:object w:dxaOrig="280" w:dyaOrig="360">
          <v:shape id="_x0000_i1266" type="#_x0000_t75" style="width:13.65pt;height:18pt;mso-position-horizontal-relative:page;mso-position-vertical-relative:page" o:ole="">
            <v:fill o:detectmouseclick="t"/>
            <v:imagedata r:id="rId565" o:title=""/>
          </v:shape>
          <o:OLEObject Type="Embed" ProgID="Equation.DSMT4" ShapeID="_x0000_i1266" DrawAspect="Content" ObjectID="_1605210861" r:id="rId566">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67" type="#_x0000_t75" style="width:97.6pt;height:18pt;mso-position-horizontal-relative:page;mso-position-vertical-relative:page" o:ole="">
            <v:fill o:detectmouseclick="t"/>
            <v:imagedata r:id="rId567" o:title=""/>
          </v:shape>
          <o:OLEObject Type="Embed" ProgID="Equation.DSMT4" ShapeID="_x0000_i1267" DrawAspect="Content" ObjectID="_1605210862" r:id="rId568">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68" type="#_x0000_t75" style="width:118.9pt;height:18pt;mso-position-horizontal-relative:page;mso-position-vertical-relative:page" o:ole="">
            <v:fill o:detectmouseclick="t"/>
            <v:imagedata r:id="rId569" o:title=""/>
          </v:shape>
          <o:OLEObject Type="Embed" ProgID="Equation.DSMT4" ShapeID="_x0000_i1268" DrawAspect="Content" ObjectID="_1605210863" r:id="rId570">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69" type="#_x0000_t75" style="width:10.9pt;height:13.65pt;mso-position-horizontal-relative:page;mso-position-vertical-relative:page" o:ole="">
            <v:fill o:detectmouseclick="t"/>
            <v:imagedata r:id="rId571" o:title=""/>
          </v:shape>
          <o:OLEObject Type="Embed" ProgID="Equation.DSMT4" ShapeID="_x0000_i1269" DrawAspect="Content" ObjectID="_1605210864" r:id="rId572">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70" type="#_x0000_t75" style="width:12pt;height:16.35pt;mso-position-horizontal-relative:page;mso-position-vertical-relative:page" o:ole="">
            <v:imagedata r:id="rId17" o:title="" cropleft="4369f" cropright="7864f"/>
          </v:shape>
          <o:OLEObject Type="Embed" ProgID="Equation.DSMT4" ShapeID="对象 1387" DrawAspect="Content" ObjectID="_1605210865" r:id="rId573">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71" type="#_x0000_t75" style="width:12pt;height:16.35pt;mso-position-horizontal-relative:page;mso-position-vertical-relative:page" o:ole="">
            <v:imagedata r:id="rId17" o:title="" cropleft="4369f" cropright="7864f"/>
          </v:shape>
          <o:OLEObject Type="Embed" ProgID="Equation.DSMT4" ShapeID="对象 1388" DrawAspect="Content" ObjectID="_1605210866" r:id="rId574">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9D4258">
      <w:pPr>
        <w:pStyle w:val="amy1"/>
        <w:ind w:firstLineChars="0" w:firstLine="0"/>
        <w:jc w:val="center"/>
      </w:pPr>
      <w:r>
        <w:lastRenderedPageBreak/>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75" o:title=""/>
            <w10:wrap type="through"/>
          </v:shape>
          <o:OLEObject Type="Embed" ProgID="Visio.Drawing.11" ShapeID="对象 701" DrawAspect="Content" ObjectID="_1605210933" r:id="rId576">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72" type="#_x0000_t75" style="width:64.85pt;height:18pt;mso-position-horizontal-relative:page;mso-position-vertical-relative:page" o:ole="">
            <v:fill o:detectmouseclick="t"/>
            <v:imagedata r:id="rId577" o:title=""/>
          </v:shape>
          <o:OLEObject Type="Embed" ProgID="Equation.DSMT4" ShapeID="_x0000_i1272" DrawAspect="Content" ObjectID="_1605210867" r:id="rId578">
            <o:FieldCodes>\* MERGEFORMAT</o:FieldCodes>
          </o:OLEObject>
        </w:object>
      </w:r>
      <w:r>
        <w:rPr>
          <w:rFonts w:ascii="Times New Roman"/>
          <w:sz w:val="24"/>
          <w:szCs w:val="24"/>
        </w:rPr>
        <w:t>，其中</w:t>
      </w:r>
      <w:r>
        <w:rPr>
          <w:rFonts w:ascii="Times New Roman"/>
          <w:position w:val="-12"/>
          <w:sz w:val="24"/>
          <w:szCs w:val="24"/>
        </w:rPr>
        <w:object w:dxaOrig="320" w:dyaOrig="360">
          <v:shape id="_x0000_i1273" type="#_x0000_t75" style="width:16.35pt;height:18pt;mso-position-horizontal-relative:page;mso-position-vertical-relative:page" o:ole="">
            <v:fill o:detectmouseclick="t"/>
            <v:imagedata r:id="rId579" o:title=""/>
          </v:shape>
          <o:OLEObject Type="Embed" ProgID="Equation.DSMT4" ShapeID="_x0000_i1273" DrawAspect="Content" ObjectID="_1605210868" r:id="rId580">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74" type="#_x0000_t75" style="width:16.9pt;height:18pt;mso-position-horizontal-relative:page;mso-position-vertical-relative:page" o:ole="">
            <v:fill o:detectmouseclick="t"/>
            <v:imagedata r:id="rId581" o:title=""/>
          </v:shape>
          <o:OLEObject Type="Embed" ProgID="Equation.DSMT4" ShapeID="_x0000_i1274" DrawAspect="Content" ObjectID="_1605210869" r:id="rId582">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275" type="#_x0000_t75" style="width:16.35pt;height:18pt;mso-position-horizontal-relative:page;mso-position-vertical-relative:page" o:ole="">
            <v:fill o:detectmouseclick="t"/>
            <v:imagedata r:id="rId583" o:title=""/>
          </v:shape>
          <o:OLEObject Type="Embed" ProgID="Equation.DSMT4" ShapeID="_x0000_i1275" DrawAspect="Content" ObjectID="_1605210870" r:id="rId584">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76" type="#_x0000_t75" style="width:16.9pt;height:18pt;mso-position-horizontal-relative:page;mso-position-vertical-relative:page" o:ole="">
            <v:imagedata r:id="rId585" o:title=""/>
          </v:shape>
          <o:OLEObject Type="Embed" ProgID="Equation.DSMT4" ShapeID="对象 1430" DrawAspect="Content" ObjectID="_1605210871" r:id="rId586">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77" type="#_x0000_t75" style="width:13.65pt;height:13.1pt;mso-position-horizontal-relative:page;mso-position-vertical-relative:page" o:ole="">
            <v:fill o:detectmouseclick="t"/>
            <v:imagedata r:id="rId587" o:title=""/>
          </v:shape>
          <o:OLEObject Type="Embed" ProgID="Equation.DSMT4" ShapeID="对象 1433" DrawAspect="Content" ObjectID="_1605210872" r:id="rId588">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78" type="#_x0000_t75" style="width:34.35pt;height:13.65pt;mso-position-horizontal-relative:page;mso-position-vertical-relative:page" o:ole="">
            <v:imagedata r:id="rId589" o:title=""/>
          </v:shape>
          <o:OLEObject Type="Embed" ProgID="Equation.DSMT4" ShapeID="对象 1459" DrawAspect="Content" ObjectID="_1605210873" r:id="rId590">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79" type="#_x0000_t75" style="width:16.35pt;height:18pt;mso-position-horizontal-relative:page;mso-position-vertical-relative:page" o:ole="">
            <v:imagedata r:id="rId579" o:title=""/>
          </v:shape>
          <o:OLEObject Type="Embed" ProgID="Equation.DSMT4" ShapeID="对象 1434" DrawAspect="Content" ObjectID="_1605210874" r:id="rId591">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80" type="#_x0000_t75" style="width:13.65pt;height:13.1pt;mso-position-horizontal-relative:page;mso-position-vertical-relative:page" o:ole="">
            <v:imagedata r:id="rId587" o:title=""/>
          </v:shape>
          <o:OLEObject Type="Embed" ProgID="Equation.DSMT4" ShapeID="对象 1436" DrawAspect="Content" ObjectID="_1605210875" r:id="rId592">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281" type="#_x0000_t75" style="width:16.9pt;height:18pt;mso-position-horizontal-relative:page;mso-position-vertical-relative:page" o:ole="">
            <v:fill o:detectmouseclick="t"/>
            <v:imagedata r:id="rId593" o:title=""/>
          </v:shape>
          <o:OLEObject Type="Embed" ProgID="Equation.DSMT4" ShapeID="对象 1439" DrawAspect="Content" ObjectID="_1605210876" r:id="rId594">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82" type="#_x0000_t75" style="width:16.9pt;height:18pt;mso-position-horizontal-relative:page;mso-position-vertical-relative:page" o:ole="">
            <v:imagedata r:id="rId593" o:title=""/>
          </v:shape>
          <o:OLEObject Type="Embed" ProgID="Equation.DSMT4" ShapeID="对象 1440" DrawAspect="Content" ObjectID="_1605210877" r:id="rId595">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83" type="#_x0000_t75" style="width:16.35pt;height:18pt;mso-position-horizontal-relative:page;mso-position-vertical-relative:page" o:ole="">
            <v:imagedata r:id="rId579" o:title=""/>
          </v:shape>
          <o:OLEObject Type="Embed" ProgID="Equation.DSMT4" ShapeID="对象 1438" DrawAspect="Content" ObjectID="_1605210878" r:id="rId596">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84" type="#_x0000_t75" style="width:7.1pt;height:13.65pt;mso-position-horizontal-relative:page;mso-position-vertical-relative:page" o:ole="">
            <v:fill o:detectmouseclick="t"/>
            <v:imagedata r:id="rId597" o:title=""/>
          </v:shape>
          <o:OLEObject Type="Embed" ProgID="Equation.DSMT4" ShapeID="对象 1234" DrawAspect="Content" ObjectID="_1605210879" r:id="rId598">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85" type="#_x0000_t75" style="width:7.1pt;height:13.65pt;mso-position-horizontal-relative:page;mso-position-vertical-relative:page" o:ole="">
            <v:imagedata r:id="rId597" o:title=""/>
          </v:shape>
          <o:OLEObject Type="Embed" ProgID="Equation.DSMT4" ShapeID="对象 1235" DrawAspect="Content" ObjectID="_1605210880" r:id="rId599">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86" type="#_x0000_t75" style="width:16.35pt;height:18pt;mso-position-horizontal-relative:page;mso-position-vertical-relative:page" o:ole="">
            <v:imagedata r:id="rId583" o:title=""/>
          </v:shape>
          <o:OLEObject Type="Embed" ProgID="Equation.DSMT4" ShapeID="对象 1452" DrawAspect="Content" ObjectID="_1605210881" r:id="rId600">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287" type="#_x0000_t75" style="width:16.9pt;height:18pt;mso-position-horizontal-relative:page;mso-position-vertical-relative:page" o:ole="">
            <v:imagedata r:id="rId585" o:title=""/>
          </v:shape>
          <o:OLEObject Type="Embed" ProgID="Equation.DSMT4" ShapeID="对象 1453" DrawAspect="Content" ObjectID="_1605210882" r:id="rId601">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288" type="#_x0000_t75" style="width:16.35pt;height:18pt;mso-position-horizontal-relative:page;mso-position-vertical-relative:page" o:ole="">
            <v:imagedata r:id="rId602" o:title=""/>
          </v:shape>
          <o:OLEObject Type="Embed" ProgID="Equation.DSMT4" ShapeID="对象 1442" DrawAspect="Content" ObjectID="_1605210883" r:id="rId603">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289" type="#_x0000_t75" style="width:37.1pt;height:13.65pt;mso-position-horizontal-relative:page;mso-position-vertical-relative:page" o:ole="">
            <v:imagedata r:id="rId604" o:title=""/>
          </v:shape>
          <o:OLEObject Type="Embed" ProgID="Equation.DSMT4" ShapeID="_x0000_i1289" DrawAspect="Content" ObjectID="_1605210884" r:id="rId605">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290" type="#_x0000_t75" style="width:34.35pt;height:13.65pt;mso-position-horizontal-relative:page;mso-position-vertical-relative:page" o:ole="">
            <v:imagedata r:id="rId589" o:title=""/>
          </v:shape>
          <o:OLEObject Type="Embed" ProgID="Equation.DSMT4" ShapeID="对象 1458" DrawAspect="Content" ObjectID="_1605210885" r:id="rId606">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291" type="#_x0000_t75" style="width:37.1pt;height:13.65pt;mso-position-horizontal-relative:page;mso-position-vertical-relative:page" o:ole="">
            <v:imagedata r:id="rId604" o:title=""/>
          </v:shape>
          <o:OLEObject Type="Embed" ProgID="Equation.DSMT4" ShapeID="对象 1455" DrawAspect="Content" ObjectID="_1605210886" r:id="rId607">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292" type="#_x0000_t75" style="width:12.55pt;height:16.35pt;mso-position-horizontal-relative:page;mso-position-vertical-relative:page" o:ole="">
            <v:imagedata r:id="rId11" o:title="" cropright="9830f"/>
          </v:shape>
          <o:OLEObject Type="Embed" ProgID="Equation.DSMT4" ShapeID="对象 1447" DrawAspect="Content" ObjectID="_1605210887" r:id="rId608">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293" type="#_x0000_t75" style="width:12pt;height:16.35pt;mso-position-horizontal-relative:page;mso-position-vertical-relative:page" o:ole="">
            <v:imagedata r:id="rId17" o:title="" cropleft="4369f" cropright="7864f"/>
          </v:shape>
          <o:OLEObject Type="Embed" ProgID="Equation.DSMT4" ShapeID="对象 1449" DrawAspect="Content" ObjectID="_1605210888" r:id="rId609">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294" type="#_x0000_t75" style="width:10.9pt;height:13.65pt;mso-position-horizontal-relative:page;mso-position-vertical-relative:page" o:ole="">
            <v:fill o:detectmouseclick="t"/>
            <v:imagedata r:id="rId610" o:title=""/>
          </v:shape>
          <o:OLEObject Type="Embed" ProgID="Equation.DSMT4" ShapeID="对象 1450" DrawAspect="Content" ObjectID="_1605210889" r:id="rId611">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295" type="#_x0000_t75" style="width:10.9pt;height:13.65pt;mso-position-horizontal-relative:page;mso-position-vertical-relative:page" o:ole="">
            <v:imagedata r:id="rId610" o:title=""/>
          </v:shape>
          <o:OLEObject Type="Embed" ProgID="Equation.DSMT4" ShapeID="对象 1451" DrawAspect="Content" ObjectID="_1605210890" r:id="rId612">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296" type="#_x0000_t75" style="width:12pt;height:15.25pt;mso-position-horizontal-relative:page;mso-position-vertical-relative:page" o:ole="">
            <v:imagedata r:id="rId19" o:title="" cropleft="6117f" cropright="6335f"/>
          </v:shape>
          <o:OLEObject Type="Embed" ProgID="Equation.DSMT4" ShapeID="对象 1233" DrawAspect="Content" ObjectID="_1605210891" r:id="rId61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position w:val="-6"/>
                                          <w:sz w:val="24"/>
                                          <w:szCs w:val="24"/>
                                        </w:rPr>
                                        <w:object w:dxaOrig="680" w:dyaOrig="279">
                                          <v:shape id="_x0000_i1379" type="#_x0000_t75" style="width:34.35pt;height:13.65pt;mso-position-horizontal-relative:page;mso-position-vertical-relative:page" o:ole="">
                                            <v:imagedata r:id="rId614" o:title=""/>
                                          </v:shape>
                                          <o:OLEObject Type="Embed" ProgID="Equation.DSMT4" ShapeID="_x0000_i1379" DrawAspect="Content" ObjectID="_1605210934" r:id="rId615">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position w:val="-6"/>
                                          <w:sz w:val="24"/>
                                          <w:szCs w:val="24"/>
                                        </w:rPr>
                                        <w:object w:dxaOrig="740" w:dyaOrig="279">
                                          <v:shape id="对象 1168" o:spid="_x0000_i1380" type="#_x0000_t75" style="width:37.1pt;height:13.65pt;mso-position-horizontal-relative:page;mso-position-vertical-relative:page" o:ole="">
                                            <v:imagedata r:id="rId616" o:title=""/>
                                          </v:shape>
                                          <o:OLEObject Type="Embed" ProgID="Equation.DSMT4" ShapeID="对象 1168" DrawAspect="Content" ObjectID="_1605210935" r:id="rId617">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35BA" w:rsidRDefault="004C35BA">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35BA" w:rsidRDefault="004C35BA">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35BA" w:rsidRDefault="004C35BA">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4C35BA" w:rsidRDefault="004C35BA">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4C35BA" w:rsidRDefault="004C35BA">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4C35BA" w:rsidRDefault="004C35B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4C35BA" w:rsidRDefault="004C35BA">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4C35BA" w:rsidRDefault="004C35BA">
                                <w:pPr>
                                  <w:jc w:val="center"/>
                                  <w:rPr>
                                    <w:sz w:val="21"/>
                                    <w:szCs w:val="21"/>
                                  </w:rPr>
                                </w:pPr>
                                <w:r>
                                  <w:rPr>
                                    <w:position w:val="-6"/>
                                    <w:sz w:val="24"/>
                                    <w:szCs w:val="24"/>
                                  </w:rPr>
                                  <w:object w:dxaOrig="680" w:dyaOrig="279">
                                    <v:shape id="_x0000_i1379" type="#_x0000_t75" style="width:34.35pt;height:13.65pt;mso-position-horizontal-relative:page;mso-position-vertical-relative:page" o:ole="">
                                      <v:imagedata r:id="rId614" o:title=""/>
                                    </v:shape>
                                    <o:OLEObject Type="Embed" ProgID="Equation.DSMT4" ShapeID="_x0000_i1379" DrawAspect="Content" ObjectID="_1605210934" r:id="rId618">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4C35BA" w:rsidRDefault="004C35BA">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4C35BA" w:rsidRDefault="004C35BA">
                                <w:pPr>
                                  <w:jc w:val="center"/>
                                  <w:rPr>
                                    <w:sz w:val="21"/>
                                    <w:szCs w:val="21"/>
                                  </w:rPr>
                                </w:pPr>
                                <w:r>
                                  <w:rPr>
                                    <w:position w:val="-6"/>
                                    <w:sz w:val="24"/>
                                    <w:szCs w:val="24"/>
                                  </w:rPr>
                                  <w:object w:dxaOrig="740" w:dyaOrig="279">
                                    <v:shape id="对象 1168" o:spid="_x0000_i1380" type="#_x0000_t75" style="width:37.1pt;height:13.65pt;mso-position-horizontal-relative:page;mso-position-vertical-relative:page" o:ole="">
                                      <v:imagedata r:id="rId616" o:title=""/>
                                    </v:shape>
                                    <o:OLEObject Type="Embed" ProgID="Equation.DSMT4" ShapeID="对象 1168" DrawAspect="Content" ObjectID="_1605210935" r:id="rId619">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4C35BA" w:rsidRDefault="004C35BA">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4C35BA" w:rsidRDefault="004C35BA">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4C35BA" w:rsidRDefault="004C35BA">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4C35BA" w:rsidRDefault="004C35BA">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4C35BA" w:rsidRDefault="004C35BA">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4C35BA" w:rsidRDefault="004C35BA">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297" type="#_x0000_t75" style="width:34.35pt;height:13.65pt;mso-position-horizontal-relative:page;mso-position-vertical-relative:page" o:ole="">
            <v:imagedata r:id="rId589" o:title=""/>
          </v:shape>
          <o:OLEObject Type="Embed" ProgID="Equation.DSMT4" ShapeID="对象 1152" DrawAspect="Content" ObjectID="_1605210892" r:id="rId620">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298" type="#_x0000_t75" style="width:37.1pt;height:13.65pt;mso-position-horizontal-relative:page;mso-position-vertical-relative:page" o:ole="">
            <v:imagedata r:id="rId604" o:title=""/>
          </v:shape>
          <o:OLEObject Type="Embed" ProgID="Equation.DSMT4" ShapeID="对象 1153" DrawAspect="Content" ObjectID="_1605210893" r:id="rId621">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299" type="#_x0000_t75" style="width:10.9pt;height:13.65pt;mso-position-horizontal-relative:page;mso-position-vertical-relative:page" o:ole="">
            <v:fill o:detectmouseclick="t"/>
            <v:imagedata r:id="rId622" o:title=""/>
          </v:shape>
          <o:OLEObject Type="Embed" ProgID="Equation.DSMT4" ShapeID="对象 1154" DrawAspect="Content" ObjectID="_1605210894" r:id="rId623">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00" type="#_x0000_t75" style="width:37.1pt;height:13.65pt;mso-position-horizontal-relative:page;mso-position-vertical-relative:page" o:ole="">
            <v:imagedata r:id="rId604" o:title=""/>
          </v:shape>
          <o:OLEObject Type="Embed" ProgID="Equation.DSMT4" ShapeID="对象 1156" DrawAspect="Content" ObjectID="_1605210895" r:id="rId624">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01" type="#_x0000_t75" style="width:12pt;height:16.35pt;mso-position-horizontal-relative:page;mso-position-vertical-relative:page" o:ole="">
            <v:imagedata r:id="rId15" o:title="" cropright="8691f"/>
          </v:shape>
          <o:OLEObject Type="Embed" ProgID="Equation.DSMT4" ShapeID="_x0000_i1301" DrawAspect="Content" ObjectID="_1605210896" r:id="rId625">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02" type="#_x0000_t75" style="width:49.2pt;height:13.8pt;mso-position-horizontal-relative:page;mso-position-vertical-relative:page" o:ole="">
            <v:imagedata r:id="rId626" o:title=""/>
          </v:shape>
          <o:OLEObject Type="Embed" ProgID="Equation.DSMT4" ShapeID="_x0000_i1302" DrawAspect="Content" ObjectID="_1605210897" r:id="rId627"/>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03" type="#_x0000_t75" style="width:22.8pt;height:13.2pt;mso-position-horizontal-relative:page;mso-position-vertical-relative:page" o:ole="">
            <v:imagedata r:id="rId628" o:title=""/>
          </v:shape>
          <o:OLEObject Type="Embed" ProgID="Equation.DSMT4" ShapeID="_x0000_i1303" DrawAspect="Content" ObjectID="_1605210898" r:id="rId629"/>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w:t>
      </w:r>
      <w:r>
        <w:rPr>
          <w:sz w:val="24"/>
        </w:rPr>
        <w:lastRenderedPageBreak/>
        <w:t>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30">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3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3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3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3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3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04" type="#_x0000_t75" style="width:12.6pt;height:11.4pt;mso-position-horizontal-relative:page;mso-position-vertical-relative:page" o:ole="">
            <v:imagedata r:id="rId636" o:title=""/>
          </v:shape>
          <o:OLEObject Type="Embed" ProgID="Equation.3" ShapeID="_x0000_i1304" DrawAspect="Content" ObjectID="_1605210899" r:id="rId637"/>
        </w:object>
      </w:r>
      <w:r>
        <w:rPr>
          <w:sz w:val="24"/>
        </w:rPr>
        <w:t>和惩罚影子</w:t>
      </w:r>
      <w:r>
        <w:rPr>
          <w:position w:val="-6"/>
          <w:sz w:val="24"/>
        </w:rPr>
        <w:object w:dxaOrig="200" w:dyaOrig="220">
          <v:shape id="_x0000_i1305" type="#_x0000_t75" style="width:10.2pt;height:11.4pt;mso-position-horizontal-relative:page;mso-position-vertical-relative:page" o:ole="">
            <v:imagedata r:id="rId638" o:title=""/>
          </v:shape>
          <o:OLEObject Type="Embed" ProgID="Equation.3" ShapeID="_x0000_i1305" DrawAspect="Content" ObjectID="_1605210900" r:id="rId639"/>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06" type="#_x0000_t75" style="width:40.2pt;height:13.8pt;mso-position-horizontal-relative:page;mso-position-vertical-relative:page" o:ole="">
            <v:imagedata r:id="rId640" o:title=""/>
          </v:shape>
          <o:OLEObject Type="Embed" ProgID="Equation.DSMT4" ShapeID="_x0000_i1306" DrawAspect="Content" ObjectID="_1605210901" r:id="rId641"/>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4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4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lastRenderedPageBreak/>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4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4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46">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lastRenderedPageBreak/>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07" type="#_x0000_t75" style="width:12pt;height:16.2pt;mso-position-horizontal-relative:page;mso-position-vertical-relative:page" o:ole="">
            <v:imagedata r:id="rId13" o:title="" cropleft="6991f" cropright="6117f"/>
          </v:shape>
          <o:OLEObject Type="Embed" ProgID="Equation.DSMT4" ShapeID="对象 875" DrawAspect="Content" ObjectID="_1605210902" r:id="rId647">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08" type="#_x0000_t75" style="width:12pt;height:15pt;mso-position-horizontal-relative:page;mso-position-vertical-relative:page" o:ole="">
            <v:imagedata r:id="rId19" o:title="" cropleft="6117f" cropright="6335f"/>
          </v:shape>
          <o:OLEObject Type="Embed" ProgID="Equation.DSMT4" ShapeID="对象 2157" DrawAspect="Content" ObjectID="_1605210903" r:id="rId64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09" type="#_x0000_t75" style="width:12pt;height:16.2pt;mso-position-horizontal-relative:page;mso-position-vertical-relative:page" o:ole="">
            <v:imagedata r:id="rId17" o:title="" cropleft="4369f" cropright="7864f"/>
          </v:shape>
          <o:OLEObject Type="Embed" ProgID="Equation.DSMT4" ShapeID="对象 1420" DrawAspect="Content" ObjectID="_1605210904" r:id="rId649">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10" type="#_x0000_t75" style="width:12pt;height:16.2pt;mso-position-horizontal-relative:page;mso-position-vertical-relative:page" o:ole="">
            <v:imagedata r:id="rId17" o:title="" cropleft="4369f" cropright="7864f"/>
          </v:shape>
          <o:OLEObject Type="Embed" ProgID="Equation.DSMT4" ShapeID="对象 1422" DrawAspect="Content" ObjectID="_1605210905" r:id="rId650">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51"/>
          <w:headerReference w:type="default" r:id="rId652"/>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11" type="#_x0000_t75" style="width:12pt;height:16.2pt;mso-position-horizontal-relative:page;mso-position-vertical-relative:page" o:ole="">
            <v:imagedata r:id="rId13" o:title="" cropleft="6991f" cropright="6117f"/>
          </v:shape>
          <o:OLEObject Type="Embed" ProgID="Equation.DSMT4" ShapeID="对象 981" DrawAspect="Content" ObjectID="_1605210906" r:id="rId65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12" type="#_x0000_t75" style="width:12pt;height:15pt;mso-position-horizontal-relative:page;mso-position-vertical-relative:page" o:ole="">
            <v:imagedata r:id="rId19" o:title="" cropleft="6117f" cropright="6335f"/>
          </v:shape>
          <o:OLEObject Type="Embed" ProgID="Equation.DSMT4" ShapeID="对象 2158" DrawAspect="Content" ObjectID="_1605210907" r:id="rId65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13" type="#_x0000_t75" style="width:12pt;height:16.2pt;mso-position-horizontal-relative:page;mso-position-vertical-relative:page" o:ole="">
            <v:imagedata r:id="rId13" o:title="" cropleft="6991f" cropright="6117f"/>
          </v:shape>
          <o:OLEObject Type="Embed" ProgID="Equation.DSMT4" ShapeID="对象 892" DrawAspect="Content" ObjectID="_1605210908" r:id="rId65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14" type="#_x0000_t75" style="width:12pt;height:16.2pt;mso-position-horizontal-relative:page;mso-position-vertical-relative:page" o:ole="">
            <v:imagedata r:id="rId15" o:title="" cropright="8691f"/>
          </v:shape>
          <o:OLEObject Type="Embed" ProgID="Equation.DSMT4" ShapeID="对象 2053" DrawAspect="Content" ObjectID="_1605210909" r:id="rId65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15" type="#_x0000_t75" style="width:12.6pt;height:16.2pt;mso-position-horizontal-relative:page;mso-position-vertical-relative:page" o:ole="">
            <v:imagedata r:id="rId11" o:title="" cropright="9830f"/>
          </v:shape>
          <o:OLEObject Type="Embed" ProgID="Equation.DSMT4" ShapeID="对象 2052" DrawAspect="Content" ObjectID="_1605210910" r:id="rId65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16" type="#_x0000_t75" style="width:12.6pt;height:16.2pt;mso-position-horizontal-relative:page;mso-position-vertical-relative:page" o:ole="">
            <v:imagedata r:id="rId11" o:title="" cropright="9830f"/>
          </v:shape>
          <o:OLEObject Type="Embed" ProgID="Equation.DSMT4" ShapeID="对象 1781" DrawAspect="Content" ObjectID="_1605210911" r:id="rId65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17" type="#_x0000_t75" style="width:12pt;height:16.2pt;mso-position-horizontal-relative:page;mso-position-vertical-relative:page" o:ole="">
            <v:imagedata r:id="rId13" o:title="" cropleft="6991f" cropright="6117f"/>
          </v:shape>
          <o:OLEObject Type="Embed" ProgID="Equation.DSMT4" ShapeID="对象 893" DrawAspect="Content" ObjectID="_1605210912" r:id="rId65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18" type="#_x0000_t75" style="width:12pt;height:16.2pt;mso-position-horizontal-relative:page;mso-position-vertical-relative:page" o:ole="">
            <v:imagedata r:id="rId15" o:title="" cropright="8691f"/>
          </v:shape>
          <o:OLEObject Type="Embed" ProgID="Equation.DSMT4" ShapeID="对象 2054" DrawAspect="Content" ObjectID="_1605210913" r:id="rId66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19" type="#_x0000_t75" style="width:12pt;height:16.2pt;mso-position-horizontal-relative:page;mso-position-vertical-relative:page" o:ole="">
            <v:imagedata r:id="rId13" o:title="" cropleft="6991f" cropright="6117f"/>
          </v:shape>
          <o:OLEObject Type="Embed" ProgID="Equation.DSMT4" ShapeID="对象 894" DrawAspect="Content" ObjectID="_1605210914" r:id="rId66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20" type="#_x0000_t75" style="width:12pt;height:16.2pt;mso-position-horizontal-relative:page;mso-position-vertical-relative:page" o:ole="">
            <v:imagedata r:id="rId15" o:title="" cropright="8691f"/>
          </v:shape>
          <o:OLEObject Type="Embed" ProgID="Equation.DSMT4" ShapeID="对象 2056" DrawAspect="Content" ObjectID="_1605210915" r:id="rId66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21" type="#_x0000_t75" style="width:12pt;height:16.2pt;mso-position-horizontal-relative:page;mso-position-vertical-relative:page" o:ole="">
            <v:imagedata r:id="rId17" o:title="" cropleft="4369f" cropright="7864f"/>
          </v:shape>
          <o:OLEObject Type="Embed" ProgID="Equation.DSMT4" ShapeID="对象 2055" DrawAspect="Content" ObjectID="_1605210916" r:id="rId66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22" type="#_x0000_t75" style="width:12pt;height:16.2pt;mso-position-horizontal-relative:page;mso-position-vertical-relative:page" o:ole="">
            <v:imagedata r:id="rId17" o:title="" cropleft="4369f" cropright="7864f"/>
          </v:shape>
          <o:OLEObject Type="Embed" ProgID="Equation.DSMT4" ShapeID="_x0000_i1322" DrawAspect="Content" ObjectID="_1605210917" r:id="rId66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23" type="#_x0000_t75" style="width:12pt;height:16.2pt;mso-position-horizontal-relative:page;mso-position-vertical-relative:page" o:ole="">
            <v:imagedata r:id="rId15" o:title="" cropright="8691f"/>
          </v:shape>
          <o:OLEObject Type="Embed" ProgID="Equation.DSMT4" ShapeID="对象 2058" DrawAspect="Content" ObjectID="_1605210918" r:id="rId66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24" type="#_x0000_t75" style="width:12pt;height:16.2pt;mso-position-horizontal-relative:page;mso-position-vertical-relative:page" o:ole="">
            <v:imagedata r:id="rId15" o:title="" cropright="8691f"/>
          </v:shape>
          <o:OLEObject Type="Embed" ProgID="Equation.DSMT4" ShapeID="对象 2059" DrawAspect="Content" ObjectID="_1605210919" r:id="rId66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25" type="#_x0000_t75" style="width:12pt;height:16.2pt;mso-position-horizontal-relative:page;mso-position-vertical-relative:page" o:ole="">
            <v:imagedata r:id="rId13" o:title="" cropleft="6991f" cropright="6117f"/>
          </v:shape>
          <o:OLEObject Type="Embed" ProgID="Equation.DSMT4" ShapeID="对象 1097" DrawAspect="Content" ObjectID="_1605210920" r:id="rId66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26" type="#_x0000_t75" style="width:12pt;height:16.2pt;mso-position-horizontal-relative:page;mso-position-vertical-relative:page" o:ole="">
            <v:imagedata r:id="rId17" o:title="" cropleft="4369f" cropright="7864f"/>
          </v:shape>
          <o:OLEObject Type="Embed" ProgID="Equation.DSMT4" ShapeID="对象 1098" DrawAspect="Content" ObjectID="_1605210921" r:id="rId66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27" type="#_x0000_t75" style="width:12pt;height:16.2pt;mso-position-horizontal-relative:page;mso-position-vertical-relative:page" o:ole="">
            <v:imagedata r:id="rId17" o:title="" cropleft="4369f" cropright="7864f"/>
          </v:shape>
          <o:OLEObject Type="Embed" ProgID="Equation.DSMT4" ShapeID="对象 1099" DrawAspect="Content" ObjectID="_1605210922" r:id="rId66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7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E77" w:rsidRDefault="00B46E77">
      <w:r>
        <w:separator/>
      </w:r>
    </w:p>
  </w:endnote>
  <w:endnote w:type="continuationSeparator" w:id="0">
    <w:p w:rsidR="00B46E77" w:rsidRDefault="00B46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6D58B9">
                            <w:t>44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6D58B9">
                      <w:t>44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6D58B9">
                            <w:t>45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6D58B9">
                      <w:t>45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E77" w:rsidRDefault="00B46E77">
      <w:r>
        <w:separator/>
      </w:r>
    </w:p>
  </w:footnote>
  <w:footnote w:type="continuationSeparator" w:id="0">
    <w:p w:rsidR="00B46E77" w:rsidRDefault="00B46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32C3"/>
    <w:rsid w:val="000362A1"/>
    <w:rsid w:val="000510D7"/>
    <w:rsid w:val="00051199"/>
    <w:rsid w:val="00061DEF"/>
    <w:rsid w:val="00076D6F"/>
    <w:rsid w:val="0008087A"/>
    <w:rsid w:val="0008112E"/>
    <w:rsid w:val="000878FD"/>
    <w:rsid w:val="000A4CED"/>
    <w:rsid w:val="000A5EED"/>
    <w:rsid w:val="000B4962"/>
    <w:rsid w:val="000B7B33"/>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11BB6"/>
    <w:rsid w:val="00131A0A"/>
    <w:rsid w:val="00143C0F"/>
    <w:rsid w:val="00146920"/>
    <w:rsid w:val="00146BB9"/>
    <w:rsid w:val="001507F4"/>
    <w:rsid w:val="00154294"/>
    <w:rsid w:val="001568D9"/>
    <w:rsid w:val="00160775"/>
    <w:rsid w:val="0016396B"/>
    <w:rsid w:val="00172A27"/>
    <w:rsid w:val="001730F2"/>
    <w:rsid w:val="0017436A"/>
    <w:rsid w:val="001743BE"/>
    <w:rsid w:val="001823F3"/>
    <w:rsid w:val="001901C4"/>
    <w:rsid w:val="00191981"/>
    <w:rsid w:val="00192DE9"/>
    <w:rsid w:val="00197A47"/>
    <w:rsid w:val="001B40BF"/>
    <w:rsid w:val="001C1A64"/>
    <w:rsid w:val="001C1B56"/>
    <w:rsid w:val="001D4082"/>
    <w:rsid w:val="001D686C"/>
    <w:rsid w:val="001D7AA0"/>
    <w:rsid w:val="001E2C15"/>
    <w:rsid w:val="001E6C94"/>
    <w:rsid w:val="001E774B"/>
    <w:rsid w:val="001F7243"/>
    <w:rsid w:val="002008DB"/>
    <w:rsid w:val="0020130F"/>
    <w:rsid w:val="00231B43"/>
    <w:rsid w:val="00231C4A"/>
    <w:rsid w:val="00234558"/>
    <w:rsid w:val="00244718"/>
    <w:rsid w:val="002535A6"/>
    <w:rsid w:val="002600CB"/>
    <w:rsid w:val="00260700"/>
    <w:rsid w:val="00266BD4"/>
    <w:rsid w:val="002746C8"/>
    <w:rsid w:val="00276F55"/>
    <w:rsid w:val="00277D2F"/>
    <w:rsid w:val="00292DFB"/>
    <w:rsid w:val="002B4A81"/>
    <w:rsid w:val="002B561E"/>
    <w:rsid w:val="002B686A"/>
    <w:rsid w:val="002C2E3B"/>
    <w:rsid w:val="002D3E3D"/>
    <w:rsid w:val="002D6D0D"/>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601B"/>
    <w:rsid w:val="00410BD8"/>
    <w:rsid w:val="004114C5"/>
    <w:rsid w:val="00420095"/>
    <w:rsid w:val="00425850"/>
    <w:rsid w:val="00425B06"/>
    <w:rsid w:val="0043516A"/>
    <w:rsid w:val="00443EF9"/>
    <w:rsid w:val="004659F1"/>
    <w:rsid w:val="00465C13"/>
    <w:rsid w:val="00470DBA"/>
    <w:rsid w:val="00471C54"/>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43FE"/>
    <w:rsid w:val="00524C5F"/>
    <w:rsid w:val="005323B6"/>
    <w:rsid w:val="00534653"/>
    <w:rsid w:val="00535631"/>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C38CA"/>
    <w:rsid w:val="006D58B9"/>
    <w:rsid w:val="006D5AB6"/>
    <w:rsid w:val="006E4D25"/>
    <w:rsid w:val="006F77CE"/>
    <w:rsid w:val="0075697D"/>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5648"/>
    <w:rsid w:val="008E7D1C"/>
    <w:rsid w:val="00903020"/>
    <w:rsid w:val="009069D5"/>
    <w:rsid w:val="00910C5B"/>
    <w:rsid w:val="00913641"/>
    <w:rsid w:val="00913A37"/>
    <w:rsid w:val="00923409"/>
    <w:rsid w:val="00927942"/>
    <w:rsid w:val="009344F3"/>
    <w:rsid w:val="00935F41"/>
    <w:rsid w:val="00940C66"/>
    <w:rsid w:val="009446B7"/>
    <w:rsid w:val="0094483C"/>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A0318E"/>
    <w:rsid w:val="00A03B08"/>
    <w:rsid w:val="00A0790E"/>
    <w:rsid w:val="00A10F47"/>
    <w:rsid w:val="00A15B43"/>
    <w:rsid w:val="00A16162"/>
    <w:rsid w:val="00A2223E"/>
    <w:rsid w:val="00A24129"/>
    <w:rsid w:val="00A40268"/>
    <w:rsid w:val="00A55820"/>
    <w:rsid w:val="00A60BB8"/>
    <w:rsid w:val="00A62836"/>
    <w:rsid w:val="00A66402"/>
    <w:rsid w:val="00A70B8E"/>
    <w:rsid w:val="00A75D71"/>
    <w:rsid w:val="00A84BD8"/>
    <w:rsid w:val="00A90A9D"/>
    <w:rsid w:val="00A94B8F"/>
    <w:rsid w:val="00A97D7F"/>
    <w:rsid w:val="00AA08EC"/>
    <w:rsid w:val="00AA0F50"/>
    <w:rsid w:val="00AA1175"/>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46E77"/>
    <w:rsid w:val="00B53872"/>
    <w:rsid w:val="00B54491"/>
    <w:rsid w:val="00B56DCB"/>
    <w:rsid w:val="00B617B3"/>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24C48"/>
    <w:rsid w:val="00E34B18"/>
    <w:rsid w:val="00E422F4"/>
    <w:rsid w:val="00E42A46"/>
    <w:rsid w:val="00E42D59"/>
    <w:rsid w:val="00E47BE1"/>
    <w:rsid w:val="00E63003"/>
    <w:rsid w:val="00E67A20"/>
    <w:rsid w:val="00E77CE9"/>
    <w:rsid w:val="00E94C86"/>
    <w:rsid w:val="00EA662F"/>
    <w:rsid w:val="00EB4B48"/>
    <w:rsid w:val="00EC42B6"/>
    <w:rsid w:val="00EC4E86"/>
    <w:rsid w:val="00ED20E5"/>
    <w:rsid w:val="00ED2842"/>
    <w:rsid w:val="00EE3508"/>
    <w:rsid w:val="00EE629A"/>
    <w:rsid w:val="00EF0837"/>
    <w:rsid w:val="00EF729B"/>
    <w:rsid w:val="00F07669"/>
    <w:rsid w:val="00F25B0B"/>
    <w:rsid w:val="00F3217F"/>
    <w:rsid w:val="00F36CDE"/>
    <w:rsid w:val="00F63AA7"/>
    <w:rsid w:val="00F65BD3"/>
    <w:rsid w:val="00F77D53"/>
    <w:rsid w:val="00F83A64"/>
    <w:rsid w:val="00F93E0D"/>
    <w:rsid w:val="00F940B2"/>
    <w:rsid w:val="00F945A6"/>
    <w:rsid w:val="00FA0D22"/>
    <w:rsid w:val="00FA1DD2"/>
    <w:rsid w:val="00FB640F"/>
    <w:rsid w:val="00FB72CC"/>
    <w:rsid w:val="00FB7A97"/>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fontTable" Target="fontTable.xml"/><Relationship Id="rId21" Type="http://schemas.openxmlformats.org/officeDocument/2006/relationships/header" Target="header4.xml"/><Relationship Id="rId324" Type="http://schemas.openxmlformats.org/officeDocument/2006/relationships/oleObject" Target="embeddings/oleObject146.bin"/><Relationship Id="rId531" Type="http://schemas.openxmlformats.org/officeDocument/2006/relationships/oleObject" Target="embeddings/oleObject266.bin"/><Relationship Id="rId629" Type="http://schemas.openxmlformats.org/officeDocument/2006/relationships/oleObject" Target="embeddings/oleObject330.bin"/><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oleObject" Target="embeddings/oleObject236.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52.bin"/><Relationship Id="rId542" Type="http://schemas.openxmlformats.org/officeDocument/2006/relationships/image" Target="media/image246.wmf"/><Relationship Id="rId181" Type="http://schemas.openxmlformats.org/officeDocument/2006/relationships/image" Target="media/image84.png"/><Relationship Id="rId402" Type="http://schemas.openxmlformats.org/officeDocument/2006/relationships/oleObject" Target="embeddings/oleObject185.bin"/><Relationship Id="rId279" Type="http://schemas.openxmlformats.org/officeDocument/2006/relationships/oleObject" Target="embeddings/oleObject124.bin"/><Relationship Id="rId486" Type="http://schemas.openxmlformats.org/officeDocument/2006/relationships/image" Target="media/image222.png"/><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image" Target="media/image167.wmf"/><Relationship Id="rId553" Type="http://schemas.openxmlformats.org/officeDocument/2006/relationships/oleObject" Target="embeddings/oleObject281.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1.bin"/><Relationship Id="rId497" Type="http://schemas.openxmlformats.org/officeDocument/2006/relationships/oleObject" Target="embeddings/oleObject247.bin"/><Relationship Id="rId620" Type="http://schemas.openxmlformats.org/officeDocument/2006/relationships/oleObject" Target="embeddings/oleObject324.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288.bin"/><Relationship Id="rId424" Type="http://schemas.openxmlformats.org/officeDocument/2006/relationships/oleObject" Target="embeddings/oleObject198.bin"/><Relationship Id="rId631" Type="http://schemas.openxmlformats.org/officeDocument/2006/relationships/image" Target="media/image277.emf"/><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68.bin"/><Relationship Id="rId575" Type="http://schemas.openxmlformats.org/officeDocument/2006/relationships/image" Target="media/image258.emf"/><Relationship Id="rId228" Type="http://schemas.openxmlformats.org/officeDocument/2006/relationships/image" Target="media/image108.wmf"/><Relationship Id="rId435" Type="http://schemas.openxmlformats.org/officeDocument/2006/relationships/oleObject" Target="embeddings/oleObject209.bin"/><Relationship Id="rId642" Type="http://schemas.openxmlformats.org/officeDocument/2006/relationships/image" Target="media/image285.emf"/><Relationship Id="rId281" Type="http://schemas.openxmlformats.org/officeDocument/2006/relationships/oleObject" Target="embeddings/oleObject125.bin"/><Relationship Id="rId502" Type="http://schemas.openxmlformats.org/officeDocument/2006/relationships/image" Target="media/image230.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oleObject" Target="embeddings/oleObject299.bin"/><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19.bin"/><Relationship Id="rId653" Type="http://schemas.openxmlformats.org/officeDocument/2006/relationships/oleObject" Target="embeddings/oleObject338.bin"/><Relationship Id="rId292" Type="http://schemas.openxmlformats.org/officeDocument/2006/relationships/oleObject" Target="embeddings/oleObject130.bin"/><Relationship Id="rId306" Type="http://schemas.openxmlformats.org/officeDocument/2006/relationships/oleObject" Target="embeddings/oleObject137.bin"/><Relationship Id="rId87" Type="http://schemas.openxmlformats.org/officeDocument/2006/relationships/oleObject" Target="embeddings/oleObject32.bin"/><Relationship Id="rId513" Type="http://schemas.openxmlformats.org/officeDocument/2006/relationships/image" Target="media/image235.wmf"/><Relationship Id="rId597" Type="http://schemas.openxmlformats.org/officeDocument/2006/relationships/image" Target="media/image267.wmf"/><Relationship Id="rId152" Type="http://schemas.openxmlformats.org/officeDocument/2006/relationships/image" Target="media/image66.wmf"/><Relationship Id="rId457" Type="http://schemas.openxmlformats.org/officeDocument/2006/relationships/oleObject" Target="embeddings/oleObject226.bin"/><Relationship Id="rId664" Type="http://schemas.openxmlformats.org/officeDocument/2006/relationships/oleObject" Target="embeddings/oleObject349.bin"/><Relationship Id="rId14" Type="http://schemas.openxmlformats.org/officeDocument/2006/relationships/oleObject" Target="embeddings/oleObject2.bin"/><Relationship Id="rId317" Type="http://schemas.openxmlformats.org/officeDocument/2006/relationships/image" Target="media/image153.wmf"/><Relationship Id="rId524" Type="http://schemas.openxmlformats.org/officeDocument/2006/relationships/oleObject" Target="embeddings/oleObject262.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oleObject" Target="embeddings/oleObject169.bin"/><Relationship Id="rId230" Type="http://schemas.openxmlformats.org/officeDocument/2006/relationships/image" Target="media/image109.wmf"/><Relationship Id="rId468" Type="http://schemas.openxmlformats.org/officeDocument/2006/relationships/image" Target="media/image213.wmf"/><Relationship Id="rId25" Type="http://schemas.openxmlformats.org/officeDocument/2006/relationships/footer" Target="footer3.xml"/><Relationship Id="rId328" Type="http://schemas.openxmlformats.org/officeDocument/2006/relationships/oleObject" Target="embeddings/oleObject149.bin"/><Relationship Id="rId535" Type="http://schemas.openxmlformats.org/officeDocument/2006/relationships/oleObject" Target="embeddings/oleObject269.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image" Target="media/image268.wmf"/><Relationship Id="rId241" Type="http://schemas.openxmlformats.org/officeDocument/2006/relationships/oleObject" Target="embeddings/oleObject105.bin"/><Relationship Id="rId479" Type="http://schemas.openxmlformats.org/officeDocument/2006/relationships/oleObject" Target="embeddings/oleObject238.bin"/><Relationship Id="rId36" Type="http://schemas.openxmlformats.org/officeDocument/2006/relationships/image" Target="media/image11.wmf"/><Relationship Id="rId339" Type="http://schemas.openxmlformats.org/officeDocument/2006/relationships/oleObject" Target="embeddings/oleObject154.bin"/><Relationship Id="rId546" Type="http://schemas.openxmlformats.org/officeDocument/2006/relationships/image" Target="media/image248.wmf"/><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7.bin"/><Relationship Id="rId392" Type="http://schemas.openxmlformats.org/officeDocument/2006/relationships/oleObject" Target="embeddings/oleObject180.bin"/><Relationship Id="rId613" Type="http://schemas.openxmlformats.org/officeDocument/2006/relationships/oleObject" Target="embeddings/oleObject319.bin"/><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image" Target="media/image250.wmf"/><Relationship Id="rId196" Type="http://schemas.openxmlformats.org/officeDocument/2006/relationships/image" Target="media/image93.wmf"/><Relationship Id="rId417" Type="http://schemas.openxmlformats.org/officeDocument/2006/relationships/oleObject" Target="embeddings/oleObject193.bin"/><Relationship Id="rId624" Type="http://schemas.openxmlformats.org/officeDocument/2006/relationships/oleObject" Target="embeddings/oleObject327.bin"/><Relationship Id="rId263" Type="http://schemas.openxmlformats.org/officeDocument/2006/relationships/oleObject" Target="embeddings/oleObject115.bin"/><Relationship Id="rId470" Type="http://schemas.openxmlformats.org/officeDocument/2006/relationships/image" Target="media/image214.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0.bin"/><Relationship Id="rId568" Type="http://schemas.openxmlformats.org/officeDocument/2006/relationships/oleObject" Target="embeddings/oleObject290.bin"/><Relationship Id="rId428" Type="http://schemas.openxmlformats.org/officeDocument/2006/relationships/oleObject" Target="embeddings/oleObject202.bin"/><Relationship Id="rId635" Type="http://schemas.openxmlformats.org/officeDocument/2006/relationships/image" Target="media/image281.emf"/><Relationship Id="rId274" Type="http://schemas.openxmlformats.org/officeDocument/2006/relationships/oleObject" Target="embeddings/oleObject121.bin"/><Relationship Id="rId481" Type="http://schemas.openxmlformats.org/officeDocument/2006/relationships/oleObject" Target="embeddings/oleObject239.bin"/><Relationship Id="rId69" Type="http://schemas.openxmlformats.org/officeDocument/2006/relationships/oleObject" Target="embeddings/oleObject23.bin"/><Relationship Id="rId134" Type="http://schemas.openxmlformats.org/officeDocument/2006/relationships/oleObject" Target="embeddings/oleObject56.bin"/><Relationship Id="rId579" Type="http://schemas.openxmlformats.org/officeDocument/2006/relationships/image" Target="media/image260.wmf"/><Relationship Id="rId80" Type="http://schemas.openxmlformats.org/officeDocument/2006/relationships/image" Target="media/image33.wmf"/><Relationship Id="rId176" Type="http://schemas.openxmlformats.org/officeDocument/2006/relationships/oleObject" Target="embeddings/Microsoft_Visio_2003-2010___2.vsd"/><Relationship Id="rId341" Type="http://schemas.openxmlformats.org/officeDocument/2006/relationships/oleObject" Target="embeddings/oleObject155.bin"/><Relationship Id="rId383" Type="http://schemas.openxmlformats.org/officeDocument/2006/relationships/image" Target="media/image186.png"/><Relationship Id="rId439" Type="http://schemas.openxmlformats.org/officeDocument/2006/relationships/image" Target="media/image204.wmf"/><Relationship Id="rId590" Type="http://schemas.openxmlformats.org/officeDocument/2006/relationships/oleObject" Target="embeddings/oleObject301.bin"/><Relationship Id="rId604" Type="http://schemas.openxmlformats.org/officeDocument/2006/relationships/image" Target="media/image269.wmf"/><Relationship Id="rId646" Type="http://schemas.openxmlformats.org/officeDocument/2006/relationships/image" Target="media/image289.e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image" Target="media/image205.wmf"/><Relationship Id="rId506" Type="http://schemas.openxmlformats.org/officeDocument/2006/relationships/image" Target="media/image232.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oleObject" Target="embeddings/oleObject139.bin"/><Relationship Id="rId492" Type="http://schemas.openxmlformats.org/officeDocument/2006/relationships/image" Target="media/image225.wmf"/><Relationship Id="rId548" Type="http://schemas.openxmlformats.org/officeDocument/2006/relationships/image" Target="media/image2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70.wmf"/><Relationship Id="rId394" Type="http://schemas.openxmlformats.org/officeDocument/2006/relationships/oleObject" Target="embeddings/oleObject181.bin"/><Relationship Id="rId408" Type="http://schemas.openxmlformats.org/officeDocument/2006/relationships/image" Target="media/image197.wmf"/><Relationship Id="rId615" Type="http://schemas.openxmlformats.org/officeDocument/2006/relationships/oleObject" Target="embeddings/oleObject320.bin"/><Relationship Id="rId212" Type="http://schemas.openxmlformats.org/officeDocument/2006/relationships/oleObject" Target="embeddings/oleObject90.bin"/><Relationship Id="rId254" Type="http://schemas.openxmlformats.org/officeDocument/2006/relationships/image" Target="media/image122.wmf"/><Relationship Id="rId657" Type="http://schemas.openxmlformats.org/officeDocument/2006/relationships/oleObject" Target="embeddings/oleObject342.bin"/><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28.bin"/><Relationship Id="rId517" Type="http://schemas.openxmlformats.org/officeDocument/2006/relationships/oleObject" Target="embeddings/oleObject258.bin"/><Relationship Id="rId559" Type="http://schemas.openxmlformats.org/officeDocument/2006/relationships/image" Target="media/image251.w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image" Target="media/image155.wmf"/><Relationship Id="rId363" Type="http://schemas.openxmlformats.org/officeDocument/2006/relationships/oleObject" Target="embeddings/oleObject165.bin"/><Relationship Id="rId419" Type="http://schemas.openxmlformats.org/officeDocument/2006/relationships/oleObject" Target="embeddings/oleObject194.bin"/><Relationship Id="rId570" Type="http://schemas.openxmlformats.org/officeDocument/2006/relationships/oleObject" Target="embeddings/oleObject291.bin"/><Relationship Id="rId626" Type="http://schemas.openxmlformats.org/officeDocument/2006/relationships/image" Target="media/image274.wmf"/><Relationship Id="rId223" Type="http://schemas.openxmlformats.org/officeDocument/2006/relationships/oleObject" Target="embeddings/oleObject96.bin"/><Relationship Id="rId430" Type="http://schemas.openxmlformats.org/officeDocument/2006/relationships/oleObject" Target="embeddings/oleObject204.bin"/><Relationship Id="rId668" Type="http://schemas.openxmlformats.org/officeDocument/2006/relationships/oleObject" Target="embeddings/oleObject353.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image" Target="media/image215.wmf"/><Relationship Id="rId528" Type="http://schemas.openxmlformats.org/officeDocument/2006/relationships/oleObject" Target="embeddings/oleObject264.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2.bin"/><Relationship Id="rId581" Type="http://schemas.openxmlformats.org/officeDocument/2006/relationships/image" Target="media/image261.wmf"/><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31.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4.bin"/><Relationship Id="rId483" Type="http://schemas.openxmlformats.org/officeDocument/2006/relationships/oleObject" Target="embeddings/oleObject240.bin"/><Relationship Id="rId539" Type="http://schemas.openxmlformats.org/officeDocument/2006/relationships/oleObject" Target="embeddings/oleObject272.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oleObject" Target="embeddings/oleObject156.bin"/><Relationship Id="rId550" Type="http://schemas.openxmlformats.org/officeDocument/2006/relationships/oleObject" Target="embeddings/oleObject278.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image" Target="media/image188.png"/><Relationship Id="rId592" Type="http://schemas.openxmlformats.org/officeDocument/2006/relationships/oleObject" Target="embeddings/oleObject303.bin"/><Relationship Id="rId606" Type="http://schemas.openxmlformats.org/officeDocument/2006/relationships/oleObject" Target="embeddings/oleObject313.bin"/><Relationship Id="rId648" Type="http://schemas.openxmlformats.org/officeDocument/2006/relationships/oleObject" Target="embeddings/oleObject335.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image" Target="media/image198.wmf"/><Relationship Id="rId452" Type="http://schemas.openxmlformats.org/officeDocument/2006/relationships/image" Target="media/image206.png"/><Relationship Id="rId494" Type="http://schemas.openxmlformats.org/officeDocument/2006/relationships/image" Target="media/image226.wmf"/><Relationship Id="rId508" Type="http://schemas.openxmlformats.org/officeDocument/2006/relationships/image" Target="media/image233.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oleObject" Target="embeddings/oleObject140.bin"/><Relationship Id="rId354" Type="http://schemas.openxmlformats.org/officeDocument/2006/relationships/image" Target="media/image171.wmf"/><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oleObject" Target="embeddings/oleObject182.bin"/><Relationship Id="rId561" Type="http://schemas.openxmlformats.org/officeDocument/2006/relationships/image" Target="media/image252.wmf"/><Relationship Id="rId617" Type="http://schemas.openxmlformats.org/officeDocument/2006/relationships/oleObject" Target="embeddings/oleObject321.bin"/><Relationship Id="rId659" Type="http://schemas.openxmlformats.org/officeDocument/2006/relationships/oleObject" Target="embeddings/oleObject344.bin"/><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oleObject" Target="embeddings/oleObject196.bin"/><Relationship Id="rId463" Type="http://schemas.openxmlformats.org/officeDocument/2006/relationships/image" Target="media/image211.wmf"/><Relationship Id="rId519" Type="http://schemas.openxmlformats.org/officeDocument/2006/relationships/oleObject" Target="embeddings/oleObject259.bin"/><Relationship Id="rId670" Type="http://schemas.openxmlformats.org/officeDocument/2006/relationships/header" Target="header10.xml"/><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image" Target="media/image156.wmf"/><Relationship Id="rId530" Type="http://schemas.openxmlformats.org/officeDocument/2006/relationships/oleObject" Target="embeddings/oleObject265.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oleObject" Target="embeddings/oleObject166.bin"/><Relationship Id="rId572" Type="http://schemas.openxmlformats.org/officeDocument/2006/relationships/oleObject" Target="embeddings/oleObject292.bin"/><Relationship Id="rId628" Type="http://schemas.openxmlformats.org/officeDocument/2006/relationships/image" Target="media/image275.wmf"/><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oleObject" Target="embeddings/oleObject206.bin"/><Relationship Id="rId474" Type="http://schemas.openxmlformats.org/officeDocument/2006/relationships/image" Target="media/image216.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image" Target="media/image161.wmf"/><Relationship Id="rId376" Type="http://schemas.openxmlformats.org/officeDocument/2006/relationships/oleObject" Target="embeddings/oleObject174.bin"/><Relationship Id="rId541" Type="http://schemas.openxmlformats.org/officeDocument/2006/relationships/oleObject" Target="embeddings/oleObject273.bin"/><Relationship Id="rId583" Type="http://schemas.openxmlformats.org/officeDocument/2006/relationships/image" Target="media/image262.wmf"/><Relationship Id="rId639" Type="http://schemas.openxmlformats.org/officeDocument/2006/relationships/oleObject" Target="embeddings/oleObject332.bin"/><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image" Target="media/image194.wmf"/><Relationship Id="rId443" Type="http://schemas.openxmlformats.org/officeDocument/2006/relationships/oleObject" Target="embeddings/oleObject216.bin"/><Relationship Id="rId650" Type="http://schemas.openxmlformats.org/officeDocument/2006/relationships/oleObject" Target="embeddings/oleObject337.bin"/><Relationship Id="rId303" Type="http://schemas.openxmlformats.org/officeDocument/2006/relationships/image" Target="media/image146.wmf"/><Relationship Id="rId485" Type="http://schemas.openxmlformats.org/officeDocument/2006/relationships/oleObject" Target="embeddings/oleObject241.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57.bin"/><Relationship Id="rId387" Type="http://schemas.openxmlformats.org/officeDocument/2006/relationships/oleObject" Target="embeddings/oleObject177.bin"/><Relationship Id="rId510" Type="http://schemas.openxmlformats.org/officeDocument/2006/relationships/image" Target="media/image234.wmf"/><Relationship Id="rId552" Type="http://schemas.openxmlformats.org/officeDocument/2006/relationships/oleObject" Target="embeddings/oleObject280.bin"/><Relationship Id="rId594" Type="http://schemas.openxmlformats.org/officeDocument/2006/relationships/oleObject" Target="embeddings/oleObject304.bin"/><Relationship Id="rId608" Type="http://schemas.openxmlformats.org/officeDocument/2006/relationships/oleObject" Target="embeddings/oleObject315.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199.wmf"/><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24.bin"/><Relationship Id="rId496" Type="http://schemas.openxmlformats.org/officeDocument/2006/relationships/image" Target="media/image227.wmf"/><Relationship Id="rId661" Type="http://schemas.openxmlformats.org/officeDocument/2006/relationships/oleObject" Target="embeddings/oleObject346.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oleObject" Target="embeddings/oleObject141.bin"/><Relationship Id="rId356" Type="http://schemas.openxmlformats.org/officeDocument/2006/relationships/oleObject" Target="embeddings/oleObject163.bin"/><Relationship Id="rId398" Type="http://schemas.openxmlformats.org/officeDocument/2006/relationships/oleObject" Target="embeddings/oleObject183.bin"/><Relationship Id="rId521" Type="http://schemas.openxmlformats.org/officeDocument/2006/relationships/oleObject" Target="embeddings/oleObject260.bin"/><Relationship Id="rId563" Type="http://schemas.openxmlformats.org/officeDocument/2006/relationships/image" Target="media/image253.wmf"/><Relationship Id="rId619" Type="http://schemas.openxmlformats.org/officeDocument/2006/relationships/oleObject" Target="embeddings/oleObject323.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97.bin"/><Relationship Id="rId258" Type="http://schemas.openxmlformats.org/officeDocument/2006/relationships/image" Target="media/image124.wmf"/><Relationship Id="rId465" Type="http://schemas.openxmlformats.org/officeDocument/2006/relationships/image" Target="media/image212.wmf"/><Relationship Id="rId630" Type="http://schemas.openxmlformats.org/officeDocument/2006/relationships/image" Target="media/image276.emf"/><Relationship Id="rId672" Type="http://schemas.openxmlformats.org/officeDocument/2006/relationships/theme" Target="theme/theme1.xml"/><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image" Target="media/image157.wmf"/><Relationship Id="rId367" Type="http://schemas.openxmlformats.org/officeDocument/2006/relationships/oleObject" Target="embeddings/oleObject167.bin"/><Relationship Id="rId532" Type="http://schemas.openxmlformats.org/officeDocument/2006/relationships/oleObject" Target="embeddings/oleObject267.bin"/><Relationship Id="rId574" Type="http://schemas.openxmlformats.org/officeDocument/2006/relationships/oleObject" Target="embeddings/oleObject294.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208.bin"/><Relationship Id="rId476" Type="http://schemas.openxmlformats.org/officeDocument/2006/relationships/image" Target="media/image217.wmf"/><Relationship Id="rId641" Type="http://schemas.openxmlformats.org/officeDocument/2006/relationships/oleObject" Target="embeddings/oleObject333.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2.wmf"/><Relationship Id="rId501" Type="http://schemas.openxmlformats.org/officeDocument/2006/relationships/oleObject" Target="embeddings/oleObject249.bin"/><Relationship Id="rId543" Type="http://schemas.openxmlformats.org/officeDocument/2006/relationships/oleObject" Target="embeddings/oleObject274.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image" Target="media/image195.wmf"/><Relationship Id="rId585" Type="http://schemas.openxmlformats.org/officeDocument/2006/relationships/image" Target="media/image263.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8.bin"/><Relationship Id="rId487" Type="http://schemas.openxmlformats.org/officeDocument/2006/relationships/oleObject" Target="embeddings/oleObject242.bin"/><Relationship Id="rId610" Type="http://schemas.openxmlformats.org/officeDocument/2006/relationships/image" Target="media/image270.wmf"/><Relationship Id="rId652" Type="http://schemas.openxmlformats.org/officeDocument/2006/relationships/header" Target="header9.xml"/><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oleObject" Target="embeddings/oleObject158.bin"/><Relationship Id="rId512" Type="http://schemas.openxmlformats.org/officeDocument/2006/relationships/oleObject" Target="embeddings/oleObject255.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78.bin"/><Relationship Id="rId554" Type="http://schemas.openxmlformats.org/officeDocument/2006/relationships/oleObject" Target="embeddings/oleObject282.bin"/><Relationship Id="rId596" Type="http://schemas.openxmlformats.org/officeDocument/2006/relationships/oleObject" Target="embeddings/oleObject306.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00.wmf"/><Relationship Id="rId456" Type="http://schemas.openxmlformats.org/officeDocument/2006/relationships/oleObject" Target="embeddings/oleObject225.bin"/><Relationship Id="rId498" Type="http://schemas.openxmlformats.org/officeDocument/2006/relationships/image" Target="media/image228.wmf"/><Relationship Id="rId621" Type="http://schemas.openxmlformats.org/officeDocument/2006/relationships/oleObject" Target="embeddings/oleObject325.bin"/><Relationship Id="rId663" Type="http://schemas.openxmlformats.org/officeDocument/2006/relationships/oleObject" Target="embeddings/oleObject348.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oleObject" Target="embeddings/oleObject142.bin"/><Relationship Id="rId523" Type="http://schemas.openxmlformats.org/officeDocument/2006/relationships/image" Target="media/image239.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png"/><Relationship Id="rId565" Type="http://schemas.openxmlformats.org/officeDocument/2006/relationships/image" Target="media/image254.w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99.bin"/><Relationship Id="rId467" Type="http://schemas.openxmlformats.org/officeDocument/2006/relationships/oleObject" Target="embeddings/oleObject232.bin"/><Relationship Id="rId632" Type="http://schemas.openxmlformats.org/officeDocument/2006/relationships/image" Target="media/image278.emf"/><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8.bin"/><Relationship Id="rId369" Type="http://schemas.openxmlformats.org/officeDocument/2006/relationships/image" Target="media/image179.wmf"/><Relationship Id="rId534" Type="http://schemas.openxmlformats.org/officeDocument/2006/relationships/oleObject" Target="embeddings/oleObject268.bin"/><Relationship Id="rId576" Type="http://schemas.openxmlformats.org/officeDocument/2006/relationships/oleObject" Target="embeddings/Microsoft_Visio_2003-2010___4.vsd"/><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10.bin"/><Relationship Id="rId601" Type="http://schemas.openxmlformats.org/officeDocument/2006/relationships/oleObject" Target="embeddings/oleObject310.bin"/><Relationship Id="rId643" Type="http://schemas.openxmlformats.org/officeDocument/2006/relationships/image" Target="media/image286.emf"/><Relationship Id="rId240" Type="http://schemas.openxmlformats.org/officeDocument/2006/relationships/image" Target="media/image114.wmf"/><Relationship Id="rId478" Type="http://schemas.openxmlformats.org/officeDocument/2006/relationships/image" Target="media/image218.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3.wmf"/><Relationship Id="rId503" Type="http://schemas.openxmlformats.org/officeDocument/2006/relationships/oleObject" Target="embeddings/oleObject250.bin"/><Relationship Id="rId545" Type="http://schemas.openxmlformats.org/officeDocument/2006/relationships/oleObject" Target="embeddings/oleObject275.bin"/><Relationship Id="rId587" Type="http://schemas.openxmlformats.org/officeDocument/2006/relationships/image" Target="media/image264.wmf"/><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189.wmf"/><Relationship Id="rId405" Type="http://schemas.openxmlformats.org/officeDocument/2006/relationships/image" Target="media/image196.wmf"/><Relationship Id="rId447" Type="http://schemas.openxmlformats.org/officeDocument/2006/relationships/oleObject" Target="embeddings/oleObject220.bin"/><Relationship Id="rId612" Type="http://schemas.openxmlformats.org/officeDocument/2006/relationships/oleObject" Target="embeddings/oleObject318.bin"/><Relationship Id="rId251" Type="http://schemas.openxmlformats.org/officeDocument/2006/relationships/oleObject" Target="embeddings/oleObject109.bin"/><Relationship Id="rId489" Type="http://schemas.openxmlformats.org/officeDocument/2006/relationships/oleObject" Target="embeddings/oleObject243.bin"/><Relationship Id="rId654" Type="http://schemas.openxmlformats.org/officeDocument/2006/relationships/oleObject" Target="embeddings/oleObject33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oleObject" Target="embeddings/oleObject159.bin"/><Relationship Id="rId514" Type="http://schemas.openxmlformats.org/officeDocument/2006/relationships/oleObject" Target="embeddings/oleObject256.bin"/><Relationship Id="rId556" Type="http://schemas.openxmlformats.org/officeDocument/2006/relationships/oleObject" Target="embeddings/oleObject284.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75.emf"/><Relationship Id="rId416" Type="http://schemas.openxmlformats.org/officeDocument/2006/relationships/image" Target="media/image201.wmf"/><Relationship Id="rId598" Type="http://schemas.openxmlformats.org/officeDocument/2006/relationships/oleObject" Target="embeddings/oleObject307.bin"/><Relationship Id="rId220" Type="http://schemas.openxmlformats.org/officeDocument/2006/relationships/image" Target="media/image104.wmf"/><Relationship Id="rId458" Type="http://schemas.openxmlformats.org/officeDocument/2006/relationships/image" Target="media/image209.wmf"/><Relationship Id="rId623" Type="http://schemas.openxmlformats.org/officeDocument/2006/relationships/oleObject" Target="embeddings/oleObject326.bin"/><Relationship Id="rId665" Type="http://schemas.openxmlformats.org/officeDocument/2006/relationships/oleObject" Target="embeddings/oleObject350.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oleObject" Target="embeddings/oleObject143.bin"/><Relationship Id="rId525" Type="http://schemas.openxmlformats.org/officeDocument/2006/relationships/image" Target="media/image240.wmf"/><Relationship Id="rId567" Type="http://schemas.openxmlformats.org/officeDocument/2006/relationships/image" Target="media/image255.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80.wmf"/><Relationship Id="rId427" Type="http://schemas.openxmlformats.org/officeDocument/2006/relationships/oleObject" Target="embeddings/oleObject201.bin"/><Relationship Id="rId469" Type="http://schemas.openxmlformats.org/officeDocument/2006/relationships/oleObject" Target="embeddings/oleObject233.bin"/><Relationship Id="rId634" Type="http://schemas.openxmlformats.org/officeDocument/2006/relationships/image" Target="media/image280.e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8.wmf"/><Relationship Id="rId480" Type="http://schemas.openxmlformats.org/officeDocument/2006/relationships/image" Target="media/image219.wmf"/><Relationship Id="rId536" Type="http://schemas.openxmlformats.org/officeDocument/2006/relationships/oleObject" Target="embeddings/oleObject270.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64.wmf"/><Relationship Id="rId578" Type="http://schemas.openxmlformats.org/officeDocument/2006/relationships/oleObject" Target="embeddings/oleObject29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212.bin"/><Relationship Id="rId603" Type="http://schemas.openxmlformats.org/officeDocument/2006/relationships/oleObject" Target="embeddings/oleObject311.bin"/><Relationship Id="rId645" Type="http://schemas.openxmlformats.org/officeDocument/2006/relationships/image" Target="media/image288.emf"/><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oleObject" Target="embeddings/oleObject244.bin"/><Relationship Id="rId505" Type="http://schemas.openxmlformats.org/officeDocument/2006/relationships/oleObject" Target="embeddings/oleObject251.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76.bin"/><Relationship Id="rId589" Type="http://schemas.openxmlformats.org/officeDocument/2006/relationships/image" Target="media/image265.wmf"/><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60.bin"/><Relationship Id="rId393" Type="http://schemas.openxmlformats.org/officeDocument/2006/relationships/image" Target="media/image190.wmf"/><Relationship Id="rId407" Type="http://schemas.openxmlformats.org/officeDocument/2006/relationships/oleObject" Target="embeddings/oleObject188.bin"/><Relationship Id="rId449" Type="http://schemas.openxmlformats.org/officeDocument/2006/relationships/oleObject" Target="embeddings/oleObject222.bin"/><Relationship Id="rId614" Type="http://schemas.openxmlformats.org/officeDocument/2006/relationships/image" Target="media/image271.wmf"/><Relationship Id="rId656" Type="http://schemas.openxmlformats.org/officeDocument/2006/relationships/oleObject" Target="embeddings/oleObject341.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10.wmf"/><Relationship Id="rId516" Type="http://schemas.openxmlformats.org/officeDocument/2006/relationships/image" Target="media/image236.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oleObject" Target="embeddings/oleObject144.bin"/><Relationship Id="rId558" Type="http://schemas.openxmlformats.org/officeDocument/2006/relationships/oleObject" Target="embeddings/oleObject285.bin"/><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76.wmf"/><Relationship Id="rId418" Type="http://schemas.openxmlformats.org/officeDocument/2006/relationships/image" Target="media/image202.wmf"/><Relationship Id="rId625" Type="http://schemas.openxmlformats.org/officeDocument/2006/relationships/oleObject" Target="embeddings/oleObject328.bin"/><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oleObject" Target="embeddings/oleObject234.bin"/><Relationship Id="rId667" Type="http://schemas.openxmlformats.org/officeDocument/2006/relationships/oleObject" Target="embeddings/oleObject352.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41.wmf"/><Relationship Id="rId569" Type="http://schemas.openxmlformats.org/officeDocument/2006/relationships/image" Target="media/image256.wmf"/><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51.bin"/><Relationship Id="rId373" Type="http://schemas.openxmlformats.org/officeDocument/2006/relationships/oleObject" Target="embeddings/oleObject171.bin"/><Relationship Id="rId429" Type="http://schemas.openxmlformats.org/officeDocument/2006/relationships/oleObject" Target="embeddings/oleObject203.bin"/><Relationship Id="rId580" Type="http://schemas.openxmlformats.org/officeDocument/2006/relationships/oleObject" Target="embeddings/oleObject296.bin"/><Relationship Id="rId636" Type="http://schemas.openxmlformats.org/officeDocument/2006/relationships/image" Target="media/image282.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3.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image" Target="media/image220.wmf"/><Relationship Id="rId538" Type="http://schemas.openxmlformats.org/officeDocument/2006/relationships/image" Target="media/image244.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65.wmf"/><Relationship Id="rId384" Type="http://schemas.openxmlformats.org/officeDocument/2006/relationships/image" Target="media/image187.png"/><Relationship Id="rId591" Type="http://schemas.openxmlformats.org/officeDocument/2006/relationships/oleObject" Target="embeddings/oleObject302.bin"/><Relationship Id="rId605" Type="http://schemas.openxmlformats.org/officeDocument/2006/relationships/oleObject" Target="embeddings/oleObject312.bin"/><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oleObject" Target="embeddings/oleObject334.bin"/><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oleObject" Target="embeddings/oleObject223.bin"/><Relationship Id="rId493" Type="http://schemas.openxmlformats.org/officeDocument/2006/relationships/oleObject" Target="embeddings/oleObject245.bin"/><Relationship Id="rId507" Type="http://schemas.openxmlformats.org/officeDocument/2006/relationships/oleObject" Target="embeddings/oleObject252.bin"/><Relationship Id="rId549" Type="http://schemas.openxmlformats.org/officeDocument/2006/relationships/oleObject" Target="embeddings/oleObject277.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image" Target="media/image150.wmf"/><Relationship Id="rId353" Type="http://schemas.openxmlformats.org/officeDocument/2006/relationships/oleObject" Target="embeddings/oleObject161.bin"/><Relationship Id="rId395" Type="http://schemas.openxmlformats.org/officeDocument/2006/relationships/image" Target="media/image191.wmf"/><Relationship Id="rId409" Type="http://schemas.openxmlformats.org/officeDocument/2006/relationships/oleObject" Target="embeddings/oleObject189.bin"/><Relationship Id="rId560" Type="http://schemas.openxmlformats.org/officeDocument/2006/relationships/oleObject" Target="embeddings/oleObject286.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195.bin"/><Relationship Id="rId616" Type="http://schemas.openxmlformats.org/officeDocument/2006/relationships/image" Target="media/image272.wmf"/><Relationship Id="rId658" Type="http://schemas.openxmlformats.org/officeDocument/2006/relationships/oleObject" Target="embeddings/oleObject343.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oleObject" Target="embeddings/oleObject229.bin"/><Relationship Id="rId518" Type="http://schemas.openxmlformats.org/officeDocument/2006/relationships/image" Target="media/image237.w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45.bin"/><Relationship Id="rId364" Type="http://schemas.openxmlformats.org/officeDocument/2006/relationships/image" Target="media/image177.wmf"/><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image" Target="media/image257.wmf"/><Relationship Id="rId627" Type="http://schemas.openxmlformats.org/officeDocument/2006/relationships/oleObject" Target="embeddings/oleObject329.bin"/><Relationship Id="rId669" Type="http://schemas.openxmlformats.org/officeDocument/2006/relationships/oleObject" Target="embeddings/oleObject354.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oleObject" Target="embeddings/oleObject205.bin"/><Relationship Id="rId473" Type="http://schemas.openxmlformats.org/officeDocument/2006/relationships/oleObject" Target="embeddings/oleObject235.bin"/><Relationship Id="rId529" Type="http://schemas.openxmlformats.org/officeDocument/2006/relationships/image" Target="media/image242.wmf"/><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png"/><Relationship Id="rId540" Type="http://schemas.openxmlformats.org/officeDocument/2006/relationships/image" Target="media/image245.wmf"/><Relationship Id="rId72" Type="http://schemas.openxmlformats.org/officeDocument/2006/relationships/image" Target="media/image29.wmf"/><Relationship Id="rId375" Type="http://schemas.openxmlformats.org/officeDocument/2006/relationships/oleObject" Target="embeddings/oleObject173.bin"/><Relationship Id="rId582" Type="http://schemas.openxmlformats.org/officeDocument/2006/relationships/oleObject" Target="embeddings/oleObject297.bin"/><Relationship Id="rId638" Type="http://schemas.openxmlformats.org/officeDocument/2006/relationships/image" Target="media/image283.wmf"/><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oleObject" Target="embeddings/oleObject184.bin"/><Relationship Id="rId442" Type="http://schemas.openxmlformats.org/officeDocument/2006/relationships/oleObject" Target="embeddings/oleObject215.bin"/><Relationship Id="rId484" Type="http://schemas.openxmlformats.org/officeDocument/2006/relationships/image" Target="media/image221.wmf"/><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image" Target="media/image166.wmf"/><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6.bin"/><Relationship Id="rId551" Type="http://schemas.openxmlformats.org/officeDocument/2006/relationships/oleObject" Target="embeddings/oleObject279.bin"/><Relationship Id="rId593" Type="http://schemas.openxmlformats.org/officeDocument/2006/relationships/image" Target="media/image266.wmf"/><Relationship Id="rId607" Type="http://schemas.openxmlformats.org/officeDocument/2006/relationships/oleObject" Target="embeddings/oleObject314.bin"/><Relationship Id="rId649" Type="http://schemas.openxmlformats.org/officeDocument/2006/relationships/oleObject" Target="embeddings/oleObject336.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oleObject" Target="embeddings/oleObject190.bin"/><Relationship Id="rId453" Type="http://schemas.openxmlformats.org/officeDocument/2006/relationships/image" Target="media/image207.wmf"/><Relationship Id="rId509" Type="http://schemas.openxmlformats.org/officeDocument/2006/relationships/oleObject" Target="embeddings/oleObject253.bin"/><Relationship Id="rId660" Type="http://schemas.openxmlformats.org/officeDocument/2006/relationships/oleObject" Target="embeddings/oleObject345.bin"/><Relationship Id="rId106" Type="http://schemas.openxmlformats.org/officeDocument/2006/relationships/oleObject" Target="embeddings/oleObject42.bin"/><Relationship Id="rId313" Type="http://schemas.openxmlformats.org/officeDocument/2006/relationships/image" Target="media/image151.wmf"/><Relationship Id="rId495" Type="http://schemas.openxmlformats.org/officeDocument/2006/relationships/oleObject" Target="embeddings/oleObject246.bin"/><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2.bin"/><Relationship Id="rId397" Type="http://schemas.openxmlformats.org/officeDocument/2006/relationships/image" Target="media/image192.wmf"/><Relationship Id="rId520" Type="http://schemas.openxmlformats.org/officeDocument/2006/relationships/image" Target="media/image238.wmf"/><Relationship Id="rId562" Type="http://schemas.openxmlformats.org/officeDocument/2006/relationships/oleObject" Target="embeddings/oleObject287.bin"/><Relationship Id="rId618" Type="http://schemas.openxmlformats.org/officeDocument/2006/relationships/oleObject" Target="embeddings/oleObject322.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image" Target="media/image203.wmf"/><Relationship Id="rId464" Type="http://schemas.openxmlformats.org/officeDocument/2006/relationships/oleObject" Target="embeddings/oleObject230.bin"/><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78.wmf"/><Relationship Id="rId573" Type="http://schemas.openxmlformats.org/officeDocument/2006/relationships/oleObject" Target="embeddings/oleObject293.bin"/><Relationship Id="rId226" Type="http://schemas.openxmlformats.org/officeDocument/2006/relationships/image" Target="media/image107.wmf"/><Relationship Id="rId433" Type="http://schemas.openxmlformats.org/officeDocument/2006/relationships/oleObject" Target="embeddings/oleObject207.bin"/><Relationship Id="rId640" Type="http://schemas.openxmlformats.org/officeDocument/2006/relationships/image" Target="media/image284.wmf"/><Relationship Id="rId74" Type="http://schemas.openxmlformats.org/officeDocument/2006/relationships/image" Target="media/image30.wmf"/><Relationship Id="rId377" Type="http://schemas.openxmlformats.org/officeDocument/2006/relationships/oleObject" Target="embeddings/oleObject175.bin"/><Relationship Id="rId500" Type="http://schemas.openxmlformats.org/officeDocument/2006/relationships/image" Target="media/image229.wmf"/><Relationship Id="rId584" Type="http://schemas.openxmlformats.org/officeDocument/2006/relationships/oleObject" Target="embeddings/oleObject298.bin"/><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oleObject" Target="embeddings/oleObject217.bin"/><Relationship Id="rId651" Type="http://schemas.openxmlformats.org/officeDocument/2006/relationships/header" Target="header8.xml"/><Relationship Id="rId290" Type="http://schemas.openxmlformats.org/officeDocument/2006/relationships/oleObject" Target="embeddings/oleObject129.bin"/><Relationship Id="rId304" Type="http://schemas.openxmlformats.org/officeDocument/2006/relationships/oleObject" Target="embeddings/oleObject136.bin"/><Relationship Id="rId388" Type="http://schemas.openxmlformats.org/officeDocument/2006/relationships/header" Target="header7.xml"/><Relationship Id="rId511" Type="http://schemas.openxmlformats.org/officeDocument/2006/relationships/oleObject" Target="embeddings/oleObject254.bin"/><Relationship Id="rId609" Type="http://schemas.openxmlformats.org/officeDocument/2006/relationships/oleObject" Target="embeddings/oleObject316.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05.bin"/><Relationship Id="rId248" Type="http://schemas.openxmlformats.org/officeDocument/2006/relationships/image" Target="media/image118.png"/><Relationship Id="rId455" Type="http://schemas.openxmlformats.org/officeDocument/2006/relationships/image" Target="media/image208.wmf"/><Relationship Id="rId662" Type="http://schemas.openxmlformats.org/officeDocument/2006/relationships/oleObject" Target="embeddings/oleObject347.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image" Target="media/image152.wmf"/><Relationship Id="rId522" Type="http://schemas.openxmlformats.org/officeDocument/2006/relationships/oleObject" Target="embeddings/oleObject261.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image" Target="media/image193.wmf"/><Relationship Id="rId259" Type="http://schemas.openxmlformats.org/officeDocument/2006/relationships/oleObject" Target="embeddings/oleObject113.bin"/><Relationship Id="rId466" Type="http://schemas.openxmlformats.org/officeDocument/2006/relationships/oleObject" Target="embeddings/oleObject231.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7.bin"/><Relationship Id="rId533" Type="http://schemas.openxmlformats.org/officeDocument/2006/relationships/image" Target="media/image243.wmf"/><Relationship Id="rId172" Type="http://schemas.openxmlformats.org/officeDocument/2006/relationships/oleObject" Target="embeddings/Microsoft_Visio_2003-2010___1.vsd"/><Relationship Id="rId477" Type="http://schemas.openxmlformats.org/officeDocument/2006/relationships/oleObject" Target="embeddings/oleObject237.bin"/><Relationship Id="rId600" Type="http://schemas.openxmlformats.org/officeDocument/2006/relationships/oleObject" Target="embeddings/oleObject309.bin"/><Relationship Id="rId337" Type="http://schemas.openxmlformats.org/officeDocument/2006/relationships/oleObject" Target="embeddings/oleObject153.bin"/><Relationship Id="rId34" Type="http://schemas.openxmlformats.org/officeDocument/2006/relationships/image" Target="media/image9.wmf"/><Relationship Id="rId544" Type="http://schemas.openxmlformats.org/officeDocument/2006/relationships/image" Target="media/image247.wmf"/><Relationship Id="rId183" Type="http://schemas.openxmlformats.org/officeDocument/2006/relationships/image" Target="media/image86.png"/><Relationship Id="rId390" Type="http://schemas.openxmlformats.org/officeDocument/2006/relationships/oleObject" Target="embeddings/oleObject179.bin"/><Relationship Id="rId404" Type="http://schemas.openxmlformats.org/officeDocument/2006/relationships/oleObject" Target="embeddings/oleObject186.bin"/><Relationship Id="rId611" Type="http://schemas.openxmlformats.org/officeDocument/2006/relationships/oleObject" Target="embeddings/oleObject317.bin"/><Relationship Id="rId250" Type="http://schemas.openxmlformats.org/officeDocument/2006/relationships/image" Target="media/image120.wmf"/><Relationship Id="rId488" Type="http://schemas.openxmlformats.org/officeDocument/2006/relationships/image" Target="media/image223.wmf"/><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image" Target="media/image168.wmf"/><Relationship Id="rId555" Type="http://schemas.openxmlformats.org/officeDocument/2006/relationships/oleObject" Target="embeddings/oleObject283.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92.bin"/><Relationship Id="rId622" Type="http://schemas.openxmlformats.org/officeDocument/2006/relationships/image" Target="media/image273.wmf"/><Relationship Id="rId261" Type="http://schemas.openxmlformats.org/officeDocument/2006/relationships/oleObject" Target="embeddings/oleObject114.bin"/><Relationship Id="rId499" Type="http://schemas.openxmlformats.org/officeDocument/2006/relationships/oleObject" Target="embeddings/oleObject248.bin"/><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oleObject" Target="embeddings/oleObject289.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0.bin"/><Relationship Id="rId633" Type="http://schemas.openxmlformats.org/officeDocument/2006/relationships/image" Target="media/image279.emf"/><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image" Target="media/image259.wmf"/><Relationship Id="rId132" Type="http://schemas.openxmlformats.org/officeDocument/2006/relationships/oleObject" Target="embeddings/oleObject55.bin"/><Relationship Id="rId437" Type="http://schemas.openxmlformats.org/officeDocument/2006/relationships/oleObject" Target="embeddings/oleObject211.bin"/><Relationship Id="rId644" Type="http://schemas.openxmlformats.org/officeDocument/2006/relationships/image" Target="media/image287.emf"/><Relationship Id="rId283" Type="http://schemas.openxmlformats.org/officeDocument/2006/relationships/oleObject" Target="embeddings/oleObject126.bin"/><Relationship Id="rId490" Type="http://schemas.openxmlformats.org/officeDocument/2006/relationships/image" Target="media/image224.wmf"/><Relationship Id="rId504" Type="http://schemas.openxmlformats.org/officeDocument/2006/relationships/image" Target="media/image231.wmf"/><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image" Target="media/image169.wmf"/><Relationship Id="rId588" Type="http://schemas.openxmlformats.org/officeDocument/2006/relationships/oleObject" Target="embeddings/oleObject300.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1.bin"/><Relationship Id="rId655" Type="http://schemas.openxmlformats.org/officeDocument/2006/relationships/oleObject" Target="embeddings/oleObject340.bin"/><Relationship Id="rId294" Type="http://schemas.openxmlformats.org/officeDocument/2006/relationships/oleObject" Target="embeddings/oleObject131.bin"/><Relationship Id="rId308" Type="http://schemas.openxmlformats.org/officeDocument/2006/relationships/oleObject" Target="embeddings/oleObject138.bin"/><Relationship Id="rId515" Type="http://schemas.openxmlformats.org/officeDocument/2006/relationships/oleObject" Target="embeddings/oleObject257.bin"/><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oleObject" Target="embeddings/oleObject164.bin"/><Relationship Id="rId599" Type="http://schemas.openxmlformats.org/officeDocument/2006/relationships/oleObject" Target="embeddings/oleObject308.bin"/><Relationship Id="rId459" Type="http://schemas.openxmlformats.org/officeDocument/2006/relationships/oleObject" Target="embeddings/oleObject227.bin"/><Relationship Id="rId666" Type="http://schemas.openxmlformats.org/officeDocument/2006/relationships/oleObject" Target="embeddings/oleObject351.bin"/><Relationship Id="rId16" Type="http://schemas.openxmlformats.org/officeDocument/2006/relationships/oleObject" Target="embeddings/oleObject3.bin"/><Relationship Id="rId221" Type="http://schemas.openxmlformats.org/officeDocument/2006/relationships/oleObject" Target="embeddings/oleObject95.bin"/><Relationship Id="rId319" Type="http://schemas.openxmlformats.org/officeDocument/2006/relationships/image" Target="media/image154.wmf"/><Relationship Id="rId526" Type="http://schemas.openxmlformats.org/officeDocument/2006/relationships/oleObject" Target="embeddings/oleObject263.bin"/><Relationship Id="rId165" Type="http://schemas.openxmlformats.org/officeDocument/2006/relationships/image" Target="media/image73.wmf"/><Relationship Id="rId372" Type="http://schemas.openxmlformats.org/officeDocument/2006/relationships/oleObject" Target="embeddings/oleObject170.bin"/><Relationship Id="rId232" Type="http://schemas.openxmlformats.org/officeDocument/2006/relationships/image" Target="media/image110.wmf"/><Relationship Id="rId27" Type="http://schemas.openxmlformats.org/officeDocument/2006/relationships/footer" Target="footer5.xml"/><Relationship Id="rId537" Type="http://schemas.openxmlformats.org/officeDocument/2006/relationships/oleObject" Target="embeddings/oleObject27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32231-33ED-4426-8A93-F021D1A78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4480</TotalTime>
  <Pages>78</Pages>
  <Words>29736</Words>
  <Characters>46984</Characters>
  <Application>Microsoft Office Word</Application>
  <DocSecurity>0</DocSecurity>
  <PresentationFormat/>
  <Lines>1807</Lines>
  <Paragraphs>1278</Paragraphs>
  <Slides>0</Slides>
  <Notes>0</Notes>
  <HiddenSlides>0</HiddenSlides>
  <MMClips>0</MMClips>
  <ScaleCrop>false</ScaleCrop>
  <Manager/>
  <Company>番茄花园</Company>
  <LinksUpToDate>false</LinksUpToDate>
  <CharactersWithSpaces>75442</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111</cp:revision>
  <cp:lastPrinted>2013-03-18T05:08:00Z</cp:lastPrinted>
  <dcterms:created xsi:type="dcterms:W3CDTF">2018-11-05T03:15:00Z</dcterms:created>
  <dcterms:modified xsi:type="dcterms:W3CDTF">2018-12-01T14:02:00Z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