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5102070"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5102071"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5102072"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5102073"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5102074"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9A1B6A">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9A1B6A">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9A1B6A">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9A1B6A">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9A1B6A">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9A1B6A">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9A1B6A">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9A1B6A">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9A1B6A">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9A1B6A">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9A1B6A">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9A1B6A">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9A1B6A">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9A1B6A">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9A1B6A">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9A1B6A">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9A1B6A">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9A1B6A">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9A1B6A">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9A1B6A">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9A1B6A">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9A1B6A">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9A1B6A">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9A1B6A">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9A1B6A">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9A1B6A">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9A1B6A">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9A1B6A">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9A1B6A">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9A1B6A">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9A1B6A">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9A1B6A">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9A1B6A">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9A1B6A">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9A1B6A">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9A1B6A">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9A1B6A">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9A1B6A">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9A1B6A">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9A1B6A">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9A1B6A">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9A1B6A">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9A1B6A">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9A1B6A">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9A1B6A">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9A1B6A">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9A1B6A">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9A1B6A">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9A1B6A">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9A1B6A">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9A1B6A">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9A1B6A">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9A1B6A">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9A1B6A">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9A1B6A">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9A1B6A">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9A1B6A">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9A1B6A">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35pt;mso-position-horizontal-relative:page;mso-position-vertical-relative:page" o:ole="">
            <v:imagedata r:id="rId13" o:title="" cropleft="6991f" cropright="6117f"/>
          </v:shape>
          <o:OLEObject Type="Embed" ProgID="Equation.DSMT4" ShapeID="对象 751" DrawAspect="Content" ObjectID="_1605102075"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pt;height:33.25pt" o:ole="">
            <v:imagedata r:id="rId37" o:title=""/>
          </v:shape>
          <o:OLEObject Type="Embed" ProgID="Equation.DSMT4" ShapeID="_x0000_i1031" DrawAspect="Content" ObjectID="_1605102076"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8pt" o:ole="">
            <v:imagedata r:id="rId39" o:title=""/>
          </v:shape>
          <o:OLEObject Type="Embed" ProgID="Equation.DSMT4" ShapeID="_x0000_i1032" DrawAspect="Content" ObjectID="_1605102077"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pt;height:15.8pt" o:ole="">
            <v:imagedata r:id="rId41" o:title=""/>
          </v:shape>
          <o:OLEObject Type="Embed" ProgID="Equation.DSMT4" ShapeID="_x0000_i1033" DrawAspect="Content" ObjectID="_1605102078" r:id="rId42"/>
        </w:object>
      </w:r>
      <w:r>
        <w:rPr>
          <w:sz w:val="24"/>
          <w:szCs w:val="24"/>
        </w:rPr>
        <w:t>不影响判别效果且各类别的先验信息</w:t>
      </w:r>
      <w:r w:rsidRPr="007A14B6">
        <w:rPr>
          <w:position w:val="-12"/>
          <w:sz w:val="24"/>
        </w:rPr>
        <w:object w:dxaOrig="620" w:dyaOrig="360">
          <v:shape id="_x0000_i1034" type="#_x0000_t75" style="width:30.55pt;height:18pt" o:ole="">
            <v:imagedata r:id="rId43" o:title=""/>
          </v:shape>
          <o:OLEObject Type="Embed" ProgID="Equation.DSMT4" ShapeID="_x0000_i1034" DrawAspect="Content" ObjectID="_1605102079"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65pt;height:18pt" o:ole="">
            <v:imagedata r:id="rId45" o:title=""/>
          </v:shape>
          <o:OLEObject Type="Embed" ProgID="Equation.DSMT4" ShapeID="_x0000_i1035" DrawAspect="Content" ObjectID="_1605102080"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5102081" r:id="rId48"/>
        </w:object>
      </w:r>
      <w:r w:rsidRPr="00024625">
        <w:rPr>
          <w:position w:val="-6"/>
          <w:sz w:val="24"/>
          <w:szCs w:val="24"/>
        </w:rPr>
        <w:t>，</w:t>
      </w:r>
      <w:r w:rsidRPr="00024625">
        <w:rPr>
          <w:position w:val="-10"/>
          <w:sz w:val="24"/>
          <w:szCs w:val="24"/>
        </w:rPr>
        <w:object w:dxaOrig="1060" w:dyaOrig="320">
          <v:shape id="_x0000_i1037" type="#_x0000_t75" style="width:53.4pt;height:15.8pt" o:ole="">
            <v:imagedata r:id="rId49" o:title=""/>
          </v:shape>
          <o:OLEObject Type="Embed" ProgID="Equation.DSMT4" ShapeID="_x0000_i1037" DrawAspect="Content" ObjectID="_1605102082"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25pt;height:30.55pt" o:ole="">
            <v:imagedata r:id="rId51" o:title=""/>
          </v:shape>
          <o:OLEObject Type="Embed" ProgID="Equation.DSMT4" ShapeID="_x0000_i1038" DrawAspect="Content" ObjectID="_1605102083"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35pt;height:10.35pt" o:ole="">
            <v:imagedata r:id="rId53" o:title=""/>
          </v:shape>
          <o:OLEObject Type="Embed" ProgID="Equation.DSMT4" ShapeID="_x0000_i1039" DrawAspect="Content" ObjectID="_1605102084"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8pt;height:18pt" o:ole="">
            <v:imagedata r:id="rId55" o:title=""/>
          </v:shape>
          <o:OLEObject Type="Embed" ProgID="Equation.DSMT4" ShapeID="_x0000_i1040" DrawAspect="Content" ObjectID="_1605102085"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25pt;height:18pt" o:ole="">
            <v:imagedata r:id="rId57" o:title=""/>
          </v:shape>
          <o:OLEObject Type="Embed" ProgID="Equation.DSMT4" ShapeID="_x0000_i1041" DrawAspect="Content" ObjectID="_1605102086"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8pt" o:ole="">
            <v:imagedata r:id="rId59" o:title=""/>
          </v:shape>
          <o:OLEObject Type="Embed" ProgID="Equation.DSMT4" ShapeID="_x0000_i1042" DrawAspect="Content" ObjectID="_1605102087" r:id="rId60"/>
        </w:object>
      </w:r>
      <w:r w:rsidRPr="007A14B6">
        <w:rPr>
          <w:rFonts w:hint="eastAsia"/>
          <w:sz w:val="24"/>
        </w:rPr>
        <w:t>且</w:t>
      </w:r>
      <w:r w:rsidRPr="00024625">
        <w:rPr>
          <w:position w:val="-10"/>
          <w:sz w:val="24"/>
          <w:szCs w:val="24"/>
        </w:rPr>
        <w:object w:dxaOrig="499" w:dyaOrig="300">
          <v:shape id="_x0000_i1043" type="#_x0000_t75" style="width:25.1pt;height:15.25pt" o:ole="">
            <v:imagedata r:id="rId61" o:title=""/>
          </v:shape>
          <o:OLEObject Type="Embed" ProgID="Equation.DSMT4" ShapeID="_x0000_i1043" DrawAspect="Content" ObjectID="_1605102088"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15pt;height:18.55pt" o:ole="">
            <v:imagedata r:id="rId63" o:title=""/>
          </v:shape>
          <o:OLEObject Type="Embed" ProgID="Equation.DSMT4" ShapeID="_x0000_i1044" DrawAspect="Content" ObjectID="_1605102089" r:id="rId64"/>
        </w:object>
      </w:r>
      <w:r>
        <w:rPr>
          <w:sz w:val="24"/>
        </w:rPr>
        <w:t>则</w:t>
      </w:r>
      <w:r w:rsidRPr="007A14B6">
        <w:rPr>
          <w:sz w:val="24"/>
        </w:rPr>
        <w:t>样本</w:t>
      </w:r>
      <w:r w:rsidRPr="00024625">
        <w:rPr>
          <w:sz w:val="24"/>
        </w:rPr>
        <w:object w:dxaOrig="200" w:dyaOrig="200">
          <v:shape id="_x0000_i1045" type="#_x0000_t75" style="width:10.35pt;height:10.35pt" o:ole="">
            <v:imagedata r:id="rId53" o:title=""/>
          </v:shape>
          <o:OLEObject Type="Embed" ProgID="Equation.DSMT4" ShapeID="_x0000_i1045" DrawAspect="Content" ObjectID="_1605102090"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102091"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9pt;height:18pt" o:ole="">
            <v:imagedata r:id="rId68" o:title=""/>
          </v:shape>
          <o:OLEObject Type="Embed" ProgID="Equation.DSMT4" ShapeID="_x0000_i1047" DrawAspect="Content" ObjectID="_1605102092"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pt" o:ole="">
            <v:imagedata r:id="rId70" o:title=""/>
          </v:shape>
          <o:OLEObject Type="Embed" ProgID="Equation.DSMT4" ShapeID="_x0000_i1048" DrawAspect="Content" ObjectID="_1605102093"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pt;height:18pt" o:ole="">
            <v:imagedata r:id="rId72" o:title=""/>
          </v:shape>
          <o:OLEObject Type="Embed" ProgID="Equation.DSMT4" ShapeID="_x0000_i1049" DrawAspect="Content" ObjectID="_1605102094" r:id="rId73"/>
        </w:object>
      </w:r>
      <w:r>
        <w:t>是簇</w:t>
      </w:r>
      <w:r>
        <w:object w:dxaOrig="260" w:dyaOrig="360">
          <v:shape id="_x0000_i1050" type="#_x0000_t75" style="width:13.1pt;height:18pt" o:ole="">
            <v:imagedata r:id="rId74" o:title=""/>
          </v:shape>
          <o:OLEObject Type="Embed" ProgID="Equation.DSMT4" ShapeID="_x0000_i1050" DrawAspect="Content" ObjectID="_1605102095"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3.1pt" o:ole="">
            <v:imagedata r:id="rId76" o:title=""/>
          </v:shape>
          <o:OLEObject Type="Embed" ProgID="Equation.DSMT4" ShapeID="_x0000_i1051" DrawAspect="Content" ObjectID="_1605102096"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5pt;height:18pt" o:ole="">
            <v:imagedata r:id="rId78" o:title=""/>
          </v:shape>
          <o:OLEObject Type="Embed" ProgID="Equation.DSMT4" ShapeID="_x0000_i1052" DrawAspect="Content" ObjectID="_1605102097"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5pt;height:18pt" o:ole="">
            <v:imagedata r:id="rId80" o:title=""/>
          </v:shape>
          <o:OLEObject Type="Embed" ProgID="Equation.DSMT4" ShapeID="_x0000_i1053" DrawAspect="Content" ObjectID="_1605102098"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1pt" o:ole="">
            <v:imagedata r:id="rId82" o:title=""/>
          </v:shape>
          <o:OLEObject Type="Embed" ProgID="Equation.DSMT4" ShapeID="_x0000_i1054" DrawAspect="Content" ObjectID="_1605102099"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pt;height:18pt" o:ole="">
            <v:imagedata r:id="rId84" o:title=""/>
          </v:shape>
          <o:OLEObject Type="Embed" ProgID="Equation.DSMT4" ShapeID="_x0000_i1055" DrawAspect="Content" ObjectID="_1605102100"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25pt;height:18pt" o:ole="">
            <v:imagedata r:id="rId86" o:title=""/>
          </v:shape>
          <o:OLEObject Type="Embed" ProgID="Equation.DSMT4" ShapeID="_x0000_i1056" DrawAspect="Content" ObjectID="_1605102101"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85pt;height:73.65pt" o:ole="">
            <v:imagedata r:id="rId88" o:title=""/>
          </v:shape>
          <o:OLEObject Type="Embed" ProgID="Equation.DSMT4" ShapeID="_x0000_i1057" DrawAspect="Content" ObjectID="_1605102102"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1pt" o:ole="">
            <v:imagedata r:id="rId90" o:title=""/>
          </v:shape>
          <o:OLEObject Type="Embed" ProgID="Equation.DSMT4" ShapeID="_x0000_i1058" DrawAspect="Content" ObjectID="_1605102103"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pt;height:18pt" o:ole="">
            <v:imagedata r:id="rId92" o:title=""/>
          </v:shape>
          <o:OLEObject Type="Embed" ProgID="Equation.DSMT4" ShapeID="_x0000_i1059" DrawAspect="Content" ObjectID="_1605102104" r:id="rId93"/>
        </w:object>
      </w:r>
      <w:r w:rsidRPr="003245A4">
        <w:rPr>
          <w:sz w:val="24"/>
          <w:szCs w:val="24"/>
        </w:rPr>
        <w:t>中移动到聚类</w:t>
      </w:r>
      <w:r w:rsidR="00470DBA" w:rsidRPr="007A14B6">
        <w:rPr>
          <w:position w:val="-14"/>
        </w:rPr>
        <w:object w:dxaOrig="320" w:dyaOrig="380">
          <v:shape id="_x0000_i1060" type="#_x0000_t75" style="width:16.9pt;height:19.1pt" o:ole="">
            <v:imagedata r:id="rId94" o:title=""/>
          </v:shape>
          <o:OLEObject Type="Embed" ProgID="Equation.DSMT4" ShapeID="_x0000_i1060" DrawAspect="Content" ObjectID="_1605102105"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25pt;height:18pt" o:ole="">
            <v:imagedata r:id="rId96" o:title=""/>
          </v:shape>
          <o:OLEObject Type="Embed" ProgID="Equation.DSMT4" ShapeID="_x0000_i1061" DrawAspect="Content" ObjectID="_1605102106"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102107" r:id="rId99"/>
        </w:object>
      </w:r>
      <w:r w:rsidR="00365605" w:rsidRPr="007A14B6">
        <w:rPr>
          <w:sz w:val="24"/>
        </w:rPr>
        <w:t>表示有标签样本集，其中</w:t>
      </w:r>
      <w:r w:rsidR="00566385" w:rsidRPr="007A14B6">
        <w:rPr>
          <w:position w:val="-12"/>
          <w:sz w:val="24"/>
        </w:rPr>
        <w:object w:dxaOrig="760" w:dyaOrig="380">
          <v:shape id="_x0000_i1063" type="#_x0000_t75" style="width:37.65pt;height:19.1pt" o:ole="">
            <v:imagedata r:id="rId100" o:title=""/>
          </v:shape>
          <o:OLEObject Type="Embed" ProgID="Equation.DSMT4" ShapeID="_x0000_i1063" DrawAspect="Content" ObjectID="_1605102108"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102109"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102110" r:id="rId104"/>
        </w:object>
      </w:r>
      <w:r w:rsidR="00566385">
        <w:rPr>
          <w:sz w:val="24"/>
        </w:rPr>
        <w:t>可以表示为</w:t>
      </w:r>
      <w:r w:rsidR="00566385" w:rsidRPr="007A14B6">
        <w:rPr>
          <w:position w:val="-12"/>
          <w:sz w:val="24"/>
        </w:rPr>
        <w:object w:dxaOrig="1719" w:dyaOrig="380">
          <v:shape id="_x0000_i1066" type="#_x0000_t75" style="width:85.7pt;height:19.1pt" o:ole="">
            <v:imagedata r:id="rId105" o:title=""/>
          </v:shape>
          <o:OLEObject Type="Embed" ProgID="Equation.DSMT4" ShapeID="_x0000_i1066" DrawAspect="Content" ObjectID="_1605102111"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102112"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25pt;height:19.1pt" o:ole="">
            <v:imagedata r:id="rId109" o:title=""/>
          </v:shape>
          <o:OLEObject Type="Embed" ProgID="Equation.DSMT4" ShapeID="_x0000_i1068" DrawAspect="Content" ObjectID="_1605102113"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5pt;height:22.9pt" o:ole="">
            <v:imagedata r:id="rId111" o:title=""/>
          </v:shape>
          <o:OLEObject Type="Embed" ProgID="Equation.DSMT4" ShapeID="_x0000_i1069" DrawAspect="Content" ObjectID="_1605102114"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25pt;height:16.35pt" o:ole="">
            <v:imagedata r:id="rId113" o:title=""/>
          </v:shape>
          <o:OLEObject Type="Embed" ProgID="Equation.DSMT4" ShapeID="_x0000_i1070" DrawAspect="Content" ObjectID="_1605102115" r:id="rId114"/>
        </w:object>
      </w:r>
      <w:r w:rsidR="00B41274" w:rsidRPr="007A14B6">
        <w:rPr>
          <w:sz w:val="24"/>
        </w:rPr>
        <w:t>，</w:t>
      </w:r>
      <w:r w:rsidR="00B41274" w:rsidRPr="007A14B6">
        <w:rPr>
          <w:position w:val="-6"/>
          <w:sz w:val="24"/>
        </w:rPr>
        <w:object w:dxaOrig="940" w:dyaOrig="320">
          <v:shape id="_x0000_i1071" type="#_x0000_t75" style="width:46.9pt;height:16.35pt" o:ole="">
            <v:imagedata r:id="rId115" o:title=""/>
          </v:shape>
          <o:OLEObject Type="Embed" ProgID="Equation.DSMT4" ShapeID="_x0000_i1071" DrawAspect="Content" ObjectID="_1605102116"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35pt" o:ole="">
            <v:imagedata r:id="rId117" o:title=""/>
          </v:shape>
          <o:OLEObject Type="Embed" ProgID="Equation.DSMT4" ShapeID="_x0000_i1072" DrawAspect="Content" ObjectID="_1605102117" r:id="rId118"/>
        </w:object>
      </w:r>
      <w:r w:rsidRPr="007A14B6">
        <w:rPr>
          <w:sz w:val="24"/>
        </w:rPr>
        <w:t>。这里只需考虑</w:t>
      </w:r>
      <w:r w:rsidR="00B41274" w:rsidRPr="00B41274">
        <w:rPr>
          <w:position w:val="-10"/>
          <w:sz w:val="24"/>
        </w:rPr>
        <w:object w:dxaOrig="820" w:dyaOrig="320">
          <v:shape id="_x0000_i1073" type="#_x0000_t75" style="width:40.9pt;height:16.35pt" o:ole="">
            <v:imagedata r:id="rId119" o:title=""/>
          </v:shape>
          <o:OLEObject Type="Embed" ProgID="Equation.DSMT4" ShapeID="_x0000_i1073" DrawAspect="Content" ObjectID="_1605102118"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102119"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9pt" o:ole="">
            <v:imagedata r:id="rId123" o:title=""/>
          </v:shape>
          <o:OLEObject Type="Embed" ProgID="Equation.DSMT4" ShapeID="_x0000_i1075" DrawAspect="Content" ObjectID="_1605102120" r:id="rId124"/>
        </w:object>
      </w:r>
      <w:r w:rsidRPr="007A14B6">
        <w:rPr>
          <w:sz w:val="24"/>
        </w:rPr>
        <w:t>进行估计</w:t>
      </w:r>
      <w:r w:rsidR="00B41274" w:rsidRPr="00B41274">
        <w:rPr>
          <w:position w:val="-14"/>
          <w:sz w:val="24"/>
        </w:rPr>
        <w:object w:dxaOrig="1640" w:dyaOrig="400">
          <v:shape id="_x0000_i1076" type="#_x0000_t75" style="width:82.35pt;height:19.65pt" o:ole="">
            <v:imagedata r:id="rId125" o:title=""/>
          </v:shape>
          <o:OLEObject Type="Embed" ProgID="Equation.DSMT4" ShapeID="_x0000_i1076" DrawAspect="Content" ObjectID="_1605102121"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8.9pt" o:ole="">
            <v:imagedata r:id="rId127" o:title=""/>
          </v:shape>
          <o:OLEObject Type="Embed" ProgID="Equation.DSMT4" ShapeID="_x0000_i1077" DrawAspect="Content" ObjectID="_1605102122"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35pt;height:16.35pt" o:ole="">
            <v:imagedata r:id="rId129" o:title=""/>
          </v:shape>
          <o:OLEObject Type="Embed" ProgID="Equation.DSMT4" ShapeID="_x0000_i1078" DrawAspect="Content" ObjectID="_1605102123"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pt;height:19.65pt" o:ole="">
            <v:imagedata r:id="rId131" o:title=""/>
          </v:shape>
          <o:OLEObject Type="Embed" ProgID="Equation.DSMT4" ShapeID="_x0000_i1079" DrawAspect="Content" ObjectID="_1605102124"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5pt" o:ole="">
            <v:imagedata r:id="rId133" o:title=""/>
          </v:shape>
          <o:OLEObject Type="Embed" ProgID="Equation.DSMT4" ShapeID="_x0000_i1080" DrawAspect="Content" ObjectID="_1605102125"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8pt;height:18pt" o:ole="">
            <v:imagedata r:id="rId135" o:title=""/>
          </v:shape>
          <o:OLEObject Type="Embed" ProgID="Equation.DSMT4" ShapeID="_x0000_i1081" DrawAspect="Content" ObjectID="_1605102126"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7pt;height:18pt" o:ole="">
            <v:imagedata r:id="rId131" o:title=""/>
          </v:shape>
          <o:OLEObject Type="Embed" ProgID="Equation.DSMT4" ShapeID="_x0000_i1082" DrawAspect="Content" ObjectID="_1605102127" r:id="rId137"/>
        </w:object>
      </w:r>
      <w:r w:rsidRPr="007A14B6">
        <w:rPr>
          <w:rFonts w:hint="eastAsia"/>
          <w:sz w:val="24"/>
        </w:rPr>
        <w:t>进行求解，其中</w:t>
      </w:r>
      <w:r w:rsidR="001901C4" w:rsidRPr="007A14B6">
        <w:rPr>
          <w:position w:val="-10"/>
          <w:sz w:val="24"/>
        </w:rPr>
        <w:object w:dxaOrig="520" w:dyaOrig="320">
          <v:shape id="_x0000_i1083" type="#_x0000_t75" style="width:25.65pt;height:16.35pt" o:ole="">
            <v:imagedata r:id="rId133" o:title=""/>
          </v:shape>
          <o:OLEObject Type="Embed" ProgID="Equation.DSMT4" ShapeID="_x0000_i1083" DrawAspect="Content" ObjectID="_1605102128"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35pt" o:ole="">
            <v:imagedata r:id="rId139" o:title=""/>
          </v:shape>
          <o:OLEObject Type="Embed" ProgID="Equation.DSMT4" ShapeID="_x0000_i1084" DrawAspect="Content" ObjectID="_1605102129"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65pt" o:ole="">
            <v:imagedata r:id="rId141" o:title=""/>
          </v:shape>
          <o:OLEObject Type="Embed" ProgID="Equation.DSMT4" ShapeID="_x0000_i1085" DrawAspect="Content" ObjectID="_1605102130"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35pt;height:16.35pt" o:ole="">
            <v:imagedata r:id="rId143" o:title=""/>
          </v:shape>
          <o:OLEObject Type="Embed" ProgID="Equation.DSMT4" ShapeID="_x0000_i1086" DrawAspect="Content" ObjectID="_1605102131"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0.9pt" o:ole="">
            <v:imagedata r:id="rId145" o:title=""/>
          </v:shape>
          <o:OLEObject Type="Embed" ProgID="Equation.DSMT4" ShapeID="_x0000_i1087" DrawAspect="Content" ObjectID="_1605102132"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5pt" o:ole="">
            <v:imagedata r:id="rId133" o:title=""/>
          </v:shape>
          <o:OLEObject Type="Embed" ProgID="Equation.DSMT4" ShapeID="_x0000_i1088" DrawAspect="Content" ObjectID="_1605102133"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35pt;height:16.35pt" o:ole="">
            <v:imagedata r:id="rId143" o:title=""/>
          </v:shape>
          <o:OLEObject Type="Embed" ProgID="Equation.DSMT4" ShapeID="_x0000_i1089" DrawAspect="Content" ObjectID="_1605102134"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5pt;height:18pt" o:ole="">
            <v:imagedata r:id="rId149" o:title=""/>
          </v:shape>
          <o:OLEObject Type="Embed" ProgID="Equation.DSMT4" ShapeID="_x0000_i1090" DrawAspect="Content" ObjectID="_1605102135"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9pt" o:ole="">
            <v:imagedata r:id="rId145" o:title=""/>
          </v:shape>
          <o:OLEObject Type="Embed" ProgID="Equation.DSMT4" ShapeID="_x0000_i1091" DrawAspect="Content" ObjectID="_1605102136"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25pt;height:13.65pt" o:ole="">
            <v:imagedata r:id="rId152" o:title=""/>
          </v:shape>
          <o:OLEObject Type="Embed" ProgID="Equation.DSMT4" ShapeID="_x0000_i1092" DrawAspect="Content" ObjectID="_1605102137"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pt;height:45.25pt" o:ole="">
            <v:imagedata r:id="rId155" o:title=""/>
          </v:shape>
          <o:OLEObject Type="Embed" ProgID="Equation.DSMT4" ShapeID="_x0000_i1093" DrawAspect="Content" ObjectID="_1605102138"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8pt" o:ole="">
            <v:imagedata r:id="rId157" o:title=""/>
          </v:shape>
          <o:OLEObject Type="Embed" ProgID="Equation.DSMT4" ShapeID="_x0000_i1094" DrawAspect="Content" ObjectID="_1605102139"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pt;height:45.25pt" o:ole="">
            <v:imagedata r:id="rId159" o:title=""/>
          </v:shape>
          <o:OLEObject Type="Embed" ProgID="Equation.DSMT4" ShapeID="_x0000_i1095" DrawAspect="Content" ObjectID="_1605102140"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25pt;height:41.45pt" o:ole="">
            <v:imagedata r:id="rId161" o:title=""/>
          </v:shape>
          <o:OLEObject Type="Embed" ProgID="Equation.DSMT4" ShapeID="_x0000_i1096" DrawAspect="Content" ObjectID="_1605102141"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55pt" o:ole="">
            <v:imagedata r:id="rId163" o:title=""/>
          </v:shape>
          <o:OLEObject Type="Embed" ProgID="Equation.DSMT4" ShapeID="_x0000_i1097" DrawAspect="Content" ObjectID="_1605102142"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5pt;height:48.55pt" o:ole="">
            <v:imagedata r:id="rId165" o:title=""/>
          </v:shape>
          <o:OLEObject Type="Embed" ProgID="Equation.DSMT4" ShapeID="_x0000_i1098" DrawAspect="Content" ObjectID="_1605102143"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25pt;height:49.1pt" o:ole="">
            <v:imagedata r:id="rId167" o:title=""/>
          </v:shape>
          <o:OLEObject Type="Embed" ProgID="Equation.DSMT4" ShapeID="_x0000_i1099" DrawAspect="Content" ObjectID="_1605102144"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9A1B6A"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102405"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9A1B6A"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102406"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4pt" o:ole="" o:preferrelative="f">
            <v:imagedata r:id="rId179" o:title="" croptop="41916f" cropbottom="1133f"/>
            <o:lock v:ext="edit" aspectratio="f"/>
          </v:shape>
          <o:OLEObject Type="Embed" ProgID="Visio.Drawing.11" ShapeID="_x0000_i1100" DrawAspect="Content" ObjectID="_1605102145"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9A1B6A"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9A1B6A"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35pt;mso-position-horizontal-relative:page;mso-position-vertical-relative:page" o:ole="">
            <v:imagedata r:id="rId15" o:title="" cropright="8691f"/>
          </v:shape>
          <o:OLEObject Type="Embed" ProgID="Equation.DSMT4" ShapeID="对象 1994" DrawAspect="Content" ObjectID="_1605102146"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9A1B6A"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102407"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pt;height:34pt" o:ole="">
            <v:imagedata r:id="rId188" o:title=""/>
          </v:shape>
          <o:OLEObject Type="Embed" ProgID="Equation.DSMT4" ShapeID="_x0000_i1102" DrawAspect="Content" ObjectID="_1605102147"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pt" o:ole="">
            <v:imagedata r:id="rId190" o:title=""/>
          </v:shape>
          <o:OLEObject Type="Embed" ProgID="Equation.DSMT4" ShapeID="_x0000_i1103" DrawAspect="Content" ObjectID="_1605102148"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pt;height:18pt" o:ole="">
            <v:imagedata r:id="rId192" o:title=""/>
          </v:shape>
          <o:OLEObject Type="Embed" ProgID="Equation.DSMT4" ShapeID="_x0000_i1104" DrawAspect="Content" ObjectID="_1605102149"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95pt;height:18pt" o:ole="">
            <v:imagedata r:id="rId194" o:title=""/>
          </v:shape>
          <o:OLEObject Type="Embed" ProgID="Equation.DSMT4" ShapeID="_x0000_i1105" DrawAspect="Content" ObjectID="_1605102150"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pt;height:18pt" o:ole="">
            <v:imagedata r:id="rId196" o:title=""/>
          </v:shape>
          <o:OLEObject Type="Embed" ProgID="Equation.DSMT4" ShapeID="_x0000_i1106" DrawAspect="Content" ObjectID="_1605102151"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pt" o:ole="">
            <v:imagedata r:id="rId198" o:title=""/>
          </v:shape>
          <o:OLEObject Type="Embed" ProgID="Equation.DSMT4" ShapeID="_x0000_i1107" DrawAspect="Content" ObjectID="_1605102152"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95pt;height:34pt" o:ole="">
            <v:imagedata r:id="rId200" o:title=""/>
          </v:shape>
          <o:OLEObject Type="Embed" ProgID="Equation.DSMT4" ShapeID="_x0000_i1108" DrawAspect="Content" ObjectID="_1605102153"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337" type="#_x0000_t75" style="width:275pt;height:20pt" o:ole="">
            <v:imagedata r:id="rId202" o:title=""/>
          </v:shape>
          <o:OLEObject Type="Embed" ProgID="Equation.DSMT4" ShapeID="_x0000_i1337" DrawAspect="Content" ObjectID="_1605102154"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338" type="#_x0000_t75" style="width:35pt;height:18pt" o:ole="">
            <v:imagedata r:id="rId204" o:title=""/>
          </v:shape>
          <o:OLEObject Type="Embed" ProgID="Equation.DSMT4" ShapeID="_x0000_i1338" DrawAspect="Content" ObjectID="_1605102155"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339" type="#_x0000_t75" style="width:47pt;height:18pt" o:ole="">
            <v:imagedata r:id="rId206" o:title=""/>
          </v:shape>
          <o:OLEObject Type="Embed" ProgID="Equation.DSMT4" ShapeID="_x0000_i1339" DrawAspect="Content" ObjectID="_1605102156"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340" type="#_x0000_t75" style="width:15pt;height:18pt" o:ole="">
            <v:imagedata r:id="rId208" o:title=""/>
          </v:shape>
          <o:OLEObject Type="Embed" ProgID="Equation.DSMT4" ShapeID="_x0000_i1340" DrawAspect="Content" ObjectID="_1605102157"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341" type="#_x0000_t75" style="width:15pt;height:18pt" o:ole="">
            <v:imagedata r:id="rId208" o:title=""/>
          </v:shape>
          <o:OLEObject Type="Embed" ProgID="Equation.DSMT4" ShapeID="_x0000_i1341" DrawAspect="Content" ObjectID="_1605102158"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342" type="#_x0000_t75" style="width:39pt;height:16pt" o:ole="">
            <v:imagedata r:id="rId211" o:title=""/>
          </v:shape>
          <o:OLEObject Type="Embed" ProgID="Equation.DSMT4" ShapeID="_x0000_i1342" DrawAspect="Content" ObjectID="_1605102159"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343" type="#_x0000_t75" style="width:123pt;height:18pt" o:ole="">
            <v:imagedata r:id="rId213" o:title=""/>
          </v:shape>
          <o:OLEObject Type="Embed" ProgID="Equation.DSMT4" ShapeID="_x0000_i1343" DrawAspect="Content" ObjectID="_1605102160"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rFonts w:hint="eastAsia"/>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344" type="#_x0000_t75" style="width:94pt;height:34pt" o:ole="">
            <v:imagedata r:id="rId215" o:title=""/>
          </v:shape>
          <o:OLEObject Type="Embed" ProgID="Equation.DSMT4" ShapeID="_x0000_i1344" DrawAspect="Content" ObjectID="_1605102161" r:id="rId216"/>
        </w:object>
      </w:r>
    </w:p>
    <w:p w:rsidR="00A55820" w:rsidRDefault="00A55820" w:rsidP="00A55820">
      <w:pPr>
        <w:rPr>
          <w:rFonts w:hint="eastAsia"/>
        </w:rPr>
      </w:pPr>
    </w:p>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09" type="#_x0000_t75" style="width:124pt;height:41pt" o:ole="">
            <v:imagedata r:id="rId217" o:title=""/>
          </v:shape>
          <o:OLEObject Type="Embed" ProgID="Equation.DSMT4" ShapeID="_x0000_i1109" DrawAspect="Content" ObjectID="_1605102162"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345" type="#_x0000_t75" style="width:275pt;height:20pt" o:ole="">
            <v:imagedata r:id="rId202" o:title=""/>
          </v:shape>
          <o:OLEObject Type="Embed" ProgID="Equation.DSMT4" ShapeID="_x0000_i1345" DrawAspect="Content" ObjectID="_1605102163"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346" type="#_x0000_t75" style="width:54pt;height:16pt" o:ole="">
            <v:imagedata r:id="rId220" o:title=""/>
          </v:shape>
          <o:OLEObject Type="Embed" ProgID="Equation.DSMT4" ShapeID="_x0000_i1346" DrawAspect="Content" ObjectID="_1605102164"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347" type="#_x0000_t75" style="width:27pt;height:19pt" o:ole="">
            <v:imagedata r:id="rId222" o:title=""/>
          </v:shape>
          <o:OLEObject Type="Embed" ProgID="Equation.DSMT4" ShapeID="_x0000_i1347" DrawAspect="Content" ObjectID="_1605102165"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348" type="#_x0000_t75" style="width:128pt;height:34pt" o:ole="">
            <v:imagedata r:id="rId224" o:title=""/>
          </v:shape>
          <o:OLEObject Type="Embed" ProgID="Equation.DSMT4" ShapeID="_x0000_i1348" DrawAspect="Content" ObjectID="_1605102166"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349" type="#_x0000_t75" style="width:67.95pt;height:16pt" o:ole="">
            <v:imagedata r:id="rId226" o:title=""/>
          </v:shape>
          <o:OLEObject Type="Embed" ProgID="Equation.DSMT4" ShapeID="_x0000_i1349" DrawAspect="Content" ObjectID="_1605102167" r:id="rId227"/>
        </w:object>
      </w:r>
      <w:r>
        <w:rPr>
          <w:sz w:val="24"/>
          <w:szCs w:val="24"/>
        </w:rPr>
        <w:t xml:space="preserve"> </w:t>
      </w:r>
    </w:p>
    <w:p w:rsidR="00F07669" w:rsidRDefault="00F07669" w:rsidP="00F07669">
      <w:pPr>
        <w:spacing w:line="360" w:lineRule="auto"/>
        <w:ind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350" type="#_x0000_t75" style="width:52pt;height:16pt" o:ole="">
            <v:imagedata r:id="rId228" o:title=""/>
          </v:shape>
          <o:OLEObject Type="Embed" ProgID="Equation.DSMT4" ShapeID="_x0000_i1350" DrawAspect="Content" ObjectID="_1605102168"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351" type="#_x0000_t75" style="width:150.95pt;height:40pt" o:ole="">
            <v:imagedata r:id="rId230" o:title=""/>
          </v:shape>
          <o:OLEObject Type="Embed" ProgID="Equation.DSMT4" ShapeID="_x0000_i1351" DrawAspect="Content" ObjectID="_1605102169" r:id="rId231"/>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352" type="#_x0000_t75" style="width:15pt;height:18pt" o:ole="">
            <v:imagedata r:id="rId232" o:title=""/>
          </v:shape>
          <o:OLEObject Type="Embed" ProgID="Equation.DSMT4" ShapeID="_x0000_i1352" DrawAspect="Content" ObjectID="_1605102170"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353" type="#_x0000_t75" style="width:13pt;height:11pt" o:ole="">
            <v:imagedata r:id="rId234" o:title=""/>
          </v:shape>
          <o:OLEObject Type="Embed" ProgID="Equation.DSMT4" ShapeID="_x0000_i1353" DrawAspect="Content" ObjectID="_1605102171" r:id="rId235"/>
        </w:object>
      </w:r>
      <w:r>
        <w:rPr>
          <w:sz w:val="24"/>
          <w:szCs w:val="24"/>
        </w:rPr>
        <w:t>个树的叶子结点区域</w:t>
      </w:r>
      <w:r w:rsidRPr="00F07669">
        <w:rPr>
          <w:position w:val="-14"/>
          <w:sz w:val="24"/>
          <w:szCs w:val="24"/>
        </w:rPr>
        <w:object w:dxaOrig="380" w:dyaOrig="380">
          <v:shape id="_x0000_i1354" type="#_x0000_t75" style="width:19pt;height:19pt" o:ole="">
            <v:imagedata r:id="rId236" o:title=""/>
          </v:shape>
          <o:OLEObject Type="Embed" ProgID="Equation.DSMT4" ShapeID="_x0000_i1354" DrawAspect="Content" ObjectID="_1605102172" r:id="rId237"/>
        </w:object>
      </w:r>
      <w:r>
        <w:rPr>
          <w:rFonts w:hint="eastAsia"/>
          <w:sz w:val="24"/>
          <w:szCs w:val="24"/>
        </w:rPr>
        <w:t>，</w:t>
      </w:r>
      <w:r w:rsidRPr="00F07669">
        <w:rPr>
          <w:position w:val="-10"/>
          <w:sz w:val="24"/>
          <w:szCs w:val="24"/>
        </w:rPr>
        <w:object w:dxaOrig="1140" w:dyaOrig="320">
          <v:shape id="_x0000_i1355" type="#_x0000_t75" style="width:57pt;height:16pt" o:ole="">
            <v:imagedata r:id="rId238" o:title=""/>
          </v:shape>
          <o:OLEObject Type="Embed" ProgID="Equation.DSMT4" ShapeID="_x0000_i1355" DrawAspect="Content" ObjectID="_1605102173" r:id="rId239"/>
        </w:object>
      </w:r>
      <w:r>
        <w:rPr>
          <w:sz w:val="24"/>
          <w:szCs w:val="24"/>
        </w:rPr>
        <w:t xml:space="preserve"> </w:t>
      </w:r>
    </w:p>
    <w:p w:rsidR="00B56DCB" w:rsidRDefault="00F07669" w:rsidP="00F07669">
      <w:pPr>
        <w:spacing w:line="360" w:lineRule="auto"/>
        <w:ind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356" type="#_x0000_t75" style="width:57pt;height:16pt" o:ole="">
            <v:imagedata r:id="rId240" o:title=""/>
          </v:shape>
          <o:OLEObject Type="Embed" ProgID="Equation.DSMT4" ShapeID="_x0000_i1356" DrawAspect="Content" ObjectID="_1605102174"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357" type="#_x0000_t75" style="width:171pt;height:30pt" o:ole="">
            <v:imagedata r:id="rId242" o:title=""/>
          </v:shape>
          <o:OLEObject Type="Embed" ProgID="Equation.DSMT4" ShapeID="_x0000_i1357" DrawAspect="Content" ObjectID="_1605102175" r:id="rId243"/>
        </w:object>
      </w:r>
      <w:r>
        <w:rPr>
          <w:sz w:val="24"/>
          <w:szCs w:val="24"/>
        </w:rPr>
        <w:t xml:space="preserve"> </w:t>
      </w:r>
    </w:p>
    <w:p w:rsidR="00B56DCB" w:rsidRDefault="00B56DCB" w:rsidP="00F07669">
      <w:pPr>
        <w:spacing w:line="360" w:lineRule="auto"/>
        <w:ind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358" type="#_x0000_t75" style="width:163pt;height:35pt" o:ole="">
            <v:imagedata r:id="rId244" o:title=""/>
          </v:shape>
          <o:OLEObject Type="Embed" ProgID="Equation.DSMT4" ShapeID="_x0000_i1358" DrawAspect="Content" ObjectID="_1605102176"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F07669"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359" type="#_x0000_t75" style="width:168.95pt;height:35pt" o:ole="">
            <v:imagedata r:id="rId246" o:title=""/>
          </v:shape>
          <o:OLEObject Type="Embed" ProgID="Equation.DSMT4" ShapeID="_x0000_i1359" DrawAspect="Content" ObjectID="_1605102177" r:id="rId247"/>
        </w:object>
      </w:r>
      <w:r>
        <w:rPr>
          <w:sz w:val="24"/>
          <w:szCs w:val="24"/>
        </w:rPr>
        <w:t xml:space="preserve">  </w:t>
      </w:r>
      <w:r w:rsidR="00F07669">
        <w:rPr>
          <w:sz w:val="24"/>
          <w:szCs w:val="24"/>
        </w:rPr>
        <w:t xml:space="preserve"> </w:t>
      </w:r>
    </w:p>
    <w:p w:rsidR="00B56DCB" w:rsidRPr="00B56DCB" w:rsidRDefault="00B56DCB" w:rsidP="00F07669">
      <w:pPr>
        <w:spacing w:line="360" w:lineRule="auto"/>
        <w:ind w:firstLine="480"/>
        <w:rPr>
          <w:rFonts w:hint="eastAsia"/>
          <w:sz w:val="24"/>
          <w:szCs w:val="24"/>
        </w:rPr>
      </w:pP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w:t>
      </w:r>
      <w:r w:rsidR="002C2E3B">
        <w:rPr>
          <w:sz w:val="24"/>
          <w:szCs w:val="24"/>
        </w:rPr>
        <w:lastRenderedPageBreak/>
        <w:t>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Pr="00051199"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Pr="0038723C" w:rsidRDefault="0038723C" w:rsidP="0038723C">
      <w:pPr>
        <w:rPr>
          <w:rFonts w:hint="eastAsia"/>
        </w:rPr>
      </w:pPr>
      <w:r>
        <w:tab/>
      </w:r>
      <w:bookmarkStart w:id="262" w:name="_GoBack"/>
      <w:bookmarkEnd w:id="262"/>
    </w:p>
    <w:p w:rsidR="00051199" w:rsidRPr="00051199" w:rsidRDefault="00051199" w:rsidP="00051199">
      <w:r>
        <w:tab/>
      </w:r>
    </w:p>
    <w:p w:rsidR="00051199" w:rsidRPr="00051199" w:rsidRDefault="00051199" w:rsidP="00051199">
      <w:r>
        <w:tab/>
      </w:r>
    </w:p>
    <w:p w:rsidR="00051199" w:rsidRDefault="00051199" w:rsidP="00051199">
      <w:pPr>
        <w:pStyle w:val="3"/>
        <w:rPr>
          <w:iCs/>
        </w:rPr>
      </w:pPr>
      <w:r>
        <w:t>3.3.2</w:t>
      </w:r>
      <w:r w:rsidRPr="001507F4">
        <w:t xml:space="preserve"> </w:t>
      </w:r>
      <w:r>
        <w:rPr>
          <w:iCs/>
        </w:rPr>
        <w:t>空间聚类方式的空谱信息获取</w:t>
      </w:r>
    </w:p>
    <w:p w:rsidR="00051199" w:rsidRDefault="00051199" w:rsidP="0005119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051199" w:rsidRPr="00051199" w:rsidRDefault="00051199" w:rsidP="00051199"/>
    <w:p w:rsidR="00051199" w:rsidRPr="00051199" w:rsidRDefault="00051199" w:rsidP="00051199"/>
    <w:p w:rsidR="00051199" w:rsidRPr="00051199" w:rsidRDefault="00051199" w:rsidP="00051199"/>
    <w:p w:rsidR="00051199" w:rsidRPr="00051199" w:rsidRDefault="00051199" w:rsidP="00051199"/>
    <w:p w:rsidR="00482280" w:rsidRDefault="00482280">
      <w:pPr>
        <w:spacing w:line="440" w:lineRule="exact"/>
        <w:ind w:firstLineChars="200" w:firstLine="480"/>
        <w:rPr>
          <w:sz w:val="24"/>
        </w:rPr>
      </w:pPr>
      <w:r>
        <w:rPr>
          <w:sz w:val="24"/>
        </w:rPr>
        <w:t>主动学习成为了一个热门的研究课题且越来越受到学者们的重视，主要目的就是选择出含有最大信息量的训练样本。主动学习大致可以分为以下三个类别：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t>SVM</w:t>
      </w:r>
      <w:r>
        <w:rPr>
          <w:sz w:val="24"/>
        </w:rPr>
        <w:t>最大间距内的样本与</w:t>
      </w:r>
      <w:r>
        <w:rPr>
          <w:position w:val="-8"/>
          <w:sz w:val="24"/>
          <w:szCs w:val="24"/>
        </w:rPr>
        <w:object w:dxaOrig="244" w:dyaOrig="320">
          <v:shape id="_x0000_i1110" type="#_x0000_t75" style="width:12pt;height:16.35pt;mso-position-horizontal-relative:page;mso-position-vertical-relative:page" o:ole="">
            <v:imagedata r:id="rId17" o:title="" cropleft="4369f" cropright="7864f"/>
          </v:shape>
          <o:OLEObject Type="Embed" ProgID="Equation.DSMT4" ShapeID="_x0000_i1110" DrawAspect="Content" ObjectID="_1605102178" r:id="rId248">
            <o:FieldCodes>\* MERGEFORMAT</o:FieldCodes>
          </o:OLEObject>
        </w:object>
      </w:r>
      <w:r>
        <w:rPr>
          <w:sz w:val="24"/>
          <w:szCs w:val="24"/>
        </w:rPr>
        <w:t>类</w:t>
      </w:r>
      <w:r>
        <w:rPr>
          <w:sz w:val="24"/>
        </w:rPr>
        <w:t>平面的距离，从而选择距离最大的（信息量最大）样本。最后一类主要利用了委员会投票机制选择出各</w:t>
      </w:r>
      <w:r>
        <w:rPr>
          <w:position w:val="-8"/>
          <w:sz w:val="24"/>
          <w:szCs w:val="24"/>
        </w:rPr>
        <w:object w:dxaOrig="244" w:dyaOrig="320">
          <v:shape id="_x0000_i1111" type="#_x0000_t75" style="width:12pt;height:16.35pt;mso-position-horizontal-relative:page;mso-position-vertical-relative:page" o:ole="">
            <v:imagedata r:id="rId17" o:title="" cropleft="4369f" cropright="7864f"/>
          </v:shape>
          <o:OLEObject Type="Embed" ProgID="Equation.DSMT4" ShapeID="_x0000_i1111" DrawAspect="Content" ObjectID="_1605102179" r:id="rId249">
            <o:FieldCodes>\* MERGEFORMAT</o:FieldCodes>
          </o:OLEObject>
        </w:object>
      </w:r>
      <w:r>
        <w:rPr>
          <w:sz w:val="24"/>
          <w:szCs w:val="24"/>
        </w:rPr>
        <w:t>类</w:t>
      </w:r>
      <w:r>
        <w:rPr>
          <w:sz w:val="24"/>
        </w:rPr>
        <w:t>器之间差异性最大的样本。</w:t>
      </w:r>
    </w:p>
    <w:p w:rsidR="00482280" w:rsidRDefault="00482280">
      <w:pPr>
        <w:spacing w:line="440" w:lineRule="exact"/>
        <w:ind w:firstLineChars="200" w:firstLine="480"/>
        <w:rPr>
          <w:sz w:val="24"/>
        </w:rPr>
      </w:pPr>
      <w:r>
        <w:rPr>
          <w:sz w:val="24"/>
        </w:rPr>
        <w:t>半</w:t>
      </w:r>
      <w:r>
        <w:rPr>
          <w:rFonts w:hint="eastAsia"/>
          <w:sz w:val="24"/>
        </w:rPr>
        <w:t>监</w:t>
      </w:r>
      <w:r>
        <w:rPr>
          <w:sz w:val="24"/>
          <w:szCs w:val="24"/>
        </w:rPr>
        <w:t>督</w:t>
      </w:r>
      <w:r>
        <w:rPr>
          <w:sz w:val="24"/>
        </w:rPr>
        <w:t>学习的主要目的是从众多的无标签样本中选取出信息量最大的样本，且与原有的有标签训练样本共同作为新的训练样本对</w:t>
      </w:r>
      <w:r>
        <w:rPr>
          <w:position w:val="-8"/>
          <w:sz w:val="24"/>
          <w:szCs w:val="24"/>
        </w:rPr>
        <w:object w:dxaOrig="244" w:dyaOrig="320">
          <v:shape id="_x0000_i1112" type="#_x0000_t75" style="width:12pt;height:16.35pt;mso-position-horizontal-relative:page;mso-position-vertical-relative:page" o:ole="">
            <v:imagedata r:id="rId17" o:title="" cropleft="4369f" cropright="7864f"/>
          </v:shape>
          <o:OLEObject Type="Embed" ProgID="Equation.DSMT4" ShapeID="_x0000_i1112" DrawAspect="Content" ObjectID="_1605102180" r:id="rId250">
            <o:FieldCodes>\* MERGEFORMAT</o:FieldCodes>
          </o:OLEObject>
        </w:object>
      </w:r>
      <w:r>
        <w:rPr>
          <w:sz w:val="24"/>
          <w:szCs w:val="24"/>
        </w:rPr>
        <w:t>类</w:t>
      </w:r>
      <w:r>
        <w:rPr>
          <w:sz w:val="24"/>
        </w:rPr>
        <w:t>器重新训练，进而提高</w:t>
      </w:r>
      <w:r>
        <w:rPr>
          <w:position w:val="-8"/>
          <w:sz w:val="24"/>
          <w:szCs w:val="24"/>
        </w:rPr>
        <w:object w:dxaOrig="244" w:dyaOrig="320">
          <v:shape id="_x0000_i1113" type="#_x0000_t75" style="width:12pt;height:16.35pt;mso-position-horizontal-relative:page;mso-position-vertical-relative:page" o:ole="">
            <v:imagedata r:id="rId17" o:title="" cropleft="4369f" cropright="7864f"/>
          </v:shape>
          <o:OLEObject Type="Embed" ProgID="Equation.DSMT4" ShapeID="_x0000_i1113" DrawAspect="Content" ObjectID="_1605102181" r:id="rId251">
            <o:FieldCodes>\* MERGEFORMAT</o:FieldCodes>
          </o:OLEObject>
        </w:object>
      </w:r>
      <w:r>
        <w:rPr>
          <w:sz w:val="24"/>
          <w:szCs w:val="24"/>
        </w:rPr>
        <w:t>类</w:t>
      </w:r>
      <w:r>
        <w:rPr>
          <w:sz w:val="24"/>
        </w:rPr>
        <w:t>器的精度。通过对有标签样本邻域信息的提取，可以获得很多满足邻域样本预测标签与其对应的训</w:t>
      </w:r>
      <w:r>
        <w:rPr>
          <w:sz w:val="24"/>
        </w:rPr>
        <w:lastRenderedPageBreak/>
        <w:t>练样本标签一致的无标签样本。为进一步简化无标签训练集，使用主动学习的方法从中选取信息量最大、对</w:t>
      </w:r>
      <w:r>
        <w:rPr>
          <w:position w:val="-8"/>
          <w:sz w:val="24"/>
          <w:szCs w:val="24"/>
        </w:rPr>
        <w:object w:dxaOrig="244" w:dyaOrig="320">
          <v:shape id="_x0000_i1114" type="#_x0000_t75" style="width:12pt;height:16.35pt;mso-position-horizontal-relative:page;mso-position-vertical-relative:page" o:ole="">
            <v:imagedata r:id="rId17" o:title="" cropleft="4369f" cropright="7864f"/>
          </v:shape>
          <o:OLEObject Type="Embed" ProgID="Equation.DSMT4" ShapeID="_x0000_i1114" DrawAspect="Content" ObjectID="_1605102182" r:id="rId252">
            <o:FieldCodes>\* MERGEFORMAT</o:FieldCodes>
          </o:OLEObject>
        </w:object>
      </w:r>
      <w:r>
        <w:rPr>
          <w:sz w:val="24"/>
          <w:szCs w:val="24"/>
        </w:rPr>
        <w:t>类</w:t>
      </w:r>
      <w:r>
        <w:rPr>
          <w:sz w:val="24"/>
        </w:rPr>
        <w:t>性能提高贡献最大的样本。本章采用的主动学习算法主要有：</w:t>
      </w:r>
      <w:r>
        <w:rPr>
          <w:sz w:val="24"/>
        </w:rPr>
        <w:t>1</w:t>
      </w:r>
      <w:r>
        <w:rPr>
          <w:sz w:val="24"/>
        </w:rPr>
        <w:t>）随机选取的方法（</w:t>
      </w:r>
      <w:r>
        <w:rPr>
          <w:i/>
          <w:iCs/>
          <w:sz w:val="24"/>
        </w:rPr>
        <w:t>Random Selection</w:t>
      </w:r>
      <w:r>
        <w:rPr>
          <w:sz w:val="24"/>
        </w:rPr>
        <w:t xml:space="preserve">, </w:t>
      </w:r>
      <w:r>
        <w:rPr>
          <w:i/>
          <w:iCs/>
          <w:sz w:val="24"/>
        </w:rPr>
        <w:t>RS</w:t>
      </w:r>
      <w:r>
        <w:rPr>
          <w:sz w:val="24"/>
        </w:rPr>
        <w:t>）；</w:t>
      </w:r>
      <w:r>
        <w:rPr>
          <w:sz w:val="24"/>
        </w:rPr>
        <w:t>2</w:t>
      </w:r>
      <w:r>
        <w:rPr>
          <w:sz w:val="24"/>
        </w:rPr>
        <w:t>）</w:t>
      </w:r>
      <w:r>
        <w:rPr>
          <w:i/>
          <w:iCs/>
          <w:sz w:val="24"/>
        </w:rPr>
        <w:t>BT</w:t>
      </w:r>
      <w:r>
        <w:rPr>
          <w:sz w:val="24"/>
        </w:rPr>
        <w:t>；</w:t>
      </w:r>
      <w:r>
        <w:rPr>
          <w:sz w:val="24"/>
        </w:rPr>
        <w:t>3</w:t>
      </w:r>
      <w:r>
        <w:rPr>
          <w:sz w:val="24"/>
        </w:rPr>
        <w:t>）</w:t>
      </w:r>
      <w:r>
        <w:rPr>
          <w:i/>
          <w:iCs/>
          <w:sz w:val="24"/>
        </w:rPr>
        <w:t>MBT</w:t>
      </w:r>
      <w:r>
        <w:rPr>
          <w:sz w:val="24"/>
        </w:rPr>
        <w:t>。这些算法的使用都是基于样本概率模型的，这也是</w:t>
      </w:r>
      <w:r>
        <w:rPr>
          <w:rFonts w:hint="eastAsia"/>
          <w:sz w:val="24"/>
        </w:rPr>
        <w:t>本章算法</w:t>
      </w:r>
      <w:r>
        <w:rPr>
          <w:sz w:val="24"/>
        </w:rPr>
        <w:t>选用基于概率模型的</w:t>
      </w:r>
      <w:r>
        <w:rPr>
          <w:i/>
          <w:iCs/>
          <w:sz w:val="24"/>
        </w:rPr>
        <w:t>SVM</w:t>
      </w:r>
      <w:r>
        <w:rPr>
          <w:sz w:val="24"/>
        </w:rPr>
        <w:t>的主要原因。</w:t>
      </w:r>
    </w:p>
    <w:p w:rsidR="00482280" w:rsidRDefault="009A1B6A">
      <w:pPr>
        <w:spacing w:line="440" w:lineRule="exact"/>
        <w:ind w:firstLineChars="200" w:firstLine="560"/>
        <w:rPr>
          <w:sz w:val="24"/>
        </w:rPr>
      </w:pPr>
      <w:r>
        <w:object w:dxaOrig="1440" w:dyaOrig="1440">
          <v:shape id="对象 226" o:spid="_x0000_s1074" type="#_x0000_t75" style="position:absolute;left:0;text-align:left;margin-left:14.55pt;margin-top:3.6pt;width:437.8pt;height:259pt;z-index:-251666432">
            <v:fill o:detectmouseclick="t"/>
            <v:imagedata r:id="rId253" o:title=""/>
          </v:shape>
          <o:OLEObject Type="Embed" ProgID="Visio.Drawing.11" ShapeID="对象 226" DrawAspect="Content" ObjectID="_1605102408" r:id="rId254">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pPr>
      <w:r>
        <w:rPr>
          <w:sz w:val="21"/>
          <w:szCs w:val="21"/>
        </w:rPr>
        <w:t>图</w:t>
      </w:r>
      <w:r>
        <w:rPr>
          <w:rFonts w:hint="eastAsia"/>
          <w:sz w:val="21"/>
          <w:szCs w:val="21"/>
        </w:rPr>
        <w:t>4.7</w:t>
      </w:r>
      <w:r>
        <w:rPr>
          <w:sz w:val="21"/>
          <w:szCs w:val="21"/>
        </w:rPr>
        <w:t xml:space="preserve">　邻域信息提取</w:t>
      </w:r>
      <w:r>
        <w:rPr>
          <w:rFonts w:hint="eastAsia"/>
          <w:sz w:val="21"/>
          <w:szCs w:val="21"/>
        </w:rPr>
        <w:t>与标签传递</w:t>
      </w:r>
      <w:r>
        <w:rPr>
          <w:sz w:val="21"/>
          <w:szCs w:val="21"/>
        </w:rPr>
        <w:t>策略</w:t>
      </w:r>
    </w:p>
    <w:p w:rsidR="00482280" w:rsidRDefault="00482280">
      <w:pPr>
        <w:spacing w:line="440" w:lineRule="exact"/>
        <w:ind w:firstLineChars="200" w:firstLine="480"/>
        <w:rPr>
          <w:sz w:val="24"/>
        </w:rPr>
      </w:pP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中，半</w:t>
      </w:r>
      <w:r>
        <w:rPr>
          <w:rFonts w:hint="eastAsia"/>
          <w:sz w:val="24"/>
        </w:rPr>
        <w:t>监</w:t>
      </w:r>
      <w:r>
        <w:rPr>
          <w:sz w:val="24"/>
          <w:szCs w:val="24"/>
        </w:rPr>
        <w:t>督</w:t>
      </w:r>
      <w:r>
        <w:rPr>
          <w:sz w:val="24"/>
        </w:rPr>
        <w:t>学习无标签样本的选择与生成通常基于两个假设：</w:t>
      </w:r>
      <w:r>
        <w:rPr>
          <w:sz w:val="24"/>
        </w:rPr>
        <w:t>1</w:t>
      </w:r>
      <w:r>
        <w:rPr>
          <w:sz w:val="24"/>
        </w:rPr>
        <w:t>、空间结构相似性：空间相邻的样本属于同一地物的可能性大；</w:t>
      </w:r>
      <w:r>
        <w:rPr>
          <w:sz w:val="24"/>
        </w:rPr>
        <w:t>2</w:t>
      </w:r>
      <w:r>
        <w:rPr>
          <w:sz w:val="24"/>
        </w:rPr>
        <w:t>、</w:t>
      </w:r>
      <w:r>
        <w:rPr>
          <w:rFonts w:hint="eastAsia"/>
          <w:sz w:val="24"/>
        </w:rPr>
        <w:t>光</w:t>
      </w:r>
      <w:r>
        <w:rPr>
          <w:sz w:val="24"/>
          <w:szCs w:val="24"/>
        </w:rPr>
        <w:t>谱</w:t>
      </w:r>
      <w:r>
        <w:rPr>
          <w:sz w:val="24"/>
        </w:rPr>
        <w:t>结构相似性：</w:t>
      </w:r>
      <w:r>
        <w:rPr>
          <w:rFonts w:hint="eastAsia"/>
          <w:sz w:val="24"/>
        </w:rPr>
        <w:t>光</w:t>
      </w:r>
      <w:r>
        <w:rPr>
          <w:sz w:val="24"/>
          <w:szCs w:val="24"/>
        </w:rPr>
        <w:t>谱</w:t>
      </w:r>
      <w:r>
        <w:rPr>
          <w:sz w:val="24"/>
        </w:rPr>
        <w:t>结构相似的样本属于同一地物的可能性大。</w:t>
      </w:r>
      <w:r>
        <w:rPr>
          <w:rFonts w:hint="eastAsia"/>
          <w:sz w:val="24"/>
        </w:rPr>
        <w:t>邻域标签的传递是本章算法的重中之重，本算法</w:t>
      </w:r>
      <w:r>
        <w:rPr>
          <w:sz w:val="24"/>
        </w:rPr>
        <w:t>首先利用现有少量的有标签训练样本训练基于概率模型的</w:t>
      </w:r>
      <w:r>
        <w:rPr>
          <w:i/>
          <w:iCs/>
          <w:sz w:val="24"/>
        </w:rPr>
        <w:t>SVM</w:t>
      </w:r>
      <w:r>
        <w:rPr>
          <w:sz w:val="24"/>
        </w:rPr>
        <w:t>，继而估计测试样本的预测标签；然后求取每一个有标签样本的一阶空间邻域样本同时去除冗余样本（包括背景噪声和未被选中类别的样本）；</w:t>
      </w:r>
      <w:r>
        <w:rPr>
          <w:rFonts w:hint="eastAsia"/>
          <w:sz w:val="24"/>
        </w:rPr>
        <w:t>然后</w:t>
      </w:r>
      <w:r>
        <w:rPr>
          <w:sz w:val="24"/>
        </w:rPr>
        <w:t>将这些空间邻域样本的预测</w:t>
      </w:r>
      <w:r>
        <w:rPr>
          <w:rFonts w:hint="eastAsia"/>
          <w:sz w:val="24"/>
        </w:rPr>
        <w:t>概率进行对比，在有标签样本的邻域中筛选出信息量最大的样本</w:t>
      </w:r>
      <w:r>
        <w:rPr>
          <w:sz w:val="24"/>
        </w:rPr>
        <w:t>，</w:t>
      </w:r>
      <w:r>
        <w:rPr>
          <w:rFonts w:hint="eastAsia"/>
          <w:sz w:val="24"/>
        </w:rPr>
        <w:t>也即后验概率差值最小的样本点（为方便理解图片中用概率值</w:t>
      </w:r>
      <w:r>
        <w:rPr>
          <w:rFonts w:hint="eastAsia"/>
          <w:sz w:val="24"/>
        </w:rPr>
        <w:t>0.5</w:t>
      </w:r>
      <w:r>
        <w:rPr>
          <w:rFonts w:hint="eastAsia"/>
          <w:sz w:val="24"/>
        </w:rPr>
        <w:t>代替）。然后以少许有标签样本为中心进行改进</w:t>
      </w:r>
      <w:r>
        <w:rPr>
          <w:rFonts w:hint="eastAsia"/>
          <w:i/>
          <w:iCs/>
          <w:sz w:val="24"/>
        </w:rPr>
        <w:t>K_Medoids</w:t>
      </w:r>
      <w:r>
        <w:rPr>
          <w:rFonts w:hint="eastAsia"/>
          <w:sz w:val="24"/>
        </w:rPr>
        <w:t>聚类，</w:t>
      </w:r>
      <w:r>
        <w:rPr>
          <w:sz w:val="24"/>
        </w:rPr>
        <w:t>保留与有标签训练样本</w:t>
      </w:r>
      <w:r>
        <w:rPr>
          <w:rFonts w:hint="eastAsia"/>
          <w:sz w:val="24"/>
        </w:rPr>
        <w:t>属于同一类簇的</w:t>
      </w:r>
      <w:r>
        <w:rPr>
          <w:sz w:val="24"/>
        </w:rPr>
        <w:t>邻域样本，</w:t>
      </w:r>
      <w:r>
        <w:rPr>
          <w:rFonts w:hint="eastAsia"/>
          <w:sz w:val="24"/>
        </w:rPr>
        <w:t>并赋予其标签并加入到训练集中，</w:t>
      </w:r>
      <w:r>
        <w:rPr>
          <w:sz w:val="24"/>
        </w:rPr>
        <w:t>具体过程如图</w:t>
      </w:r>
      <w:r>
        <w:rPr>
          <w:rFonts w:hint="eastAsia"/>
          <w:sz w:val="24"/>
        </w:rPr>
        <w:t>4.7</w:t>
      </w:r>
      <w:r>
        <w:rPr>
          <w:sz w:val="24"/>
        </w:rPr>
        <w:t>所示。在提出的基于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算法中，首先利用</w:t>
      </w:r>
      <w:r>
        <w:rPr>
          <w:i/>
          <w:iCs/>
          <w:sz w:val="24"/>
        </w:rPr>
        <w:t>Gabor</w:t>
      </w:r>
      <w:r>
        <w:rPr>
          <w:sz w:val="24"/>
        </w:rPr>
        <w:t>滤波器提取每个像元的空间特征，进而将空间特征和</w:t>
      </w:r>
      <w:r>
        <w:rPr>
          <w:position w:val="-8"/>
          <w:sz w:val="24"/>
          <w:szCs w:val="24"/>
        </w:rPr>
        <w:object w:dxaOrig="240" w:dyaOrig="320">
          <v:shape id="对象 972" o:spid="_x0000_i1115" type="#_x0000_t75" style="width:12pt;height:16.35pt;mso-position-horizontal-relative:page;mso-position-vertical-relative:page" o:ole="">
            <v:imagedata r:id="rId13" o:title="" cropleft="6991f" cropright="6117f"/>
          </v:shape>
          <o:OLEObject Type="Embed" ProgID="Equation.DSMT4" ShapeID="对象 972" DrawAspect="Content" ObjectID="_1605102183" r:id="rId255">
            <o:FieldCodes>\* MERGEFORMAT</o:FieldCodes>
          </o:OLEObject>
        </w:object>
      </w:r>
      <w:r>
        <w:rPr>
          <w:sz w:val="24"/>
          <w:szCs w:val="24"/>
        </w:rPr>
        <w:t>谱</w:t>
      </w:r>
      <w:r>
        <w:rPr>
          <w:sz w:val="24"/>
        </w:rPr>
        <w:t>特征级联。随后利用主动学习方法对通过空间邻域信息提取策略获取的空间邻域样本进一步化简</w:t>
      </w:r>
      <w:r>
        <w:rPr>
          <w:rFonts w:hint="eastAsia"/>
          <w:sz w:val="24"/>
        </w:rPr>
        <w:t>，主动学习的算法选择通过实验最终确定。</w:t>
      </w:r>
      <w:r>
        <w:rPr>
          <w:sz w:val="24"/>
        </w:rPr>
        <w:t>最后将这些无标签样本加入到训练集中重新对基于概率模型的</w:t>
      </w:r>
      <w:r>
        <w:rPr>
          <w:i/>
          <w:iCs/>
          <w:sz w:val="24"/>
        </w:rPr>
        <w:t>SVM</w:t>
      </w:r>
      <w:r>
        <w:rPr>
          <w:sz w:val="24"/>
        </w:rPr>
        <w:t>进行训练，迭代该过程，不断优化</w:t>
      </w:r>
      <w:r>
        <w:rPr>
          <w:rFonts w:hint="eastAsia"/>
          <w:sz w:val="24"/>
        </w:rPr>
        <w:t>分</w:t>
      </w:r>
      <w:r>
        <w:rPr>
          <w:sz w:val="24"/>
          <w:szCs w:val="24"/>
        </w:rPr>
        <w:t>类</w:t>
      </w:r>
      <w:r>
        <w:rPr>
          <w:sz w:val="24"/>
        </w:rPr>
        <w:t>器的</w:t>
      </w:r>
      <w:r>
        <w:rPr>
          <w:position w:val="-8"/>
          <w:sz w:val="24"/>
          <w:szCs w:val="24"/>
        </w:rPr>
        <w:object w:dxaOrig="244" w:dyaOrig="320">
          <v:shape id="对象 1273" o:spid="_x0000_i1116" type="#_x0000_t75" style="width:12pt;height:16.35pt;mso-position-horizontal-relative:page;mso-position-vertical-relative:page" o:ole="">
            <v:imagedata r:id="rId17" o:title="" cropleft="4369f" cropright="7864f"/>
          </v:shape>
          <o:OLEObject Type="Embed" ProgID="Equation.DSMT4" ShapeID="对象 1273" DrawAspect="Content" ObjectID="_1605102184" r:id="rId256">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本章算法</w:t>
      </w:r>
      <w:r>
        <w:rPr>
          <w:rFonts w:hint="eastAsia"/>
          <w:sz w:val="24"/>
        </w:rPr>
        <w:t>的</w:t>
      </w:r>
      <w:r>
        <w:rPr>
          <w:sz w:val="24"/>
        </w:rPr>
        <w:t>具体步骤</w:t>
      </w:r>
      <w:r>
        <w:rPr>
          <w:rFonts w:hint="eastAsia"/>
          <w:sz w:val="24"/>
        </w:rPr>
        <w:t>文字描述</w:t>
      </w:r>
      <w:r>
        <w:rPr>
          <w:sz w:val="24"/>
        </w:rPr>
        <w:t>如下：</w:t>
      </w:r>
    </w:p>
    <w:p w:rsidR="00482280" w:rsidRDefault="00482280">
      <w:pPr>
        <w:numPr>
          <w:ilvl w:val="0"/>
          <w:numId w:val="20"/>
        </w:numPr>
        <w:spacing w:line="440" w:lineRule="exact"/>
        <w:ind w:left="0" w:firstLineChars="200" w:firstLine="480"/>
        <w:rPr>
          <w:sz w:val="24"/>
        </w:rPr>
      </w:pPr>
      <w:r>
        <w:rPr>
          <w:sz w:val="24"/>
        </w:rPr>
        <w:lastRenderedPageBreak/>
        <w:t>初始化训练集</w:t>
      </w:r>
      <w:r>
        <w:rPr>
          <w:position w:val="-12"/>
          <w:sz w:val="24"/>
        </w:rPr>
        <w:object w:dxaOrig="300" w:dyaOrig="360">
          <v:shape id="_x0000_i1117" type="#_x0000_t75" style="width:15.25pt;height:18pt;mso-position-horizontal-relative:page;mso-position-vertical-relative:page" o:ole="">
            <v:imagedata r:id="rId257" o:title=""/>
          </v:shape>
          <o:OLEObject Type="Embed" ProgID="Equation.DSMT4" ShapeID="_x0000_i1117" DrawAspect="Content" ObjectID="_1605102185" r:id="rId258"/>
        </w:object>
      </w:r>
      <w:r>
        <w:rPr>
          <w:sz w:val="24"/>
        </w:rPr>
        <w:t>，同时设定算法的相关参数；</w:t>
      </w:r>
    </w:p>
    <w:p w:rsidR="00482280" w:rsidRDefault="00482280">
      <w:pPr>
        <w:numPr>
          <w:ilvl w:val="0"/>
          <w:numId w:val="20"/>
        </w:numPr>
        <w:spacing w:line="440" w:lineRule="exact"/>
        <w:ind w:left="0" w:firstLineChars="200" w:firstLine="480"/>
        <w:rPr>
          <w:sz w:val="24"/>
        </w:rPr>
      </w:pPr>
      <w:r>
        <w:rPr>
          <w:sz w:val="24"/>
        </w:rPr>
        <w:t>通过主成分分析法（</w:t>
      </w:r>
      <w:r>
        <w:rPr>
          <w:i/>
          <w:iCs/>
          <w:sz w:val="24"/>
        </w:rPr>
        <w:t>Principal Component Analysis</w:t>
      </w:r>
      <w:r>
        <w:rPr>
          <w:sz w:val="24"/>
        </w:rPr>
        <w:t xml:space="preserve">, </w:t>
      </w:r>
      <w:r>
        <w:rPr>
          <w:i/>
          <w:iCs/>
          <w:sz w:val="24"/>
        </w:rPr>
        <w:t>PCA</w:t>
      </w:r>
      <w:r>
        <w:rPr>
          <w:sz w:val="24"/>
        </w:rPr>
        <w:t>）得到每个像元的</w:t>
      </w:r>
      <w:r>
        <w:rPr>
          <w:rFonts w:hint="eastAsia"/>
          <w:sz w:val="24"/>
        </w:rPr>
        <w:t>光</w:t>
      </w:r>
      <w:r>
        <w:rPr>
          <w:sz w:val="24"/>
          <w:szCs w:val="24"/>
        </w:rPr>
        <w:t>谱</w:t>
      </w:r>
      <w:r>
        <w:rPr>
          <w:sz w:val="24"/>
        </w:rPr>
        <w:t>特征</w:t>
      </w:r>
      <w:r>
        <w:rPr>
          <w:position w:val="-6"/>
          <w:sz w:val="24"/>
        </w:rPr>
        <w:object w:dxaOrig="839" w:dyaOrig="319">
          <v:shape id="_x0000_i1118" type="#_x0000_t75" style="width:42pt;height:16.35pt;mso-position-horizontal-relative:page;mso-position-vertical-relative:page" o:ole="">
            <v:imagedata r:id="rId259" o:title=""/>
          </v:shape>
          <o:OLEObject Type="Embed" ProgID="Equation.DSMT4" ShapeID="_x0000_i1118" DrawAspect="Content" ObjectID="_1605102186" r:id="rId260"/>
        </w:object>
      </w:r>
      <w:r>
        <w:rPr>
          <w:rFonts w:hint="eastAsia"/>
          <w:sz w:val="24"/>
        </w:rPr>
        <w:t>；</w:t>
      </w:r>
    </w:p>
    <w:p w:rsidR="00482280" w:rsidRDefault="00482280">
      <w:pPr>
        <w:numPr>
          <w:ilvl w:val="0"/>
          <w:numId w:val="20"/>
        </w:numPr>
        <w:spacing w:line="440" w:lineRule="exact"/>
        <w:ind w:left="0" w:firstLineChars="200" w:firstLine="480"/>
        <w:rPr>
          <w:sz w:val="24"/>
        </w:rPr>
      </w:pPr>
      <w:r>
        <w:rPr>
          <w:sz w:val="24"/>
        </w:rPr>
        <w:t>通过</w:t>
      </w:r>
      <w:r>
        <w:rPr>
          <w:i/>
          <w:iCs/>
          <w:sz w:val="24"/>
        </w:rPr>
        <w:t>Gabor</w:t>
      </w:r>
      <w:r>
        <w:rPr>
          <w:sz w:val="24"/>
        </w:rPr>
        <w:t>滤波器对第一主成分进行处理得到每个像元的空间特征</w:t>
      </w:r>
      <w:r>
        <w:rPr>
          <w:position w:val="-6"/>
          <w:sz w:val="24"/>
        </w:rPr>
        <w:object w:dxaOrig="779" w:dyaOrig="319">
          <v:shape id="对象 1080" o:spid="_x0000_i1119" type="#_x0000_t75" style="width:38.75pt;height:16.35pt;mso-position-horizontal-relative:page;mso-position-vertical-relative:page" o:ole="">
            <v:imagedata r:id="rId261" o:title=""/>
          </v:shape>
          <o:OLEObject Type="Embed" ProgID="Equation.DSMT4" ShapeID="对象 1080" DrawAspect="Content" ObjectID="_1605102187" r:id="rId262"/>
        </w:object>
      </w:r>
      <w:r>
        <w:rPr>
          <w:sz w:val="24"/>
        </w:rPr>
        <w:t>，且将</w:t>
      </w:r>
      <w:r>
        <w:rPr>
          <w:rFonts w:hint="eastAsia"/>
          <w:sz w:val="24"/>
        </w:rPr>
        <w:t>光</w:t>
      </w:r>
      <w:r>
        <w:rPr>
          <w:sz w:val="24"/>
          <w:szCs w:val="24"/>
        </w:rPr>
        <w:t>谱</w:t>
      </w:r>
      <w:r>
        <w:rPr>
          <w:sz w:val="24"/>
        </w:rPr>
        <w:t>特征和空间特征级联；</w:t>
      </w:r>
    </w:p>
    <w:p w:rsidR="00482280" w:rsidRDefault="00482280">
      <w:pPr>
        <w:numPr>
          <w:ilvl w:val="0"/>
          <w:numId w:val="20"/>
        </w:numPr>
        <w:spacing w:line="440" w:lineRule="exact"/>
        <w:ind w:left="0" w:firstLineChars="200" w:firstLine="480"/>
        <w:rPr>
          <w:sz w:val="24"/>
        </w:rPr>
      </w:pPr>
      <w:r>
        <w:rPr>
          <w:sz w:val="24"/>
        </w:rPr>
        <w:t>使用初始训练集</w:t>
      </w:r>
      <w:r>
        <w:rPr>
          <w:position w:val="-12"/>
          <w:sz w:val="24"/>
        </w:rPr>
        <w:object w:dxaOrig="300" w:dyaOrig="360">
          <v:shape id="_x0000_i1120" type="#_x0000_t75" style="width:15.25pt;height:18pt;mso-position-horizontal-relative:page;mso-position-vertical-relative:page" o:ole="">
            <v:imagedata r:id="rId257" o:title=""/>
          </v:shape>
          <o:OLEObject Type="Embed" ProgID="Equation.DSMT4" ShapeID="_x0000_i1120" DrawAspect="Content" ObjectID="_1605102188" r:id="rId263"/>
        </w:object>
      </w:r>
      <w:r>
        <w:rPr>
          <w:sz w:val="24"/>
        </w:rPr>
        <w:t>对基于概率模型的</w:t>
      </w:r>
      <w:r>
        <w:rPr>
          <w:i/>
          <w:iCs/>
          <w:sz w:val="24"/>
        </w:rPr>
        <w:t>SVM</w:t>
      </w:r>
      <w:r>
        <w:rPr>
          <w:sz w:val="24"/>
        </w:rPr>
        <w:t>进行训练，同时得到测试样本的预测标签</w:t>
      </w:r>
      <w:r>
        <w:rPr>
          <w:position w:val="-12"/>
          <w:sz w:val="24"/>
        </w:rPr>
        <w:object w:dxaOrig="2120" w:dyaOrig="499">
          <v:shape id="_x0000_i1121" type="#_x0000_t75" style="width:106.3pt;height:25.1pt;mso-position-horizontal-relative:page;mso-position-vertical-relative:page" o:ole="">
            <v:imagedata r:id="rId264" o:title=""/>
          </v:shape>
          <o:OLEObject Type="Embed" ProgID="Equation.DSMT4" ShapeID="_x0000_i1121" DrawAspect="Content" ObjectID="_1605102189" r:id="rId265"/>
        </w:object>
      </w:r>
      <w:r>
        <w:rPr>
          <w:sz w:val="24"/>
        </w:rPr>
        <w:t>，其中</w:t>
      </w:r>
      <w:r>
        <w:rPr>
          <w:position w:val="-12"/>
          <w:sz w:val="24"/>
        </w:rPr>
        <w:object w:dxaOrig="400" w:dyaOrig="360">
          <v:shape id="_x0000_i1122" type="#_x0000_t75" style="width:19.65pt;height:18pt;mso-position-horizontal-relative:page;mso-position-vertical-relative:page" o:ole="">
            <v:imagedata r:id="rId266" o:title=""/>
          </v:shape>
          <o:OLEObject Type="Embed" ProgID="Equation.DSMT4" ShapeID="_x0000_i1122" DrawAspect="Content" ObjectID="_1605102190" r:id="rId267"/>
        </w:object>
      </w:r>
      <w:r>
        <w:rPr>
          <w:sz w:val="24"/>
        </w:rPr>
        <w:t>表示测试样本的个数；</w:t>
      </w:r>
    </w:p>
    <w:p w:rsidR="00482280" w:rsidRDefault="00482280">
      <w:pPr>
        <w:numPr>
          <w:ilvl w:val="0"/>
          <w:numId w:val="20"/>
        </w:numPr>
        <w:spacing w:line="440" w:lineRule="exact"/>
        <w:ind w:left="0" w:firstLineChars="200" w:firstLine="480"/>
        <w:rPr>
          <w:sz w:val="24"/>
        </w:rPr>
      </w:pPr>
      <w:r>
        <w:rPr>
          <w:sz w:val="24"/>
        </w:rPr>
        <w:t>提取</w:t>
      </w:r>
      <w:r>
        <w:rPr>
          <w:position w:val="-12"/>
          <w:sz w:val="24"/>
        </w:rPr>
        <w:object w:dxaOrig="299" w:dyaOrig="359">
          <v:shape id="对象 285" o:spid="_x0000_i1123" type="#_x0000_t75" style="width:14.75pt;height:18pt;mso-position-horizontal-relative:page;mso-position-vertical-relative:page" o:ole="">
            <v:imagedata r:id="rId268" o:title=""/>
          </v:shape>
          <o:OLEObject Type="Embed" ProgID="Equation.DSMT4" ShapeID="对象 285" DrawAspect="Content" ObjectID="_1605102191" r:id="rId269">
            <o:FieldCodes>\* MERGEFORMAT</o:FieldCodes>
          </o:OLEObject>
        </w:object>
      </w:r>
      <w:r>
        <w:rPr>
          <w:sz w:val="24"/>
        </w:rPr>
        <w:t>的一阶空间邻域样本，去除冗余样本（例如，背景样本和来自未被选中类别的样本）</w:t>
      </w:r>
      <w:r>
        <w:rPr>
          <w:rFonts w:hint="eastAsia"/>
          <w:sz w:val="24"/>
        </w:rPr>
        <w:t>，使用主动学习算法找到邻域样本中后验概率差值最小的样本，标注为</w:t>
      </w:r>
      <w:r>
        <w:rPr>
          <w:position w:val="-12"/>
          <w:sz w:val="24"/>
        </w:rPr>
        <w:object w:dxaOrig="360" w:dyaOrig="360">
          <v:shape id="对象 1196" o:spid="_x0000_i1124" type="#_x0000_t75" style="width:18pt;height:18pt;mso-position-horizontal-relative:page;mso-position-vertical-relative:page" o:ole="">
            <v:imagedata r:id="rId270" o:title=""/>
          </v:shape>
          <o:OLEObject Type="Embed" ProgID="Equation.DSMT4" ShapeID="对象 1196" DrawAspect="Content" ObjectID="_1605102192" r:id="rId271"/>
        </w:object>
      </w:r>
      <w:r>
        <w:rPr>
          <w:rFonts w:hint="eastAsia"/>
          <w:sz w:val="24"/>
        </w:rPr>
        <w:t>，作为下一步检验的原始数据；</w:t>
      </w:r>
    </w:p>
    <w:p w:rsidR="00482280" w:rsidRDefault="00482280">
      <w:pPr>
        <w:numPr>
          <w:ilvl w:val="0"/>
          <w:numId w:val="20"/>
        </w:numPr>
        <w:spacing w:line="440" w:lineRule="exact"/>
        <w:ind w:left="0" w:firstLineChars="200" w:firstLine="480"/>
        <w:rPr>
          <w:sz w:val="24"/>
        </w:rPr>
      </w:pPr>
      <w:r>
        <w:rPr>
          <w:rFonts w:hint="eastAsia"/>
          <w:sz w:val="24"/>
        </w:rPr>
        <w:t>以有标签样为中心进行改进</w:t>
      </w:r>
      <w:r>
        <w:rPr>
          <w:rFonts w:hint="eastAsia"/>
          <w:i/>
          <w:iCs/>
          <w:sz w:val="24"/>
        </w:rPr>
        <w:t>K_Medoids</w:t>
      </w:r>
      <w:r>
        <w:rPr>
          <w:sz w:val="24"/>
        </w:rPr>
        <w:t>聚</w:t>
      </w:r>
      <w:r>
        <w:rPr>
          <w:sz w:val="24"/>
          <w:szCs w:val="24"/>
        </w:rPr>
        <w:t>类</w:t>
      </w:r>
      <w:r>
        <w:rPr>
          <w:rFonts w:hint="eastAsia"/>
          <w:sz w:val="24"/>
          <w:szCs w:val="24"/>
        </w:rPr>
        <w:t>，对于</w:t>
      </w:r>
      <w:r>
        <w:rPr>
          <w:position w:val="-12"/>
          <w:sz w:val="24"/>
        </w:rPr>
        <w:object w:dxaOrig="360" w:dyaOrig="360">
          <v:shape id="对象 1197" o:spid="_x0000_i1125" type="#_x0000_t75" style="width:18pt;height:18pt;mso-position-horizontal-relative:page;mso-position-vertical-relative:page" o:ole="">
            <v:imagedata r:id="rId270" o:title=""/>
          </v:shape>
          <o:OLEObject Type="Embed" ProgID="Equation.DSMT4" ShapeID="对象 1197" DrawAspect="Content" ObjectID="_1605102193" r:id="rId272"/>
        </w:object>
      </w:r>
      <w:r>
        <w:rPr>
          <w:rFonts w:hint="eastAsia"/>
          <w:sz w:val="24"/>
        </w:rPr>
        <w:t>只</w:t>
      </w:r>
      <w:r>
        <w:rPr>
          <w:sz w:val="24"/>
        </w:rPr>
        <w:t>保留类簇一致的空间邻域样本。再</w:t>
      </w:r>
      <w:r>
        <w:rPr>
          <w:rFonts w:hint="eastAsia"/>
          <w:sz w:val="24"/>
        </w:rPr>
        <w:t>寻找</w:t>
      </w:r>
      <w:r>
        <w:rPr>
          <w:sz w:val="24"/>
        </w:rPr>
        <w:t>一阶空间有标签训练样本的标签，</w:t>
      </w:r>
      <w:r>
        <w:rPr>
          <w:rFonts w:hint="eastAsia"/>
          <w:sz w:val="24"/>
        </w:rPr>
        <w:t>将筛选结束后的</w:t>
      </w:r>
      <w:r>
        <w:rPr>
          <w:position w:val="-12"/>
          <w:sz w:val="24"/>
        </w:rPr>
        <w:object w:dxaOrig="360" w:dyaOrig="360">
          <v:shape id="对象 1198" o:spid="_x0000_i1126" type="#_x0000_t75" style="width:18pt;height:18pt;mso-position-horizontal-relative:page;mso-position-vertical-relative:page" o:ole="">
            <v:imagedata r:id="rId270" o:title=""/>
          </v:shape>
          <o:OLEObject Type="Embed" ProgID="Equation.DSMT4" ShapeID="对象 1198" DrawAspect="Content" ObjectID="_1605102194" r:id="rId273"/>
        </w:object>
      </w:r>
      <w:r>
        <w:rPr>
          <w:rFonts w:hint="eastAsia"/>
          <w:sz w:val="24"/>
        </w:rPr>
        <w:t>剩余样本进行标记。</w:t>
      </w:r>
      <w:r>
        <w:rPr>
          <w:sz w:val="24"/>
        </w:rPr>
        <w:t>提取的样本表示为</w:t>
      </w:r>
      <w:r>
        <w:rPr>
          <w:position w:val="-14"/>
          <w:sz w:val="24"/>
        </w:rPr>
        <w:object w:dxaOrig="2680" w:dyaOrig="379">
          <v:shape id="对象 1281" o:spid="_x0000_i1127" type="#_x0000_t75" style="width:133.6pt;height:19.1pt;mso-position-horizontal-relative:page;mso-position-vertical-relative:page" o:ole="">
            <v:imagedata r:id="rId274" o:title=""/>
          </v:shape>
          <o:OLEObject Type="Embed" ProgID="Equation.DSMT4" ShapeID="对象 1281" DrawAspect="Content" ObjectID="_1605102195" r:id="rId275"/>
        </w:object>
      </w:r>
      <w:r>
        <w:rPr>
          <w:sz w:val="24"/>
        </w:rPr>
        <w:t>，这里</w:t>
      </w:r>
      <w:r>
        <w:rPr>
          <w:position w:val="-12"/>
          <w:sz w:val="24"/>
        </w:rPr>
        <w:object w:dxaOrig="279" w:dyaOrig="360">
          <v:shape id="_x0000_i1128" type="#_x0000_t75" style="width:13.65pt;height:18pt;mso-position-horizontal-relative:page;mso-position-vertical-relative:page" o:ole="">
            <v:imagedata r:id="rId276" o:title=""/>
          </v:shape>
          <o:OLEObject Type="Embed" ProgID="Equation.DSMT4" ShapeID="_x0000_i1128" DrawAspect="Content" ObjectID="_1605102196" r:id="rId277"/>
        </w:object>
      </w:r>
      <w:r>
        <w:rPr>
          <w:sz w:val="24"/>
        </w:rPr>
        <w:t>表示得到空间邻域样本的个数，其类别标签表示为</w:t>
      </w:r>
      <w:r>
        <w:rPr>
          <w:position w:val="-12"/>
          <w:sz w:val="24"/>
        </w:rPr>
        <w:object w:dxaOrig="240" w:dyaOrig="360">
          <v:shape id="_x0000_i1129" type="#_x0000_t75" style="width:12pt;height:18pt;mso-position-horizontal-relative:page;mso-position-vertical-relative:page" o:ole="">
            <v:imagedata r:id="rId278" o:title=""/>
          </v:shape>
          <o:OLEObject Type="Embed" ProgID="Equation.DSMT4" ShapeID="_x0000_i1129" DrawAspect="Content" ObjectID="_1605102197" r:id="rId279"/>
        </w:object>
      </w:r>
      <w:r>
        <w:rPr>
          <w:sz w:val="24"/>
        </w:rPr>
        <w:t>，</w:t>
      </w:r>
      <w:r>
        <w:rPr>
          <w:position w:val="-12"/>
          <w:sz w:val="24"/>
        </w:rPr>
        <w:object w:dxaOrig="1400" w:dyaOrig="360">
          <v:shape id="_x0000_i1130" type="#_x0000_t75" style="width:70.35pt;height:18pt;mso-position-horizontal-relative:page;mso-position-vertical-relative:page" o:ole="">
            <v:imagedata r:id="rId280" o:title=""/>
          </v:shape>
          <o:OLEObject Type="Embed" ProgID="Equation.DSMT4" ShapeID="_x0000_i1130" DrawAspect="Content" ObjectID="_1605102198" r:id="rId281"/>
        </w:object>
      </w:r>
      <w:r>
        <w:rPr>
          <w:sz w:val="24"/>
        </w:rPr>
        <w:t>；</w:t>
      </w:r>
    </w:p>
    <w:p w:rsidR="00482280" w:rsidRDefault="00482280">
      <w:pPr>
        <w:numPr>
          <w:ilvl w:val="0"/>
          <w:numId w:val="20"/>
        </w:numPr>
        <w:spacing w:line="440" w:lineRule="exact"/>
        <w:ind w:left="0" w:firstLineChars="200" w:firstLine="480"/>
        <w:rPr>
          <w:sz w:val="24"/>
        </w:rPr>
      </w:pPr>
      <w:r>
        <w:rPr>
          <w:rFonts w:hint="eastAsia"/>
          <w:sz w:val="24"/>
        </w:rPr>
        <w:t>将重新标记的</w:t>
      </w:r>
      <w:r>
        <w:rPr>
          <w:position w:val="-12"/>
          <w:sz w:val="24"/>
        </w:rPr>
        <w:object w:dxaOrig="360" w:dyaOrig="360">
          <v:shape id="对象 1199" o:spid="_x0000_i1131" type="#_x0000_t75" style="width:18pt;height:18pt;mso-position-horizontal-relative:page;mso-position-vertical-relative:page" o:ole="">
            <v:imagedata r:id="rId270" o:title=""/>
          </v:shape>
          <o:OLEObject Type="Embed" ProgID="Equation.DSMT4" ShapeID="对象 1199" DrawAspect="Content" ObjectID="_1605102199" r:id="rId282"/>
        </w:object>
      </w:r>
      <w:r>
        <w:rPr>
          <w:sz w:val="24"/>
        </w:rPr>
        <w:t>表示为</w:t>
      </w:r>
      <w:r>
        <w:rPr>
          <w:position w:val="-12"/>
          <w:sz w:val="24"/>
        </w:rPr>
        <w:object w:dxaOrig="340" w:dyaOrig="380">
          <v:shape id="_x0000_i1132" type="#_x0000_t75" style="width:16.9pt;height:19.1pt;mso-position-horizontal-relative:page;mso-position-vertical-relative:page" o:ole="">
            <v:imagedata r:id="rId283" o:title=""/>
          </v:shape>
          <o:OLEObject Type="Embed" ProgID="Equation.DSMT4" ShapeID="_x0000_i1132" DrawAspect="Content" ObjectID="_1605102200" r:id="rId284"/>
        </w:object>
      </w:r>
      <w:r>
        <w:rPr>
          <w:sz w:val="24"/>
        </w:rPr>
        <w:t>，</w:t>
      </w:r>
      <w:r>
        <w:rPr>
          <w:rFonts w:hint="eastAsia"/>
          <w:sz w:val="24"/>
        </w:rPr>
        <w:t>此时的</w:t>
      </w:r>
      <w:r>
        <w:rPr>
          <w:position w:val="-12"/>
          <w:sz w:val="24"/>
        </w:rPr>
        <w:object w:dxaOrig="340" w:dyaOrig="380">
          <v:shape id="_x0000_i1133" type="#_x0000_t75" style="width:16.9pt;height:19.1pt;mso-position-horizontal-relative:page;mso-position-vertical-relative:page" o:ole="">
            <v:imagedata r:id="rId283" o:title=""/>
          </v:shape>
          <o:OLEObject Type="Embed" ProgID="Equation.DSMT4" ShapeID="_x0000_i1133" DrawAspect="Content" ObjectID="_1605102201" r:id="rId285"/>
        </w:object>
      </w:r>
      <w:r>
        <w:rPr>
          <w:rFonts w:hint="eastAsia"/>
          <w:sz w:val="24"/>
        </w:rPr>
        <w:t>既符合分类算法所赋予的分类特性，也满足聚类算法所赋予聚类特性，将其</w:t>
      </w:r>
      <w:r>
        <w:rPr>
          <w:sz w:val="24"/>
        </w:rPr>
        <w:t>更新</w:t>
      </w:r>
      <w:r>
        <w:rPr>
          <w:rFonts w:hint="eastAsia"/>
          <w:sz w:val="24"/>
        </w:rPr>
        <w:t>至</w:t>
      </w:r>
      <w:r>
        <w:rPr>
          <w:sz w:val="24"/>
        </w:rPr>
        <w:t>有标签训练集</w:t>
      </w:r>
      <w:r>
        <w:rPr>
          <w:position w:val="-12"/>
          <w:sz w:val="24"/>
        </w:rPr>
        <w:object w:dxaOrig="1340" w:dyaOrig="379">
          <v:shape id="_x0000_i1134" type="#_x0000_t75" style="width:67.05pt;height:19.1pt;mso-position-horizontal-relative:page;mso-position-vertical-relative:page" o:ole="">
            <v:imagedata r:id="rId286" o:title=""/>
          </v:shape>
          <o:OLEObject Type="Embed" ProgID="Equation.DSMT4" ShapeID="_x0000_i1134" DrawAspect="Content" ObjectID="_1605102202" r:id="rId287"/>
        </w:object>
      </w:r>
      <w:r>
        <w:rPr>
          <w:sz w:val="24"/>
        </w:rPr>
        <w:t>；</w:t>
      </w:r>
    </w:p>
    <w:p w:rsidR="00482280" w:rsidRDefault="00482280">
      <w:pPr>
        <w:numPr>
          <w:ilvl w:val="0"/>
          <w:numId w:val="20"/>
        </w:numPr>
        <w:spacing w:line="440" w:lineRule="exact"/>
        <w:ind w:left="0" w:firstLineChars="200" w:firstLine="480"/>
        <w:rPr>
          <w:sz w:val="24"/>
        </w:rPr>
      </w:pPr>
      <w:r>
        <w:rPr>
          <w:sz w:val="24"/>
        </w:rPr>
        <w:t>若更新的训练集中空间邻域样本个数</w:t>
      </w:r>
      <w:r>
        <w:rPr>
          <w:position w:val="-12"/>
          <w:sz w:val="24"/>
        </w:rPr>
        <w:object w:dxaOrig="259" w:dyaOrig="360">
          <v:shape id="对象 647" o:spid="_x0000_i1135" type="#_x0000_t75" style="width:13.1pt;height:18pt;mso-position-horizontal-relative:page;mso-position-vertical-relative:page" o:ole="">
            <v:imagedata r:id="rId288" o:title=""/>
          </v:shape>
          <o:OLEObject Type="Embed" ProgID="Equation.DSMT4" ShapeID="对象 647" DrawAspect="Content" ObjectID="_1605102203" r:id="rId289"/>
        </w:object>
      </w:r>
      <w:r>
        <w:rPr>
          <w:sz w:val="24"/>
        </w:rPr>
        <w:t>达到预先设定的阈值</w:t>
      </w:r>
      <w:r>
        <w:rPr>
          <w:position w:val="-6"/>
          <w:sz w:val="24"/>
        </w:rPr>
        <w:object w:dxaOrig="220" w:dyaOrig="280">
          <v:shape id="_x0000_i1136" type="#_x0000_t75" style="width:10.9pt;height:13.65pt;mso-position-horizontal-relative:page;mso-position-vertical-relative:page" o:ole="">
            <v:imagedata r:id="rId290" o:title=""/>
          </v:shape>
          <o:OLEObject Type="Embed" ProgID="Equation.DSMT4" ShapeID="_x0000_i1136" DrawAspect="Content" ObjectID="_1605102204" r:id="rId291"/>
        </w:object>
      </w:r>
      <w:r>
        <w:rPr>
          <w:sz w:val="24"/>
        </w:rPr>
        <w:t>时算法结束，否则返回步骤</w:t>
      </w:r>
      <w:r>
        <w:rPr>
          <w:sz w:val="24"/>
        </w:rPr>
        <w:t>4</w:t>
      </w:r>
      <w:r>
        <w:rPr>
          <w:sz w:val="24"/>
        </w:rPr>
        <w:t>）。</w:t>
      </w:r>
    </w:p>
    <w:p w:rsidR="00482280" w:rsidRDefault="00482280">
      <w:pPr>
        <w:jc w:val="center"/>
        <w:rPr>
          <w:sz w:val="24"/>
        </w:rPr>
      </w:pPr>
      <w:r>
        <w:rPr>
          <w:sz w:val="24"/>
        </w:rPr>
        <w:object w:dxaOrig="8348" w:dyaOrig="9714">
          <v:shape id="对象 1089" o:spid="_x0000_i1137" type="#_x0000_t75" alt="" style="width:262.95pt;height:292.4pt;mso-position-horizontal-relative:page;mso-position-vertical-relative:page" o:ole="">
            <v:fill o:detectmouseclick="t"/>
            <v:imagedata r:id="rId292" o:title=""/>
            <o:lock v:ext="edit" aspectratio="f"/>
          </v:shape>
          <o:OLEObject Type="Embed" ProgID="Visio.Drawing.15" ShapeID="对象 1089" DrawAspect="Content" ObjectID="_1605102205" r:id="rId293">
            <o:FieldCodes>\* MERGEFORMAT</o:FieldCodes>
          </o:OLEObject>
        </w:object>
      </w:r>
      <w:bookmarkStart w:id="263" w:name="_Toc8235"/>
    </w:p>
    <w:p w:rsidR="00482280" w:rsidRDefault="00482280">
      <w:pPr>
        <w:pStyle w:val="amy1"/>
        <w:spacing w:line="440" w:lineRule="exact"/>
        <w:ind w:firstLineChars="0" w:firstLine="0"/>
        <w:jc w:val="center"/>
      </w:pPr>
      <w:r>
        <w:rPr>
          <w:sz w:val="21"/>
          <w:szCs w:val="21"/>
        </w:rPr>
        <w:t>图</w:t>
      </w:r>
      <w:r>
        <w:rPr>
          <w:rFonts w:hint="eastAsia"/>
          <w:sz w:val="21"/>
          <w:szCs w:val="21"/>
        </w:rPr>
        <w:t>4.8</w:t>
      </w:r>
      <w:r>
        <w:rPr>
          <w:sz w:val="21"/>
          <w:szCs w:val="21"/>
        </w:rPr>
        <w:t xml:space="preserve">　</w:t>
      </w:r>
      <w:r>
        <w:rPr>
          <w:rFonts w:hint="eastAsia"/>
          <w:sz w:val="21"/>
          <w:szCs w:val="21"/>
        </w:rPr>
        <w:t>本章算法流程图</w:t>
      </w:r>
    </w:p>
    <w:p w:rsidR="00482280" w:rsidRDefault="00E34B18">
      <w:pPr>
        <w:pStyle w:val="2"/>
        <w:spacing w:before="120" w:after="120"/>
        <w:rPr>
          <w:rStyle w:val="2CharChar"/>
          <w:color w:val="auto"/>
        </w:rPr>
      </w:pPr>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3"/>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38" type="#_x0000_t75" style="width:12pt;height:16.35pt;mso-position-horizontal-relative:page;mso-position-vertical-relative:page" o:ole="">
            <v:imagedata r:id="rId15" o:title="" cropright="8691f"/>
          </v:shape>
          <o:OLEObject Type="Embed" ProgID="Equation.DSMT4" ShapeID="_x0000_i1138" DrawAspect="Content" ObjectID="_1605102206" r:id="rId294">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39" type="#_x0000_t75" style="width:46.35pt;height:13.1pt;mso-position-horizontal-relative:page;mso-position-vertical-relative:page" o:ole="">
            <v:imagedata r:id="rId295" o:title=""/>
          </v:shape>
          <o:OLEObject Type="Embed" ProgID="Equation.DSMT4" ShapeID="对象 2099" DrawAspect="Content" ObjectID="_1605102207" r:id="rId296"/>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40" type="#_x0000_t75" style="width:12pt;height:16.35pt;mso-position-horizontal-relative:page;mso-position-vertical-relative:page" o:ole="">
            <v:imagedata r:id="rId15" o:title="" cropright="8691f"/>
          </v:shape>
          <o:OLEObject Type="Embed" ProgID="Equation.DSMT4" ShapeID="对象 2031" DrawAspect="Content" ObjectID="_1605102208" r:id="rId297">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lastRenderedPageBreak/>
        <w:t>针对</w:t>
      </w:r>
      <w:r>
        <w:rPr>
          <w:i/>
          <w:iCs/>
          <w:sz w:val="24"/>
        </w:rPr>
        <w:t>Gabor</w:t>
      </w:r>
      <w:r>
        <w:rPr>
          <w:sz w:val="24"/>
        </w:rPr>
        <w:t>滤波器：当</w:t>
      </w:r>
      <w:r>
        <w:rPr>
          <w:position w:val="-12"/>
          <w:sz w:val="24"/>
        </w:rPr>
        <w:object w:dxaOrig="1120" w:dyaOrig="359">
          <v:shape id="对象 653" o:spid="_x0000_i1141" type="#_x0000_t75" style="width:55.65pt;height:18pt;mso-position-horizontal-relative:page;mso-position-vertical-relative:page" o:ole="">
            <v:imagedata r:id="rId300" o:title=""/>
          </v:shape>
          <o:OLEObject Type="Embed" ProgID="Equation.DSMT4" ShapeID="对象 653" DrawAspect="Content" ObjectID="_1605102209" r:id="rId301"/>
        </w:object>
      </w:r>
      <w:r>
        <w:rPr>
          <w:sz w:val="24"/>
        </w:rPr>
        <w:t>，</w:t>
      </w:r>
      <w:r>
        <w:rPr>
          <w:position w:val="-10"/>
          <w:sz w:val="24"/>
        </w:rPr>
        <w:object w:dxaOrig="700" w:dyaOrig="319">
          <v:shape id="_x0000_i1142" type="#_x0000_t75" style="width:34.9pt;height:16.35pt;mso-position-horizontal-relative:page;mso-position-vertical-relative:page" o:ole="">
            <v:imagedata r:id="rId302" o:title=""/>
          </v:shape>
          <o:OLEObject Type="Embed" ProgID="Equation.DSMT4" ShapeID="_x0000_i1142" DrawAspect="Content" ObjectID="_1605102210" r:id="rId303"/>
        </w:object>
      </w:r>
      <w:r>
        <w:rPr>
          <w:sz w:val="24"/>
        </w:rPr>
        <w:t>，</w:t>
      </w:r>
      <w:r>
        <w:rPr>
          <w:position w:val="-6"/>
          <w:sz w:val="24"/>
        </w:rPr>
        <w:object w:dxaOrig="599" w:dyaOrig="279">
          <v:shape id="_x0000_i1143" type="#_x0000_t75" style="width:30pt;height:13.65pt;mso-position-horizontal-relative:page;mso-position-vertical-relative:page" o:ole="">
            <v:imagedata r:id="rId304" o:title=""/>
          </v:shape>
          <o:OLEObject Type="Embed" ProgID="Equation.DSMT4" ShapeID="_x0000_i1143" DrawAspect="Content" ObjectID="_1605102211" r:id="rId305"/>
        </w:object>
      </w:r>
      <w:r>
        <w:rPr>
          <w:sz w:val="24"/>
        </w:rPr>
        <w:t>，</w:t>
      </w:r>
      <w:r>
        <w:rPr>
          <w:position w:val="-6"/>
          <w:sz w:val="24"/>
        </w:rPr>
        <w:object w:dxaOrig="559" w:dyaOrig="279">
          <v:shape id="_x0000_i1144" type="#_x0000_t75" style="width:28.35pt;height:13.65pt;mso-position-horizontal-relative:page;mso-position-vertical-relative:page" o:ole="">
            <v:imagedata r:id="rId306" o:title=""/>
          </v:shape>
          <o:OLEObject Type="Embed" ProgID="Equation.DSMT4" ShapeID="_x0000_i1144" DrawAspect="Content" ObjectID="_1605102212" r:id="rId307"/>
        </w:object>
      </w:r>
      <w:r>
        <w:rPr>
          <w:sz w:val="24"/>
        </w:rPr>
        <w:t>，</w:t>
      </w:r>
      <w:r>
        <w:rPr>
          <w:position w:val="-10"/>
          <w:sz w:val="24"/>
        </w:rPr>
        <w:object w:dxaOrig="560" w:dyaOrig="319">
          <v:shape id="对象 657" o:spid="_x0000_i1145" type="#_x0000_t75" style="width:28.35pt;height:16.35pt;mso-position-horizontal-relative:page;mso-position-vertical-relative:page" o:ole="">
            <v:imagedata r:id="rId308" o:title=""/>
          </v:shape>
          <o:OLEObject Type="Embed" ProgID="Equation.DSMT4" ShapeID="对象 657" DrawAspect="Content" ObjectID="_1605102213" r:id="rId309"/>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46" type="#_x0000_t75" style="width:124.4pt;height:16.35pt;mso-position-horizontal-relative:page;mso-position-vertical-relative:page" o:ole="">
            <v:imagedata r:id="rId310" o:title=""/>
          </v:shape>
          <o:OLEObject Type="Embed" ProgID="Equation.DSMT4" ShapeID="对象 658" DrawAspect="Content" ObjectID="_1605102214" r:id="rId311"/>
        </w:object>
      </w:r>
      <w:r>
        <w:rPr>
          <w:sz w:val="24"/>
        </w:rPr>
        <w:t>，</w:t>
      </w:r>
      <w:r>
        <w:rPr>
          <w:position w:val="-10"/>
          <w:sz w:val="24"/>
        </w:rPr>
        <w:object w:dxaOrig="1800" w:dyaOrig="360">
          <v:shape id="_x0000_i1147" type="#_x0000_t75" style="width:90pt;height:18pt;mso-position-horizontal-relative:page;mso-position-vertical-relative:page" o:ole="">
            <v:imagedata r:id="rId312" o:title=""/>
          </v:shape>
          <o:OLEObject Type="Embed" ProgID="Equation.DSMT4" ShapeID="_x0000_i1147" DrawAspect="Content" ObjectID="_1605102215" r:id="rId313"/>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48" type="#_x0000_t75" style="width:34.9pt;height:18pt;mso-position-horizontal-relative:page;mso-position-vertical-relative:page" o:ole="">
            <v:imagedata r:id="rId314" o:title=""/>
          </v:shape>
          <o:OLEObject Type="Embed" ProgID="Equation.DSMT4" ShapeID="对象 689" DrawAspect="Content" ObjectID="_1605102216" r:id="rId315"/>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49" type="#_x0000_t75" style="width:37.65pt;height:19.1pt;mso-position-horizontal-relative:page;mso-position-vertical-relative:page" o:ole="">
            <v:imagedata r:id="rId316" o:title=""/>
          </v:shape>
          <o:OLEObject Type="Embed" ProgID="Equation.DSMT4" ShapeID="对象 690" DrawAspect="Content" ObjectID="_1605102217" r:id="rId317"/>
        </w:object>
      </w:r>
      <w:r>
        <w:rPr>
          <w:sz w:val="24"/>
        </w:rPr>
        <w:t>），直到更新的训练集中空间近邻样本个数达到阈值</w:t>
      </w:r>
      <w:r>
        <w:rPr>
          <w:position w:val="-12"/>
          <w:sz w:val="24"/>
        </w:rPr>
        <w:object w:dxaOrig="859" w:dyaOrig="359">
          <v:shape id="对象 691" o:spid="_x0000_i1150" type="#_x0000_t75" style="width:43.1pt;height:18pt;mso-position-horizontal-relative:page;mso-position-vertical-relative:page" o:ole="">
            <v:imagedata r:id="rId318" o:title=""/>
          </v:shape>
          <o:OLEObject Type="Embed" ProgID="Equation.DSMT4" ShapeID="对象 691" DrawAspect="Content" ObjectID="_1605102218" r:id="rId319"/>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51" type="#_x0000_t75" style="width:36pt;height:13.65pt;mso-position-horizontal-relative:page;mso-position-vertical-relative:page" o:ole="">
            <v:imagedata r:id="rId320" o:title=""/>
          </v:shape>
          <o:OLEObject Type="Embed" ProgID="Equation.DSMT4" ShapeID="对象 692" DrawAspect="Content" ObjectID="_1605102219" r:id="rId321"/>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52" type="#_x0000_t75" style="width:36pt;height:13.65pt;mso-position-horizontal-relative:page;mso-position-vertical-relative:page" o:ole="">
            <v:imagedata r:id="rId320" o:title=""/>
          </v:shape>
          <o:OLEObject Type="Embed" ProgID="Equation.DSMT4" ShapeID="对象 693" DrawAspect="Content" ObjectID="_1605102220" r:id="rId322"/>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25">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26">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lastRenderedPageBreak/>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53" type="#_x0000_t75" style="width:12pt;height:15.25pt;mso-position-horizontal-relative:page;mso-position-vertical-relative:page" o:ole="">
            <v:imagedata r:id="rId19" o:title="" cropleft="6117f" cropright="6335f"/>
          </v:shape>
          <o:OLEObject Type="Embed" ProgID="Equation.DSMT4" ShapeID="对象 1280" DrawAspect="Content" ObjectID="_1605102221" r:id="rId327">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54" type="#_x0000_t75" style="width:13.1pt;height:18pt;mso-position-horizontal-relative:page;mso-position-vertical-relative:page" o:ole="">
            <v:imagedata r:id="rId328" o:title=""/>
          </v:shape>
          <o:OLEObject Type="Embed" ProgID="Equation.DSMT4" ShapeID="对象 703" DrawAspect="Content" ObjectID="_1605102222" r:id="rId329"/>
        </w:object>
      </w:r>
      <w:r>
        <w:rPr>
          <w:sz w:val="24"/>
        </w:rPr>
        <w:t>和</w:t>
      </w:r>
      <w:r>
        <w:rPr>
          <w:position w:val="-12"/>
          <w:sz w:val="24"/>
        </w:rPr>
        <w:object w:dxaOrig="279" w:dyaOrig="360">
          <v:shape id="对象 704" o:spid="_x0000_i1155" type="#_x0000_t75" style="width:13.65pt;height:18pt;mso-position-horizontal-relative:page;mso-position-vertical-relative:page" o:ole="">
            <v:imagedata r:id="rId330" o:title=""/>
          </v:shape>
          <o:OLEObject Type="Embed" ProgID="Equation.DSMT4" ShapeID="对象 704" DrawAspect="Content" ObjectID="_1605102223" r:id="rId331"/>
        </w:object>
      </w:r>
      <w:r>
        <w:rPr>
          <w:sz w:val="24"/>
        </w:rPr>
        <w:t>在区间</w:t>
      </w:r>
      <w:r>
        <w:rPr>
          <w:position w:val="-10"/>
          <w:sz w:val="24"/>
        </w:rPr>
        <w:object w:dxaOrig="999" w:dyaOrig="359">
          <v:shape id="对象 705" o:spid="_x0000_i1156" type="#_x0000_t75" style="width:49.65pt;height:18pt;mso-position-horizontal-relative:page;mso-position-vertical-relative:page" o:ole="">
            <v:imagedata r:id="rId332" o:title=""/>
          </v:shape>
          <o:OLEObject Type="Embed" ProgID="Equation.DSMT4" ShapeID="对象 705" DrawAspect="Content" ObjectID="_1605102224" r:id="rId333"/>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57" type="#_x0000_t75" style="width:12pt;height:16.35pt;mso-position-horizontal-relative:page;mso-position-vertical-relative:page" o:ole="">
            <v:imagedata r:id="rId13" o:title="" cropleft="6991f" cropright="6117f"/>
          </v:shape>
          <o:OLEObject Type="Embed" ProgID="Equation.DSMT4" ShapeID="对象 976" DrawAspect="Content" ObjectID="_1605102225" r:id="rId334">
            <o:FieldCodes>\* MERGEFORMAT</o:FieldCodes>
          </o:OLEObject>
        </w:object>
      </w:r>
      <w:r>
        <w:rPr>
          <w:sz w:val="24"/>
          <w:szCs w:val="24"/>
        </w:rPr>
        <w:t>谱</w:t>
      </w:r>
      <w:r>
        <w:rPr>
          <w:sz w:val="24"/>
        </w:rPr>
        <w:t>近邻数目为</w:t>
      </w:r>
      <w:r>
        <w:rPr>
          <w:position w:val="-6"/>
          <w:sz w:val="24"/>
        </w:rPr>
        <w:object w:dxaOrig="798" w:dyaOrig="279">
          <v:shape id="对象 1426" o:spid="_x0000_i1158" type="#_x0000_t75" style="width:40.35pt;height:13.65pt;mso-position-horizontal-relative:page;mso-position-vertical-relative:page" o:ole="">
            <v:imagedata r:id="rId335" o:title=""/>
          </v:shape>
          <o:OLEObject Type="Embed" ProgID="Equation.DSMT4" ShapeID="对象 1426" DrawAspect="Content" ObjectID="_1605102226" r:id="rId336"/>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59" type="#_x0000_t75" style="width:34.9pt;height:13.65pt;mso-position-horizontal-relative:page;mso-position-vertical-relative:page" o:ole="">
            <v:imagedata r:id="rId337" o:title=""/>
          </v:shape>
          <o:OLEObject Type="Embed" ProgID="Equation.DSMT4" ShapeID="对象 1081" DrawAspect="Content" ObjectID="_1605102227" r:id="rId338"/>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60" type="#_x0000_t75" style="width:12pt;height:16.35pt;mso-position-horizontal-relative:page;mso-position-vertical-relative:page" o:ole="">
            <v:imagedata r:id="rId17" o:title="" cropleft="4369f" cropright="7864f"/>
          </v:shape>
          <o:OLEObject Type="Embed" ProgID="Equation.DSMT4" ShapeID="_x0000_i1160" DrawAspect="Content" ObjectID="_1605102228" r:id="rId339">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61" type="#_x0000_t75" style="width:12pt;height:16.35pt;mso-position-horizontal-relative:page;mso-position-vertical-relative:page" o:ole="">
            <v:imagedata r:id="rId17" o:title="" cropleft="4369f" cropright="7864f"/>
          </v:shape>
          <o:OLEObject Type="Embed" ProgID="Equation.DSMT4" ShapeID="对象 1282" DrawAspect="Content" ObjectID="_1605102229" r:id="rId340">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62" type="#_x0000_t75" style="width:12pt;height:16.35pt;mso-position-horizontal-relative:page;mso-position-vertical-relative:page" o:ole="">
            <v:imagedata r:id="rId17" o:title="" cropleft="4369f" cropright="7864f"/>
          </v:shape>
          <o:OLEObject Type="Embed" ProgID="Equation.DSMT4" ShapeID="对象 1283" DrawAspect="Content" ObjectID="_1605102230" r:id="rId341">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63" type="#_x0000_t75" style="width:12pt;height:16.35pt;mso-position-horizontal-relative:page;mso-position-vertical-relative:page" o:ole="">
            <v:imagedata r:id="rId17" o:title="" cropleft="4369f" cropright="7864f"/>
          </v:shape>
          <o:OLEObject Type="Embed" ProgID="Equation.DSMT4" ShapeID="对象 1285" DrawAspect="Content" ObjectID="_1605102231" r:id="rId342">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64" type="#_x0000_t75" style="width:12pt;height:16.35pt;mso-position-horizontal-relative:page;mso-position-vertical-relative:page" o:ole="">
            <v:imagedata r:id="rId17" o:title="" cropleft="4369f" cropright="7864f"/>
          </v:shape>
          <o:OLEObject Type="Embed" ProgID="Equation.DSMT4" ShapeID="对象 1286" DrawAspect="Content" ObjectID="_1605102232" r:id="rId343">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lastRenderedPageBreak/>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165" type="#_x0000_t75" style="width:12pt;height:15.25pt;mso-position-horizontal-relative:page;mso-position-vertical-relative:page" o:ole="">
            <v:imagedata r:id="rId19" o:title="" cropleft="6117f" cropright="6335f"/>
          </v:shape>
          <o:OLEObject Type="Embed" ProgID="Equation.DSMT4" ShapeID="对象 2136" DrawAspect="Content" ObjectID="_1605102233" r:id="rId352">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w:t>
      </w:r>
      <w:r>
        <w:rPr>
          <w:sz w:val="24"/>
        </w:rPr>
        <w:lastRenderedPageBreak/>
        <w:t>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166" type="#_x0000_t75" style="width:12.55pt;height:16.35pt;mso-position-horizontal-relative:page;mso-position-vertical-relative:page" o:ole="">
            <v:imagedata r:id="rId11" o:title="" cropright="9830f"/>
          </v:shape>
          <o:OLEObject Type="Embed" ProgID="Equation.DSMT4" ShapeID="对象 1456" DrawAspect="Content" ObjectID="_1605102234" r:id="rId353">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54"/>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Pr>
          <w:rFonts w:eastAsia="黑体"/>
          <w:b w:val="0"/>
          <w:sz w:val="36"/>
          <w:szCs w:val="36"/>
        </w:rPr>
        <w:t>融合聚类</w:t>
      </w:r>
      <w:r>
        <w:rPr>
          <w:rFonts w:eastAsia="黑体" w:hint="eastAsia"/>
          <w:b w:val="0"/>
          <w:sz w:val="36"/>
          <w:szCs w:val="36"/>
        </w:rPr>
        <w:t>特征</w:t>
      </w:r>
      <w:r>
        <w:rPr>
          <w:rFonts w:eastAsia="黑体"/>
          <w:b w:val="0"/>
          <w:sz w:val="36"/>
          <w:szCs w:val="36"/>
        </w:rPr>
        <w:t>的高光谱图像半监督协同分类算法</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482280" w:rsidRDefault="00482280">
      <w:pPr>
        <w:spacing w:line="440" w:lineRule="exact"/>
        <w:ind w:firstLineChars="200" w:firstLine="480"/>
        <w:rPr>
          <w:rStyle w:val="2CharChar"/>
        </w:rPr>
      </w:pPr>
      <w:r>
        <w:rPr>
          <w:sz w:val="24"/>
          <w:szCs w:val="24"/>
        </w:rPr>
        <w:t>许多应用中高</w:t>
      </w:r>
      <w:r>
        <w:rPr>
          <w:rFonts w:hint="eastAsia"/>
          <w:sz w:val="24"/>
          <w:szCs w:val="24"/>
        </w:rPr>
        <w:t>光</w:t>
      </w:r>
      <w:r>
        <w:rPr>
          <w:sz w:val="24"/>
          <w:szCs w:val="24"/>
        </w:rPr>
        <w:t>谱遥感影像</w:t>
      </w:r>
      <w:r>
        <w:rPr>
          <w:rFonts w:hint="eastAsia"/>
          <w:sz w:val="24"/>
          <w:szCs w:val="24"/>
        </w:rPr>
        <w:t>分</w:t>
      </w:r>
      <w:r>
        <w:rPr>
          <w:sz w:val="24"/>
          <w:szCs w:val="24"/>
        </w:rPr>
        <w:t>类器的设计都是利用类标签的训练样本训练得到，即</w:t>
      </w:r>
      <w:r>
        <w:rPr>
          <w:position w:val="-6"/>
          <w:sz w:val="24"/>
          <w:szCs w:val="24"/>
        </w:rPr>
        <w:object w:dxaOrig="243" w:dyaOrig="300">
          <v:shape id="对象 2141" o:spid="_x0000_i1167" type="#_x0000_t75" style="width:12pt;height:15.25pt;mso-position-horizontal-relative:page;mso-position-vertical-relative:page" o:ole="">
            <v:imagedata r:id="rId19" o:title="" cropleft="6117f" cropright="6335f"/>
          </v:shape>
          <o:OLEObject Type="Embed" ProgID="Equation.DSMT4" ShapeID="对象 2141" DrawAspect="Content" ObjectID="_1605102235" r:id="rId355">
            <o:FieldCodes>\* MERGEFORMAT</o:FieldCodes>
          </o:OLEObject>
        </w:object>
      </w:r>
      <w:r>
        <w:rPr>
          <w:sz w:val="24"/>
          <w:szCs w:val="24"/>
        </w:rPr>
        <w:t>督学习。但是对于高</w:t>
      </w:r>
      <w:r>
        <w:rPr>
          <w:rFonts w:hint="eastAsia"/>
          <w:sz w:val="24"/>
          <w:szCs w:val="24"/>
        </w:rPr>
        <w:t>光</w:t>
      </w:r>
      <w:r>
        <w:rPr>
          <w:sz w:val="24"/>
          <w:szCs w:val="24"/>
        </w:rPr>
        <w:t>谱遥感影像</w:t>
      </w:r>
      <w:r>
        <w:rPr>
          <w:position w:val="-8"/>
          <w:sz w:val="24"/>
          <w:szCs w:val="24"/>
        </w:rPr>
        <w:object w:dxaOrig="244" w:dyaOrig="320">
          <v:shape id="对象 1299" o:spid="_x0000_i1168" type="#_x0000_t75" style="width:12pt;height:16.35pt;mso-position-horizontal-relative:page;mso-position-vertical-relative:page" o:ole="">
            <v:imagedata r:id="rId17" o:title="" cropleft="4369f" cropright="7864f"/>
          </v:shape>
          <o:OLEObject Type="Embed" ProgID="Equation.DSMT4" ShapeID="对象 1299" DrawAspect="Content" ObjectID="_1605102236" r:id="rId356">
            <o:FieldCodes>\* MERGEFORMAT</o:FieldCodes>
          </o:OLEObject>
        </w:object>
      </w:r>
      <w:r>
        <w:rPr>
          <w:sz w:val="24"/>
          <w:szCs w:val="24"/>
        </w:rPr>
        <w:t>类</w:t>
      </w:r>
      <w:r>
        <w:rPr>
          <w:rFonts w:hint="eastAsia"/>
          <w:sz w:val="24"/>
          <w:szCs w:val="24"/>
        </w:rPr>
        <w:t>，</w:t>
      </w:r>
      <w:r>
        <w:rPr>
          <w:sz w:val="24"/>
          <w:szCs w:val="24"/>
        </w:rPr>
        <w:t>由于类标签样本少、获取困难，少量的类标签样本很难准确地反映样本点的空间分布特征，导致传统的</w:t>
      </w:r>
      <w:r>
        <w:rPr>
          <w:rFonts w:hint="eastAsia"/>
          <w:sz w:val="24"/>
          <w:szCs w:val="24"/>
        </w:rPr>
        <w:t>监</w:t>
      </w:r>
      <w:r>
        <w:rPr>
          <w:sz w:val="24"/>
          <w:szCs w:val="24"/>
        </w:rPr>
        <w:t>督学习算法很难取得较好的</w:t>
      </w:r>
      <w:r>
        <w:rPr>
          <w:position w:val="-8"/>
          <w:sz w:val="24"/>
          <w:szCs w:val="24"/>
        </w:rPr>
        <w:object w:dxaOrig="244" w:dyaOrig="320">
          <v:shape id="对象 1300" o:spid="_x0000_i1169" type="#_x0000_t75" style="width:12pt;height:16.35pt;mso-position-horizontal-relative:page;mso-position-vertical-relative:page" o:ole="">
            <v:imagedata r:id="rId17" o:title="" cropleft="4369f" cropright="7864f"/>
          </v:shape>
          <o:OLEObject Type="Embed" ProgID="Equation.DSMT4" ShapeID="对象 1300" DrawAspect="Content" ObjectID="_1605102237" r:id="rId357">
            <o:FieldCodes>\* MERGEFORMAT</o:FieldCodes>
          </o:OLEObject>
        </w:object>
      </w:r>
      <w:r>
        <w:rPr>
          <w:sz w:val="24"/>
          <w:szCs w:val="24"/>
        </w:rPr>
        <w:t>类效果。半</w:t>
      </w:r>
      <w:r>
        <w:rPr>
          <w:rFonts w:hint="eastAsia"/>
          <w:sz w:val="24"/>
          <w:szCs w:val="24"/>
        </w:rPr>
        <w:t>监</w:t>
      </w:r>
      <w:r>
        <w:rPr>
          <w:sz w:val="24"/>
          <w:szCs w:val="24"/>
        </w:rPr>
        <w:t>督学习可以利用大量无类标签的样本信息，将少量类标签的样本和大量无类标签的样本相结合提高学习的泛化能力，从而提高</w:t>
      </w:r>
      <w:r>
        <w:rPr>
          <w:position w:val="-8"/>
          <w:sz w:val="24"/>
          <w:szCs w:val="24"/>
        </w:rPr>
        <w:object w:dxaOrig="244" w:dyaOrig="320">
          <v:shape id="对象 1301" o:spid="_x0000_i1170" type="#_x0000_t75" style="width:12pt;height:16.35pt;mso-position-horizontal-relative:page;mso-position-vertical-relative:page" o:ole="">
            <v:imagedata r:id="rId17" o:title="" cropleft="4369f" cropright="7864f"/>
          </v:shape>
          <o:OLEObject Type="Embed" ProgID="Equation.DSMT4" ShapeID="对象 1301" DrawAspect="Content" ObjectID="_1605102238" r:id="rId358">
            <o:FieldCodes>\* MERGEFORMAT</o:FieldCodes>
          </o:OLEObject>
        </w:object>
      </w:r>
      <w:r>
        <w:rPr>
          <w:sz w:val="24"/>
          <w:szCs w:val="24"/>
        </w:rPr>
        <w:t>类的准确率</w:t>
      </w:r>
      <w:r>
        <w:rPr>
          <w:rFonts w:hint="eastAsia"/>
          <w:sz w:val="24"/>
          <w:szCs w:val="24"/>
        </w:rPr>
        <w:t>。</w:t>
      </w:r>
      <w:r>
        <w:rPr>
          <w:sz w:val="24"/>
          <w:szCs w:val="24"/>
        </w:rPr>
        <w:t>但是</w:t>
      </w:r>
      <w:r>
        <w:rPr>
          <w:rFonts w:hint="eastAsia"/>
          <w:sz w:val="24"/>
          <w:szCs w:val="24"/>
        </w:rPr>
        <w:t>当前的</w:t>
      </w:r>
      <w:r>
        <w:rPr>
          <w:sz w:val="24"/>
          <w:szCs w:val="24"/>
        </w:rPr>
        <w:t>半</w:t>
      </w:r>
      <w:r>
        <w:rPr>
          <w:rFonts w:hint="eastAsia"/>
          <w:sz w:val="24"/>
          <w:szCs w:val="24"/>
        </w:rPr>
        <w:t>监</w:t>
      </w:r>
      <w:r>
        <w:rPr>
          <w:sz w:val="24"/>
          <w:szCs w:val="24"/>
        </w:rPr>
        <w:t>督方法</w:t>
      </w:r>
      <w:r>
        <w:rPr>
          <w:rFonts w:hint="eastAsia"/>
          <w:sz w:val="24"/>
          <w:szCs w:val="24"/>
        </w:rPr>
        <w:t>大多</w:t>
      </w:r>
      <w:r>
        <w:rPr>
          <w:sz w:val="24"/>
          <w:szCs w:val="24"/>
        </w:rPr>
        <w:t>只是根据</w:t>
      </w:r>
      <w:r>
        <w:rPr>
          <w:rFonts w:hint="eastAsia"/>
          <w:sz w:val="24"/>
          <w:szCs w:val="24"/>
        </w:rPr>
        <w:t>分</w:t>
      </w:r>
      <w:r>
        <w:rPr>
          <w:sz w:val="24"/>
          <w:szCs w:val="24"/>
        </w:rPr>
        <w:t>类模型或者</w:t>
      </w:r>
      <w:r>
        <w:rPr>
          <w:rFonts w:hint="eastAsia"/>
          <w:sz w:val="24"/>
          <w:szCs w:val="24"/>
        </w:rPr>
        <w:t>分</w:t>
      </w:r>
      <w:r>
        <w:rPr>
          <w:sz w:val="24"/>
          <w:szCs w:val="24"/>
        </w:rPr>
        <w:t>类函数预测类标签未知的对象，并没有从</w:t>
      </w:r>
      <w:r>
        <w:rPr>
          <w:rFonts w:hint="eastAsia"/>
          <w:sz w:val="24"/>
          <w:szCs w:val="24"/>
        </w:rPr>
        <w:t>聚</w:t>
      </w:r>
      <w:r>
        <w:rPr>
          <w:sz w:val="24"/>
          <w:szCs w:val="24"/>
        </w:rPr>
        <w:t>类数据结构的角度探索高</w:t>
      </w:r>
      <w:r>
        <w:rPr>
          <w:rFonts w:hint="eastAsia"/>
          <w:sz w:val="24"/>
          <w:szCs w:val="24"/>
        </w:rPr>
        <w:t>光</w:t>
      </w:r>
      <w:r>
        <w:rPr>
          <w:sz w:val="24"/>
          <w:szCs w:val="24"/>
        </w:rPr>
        <w:t>谱</w:t>
      </w:r>
      <w:r>
        <w:rPr>
          <w:rFonts w:hint="eastAsia"/>
          <w:sz w:val="24"/>
          <w:szCs w:val="24"/>
        </w:rPr>
        <w:t>图像分</w:t>
      </w:r>
      <w:r>
        <w:rPr>
          <w:sz w:val="24"/>
          <w:szCs w:val="24"/>
        </w:rPr>
        <w:t>类</w:t>
      </w:r>
      <w:r>
        <w:rPr>
          <w:sz w:val="24"/>
          <w:vertAlign w:val="superscript"/>
        </w:rPr>
        <w:t>[</w:t>
      </w:r>
      <w:r>
        <w:rPr>
          <w:rFonts w:hint="eastAsia"/>
          <w:sz w:val="24"/>
          <w:vertAlign w:val="superscript"/>
        </w:rPr>
        <w:t>68</w:t>
      </w:r>
      <w:r>
        <w:rPr>
          <w:sz w:val="24"/>
          <w:vertAlign w:val="superscript"/>
        </w:rPr>
        <w:t>]</w:t>
      </w:r>
      <w:r>
        <w:rPr>
          <w:sz w:val="24"/>
          <w:szCs w:val="24"/>
        </w:rPr>
        <w:t>。</w:t>
      </w:r>
      <w:r>
        <w:rPr>
          <w:rFonts w:hint="eastAsia"/>
          <w:sz w:val="24"/>
          <w:szCs w:val="24"/>
        </w:rPr>
        <w:t>聚</w:t>
      </w:r>
      <w:r>
        <w:rPr>
          <w:sz w:val="24"/>
          <w:szCs w:val="24"/>
        </w:rPr>
        <w:t>类算法使属于同一类簇的样本相似度最大，属于不同</w:t>
      </w:r>
      <w:r>
        <w:rPr>
          <w:rFonts w:hint="eastAsia"/>
          <w:sz w:val="24"/>
          <w:szCs w:val="24"/>
        </w:rPr>
        <w:t>聚</w:t>
      </w:r>
      <w:r>
        <w:rPr>
          <w:sz w:val="24"/>
          <w:szCs w:val="24"/>
        </w:rPr>
        <w:t>类的样本相似度最小，能够很好地反映样本的分布特点，</w:t>
      </w:r>
      <w:r>
        <w:rPr>
          <w:rFonts w:hint="eastAsia"/>
          <w:sz w:val="24"/>
          <w:szCs w:val="24"/>
        </w:rPr>
        <w:t>能够很好的</w:t>
      </w:r>
      <w:r>
        <w:rPr>
          <w:sz w:val="24"/>
          <w:szCs w:val="24"/>
        </w:rPr>
        <w:t>揭示</w:t>
      </w:r>
      <w:r>
        <w:rPr>
          <w:rFonts w:hint="eastAsia"/>
          <w:sz w:val="24"/>
          <w:szCs w:val="24"/>
        </w:rPr>
        <w:t>高光谱</w:t>
      </w:r>
      <w:r>
        <w:rPr>
          <w:sz w:val="24"/>
          <w:szCs w:val="24"/>
        </w:rPr>
        <w:t>数据</w:t>
      </w:r>
      <w:r>
        <w:rPr>
          <w:rFonts w:hint="eastAsia"/>
          <w:sz w:val="24"/>
          <w:szCs w:val="24"/>
        </w:rPr>
        <w:t>的内部</w:t>
      </w:r>
      <w:r>
        <w:rPr>
          <w:sz w:val="24"/>
          <w:szCs w:val="24"/>
        </w:rPr>
        <w:t>结构特征</w:t>
      </w:r>
      <w:r>
        <w:rPr>
          <w:rFonts w:hint="eastAsia"/>
          <w:sz w:val="24"/>
          <w:szCs w:val="24"/>
        </w:rPr>
        <w:t>，</w:t>
      </w:r>
      <w:r>
        <w:rPr>
          <w:sz w:val="24"/>
          <w:szCs w:val="24"/>
        </w:rPr>
        <w:t>因此</w:t>
      </w:r>
      <w:r>
        <w:rPr>
          <w:rFonts w:hint="eastAsia"/>
          <w:sz w:val="24"/>
          <w:szCs w:val="24"/>
        </w:rPr>
        <w:t>聚</w:t>
      </w:r>
      <w:r>
        <w:rPr>
          <w:sz w:val="24"/>
          <w:szCs w:val="24"/>
        </w:rPr>
        <w:t>类算法在高</w:t>
      </w:r>
      <w:r>
        <w:rPr>
          <w:rFonts w:hint="eastAsia"/>
          <w:sz w:val="24"/>
          <w:szCs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类技术中具有良好的应用前景。</w:t>
      </w:r>
      <w:r>
        <w:rPr>
          <w:rFonts w:hint="eastAsia"/>
          <w:sz w:val="24"/>
          <w:szCs w:val="24"/>
        </w:rPr>
        <w:t>此外，最初的协同训练是基于两个充分冗余的视图提出来的，但是在高光谱图像领域往往很难满足充分冗余</w:t>
      </w:r>
      <w:r>
        <w:rPr>
          <w:sz w:val="24"/>
          <w:vertAlign w:val="superscript"/>
        </w:rPr>
        <w:t>[</w:t>
      </w:r>
      <w:r>
        <w:rPr>
          <w:rFonts w:hint="eastAsia"/>
          <w:sz w:val="24"/>
          <w:vertAlign w:val="superscript"/>
        </w:rPr>
        <w:t>69,70</w:t>
      </w:r>
      <w:r>
        <w:rPr>
          <w:sz w:val="24"/>
          <w:vertAlign w:val="superscript"/>
        </w:rPr>
        <w:t>]</w:t>
      </w:r>
      <w:r>
        <w:rPr>
          <w:rFonts w:hint="eastAsia"/>
          <w:sz w:val="24"/>
          <w:szCs w:val="24"/>
        </w:rPr>
        <w:t>。为此，为了拓展协同训练算法的应用范围，学术界展开了以弱化充分冗余这一强约束条件为目的的研究，其结果表明在弱化该条件的情况下，协同训练算法仍然有效，其中基于单视图的协同分类算法就是其中的代表</w:t>
      </w:r>
      <w:r>
        <w:rPr>
          <w:sz w:val="24"/>
          <w:vertAlign w:val="superscript"/>
        </w:rPr>
        <w:t>[</w:t>
      </w:r>
      <w:r>
        <w:rPr>
          <w:rFonts w:hint="eastAsia"/>
          <w:sz w:val="24"/>
          <w:vertAlign w:val="superscript"/>
        </w:rPr>
        <w:t>71</w:t>
      </w:r>
      <w:r>
        <w:rPr>
          <w:sz w:val="24"/>
          <w:vertAlign w:val="superscript"/>
        </w:rPr>
        <w:t>]</w:t>
      </w:r>
      <w:r>
        <w:rPr>
          <w:rFonts w:hint="eastAsia"/>
          <w:sz w:val="24"/>
          <w:szCs w:val="24"/>
        </w:rPr>
        <w:t>。本文以实现更精准的高光谱图像半监督分类为目的，在单视图协同训练理论的基础上融合聚类与分类算法，提出了一种新的半监督分类模式。</w:t>
      </w:r>
    </w:p>
    <w:p w:rsidR="00482280" w:rsidRDefault="00482280">
      <w:pPr>
        <w:pStyle w:val="aa"/>
        <w:spacing w:line="440" w:lineRule="exact"/>
        <w:ind w:firstLineChars="200" w:firstLine="480"/>
        <w:jc w:val="both"/>
        <w:rPr>
          <w:rFonts w:ascii="Times New Roman"/>
        </w:rPr>
      </w:pPr>
      <w:r>
        <w:rPr>
          <w:rFonts w:ascii="Times New Roman"/>
          <w:sz w:val="24"/>
          <w:szCs w:val="24"/>
        </w:rPr>
        <w:t>鉴于以上内容，本文提出了融合</w:t>
      </w:r>
      <w:r>
        <w:rPr>
          <w:rFonts w:ascii="Times New Roman" w:hint="eastAsia"/>
          <w:sz w:val="24"/>
          <w:szCs w:val="24"/>
        </w:rPr>
        <w:t>聚</w:t>
      </w:r>
      <w:r>
        <w:rPr>
          <w:rFonts w:ascii="Times New Roman"/>
          <w:sz w:val="24"/>
          <w:szCs w:val="24"/>
        </w:rPr>
        <w:t>类特征的高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w:t>
      </w:r>
      <w:r>
        <w:rPr>
          <w:rFonts w:ascii="Times New Roman" w:hint="eastAsia"/>
          <w:sz w:val="24"/>
          <w:szCs w:val="24"/>
        </w:rPr>
        <w:t>其中第四章所提出的算法是在空间样本筛选中结合了聚类算法，第五章是在总体半监督分类框架中融入了聚类算法，二者对与聚类算法的结合方式与程度不尽相同。本章算法将聚类算法与分类算法以协同训练的方式融为一体，而不是仅仅作为分类算法的指导，在结合程度上相比前一章所提出的算法更深。本章将</w:t>
      </w:r>
      <w:r>
        <w:rPr>
          <w:rFonts w:ascii="Times New Roman"/>
          <w:sz w:val="24"/>
          <w:szCs w:val="24"/>
        </w:rPr>
        <w:t>首先介绍最小二乘孪生</w:t>
      </w:r>
      <w:r>
        <w:rPr>
          <w:rFonts w:ascii="Times New Roman"/>
          <w:i/>
          <w:iCs/>
          <w:sz w:val="24"/>
          <w:szCs w:val="24"/>
        </w:rPr>
        <w:t>SVM</w:t>
      </w:r>
      <w:r>
        <w:rPr>
          <w:rFonts w:ascii="Times New Roman"/>
          <w:sz w:val="24"/>
          <w:szCs w:val="24"/>
        </w:rPr>
        <w:t>的相关理论，接着介绍协同训练算法，包括单视图、多视图、</w:t>
      </w:r>
      <w:r>
        <w:rPr>
          <w:rFonts w:ascii="Times New Roman"/>
          <w:i/>
          <w:iCs/>
          <w:sz w:val="24"/>
          <w:szCs w:val="24"/>
        </w:rPr>
        <w:t>tri-training</w:t>
      </w:r>
      <w:r>
        <w:rPr>
          <w:rFonts w:ascii="Times New Roman"/>
          <w:sz w:val="24"/>
          <w:szCs w:val="24"/>
        </w:rPr>
        <w:t>等算法。然后介绍如何改进</w:t>
      </w:r>
      <w:r>
        <w:rPr>
          <w:rFonts w:ascii="Times New Roman" w:hint="eastAsia"/>
          <w:sz w:val="24"/>
          <w:szCs w:val="24"/>
        </w:rPr>
        <w:t>聚</w:t>
      </w:r>
      <w:r>
        <w:rPr>
          <w:rFonts w:ascii="Times New Roman"/>
          <w:sz w:val="24"/>
          <w:szCs w:val="24"/>
        </w:rPr>
        <w:t>类算法以及如何融合到协同训练</w:t>
      </w:r>
      <w:r>
        <w:rPr>
          <w:rFonts w:ascii="Times New Roman" w:hint="eastAsia"/>
          <w:sz w:val="24"/>
          <w:szCs w:val="24"/>
        </w:rPr>
        <w:t>框架</w:t>
      </w:r>
      <w:r>
        <w:rPr>
          <w:rFonts w:ascii="Times New Roman"/>
          <w:sz w:val="24"/>
          <w:szCs w:val="24"/>
        </w:rPr>
        <w:t>之中。最后将完整的概述本文算法的流程，并通过仿真实验进行验证和分析。</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r w:rsidR="00482280">
        <w:rPr>
          <w:rStyle w:val="2CharChar"/>
          <w:color w:val="auto"/>
        </w:rPr>
        <w:t>基本理论算法</w:t>
      </w:r>
      <w:bookmarkEnd w:id="267"/>
    </w:p>
    <w:p w:rsidR="00482280" w:rsidRDefault="00482280" w:rsidP="001019D5">
      <w:pPr>
        <w:pStyle w:val="3"/>
      </w:pPr>
      <w:bookmarkStart w:id="268" w:name="_Toc17253"/>
      <w:r>
        <w:t>5.2.</w:t>
      </w:r>
      <w:r>
        <w:rPr>
          <w:rFonts w:hint="eastAsia"/>
        </w:rPr>
        <w:t>1</w:t>
      </w:r>
      <w:r>
        <w:t>最小二乘孪生</w:t>
      </w:r>
      <w:r>
        <w:rPr>
          <w:i/>
          <w:iCs/>
        </w:rPr>
        <w:t>SVM</w:t>
      </w:r>
      <w:bookmarkEnd w:id="268"/>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171" type="#_x0000_t75" style="width:12pt;height:16.35pt;mso-position-horizontal-relative:page;mso-position-vertical-relative:page" o:ole="">
            <v:imagedata r:id="rId17" o:title="" cropleft="4369f" cropright="7864f"/>
          </v:shape>
          <o:OLEObject Type="Embed" ProgID="Equation.DSMT4" ShapeID="对象 1313" DrawAspect="Content" ObjectID="_1605102239" r:id="rId359">
            <o:FieldCodes>\* MERGEFORMAT</o:FieldCodes>
          </o:OLEObject>
        </w:object>
      </w:r>
      <w:r>
        <w:rPr>
          <w:sz w:val="24"/>
          <w:szCs w:val="24"/>
        </w:rPr>
        <w:t>类</w:t>
      </w:r>
      <w:r>
        <w:rPr>
          <w:sz w:val="24"/>
        </w:rPr>
        <w:t>器，它将不等</w:t>
      </w:r>
      <w:r>
        <w:rPr>
          <w:sz w:val="24"/>
        </w:rPr>
        <w:lastRenderedPageBreak/>
        <w:t>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172" type="#_x0000_t75" style="width:12pt;height:16.35pt;mso-position-horizontal-relative:page;mso-position-vertical-relative:page" o:ole="">
            <v:imagedata r:id="rId17" o:title="" cropleft="4369f" cropright="7864f"/>
          </v:shape>
          <o:OLEObject Type="Embed" ProgID="Equation.DSMT4" ShapeID="对象 1314" DrawAspect="Content" ObjectID="_1605102240" r:id="rId360">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173" type="#_x0000_t75" style="width:132.5pt;height:16.35pt;mso-position-horizontal-relative:page;mso-position-vertical-relative:page" o:ole="">
            <v:fill o:detectmouseclick="t"/>
            <v:imagedata r:id="rId361" o:title=""/>
          </v:shape>
          <o:OLEObject Type="Embed" ProgID="Equation.3" ShapeID="_x0000_i1173" DrawAspect="Content" ObjectID="_1605102241" r:id="rId362">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9A1B6A">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363" o:title=""/>
          </v:shape>
          <o:OLEObject Type="Embed" ProgID="Equation.3" ShapeID="对象 1198" DrawAspect="Content" ObjectID="_1605102409" r:id="rId364">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174" type="#_x0000_t75" style="width:203pt;height:30.55pt;mso-position-horizontal-relative:page;mso-position-vertical-relative:page" o:ole="">
            <v:fill o:detectmouseclick="t"/>
            <v:imagedata r:id="rId365" o:title=""/>
          </v:shape>
          <o:OLEObject Type="Embed" ProgID="Equation.3" ShapeID="_x0000_i1174" DrawAspect="Content" ObjectID="_1605102242" r:id="rId366">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175" type="#_x0000_t75" style="width:209.5pt;height:30.55pt;mso-position-horizontal-relative:page;mso-position-vertical-relative:page" o:ole="">
            <v:fill o:detectmouseclick="t"/>
            <v:imagedata r:id="rId367" o:title=""/>
          </v:shape>
          <o:OLEObject Type="Embed" ProgID="Equation.3" ShapeID="_x0000_i1175" DrawAspect="Content" ObjectID="_1605102243" r:id="rId368">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176" type="#_x0000_t75" style="width:154.3pt;height:36.55pt;mso-position-horizontal-relative:page;mso-position-vertical-relative:page" o:ole="">
            <v:fill o:detectmouseclick="t"/>
            <v:imagedata r:id="rId369" o:title=""/>
          </v:shape>
          <o:OLEObject Type="Embed" ProgID="Equation.3" ShapeID="_x0000_i1176" DrawAspect="Content" ObjectID="_1605102244" r:id="rId370">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177" type="#_x0000_t75" style="width:148.85pt;height:36.55pt;mso-position-horizontal-relative:page;mso-position-vertical-relative:page" o:ole="">
            <v:fill o:detectmouseclick="t"/>
            <v:imagedata r:id="rId371" o:title=""/>
          </v:shape>
          <o:OLEObject Type="Embed" ProgID="Equation.3" ShapeID="对象 1203" DrawAspect="Content" ObjectID="_1605102245" r:id="rId372">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178" type="#_x0000_t75" style="width:112.4pt;height:16.35pt;mso-position-horizontal-relative:page;mso-position-vertical-relative:page" o:ole="">
            <v:imagedata r:id="rId373" o:title=""/>
          </v:shape>
          <o:OLEObject Type="Embed" ProgID="Equation.3" ShapeID="对象 680" DrawAspect="Content" ObjectID="_1605102246" r:id="rId374"/>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179" type="#_x0000_t75" style="width:142.85pt;height:19.65pt;mso-position-horizontal-relative:page;mso-position-vertical-relative:page" o:ole="">
            <v:fill o:detectmouseclick="t"/>
            <v:imagedata r:id="rId375" o:title=""/>
          </v:shape>
          <o:OLEObject Type="Embed" ProgID="Equation.DSMT4" ShapeID="对象 681" DrawAspect="Content" ObjectID="_1605102247" r:id="rId376"/>
        </w:object>
      </w:r>
      <w:r>
        <w:rPr>
          <w:sz w:val="24"/>
        </w:rPr>
        <w:t>，对于一个待</w:t>
      </w:r>
      <w:r>
        <w:rPr>
          <w:position w:val="-8"/>
          <w:sz w:val="24"/>
          <w:szCs w:val="24"/>
        </w:rPr>
        <w:object w:dxaOrig="244" w:dyaOrig="320">
          <v:shape id="对象 1315" o:spid="_x0000_i1180" type="#_x0000_t75" style="width:12pt;height:16.35pt;mso-position-horizontal-relative:page;mso-position-vertical-relative:page" o:ole="">
            <v:imagedata r:id="rId17" o:title="" cropleft="4369f" cropright="7864f"/>
          </v:shape>
          <o:OLEObject Type="Embed" ProgID="Equation.DSMT4" ShapeID="对象 1315" DrawAspect="Content" ObjectID="_1605102248" r:id="rId377">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9A1B6A">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378" o:title=""/>
          </v:shape>
          <o:OLEObject Type="Embed" ProgID="Equation.3" ShapeID="对象 1206" DrawAspect="Content" ObjectID="_1605102410" r:id="rId379">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181" type="#_x0000_t75" style="width:214.25pt;height:18.55pt;mso-position-horizontal-relative:page;mso-position-vertical-relative:page" o:ole="">
            <v:imagedata r:id="rId380" o:title=""/>
          </v:shape>
          <o:OLEObject Type="Embed" ProgID="Equation.3" ShapeID="对象 682" DrawAspect="Content" ObjectID="_1605102249" r:id="rId381"/>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182" type="#_x0000_t75" style="width:181.15pt;height:49.65pt;mso-position-horizontal-relative:page;mso-position-vertical-relative:page" o:ole="">
            <v:fill o:detectmouseclick="t"/>
            <v:imagedata r:id="rId382" o:title=""/>
          </v:shape>
          <o:OLEObject Type="Embed" ProgID="Equation.3" ShapeID="对象 1207" DrawAspect="Content" ObjectID="_1605102250" r:id="rId383">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183" type="#_x0000_t75" style="width:178.85pt;height:49.65pt;mso-position-horizontal-relative:page;mso-position-vertical-relative:page" o:ole="">
            <v:fill o:detectmouseclick="t"/>
            <v:imagedata r:id="rId384" o:title=""/>
          </v:shape>
          <o:OLEObject Type="Embed" ProgID="Equation.3" ShapeID="对象 1208" DrawAspect="Content" ObjectID="_1605102251" r:id="rId385">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lastRenderedPageBreak/>
        <w:t xml:space="preserve">                    </w:t>
      </w:r>
      <w:r>
        <w:rPr>
          <w:position w:val="-30"/>
          <w:sz w:val="24"/>
        </w:rPr>
        <w:object w:dxaOrig="2900" w:dyaOrig="719">
          <v:shape id="对象 1210" o:spid="_x0000_i1184" type="#_x0000_t75" style="width:145.15pt;height:36.55pt;mso-position-horizontal-relative:page;mso-position-vertical-relative:page" o:ole="">
            <v:fill o:detectmouseclick="t"/>
            <v:imagedata r:id="rId386" o:title=""/>
          </v:shape>
          <o:OLEObject Type="Embed" ProgID="Equation.3" ShapeID="对象 1210" DrawAspect="Content" ObjectID="_1605102252" r:id="rId387">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185" type="#_x0000_t75" style="width:184.85pt;height:18.55pt;mso-position-horizontal-relative:page;mso-position-vertical-relative:page" o:ole="">
            <v:imagedata r:id="rId388" o:title=""/>
          </v:shape>
          <o:OLEObject Type="Embed" ProgID="Equation.3" ShapeID="对象 1639" DrawAspect="Content" ObjectID="_1605102253" r:id="rId389"/>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69" w:name="_Toc2946"/>
      <w:r>
        <w:t>5.2.</w:t>
      </w:r>
      <w:r>
        <w:rPr>
          <w:rFonts w:hint="eastAsia"/>
        </w:rPr>
        <w:t>2</w:t>
      </w:r>
      <w:r>
        <w:t>协同训练理论</w:t>
      </w:r>
      <w:bookmarkEnd w:id="269"/>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186" type="#_x0000_t75" style="width:12pt;height:16.35pt;mso-position-horizontal-relative:page;mso-position-vertical-relative:page" o:ole="">
            <v:imagedata r:id="rId17" o:title="" cropleft="4369f" cropright="7864f"/>
          </v:shape>
          <o:OLEObject Type="Embed" ProgID="Equation.DSMT4" ShapeID="对象 1316" DrawAspect="Content" ObjectID="_1605102254" r:id="rId390">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187" type="#_x0000_t75" style="width:12pt;height:16.35pt;mso-position-horizontal-relative:page;mso-position-vertical-relative:page" o:ole="">
            <v:imagedata r:id="rId17" o:title="" cropleft="4369f" cropright="7864f"/>
          </v:shape>
          <o:OLEObject Type="Embed" ProgID="Equation.DSMT4" ShapeID="对象 1317" DrawAspect="Content" ObjectID="_1605102255" r:id="rId391">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9A1B6A">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392" o:title=""/>
          </v:shape>
          <o:OLEObject Type="Embed" ProgID="Equation.DSMT4" ShapeID="对象 252" DrawAspect="Content" ObjectID="_1605102411" r:id="rId393">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188" type="#_x0000_t75" style="width:12pt;height:16.35pt;mso-position-horizontal-relative:page;mso-position-vertical-relative:page" o:ole="">
            <v:imagedata r:id="rId17" o:title="" cropleft="4369f" cropright="7864f"/>
          </v:shape>
          <o:OLEObject Type="Embed" ProgID="Equation.DSMT4" ShapeID="对象 1322" DrawAspect="Content" ObjectID="_1605102256" r:id="rId394">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w:t>
      </w:r>
      <w:r>
        <w:rPr>
          <w:rFonts w:ascii="Times New Roman"/>
          <w:sz w:val="24"/>
          <w:szCs w:val="24"/>
        </w:rPr>
        <w:lastRenderedPageBreak/>
        <w:t>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189" type="#_x0000_t75" style="width:12pt;height:16.35pt;mso-position-horizontal-relative:page;mso-position-vertical-relative:page" o:ole="">
            <v:imagedata r:id="rId17" o:title="" cropleft="4369f" cropright="7864f"/>
          </v:shape>
          <o:OLEObject Type="Embed" ProgID="Equation.DSMT4" ShapeID="对象 1325" DrawAspect="Content" ObjectID="_1605102257" r:id="rId395">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190" type="#_x0000_t75" style="width:12pt;height:16.35pt;mso-position-horizontal-relative:page;mso-position-vertical-relative:page" o:ole="">
            <v:imagedata r:id="rId17" o:title="" cropleft="4369f" cropright="7864f"/>
          </v:shape>
          <o:OLEObject Type="Embed" ProgID="Equation.DSMT4" ShapeID="对象 1327" DrawAspect="Content" ObjectID="_1605102258" r:id="rId396">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191" type="#_x0000_t75" style="width:12pt;height:16.35pt;mso-position-horizontal-relative:page;mso-position-vertical-relative:page" o:ole="">
            <v:imagedata r:id="rId17" o:title="" cropleft="4369f" cropright="7864f"/>
          </v:shape>
          <o:OLEObject Type="Embed" ProgID="Equation.DSMT4" ShapeID="对象 1329" DrawAspect="Content" ObjectID="_1605102259" r:id="rId397">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192" type="#_x0000_t75" style="width:12pt;height:16.35pt;mso-position-horizontal-relative:page;mso-position-vertical-relative:page" o:ole="">
            <v:imagedata r:id="rId17" o:title="" cropleft="4369f" cropright="7864f"/>
          </v:shape>
          <o:OLEObject Type="Embed" ProgID="Equation.DSMT4" ShapeID="对象 1330" DrawAspect="Content" ObjectID="_1605102260" r:id="rId398">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193" type="#_x0000_t75" style="width:12pt;height:16.35pt;mso-position-horizontal-relative:page;mso-position-vertical-relative:page" o:ole="">
            <v:imagedata r:id="rId17" o:title="" cropleft="4369f" cropright="7864f"/>
          </v:shape>
          <o:OLEObject Type="Embed" ProgID="Equation.DSMT4" ShapeID="对象 1332" DrawAspect="Content" ObjectID="_1605102261" r:id="rId399">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194" type="#_x0000_t75" style="width:12pt;height:16.35pt;mso-position-horizontal-relative:page;mso-position-vertical-relative:page" o:ole="">
            <v:imagedata r:id="rId17" o:title="" cropleft="4369f" cropright="7864f"/>
          </v:shape>
          <o:OLEObject Type="Embed" ProgID="Equation.DSMT4" ShapeID="对象 1333" DrawAspect="Content" ObjectID="_1605102262" r:id="rId400">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195" type="#_x0000_t75" style="width:12pt;height:16.35pt;mso-position-horizontal-relative:page;mso-position-vertical-relative:page" o:ole="">
            <v:imagedata r:id="rId17" o:title="" cropleft="4369f" cropright="7864f"/>
          </v:shape>
          <o:OLEObject Type="Embed" ProgID="Equation.DSMT4" ShapeID="对象 1334" DrawAspect="Content" ObjectID="_1605102263" r:id="rId401">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196" type="#_x0000_t75" style="width:12pt;height:16.35pt;mso-position-horizontal-relative:page;mso-position-vertical-relative:page" o:ole="">
            <v:imagedata r:id="rId17" o:title="" cropleft="4369f" cropright="7864f"/>
          </v:shape>
          <o:OLEObject Type="Embed" ProgID="Equation.DSMT4" ShapeID="对象 1335" DrawAspect="Content" ObjectID="_1605102264" r:id="rId402">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197" type="#_x0000_t75" style="width:12pt;height:16.35pt;mso-position-horizontal-relative:page;mso-position-vertical-relative:page" o:ole="">
            <v:imagedata r:id="rId17" o:title="" cropleft="4369f" cropright="7864f"/>
          </v:shape>
          <o:OLEObject Type="Embed" ProgID="Equation.DSMT4" ShapeID="对象 1336" DrawAspect="Content" ObjectID="_1605102265" r:id="rId403">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198" type="#_x0000_t75" style="width:12pt;height:16.35pt;mso-position-horizontal-relative:page;mso-position-vertical-relative:page" o:ole="">
            <v:imagedata r:id="rId17" o:title="" cropleft="4369f" cropright="7864f"/>
          </v:shape>
          <o:OLEObject Type="Embed" ProgID="Equation.DSMT4" ShapeID="对象 1337" DrawAspect="Content" ObjectID="_1605102266" r:id="rId404">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199" type="#_x0000_t75" style="width:12pt;height:16.35pt;mso-position-horizontal-relative:page;mso-position-vertical-relative:page" o:ole="">
            <v:imagedata r:id="rId17" o:title="" cropleft="4369f" cropright="7864f"/>
          </v:shape>
          <o:OLEObject Type="Embed" ProgID="Equation.DSMT4" ShapeID="对象 1338" DrawAspect="Content" ObjectID="_1605102267" r:id="rId405">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200" type="#_x0000_t75" style="width:12pt;height:16.35pt;mso-position-horizontal-relative:page;mso-position-vertical-relative:page" o:ole="">
            <v:imagedata r:id="rId17" o:title="" cropleft="4369f" cropright="7864f"/>
          </v:shape>
          <o:OLEObject Type="Embed" ProgID="Equation.DSMT4" ShapeID="对象 1339" DrawAspect="Content" ObjectID="_1605102268" r:id="rId406">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201" type="#_x0000_t75" style="width:12pt;height:16.35pt;mso-position-horizontal-relative:page;mso-position-vertical-relative:page" o:ole="">
            <v:imagedata r:id="rId17" o:title="" cropleft="4369f" cropright="7864f"/>
          </v:shape>
          <o:OLEObject Type="Embed" ProgID="Equation.DSMT4" ShapeID="对象 1340" DrawAspect="Content" ObjectID="_1605102269" r:id="rId407">
            <o:FieldCodes>\* MERGEFORMAT</o:FieldCodes>
          </o:OLEObject>
        </w:object>
      </w:r>
      <w:r>
        <w:rPr>
          <w:rFonts w:ascii="Times New Roman"/>
          <w:sz w:val="24"/>
          <w:szCs w:val="24"/>
        </w:rPr>
        <w:t>类器组成一个集成来实现对未见示</w:t>
      </w:r>
      <w:r>
        <w:rPr>
          <w:rFonts w:ascii="Times New Roman"/>
          <w:sz w:val="24"/>
          <w:szCs w:val="24"/>
        </w:rPr>
        <w:lastRenderedPageBreak/>
        <w:t>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202" type="#_x0000_t75" style="width:12pt;height:16.35pt;mso-position-horizontal-relative:page;mso-position-vertical-relative:page" o:ole="">
            <v:imagedata r:id="rId15" o:title="" cropright="8691f"/>
          </v:shape>
          <o:OLEObject Type="Embed" ProgID="Equation.DSMT4" ShapeID="对象 2035" DrawAspect="Content" ObjectID="_1605102270" r:id="rId408">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9A1B6A">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409" o:title=""/>
          </v:shape>
          <o:OLEObject Type="Embed" ProgID="Equation.DSMT4" ShapeID="对象 260" DrawAspect="Content" ObjectID="_1605102412" r:id="rId410">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203" type="#_x0000_t75" style="width:12.55pt;height:16.35pt;mso-position-horizontal-relative:page;mso-position-vertical-relative:page" o:ole="">
            <v:imagedata r:id="rId11" o:title="" cropright="9830f"/>
          </v:shape>
          <o:OLEObject Type="Embed" ProgID="Equation.DSMT4" ShapeID="对象 1720" DrawAspect="Content" ObjectID="_1605102271" r:id="rId411">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204" type="#_x0000_t75" style="width:12.55pt;height:16.35pt;mso-position-horizontal-relative:page;mso-position-vertical-relative:page" o:ole="">
            <v:imagedata r:id="rId11" o:title="" cropright="9830f"/>
          </v:shape>
          <o:OLEObject Type="Embed" ProgID="Equation.DSMT4" ShapeID="对象 1721" DrawAspect="Content" ObjectID="_1605102272" r:id="rId412">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205" type="#_x0000_t75" style="width:12.55pt;height:16.35pt;mso-position-horizontal-relative:page;mso-position-vertical-relative:page" o:ole="">
            <v:imagedata r:id="rId11" o:title="" cropright="9830f"/>
          </v:shape>
          <o:OLEObject Type="Embed" ProgID="Equation.DSMT4" ShapeID="对象 1722" DrawAspect="Content" ObjectID="_1605102273" r:id="rId413">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206" type="#_x0000_t75" style="width:12.55pt;height:16.35pt;mso-position-horizontal-relative:page;mso-position-vertical-relative:page" o:ole="">
            <v:imagedata r:id="rId11" o:title="" cropright="9830f"/>
          </v:shape>
          <o:OLEObject Type="Embed" ProgID="Equation.DSMT4" ShapeID="对象 1723" DrawAspect="Content" ObjectID="_1605102274" r:id="rId414">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207" type="#_x0000_t75" style="width:12.55pt;height:16.35pt;mso-position-horizontal-relative:page;mso-position-vertical-relative:page" o:ole="">
            <v:imagedata r:id="rId11" o:title="" cropright="9830f"/>
          </v:shape>
          <o:OLEObject Type="Embed" ProgID="Equation.DSMT4" ShapeID="对象 1725" DrawAspect="Content" ObjectID="_1605102275" r:id="rId415">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208" type="#_x0000_t75" style="width:12.55pt;height:16.35pt;mso-position-horizontal-relative:page;mso-position-vertical-relative:page" o:ole="">
            <v:imagedata r:id="rId11" o:title="" cropright="9830f"/>
          </v:shape>
          <o:OLEObject Type="Embed" ProgID="Equation.DSMT4" ShapeID="对象 1727" DrawAspect="Content" ObjectID="_1605102276" r:id="rId416">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09" type="#_x0000_t75" style="width:12.55pt;height:16.35pt;mso-position-horizontal-relative:page;mso-position-vertical-relative:page" o:ole="">
            <v:imagedata r:id="rId11" o:title="" cropright="9830f"/>
          </v:shape>
          <o:OLEObject Type="Embed" ProgID="Equation.DSMT4" ShapeID="对象 1728" DrawAspect="Content" ObjectID="_1605102277" r:id="rId417">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10" type="#_x0000_t75" style="width:12.55pt;height:16.35pt;mso-position-horizontal-relative:page;mso-position-vertical-relative:page" o:ole="">
            <v:imagedata r:id="rId11" o:title="" cropright="9830f"/>
          </v:shape>
          <o:OLEObject Type="Embed" ProgID="Equation.DSMT4" ShapeID="对象 1729" DrawAspect="Content" ObjectID="_1605102278" r:id="rId418">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11" type="#_x0000_t75" style="width:12.55pt;height:16.35pt;mso-position-horizontal-relative:page;mso-position-vertical-relative:page" o:ole="">
            <v:imagedata r:id="rId11" o:title="" cropright="9830f"/>
          </v:shape>
          <o:OLEObject Type="Embed" ProgID="Equation.DSMT4" ShapeID="对象 1730" DrawAspect="Content" ObjectID="_1605102279" r:id="rId419">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9A1B6A">
      <w:pPr>
        <w:jc w:val="center"/>
        <w:rPr>
          <w:sz w:val="21"/>
          <w:szCs w:val="21"/>
        </w:rPr>
      </w:pPr>
      <w:r>
        <w:rPr>
          <w:position w:val="-202"/>
        </w:rPr>
        <w:lastRenderedPageBreak/>
        <w:object w:dxaOrig="1440" w:dyaOrig="1440">
          <v:shape id="对象 263" o:spid="_x0000_s1079" type="#_x0000_t75" style="position:absolute;left:0;text-align:left;margin-left:97.1pt;margin-top:8.15pt;width:283.9pt;height:183.95pt;z-index:251667456">
            <v:fill o:detectmouseclick="t"/>
            <v:imagedata r:id="rId420" o:title=""/>
          </v:shape>
          <o:OLEObject Type="Embed" ProgID="Equation.DSMT4" ShapeID="对象 263" DrawAspect="Content" ObjectID="_1605102413" r:id="rId421">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12" type="#_x0000_t75" style="width:34.35pt;height:16.35pt;mso-position-horizontal-relative:page;mso-position-vertical-relative:page" o:ole="">
            <v:fill o:detectmouseclick="t"/>
            <v:imagedata r:id="rId423" o:title=""/>
          </v:shape>
          <o:OLEObject Type="Embed" ProgID="Equation.DSMT4" ShapeID="_x0000_i1212" DrawAspect="Content" ObjectID="_1605102280" r:id="rId424">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13" type="#_x0000_t75" style="width:13.1pt;height:13.65pt;mso-position-horizontal-relative:page;mso-position-vertical-relative:page" o:ole="">
            <v:fill o:detectmouseclick="t"/>
            <v:imagedata r:id="rId425" o:title=""/>
          </v:shape>
          <o:OLEObject Type="Embed" ProgID="Equation.DSMT4" ShapeID="对象 588" DrawAspect="Content" ObjectID="_1605102281" r:id="rId426">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14" type="#_x0000_t75" style="width:34.35pt;height:16.35pt;mso-position-horizontal-relative:page;mso-position-vertical-relative:page" o:ole="">
            <v:imagedata r:id="rId423" o:title=""/>
          </v:shape>
          <o:OLEObject Type="Embed" ProgID="Equation.DSMT4" ShapeID="_x0000_i1214" DrawAspect="Content" ObjectID="_1605102282" r:id="rId427">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15" type="#_x0000_t75" style="width:10.35pt;height:10.9pt;mso-position-horizontal-relative:page;mso-position-vertical-relative:page" o:ole="">
            <v:fill o:detectmouseclick="t"/>
            <v:imagedata r:id="rId428" o:title=""/>
          </v:shape>
          <o:OLEObject Type="Embed" ProgID="Equation.DSMT4" ShapeID="_x0000_i1215" DrawAspect="Content" ObjectID="_1605102283" r:id="rId429">
            <o:FieldCodes>\* MERGEFORMAT</o:FieldCodes>
          </o:OLEObject>
        </w:object>
      </w:r>
      <w:r>
        <w:rPr>
          <w:rFonts w:ascii="Times New Roman"/>
          <w:sz w:val="24"/>
          <w:szCs w:val="24"/>
        </w:rPr>
        <w:t>向量的正负方向分别平移，生</w:t>
      </w:r>
      <w:r>
        <w:rPr>
          <w:rFonts w:ascii="Times New Roman"/>
          <w:sz w:val="24"/>
          <w:szCs w:val="24"/>
        </w:rPr>
        <w:lastRenderedPageBreak/>
        <w:t>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9A1B6A">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30" o:title=""/>
          </v:shape>
          <o:OLEObject Type="Embed" ProgID="Equation.DSMT4" ShapeID="对象 264" DrawAspect="Content" ObjectID="_1605102414" r:id="rId431">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16" type="#_x0000_t75" style="width:13.1pt;height:13.65pt;mso-position-horizontal-relative:page;mso-position-vertical-relative:page" o:ole="">
            <v:imagedata r:id="rId425" o:title=""/>
          </v:shape>
          <o:OLEObject Type="Embed" ProgID="Equation.DSMT4" ShapeID="_x0000_i1216" DrawAspect="Content" ObjectID="_1605102284" r:id="rId432">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17" type="#_x0000_t75" style="width:151.7pt;height:18pt;mso-position-horizontal-relative:page;mso-position-vertical-relative:page" o:ole="">
            <v:fill o:detectmouseclick="t"/>
            <v:imagedata r:id="rId433" o:title=""/>
          </v:shape>
          <o:OLEObject Type="Embed" ProgID="Equation.DSMT4" ShapeID="_x0000_i1217" DrawAspect="Content" ObjectID="_1605102285" r:id="rId434">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18" type="#_x0000_t75" style="width:10.9pt;height:13.65pt;mso-position-horizontal-relative:page;mso-position-vertical-relative:page" o:ole="">
            <v:fill o:detectmouseclick="t"/>
            <v:imagedata r:id="rId435" o:title=""/>
          </v:shape>
          <o:OLEObject Type="Embed" ProgID="Equation.DSMT4" ShapeID="_x0000_i1218" DrawAspect="Content" ObjectID="_1605102286" r:id="rId436">
            <o:FieldCodes>\* MERGEFORMAT</o:FieldCodes>
          </o:OLEObject>
        </w:object>
      </w:r>
      <w:r>
        <w:rPr>
          <w:szCs w:val="24"/>
        </w:rPr>
        <w:t>为计算</w:t>
      </w:r>
      <w:r>
        <w:rPr>
          <w:position w:val="-6"/>
          <w:szCs w:val="24"/>
        </w:rPr>
        <w:object w:dxaOrig="260" w:dyaOrig="280">
          <v:shape id="_x0000_i1219" type="#_x0000_t75" style="width:13.1pt;height:13.65pt;mso-position-horizontal-relative:page;mso-position-vertical-relative:page" o:ole="">
            <v:imagedata r:id="rId425" o:title=""/>
          </v:shape>
          <o:OLEObject Type="Embed" ProgID="Equation.DSMT4" ShapeID="_x0000_i1219" DrawAspect="Content" ObjectID="_1605102287" r:id="rId437">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20" type="#_x0000_t75" style="width:343.65pt;height:30pt;mso-position-horizontal-relative:page;mso-position-vertical-relative:page" o:ole="">
            <v:fill o:detectmouseclick="t"/>
            <v:imagedata r:id="rId438" o:title=""/>
          </v:shape>
          <o:OLEObject Type="Embed" ProgID="Equation.DSMT4" ShapeID="对象 1219" DrawAspect="Content" ObjectID="_1605102288" r:id="rId439">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21" type="#_x0000_t75" style="width:12pt;height:13.1pt;mso-position-horizontal-relative:page;mso-position-vertical-relative:page" o:ole="">
            <v:fill o:detectmouseclick="t"/>
            <v:imagedata r:id="rId440" o:title=""/>
          </v:shape>
          <o:OLEObject Type="Embed" ProgID="Equation.DSMT4" ShapeID="_x0000_i1221" DrawAspect="Content" ObjectID="_1605102289" r:id="rId441">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22" type="#_x0000_t75" style="width:121.7pt;height:31.1pt;mso-position-horizontal-relative:page;mso-position-vertical-relative:page" o:ole="">
            <v:imagedata r:id="rId442" o:title=""/>
          </v:shape>
          <o:OLEObject Type="Embed" ProgID="Equation.DSMT4" ShapeID="对象 2039" DrawAspect="Content" ObjectID="_1605102290" r:id="rId443">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23" type="#_x0000_t75" style="width:15.25pt;height:19.1pt;mso-position-horizontal-relative:page;mso-position-vertical-relative:page" o:ole="">
            <v:fill o:detectmouseclick="t"/>
            <v:imagedata r:id="rId444" o:title=""/>
          </v:shape>
          <o:OLEObject Type="Embed" ProgID="Equation.DSMT4" ShapeID="_x0000_i1223" DrawAspect="Content" ObjectID="_1605102291" r:id="rId445">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24" type="#_x0000_t75" style="width:127.6pt;height:40.35pt;mso-position-horizontal-relative:page;mso-position-vertical-relative:page" o:ole="">
            <v:imagedata r:id="rId446" o:title=""/>
          </v:shape>
          <o:OLEObject Type="Embed" ProgID="Equation.DSMT4" ShapeID="对象 2041" DrawAspect="Content" ObjectID="_1605102292" r:id="rId447">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25" type="#_x0000_t75" style="width:10.35pt;height:10.9pt;mso-position-horizontal-relative:page;mso-position-vertical-relative:page" o:ole="">
            <v:fill o:detectmouseclick="t"/>
            <v:imagedata r:id="rId448" o:title=""/>
          </v:shape>
          <o:OLEObject Type="Embed" ProgID="Equation.DSMT4" ShapeID="_x0000_i1225" DrawAspect="Content" ObjectID="_1605102293" r:id="rId449">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26" type="#_x0000_t75" style="width:48pt;height:19.1pt;mso-position-horizontal-relative:page;mso-position-vertical-relative:page" o:ole="">
            <v:fill o:detectmouseclick="t"/>
            <v:imagedata r:id="rId450" o:title=""/>
          </v:shape>
          <o:OLEObject Type="Embed" ProgID="Equation.DSMT4" ShapeID="_x0000_i1226" DrawAspect="Content" ObjectID="_1605102294" r:id="rId451">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27" type="#_x0000_t75" style="width:10.35pt;height:10.9pt;mso-position-horizontal-relative:page;mso-position-vertical-relative:page" o:ole="">
            <v:fill o:detectmouseclick="t"/>
            <v:imagedata r:id="rId452" o:title=""/>
          </v:shape>
          <o:OLEObject Type="Embed" ProgID="Equation.DSMT4" ShapeID="_x0000_i1227" DrawAspect="Content" ObjectID="_1605102295" r:id="rId453">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28" type="#_x0000_t75" style="width:10.35pt;height:10.9pt;mso-position-horizontal-relative:page;mso-position-vertical-relative:page" o:ole="">
            <v:imagedata r:id="rId454" o:title=""/>
            <o:lock v:ext="edit" aspectratio="f"/>
          </v:shape>
          <o:OLEObject Type="Embed" ProgID="Equation.DSMT4" ShapeID="_x0000_i1228" DrawAspect="Content" ObjectID="_1605102296" r:id="rId455">
            <o:FieldCodes>\* MERGEFORMAT</o:FieldCodes>
          </o:OLEObject>
        </w:object>
      </w:r>
      <w:r>
        <w:rPr>
          <w:rStyle w:val="2CharChar"/>
          <w:rFonts w:eastAsia="宋体"/>
          <w:sz w:val="24"/>
          <w:szCs w:val="24"/>
        </w:rPr>
        <w:t>为约束系数，可根据实际情况自适应调整。</w:t>
      </w:r>
      <w:r>
        <w:rPr>
          <w:rStyle w:val="2CharChar"/>
          <w:rFonts w:eastAsia="宋体"/>
          <w:sz w:val="24"/>
          <w:szCs w:val="24"/>
        </w:rPr>
        <w:lastRenderedPageBreak/>
        <w:t>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r w:rsidR="00482280">
        <w:rPr>
          <w:rStyle w:val="2CharChar"/>
          <w:color w:val="auto"/>
        </w:rPr>
        <w:t>融合聚类</w:t>
      </w:r>
      <w:r w:rsidR="00482280">
        <w:rPr>
          <w:rStyle w:val="2CharChar"/>
          <w:rFonts w:hint="eastAsia"/>
          <w:color w:val="auto"/>
        </w:rPr>
        <w:t>特征</w:t>
      </w:r>
      <w:r w:rsidR="00482280">
        <w:rPr>
          <w:rStyle w:val="2CharChar"/>
          <w:color w:val="auto"/>
        </w:rPr>
        <w:t>的高光谱半监督协同分类</w:t>
      </w:r>
      <w:bookmarkEnd w:id="271"/>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29" type="#_x0000_t75" style="width:12pt;height:16.35pt;mso-position-horizontal-relative:page;mso-position-vertical-relative:page" o:ole="">
            <v:imagedata r:id="rId13" o:title="" cropleft="6991f" cropright="6117f"/>
          </v:shape>
          <o:OLEObject Type="Embed" ProgID="Equation.DSMT4" ShapeID="对象 979" DrawAspect="Content" ObjectID="_1605102297" r:id="rId457">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30" type="#_x0000_t75" style="width:90pt;height:18pt;mso-position-horizontal-relative:page;mso-position-vertical-relative:page" o:ole="">
            <v:fill o:detectmouseclick="t"/>
            <v:imagedata r:id="rId458" o:title=""/>
          </v:shape>
          <o:OLEObject Type="Embed" ProgID="Equation.DSMT4" ShapeID="对象 496" DrawAspect="Content" ObjectID="_1605102298" r:id="rId459">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31" type="#_x0000_t75" style="width:97.15pt;height:19.1pt;mso-position-horizontal-relative:page;mso-position-vertical-relative:page" o:ole="">
            <v:fill o:detectmouseclick="t"/>
            <v:imagedata r:id="rId460" o:title=""/>
          </v:shape>
          <o:OLEObject Type="Embed" ProgID="Equation.DSMT4" ShapeID="对象 497" DrawAspect="Content" ObjectID="_1605102299" r:id="rId461">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32" type="#_x0000_t75" style="width:12pt;height:13.1pt;mso-position-horizontal-relative:page;mso-position-vertical-relative:page" o:ole="">
            <v:fill o:detectmouseclick="t"/>
            <v:imagedata r:id="rId462" o:title=""/>
          </v:shape>
          <o:OLEObject Type="Embed" ProgID="Equation.DSMT4" ShapeID="对象 498" DrawAspect="Content" ObjectID="_1605102300" r:id="rId463">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33" type="#_x0000_t75" style="width:90pt;height:18pt;mso-position-horizontal-relative:page;mso-position-vertical-relative:page" o:ole="">
            <v:fill o:detectmouseclick="t"/>
            <v:imagedata r:id="rId464" o:title=""/>
          </v:shape>
          <o:OLEObject Type="Embed" ProgID="Equation.DSMT4" ShapeID="对象 499" DrawAspect="Content" ObjectID="_1605102301" r:id="rId465">
            <o:FieldCodes>\* MERGEFORMAT</o:FieldCodes>
          </o:OLEObject>
        </w:object>
      </w:r>
      <w:r>
        <w:rPr>
          <w:rFonts w:ascii="Times New Roman"/>
          <w:sz w:val="24"/>
          <w:szCs w:val="24"/>
        </w:rPr>
        <w:t>，</w:t>
      </w:r>
      <w:r>
        <w:rPr>
          <w:rFonts w:ascii="Times New Roman"/>
          <w:position w:val="-6"/>
          <w:sz w:val="24"/>
          <w:szCs w:val="24"/>
        </w:rPr>
        <w:object w:dxaOrig="280" w:dyaOrig="280">
          <v:shape id="_x0000_i1234" type="#_x0000_t75" style="width:13.65pt;height:13.65pt;mso-position-horizontal-relative:page;mso-position-vertical-relative:page" o:ole="">
            <v:fill o:detectmouseclick="t"/>
            <v:imagedata r:id="rId466" o:title=""/>
          </v:shape>
          <o:OLEObject Type="Embed" ProgID="Equation.DSMT4" ShapeID="_x0000_i1234" DrawAspect="Content" ObjectID="_1605102302" r:id="rId467">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35" type="#_x0000_t75" style="width:34.35pt;height:18pt;mso-position-horizontal-relative:page;mso-position-vertical-relative:page" o:ole="">
            <v:fill o:detectmouseclick="t"/>
            <v:imagedata r:id="rId468" o:title=""/>
          </v:shape>
          <o:OLEObject Type="Embed" ProgID="Equation.DSMT4" ShapeID="_x0000_i1235" DrawAspect="Content" ObjectID="_1605102303" r:id="rId469">
            <o:FieldCodes>\* MERGEFORMAT</o:FieldCodes>
          </o:OLEObject>
        </w:object>
      </w:r>
      <w:r>
        <w:rPr>
          <w:rFonts w:ascii="Times New Roman"/>
          <w:sz w:val="24"/>
          <w:szCs w:val="24"/>
        </w:rPr>
        <w:t>,</w:t>
      </w:r>
      <w:r>
        <w:rPr>
          <w:rFonts w:ascii="Times New Roman"/>
          <w:position w:val="-10"/>
          <w:sz w:val="24"/>
          <w:szCs w:val="24"/>
        </w:rPr>
        <w:object w:dxaOrig="1579" w:dyaOrig="319">
          <v:shape id="_x0000_i1236" type="#_x0000_t75" style="width:79.1pt;height:16.35pt;mso-position-horizontal-relative:page;mso-position-vertical-relative:page" o:ole="">
            <v:fill o:detectmouseclick="t"/>
            <v:imagedata r:id="rId470" o:title=""/>
          </v:shape>
          <o:OLEObject Type="Embed" ProgID="Equation.DSMT4" ShapeID="_x0000_i1236" DrawAspect="Content" ObjectID="_1605102304" r:id="rId471">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37" type="#_x0000_t75" style="width:12pt;height:13.65pt;mso-position-horizontal-relative:page;mso-position-vertical-relative:page" o:ole="">
            <v:fill o:detectmouseclick="t"/>
            <v:imagedata r:id="rId472" o:title=""/>
          </v:shape>
          <o:OLEObject Type="Embed" ProgID="Equation.DSMT4" ShapeID="_x0000_i1237" DrawAspect="Content" ObjectID="_1605102305" r:id="rId473">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38" type="#_x0000_t75" style="width:13.1pt;height:13.1pt;mso-position-horizontal-relative:page;mso-position-vertical-relative:page" o:ole="">
            <v:fill o:detectmouseclick="t"/>
            <v:imagedata r:id="rId474" o:title=""/>
          </v:shape>
          <o:OLEObject Type="Embed" ProgID="Equation.DSMT4" ShapeID="对象 504" DrawAspect="Content" ObjectID="_1605102306" r:id="rId475">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39" type="#_x0000_t75" style="width:13.1pt;height:13.1pt;mso-position-horizontal-relative:page;mso-position-vertical-relative:page" o:ole="">
            <v:imagedata r:id="rId476" o:title=""/>
          </v:shape>
          <o:OLEObject Type="Embed" ProgID="Equation.DSMT4" ShapeID="_x0000_i1239" DrawAspect="Content" ObjectID="_1605102307" r:id="rId477">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40" type="#_x0000_t75" style="width:13.1pt;height:18pt;mso-position-horizontal-relative:page;mso-position-vertical-relative:page" o:ole="">
            <v:fill o:detectmouseclick="t"/>
            <v:imagedata r:id="rId478" o:title=""/>
          </v:shape>
          <o:OLEObject Type="Embed" ProgID="Equation.DSMT4" ShapeID="对象 507" DrawAspect="Content" ObjectID="_1605102308" r:id="rId479">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41" type="#_x0000_t75" style="width:79.7pt;height:18pt;mso-position-horizontal-relative:page;mso-position-vertical-relative:page" o:ole="">
            <v:fill o:detectmouseclick="t"/>
            <v:imagedata r:id="rId480" o:title=""/>
          </v:shape>
          <o:OLEObject Type="Embed" ProgID="Equation.DSMT4" ShapeID="对象 505" DrawAspect="Content" ObjectID="_1605102309" r:id="rId481">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42" type="#_x0000_t75" style="width:12.55pt;height:16.35pt;mso-position-horizontal-relative:page;mso-position-vertical-relative:page" o:ole="">
            <v:imagedata r:id="rId11" o:title="" cropright="9830f"/>
          </v:shape>
          <o:OLEObject Type="Embed" ProgID="Equation.DSMT4" ShapeID="对象 1737" DrawAspect="Content" ObjectID="_1605102310" r:id="rId482">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43" type="#_x0000_t75" style="width:24pt;height:13.65pt;mso-position-horizontal-relative:page;mso-position-vertical-relative:page" o:ole="">
            <v:fill o:detectmouseclick="t"/>
            <v:imagedata r:id="rId483" o:title=""/>
          </v:shape>
          <o:OLEObject Type="Embed" ProgID="Equation.DSMT4" ShapeID="_x0000_i1243" DrawAspect="Content" ObjectID="_1605102311" r:id="rId484">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44" type="#_x0000_t75" style="width:12.55pt;height:16.35pt;mso-position-horizontal-relative:page;mso-position-vertical-relative:page" o:ole="">
            <v:imagedata r:id="rId11" o:title="" cropright="9830f"/>
          </v:shape>
          <o:OLEObject Type="Embed" ProgID="Equation.DSMT4" ShapeID="对象 1740" DrawAspect="Content" ObjectID="_1605102312" r:id="rId485">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45" type="#_x0000_t75" style="width:151.1pt;height:20.75pt;mso-position-horizontal-relative:page;mso-position-vertical-relative:page" o:ole="">
            <v:fill o:detectmouseclick="t"/>
            <v:imagedata r:id="rId486" o:title=""/>
          </v:shape>
          <o:OLEObject Type="Embed" ProgID="Equation.DSMT4" ShapeID="_x0000_i1245" DrawAspect="Content" ObjectID="_1605102313" r:id="rId487">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46" type="#_x0000_t75" style="width:7.1pt;height:13.65pt;mso-position-horizontal-relative:page;mso-position-vertical-relative:page" o:ole="">
            <v:fill o:detectmouseclick="t"/>
            <v:imagedata r:id="rId488" o:title=""/>
          </v:shape>
          <o:OLEObject Type="Embed" ProgID="Equation.DSMT4" ShapeID="_x0000_i1246" DrawAspect="Content" ObjectID="_1605102314" r:id="rId489">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47" type="#_x0000_t75" style="width:10.35pt;height:10.9pt;mso-position-horizontal-relative:page;mso-position-vertical-relative:page" o:ole="">
            <v:fill o:detectmouseclick="t"/>
            <v:imagedata r:id="rId490" o:title=""/>
          </v:shape>
          <o:OLEObject Type="Embed" ProgID="Equation.DSMT4" ShapeID="_x0000_i1247" DrawAspect="Content" ObjectID="_1605102315" r:id="rId491">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w:t>
      </w:r>
      <w:r>
        <w:rPr>
          <w:rFonts w:ascii="Times New Roman"/>
          <w:sz w:val="24"/>
          <w:szCs w:val="24"/>
        </w:rPr>
        <w:lastRenderedPageBreak/>
        <w:t>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48" type="#_x0000_t75" style="width:12pt;height:16.35pt;mso-position-horizontal-relative:page;mso-position-vertical-relative:page" o:ole="">
            <v:imagedata r:id="rId17" o:title="" cropleft="4369f" cropright="7864f"/>
          </v:shape>
          <o:OLEObject Type="Embed" ProgID="Equation.DSMT4" ShapeID="对象 1354" DrawAspect="Content" ObjectID="_1605102316" r:id="rId492">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49" type="#_x0000_t75" style="width:25.65pt;height:13.65pt;mso-position-horizontal-relative:page;mso-position-vertical-relative:page" o:ole="">
            <v:fill o:detectmouseclick="t"/>
            <v:imagedata r:id="rId493" o:title=""/>
          </v:shape>
          <o:OLEObject Type="Embed" ProgID="Equation.DSMT4" ShapeID="_x0000_i1249" DrawAspect="Content" ObjectID="_1605102317" r:id="rId494">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50" type="#_x0000_t75" style="width:34.35pt;height:13.65pt;mso-position-horizontal-relative:page;mso-position-vertical-relative:page" o:ole="">
            <v:fill o:detectmouseclick="t"/>
            <v:imagedata r:id="rId495" o:title=""/>
          </v:shape>
          <o:OLEObject Type="Embed" ProgID="Equation.DSMT4" ShapeID="_x0000_i1250" DrawAspect="Content" ObjectID="_1605102318" r:id="rId496">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51" type="#_x0000_t75" style="width:34.35pt;height:13.65pt;mso-position-horizontal-relative:page;mso-position-vertical-relative:page" o:ole="">
            <v:fill o:detectmouseclick="t"/>
            <v:imagedata r:id="rId497" o:title=""/>
          </v:shape>
          <o:OLEObject Type="Embed" ProgID="Equation.DSMT4" ShapeID="_x0000_i1251" DrawAspect="Content" ObjectID="_1605102319" r:id="rId498">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9A1B6A">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499" o:title=""/>
          </v:shape>
          <o:OLEObject Type="Embed" ProgID="Equation.DSMT4" ShapeID="对象 1099" DrawAspect="Content" ObjectID="_1605102415" r:id="rId500">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52" type="#_x0000_t75" style="width:12pt;height:16.35pt;mso-position-horizontal-relative:page;mso-position-vertical-relative:page" o:ole="">
            <v:imagedata r:id="rId17" o:title="" cropleft="4369f" cropright="7864f"/>
          </v:shape>
          <o:OLEObject Type="Embed" ProgID="Equation.DSMT4" ShapeID="对象 1363" DrawAspect="Content" ObjectID="_1605102320" r:id="rId501">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53" type="#_x0000_t75" style="width:25.65pt;height:13.65pt;mso-position-horizontal-relative:page;mso-position-vertical-relative:page" o:ole="">
            <v:imagedata r:id="rId493" o:title=""/>
          </v:shape>
          <o:OLEObject Type="Embed" ProgID="Equation.DSMT4" ShapeID="_x0000_i1253" DrawAspect="Content" ObjectID="_1605102321" r:id="rId502">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54" type="#_x0000_t75" style="width:19.65pt;height:13.65pt;mso-position-horizontal-relative:page;mso-position-vertical-relative:page" o:ole="">
            <v:fill o:detectmouseclick="t"/>
            <v:imagedata r:id="rId503" o:title=""/>
          </v:shape>
          <o:OLEObject Type="Embed" ProgID="Equation.DSMT4" ShapeID="_x0000_i1254" DrawAspect="Content" ObjectID="_1605102322" r:id="rId504">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55" type="#_x0000_t75" style="width:12pt;height:16.35pt;mso-position-horizontal-relative:page;mso-position-vertical-relative:page" o:ole="">
            <v:imagedata r:id="rId17" o:title="" cropleft="4369f" cropright="7864f"/>
          </v:shape>
          <o:OLEObject Type="Embed" ProgID="Equation.DSMT4" ShapeID="对象 1369" DrawAspect="Content" ObjectID="_1605102323" r:id="rId505">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56" type="#_x0000_t75" style="width:19.65pt;height:13.65pt;mso-position-horizontal-relative:page;mso-position-vertical-relative:page" o:ole="">
            <v:imagedata r:id="rId503" o:title=""/>
          </v:shape>
          <o:OLEObject Type="Embed" ProgID="Equation.DSMT4" ShapeID="_x0000_i1256" DrawAspect="Content" ObjectID="_1605102324" r:id="rId506">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57" type="#_x0000_t75" style="width:19.65pt;height:13.65pt;mso-position-horizontal-relative:page;mso-position-vertical-relative:page" o:ole="">
            <v:imagedata r:id="rId503" o:title=""/>
          </v:shape>
          <o:OLEObject Type="Embed" ProgID="Equation.DSMT4" ShapeID="_x0000_i1257" DrawAspect="Content" ObjectID="_1605102325" r:id="rId507">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58" type="#_x0000_t75" style="width:256.25pt;height:34.35pt;mso-position-horizontal-relative:page;mso-position-vertical-relative:page" o:ole="">
            <v:fill o:detectmouseclick="t"/>
            <v:imagedata r:id="rId508" o:title=""/>
          </v:shape>
          <o:OLEObject Type="Embed" ProgID="Equation.DSMT4" ShapeID="对象 1101" DrawAspect="Content" ObjectID="_1605102326" r:id="rId509">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59" type="#_x0000_t75" style="width:70.35pt;height:16.35pt;mso-position-horizontal-relative:page;mso-position-vertical-relative:page" o:ole="">
            <v:fill o:detectmouseclick="t"/>
            <v:imagedata r:id="rId510" o:title=""/>
          </v:shape>
          <o:OLEObject Type="Embed" ProgID="Equation.DSMT4" ShapeID="_x0000_i1259" DrawAspect="Content" ObjectID="_1605102327" r:id="rId511">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60" type="#_x0000_t75" style="width:19.1pt;height:13.65pt;mso-position-horizontal-relative:page;mso-position-vertical-relative:page" o:ole="">
            <v:fill o:detectmouseclick="t"/>
            <v:imagedata r:id="rId512" o:title=""/>
          </v:shape>
          <o:OLEObject Type="Embed" ProgID="Equation.DSMT4" ShapeID="_x0000_i1260" DrawAspect="Content" ObjectID="_1605102328" r:id="rId513">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61" type="#_x0000_t75" style="width:19.1pt;height:13.65pt;mso-position-horizontal-relative:page;mso-position-vertical-relative:page" o:ole="">
            <v:fill o:detectmouseclick="t"/>
            <v:imagedata r:id="rId514" o:title=""/>
          </v:shape>
          <o:OLEObject Type="Embed" ProgID="Equation.DSMT4" ShapeID="_x0000_i1261" DrawAspect="Content" ObjectID="_1605102329" r:id="rId515">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62" type="#_x0000_t75" style="width:19.1pt;height:13.65pt;mso-position-horizontal-relative:page;mso-position-vertical-relative:page" o:ole="">
            <v:fill o:detectmouseclick="t"/>
            <v:imagedata r:id="rId516" o:title=""/>
          </v:shape>
          <o:OLEObject Type="Embed" ProgID="Equation.DSMT4" ShapeID="_x0000_i1262" DrawAspect="Content" ObjectID="_1605102330" r:id="rId517">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63" type="#_x0000_t75" style="width:281pt;height:34.9pt;mso-position-horizontal-relative:page;mso-position-vertical-relative:page" o:ole="">
            <v:imagedata r:id="rId518" o:title=""/>
          </v:shape>
          <o:OLEObject Type="Embed" ProgID="Equation.DSMT4" ShapeID="_x0000_i1263" DrawAspect="Content" ObjectID="_1605102331" r:id="rId519">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64" type="#_x0000_t75" style="width:12pt;height:15.25pt;mso-position-horizontal-relative:page;mso-position-vertical-relative:page" o:ole="">
            <v:imagedata r:id="rId19" o:title="" cropleft="6117f" cropright="6335f"/>
          </v:shape>
          <o:OLEObject Type="Embed" ProgID="Equation.DSMT4" ShapeID="对象 2150" DrawAspect="Content" ObjectID="_1605102332" r:id="rId520">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65" type="#_x0000_t75" style="width:12pt;height:16.35pt;mso-position-horizontal-relative:page;mso-position-vertical-relative:page" o:ole="">
            <v:imagedata r:id="rId17" o:title="" cropleft="4369f" cropright="7864f"/>
          </v:shape>
          <o:OLEObject Type="Embed" ProgID="Equation.DSMT4" ShapeID="对象 1378" DrawAspect="Content" ObjectID="_1605102333" r:id="rId521">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66" type="#_x0000_t75" style="width:12pt;height:15.25pt;mso-position-horizontal-relative:page;mso-position-vertical-relative:page" o:ole="">
            <v:imagedata r:id="rId19" o:title="" cropleft="6117f" cropright="6335f"/>
          </v:shape>
          <o:OLEObject Type="Embed" ProgID="Equation.DSMT4" ShapeID="对象 2151" DrawAspect="Content" ObjectID="_1605102334" r:id="rId522">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67" type="#_x0000_t75" style="width:12pt;height:16.35pt;mso-position-horizontal-relative:page;mso-position-vertical-relative:page" o:ole="">
            <v:imagedata r:id="rId17" o:title="" cropleft="4369f" cropright="7864f"/>
          </v:shape>
          <o:OLEObject Type="Embed" ProgID="Equation.DSMT4" ShapeID="对象 1379" DrawAspect="Content" ObjectID="_1605102335" r:id="rId523">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68" type="#_x0000_t75" style="width:12pt;height:16.35pt;mso-position-horizontal-relative:page;mso-position-vertical-relative:page" o:ole="">
            <v:imagedata r:id="rId17" o:title="" cropleft="4369f" cropright="7864f"/>
          </v:shape>
          <o:OLEObject Type="Embed" ProgID="Equation.DSMT4" ShapeID="对象 1380" DrawAspect="Content" ObjectID="_1605102336" r:id="rId524">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69" type="#_x0000_t75" style="width:12pt;height:16.35pt;mso-position-horizontal-relative:page;mso-position-vertical-relative:page" o:ole="">
            <v:imagedata r:id="rId17" o:title="" cropleft="4369f" cropright="7864f"/>
          </v:shape>
          <o:OLEObject Type="Embed" ProgID="Equation.DSMT4" ShapeID="对象 1381" DrawAspect="Content" ObjectID="_1605102337" r:id="rId525">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70" type="#_x0000_t75" style="width:12.55pt;height:16.35pt;mso-position-horizontal-relative:page;mso-position-vertical-relative:page" o:ole="">
            <v:imagedata r:id="rId11" o:title="" cropright="9830f"/>
          </v:shape>
          <o:OLEObject Type="Embed" ProgID="Equation.DSMT4" ShapeID="对象 1753" DrawAspect="Content" ObjectID="_1605102338" r:id="rId526">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71" type="#_x0000_t75" style="width:195.2pt;height:18pt;mso-position-horizontal-relative:page;mso-position-vertical-relative:page" o:ole="">
            <v:fill o:detectmouseclick="t"/>
            <v:imagedata r:id="rId527" o:title=""/>
          </v:shape>
          <o:OLEObject Type="Embed" ProgID="Equation.DSMT4" ShapeID="_x0000_i1271" DrawAspect="Content" ObjectID="_1605102339" r:id="rId528">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272" type="#_x0000_t75" style="width:12pt;height:18pt;mso-position-horizontal-relative:page;mso-position-vertical-relative:page" o:ole="">
            <v:fill o:detectmouseclick="t"/>
            <v:imagedata r:id="rId529" o:title=""/>
          </v:shape>
          <o:OLEObject Type="Embed" ProgID="Equation.DSMT4" ShapeID="_x0000_i1272" DrawAspect="Content" ObjectID="_1605102340" r:id="rId530">
            <o:FieldCodes>\* MERGEFORMAT</o:FieldCodes>
          </o:OLEObject>
        </w:object>
      </w:r>
      <w:r>
        <w:rPr>
          <w:rFonts w:ascii="Times New Roman"/>
          <w:sz w:val="24"/>
          <w:szCs w:val="24"/>
        </w:rPr>
        <w:t>，</w:t>
      </w:r>
      <w:r>
        <w:rPr>
          <w:rFonts w:ascii="Times New Roman"/>
          <w:position w:val="-12"/>
          <w:sz w:val="24"/>
          <w:szCs w:val="24"/>
        </w:rPr>
        <w:object w:dxaOrig="280" w:dyaOrig="360">
          <v:shape id="_x0000_i1273" type="#_x0000_t75" style="width:13.65pt;height:18pt;mso-position-horizontal-relative:page;mso-position-vertical-relative:page" o:ole="">
            <v:fill o:detectmouseclick="t"/>
            <v:imagedata r:id="rId531" o:title=""/>
          </v:shape>
          <o:OLEObject Type="Embed" ProgID="Equation.DSMT4" ShapeID="_x0000_i1273" DrawAspect="Content" ObjectID="_1605102341" r:id="rId532">
            <o:FieldCodes>\* MERGEFORMAT</o:FieldCodes>
          </o:OLEObject>
        </w:object>
      </w:r>
      <w:r>
        <w:rPr>
          <w:rFonts w:ascii="Times New Roman"/>
          <w:sz w:val="24"/>
          <w:szCs w:val="24"/>
        </w:rPr>
        <w:t>，</w:t>
      </w:r>
      <w:r>
        <w:rPr>
          <w:rFonts w:ascii="Times New Roman"/>
          <w:position w:val="-12"/>
          <w:sz w:val="24"/>
          <w:szCs w:val="24"/>
        </w:rPr>
        <w:object w:dxaOrig="259" w:dyaOrig="360">
          <v:shape id="_x0000_i1274" type="#_x0000_t75" style="width:13.1pt;height:18pt;mso-position-horizontal-relative:page;mso-position-vertical-relative:page" o:ole="">
            <v:fill o:detectmouseclick="t"/>
            <v:imagedata r:id="rId533" o:title=""/>
          </v:shape>
          <o:OLEObject Type="Embed" ProgID="Equation.DSMT4" ShapeID="_x0000_i1274" DrawAspect="Content" ObjectID="_1605102342" r:id="rId534">
            <o:FieldCodes>\* MERGEFORMAT</o:FieldCodes>
          </o:OLEObject>
        </w:object>
      </w:r>
      <w:r>
        <w:rPr>
          <w:rFonts w:ascii="Times New Roman"/>
          <w:sz w:val="24"/>
          <w:szCs w:val="24"/>
        </w:rPr>
        <w:t>，</w:t>
      </w:r>
      <w:r>
        <w:rPr>
          <w:rFonts w:ascii="Times New Roman"/>
          <w:position w:val="-12"/>
          <w:sz w:val="24"/>
          <w:szCs w:val="24"/>
        </w:rPr>
        <w:object w:dxaOrig="280" w:dyaOrig="360">
          <v:shape id="_x0000_i1275" type="#_x0000_t75" style="width:13.65pt;height:18pt;mso-position-horizontal-relative:page;mso-position-vertical-relative:page" o:ole="">
            <v:fill o:detectmouseclick="t"/>
            <v:imagedata r:id="rId535" o:title=""/>
          </v:shape>
          <o:OLEObject Type="Embed" ProgID="Equation.DSMT4" ShapeID="_x0000_i1275" DrawAspect="Content" ObjectID="_1605102343" r:id="rId536">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76" type="#_x0000_t75" style="width:97.6pt;height:18pt;mso-position-horizontal-relative:page;mso-position-vertical-relative:page" o:ole="">
            <v:fill o:detectmouseclick="t"/>
            <v:imagedata r:id="rId537" o:title=""/>
          </v:shape>
          <o:OLEObject Type="Embed" ProgID="Equation.DSMT4" ShapeID="_x0000_i1276" DrawAspect="Content" ObjectID="_1605102344" r:id="rId538">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277" type="#_x0000_t75" style="width:118.9pt;height:18pt;mso-position-horizontal-relative:page;mso-position-vertical-relative:page" o:ole="">
            <v:fill o:detectmouseclick="t"/>
            <v:imagedata r:id="rId539" o:title=""/>
          </v:shape>
          <o:OLEObject Type="Embed" ProgID="Equation.DSMT4" ShapeID="_x0000_i1277" DrawAspect="Content" ObjectID="_1605102345" r:id="rId540">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278" type="#_x0000_t75" style="width:10.9pt;height:13.65pt;mso-position-horizontal-relative:page;mso-position-vertical-relative:page" o:ole="">
            <v:fill o:detectmouseclick="t"/>
            <v:imagedata r:id="rId541" o:title=""/>
          </v:shape>
          <o:OLEObject Type="Embed" ProgID="Equation.DSMT4" ShapeID="_x0000_i1278" DrawAspect="Content" ObjectID="_1605102346" r:id="rId542">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279" type="#_x0000_t75" style="width:12pt;height:16.35pt;mso-position-horizontal-relative:page;mso-position-vertical-relative:page" o:ole="">
            <v:imagedata r:id="rId17" o:title="" cropleft="4369f" cropright="7864f"/>
          </v:shape>
          <o:OLEObject Type="Embed" ProgID="Equation.DSMT4" ShapeID="对象 1387" DrawAspect="Content" ObjectID="_1605102347" r:id="rId543">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280" type="#_x0000_t75" style="width:12pt;height:16.35pt;mso-position-horizontal-relative:page;mso-position-vertical-relative:page" o:ole="">
            <v:imagedata r:id="rId17" o:title="" cropleft="4369f" cropright="7864f"/>
          </v:shape>
          <o:OLEObject Type="Embed" ProgID="Equation.DSMT4" ShapeID="对象 1388" DrawAspect="Content" ObjectID="_1605102348" r:id="rId544">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w:t>
      </w:r>
      <w:r>
        <w:rPr>
          <w:rFonts w:ascii="Times New Roman"/>
          <w:sz w:val="24"/>
          <w:szCs w:val="24"/>
        </w:rPr>
        <w:lastRenderedPageBreak/>
        <w:t>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9A1B6A">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45" o:title=""/>
            <w10:wrap type="through"/>
          </v:shape>
          <o:OLEObject Type="Embed" ProgID="Visio.Drawing.11" ShapeID="对象 701" DrawAspect="Content" ObjectID="_1605102416" r:id="rId546">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281" type="#_x0000_t75" style="width:64.85pt;height:18pt;mso-position-horizontal-relative:page;mso-position-vertical-relative:page" o:ole="">
            <v:fill o:detectmouseclick="t"/>
            <v:imagedata r:id="rId547" o:title=""/>
          </v:shape>
          <o:OLEObject Type="Embed" ProgID="Equation.DSMT4" ShapeID="_x0000_i1281" DrawAspect="Content" ObjectID="_1605102349" r:id="rId548">
            <o:FieldCodes>\* MERGEFORMAT</o:FieldCodes>
          </o:OLEObject>
        </w:object>
      </w:r>
      <w:r>
        <w:rPr>
          <w:rFonts w:ascii="Times New Roman"/>
          <w:sz w:val="24"/>
          <w:szCs w:val="24"/>
        </w:rPr>
        <w:t>，其中</w:t>
      </w:r>
      <w:r>
        <w:rPr>
          <w:rFonts w:ascii="Times New Roman"/>
          <w:position w:val="-12"/>
          <w:sz w:val="24"/>
          <w:szCs w:val="24"/>
        </w:rPr>
        <w:object w:dxaOrig="320" w:dyaOrig="360">
          <v:shape id="_x0000_i1282" type="#_x0000_t75" style="width:16.35pt;height:18pt;mso-position-horizontal-relative:page;mso-position-vertical-relative:page" o:ole="">
            <v:fill o:detectmouseclick="t"/>
            <v:imagedata r:id="rId549" o:title=""/>
          </v:shape>
          <o:OLEObject Type="Embed" ProgID="Equation.DSMT4" ShapeID="_x0000_i1282" DrawAspect="Content" ObjectID="_1605102350" r:id="rId550">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283" type="#_x0000_t75" style="width:16.9pt;height:18pt;mso-position-horizontal-relative:page;mso-position-vertical-relative:page" o:ole="">
            <v:fill o:detectmouseclick="t"/>
            <v:imagedata r:id="rId551" o:title=""/>
          </v:shape>
          <o:OLEObject Type="Embed" ProgID="Equation.DSMT4" ShapeID="_x0000_i1283" DrawAspect="Content" ObjectID="_1605102351" r:id="rId552">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284" type="#_x0000_t75" style="width:16.35pt;height:18pt;mso-position-horizontal-relative:page;mso-position-vertical-relative:page" o:ole="">
            <v:fill o:detectmouseclick="t"/>
            <v:imagedata r:id="rId553" o:title=""/>
          </v:shape>
          <o:OLEObject Type="Embed" ProgID="Equation.DSMT4" ShapeID="_x0000_i1284" DrawAspect="Content" ObjectID="_1605102352" r:id="rId554">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285" type="#_x0000_t75" style="width:16.9pt;height:18pt;mso-position-horizontal-relative:page;mso-position-vertical-relative:page" o:ole="">
            <v:imagedata r:id="rId555" o:title=""/>
          </v:shape>
          <o:OLEObject Type="Embed" ProgID="Equation.DSMT4" ShapeID="对象 1430" DrawAspect="Content" ObjectID="_1605102353" r:id="rId556">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286" type="#_x0000_t75" style="width:13.65pt;height:13.1pt;mso-position-horizontal-relative:page;mso-position-vertical-relative:page" o:ole="">
            <v:fill o:detectmouseclick="t"/>
            <v:imagedata r:id="rId557" o:title=""/>
          </v:shape>
          <o:OLEObject Type="Embed" ProgID="Equation.DSMT4" ShapeID="对象 1433" DrawAspect="Content" ObjectID="_1605102354" r:id="rId558">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287" type="#_x0000_t75" style="width:34.35pt;height:13.65pt;mso-position-horizontal-relative:page;mso-position-vertical-relative:page" o:ole="">
            <v:imagedata r:id="rId559" o:title=""/>
          </v:shape>
          <o:OLEObject Type="Embed" ProgID="Equation.DSMT4" ShapeID="对象 1459" DrawAspect="Content" ObjectID="_1605102355" r:id="rId560">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288" type="#_x0000_t75" style="width:16.35pt;height:18pt;mso-position-horizontal-relative:page;mso-position-vertical-relative:page" o:ole="">
            <v:imagedata r:id="rId549" o:title=""/>
          </v:shape>
          <o:OLEObject Type="Embed" ProgID="Equation.DSMT4" ShapeID="对象 1434" DrawAspect="Content" ObjectID="_1605102356" r:id="rId561">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289" type="#_x0000_t75" style="width:13.65pt;height:13.1pt;mso-position-horizontal-relative:page;mso-position-vertical-relative:page" o:ole="">
            <v:imagedata r:id="rId557" o:title=""/>
          </v:shape>
          <o:OLEObject Type="Embed" ProgID="Equation.DSMT4" ShapeID="对象 1436" DrawAspect="Content" ObjectID="_1605102357" r:id="rId562">
            <o:FieldCodes>\* MERGEFORMAT</o:FieldCodes>
          </o:OLEObject>
        </w:object>
      </w:r>
      <w:r>
        <w:rPr>
          <w:rFonts w:ascii="Times New Roman" w:hint="eastAsia"/>
          <w:sz w:val="24"/>
          <w:szCs w:val="24"/>
        </w:rPr>
        <w:t>聚类特征，选取类标签周围八邻域内的类簇样本为</w:t>
      </w:r>
      <w:r>
        <w:rPr>
          <w:rFonts w:ascii="Times New Roman" w:hint="eastAsia"/>
          <w:sz w:val="24"/>
          <w:szCs w:val="24"/>
        </w:rPr>
        <w:lastRenderedPageBreak/>
        <w:t>类标签候选集</w:t>
      </w:r>
      <w:r>
        <w:rPr>
          <w:rFonts w:ascii="Times New Roman"/>
          <w:position w:val="-12"/>
          <w:sz w:val="24"/>
          <w:szCs w:val="24"/>
        </w:rPr>
        <w:object w:dxaOrig="340" w:dyaOrig="360">
          <v:shape id="对象 1439" o:spid="_x0000_i1290" type="#_x0000_t75" style="width:16.9pt;height:18pt;mso-position-horizontal-relative:page;mso-position-vertical-relative:page" o:ole="">
            <v:fill o:detectmouseclick="t"/>
            <v:imagedata r:id="rId563" o:title=""/>
          </v:shape>
          <o:OLEObject Type="Embed" ProgID="Equation.DSMT4" ShapeID="对象 1439" DrawAspect="Content" ObjectID="_1605102358" r:id="rId564">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291" type="#_x0000_t75" style="width:16.9pt;height:18pt;mso-position-horizontal-relative:page;mso-position-vertical-relative:page" o:ole="">
            <v:imagedata r:id="rId563" o:title=""/>
          </v:shape>
          <o:OLEObject Type="Embed" ProgID="Equation.DSMT4" ShapeID="对象 1440" DrawAspect="Content" ObjectID="_1605102359" r:id="rId565">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292" type="#_x0000_t75" style="width:16.35pt;height:18pt;mso-position-horizontal-relative:page;mso-position-vertical-relative:page" o:ole="">
            <v:imagedata r:id="rId549" o:title=""/>
          </v:shape>
          <o:OLEObject Type="Embed" ProgID="Equation.DSMT4" ShapeID="对象 1438" DrawAspect="Content" ObjectID="_1605102360" r:id="rId566">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293" type="#_x0000_t75" style="width:7.1pt;height:13.65pt;mso-position-horizontal-relative:page;mso-position-vertical-relative:page" o:ole="">
            <v:fill o:detectmouseclick="t"/>
            <v:imagedata r:id="rId567" o:title=""/>
          </v:shape>
          <o:OLEObject Type="Embed" ProgID="Equation.DSMT4" ShapeID="对象 1234" DrawAspect="Content" ObjectID="_1605102361" r:id="rId568">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294" type="#_x0000_t75" style="width:7.1pt;height:13.65pt;mso-position-horizontal-relative:page;mso-position-vertical-relative:page" o:ole="">
            <v:imagedata r:id="rId567" o:title=""/>
          </v:shape>
          <o:OLEObject Type="Embed" ProgID="Equation.DSMT4" ShapeID="对象 1235" DrawAspect="Content" ObjectID="_1605102362" r:id="rId569">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295" type="#_x0000_t75" style="width:16.35pt;height:18pt;mso-position-horizontal-relative:page;mso-position-vertical-relative:page" o:ole="">
            <v:imagedata r:id="rId553" o:title=""/>
          </v:shape>
          <o:OLEObject Type="Embed" ProgID="Equation.DSMT4" ShapeID="对象 1452" DrawAspect="Content" ObjectID="_1605102363" r:id="rId570">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296" type="#_x0000_t75" style="width:16.9pt;height:18pt;mso-position-horizontal-relative:page;mso-position-vertical-relative:page" o:ole="">
            <v:imagedata r:id="rId555" o:title=""/>
          </v:shape>
          <o:OLEObject Type="Embed" ProgID="Equation.DSMT4" ShapeID="对象 1453" DrawAspect="Content" ObjectID="_1605102364" r:id="rId571">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297" type="#_x0000_t75" style="width:16.35pt;height:18pt;mso-position-horizontal-relative:page;mso-position-vertical-relative:page" o:ole="">
            <v:imagedata r:id="rId572" o:title=""/>
          </v:shape>
          <o:OLEObject Type="Embed" ProgID="Equation.DSMT4" ShapeID="对象 1442" DrawAspect="Content" ObjectID="_1605102365" r:id="rId573">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298" type="#_x0000_t75" style="width:37.1pt;height:13.65pt;mso-position-horizontal-relative:page;mso-position-vertical-relative:page" o:ole="">
            <v:imagedata r:id="rId574" o:title=""/>
          </v:shape>
          <o:OLEObject Type="Embed" ProgID="Equation.DSMT4" ShapeID="_x0000_i1298" DrawAspect="Content" ObjectID="_1605102366" r:id="rId575">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299" type="#_x0000_t75" style="width:34.35pt;height:13.65pt;mso-position-horizontal-relative:page;mso-position-vertical-relative:page" o:ole="">
            <v:imagedata r:id="rId559" o:title=""/>
          </v:shape>
          <o:OLEObject Type="Embed" ProgID="Equation.DSMT4" ShapeID="对象 1458" DrawAspect="Content" ObjectID="_1605102367" r:id="rId576">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300" type="#_x0000_t75" style="width:37.1pt;height:13.65pt;mso-position-horizontal-relative:page;mso-position-vertical-relative:page" o:ole="">
            <v:imagedata r:id="rId574" o:title=""/>
          </v:shape>
          <o:OLEObject Type="Embed" ProgID="Equation.DSMT4" ShapeID="对象 1455" DrawAspect="Content" ObjectID="_1605102368" r:id="rId577">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301" type="#_x0000_t75" style="width:12.55pt;height:16.35pt;mso-position-horizontal-relative:page;mso-position-vertical-relative:page" o:ole="">
            <v:imagedata r:id="rId11" o:title="" cropright="9830f"/>
          </v:shape>
          <o:OLEObject Type="Embed" ProgID="Equation.DSMT4" ShapeID="对象 1447" DrawAspect="Content" ObjectID="_1605102369" r:id="rId578">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302" type="#_x0000_t75" style="width:12pt;height:16.35pt;mso-position-horizontal-relative:page;mso-position-vertical-relative:page" o:ole="">
            <v:imagedata r:id="rId17" o:title="" cropleft="4369f" cropright="7864f"/>
          </v:shape>
          <o:OLEObject Type="Embed" ProgID="Equation.DSMT4" ShapeID="对象 1449" DrawAspect="Content" ObjectID="_1605102370" r:id="rId579">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303" type="#_x0000_t75" style="width:10.9pt;height:13.65pt;mso-position-horizontal-relative:page;mso-position-vertical-relative:page" o:ole="">
            <v:fill o:detectmouseclick="t"/>
            <v:imagedata r:id="rId580" o:title=""/>
          </v:shape>
          <o:OLEObject Type="Embed" ProgID="Equation.DSMT4" ShapeID="对象 1450" DrawAspect="Content" ObjectID="_1605102371" r:id="rId581">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304" type="#_x0000_t75" style="width:10.9pt;height:13.65pt;mso-position-horizontal-relative:page;mso-position-vertical-relative:page" o:ole="">
            <v:imagedata r:id="rId580" o:title=""/>
          </v:shape>
          <o:OLEObject Type="Embed" ProgID="Equation.DSMT4" ShapeID="对象 1451" DrawAspect="Content" ObjectID="_1605102372" r:id="rId582">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305" type="#_x0000_t75" style="width:12pt;height:15.25pt;mso-position-horizontal-relative:page;mso-position-vertical-relative:page" o:ole="">
            <v:imagedata r:id="rId19" o:title="" cropleft="6117f" cropright="6335f"/>
          </v:shape>
          <o:OLEObject Type="Embed" ProgID="Equation.DSMT4" ShapeID="对象 1233" DrawAspect="Content" ObjectID="_1605102373" r:id="rId583">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rPr>
                                          <w:sz w:val="21"/>
                                          <w:szCs w:val="21"/>
                                        </w:rPr>
                                      </w:pPr>
                                      <w:r>
                                        <w:rPr>
                                          <w:position w:val="-6"/>
                                          <w:sz w:val="24"/>
                                          <w:szCs w:val="24"/>
                                        </w:rPr>
                                        <w:object w:dxaOrig="680" w:dyaOrig="279">
                                          <v:shape id="_x0000_i1372" type="#_x0000_t75" style="width:34.35pt;height:13.65pt;mso-position-horizontal-relative:page;mso-position-vertical-relative:page" o:ole="">
                                            <v:imagedata r:id="rId584" o:title=""/>
                                          </v:shape>
                                          <o:OLEObject Type="Embed" ProgID="Equation.DSMT4" ShapeID="_x0000_i1372" DrawAspect="Content" ObjectID="_1605102417" r:id="rId585">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rPr>
                                          <w:sz w:val="21"/>
                                          <w:szCs w:val="21"/>
                                        </w:rPr>
                                      </w:pPr>
                                      <w:r>
                                        <w:rPr>
                                          <w:position w:val="-6"/>
                                          <w:sz w:val="24"/>
                                          <w:szCs w:val="24"/>
                                        </w:rPr>
                                        <w:object w:dxaOrig="740" w:dyaOrig="279">
                                          <v:shape id="对象 1168" o:spid="_x0000_i1373" type="#_x0000_t75" style="width:37.1pt;height:13.65pt;mso-position-horizontal-relative:page;mso-position-vertical-relative:page" o:ole="">
                                            <v:imagedata r:id="rId586" o:title=""/>
                                          </v:shape>
                                          <o:OLEObject Type="Embed" ProgID="Equation.DSMT4" ShapeID="对象 1168" DrawAspect="Content" ObjectID="_1605102418" r:id="rId587">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A1B6A" w:rsidRDefault="009A1B6A">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A1B6A" w:rsidRDefault="009A1B6A">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A1B6A" w:rsidRDefault="009A1B6A">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A1B6A" w:rsidRDefault="009A1B6A">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9A1B6A" w:rsidRDefault="009A1B6A">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9A1B6A" w:rsidRDefault="009A1B6A">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9A1B6A" w:rsidRDefault="009A1B6A">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9A1B6A" w:rsidRDefault="009A1B6A">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9A1B6A" w:rsidRDefault="009A1B6A">
                                <w:pPr>
                                  <w:jc w:val="center"/>
                                  <w:rPr>
                                    <w:sz w:val="21"/>
                                    <w:szCs w:val="21"/>
                                  </w:rPr>
                                </w:pPr>
                                <w:r>
                                  <w:rPr>
                                    <w:position w:val="-6"/>
                                    <w:sz w:val="24"/>
                                    <w:szCs w:val="24"/>
                                  </w:rPr>
                                  <w:object w:dxaOrig="680" w:dyaOrig="279">
                                    <v:shape id="_x0000_i1372" type="#_x0000_t75" style="width:34.35pt;height:13.65pt;mso-position-horizontal-relative:page;mso-position-vertical-relative:page" o:ole="">
                                      <v:imagedata r:id="rId584" o:title=""/>
                                    </v:shape>
                                    <o:OLEObject Type="Embed" ProgID="Equation.DSMT4" ShapeID="_x0000_i1372" DrawAspect="Content" ObjectID="_1605102417" r:id="rId588">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9A1B6A" w:rsidRDefault="009A1B6A">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9A1B6A" w:rsidRDefault="009A1B6A">
                                <w:pPr>
                                  <w:jc w:val="center"/>
                                  <w:rPr>
                                    <w:sz w:val="21"/>
                                    <w:szCs w:val="21"/>
                                  </w:rPr>
                                </w:pPr>
                                <w:r>
                                  <w:rPr>
                                    <w:position w:val="-6"/>
                                    <w:sz w:val="24"/>
                                    <w:szCs w:val="24"/>
                                  </w:rPr>
                                  <w:object w:dxaOrig="740" w:dyaOrig="279">
                                    <v:shape id="对象 1168" o:spid="_x0000_i1373" type="#_x0000_t75" style="width:37.1pt;height:13.65pt;mso-position-horizontal-relative:page;mso-position-vertical-relative:page" o:ole="">
                                      <v:imagedata r:id="rId586" o:title=""/>
                                    </v:shape>
                                    <o:OLEObject Type="Embed" ProgID="Equation.DSMT4" ShapeID="对象 1168" DrawAspect="Content" ObjectID="_1605102418" r:id="rId589">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9A1B6A" w:rsidRDefault="009A1B6A">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9A1B6A" w:rsidRDefault="009A1B6A">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9A1B6A" w:rsidRDefault="009A1B6A">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9A1B6A" w:rsidRDefault="009A1B6A">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9A1B6A" w:rsidRDefault="009A1B6A">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9A1B6A" w:rsidRDefault="009A1B6A">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306" type="#_x0000_t75" style="width:34.35pt;height:13.65pt;mso-position-horizontal-relative:page;mso-position-vertical-relative:page" o:ole="">
            <v:imagedata r:id="rId559" o:title=""/>
          </v:shape>
          <o:OLEObject Type="Embed" ProgID="Equation.DSMT4" ShapeID="对象 1152" DrawAspect="Content" ObjectID="_1605102374" r:id="rId590">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307" type="#_x0000_t75" style="width:37.1pt;height:13.65pt;mso-position-horizontal-relative:page;mso-position-vertical-relative:page" o:ole="">
            <v:imagedata r:id="rId574" o:title=""/>
          </v:shape>
          <o:OLEObject Type="Embed" ProgID="Equation.DSMT4" ShapeID="对象 1153" DrawAspect="Content" ObjectID="_1605102375" r:id="rId591">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308" type="#_x0000_t75" style="width:10.9pt;height:13.65pt;mso-position-horizontal-relative:page;mso-position-vertical-relative:page" o:ole="">
            <v:fill o:detectmouseclick="t"/>
            <v:imagedata r:id="rId592" o:title=""/>
          </v:shape>
          <o:OLEObject Type="Embed" ProgID="Equation.DSMT4" ShapeID="对象 1154" DrawAspect="Content" ObjectID="_1605102376" r:id="rId593">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09" type="#_x0000_t75" style="width:37.1pt;height:13.65pt;mso-position-horizontal-relative:page;mso-position-vertical-relative:page" o:ole="">
            <v:imagedata r:id="rId574" o:title=""/>
          </v:shape>
          <o:OLEObject Type="Embed" ProgID="Equation.DSMT4" ShapeID="对象 1156" DrawAspect="Content" ObjectID="_1605102377" r:id="rId594">
            <o:FieldCodes>\* MERGEFORMAT</o:FieldCodes>
          </o:OLEObject>
        </w:object>
      </w:r>
      <w:r>
        <w:rPr>
          <w:rFonts w:ascii="Times New Roman" w:hint="eastAsia"/>
          <w:sz w:val="24"/>
          <w:szCs w:val="24"/>
        </w:rPr>
        <w:t>的结果输出。</w:t>
      </w:r>
    </w:p>
    <w:p w:rsidR="00482280" w:rsidRDefault="00E34B18">
      <w:pPr>
        <w:pStyle w:val="2"/>
        <w:spacing w:before="120" w:after="120"/>
        <w:rPr>
          <w:rStyle w:val="2CharChar"/>
          <w:color w:val="auto"/>
        </w:rPr>
      </w:pPr>
      <w:bookmarkStart w:id="272" w:name="_Toc31604"/>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10" type="#_x0000_t75" style="width:12pt;height:16.35pt;mso-position-horizontal-relative:page;mso-position-vertical-relative:page" o:ole="">
            <v:imagedata r:id="rId15" o:title="" cropright="8691f"/>
          </v:shape>
          <o:OLEObject Type="Embed" ProgID="Equation.DSMT4" ShapeID="_x0000_i1310" DrawAspect="Content" ObjectID="_1605102378" r:id="rId595">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11" type="#_x0000_t75" style="width:49.1pt;height:13.65pt;mso-position-horizontal-relative:page;mso-position-vertical-relative:page" o:ole="">
            <v:imagedata r:id="rId596" o:title=""/>
          </v:shape>
          <o:OLEObject Type="Embed" ProgID="Equation.DSMT4" ShapeID="_x0000_i1311" DrawAspect="Content" ObjectID="_1605102379" r:id="rId597"/>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12" type="#_x0000_t75" style="width:22.9pt;height:13.1pt;mso-position-horizontal-relative:page;mso-position-vertical-relative:page" o:ole="">
            <v:imagedata r:id="rId598" o:title=""/>
          </v:shape>
          <o:OLEObject Type="Embed" ProgID="Equation.DSMT4" ShapeID="_x0000_i1312" DrawAspect="Content" ObjectID="_1605102380" r:id="rId599"/>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600">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60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60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60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60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60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13" type="#_x0000_t75" style="width:12.55pt;height:11.45pt;mso-position-horizontal-relative:page;mso-position-vertical-relative:page" o:ole="">
            <v:imagedata r:id="rId606" o:title=""/>
          </v:shape>
          <o:OLEObject Type="Embed" ProgID="Equation.3" ShapeID="_x0000_i1313" DrawAspect="Content" ObjectID="_1605102381" r:id="rId607"/>
        </w:object>
      </w:r>
      <w:r>
        <w:rPr>
          <w:sz w:val="24"/>
        </w:rPr>
        <w:t>和惩罚影子</w:t>
      </w:r>
      <w:r>
        <w:rPr>
          <w:position w:val="-6"/>
          <w:sz w:val="24"/>
        </w:rPr>
        <w:object w:dxaOrig="200" w:dyaOrig="220">
          <v:shape id="_x0000_i1314" type="#_x0000_t75" style="width:10.35pt;height:11.45pt;mso-position-horizontal-relative:page;mso-position-vertical-relative:page" o:ole="">
            <v:imagedata r:id="rId608" o:title=""/>
          </v:shape>
          <o:OLEObject Type="Embed" ProgID="Equation.3" ShapeID="_x0000_i1314" DrawAspect="Content" ObjectID="_1605102382" r:id="rId609"/>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15" type="#_x0000_t75" style="width:40.35pt;height:13.65pt;mso-position-horizontal-relative:page;mso-position-vertical-relative:page" o:ole="">
            <v:imagedata r:id="rId610" o:title=""/>
          </v:shape>
          <o:OLEObject Type="Embed" ProgID="Equation.DSMT4" ShapeID="_x0000_i1315" DrawAspect="Content" ObjectID="_1605102383" r:id="rId611"/>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1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1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1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1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16">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16" type="#_x0000_t75" style="width:12pt;height:16.35pt;mso-position-horizontal-relative:page;mso-position-vertical-relative:page" o:ole="">
            <v:imagedata r:id="rId13" o:title="" cropleft="6991f" cropright="6117f"/>
          </v:shape>
          <o:OLEObject Type="Embed" ProgID="Equation.DSMT4" ShapeID="对象 875" DrawAspect="Content" ObjectID="_1605102384" r:id="rId617">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17" type="#_x0000_t75" style="width:12pt;height:15.25pt;mso-position-horizontal-relative:page;mso-position-vertical-relative:page" o:ole="">
            <v:imagedata r:id="rId19" o:title="" cropleft="6117f" cropright="6335f"/>
          </v:shape>
          <o:OLEObject Type="Embed" ProgID="Equation.DSMT4" ShapeID="对象 2157" DrawAspect="Content" ObjectID="_1605102385" r:id="rId618">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18" type="#_x0000_t75" style="width:12pt;height:16.35pt;mso-position-horizontal-relative:page;mso-position-vertical-relative:page" o:ole="">
            <v:imagedata r:id="rId17" o:title="" cropleft="4369f" cropright="7864f"/>
          </v:shape>
          <o:OLEObject Type="Embed" ProgID="Equation.DSMT4" ShapeID="对象 1420" DrawAspect="Content" ObjectID="_1605102386" r:id="rId619">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19" type="#_x0000_t75" style="width:12pt;height:16.35pt;mso-position-horizontal-relative:page;mso-position-vertical-relative:page" o:ole="">
            <v:imagedata r:id="rId17" o:title="" cropleft="4369f" cropright="7864f"/>
          </v:shape>
          <o:OLEObject Type="Embed" ProgID="Equation.DSMT4" ShapeID="对象 1422" DrawAspect="Content" ObjectID="_1605102387" r:id="rId620">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21"/>
          <w:headerReference w:type="default" r:id="rId622"/>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20" type="#_x0000_t75" style="width:12pt;height:16.35pt;mso-position-horizontal-relative:page;mso-position-vertical-relative:page" o:ole="">
            <v:imagedata r:id="rId13" o:title="" cropleft="6991f" cropright="6117f"/>
          </v:shape>
          <o:OLEObject Type="Embed" ProgID="Equation.DSMT4" ShapeID="对象 981" DrawAspect="Content" ObjectID="_1605102388" r:id="rId623">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21" type="#_x0000_t75" style="width:12pt;height:15.25pt;mso-position-horizontal-relative:page;mso-position-vertical-relative:page" o:ole="">
            <v:imagedata r:id="rId19" o:title="" cropleft="6117f" cropright="6335f"/>
          </v:shape>
          <o:OLEObject Type="Embed" ProgID="Equation.DSMT4" ShapeID="对象 2158" DrawAspect="Content" ObjectID="_1605102389" r:id="rId624">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22" type="#_x0000_t75" style="width:12pt;height:16.35pt;mso-position-horizontal-relative:page;mso-position-vertical-relative:page" o:ole="">
            <v:imagedata r:id="rId13" o:title="" cropleft="6991f" cropright="6117f"/>
          </v:shape>
          <o:OLEObject Type="Embed" ProgID="Equation.DSMT4" ShapeID="对象 892" DrawAspect="Content" ObjectID="_1605102390" r:id="rId625">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23" type="#_x0000_t75" style="width:12pt;height:16.35pt;mso-position-horizontal-relative:page;mso-position-vertical-relative:page" o:ole="">
            <v:imagedata r:id="rId15" o:title="" cropright="8691f"/>
          </v:shape>
          <o:OLEObject Type="Embed" ProgID="Equation.DSMT4" ShapeID="对象 2053" DrawAspect="Content" ObjectID="_1605102391" r:id="rId626">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24" type="#_x0000_t75" style="width:12.55pt;height:16.35pt;mso-position-horizontal-relative:page;mso-position-vertical-relative:page" o:ole="">
            <v:imagedata r:id="rId11" o:title="" cropright="9830f"/>
          </v:shape>
          <o:OLEObject Type="Embed" ProgID="Equation.DSMT4" ShapeID="对象 2052" DrawAspect="Content" ObjectID="_1605102392" r:id="rId627">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25" type="#_x0000_t75" style="width:12.55pt;height:16.35pt;mso-position-horizontal-relative:page;mso-position-vertical-relative:page" o:ole="">
            <v:imagedata r:id="rId11" o:title="" cropright="9830f"/>
          </v:shape>
          <o:OLEObject Type="Embed" ProgID="Equation.DSMT4" ShapeID="对象 1781" DrawAspect="Content" ObjectID="_1605102393" r:id="rId628">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26" type="#_x0000_t75" style="width:12pt;height:16.35pt;mso-position-horizontal-relative:page;mso-position-vertical-relative:page" o:ole="">
            <v:imagedata r:id="rId13" o:title="" cropleft="6991f" cropright="6117f"/>
          </v:shape>
          <o:OLEObject Type="Embed" ProgID="Equation.DSMT4" ShapeID="对象 893" DrawAspect="Content" ObjectID="_1605102394" r:id="rId629">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27" type="#_x0000_t75" style="width:12pt;height:16.35pt;mso-position-horizontal-relative:page;mso-position-vertical-relative:page" o:ole="">
            <v:imagedata r:id="rId15" o:title="" cropright="8691f"/>
          </v:shape>
          <o:OLEObject Type="Embed" ProgID="Equation.DSMT4" ShapeID="对象 2054" DrawAspect="Content" ObjectID="_1605102395" r:id="rId630">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28" type="#_x0000_t75" style="width:12pt;height:16.35pt;mso-position-horizontal-relative:page;mso-position-vertical-relative:page" o:ole="">
            <v:imagedata r:id="rId13" o:title="" cropleft="6991f" cropright="6117f"/>
          </v:shape>
          <o:OLEObject Type="Embed" ProgID="Equation.DSMT4" ShapeID="对象 894" DrawAspect="Content" ObjectID="_1605102396" r:id="rId631">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29" type="#_x0000_t75" style="width:12pt;height:16.35pt;mso-position-horizontal-relative:page;mso-position-vertical-relative:page" o:ole="">
            <v:imagedata r:id="rId15" o:title="" cropright="8691f"/>
          </v:shape>
          <o:OLEObject Type="Embed" ProgID="Equation.DSMT4" ShapeID="对象 2056" DrawAspect="Content" ObjectID="_1605102397" r:id="rId632">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30" type="#_x0000_t75" style="width:12pt;height:16.35pt;mso-position-horizontal-relative:page;mso-position-vertical-relative:page" o:ole="">
            <v:imagedata r:id="rId17" o:title="" cropleft="4369f" cropright="7864f"/>
          </v:shape>
          <o:OLEObject Type="Embed" ProgID="Equation.DSMT4" ShapeID="对象 2055" DrawAspect="Content" ObjectID="_1605102398" r:id="rId633">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31" type="#_x0000_t75" style="width:12pt;height:16.35pt;mso-position-horizontal-relative:page;mso-position-vertical-relative:page" o:ole="">
            <v:imagedata r:id="rId17" o:title="" cropleft="4369f" cropright="7864f"/>
          </v:shape>
          <o:OLEObject Type="Embed" ProgID="Equation.DSMT4" ShapeID="_x0000_i1331" DrawAspect="Content" ObjectID="_1605102399" r:id="rId634">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32" type="#_x0000_t75" style="width:12pt;height:16.35pt;mso-position-horizontal-relative:page;mso-position-vertical-relative:page" o:ole="">
            <v:imagedata r:id="rId15" o:title="" cropright="8691f"/>
          </v:shape>
          <o:OLEObject Type="Embed" ProgID="Equation.DSMT4" ShapeID="对象 2058" DrawAspect="Content" ObjectID="_1605102400" r:id="rId63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33" type="#_x0000_t75" style="width:12pt;height:16.35pt;mso-position-horizontal-relative:page;mso-position-vertical-relative:page" o:ole="">
            <v:imagedata r:id="rId15" o:title="" cropright="8691f"/>
          </v:shape>
          <o:OLEObject Type="Embed" ProgID="Equation.DSMT4" ShapeID="对象 2059" DrawAspect="Content" ObjectID="_1605102401" r:id="rId63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34" type="#_x0000_t75" style="width:12pt;height:16.35pt;mso-position-horizontal-relative:page;mso-position-vertical-relative:page" o:ole="">
            <v:imagedata r:id="rId13" o:title="" cropleft="6991f" cropright="6117f"/>
          </v:shape>
          <o:OLEObject Type="Embed" ProgID="Equation.DSMT4" ShapeID="对象 1097" DrawAspect="Content" ObjectID="_1605102402" r:id="rId637">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35" type="#_x0000_t75" style="width:12pt;height:16.35pt;mso-position-horizontal-relative:page;mso-position-vertical-relative:page" o:ole="">
            <v:imagedata r:id="rId17" o:title="" cropleft="4369f" cropright="7864f"/>
          </v:shape>
          <o:OLEObject Type="Embed" ProgID="Equation.DSMT4" ShapeID="对象 1098" DrawAspect="Content" ObjectID="_1605102403" r:id="rId638">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36" type="#_x0000_t75" style="width:12pt;height:16.35pt;mso-position-horizontal-relative:page;mso-position-vertical-relative:page" o:ole="">
            <v:imagedata r:id="rId17" o:title="" cropleft="4369f" cropright="7864f"/>
          </v:shape>
          <o:OLEObject Type="Embed" ProgID="Equation.DSMT4" ShapeID="对象 1099" DrawAspect="Content" ObjectID="_1605102404" r:id="rId639">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4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F36" w:rsidRDefault="00051F36">
      <w:r>
        <w:separator/>
      </w:r>
    </w:p>
  </w:endnote>
  <w:endnote w:type="continuationSeparator" w:id="0">
    <w:p w:rsidR="00051F36" w:rsidRDefault="00051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方正书宋_GBK">
    <w:altName w:val="宋体"/>
    <w:charset w:val="86"/>
    <w:family w:val="script"/>
    <w:pitch w:val="default"/>
    <w:sig w:usb0="00000000" w:usb1="00000000" w:usb2="00000010" w:usb3="00000000" w:csb0="00040000"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1B6A" w:rsidRDefault="009A1B6A">
                          <w:pPr>
                            <w:pStyle w:val="ab"/>
                          </w:pPr>
                          <w:r>
                            <w:rPr>
                              <w:rFonts w:hint="eastAsia"/>
                            </w:rPr>
                            <w:fldChar w:fldCharType="begin"/>
                          </w:r>
                          <w:r>
                            <w:rPr>
                              <w:rFonts w:hint="eastAsia"/>
                            </w:rPr>
                            <w:instrText xml:space="preserve"> PAGE  \* MERGEFORMAT </w:instrText>
                          </w:r>
                          <w:r>
                            <w:rPr>
                              <w:rFonts w:hint="eastAsia"/>
                            </w:rPr>
                            <w:fldChar w:fldCharType="separate"/>
                          </w:r>
                          <w:r w:rsidR="005824D0">
                            <w:t>32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9A1B6A" w:rsidRDefault="009A1B6A">
                    <w:pPr>
                      <w:pStyle w:val="ab"/>
                    </w:pPr>
                    <w:r>
                      <w:rPr>
                        <w:rFonts w:hint="eastAsia"/>
                      </w:rPr>
                      <w:fldChar w:fldCharType="begin"/>
                    </w:r>
                    <w:r>
                      <w:rPr>
                        <w:rFonts w:hint="eastAsia"/>
                      </w:rPr>
                      <w:instrText xml:space="preserve"> PAGE  \* MERGEFORMAT </w:instrText>
                    </w:r>
                    <w:r>
                      <w:rPr>
                        <w:rFonts w:hint="eastAsia"/>
                      </w:rPr>
                      <w:fldChar w:fldCharType="separate"/>
                    </w:r>
                    <w:r w:rsidR="005824D0">
                      <w:t>32</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1B6A" w:rsidRDefault="009A1B6A">
                          <w:pPr>
                            <w:pStyle w:val="ab"/>
                          </w:pPr>
                          <w:r>
                            <w:rPr>
                              <w:rFonts w:hint="eastAsia"/>
                            </w:rPr>
                            <w:fldChar w:fldCharType="begin"/>
                          </w:r>
                          <w:r>
                            <w:rPr>
                              <w:rFonts w:hint="eastAsia"/>
                            </w:rPr>
                            <w:instrText xml:space="preserve"> PAGE  \* MERGEFORMAT </w:instrText>
                          </w:r>
                          <w:r>
                            <w:rPr>
                              <w:rFonts w:hint="eastAsia"/>
                            </w:rPr>
                            <w:fldChar w:fldCharType="separate"/>
                          </w:r>
                          <w:r w:rsidR="005824D0">
                            <w:t>25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9A1B6A" w:rsidRDefault="009A1B6A">
                    <w:pPr>
                      <w:pStyle w:val="ab"/>
                    </w:pPr>
                    <w:r>
                      <w:rPr>
                        <w:rFonts w:hint="eastAsia"/>
                      </w:rPr>
                      <w:fldChar w:fldCharType="begin"/>
                    </w:r>
                    <w:r>
                      <w:rPr>
                        <w:rFonts w:hint="eastAsia"/>
                      </w:rPr>
                      <w:instrText xml:space="preserve"> PAGE  \* MERGEFORMAT </w:instrText>
                    </w:r>
                    <w:r>
                      <w:rPr>
                        <w:rFonts w:hint="eastAsia"/>
                      </w:rPr>
                      <w:fldChar w:fldCharType="separate"/>
                    </w:r>
                    <w:r w:rsidR="005824D0">
                      <w:t>25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F36" w:rsidRDefault="00051F36">
      <w:r>
        <w:separator/>
      </w:r>
    </w:p>
  </w:footnote>
  <w:footnote w:type="continuationSeparator" w:id="0">
    <w:p w:rsidR="00051F36" w:rsidRDefault="00051F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B6A" w:rsidRDefault="009A1B6A">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nothing"/>
      <w:lvlText w:val="（%1）"/>
      <w:lvlJc w:val="left"/>
    </w:lvl>
  </w:abstractNum>
  <w:abstractNum w:abstractNumId="1">
    <w:nsid w:val="00000005"/>
    <w:multiLevelType w:val="singleLevel"/>
    <w:tmpl w:val="00000005"/>
    <w:lvl w:ilvl="0">
      <w:start w:val="1"/>
      <w:numFmt w:val="decimal"/>
      <w:lvlText w:val="%1."/>
      <w:lvlJc w:val="left"/>
      <w:pPr>
        <w:tabs>
          <w:tab w:val="num" w:pos="312"/>
        </w:tabs>
      </w:pPr>
    </w:lvl>
  </w:abstractNum>
  <w:abstractNum w:abstractNumId="2">
    <w:nsid w:val="00000006"/>
    <w:multiLevelType w:val="singleLevel"/>
    <w:tmpl w:val="00000006"/>
    <w:lvl w:ilvl="0">
      <w:start w:val="1"/>
      <w:numFmt w:val="decimal"/>
      <w:suff w:val="nothing"/>
      <w:lvlText w:val="%1、"/>
      <w:lvlJc w:val="left"/>
    </w:lvl>
  </w:abstractNum>
  <w:abstractNum w:abstractNumId="3">
    <w:nsid w:val="00000008"/>
    <w:multiLevelType w:val="singleLevel"/>
    <w:tmpl w:val="00000008"/>
    <w:lvl w:ilvl="0">
      <w:start w:val="1"/>
      <w:numFmt w:val="decimal"/>
      <w:suff w:val="nothing"/>
      <w:lvlText w:val="%1."/>
      <w:lvlJc w:val="left"/>
      <w:rPr>
        <w:rFonts w:cs="Times New Roman"/>
      </w:rPr>
    </w:lvl>
  </w:abstractNum>
  <w:abstractNum w:abstractNumId="4">
    <w:nsid w:val="00000009"/>
    <w:multiLevelType w:val="singleLevel"/>
    <w:tmpl w:val="00000009"/>
    <w:lvl w:ilvl="0">
      <w:start w:val="2"/>
      <w:numFmt w:val="decimal"/>
      <w:suff w:val="nothing"/>
      <w:lvlText w:val="（%1）"/>
      <w:lvlJc w:val="left"/>
    </w:lvl>
  </w:abstractNum>
  <w:abstractNum w:abstractNumId="5">
    <w:nsid w:val="0000000A"/>
    <w:multiLevelType w:val="singleLevel"/>
    <w:tmpl w:val="0000000A"/>
    <w:lvl w:ilvl="0">
      <w:start w:val="1"/>
      <w:numFmt w:val="decimal"/>
      <w:suff w:val="nothing"/>
      <w:lvlText w:val="%1、"/>
      <w:lvlJc w:val="left"/>
    </w:lvl>
  </w:abstractNum>
  <w:abstractNum w:abstractNumId="6">
    <w:nsid w:val="0000000C"/>
    <w:multiLevelType w:val="singleLevel"/>
    <w:tmpl w:val="0000000C"/>
    <w:lvl w:ilvl="0">
      <w:start w:val="1"/>
      <w:numFmt w:val="decimal"/>
      <w:suff w:val="space"/>
      <w:lvlText w:val="(%1)"/>
      <w:lvlJc w:val="left"/>
    </w:lvl>
  </w:abstractNum>
  <w:abstractNum w:abstractNumId="7">
    <w:nsid w:val="0000000D"/>
    <w:multiLevelType w:val="singleLevel"/>
    <w:tmpl w:val="0000000D"/>
    <w:lvl w:ilvl="0">
      <w:start w:val="1"/>
      <w:numFmt w:val="decimal"/>
      <w:lvlText w:val="%1."/>
      <w:lvlJc w:val="left"/>
      <w:pPr>
        <w:tabs>
          <w:tab w:val="num" w:pos="312"/>
        </w:tabs>
      </w:pPr>
    </w:lvl>
  </w:abstractNum>
  <w:abstractNum w:abstractNumId="8">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nsid w:val="00000011"/>
    <w:multiLevelType w:val="singleLevel"/>
    <w:tmpl w:val="00000011"/>
    <w:lvl w:ilvl="0">
      <w:start w:val="1"/>
      <w:numFmt w:val="decimal"/>
      <w:suff w:val="nothing"/>
      <w:lvlText w:val="%1）"/>
      <w:lvlJc w:val="left"/>
      <w:rPr>
        <w:rFonts w:cs="Times New Roman"/>
      </w:rPr>
    </w:lvl>
  </w:abstractNum>
  <w:abstractNum w:abstractNumId="11">
    <w:nsid w:val="00000012"/>
    <w:multiLevelType w:val="singleLevel"/>
    <w:tmpl w:val="00000012"/>
    <w:lvl w:ilvl="0">
      <w:start w:val="1"/>
      <w:numFmt w:val="decimal"/>
      <w:lvlText w:val="%1."/>
      <w:lvlJc w:val="left"/>
      <w:pPr>
        <w:tabs>
          <w:tab w:val="num" w:pos="312"/>
        </w:tabs>
      </w:pPr>
    </w:lvl>
  </w:abstractNum>
  <w:abstractNum w:abstractNumId="12">
    <w:nsid w:val="00000014"/>
    <w:multiLevelType w:val="singleLevel"/>
    <w:tmpl w:val="00000014"/>
    <w:lvl w:ilvl="0">
      <w:start w:val="2"/>
      <w:numFmt w:val="decimal"/>
      <w:suff w:val="nothing"/>
      <w:lvlText w:val="（%1）"/>
      <w:lvlJc w:val="left"/>
    </w:lvl>
  </w:abstractNum>
  <w:abstractNum w:abstractNumId="13">
    <w:nsid w:val="00000015"/>
    <w:multiLevelType w:val="singleLevel"/>
    <w:tmpl w:val="00000015"/>
    <w:lvl w:ilvl="0">
      <w:start w:val="1"/>
      <w:numFmt w:val="lowerLetter"/>
      <w:suff w:val="nothing"/>
      <w:lvlText w:val="（%1）"/>
      <w:lvlJc w:val="left"/>
      <w:rPr>
        <w:rFonts w:cs="Times New Roman"/>
      </w:rPr>
    </w:lvl>
  </w:abstractNum>
  <w:abstractNum w:abstractNumId="14">
    <w:nsid w:val="00000016"/>
    <w:multiLevelType w:val="singleLevel"/>
    <w:tmpl w:val="00000016"/>
    <w:lvl w:ilvl="0">
      <w:start w:val="1"/>
      <w:numFmt w:val="decimal"/>
      <w:suff w:val="space"/>
      <w:lvlText w:val="%1."/>
      <w:lvlJc w:val="left"/>
    </w:lvl>
  </w:abstractNum>
  <w:abstractNum w:abstractNumId="15">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9"/>
    <w:multiLevelType w:val="singleLevel"/>
    <w:tmpl w:val="00000019"/>
    <w:lvl w:ilvl="0">
      <w:start w:val="1"/>
      <w:numFmt w:val="lowerLetter"/>
      <w:suff w:val="space"/>
      <w:lvlText w:val="(%1)"/>
      <w:lvlJc w:val="left"/>
    </w:lvl>
  </w:abstractNum>
  <w:abstractNum w:abstractNumId="17">
    <w:nsid w:val="0000001A"/>
    <w:multiLevelType w:val="singleLevel"/>
    <w:tmpl w:val="0000001A"/>
    <w:lvl w:ilvl="0">
      <w:start w:val="1"/>
      <w:numFmt w:val="lowerLetter"/>
      <w:suff w:val="space"/>
      <w:lvlText w:val="(%1)"/>
      <w:lvlJc w:val="left"/>
    </w:lvl>
  </w:abstractNum>
  <w:abstractNum w:abstractNumId="18">
    <w:nsid w:val="0000001B"/>
    <w:multiLevelType w:val="singleLevel"/>
    <w:tmpl w:val="0000001B"/>
    <w:lvl w:ilvl="0">
      <w:start w:val="1"/>
      <w:numFmt w:val="lowerLetter"/>
      <w:suff w:val="space"/>
      <w:lvlText w:val="(%1)"/>
      <w:lvlJc w:val="left"/>
    </w:lvl>
  </w:abstractNum>
  <w:abstractNum w:abstractNumId="19">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nsid w:val="00000020"/>
    <w:multiLevelType w:val="singleLevel"/>
    <w:tmpl w:val="00000020"/>
    <w:lvl w:ilvl="0">
      <w:start w:val="1"/>
      <w:numFmt w:val="decimal"/>
      <w:suff w:val="nothing"/>
      <w:lvlText w:val="%1、"/>
      <w:lvlJc w:val="left"/>
    </w:lvl>
  </w:abstractNum>
  <w:abstractNum w:abstractNumId="24">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332C3"/>
    <w:rsid w:val="00051199"/>
    <w:rsid w:val="00051F36"/>
    <w:rsid w:val="00061DEF"/>
    <w:rsid w:val="00076D6F"/>
    <w:rsid w:val="0008087A"/>
    <w:rsid w:val="0008112E"/>
    <w:rsid w:val="000878FD"/>
    <w:rsid w:val="000A4CED"/>
    <w:rsid w:val="000A5EED"/>
    <w:rsid w:val="000B4962"/>
    <w:rsid w:val="000B7B33"/>
    <w:rsid w:val="000C02CB"/>
    <w:rsid w:val="000C1548"/>
    <w:rsid w:val="000C3575"/>
    <w:rsid w:val="000C4D8F"/>
    <w:rsid w:val="000D18EC"/>
    <w:rsid w:val="000E314E"/>
    <w:rsid w:val="000E38DE"/>
    <w:rsid w:val="000E3A38"/>
    <w:rsid w:val="000E6492"/>
    <w:rsid w:val="000F556D"/>
    <w:rsid w:val="000F59EF"/>
    <w:rsid w:val="00100186"/>
    <w:rsid w:val="001019D5"/>
    <w:rsid w:val="0010695B"/>
    <w:rsid w:val="00111BB6"/>
    <w:rsid w:val="00131A0A"/>
    <w:rsid w:val="00146920"/>
    <w:rsid w:val="001507F4"/>
    <w:rsid w:val="00154294"/>
    <w:rsid w:val="001568D9"/>
    <w:rsid w:val="00160775"/>
    <w:rsid w:val="0016396B"/>
    <w:rsid w:val="00172A27"/>
    <w:rsid w:val="001730F2"/>
    <w:rsid w:val="0017436A"/>
    <w:rsid w:val="001743BE"/>
    <w:rsid w:val="001823F3"/>
    <w:rsid w:val="001901C4"/>
    <w:rsid w:val="00192DE9"/>
    <w:rsid w:val="00197A47"/>
    <w:rsid w:val="001B40BF"/>
    <w:rsid w:val="001C1A64"/>
    <w:rsid w:val="001D4082"/>
    <w:rsid w:val="001D686C"/>
    <w:rsid w:val="001D7AA0"/>
    <w:rsid w:val="001E2C15"/>
    <w:rsid w:val="001E6C94"/>
    <w:rsid w:val="001E774B"/>
    <w:rsid w:val="001F7243"/>
    <w:rsid w:val="0020130F"/>
    <w:rsid w:val="00231B43"/>
    <w:rsid w:val="00231C4A"/>
    <w:rsid w:val="00234558"/>
    <w:rsid w:val="00244718"/>
    <w:rsid w:val="002535A6"/>
    <w:rsid w:val="002600CB"/>
    <w:rsid w:val="00260700"/>
    <w:rsid w:val="002746C8"/>
    <w:rsid w:val="00276F55"/>
    <w:rsid w:val="00277D2F"/>
    <w:rsid w:val="00292DFB"/>
    <w:rsid w:val="002B4A81"/>
    <w:rsid w:val="002B561E"/>
    <w:rsid w:val="002B686A"/>
    <w:rsid w:val="002C2E3B"/>
    <w:rsid w:val="002D3E3D"/>
    <w:rsid w:val="002D6D0D"/>
    <w:rsid w:val="00301200"/>
    <w:rsid w:val="00304378"/>
    <w:rsid w:val="00310F96"/>
    <w:rsid w:val="003229CD"/>
    <w:rsid w:val="003245A4"/>
    <w:rsid w:val="003267B0"/>
    <w:rsid w:val="00326939"/>
    <w:rsid w:val="00335075"/>
    <w:rsid w:val="00345C89"/>
    <w:rsid w:val="00353E4A"/>
    <w:rsid w:val="00361ABE"/>
    <w:rsid w:val="00365605"/>
    <w:rsid w:val="003667D9"/>
    <w:rsid w:val="00384354"/>
    <w:rsid w:val="003846C0"/>
    <w:rsid w:val="0038723C"/>
    <w:rsid w:val="00393C22"/>
    <w:rsid w:val="003A65E9"/>
    <w:rsid w:val="003C6626"/>
    <w:rsid w:val="003D4F1E"/>
    <w:rsid w:val="003D54D9"/>
    <w:rsid w:val="003E303C"/>
    <w:rsid w:val="003E3ED1"/>
    <w:rsid w:val="003F4686"/>
    <w:rsid w:val="004016DD"/>
    <w:rsid w:val="0040601B"/>
    <w:rsid w:val="00410BD8"/>
    <w:rsid w:val="00420095"/>
    <w:rsid w:val="00425850"/>
    <w:rsid w:val="00425B06"/>
    <w:rsid w:val="0043516A"/>
    <w:rsid w:val="00443EF9"/>
    <w:rsid w:val="004659F1"/>
    <w:rsid w:val="00465C13"/>
    <w:rsid w:val="00470DBA"/>
    <w:rsid w:val="00471C54"/>
    <w:rsid w:val="004821E7"/>
    <w:rsid w:val="00482280"/>
    <w:rsid w:val="00482EFF"/>
    <w:rsid w:val="00492DB8"/>
    <w:rsid w:val="00496792"/>
    <w:rsid w:val="004977B5"/>
    <w:rsid w:val="004B292A"/>
    <w:rsid w:val="004D7397"/>
    <w:rsid w:val="004E1E9D"/>
    <w:rsid w:val="004F1D74"/>
    <w:rsid w:val="004F27CE"/>
    <w:rsid w:val="004F2877"/>
    <w:rsid w:val="004F50A9"/>
    <w:rsid w:val="005049CE"/>
    <w:rsid w:val="005053A8"/>
    <w:rsid w:val="00507631"/>
    <w:rsid w:val="00511BD7"/>
    <w:rsid w:val="00511D95"/>
    <w:rsid w:val="005143FE"/>
    <w:rsid w:val="00524C5F"/>
    <w:rsid w:val="005323B6"/>
    <w:rsid w:val="00534653"/>
    <w:rsid w:val="00535631"/>
    <w:rsid w:val="00552E92"/>
    <w:rsid w:val="0055668F"/>
    <w:rsid w:val="00564841"/>
    <w:rsid w:val="00565031"/>
    <w:rsid w:val="00566385"/>
    <w:rsid w:val="005670FC"/>
    <w:rsid w:val="005824D0"/>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D5AB6"/>
    <w:rsid w:val="006E4D25"/>
    <w:rsid w:val="006F77CE"/>
    <w:rsid w:val="0075697D"/>
    <w:rsid w:val="00794273"/>
    <w:rsid w:val="007B428B"/>
    <w:rsid w:val="007B434D"/>
    <w:rsid w:val="007B6099"/>
    <w:rsid w:val="007C6D49"/>
    <w:rsid w:val="007E75FD"/>
    <w:rsid w:val="007F4960"/>
    <w:rsid w:val="007F567E"/>
    <w:rsid w:val="007F7344"/>
    <w:rsid w:val="0080556F"/>
    <w:rsid w:val="00817030"/>
    <w:rsid w:val="00822C23"/>
    <w:rsid w:val="00823A10"/>
    <w:rsid w:val="00825480"/>
    <w:rsid w:val="00830215"/>
    <w:rsid w:val="0083038E"/>
    <w:rsid w:val="00830396"/>
    <w:rsid w:val="0083116A"/>
    <w:rsid w:val="00842995"/>
    <w:rsid w:val="008455F7"/>
    <w:rsid w:val="00845859"/>
    <w:rsid w:val="0084774B"/>
    <w:rsid w:val="00850842"/>
    <w:rsid w:val="008601E5"/>
    <w:rsid w:val="00862191"/>
    <w:rsid w:val="00876FA6"/>
    <w:rsid w:val="008A15AD"/>
    <w:rsid w:val="008A334B"/>
    <w:rsid w:val="008A3A1A"/>
    <w:rsid w:val="008B1F13"/>
    <w:rsid w:val="008D0AC5"/>
    <w:rsid w:val="008D217D"/>
    <w:rsid w:val="008D5B9D"/>
    <w:rsid w:val="008E059E"/>
    <w:rsid w:val="008E7D1C"/>
    <w:rsid w:val="00903020"/>
    <w:rsid w:val="009069D5"/>
    <w:rsid w:val="00910C5B"/>
    <w:rsid w:val="00913641"/>
    <w:rsid w:val="00913A37"/>
    <w:rsid w:val="00923409"/>
    <w:rsid w:val="00927942"/>
    <w:rsid w:val="00935F41"/>
    <w:rsid w:val="00940C66"/>
    <w:rsid w:val="009446B7"/>
    <w:rsid w:val="0094483C"/>
    <w:rsid w:val="009543AB"/>
    <w:rsid w:val="009708A4"/>
    <w:rsid w:val="00974D18"/>
    <w:rsid w:val="009827BA"/>
    <w:rsid w:val="009873DB"/>
    <w:rsid w:val="009A0ED5"/>
    <w:rsid w:val="009A1883"/>
    <w:rsid w:val="009A1B6A"/>
    <w:rsid w:val="009A2352"/>
    <w:rsid w:val="009A2E98"/>
    <w:rsid w:val="009B36A9"/>
    <w:rsid w:val="009C0ED5"/>
    <w:rsid w:val="009C7B5A"/>
    <w:rsid w:val="009E15DE"/>
    <w:rsid w:val="009E1933"/>
    <w:rsid w:val="009E5FF5"/>
    <w:rsid w:val="00A0318E"/>
    <w:rsid w:val="00A03B08"/>
    <w:rsid w:val="00A0790E"/>
    <w:rsid w:val="00A10F47"/>
    <w:rsid w:val="00A15B43"/>
    <w:rsid w:val="00A16162"/>
    <w:rsid w:val="00A2223E"/>
    <w:rsid w:val="00A24129"/>
    <w:rsid w:val="00A40268"/>
    <w:rsid w:val="00A55820"/>
    <w:rsid w:val="00A60BB8"/>
    <w:rsid w:val="00A62836"/>
    <w:rsid w:val="00A66402"/>
    <w:rsid w:val="00A70B8E"/>
    <w:rsid w:val="00A75D71"/>
    <w:rsid w:val="00A90A9D"/>
    <w:rsid w:val="00A97D7F"/>
    <w:rsid w:val="00AA08EC"/>
    <w:rsid w:val="00AA0F50"/>
    <w:rsid w:val="00AA1175"/>
    <w:rsid w:val="00AB181F"/>
    <w:rsid w:val="00AB7276"/>
    <w:rsid w:val="00AC1B9C"/>
    <w:rsid w:val="00AC6D2F"/>
    <w:rsid w:val="00AD0438"/>
    <w:rsid w:val="00AD606B"/>
    <w:rsid w:val="00AE02A9"/>
    <w:rsid w:val="00AE59B4"/>
    <w:rsid w:val="00AF2E0F"/>
    <w:rsid w:val="00AF6057"/>
    <w:rsid w:val="00B04A42"/>
    <w:rsid w:val="00B256BE"/>
    <w:rsid w:val="00B27221"/>
    <w:rsid w:val="00B34056"/>
    <w:rsid w:val="00B41274"/>
    <w:rsid w:val="00B53872"/>
    <w:rsid w:val="00B54491"/>
    <w:rsid w:val="00B56DCB"/>
    <w:rsid w:val="00B625DA"/>
    <w:rsid w:val="00B63373"/>
    <w:rsid w:val="00B84C73"/>
    <w:rsid w:val="00B85B91"/>
    <w:rsid w:val="00B91C40"/>
    <w:rsid w:val="00B958DD"/>
    <w:rsid w:val="00B95F93"/>
    <w:rsid w:val="00BC6D07"/>
    <w:rsid w:val="00BF21CD"/>
    <w:rsid w:val="00C03396"/>
    <w:rsid w:val="00C148F4"/>
    <w:rsid w:val="00C23B9F"/>
    <w:rsid w:val="00C32834"/>
    <w:rsid w:val="00C41D2C"/>
    <w:rsid w:val="00C42BF7"/>
    <w:rsid w:val="00C4636A"/>
    <w:rsid w:val="00C61A27"/>
    <w:rsid w:val="00C62526"/>
    <w:rsid w:val="00C6443D"/>
    <w:rsid w:val="00C650D1"/>
    <w:rsid w:val="00C67890"/>
    <w:rsid w:val="00C7501D"/>
    <w:rsid w:val="00C86FF6"/>
    <w:rsid w:val="00C97660"/>
    <w:rsid w:val="00CA3C63"/>
    <w:rsid w:val="00CA6A2D"/>
    <w:rsid w:val="00CA7B7E"/>
    <w:rsid w:val="00CA7E01"/>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746E7"/>
    <w:rsid w:val="00D8121B"/>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07C3A"/>
    <w:rsid w:val="00E22291"/>
    <w:rsid w:val="00E24187"/>
    <w:rsid w:val="00E34B18"/>
    <w:rsid w:val="00E422F4"/>
    <w:rsid w:val="00E42A46"/>
    <w:rsid w:val="00E42D59"/>
    <w:rsid w:val="00E63003"/>
    <w:rsid w:val="00E67A20"/>
    <w:rsid w:val="00E77CE9"/>
    <w:rsid w:val="00E94C86"/>
    <w:rsid w:val="00EA662F"/>
    <w:rsid w:val="00EC42B6"/>
    <w:rsid w:val="00ED20E5"/>
    <w:rsid w:val="00EE629A"/>
    <w:rsid w:val="00EF0837"/>
    <w:rsid w:val="00EF729B"/>
    <w:rsid w:val="00F07669"/>
    <w:rsid w:val="00F25B0B"/>
    <w:rsid w:val="00F3217F"/>
    <w:rsid w:val="00F36CDE"/>
    <w:rsid w:val="00F63AA7"/>
    <w:rsid w:val="00F65BD3"/>
    <w:rsid w:val="00F77D53"/>
    <w:rsid w:val="00F83A64"/>
    <w:rsid w:val="00F93E0D"/>
    <w:rsid w:val="00F940B2"/>
    <w:rsid w:val="00FA0D22"/>
    <w:rsid w:val="00FA1DD2"/>
    <w:rsid w:val="00FB640F"/>
    <w:rsid w:val="00FB72CC"/>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header" Target="header4.xml"/><Relationship Id="rId324" Type="http://schemas.openxmlformats.org/officeDocument/2006/relationships/image" Target="media/image150.png"/><Relationship Id="rId531" Type="http://schemas.openxmlformats.org/officeDocument/2006/relationships/image" Target="media/image229.wmf"/><Relationship Id="rId629" Type="http://schemas.openxmlformats.org/officeDocument/2006/relationships/oleObject" Target="embeddings/oleObject335.bin"/><Relationship Id="rId170" Type="http://schemas.openxmlformats.org/officeDocument/2006/relationships/image" Target="media/image76.emf"/><Relationship Id="rId268" Type="http://schemas.openxmlformats.org/officeDocument/2006/relationships/image" Target="media/image124.wmf"/><Relationship Id="rId475" Type="http://schemas.openxmlformats.org/officeDocument/2006/relationships/oleObject" Target="embeddings/oleObject242.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image" Target="media/image156.wmf"/><Relationship Id="rId542" Type="http://schemas.openxmlformats.org/officeDocument/2006/relationships/oleObject" Target="embeddings/oleObject283.bin"/><Relationship Id="rId181" Type="http://schemas.openxmlformats.org/officeDocument/2006/relationships/image" Target="media/image84.png"/><Relationship Id="rId402" Type="http://schemas.openxmlformats.org/officeDocument/2006/relationships/oleObject" Target="embeddings/oleObject197.bin"/><Relationship Id="rId279" Type="http://schemas.openxmlformats.org/officeDocument/2006/relationships/oleObject" Target="embeddings/oleObject128.bin"/><Relationship Id="rId486" Type="http://schemas.openxmlformats.org/officeDocument/2006/relationships/image" Target="media/image213.wmf"/><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image" Target="media/image160.png"/><Relationship Id="rId553" Type="http://schemas.openxmlformats.org/officeDocument/2006/relationships/image" Target="media/image239.wmf"/><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207.bin"/><Relationship Id="rId497" Type="http://schemas.openxmlformats.org/officeDocument/2006/relationships/image" Target="media/image218.wmf"/><Relationship Id="rId620" Type="http://schemas.openxmlformats.org/officeDocument/2006/relationships/oleObject" Target="embeddings/oleObject328.bin"/><Relationship Id="rId357" Type="http://schemas.openxmlformats.org/officeDocument/2006/relationships/oleObject" Target="embeddings/oleObject167.bin"/><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oleObject" Target="embeddings/oleObject295.bin"/><Relationship Id="rId424" Type="http://schemas.openxmlformats.org/officeDocument/2006/relationships/oleObject" Target="embeddings/oleObject215.bin"/><Relationship Id="rId631" Type="http://schemas.openxmlformats.org/officeDocument/2006/relationships/oleObject" Target="embeddings/oleObject337.bin"/><Relationship Id="rId270" Type="http://schemas.openxmlformats.org/officeDocument/2006/relationships/image" Target="media/image125.wmf"/><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74.bin"/><Relationship Id="rId575" Type="http://schemas.openxmlformats.org/officeDocument/2006/relationships/oleObject" Target="embeddings/oleObject303.bin"/><Relationship Id="rId228" Type="http://schemas.openxmlformats.org/officeDocument/2006/relationships/image" Target="media/image108.wmf"/><Relationship Id="rId435" Type="http://schemas.openxmlformats.org/officeDocument/2006/relationships/image" Target="media/image189.wmf"/><Relationship Id="rId642" Type="http://schemas.openxmlformats.org/officeDocument/2006/relationships/theme" Target="theme/theme1.xml"/><Relationship Id="rId281" Type="http://schemas.openxmlformats.org/officeDocument/2006/relationships/oleObject" Target="embeddings/oleObject129.bin"/><Relationship Id="rId502" Type="http://schemas.openxmlformats.org/officeDocument/2006/relationships/oleObject" Target="embeddings/oleObject258.bin"/><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80.bin"/><Relationship Id="rId586" Type="http://schemas.openxmlformats.org/officeDocument/2006/relationships/image" Target="media/image249.wmf"/><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image" Target="media/image194.wmf"/><Relationship Id="rId292" Type="http://schemas.openxmlformats.org/officeDocument/2006/relationships/image" Target="media/image134.emf"/><Relationship Id="rId306" Type="http://schemas.openxmlformats.org/officeDocument/2006/relationships/image" Target="media/image141.wmf"/><Relationship Id="rId87" Type="http://schemas.openxmlformats.org/officeDocument/2006/relationships/oleObject" Target="embeddings/oleObject32.bin"/><Relationship Id="rId513" Type="http://schemas.openxmlformats.org/officeDocument/2006/relationships/oleObject" Target="embeddings/oleObject265.bin"/><Relationship Id="rId597" Type="http://schemas.openxmlformats.org/officeDocument/2006/relationships/oleObject" Target="embeddings/oleObject320.bin"/><Relationship Id="rId152" Type="http://schemas.openxmlformats.org/officeDocument/2006/relationships/image" Target="media/image66.wmf"/><Relationship Id="rId457" Type="http://schemas.openxmlformats.org/officeDocument/2006/relationships/oleObject" Target="embeddings/oleObject233.bin"/><Relationship Id="rId14" Type="http://schemas.openxmlformats.org/officeDocument/2006/relationships/oleObject" Target="embeddings/oleObject2.bin"/><Relationship Id="rId317" Type="http://schemas.openxmlformats.org/officeDocument/2006/relationships/oleObject" Target="embeddings/oleObject147.bin"/><Relationship Id="rId524" Type="http://schemas.openxmlformats.org/officeDocument/2006/relationships/oleObject" Target="embeddings/oleObject273.bin"/><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oleObject" Target="embeddings/oleObject175.bin"/><Relationship Id="rId230" Type="http://schemas.openxmlformats.org/officeDocument/2006/relationships/image" Target="media/image109.wmf"/><Relationship Id="rId468" Type="http://schemas.openxmlformats.org/officeDocument/2006/relationships/image" Target="media/image205.wmf"/><Relationship Id="rId25" Type="http://schemas.openxmlformats.org/officeDocument/2006/relationships/footer" Target="footer3.xml"/><Relationship Id="rId328" Type="http://schemas.openxmlformats.org/officeDocument/2006/relationships/image" Target="media/image153.wmf"/><Relationship Id="rId535" Type="http://schemas.openxmlformats.org/officeDocument/2006/relationships/image" Target="media/image231.wmf"/><Relationship Id="rId174" Type="http://schemas.openxmlformats.org/officeDocument/2006/relationships/image" Target="media/image79.emf"/><Relationship Id="rId381" Type="http://schemas.openxmlformats.org/officeDocument/2006/relationships/oleObject" Target="embeddings/oleObject181.bin"/><Relationship Id="rId602" Type="http://schemas.openxmlformats.org/officeDocument/2006/relationships/image" Target="media/image255.emf"/><Relationship Id="rId241" Type="http://schemas.openxmlformats.org/officeDocument/2006/relationships/oleObject" Target="embeddings/oleObject105.bin"/><Relationship Id="rId479" Type="http://schemas.openxmlformats.org/officeDocument/2006/relationships/oleObject" Target="embeddings/oleObject244.bin"/><Relationship Id="rId36" Type="http://schemas.openxmlformats.org/officeDocument/2006/relationships/image" Target="media/image11.wmf"/><Relationship Id="rId339" Type="http://schemas.openxmlformats.org/officeDocument/2006/relationships/oleObject" Target="embeddings/oleObject158.bin"/><Relationship Id="rId546" Type="http://schemas.openxmlformats.org/officeDocument/2006/relationships/oleObject" Target="embeddings/Microsoft_Visio_2003-2010___5.vsd"/><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oleObject" Target="embeddings/oleObject201.bin"/><Relationship Id="rId392" Type="http://schemas.openxmlformats.org/officeDocument/2006/relationships/image" Target="media/image180.wmf"/><Relationship Id="rId613" Type="http://schemas.openxmlformats.org/officeDocument/2006/relationships/image" Target="media/image263.emf"/><Relationship Id="rId252" Type="http://schemas.openxmlformats.org/officeDocument/2006/relationships/oleObject" Target="embeddings/oleObject113.bin"/><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66.wmf"/><Relationship Id="rId557" Type="http://schemas.openxmlformats.org/officeDocument/2006/relationships/image" Target="media/image241.wmf"/><Relationship Id="rId599" Type="http://schemas.openxmlformats.org/officeDocument/2006/relationships/oleObject" Target="embeddings/oleObject321.bin"/><Relationship Id="rId196" Type="http://schemas.openxmlformats.org/officeDocument/2006/relationships/image" Target="media/image93.wmf"/><Relationship Id="rId417" Type="http://schemas.openxmlformats.org/officeDocument/2006/relationships/oleObject" Target="embeddings/oleObject211.bin"/><Relationship Id="rId459" Type="http://schemas.openxmlformats.org/officeDocument/2006/relationships/oleObject" Target="embeddings/oleObject234.bin"/><Relationship Id="rId624" Type="http://schemas.openxmlformats.org/officeDocument/2006/relationships/oleObject" Target="embeddings/oleObject330.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9.bin"/><Relationship Id="rId319" Type="http://schemas.openxmlformats.org/officeDocument/2006/relationships/oleObject" Target="embeddings/oleObject148.bin"/><Relationship Id="rId470" Type="http://schemas.openxmlformats.org/officeDocument/2006/relationships/image" Target="media/image206.wmf"/><Relationship Id="rId526" Type="http://schemas.openxmlformats.org/officeDocument/2006/relationships/oleObject" Target="embeddings/oleObject275.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54.wmf"/><Relationship Id="rId568" Type="http://schemas.openxmlformats.org/officeDocument/2006/relationships/oleObject" Target="embeddings/oleObject298.bin"/><Relationship Id="rId165" Type="http://schemas.openxmlformats.org/officeDocument/2006/relationships/image" Target="media/image73.wmf"/><Relationship Id="rId372" Type="http://schemas.openxmlformats.org/officeDocument/2006/relationships/oleObject" Target="embeddings/oleObject176.bin"/><Relationship Id="rId428" Type="http://schemas.openxmlformats.org/officeDocument/2006/relationships/image" Target="media/image186.wmf"/><Relationship Id="rId635" Type="http://schemas.openxmlformats.org/officeDocument/2006/relationships/oleObject" Target="embeddings/oleObject341.bin"/><Relationship Id="rId232" Type="http://schemas.openxmlformats.org/officeDocument/2006/relationships/image" Target="media/image110.wmf"/><Relationship Id="rId274" Type="http://schemas.openxmlformats.org/officeDocument/2006/relationships/image" Target="media/image126.wmf"/><Relationship Id="rId481" Type="http://schemas.openxmlformats.org/officeDocument/2006/relationships/oleObject" Target="embeddings/oleObject245.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537" Type="http://schemas.openxmlformats.org/officeDocument/2006/relationships/image" Target="media/image232.wmf"/><Relationship Id="rId579" Type="http://schemas.openxmlformats.org/officeDocument/2006/relationships/oleObject" Target="embeddings/oleObject307.bin"/><Relationship Id="rId80" Type="http://schemas.openxmlformats.org/officeDocument/2006/relationships/image" Target="media/image33.wmf"/><Relationship Id="rId176" Type="http://schemas.openxmlformats.org/officeDocument/2006/relationships/oleObject" Target="embeddings/Microsoft_Visio_2003-2010___2.vsd"/><Relationship Id="rId341" Type="http://schemas.openxmlformats.org/officeDocument/2006/relationships/oleObject" Target="embeddings/oleObject160.bin"/><Relationship Id="rId383" Type="http://schemas.openxmlformats.org/officeDocument/2006/relationships/oleObject" Target="embeddings/oleObject182.bin"/><Relationship Id="rId439" Type="http://schemas.openxmlformats.org/officeDocument/2006/relationships/oleObject" Target="embeddings/oleObject224.bin"/><Relationship Id="rId590" Type="http://schemas.openxmlformats.org/officeDocument/2006/relationships/oleObject" Target="embeddings/oleObject315.bin"/><Relationship Id="rId604" Type="http://schemas.openxmlformats.org/officeDocument/2006/relationships/image" Target="media/image257.emf"/><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oleObject" Target="embeddings/oleObject132.bin"/><Relationship Id="rId450" Type="http://schemas.openxmlformats.org/officeDocument/2006/relationships/image" Target="media/image196.wmf"/><Relationship Id="rId506" Type="http://schemas.openxmlformats.org/officeDocument/2006/relationships/oleObject" Target="embeddings/oleObject261.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3.wmf"/><Relationship Id="rId492" Type="http://schemas.openxmlformats.org/officeDocument/2006/relationships/oleObject" Target="embeddings/oleObject252.bin"/><Relationship Id="rId548" Type="http://schemas.openxmlformats.org/officeDocument/2006/relationships/oleObject" Target="embeddings/oleObject286.bin"/><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3.bin"/><Relationship Id="rId394" Type="http://schemas.openxmlformats.org/officeDocument/2006/relationships/oleObject" Target="embeddings/oleObject189.bin"/><Relationship Id="rId408" Type="http://schemas.openxmlformats.org/officeDocument/2006/relationships/oleObject" Target="embeddings/oleObject203.bin"/><Relationship Id="rId615" Type="http://schemas.openxmlformats.org/officeDocument/2006/relationships/image" Target="media/image265.emf"/><Relationship Id="rId212" Type="http://schemas.openxmlformats.org/officeDocument/2006/relationships/oleObject" Target="embeddings/oleObject90.bin"/><Relationship Id="rId254" Type="http://schemas.openxmlformats.org/officeDocument/2006/relationships/oleObject" Target="embeddings/Microsoft_Visio_2003-2010___4.vsd"/><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7.bin"/><Relationship Id="rId461" Type="http://schemas.openxmlformats.org/officeDocument/2006/relationships/oleObject" Target="embeddings/oleObject235.bin"/><Relationship Id="rId517" Type="http://schemas.openxmlformats.org/officeDocument/2006/relationships/oleObject" Target="embeddings/oleObject267.bin"/><Relationship Id="rId559" Type="http://schemas.openxmlformats.org/officeDocument/2006/relationships/image" Target="media/image242.wmf"/><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9.bin"/><Relationship Id="rId363" Type="http://schemas.openxmlformats.org/officeDocument/2006/relationships/image" Target="media/image167.wmf"/><Relationship Id="rId419" Type="http://schemas.openxmlformats.org/officeDocument/2006/relationships/oleObject" Target="embeddings/oleObject213.bin"/><Relationship Id="rId570" Type="http://schemas.openxmlformats.org/officeDocument/2006/relationships/oleObject" Target="embeddings/oleObject300.bin"/><Relationship Id="rId626" Type="http://schemas.openxmlformats.org/officeDocument/2006/relationships/oleObject" Target="embeddings/oleObject332.bin"/><Relationship Id="rId223" Type="http://schemas.openxmlformats.org/officeDocument/2006/relationships/oleObject" Target="embeddings/oleObject96.bin"/><Relationship Id="rId430" Type="http://schemas.openxmlformats.org/officeDocument/2006/relationships/image" Target="media/image187.wmf"/><Relationship Id="rId18" Type="http://schemas.openxmlformats.org/officeDocument/2006/relationships/oleObject" Target="embeddings/oleObject4.bin"/><Relationship Id="rId265" Type="http://schemas.openxmlformats.org/officeDocument/2006/relationships/oleObject" Target="embeddings/oleObject120.bin"/><Relationship Id="rId472" Type="http://schemas.openxmlformats.org/officeDocument/2006/relationships/image" Target="media/image207.wmf"/><Relationship Id="rId528" Type="http://schemas.openxmlformats.org/officeDocument/2006/relationships/oleObject" Target="embeddings/oleObject276.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5.wmf"/><Relationship Id="rId374" Type="http://schemas.openxmlformats.org/officeDocument/2006/relationships/oleObject" Target="embeddings/oleObject177.bin"/><Relationship Id="rId581" Type="http://schemas.openxmlformats.org/officeDocument/2006/relationships/oleObject" Target="embeddings/oleObject308.bin"/><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oleObject" Target="embeddings/oleObject343.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image" Target="media/image127.wmf"/><Relationship Id="rId441" Type="http://schemas.openxmlformats.org/officeDocument/2006/relationships/oleObject" Target="embeddings/oleObject225.bin"/><Relationship Id="rId483" Type="http://schemas.openxmlformats.org/officeDocument/2006/relationships/image" Target="media/image212.wmf"/><Relationship Id="rId539" Type="http://schemas.openxmlformats.org/officeDocument/2006/relationships/image" Target="media/image233.wmf"/><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oleObject" Target="embeddings/oleObject139.bin"/><Relationship Id="rId343" Type="http://schemas.openxmlformats.org/officeDocument/2006/relationships/oleObject" Target="embeddings/oleObject162.bin"/><Relationship Id="rId550" Type="http://schemas.openxmlformats.org/officeDocument/2006/relationships/oleObject" Target="embeddings/oleObject287.bin"/><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83.bin"/><Relationship Id="rId592" Type="http://schemas.openxmlformats.org/officeDocument/2006/relationships/image" Target="media/image250.wmf"/><Relationship Id="rId606" Type="http://schemas.openxmlformats.org/officeDocument/2006/relationships/image" Target="media/image259.wmf"/><Relationship Id="rId245" Type="http://schemas.openxmlformats.org/officeDocument/2006/relationships/oleObject" Target="embeddings/oleObject107.bin"/><Relationship Id="rId287" Type="http://schemas.openxmlformats.org/officeDocument/2006/relationships/oleObject" Target="embeddings/oleObject133.bin"/><Relationship Id="rId410" Type="http://schemas.openxmlformats.org/officeDocument/2006/relationships/oleObject" Target="embeddings/oleObject204.bin"/><Relationship Id="rId452" Type="http://schemas.openxmlformats.org/officeDocument/2006/relationships/image" Target="media/image197.wmf"/><Relationship Id="rId494" Type="http://schemas.openxmlformats.org/officeDocument/2006/relationships/oleObject" Target="embeddings/oleObject253.bin"/><Relationship Id="rId508" Type="http://schemas.openxmlformats.org/officeDocument/2006/relationships/image" Target="media/image221.wmf"/><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44.wmf"/><Relationship Id="rId354" Type="http://schemas.openxmlformats.org/officeDocument/2006/relationships/header" Target="header7.xml"/><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oleObject" Target="embeddings/oleObject191.bin"/><Relationship Id="rId561" Type="http://schemas.openxmlformats.org/officeDocument/2006/relationships/oleObject" Target="embeddings/oleObject293.bin"/><Relationship Id="rId617" Type="http://schemas.openxmlformats.org/officeDocument/2006/relationships/oleObject" Target="embeddings/oleObject325.bin"/><Relationship Id="rId214" Type="http://schemas.openxmlformats.org/officeDocument/2006/relationships/oleObject" Target="embeddings/oleObject91.bin"/><Relationship Id="rId256" Type="http://schemas.openxmlformats.org/officeDocument/2006/relationships/oleObject" Target="embeddings/oleObject115.bin"/><Relationship Id="rId298" Type="http://schemas.openxmlformats.org/officeDocument/2006/relationships/image" Target="media/image136.png"/><Relationship Id="rId421" Type="http://schemas.openxmlformats.org/officeDocument/2006/relationships/oleObject" Target="embeddings/oleObject214.bin"/><Relationship Id="rId463" Type="http://schemas.openxmlformats.org/officeDocument/2006/relationships/oleObject" Target="embeddings/oleObject236.bin"/><Relationship Id="rId519" Type="http://schemas.openxmlformats.org/officeDocument/2006/relationships/oleObject" Target="embeddings/oleObject268.bin"/><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image" Target="media/image149.png"/><Relationship Id="rId530" Type="http://schemas.openxmlformats.org/officeDocument/2006/relationships/oleObject" Target="embeddings/oleObject277.bin"/><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68.wmf"/><Relationship Id="rId572" Type="http://schemas.openxmlformats.org/officeDocument/2006/relationships/image" Target="media/image245.wmf"/><Relationship Id="rId628" Type="http://schemas.openxmlformats.org/officeDocument/2006/relationships/oleObject" Target="embeddings/oleObject334.bin"/><Relationship Id="rId225" Type="http://schemas.openxmlformats.org/officeDocument/2006/relationships/oleObject" Target="embeddings/oleObject97.bin"/><Relationship Id="rId267" Type="http://schemas.openxmlformats.org/officeDocument/2006/relationships/oleObject" Target="embeddings/oleObject121.bin"/><Relationship Id="rId432" Type="http://schemas.openxmlformats.org/officeDocument/2006/relationships/oleObject" Target="embeddings/oleObject220.bin"/><Relationship Id="rId474" Type="http://schemas.openxmlformats.org/officeDocument/2006/relationships/image" Target="media/image208.wmf"/><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oleObject" Target="embeddings/oleObject155.bin"/><Relationship Id="rId376" Type="http://schemas.openxmlformats.org/officeDocument/2006/relationships/oleObject" Target="embeddings/oleObject178.bin"/><Relationship Id="rId541" Type="http://schemas.openxmlformats.org/officeDocument/2006/relationships/image" Target="media/image234.wmf"/><Relationship Id="rId583" Type="http://schemas.openxmlformats.org/officeDocument/2006/relationships/oleObject" Target="embeddings/oleObject310.bin"/><Relationship Id="rId639" Type="http://schemas.openxmlformats.org/officeDocument/2006/relationships/oleObject" Target="embeddings/oleObject345.bin"/><Relationship Id="rId4" Type="http://schemas.openxmlformats.org/officeDocument/2006/relationships/settings" Target="settings.xml"/><Relationship Id="rId180" Type="http://schemas.openxmlformats.org/officeDocument/2006/relationships/oleObject" Target="embeddings/Microsoft_Visio_2003-2010___3.vsd"/><Relationship Id="rId236" Type="http://schemas.openxmlformats.org/officeDocument/2006/relationships/image" Target="media/image112.wmf"/><Relationship Id="rId278" Type="http://schemas.openxmlformats.org/officeDocument/2006/relationships/image" Target="media/image128.wmf"/><Relationship Id="rId401" Type="http://schemas.openxmlformats.org/officeDocument/2006/relationships/oleObject" Target="embeddings/oleObject196.bin"/><Relationship Id="rId443" Type="http://schemas.openxmlformats.org/officeDocument/2006/relationships/oleObject" Target="embeddings/oleObject226.bin"/><Relationship Id="rId303" Type="http://schemas.openxmlformats.org/officeDocument/2006/relationships/oleObject" Target="embeddings/oleObject140.bin"/><Relationship Id="rId485" Type="http://schemas.openxmlformats.org/officeDocument/2006/relationships/oleObject" Target="embeddings/oleObject248.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59.png"/><Relationship Id="rId387" Type="http://schemas.openxmlformats.org/officeDocument/2006/relationships/oleObject" Target="embeddings/oleObject184.bin"/><Relationship Id="rId510" Type="http://schemas.openxmlformats.org/officeDocument/2006/relationships/image" Target="media/image222.wmf"/><Relationship Id="rId552" Type="http://schemas.openxmlformats.org/officeDocument/2006/relationships/oleObject" Target="embeddings/oleObject288.bin"/><Relationship Id="rId594" Type="http://schemas.openxmlformats.org/officeDocument/2006/relationships/oleObject" Target="embeddings/oleObject318.bin"/><Relationship Id="rId608" Type="http://schemas.openxmlformats.org/officeDocument/2006/relationships/image" Target="media/image260.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206.bin"/><Relationship Id="rId107" Type="http://schemas.openxmlformats.org/officeDocument/2006/relationships/image" Target="media/image46.wmf"/><Relationship Id="rId289" Type="http://schemas.openxmlformats.org/officeDocument/2006/relationships/oleObject" Target="embeddings/oleObject134.bin"/><Relationship Id="rId454" Type="http://schemas.openxmlformats.org/officeDocument/2006/relationships/image" Target="media/image198.wmf"/><Relationship Id="rId496" Type="http://schemas.openxmlformats.org/officeDocument/2006/relationships/oleObject" Target="embeddings/oleObject254.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45.wmf"/><Relationship Id="rId356" Type="http://schemas.openxmlformats.org/officeDocument/2006/relationships/oleObject" Target="embeddings/oleObject166.bin"/><Relationship Id="rId398" Type="http://schemas.openxmlformats.org/officeDocument/2006/relationships/oleObject" Target="embeddings/oleObject193.bin"/><Relationship Id="rId521" Type="http://schemas.openxmlformats.org/officeDocument/2006/relationships/oleObject" Target="embeddings/oleObject270.bin"/><Relationship Id="rId563" Type="http://schemas.openxmlformats.org/officeDocument/2006/relationships/image" Target="media/image243.wmf"/><Relationship Id="rId619" Type="http://schemas.openxmlformats.org/officeDocument/2006/relationships/oleObject" Target="embeddings/oleObject327.bin"/><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image" Target="media/image184.wmf"/><Relationship Id="rId258" Type="http://schemas.openxmlformats.org/officeDocument/2006/relationships/oleObject" Target="embeddings/oleObject116.bin"/><Relationship Id="rId465" Type="http://schemas.openxmlformats.org/officeDocument/2006/relationships/oleObject" Target="embeddings/oleObject237.bin"/><Relationship Id="rId630" Type="http://schemas.openxmlformats.org/officeDocument/2006/relationships/oleObject" Target="embeddings/oleObject336.bin"/><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image" Target="media/image151.emf"/><Relationship Id="rId367" Type="http://schemas.openxmlformats.org/officeDocument/2006/relationships/image" Target="media/image169.wmf"/><Relationship Id="rId532" Type="http://schemas.openxmlformats.org/officeDocument/2006/relationships/oleObject" Target="embeddings/oleObject278.bin"/><Relationship Id="rId574" Type="http://schemas.openxmlformats.org/officeDocument/2006/relationships/image" Target="media/image246.wmf"/><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oleObject" Target="embeddings/oleObject122.bin"/><Relationship Id="rId434" Type="http://schemas.openxmlformats.org/officeDocument/2006/relationships/oleObject" Target="embeddings/oleObject221.bin"/><Relationship Id="rId476" Type="http://schemas.openxmlformats.org/officeDocument/2006/relationships/image" Target="media/image209.wmf"/><Relationship Id="rId641" Type="http://schemas.openxmlformats.org/officeDocument/2006/relationships/fontTable" Target="fontTable.xml"/><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29.wmf"/><Relationship Id="rId336" Type="http://schemas.openxmlformats.org/officeDocument/2006/relationships/oleObject" Target="embeddings/oleObject156.bin"/><Relationship Id="rId501" Type="http://schemas.openxmlformats.org/officeDocument/2006/relationships/oleObject" Target="embeddings/oleObject257.bin"/><Relationship Id="rId543" Type="http://schemas.openxmlformats.org/officeDocument/2006/relationships/oleObject" Target="embeddings/oleObject284.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74.wmf"/><Relationship Id="rId403" Type="http://schemas.openxmlformats.org/officeDocument/2006/relationships/oleObject" Target="embeddings/oleObject198.bin"/><Relationship Id="rId585" Type="http://schemas.openxmlformats.org/officeDocument/2006/relationships/oleObject" Target="embeddings/oleObject311.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27.bin"/><Relationship Id="rId487" Type="http://schemas.openxmlformats.org/officeDocument/2006/relationships/oleObject" Target="embeddings/oleObject249.bin"/><Relationship Id="rId610" Type="http://schemas.openxmlformats.org/officeDocument/2006/relationships/image" Target="media/image261.wmf"/><Relationship Id="rId291" Type="http://schemas.openxmlformats.org/officeDocument/2006/relationships/oleObject" Target="embeddings/oleObject135.bin"/><Relationship Id="rId305" Type="http://schemas.openxmlformats.org/officeDocument/2006/relationships/oleObject" Target="embeddings/oleObject141.bin"/><Relationship Id="rId347" Type="http://schemas.openxmlformats.org/officeDocument/2006/relationships/image" Target="media/image161.png"/><Relationship Id="rId512" Type="http://schemas.openxmlformats.org/officeDocument/2006/relationships/image" Target="media/image223.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85.bin"/><Relationship Id="rId554" Type="http://schemas.openxmlformats.org/officeDocument/2006/relationships/oleObject" Target="embeddings/oleObject289.bin"/><Relationship Id="rId596" Type="http://schemas.openxmlformats.org/officeDocument/2006/relationships/image" Target="media/image251.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oleObject" Target="embeddings/oleObject110.bin"/><Relationship Id="rId414" Type="http://schemas.openxmlformats.org/officeDocument/2006/relationships/oleObject" Target="embeddings/oleObject208.bin"/><Relationship Id="rId456" Type="http://schemas.openxmlformats.org/officeDocument/2006/relationships/image" Target="media/image199.png"/><Relationship Id="rId498" Type="http://schemas.openxmlformats.org/officeDocument/2006/relationships/oleObject" Target="embeddings/oleObject255.bin"/><Relationship Id="rId621" Type="http://schemas.openxmlformats.org/officeDocument/2006/relationships/header" Target="header8.xml"/><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oleObject" Target="embeddings/oleObject117.bin"/><Relationship Id="rId316" Type="http://schemas.openxmlformats.org/officeDocument/2006/relationships/image" Target="media/image146.wmf"/><Relationship Id="rId523" Type="http://schemas.openxmlformats.org/officeDocument/2006/relationships/oleObject" Target="embeddings/oleObject272.bin"/><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oleObject" Target="embeddings/oleObject168.bin"/><Relationship Id="rId565" Type="http://schemas.openxmlformats.org/officeDocument/2006/relationships/oleObject" Target="embeddings/oleObject296.bin"/><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image" Target="media/image185.wmf"/><Relationship Id="rId467" Type="http://schemas.openxmlformats.org/officeDocument/2006/relationships/oleObject" Target="embeddings/oleObject238.bin"/><Relationship Id="rId632" Type="http://schemas.openxmlformats.org/officeDocument/2006/relationships/oleObject" Target="embeddings/oleObject338.bin"/><Relationship Id="rId271" Type="http://schemas.openxmlformats.org/officeDocument/2006/relationships/oleObject" Target="embeddings/oleObject123.bin"/><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51.bin"/><Relationship Id="rId369" Type="http://schemas.openxmlformats.org/officeDocument/2006/relationships/image" Target="media/image170.wmf"/><Relationship Id="rId534" Type="http://schemas.openxmlformats.org/officeDocument/2006/relationships/oleObject" Target="embeddings/oleObject279.bin"/><Relationship Id="rId576" Type="http://schemas.openxmlformats.org/officeDocument/2006/relationships/oleObject" Target="embeddings/oleObject304.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75.wmf"/><Relationship Id="rId436" Type="http://schemas.openxmlformats.org/officeDocument/2006/relationships/oleObject" Target="embeddings/oleObject222.bin"/><Relationship Id="rId601" Type="http://schemas.openxmlformats.org/officeDocument/2006/relationships/image" Target="media/image254.emf"/><Relationship Id="rId240" Type="http://schemas.openxmlformats.org/officeDocument/2006/relationships/image" Target="media/image114.wmf"/><Relationship Id="rId478" Type="http://schemas.openxmlformats.org/officeDocument/2006/relationships/image" Target="media/image210.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oleObject" Target="embeddings/oleObject130.bin"/><Relationship Id="rId338" Type="http://schemas.openxmlformats.org/officeDocument/2006/relationships/oleObject" Target="embeddings/oleObject157.bin"/><Relationship Id="rId503" Type="http://schemas.openxmlformats.org/officeDocument/2006/relationships/image" Target="media/image220.wmf"/><Relationship Id="rId545" Type="http://schemas.openxmlformats.org/officeDocument/2006/relationships/image" Target="media/image235.emf"/><Relationship Id="rId587" Type="http://schemas.openxmlformats.org/officeDocument/2006/relationships/oleObject" Target="embeddings/oleObject312.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87.bin"/><Relationship Id="rId405" Type="http://schemas.openxmlformats.org/officeDocument/2006/relationships/oleObject" Target="embeddings/oleObject200.bin"/><Relationship Id="rId447" Type="http://schemas.openxmlformats.org/officeDocument/2006/relationships/oleObject" Target="embeddings/oleObject228.bin"/><Relationship Id="rId612" Type="http://schemas.openxmlformats.org/officeDocument/2006/relationships/image" Target="media/image262.emf"/><Relationship Id="rId251" Type="http://schemas.openxmlformats.org/officeDocument/2006/relationships/oleObject" Target="embeddings/oleObject112.bin"/><Relationship Id="rId489" Type="http://schemas.openxmlformats.org/officeDocument/2006/relationships/oleObject" Target="embeddings/oleObject250.bin"/><Relationship Id="rId46" Type="http://schemas.openxmlformats.org/officeDocument/2006/relationships/oleObject" Target="embeddings/oleObject11.bin"/><Relationship Id="rId293" Type="http://schemas.openxmlformats.org/officeDocument/2006/relationships/package" Target="embeddings/Microsoft_Visio___1.vsdx"/><Relationship Id="rId307" Type="http://schemas.openxmlformats.org/officeDocument/2006/relationships/oleObject" Target="embeddings/oleObject142.bin"/><Relationship Id="rId349" Type="http://schemas.openxmlformats.org/officeDocument/2006/relationships/image" Target="media/image163.png"/><Relationship Id="rId514" Type="http://schemas.openxmlformats.org/officeDocument/2006/relationships/image" Target="media/image224.wmf"/><Relationship Id="rId556" Type="http://schemas.openxmlformats.org/officeDocument/2006/relationships/oleObject" Target="embeddings/oleObject290.bin"/><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70.bin"/><Relationship Id="rId416" Type="http://schemas.openxmlformats.org/officeDocument/2006/relationships/oleObject" Target="embeddings/oleObject210.bin"/><Relationship Id="rId598" Type="http://schemas.openxmlformats.org/officeDocument/2006/relationships/image" Target="media/image252.wmf"/><Relationship Id="rId220" Type="http://schemas.openxmlformats.org/officeDocument/2006/relationships/image" Target="media/image104.wmf"/><Relationship Id="rId458" Type="http://schemas.openxmlformats.org/officeDocument/2006/relationships/image" Target="media/image200.wmf"/><Relationship Id="rId623" Type="http://schemas.openxmlformats.org/officeDocument/2006/relationships/oleObject" Target="embeddings/oleObject329.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oleObject" Target="embeddings/oleObject118.bin"/><Relationship Id="rId318" Type="http://schemas.openxmlformats.org/officeDocument/2006/relationships/image" Target="media/image147.wmf"/><Relationship Id="rId525" Type="http://schemas.openxmlformats.org/officeDocument/2006/relationships/oleObject" Target="embeddings/oleObject274.bin"/><Relationship Id="rId567" Type="http://schemas.openxmlformats.org/officeDocument/2006/relationships/image" Target="media/image244.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71.wmf"/><Relationship Id="rId427" Type="http://schemas.openxmlformats.org/officeDocument/2006/relationships/oleObject" Target="embeddings/oleObject217.bin"/><Relationship Id="rId469" Type="http://schemas.openxmlformats.org/officeDocument/2006/relationships/oleObject" Target="embeddings/oleObject239.bin"/><Relationship Id="rId634" Type="http://schemas.openxmlformats.org/officeDocument/2006/relationships/oleObject" Target="embeddings/oleObject340.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oleObject" Target="embeddings/oleObject125.bin"/><Relationship Id="rId329" Type="http://schemas.openxmlformats.org/officeDocument/2006/relationships/oleObject" Target="embeddings/oleObject152.bin"/><Relationship Id="rId480" Type="http://schemas.openxmlformats.org/officeDocument/2006/relationships/image" Target="media/image211.wmf"/><Relationship Id="rId536" Type="http://schemas.openxmlformats.org/officeDocument/2006/relationships/oleObject" Target="embeddings/oleObject280.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9.bin"/><Relationship Id="rId578" Type="http://schemas.openxmlformats.org/officeDocument/2006/relationships/oleObject" Target="embeddings/oleObject306.bin"/><Relationship Id="rId200" Type="http://schemas.openxmlformats.org/officeDocument/2006/relationships/image" Target="media/image95.wmf"/><Relationship Id="rId382" Type="http://schemas.openxmlformats.org/officeDocument/2006/relationships/image" Target="media/image176.wmf"/><Relationship Id="rId438" Type="http://schemas.openxmlformats.org/officeDocument/2006/relationships/image" Target="media/image190.wmf"/><Relationship Id="rId603" Type="http://schemas.openxmlformats.org/officeDocument/2006/relationships/image" Target="media/image256.emf"/><Relationship Id="rId242" Type="http://schemas.openxmlformats.org/officeDocument/2006/relationships/image" Target="media/image115.wmf"/><Relationship Id="rId284" Type="http://schemas.openxmlformats.org/officeDocument/2006/relationships/oleObject" Target="embeddings/oleObject131.bin"/><Relationship Id="rId491" Type="http://schemas.openxmlformats.org/officeDocument/2006/relationships/oleObject" Target="embeddings/oleObject251.bin"/><Relationship Id="rId505" Type="http://schemas.openxmlformats.org/officeDocument/2006/relationships/oleObject" Target="embeddings/oleObject260.bin"/><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image" Target="media/image236.wmf"/><Relationship Id="rId589" Type="http://schemas.openxmlformats.org/officeDocument/2006/relationships/oleObject" Target="embeddings/oleObject314.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5.png"/><Relationship Id="rId393" Type="http://schemas.openxmlformats.org/officeDocument/2006/relationships/oleObject" Target="embeddings/oleObject188.bin"/><Relationship Id="rId407" Type="http://schemas.openxmlformats.org/officeDocument/2006/relationships/oleObject" Target="embeddings/oleObject202.bin"/><Relationship Id="rId449" Type="http://schemas.openxmlformats.org/officeDocument/2006/relationships/oleObject" Target="embeddings/oleObject229.bin"/><Relationship Id="rId614" Type="http://schemas.openxmlformats.org/officeDocument/2006/relationships/image" Target="media/image264.emf"/><Relationship Id="rId211" Type="http://schemas.openxmlformats.org/officeDocument/2006/relationships/image" Target="media/image100.wmf"/><Relationship Id="rId253" Type="http://schemas.openxmlformats.org/officeDocument/2006/relationships/image" Target="media/image118.emf"/><Relationship Id="rId295" Type="http://schemas.openxmlformats.org/officeDocument/2006/relationships/image" Target="media/image135.wmf"/><Relationship Id="rId309" Type="http://schemas.openxmlformats.org/officeDocument/2006/relationships/oleObject" Target="embeddings/oleObject143.bin"/><Relationship Id="rId460" Type="http://schemas.openxmlformats.org/officeDocument/2006/relationships/image" Target="media/image201.wmf"/><Relationship Id="rId516" Type="http://schemas.openxmlformats.org/officeDocument/2006/relationships/image" Target="media/image225.wmf"/><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48.wmf"/><Relationship Id="rId558" Type="http://schemas.openxmlformats.org/officeDocument/2006/relationships/oleObject" Target="embeddings/oleObject291.bin"/><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71.bin"/><Relationship Id="rId418" Type="http://schemas.openxmlformats.org/officeDocument/2006/relationships/oleObject" Target="embeddings/oleObject212.bin"/><Relationship Id="rId625" Type="http://schemas.openxmlformats.org/officeDocument/2006/relationships/oleObject" Target="embeddings/oleObject331.bin"/><Relationship Id="rId222" Type="http://schemas.openxmlformats.org/officeDocument/2006/relationships/image" Target="media/image105.wmf"/><Relationship Id="rId264" Type="http://schemas.openxmlformats.org/officeDocument/2006/relationships/image" Target="media/image122.wmf"/><Relationship Id="rId471" Type="http://schemas.openxmlformats.org/officeDocument/2006/relationships/oleObject" Target="embeddings/oleObject240.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image" Target="media/image227.wmf"/><Relationship Id="rId569" Type="http://schemas.openxmlformats.org/officeDocument/2006/relationships/oleObject" Target="embeddings/oleObject299.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oleObject" Target="embeddings/oleObject153.bin"/><Relationship Id="rId373" Type="http://schemas.openxmlformats.org/officeDocument/2006/relationships/image" Target="media/image172.wmf"/><Relationship Id="rId429" Type="http://schemas.openxmlformats.org/officeDocument/2006/relationships/oleObject" Target="embeddings/oleObject218.bin"/><Relationship Id="rId580" Type="http://schemas.openxmlformats.org/officeDocument/2006/relationships/image" Target="media/image247.wmf"/><Relationship Id="rId636" Type="http://schemas.openxmlformats.org/officeDocument/2006/relationships/oleObject" Target="embeddings/oleObject342.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191.wmf"/><Relationship Id="rId28" Type="http://schemas.openxmlformats.org/officeDocument/2006/relationships/footer" Target="footer6.xml"/><Relationship Id="rId275" Type="http://schemas.openxmlformats.org/officeDocument/2006/relationships/oleObject" Target="embeddings/oleObject126.bin"/><Relationship Id="rId300" Type="http://schemas.openxmlformats.org/officeDocument/2006/relationships/image" Target="media/image138.wmf"/><Relationship Id="rId482" Type="http://schemas.openxmlformats.org/officeDocument/2006/relationships/oleObject" Target="embeddings/oleObject246.bin"/><Relationship Id="rId538" Type="http://schemas.openxmlformats.org/officeDocument/2006/relationships/oleObject" Target="embeddings/oleObject281.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61.bin"/><Relationship Id="rId384" Type="http://schemas.openxmlformats.org/officeDocument/2006/relationships/image" Target="media/image177.wmf"/><Relationship Id="rId591" Type="http://schemas.openxmlformats.org/officeDocument/2006/relationships/oleObject" Target="embeddings/oleObject316.bin"/><Relationship Id="rId605" Type="http://schemas.openxmlformats.org/officeDocument/2006/relationships/image" Target="media/image258.emf"/><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image" Target="media/image131.wmf"/><Relationship Id="rId451" Type="http://schemas.openxmlformats.org/officeDocument/2006/relationships/oleObject" Target="embeddings/oleObject230.bin"/><Relationship Id="rId493" Type="http://schemas.openxmlformats.org/officeDocument/2006/relationships/image" Target="media/image216.wmf"/><Relationship Id="rId507" Type="http://schemas.openxmlformats.org/officeDocument/2006/relationships/oleObject" Target="embeddings/oleObject262.bin"/><Relationship Id="rId549" Type="http://schemas.openxmlformats.org/officeDocument/2006/relationships/image" Target="media/image237.wmf"/><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4.bin"/><Relationship Id="rId353" Type="http://schemas.openxmlformats.org/officeDocument/2006/relationships/oleObject" Target="embeddings/oleObject164.bin"/><Relationship Id="rId395" Type="http://schemas.openxmlformats.org/officeDocument/2006/relationships/oleObject" Target="embeddings/oleObject190.bin"/><Relationship Id="rId409" Type="http://schemas.openxmlformats.org/officeDocument/2006/relationships/image" Target="media/image181.wmf"/><Relationship Id="rId560" Type="http://schemas.openxmlformats.org/officeDocument/2006/relationships/oleObject" Target="embeddings/oleObject292.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image" Target="media/image182.wmf"/><Relationship Id="rId616" Type="http://schemas.openxmlformats.org/officeDocument/2006/relationships/image" Target="media/image266.emf"/><Relationship Id="rId255" Type="http://schemas.openxmlformats.org/officeDocument/2006/relationships/oleObject" Target="embeddings/oleObject114.bin"/><Relationship Id="rId297" Type="http://schemas.openxmlformats.org/officeDocument/2006/relationships/oleObject" Target="embeddings/oleObject138.bin"/><Relationship Id="rId462" Type="http://schemas.openxmlformats.org/officeDocument/2006/relationships/image" Target="media/image202.wmf"/><Relationship Id="rId518" Type="http://schemas.openxmlformats.org/officeDocument/2006/relationships/image" Target="media/image226.wmf"/><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oleObject" Target="embeddings/oleObject150.bin"/><Relationship Id="rId364" Type="http://schemas.openxmlformats.org/officeDocument/2006/relationships/oleObject" Target="embeddings/oleObject172.bin"/><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oleObject" Target="embeddings/oleObject301.bin"/><Relationship Id="rId627" Type="http://schemas.openxmlformats.org/officeDocument/2006/relationships/oleObject" Target="embeddings/oleObject333.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image" Target="media/image123.wmf"/><Relationship Id="rId431" Type="http://schemas.openxmlformats.org/officeDocument/2006/relationships/oleObject" Target="embeddings/oleObject219.bin"/><Relationship Id="rId473" Type="http://schemas.openxmlformats.org/officeDocument/2006/relationships/oleObject" Target="embeddings/oleObject241.bin"/><Relationship Id="rId529" Type="http://schemas.openxmlformats.org/officeDocument/2006/relationships/image" Target="media/image228.wmf"/><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oleObject" Target="embeddings/oleObject154.bin"/><Relationship Id="rId540" Type="http://schemas.openxmlformats.org/officeDocument/2006/relationships/oleObject" Target="embeddings/oleObject282.bin"/><Relationship Id="rId72" Type="http://schemas.openxmlformats.org/officeDocument/2006/relationships/image" Target="media/image29.wmf"/><Relationship Id="rId375" Type="http://schemas.openxmlformats.org/officeDocument/2006/relationships/image" Target="media/image173.wmf"/><Relationship Id="rId582" Type="http://schemas.openxmlformats.org/officeDocument/2006/relationships/oleObject" Target="embeddings/oleObject309.bin"/><Relationship Id="rId638" Type="http://schemas.openxmlformats.org/officeDocument/2006/relationships/oleObject" Target="embeddings/oleObject344.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oleObject" Target="embeddings/oleObject127.bin"/><Relationship Id="rId400" Type="http://schemas.openxmlformats.org/officeDocument/2006/relationships/oleObject" Target="embeddings/oleObject195.bin"/><Relationship Id="rId442" Type="http://schemas.openxmlformats.org/officeDocument/2006/relationships/image" Target="media/image192.wmf"/><Relationship Id="rId484" Type="http://schemas.openxmlformats.org/officeDocument/2006/relationships/oleObject" Target="embeddings/oleObject247.bin"/><Relationship Id="rId137" Type="http://schemas.openxmlformats.org/officeDocument/2006/relationships/oleObject" Target="embeddings/oleObject58.bin"/><Relationship Id="rId302" Type="http://schemas.openxmlformats.org/officeDocument/2006/relationships/image" Target="media/image139.wmf"/><Relationship Id="rId344" Type="http://schemas.openxmlformats.org/officeDocument/2006/relationships/image" Target="media/image158.png"/><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image" Target="media/image178.wmf"/><Relationship Id="rId551" Type="http://schemas.openxmlformats.org/officeDocument/2006/relationships/image" Target="media/image238.wmf"/><Relationship Id="rId593" Type="http://schemas.openxmlformats.org/officeDocument/2006/relationships/oleObject" Target="embeddings/oleObject317.bin"/><Relationship Id="rId607" Type="http://schemas.openxmlformats.org/officeDocument/2006/relationships/oleObject" Target="embeddings/oleObject322.bin"/><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image" Target="media/image132.wmf"/><Relationship Id="rId411" Type="http://schemas.openxmlformats.org/officeDocument/2006/relationships/oleObject" Target="embeddings/oleObject205.bin"/><Relationship Id="rId453" Type="http://schemas.openxmlformats.org/officeDocument/2006/relationships/oleObject" Target="embeddings/oleObject231.bin"/><Relationship Id="rId509" Type="http://schemas.openxmlformats.org/officeDocument/2006/relationships/oleObject" Target="embeddings/oleObject263.bin"/><Relationship Id="rId106" Type="http://schemas.openxmlformats.org/officeDocument/2006/relationships/oleObject" Target="embeddings/oleObject42.bin"/><Relationship Id="rId313" Type="http://schemas.openxmlformats.org/officeDocument/2006/relationships/oleObject" Target="embeddings/oleObject145.bin"/><Relationship Id="rId495" Type="http://schemas.openxmlformats.org/officeDocument/2006/relationships/image" Target="media/image217.wmf"/><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65.bin"/><Relationship Id="rId397" Type="http://schemas.openxmlformats.org/officeDocument/2006/relationships/oleObject" Target="embeddings/oleObject192.bin"/><Relationship Id="rId520" Type="http://schemas.openxmlformats.org/officeDocument/2006/relationships/oleObject" Target="embeddings/oleObject269.bin"/><Relationship Id="rId562" Type="http://schemas.openxmlformats.org/officeDocument/2006/relationships/oleObject" Target="embeddings/oleObject294.bin"/><Relationship Id="rId618" Type="http://schemas.openxmlformats.org/officeDocument/2006/relationships/oleObject" Target="embeddings/oleObject326.bin"/><Relationship Id="rId215" Type="http://schemas.openxmlformats.org/officeDocument/2006/relationships/image" Target="media/image102.wmf"/><Relationship Id="rId257" Type="http://schemas.openxmlformats.org/officeDocument/2006/relationships/image" Target="media/image119.wmf"/><Relationship Id="rId422" Type="http://schemas.openxmlformats.org/officeDocument/2006/relationships/image" Target="media/image183.png"/><Relationship Id="rId464" Type="http://schemas.openxmlformats.org/officeDocument/2006/relationships/image" Target="media/image203.wmf"/><Relationship Id="rId299" Type="http://schemas.openxmlformats.org/officeDocument/2006/relationships/image" Target="media/image137.png"/><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73.bin"/><Relationship Id="rId573" Type="http://schemas.openxmlformats.org/officeDocument/2006/relationships/oleObject" Target="embeddings/oleObject302.bin"/><Relationship Id="rId226" Type="http://schemas.openxmlformats.org/officeDocument/2006/relationships/image" Target="media/image107.wmf"/><Relationship Id="rId433" Type="http://schemas.openxmlformats.org/officeDocument/2006/relationships/image" Target="media/image188.wmf"/><Relationship Id="rId640" Type="http://schemas.openxmlformats.org/officeDocument/2006/relationships/header" Target="header10.xml"/><Relationship Id="rId74" Type="http://schemas.openxmlformats.org/officeDocument/2006/relationships/image" Target="media/image30.wmf"/><Relationship Id="rId377" Type="http://schemas.openxmlformats.org/officeDocument/2006/relationships/oleObject" Target="embeddings/oleObject179.bin"/><Relationship Id="rId500" Type="http://schemas.openxmlformats.org/officeDocument/2006/relationships/oleObject" Target="embeddings/oleObject256.bin"/><Relationship Id="rId584" Type="http://schemas.openxmlformats.org/officeDocument/2006/relationships/image" Target="media/image248.wmf"/><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image" Target="media/image193.wmf"/><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image" Target="media/image179.wmf"/><Relationship Id="rId511" Type="http://schemas.openxmlformats.org/officeDocument/2006/relationships/oleObject" Target="embeddings/oleObject264.bin"/><Relationship Id="rId609" Type="http://schemas.openxmlformats.org/officeDocument/2006/relationships/oleObject" Target="embeddings/oleObject323.bin"/><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19.bin"/><Relationship Id="rId248" Type="http://schemas.openxmlformats.org/officeDocument/2006/relationships/oleObject" Target="embeddings/oleObject109.bin"/><Relationship Id="rId455" Type="http://schemas.openxmlformats.org/officeDocument/2006/relationships/oleObject" Target="embeddings/oleObject232.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6.bin"/><Relationship Id="rId522" Type="http://schemas.openxmlformats.org/officeDocument/2006/relationships/oleObject" Target="embeddings/oleObject271.bin"/><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194.bin"/><Relationship Id="rId259" Type="http://schemas.openxmlformats.org/officeDocument/2006/relationships/image" Target="media/image120.wmf"/><Relationship Id="rId466" Type="http://schemas.openxmlformats.org/officeDocument/2006/relationships/image" Target="media/image204.wmf"/><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image" Target="media/image152.emf"/><Relationship Id="rId533" Type="http://schemas.openxmlformats.org/officeDocument/2006/relationships/image" Target="media/image230.wmf"/><Relationship Id="rId172" Type="http://schemas.openxmlformats.org/officeDocument/2006/relationships/oleObject" Target="embeddings/Microsoft_Visio_2003-2010___1.vsd"/><Relationship Id="rId477" Type="http://schemas.openxmlformats.org/officeDocument/2006/relationships/oleObject" Target="embeddings/oleObject243.bin"/><Relationship Id="rId600" Type="http://schemas.openxmlformats.org/officeDocument/2006/relationships/image" Target="media/image253.emf"/><Relationship Id="rId337" Type="http://schemas.openxmlformats.org/officeDocument/2006/relationships/image" Target="media/image157.wmf"/><Relationship Id="rId34" Type="http://schemas.openxmlformats.org/officeDocument/2006/relationships/image" Target="media/image9.wmf"/><Relationship Id="rId544" Type="http://schemas.openxmlformats.org/officeDocument/2006/relationships/oleObject" Target="embeddings/oleObject285.bin"/><Relationship Id="rId183" Type="http://schemas.openxmlformats.org/officeDocument/2006/relationships/image" Target="media/image86.png"/><Relationship Id="rId390" Type="http://schemas.openxmlformats.org/officeDocument/2006/relationships/oleObject" Target="embeddings/oleObject186.bin"/><Relationship Id="rId404" Type="http://schemas.openxmlformats.org/officeDocument/2006/relationships/oleObject" Target="embeddings/oleObject199.bin"/><Relationship Id="rId611" Type="http://schemas.openxmlformats.org/officeDocument/2006/relationships/oleObject" Target="embeddings/oleObject324.bin"/><Relationship Id="rId250" Type="http://schemas.openxmlformats.org/officeDocument/2006/relationships/oleObject" Target="embeddings/oleObject111.bin"/><Relationship Id="rId488" Type="http://schemas.openxmlformats.org/officeDocument/2006/relationships/image" Target="media/image214.wmf"/><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image" Target="media/image162.png"/><Relationship Id="rId555" Type="http://schemas.openxmlformats.org/officeDocument/2006/relationships/image" Target="media/image240.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9.bin"/><Relationship Id="rId622" Type="http://schemas.openxmlformats.org/officeDocument/2006/relationships/header" Target="header9.xml"/><Relationship Id="rId261" Type="http://schemas.openxmlformats.org/officeDocument/2006/relationships/image" Target="media/image121.wmf"/><Relationship Id="rId499" Type="http://schemas.openxmlformats.org/officeDocument/2006/relationships/image" Target="media/image219.wmf"/><Relationship Id="rId56" Type="http://schemas.openxmlformats.org/officeDocument/2006/relationships/oleObject" Target="embeddings/oleObject16.bin"/><Relationship Id="rId359" Type="http://schemas.openxmlformats.org/officeDocument/2006/relationships/oleObject" Target="embeddings/oleObject169.bin"/><Relationship Id="rId566" Type="http://schemas.openxmlformats.org/officeDocument/2006/relationships/oleObject" Target="embeddings/oleObject297.bin"/><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16.bin"/><Relationship Id="rId633" Type="http://schemas.openxmlformats.org/officeDocument/2006/relationships/oleObject" Target="embeddings/oleObject339.bin"/><Relationship Id="rId67" Type="http://schemas.openxmlformats.org/officeDocument/2006/relationships/oleObject" Target="embeddings/oleObject22.bin"/><Relationship Id="rId272" Type="http://schemas.openxmlformats.org/officeDocument/2006/relationships/oleObject" Target="embeddings/oleObject124.bin"/><Relationship Id="rId577" Type="http://schemas.openxmlformats.org/officeDocument/2006/relationships/oleObject" Target="embeddings/oleObject305.bin"/><Relationship Id="rId132" Type="http://schemas.openxmlformats.org/officeDocument/2006/relationships/oleObject" Target="embeddings/oleObject55.bin"/><Relationship Id="rId437" Type="http://schemas.openxmlformats.org/officeDocument/2006/relationships/oleObject" Target="embeddings/oleObject223.bin"/><Relationship Id="rId283" Type="http://schemas.openxmlformats.org/officeDocument/2006/relationships/image" Target="media/image130.wmf"/><Relationship Id="rId490" Type="http://schemas.openxmlformats.org/officeDocument/2006/relationships/image" Target="media/image215.wmf"/><Relationship Id="rId504" Type="http://schemas.openxmlformats.org/officeDocument/2006/relationships/oleObject" Target="embeddings/oleObject259.bin"/><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image" Target="media/image164.png"/><Relationship Id="rId588" Type="http://schemas.openxmlformats.org/officeDocument/2006/relationships/oleObject" Target="embeddings/oleObject313.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image" Target="media/image195.wmf"/><Relationship Id="rId294" Type="http://schemas.openxmlformats.org/officeDocument/2006/relationships/oleObject" Target="embeddings/oleObject136.bin"/><Relationship Id="rId308" Type="http://schemas.openxmlformats.org/officeDocument/2006/relationships/image" Target="media/image142.wmf"/><Relationship Id="rId515" Type="http://schemas.openxmlformats.org/officeDocument/2006/relationships/oleObject" Target="embeddings/oleObject26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62F6D-E6F5-418C-B3F7-45CBB01C5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3363</TotalTime>
  <Pages>78</Pages>
  <Words>11425</Words>
  <Characters>65125</Characters>
  <Application>Microsoft Office Word</Application>
  <DocSecurity>0</DocSecurity>
  <PresentationFormat/>
  <Lines>542</Lines>
  <Paragraphs>152</Paragraphs>
  <Slides>0</Slides>
  <Notes>0</Notes>
  <HiddenSlides>0</HiddenSlides>
  <MMClips>0</MMClips>
  <ScaleCrop>false</ScaleCrop>
  <Manager/>
  <Company>番茄花园</Company>
  <LinksUpToDate>false</LinksUpToDate>
  <CharactersWithSpaces>76398</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94</cp:revision>
  <cp:lastPrinted>2013-03-18T05:08:00Z</cp:lastPrinted>
  <dcterms:created xsi:type="dcterms:W3CDTF">2018-11-05T03:15:00Z</dcterms:created>
  <dcterms:modified xsi:type="dcterms:W3CDTF">2018-11-30T08:37:00Z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