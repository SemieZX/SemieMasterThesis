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Ind w:w="0" w:type="dxa"/>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rFonts w:hint="eastAsia"/>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rFonts w:hint="eastAsia"/>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Ind w:w="0" w:type="dxa"/>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6pt;mso-position-horizontal-relative:page;mso-position-vertical-relative:page" o:ole="">
            <v:imagedata r:id="rId11" o:title="" cropright="9830f"/>
          </v:shape>
          <o:OLEObject Type="Embed" ProgID="Equation.DSMT4" ShapeID="对象 1466" DrawAspect="Content" ObjectID="_1602928808"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6pt;mso-position-horizontal-relative:page;mso-position-vertical-relative:page" o:ole="">
            <v:imagedata r:id="rId13" o:title="" cropleft="6991f" cropright="6117f"/>
          </v:shape>
          <o:OLEObject Type="Embed" ProgID="Equation.DSMT4" ShapeID="对象 626" DrawAspect="Content" ObjectID="_1602928809"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1pt;height:16pt;mso-position-horizontal-relative:page;mso-position-vertical-relative:page" o:ole="">
            <v:imagedata r:id="rId15" o:title="" cropright="8691f"/>
          </v:shape>
          <o:OLEObject Type="Embed" ProgID="Equation.DSMT4" ShapeID="对象 1810" DrawAspect="Content" ObjectID="_1602928810"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2pt;height:16pt;mso-position-horizontal-relative:page;mso-position-vertical-relative:page" o:ole="">
            <v:imagedata r:id="rId17" o:title="" cropleft="4369f" cropright="7864f"/>
          </v:shape>
          <o:OLEObject Type="Embed" ProgID="Equation.DSMT4" ShapeID="对象 1006" DrawAspect="Content" ObjectID="_1602928811"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15pt;height:15pt;mso-position-horizontal-relative:page;mso-position-vertical-relative:page" o:ole="">
            <v:imagedata r:id="rId19" o:title="" cropleft="6117f" cropright="6335f"/>
          </v:shape>
          <o:OLEObject Type="Embed" ProgID="Equation.DSMT4" ShapeID="对象 2074" DrawAspect="Content" ObjectID="_1602928812"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482280">
      <w:pPr>
        <w:pStyle w:val="11"/>
        <w:tabs>
          <w:tab w:val="clear" w:pos="8890"/>
          <w:tab w:val="right" w:leader="dot" w:pos="9070"/>
        </w:tabs>
      </w:pPr>
      <w:hyperlink w:anchor="_Toc2364" w:history="1">
        <w:r>
          <w:rPr>
            <w:bCs/>
            <w:szCs w:val="36"/>
          </w:rPr>
          <w:t>第</w:t>
        </w:r>
        <w:r>
          <w:rPr>
            <w:bCs/>
            <w:szCs w:val="36"/>
          </w:rPr>
          <w:t>1</w:t>
        </w:r>
        <w:r>
          <w:rPr>
            <w:bCs/>
            <w:szCs w:val="36"/>
          </w:rPr>
          <w:t>章</w:t>
        </w:r>
        <w:r>
          <w:rPr>
            <w:bCs/>
            <w:szCs w:val="36"/>
          </w:rPr>
          <w:t xml:space="preserve"> </w:t>
        </w:r>
        <w:r>
          <w:rPr>
            <w:bCs/>
            <w:szCs w:val="36"/>
          </w:rPr>
          <w:t>绪论</w:t>
        </w:r>
        <w:r>
          <w:tab/>
        </w:r>
        <w:r>
          <w:fldChar w:fldCharType="begin"/>
        </w:r>
        <w:r>
          <w:instrText xml:space="preserve"> PAGEREF _Toc2364 </w:instrText>
        </w:r>
        <w:r>
          <w:fldChar w:fldCharType="separate"/>
        </w:r>
        <w:r>
          <w:t>1</w:t>
        </w:r>
        <w:r>
          <w:fldChar w:fldCharType="end"/>
        </w:r>
      </w:hyperlink>
    </w:p>
    <w:p w:rsidR="00482280" w:rsidRDefault="00482280">
      <w:pPr>
        <w:pStyle w:val="21"/>
        <w:tabs>
          <w:tab w:val="clear" w:pos="9060"/>
          <w:tab w:val="right" w:leader="dot" w:pos="9070"/>
        </w:tabs>
      </w:pPr>
      <w:hyperlink w:anchor="_Toc3722" w:history="1">
        <w:r>
          <w:t>1.1</w:t>
        </w:r>
        <w:r>
          <w:t>课题研究背景及意义</w:t>
        </w:r>
        <w:r>
          <w:tab/>
        </w:r>
        <w:r>
          <w:fldChar w:fldCharType="begin"/>
        </w:r>
        <w:r>
          <w:instrText xml:space="preserve"> PAGEREF _Toc3722 </w:instrText>
        </w:r>
        <w:r>
          <w:fldChar w:fldCharType="separate"/>
        </w:r>
        <w:r>
          <w:t>1</w:t>
        </w:r>
        <w:r>
          <w:fldChar w:fldCharType="end"/>
        </w:r>
      </w:hyperlink>
    </w:p>
    <w:p w:rsidR="00482280" w:rsidRDefault="00482280">
      <w:pPr>
        <w:pStyle w:val="21"/>
        <w:tabs>
          <w:tab w:val="clear" w:pos="9060"/>
          <w:tab w:val="right" w:leader="dot" w:pos="9070"/>
        </w:tabs>
      </w:pPr>
      <w:hyperlink w:anchor="_Toc11678" w:history="1">
        <w:r>
          <w:t>1.2</w:t>
        </w:r>
        <w:r>
          <w:t>高光谱</w:t>
        </w:r>
        <w:r w:rsidR="0083038E">
          <w:t>遥感</w:t>
        </w:r>
        <w:r>
          <w:t>图像数据研究现状</w:t>
        </w:r>
        <w:r>
          <w:tab/>
        </w:r>
        <w:r>
          <w:fldChar w:fldCharType="begin"/>
        </w:r>
        <w:r>
          <w:instrText xml:space="preserve"> PAGEREF _Toc11678 </w:instrText>
        </w:r>
        <w:r>
          <w:fldChar w:fldCharType="separate"/>
        </w:r>
        <w:r>
          <w:t>2</w:t>
        </w:r>
        <w:r>
          <w:fldChar w:fldCharType="end"/>
        </w:r>
      </w:hyperlink>
    </w:p>
    <w:p w:rsidR="00482280" w:rsidRDefault="00482280">
      <w:pPr>
        <w:pStyle w:val="32"/>
        <w:tabs>
          <w:tab w:val="clear" w:pos="9060"/>
          <w:tab w:val="right" w:leader="dot" w:pos="9070"/>
        </w:tabs>
      </w:pPr>
      <w:hyperlink w:anchor="_Toc2520" w:history="1">
        <w:r>
          <w:t>1.2.1</w:t>
        </w:r>
        <w:r>
          <w:t>高光谱遥感技术的发展</w:t>
        </w:r>
        <w:r>
          <w:tab/>
        </w:r>
        <w:r>
          <w:fldChar w:fldCharType="begin"/>
        </w:r>
        <w:r>
          <w:instrText xml:space="preserve"> PAGEREF _Toc2520 </w:instrText>
        </w:r>
        <w:r>
          <w:fldChar w:fldCharType="separate"/>
        </w:r>
        <w:r>
          <w:t>2</w:t>
        </w:r>
        <w:r>
          <w:fldChar w:fldCharType="end"/>
        </w:r>
      </w:hyperlink>
    </w:p>
    <w:p w:rsidR="00482280" w:rsidRDefault="00482280">
      <w:pPr>
        <w:pStyle w:val="32"/>
        <w:tabs>
          <w:tab w:val="clear" w:pos="9060"/>
          <w:tab w:val="right" w:leader="dot" w:pos="9070"/>
        </w:tabs>
      </w:pPr>
      <w:hyperlink w:anchor="_Toc13695" w:history="1">
        <w:r>
          <w:t>1.2.2</w:t>
        </w:r>
        <w:r>
          <w:t>高光谱图像数据特点</w:t>
        </w:r>
        <w:r>
          <w:tab/>
        </w:r>
        <w:r>
          <w:fldChar w:fldCharType="begin"/>
        </w:r>
        <w:r>
          <w:instrText xml:space="preserve"> PAGEREF _Toc13695 </w:instrText>
        </w:r>
        <w:r>
          <w:fldChar w:fldCharType="separate"/>
        </w:r>
        <w:r>
          <w:t>3</w:t>
        </w:r>
        <w:r>
          <w:fldChar w:fldCharType="end"/>
        </w:r>
      </w:hyperlink>
    </w:p>
    <w:p w:rsidR="00482280" w:rsidRDefault="00482280">
      <w:pPr>
        <w:pStyle w:val="21"/>
        <w:tabs>
          <w:tab w:val="clear" w:pos="9060"/>
          <w:tab w:val="right" w:leader="dot" w:pos="9070"/>
        </w:tabs>
      </w:pPr>
      <w:hyperlink w:anchor="_Toc27513" w:history="1">
        <w:r>
          <w:t xml:space="preserve">1.3 </w:t>
        </w:r>
        <w:r>
          <w:t>高光谱图像聚类研究现状</w:t>
        </w:r>
        <w:r>
          <w:tab/>
        </w:r>
        <w:r>
          <w:fldChar w:fldCharType="begin"/>
        </w:r>
        <w:r>
          <w:instrText xml:space="preserve"> PAGEREF _Toc27513 </w:instrText>
        </w:r>
        <w:r>
          <w:fldChar w:fldCharType="separate"/>
        </w:r>
        <w:r>
          <w:t>4</w:t>
        </w:r>
        <w:r>
          <w:fldChar w:fldCharType="end"/>
        </w:r>
      </w:hyperlink>
    </w:p>
    <w:p w:rsidR="00482280" w:rsidRDefault="00482280">
      <w:pPr>
        <w:pStyle w:val="21"/>
        <w:tabs>
          <w:tab w:val="clear" w:pos="9060"/>
          <w:tab w:val="right" w:leader="dot" w:pos="9070"/>
        </w:tabs>
      </w:pPr>
      <w:hyperlink w:anchor="_Toc28911" w:history="1">
        <w:r>
          <w:t>1.</w:t>
        </w:r>
        <w:r>
          <w:rPr>
            <w:rFonts w:hint="eastAsia"/>
          </w:rPr>
          <w:t>4</w:t>
        </w:r>
        <w:r>
          <w:t xml:space="preserve"> </w:t>
        </w:r>
        <w:r>
          <w:t>高光谱图像分类研究现状</w:t>
        </w:r>
        <w:r>
          <w:tab/>
        </w:r>
        <w:r>
          <w:fldChar w:fldCharType="begin"/>
        </w:r>
        <w:r>
          <w:instrText xml:space="preserve"> PAGEREF _Toc28911 </w:instrText>
        </w:r>
        <w:r>
          <w:fldChar w:fldCharType="separate"/>
        </w:r>
        <w:r>
          <w:t>5</w:t>
        </w:r>
        <w:r>
          <w:fldChar w:fldCharType="end"/>
        </w:r>
      </w:hyperlink>
    </w:p>
    <w:p w:rsidR="00482280" w:rsidRDefault="00482280">
      <w:pPr>
        <w:pStyle w:val="21"/>
        <w:tabs>
          <w:tab w:val="clear" w:pos="9060"/>
          <w:tab w:val="right" w:leader="dot" w:pos="9070"/>
        </w:tabs>
      </w:pPr>
      <w:hyperlink w:anchor="_Toc13266" w:history="1">
        <w:r>
          <w:t>1.</w:t>
        </w:r>
        <w:r>
          <w:rPr>
            <w:rFonts w:hint="eastAsia"/>
          </w:rPr>
          <w:t>5</w:t>
        </w:r>
        <w:r>
          <w:t xml:space="preserve"> </w:t>
        </w:r>
        <w:r>
          <w:t>本文的研究内容</w:t>
        </w:r>
        <w:r>
          <w:rPr>
            <w:rFonts w:hint="eastAsia"/>
          </w:rPr>
          <w:t>与</w:t>
        </w:r>
        <w:r>
          <w:t>组织结构</w:t>
        </w:r>
        <w:r>
          <w:tab/>
        </w:r>
        <w:r>
          <w:fldChar w:fldCharType="begin"/>
        </w:r>
        <w:r>
          <w:instrText xml:space="preserve"> PAGEREF _Toc13266 </w:instrText>
        </w:r>
        <w:r>
          <w:fldChar w:fldCharType="separate"/>
        </w:r>
        <w:r>
          <w:t>6</w:t>
        </w:r>
        <w:r>
          <w:fldChar w:fldCharType="end"/>
        </w:r>
      </w:hyperlink>
    </w:p>
    <w:p w:rsidR="00482280" w:rsidRDefault="00482280">
      <w:pPr>
        <w:pStyle w:val="11"/>
        <w:tabs>
          <w:tab w:val="clear" w:pos="8890"/>
          <w:tab w:val="right" w:leader="dot" w:pos="9070"/>
        </w:tabs>
      </w:pPr>
      <w:hyperlink w:anchor="_Toc21768" w:history="1">
        <w:r>
          <w:rPr>
            <w:szCs w:val="36"/>
          </w:rPr>
          <w:t>第</w:t>
        </w:r>
        <w:r>
          <w:rPr>
            <w:szCs w:val="36"/>
          </w:rPr>
          <w:t>2</w:t>
        </w:r>
        <w:r>
          <w:rPr>
            <w:szCs w:val="36"/>
          </w:rPr>
          <w:t>章</w:t>
        </w:r>
        <w:r>
          <w:rPr>
            <w:szCs w:val="36"/>
          </w:rPr>
          <w:t xml:space="preserve"> </w:t>
        </w:r>
        <w:r>
          <w:rPr>
            <w:szCs w:val="36"/>
          </w:rPr>
          <w:t>高光谱遥感图像聚类理论</w:t>
        </w:r>
        <w:r>
          <w:tab/>
        </w:r>
        <w:r>
          <w:fldChar w:fldCharType="begin"/>
        </w:r>
        <w:r>
          <w:instrText xml:space="preserve"> PAGEREF _Toc21768 </w:instrText>
        </w:r>
        <w:r>
          <w:fldChar w:fldCharType="separate"/>
        </w:r>
        <w:r>
          <w:t>9</w:t>
        </w:r>
        <w:r>
          <w:fldChar w:fldCharType="end"/>
        </w:r>
      </w:hyperlink>
    </w:p>
    <w:p w:rsidR="00482280" w:rsidRDefault="00482280">
      <w:pPr>
        <w:pStyle w:val="21"/>
        <w:tabs>
          <w:tab w:val="clear" w:pos="9060"/>
          <w:tab w:val="right" w:leader="dot" w:pos="9070"/>
        </w:tabs>
      </w:pPr>
      <w:hyperlink w:anchor="_Toc18614" w:history="1">
        <w:r>
          <w:t>2.1</w:t>
        </w:r>
        <w:r>
          <w:t>高光谱图像聚类理论</w:t>
        </w:r>
        <w:r>
          <w:tab/>
        </w:r>
        <w:r>
          <w:fldChar w:fldCharType="begin"/>
        </w:r>
        <w:r>
          <w:instrText xml:space="preserve"> PAGEREF _Toc18614 </w:instrText>
        </w:r>
        <w:r>
          <w:fldChar w:fldCharType="separate"/>
        </w:r>
        <w:r>
          <w:t>9</w:t>
        </w:r>
        <w:r>
          <w:fldChar w:fldCharType="end"/>
        </w:r>
      </w:hyperlink>
    </w:p>
    <w:p w:rsidR="00482280" w:rsidRDefault="00482280">
      <w:pPr>
        <w:pStyle w:val="32"/>
        <w:tabs>
          <w:tab w:val="clear" w:pos="9060"/>
          <w:tab w:val="right" w:leader="dot" w:pos="9070"/>
        </w:tabs>
      </w:pPr>
      <w:hyperlink w:anchor="_Toc26864" w:history="1">
        <w:r>
          <w:t>2.1.1</w:t>
        </w:r>
        <w:r>
          <w:t>高光谱图像聚类流程</w:t>
        </w:r>
        <w:r>
          <w:tab/>
        </w:r>
        <w:r>
          <w:fldChar w:fldCharType="begin"/>
        </w:r>
        <w:r>
          <w:instrText xml:space="preserve"> PAGEREF _Toc26864 </w:instrText>
        </w:r>
        <w:r>
          <w:fldChar w:fldCharType="separate"/>
        </w:r>
        <w:r>
          <w:t>9</w:t>
        </w:r>
        <w:r>
          <w:fldChar w:fldCharType="end"/>
        </w:r>
      </w:hyperlink>
    </w:p>
    <w:p w:rsidR="00482280" w:rsidRDefault="00482280">
      <w:pPr>
        <w:pStyle w:val="32"/>
        <w:tabs>
          <w:tab w:val="clear" w:pos="9060"/>
          <w:tab w:val="right" w:leader="dot" w:pos="9070"/>
        </w:tabs>
      </w:pPr>
      <w:hyperlink w:anchor="_Toc21219" w:history="1">
        <w:r>
          <w:t>2.1.2</w:t>
        </w:r>
        <w:r>
          <w:t>高光谱图像聚类精度评价方法</w:t>
        </w:r>
        <w:r>
          <w:tab/>
        </w:r>
        <w:r>
          <w:fldChar w:fldCharType="begin"/>
        </w:r>
        <w:r>
          <w:instrText xml:space="preserve"> PAGEREF _Toc21219 </w:instrText>
        </w:r>
        <w:r>
          <w:fldChar w:fldCharType="separate"/>
        </w:r>
        <w:r>
          <w:t>10</w:t>
        </w:r>
        <w:r>
          <w:fldChar w:fldCharType="end"/>
        </w:r>
      </w:hyperlink>
    </w:p>
    <w:p w:rsidR="00482280" w:rsidRDefault="00482280">
      <w:pPr>
        <w:pStyle w:val="21"/>
        <w:tabs>
          <w:tab w:val="clear" w:pos="9060"/>
          <w:tab w:val="right" w:leader="dot" w:pos="9070"/>
        </w:tabs>
      </w:pPr>
      <w:hyperlink w:anchor="_Toc16337" w:history="1">
        <w:r>
          <w:t xml:space="preserve">2.2 </w:t>
        </w:r>
        <w:r>
          <w:t>传统聚类技术</w:t>
        </w:r>
        <w:r>
          <w:tab/>
        </w:r>
        <w:r>
          <w:fldChar w:fldCharType="begin"/>
        </w:r>
        <w:r>
          <w:instrText xml:space="preserve"> PAGEREF _Toc16337 </w:instrText>
        </w:r>
        <w:r>
          <w:fldChar w:fldCharType="separate"/>
        </w:r>
        <w:r>
          <w:t>11</w:t>
        </w:r>
        <w:r>
          <w:fldChar w:fldCharType="end"/>
        </w:r>
      </w:hyperlink>
    </w:p>
    <w:p w:rsidR="00482280" w:rsidRDefault="00482280">
      <w:pPr>
        <w:pStyle w:val="32"/>
        <w:tabs>
          <w:tab w:val="clear" w:pos="9060"/>
          <w:tab w:val="right" w:leader="dot" w:pos="9070"/>
        </w:tabs>
      </w:pPr>
      <w:hyperlink w:anchor="_Toc6306" w:history="1">
        <w:r>
          <w:t>2.2.1</w:t>
        </w:r>
        <w:r>
          <w:t>基于划分的聚类算法</w:t>
        </w:r>
        <w:r>
          <w:tab/>
        </w:r>
        <w:r>
          <w:fldChar w:fldCharType="begin"/>
        </w:r>
        <w:r>
          <w:instrText xml:space="preserve"> PAGEREF _Toc6306 </w:instrText>
        </w:r>
        <w:r>
          <w:fldChar w:fldCharType="separate"/>
        </w:r>
        <w:r>
          <w:t>11</w:t>
        </w:r>
        <w:r>
          <w:fldChar w:fldCharType="end"/>
        </w:r>
      </w:hyperlink>
    </w:p>
    <w:p w:rsidR="00482280" w:rsidRDefault="00482280">
      <w:pPr>
        <w:pStyle w:val="32"/>
        <w:tabs>
          <w:tab w:val="clear" w:pos="9060"/>
          <w:tab w:val="right" w:leader="dot" w:pos="9070"/>
        </w:tabs>
      </w:pPr>
      <w:hyperlink w:anchor="_Toc17941" w:history="1">
        <w:r>
          <w:t>2.2.2</w:t>
        </w:r>
        <w:r>
          <w:t>基于层次的聚类算法</w:t>
        </w:r>
        <w:r>
          <w:tab/>
        </w:r>
        <w:r>
          <w:fldChar w:fldCharType="begin"/>
        </w:r>
        <w:r>
          <w:instrText xml:space="preserve"> PAGEREF _Toc17941 </w:instrText>
        </w:r>
        <w:r>
          <w:fldChar w:fldCharType="separate"/>
        </w:r>
        <w:r>
          <w:t>13</w:t>
        </w:r>
        <w:r>
          <w:fldChar w:fldCharType="end"/>
        </w:r>
      </w:hyperlink>
    </w:p>
    <w:p w:rsidR="00482280" w:rsidRDefault="00482280">
      <w:pPr>
        <w:pStyle w:val="32"/>
        <w:tabs>
          <w:tab w:val="clear" w:pos="9060"/>
          <w:tab w:val="right" w:leader="dot" w:pos="9070"/>
        </w:tabs>
      </w:pPr>
      <w:hyperlink w:anchor="_Toc12879" w:history="1">
        <w:r>
          <w:t>2.2.3</w:t>
        </w:r>
        <w:r>
          <w:t>基于密度的聚类算法</w:t>
        </w:r>
        <w:r>
          <w:tab/>
        </w:r>
        <w:r>
          <w:fldChar w:fldCharType="begin"/>
        </w:r>
        <w:r>
          <w:instrText xml:space="preserve"> PAGEREF _Toc12879 </w:instrText>
        </w:r>
        <w:r>
          <w:fldChar w:fldCharType="separate"/>
        </w:r>
        <w:r>
          <w:t>15</w:t>
        </w:r>
        <w:r>
          <w:fldChar w:fldCharType="end"/>
        </w:r>
      </w:hyperlink>
    </w:p>
    <w:p w:rsidR="00482280" w:rsidRDefault="00482280">
      <w:pPr>
        <w:pStyle w:val="21"/>
        <w:tabs>
          <w:tab w:val="clear" w:pos="9060"/>
          <w:tab w:val="right" w:leader="dot" w:pos="9070"/>
        </w:tabs>
      </w:pPr>
      <w:hyperlink w:anchor="_Toc22833" w:history="1">
        <w:r>
          <w:t xml:space="preserve">2.3 </w:t>
        </w:r>
        <w:r>
          <w:t>高光谱图像聚类的改进思路</w:t>
        </w:r>
        <w:r>
          <w:tab/>
        </w:r>
        <w:r>
          <w:fldChar w:fldCharType="begin"/>
        </w:r>
        <w:r>
          <w:instrText xml:space="preserve"> PAGEREF _Toc22833 </w:instrText>
        </w:r>
        <w:r>
          <w:fldChar w:fldCharType="separate"/>
        </w:r>
        <w:r>
          <w:t>16</w:t>
        </w:r>
        <w:r>
          <w:fldChar w:fldCharType="end"/>
        </w:r>
      </w:hyperlink>
    </w:p>
    <w:p w:rsidR="00482280" w:rsidRDefault="00482280">
      <w:pPr>
        <w:pStyle w:val="32"/>
        <w:tabs>
          <w:tab w:val="clear" w:pos="9060"/>
          <w:tab w:val="right" w:leader="dot" w:pos="9070"/>
        </w:tabs>
      </w:pPr>
      <w:hyperlink w:anchor="_Toc4358" w:history="1">
        <w:r>
          <w:t>2.3.1</w:t>
        </w:r>
        <w:r>
          <w:t>预聚类算法</w:t>
        </w:r>
        <w:r>
          <w:tab/>
        </w:r>
        <w:r>
          <w:fldChar w:fldCharType="begin"/>
        </w:r>
        <w:r>
          <w:instrText xml:space="preserve"> PAGEREF _Toc4358 </w:instrText>
        </w:r>
        <w:r>
          <w:fldChar w:fldCharType="separate"/>
        </w:r>
        <w:r>
          <w:t>16</w:t>
        </w:r>
        <w:r>
          <w:fldChar w:fldCharType="end"/>
        </w:r>
      </w:hyperlink>
    </w:p>
    <w:p w:rsidR="00482280" w:rsidRDefault="00482280">
      <w:pPr>
        <w:pStyle w:val="32"/>
        <w:tabs>
          <w:tab w:val="clear" w:pos="9060"/>
          <w:tab w:val="right" w:leader="dot" w:pos="9070"/>
        </w:tabs>
      </w:pPr>
      <w:hyperlink w:anchor="_Toc10150" w:history="1">
        <w:r>
          <w:t>2.3.2</w:t>
        </w:r>
        <w:r>
          <w:t>变换像元距离度量标准</w:t>
        </w:r>
        <w:r>
          <w:tab/>
        </w:r>
        <w:r>
          <w:fldChar w:fldCharType="begin"/>
        </w:r>
        <w:r>
          <w:instrText xml:space="preserve"> PAGEREF _Toc10150 </w:instrText>
        </w:r>
        <w:r>
          <w:fldChar w:fldCharType="separate"/>
        </w:r>
        <w:r>
          <w:t>19</w:t>
        </w:r>
        <w:r>
          <w:fldChar w:fldCharType="end"/>
        </w:r>
      </w:hyperlink>
    </w:p>
    <w:p w:rsidR="00482280" w:rsidRDefault="00482280">
      <w:pPr>
        <w:pStyle w:val="21"/>
        <w:tabs>
          <w:tab w:val="clear" w:pos="9060"/>
          <w:tab w:val="right" w:leader="dot" w:pos="9070"/>
        </w:tabs>
      </w:pPr>
      <w:hyperlink w:anchor="_Toc21833" w:history="1">
        <w:r>
          <w:t xml:space="preserve">2.4 </w:t>
        </w:r>
        <w:r>
          <w:t>仿真结果与分析</w:t>
        </w:r>
        <w:r>
          <w:tab/>
        </w:r>
        <w:r>
          <w:fldChar w:fldCharType="begin"/>
        </w:r>
        <w:r>
          <w:instrText xml:space="preserve"> PAGEREF _Toc21833 </w:instrText>
        </w:r>
        <w:r>
          <w:fldChar w:fldCharType="separate"/>
        </w:r>
        <w:r>
          <w:t>22</w:t>
        </w:r>
        <w:r>
          <w:fldChar w:fldCharType="end"/>
        </w:r>
      </w:hyperlink>
    </w:p>
    <w:p w:rsidR="00482280" w:rsidRDefault="00482280">
      <w:pPr>
        <w:pStyle w:val="21"/>
        <w:tabs>
          <w:tab w:val="clear" w:pos="9060"/>
          <w:tab w:val="right" w:leader="dot" w:pos="9070"/>
        </w:tabs>
      </w:pPr>
      <w:hyperlink w:anchor="_Toc9224" w:history="1">
        <w:r>
          <w:t xml:space="preserve">2.5 </w:t>
        </w:r>
        <w:r>
          <w:t>本章小结</w:t>
        </w:r>
        <w:r>
          <w:tab/>
        </w:r>
        <w:r>
          <w:fldChar w:fldCharType="begin"/>
        </w:r>
        <w:r>
          <w:instrText xml:space="preserve"> PAGEREF _Toc9224 </w:instrText>
        </w:r>
        <w:r>
          <w:fldChar w:fldCharType="separate"/>
        </w:r>
        <w:r>
          <w:t>24</w:t>
        </w:r>
        <w:r>
          <w:fldChar w:fldCharType="end"/>
        </w:r>
      </w:hyperlink>
    </w:p>
    <w:p w:rsidR="00482280" w:rsidRDefault="00482280">
      <w:pPr>
        <w:pStyle w:val="11"/>
        <w:tabs>
          <w:tab w:val="clear" w:pos="8890"/>
          <w:tab w:val="right" w:leader="dot" w:pos="9070"/>
        </w:tabs>
      </w:pPr>
      <w:hyperlink w:anchor="_Toc9241" w:history="1">
        <w:r>
          <w:rPr>
            <w:szCs w:val="36"/>
          </w:rPr>
          <w:t>第</w:t>
        </w:r>
        <w:r>
          <w:rPr>
            <w:szCs w:val="36"/>
          </w:rPr>
          <w:t>3</w:t>
        </w:r>
        <w:r>
          <w:rPr>
            <w:szCs w:val="36"/>
          </w:rPr>
          <w:t>章</w:t>
        </w:r>
        <w:r>
          <w:rPr>
            <w:szCs w:val="36"/>
          </w:rPr>
          <w:t xml:space="preserve"> </w:t>
        </w:r>
        <w:r>
          <w:rPr>
            <w:szCs w:val="36"/>
          </w:rPr>
          <w:t>高光谱遥感图像分类理论</w:t>
        </w:r>
        <w:r>
          <w:tab/>
        </w:r>
        <w:r>
          <w:fldChar w:fldCharType="begin"/>
        </w:r>
        <w:r>
          <w:instrText xml:space="preserve"> PAGEREF _Toc9241 </w:instrText>
        </w:r>
        <w:r>
          <w:fldChar w:fldCharType="separate"/>
        </w:r>
        <w:r>
          <w:t>26</w:t>
        </w:r>
        <w:r>
          <w:fldChar w:fldCharType="end"/>
        </w:r>
      </w:hyperlink>
    </w:p>
    <w:p w:rsidR="00482280" w:rsidRDefault="00482280">
      <w:pPr>
        <w:pStyle w:val="21"/>
        <w:tabs>
          <w:tab w:val="clear" w:pos="9060"/>
          <w:tab w:val="right" w:leader="dot" w:pos="9070"/>
        </w:tabs>
      </w:pPr>
      <w:hyperlink w:anchor="_Toc5484" w:history="1">
        <w:r>
          <w:t xml:space="preserve">3.1 </w:t>
        </w:r>
        <w:r>
          <w:t>高光谱图像分类理论</w:t>
        </w:r>
        <w:r>
          <w:tab/>
        </w:r>
        <w:r>
          <w:fldChar w:fldCharType="begin"/>
        </w:r>
        <w:r>
          <w:instrText xml:space="preserve"> PAGEREF _Toc5484 </w:instrText>
        </w:r>
        <w:r>
          <w:fldChar w:fldCharType="separate"/>
        </w:r>
        <w:r>
          <w:t>26</w:t>
        </w:r>
        <w:r>
          <w:fldChar w:fldCharType="end"/>
        </w:r>
      </w:hyperlink>
    </w:p>
    <w:p w:rsidR="00482280" w:rsidRDefault="00482280">
      <w:pPr>
        <w:pStyle w:val="32"/>
        <w:tabs>
          <w:tab w:val="clear" w:pos="9060"/>
          <w:tab w:val="right" w:leader="dot" w:pos="9070"/>
        </w:tabs>
      </w:pPr>
      <w:hyperlink w:anchor="_Toc2577" w:history="1">
        <w:r>
          <w:t>3.</w:t>
        </w:r>
        <w:r>
          <w:rPr>
            <w:rFonts w:hint="eastAsia"/>
          </w:rPr>
          <w:t>1</w:t>
        </w:r>
        <w:r>
          <w:t>.1</w:t>
        </w:r>
        <w:r>
          <w:t>高光谱图像分类流程</w:t>
        </w:r>
        <w:r>
          <w:tab/>
        </w:r>
        <w:r>
          <w:fldChar w:fldCharType="begin"/>
        </w:r>
        <w:r>
          <w:instrText xml:space="preserve"> PAGEREF _Toc2577 </w:instrText>
        </w:r>
        <w:r>
          <w:fldChar w:fldCharType="separate"/>
        </w:r>
        <w:r>
          <w:t>26</w:t>
        </w:r>
        <w:r>
          <w:fldChar w:fldCharType="end"/>
        </w:r>
      </w:hyperlink>
    </w:p>
    <w:p w:rsidR="00482280" w:rsidRDefault="00482280">
      <w:pPr>
        <w:pStyle w:val="32"/>
        <w:tabs>
          <w:tab w:val="clear" w:pos="9060"/>
          <w:tab w:val="right" w:leader="dot" w:pos="9070"/>
        </w:tabs>
      </w:pPr>
      <w:hyperlink w:anchor="_Toc15029" w:history="1">
        <w:r>
          <w:t>3.</w:t>
        </w:r>
        <w:r>
          <w:rPr>
            <w:rFonts w:hint="eastAsia"/>
          </w:rPr>
          <w:t>1</w:t>
        </w:r>
        <w:r>
          <w:t>.2</w:t>
        </w:r>
        <w:r>
          <w:t>分类精度评价方法</w:t>
        </w:r>
        <w:r>
          <w:tab/>
        </w:r>
        <w:r>
          <w:fldChar w:fldCharType="begin"/>
        </w:r>
        <w:r>
          <w:instrText xml:space="preserve"> PAGEREF _Toc15029 </w:instrText>
        </w:r>
        <w:r>
          <w:fldChar w:fldCharType="separate"/>
        </w:r>
        <w:r>
          <w:t>26</w:t>
        </w:r>
        <w:r>
          <w:fldChar w:fldCharType="end"/>
        </w:r>
      </w:hyperlink>
    </w:p>
    <w:p w:rsidR="00482280" w:rsidRDefault="00482280">
      <w:pPr>
        <w:pStyle w:val="21"/>
        <w:tabs>
          <w:tab w:val="clear" w:pos="9060"/>
          <w:tab w:val="right" w:leader="dot" w:pos="9070"/>
        </w:tabs>
      </w:pPr>
      <w:hyperlink w:anchor="_Toc964" w:history="1">
        <w:r>
          <w:t xml:space="preserve">3.2 </w:t>
        </w:r>
        <w:r>
          <w:t>有监督分类方法</w:t>
        </w:r>
        <w:r>
          <w:tab/>
        </w:r>
        <w:r>
          <w:fldChar w:fldCharType="begin"/>
        </w:r>
        <w:r>
          <w:instrText xml:space="preserve"> PAGEREF _Toc964 </w:instrText>
        </w:r>
        <w:r>
          <w:fldChar w:fldCharType="separate"/>
        </w:r>
        <w:r>
          <w:t>28</w:t>
        </w:r>
        <w:r>
          <w:fldChar w:fldCharType="end"/>
        </w:r>
      </w:hyperlink>
    </w:p>
    <w:p w:rsidR="00482280" w:rsidRDefault="00482280">
      <w:pPr>
        <w:pStyle w:val="21"/>
        <w:tabs>
          <w:tab w:val="clear" w:pos="9060"/>
          <w:tab w:val="right" w:leader="dot" w:pos="9070"/>
        </w:tabs>
      </w:pPr>
      <w:hyperlink w:anchor="_Toc17303" w:history="1">
        <w:r>
          <w:t xml:space="preserve">3.3 </w:t>
        </w:r>
        <w:r>
          <w:t>半监督分类方法</w:t>
        </w:r>
        <w:r>
          <w:tab/>
        </w:r>
        <w:r>
          <w:fldChar w:fldCharType="begin"/>
        </w:r>
        <w:r>
          <w:instrText xml:space="preserve"> PAGEREF _Toc17303 </w:instrText>
        </w:r>
        <w:r>
          <w:fldChar w:fldCharType="separate"/>
        </w:r>
        <w:r>
          <w:t>30</w:t>
        </w:r>
        <w:r>
          <w:fldChar w:fldCharType="end"/>
        </w:r>
      </w:hyperlink>
    </w:p>
    <w:p w:rsidR="00482280" w:rsidRDefault="00482280">
      <w:pPr>
        <w:pStyle w:val="21"/>
        <w:tabs>
          <w:tab w:val="clear" w:pos="9060"/>
          <w:tab w:val="right" w:leader="dot" w:pos="9070"/>
        </w:tabs>
      </w:pPr>
      <w:hyperlink w:anchor="_Toc28489" w:history="1">
        <w:r>
          <w:t xml:space="preserve">3.4 </w:t>
        </w:r>
        <w:r>
          <w:t>基于空间信息的分类算法</w:t>
        </w:r>
        <w:r>
          <w:tab/>
        </w:r>
        <w:r>
          <w:fldChar w:fldCharType="begin"/>
        </w:r>
        <w:r>
          <w:instrText xml:space="preserve"> PAGEREF _Toc28489 </w:instrText>
        </w:r>
        <w:r>
          <w:fldChar w:fldCharType="separate"/>
        </w:r>
        <w:r>
          <w:t>33</w:t>
        </w:r>
        <w:r>
          <w:fldChar w:fldCharType="end"/>
        </w:r>
      </w:hyperlink>
    </w:p>
    <w:p w:rsidR="00482280" w:rsidRDefault="00482280">
      <w:pPr>
        <w:pStyle w:val="32"/>
        <w:tabs>
          <w:tab w:val="clear" w:pos="9060"/>
          <w:tab w:val="right" w:leader="dot" w:pos="9070"/>
        </w:tabs>
      </w:pPr>
      <w:hyperlink w:anchor="_Toc13854" w:history="1">
        <w:r>
          <w:t>3.4.1</w:t>
        </w:r>
        <w:r>
          <w:t>基于核函数的空间信息分类算法</w:t>
        </w:r>
        <w:r>
          <w:tab/>
        </w:r>
        <w:r>
          <w:fldChar w:fldCharType="begin"/>
        </w:r>
        <w:r>
          <w:instrText xml:space="preserve"> PAGEREF _Toc13854 </w:instrText>
        </w:r>
        <w:r>
          <w:fldChar w:fldCharType="separate"/>
        </w:r>
        <w:r>
          <w:t>34</w:t>
        </w:r>
        <w:r>
          <w:fldChar w:fldCharType="end"/>
        </w:r>
      </w:hyperlink>
    </w:p>
    <w:p w:rsidR="00482280" w:rsidRDefault="00482280">
      <w:pPr>
        <w:pStyle w:val="32"/>
        <w:tabs>
          <w:tab w:val="clear" w:pos="9060"/>
          <w:tab w:val="right" w:leader="dot" w:pos="9070"/>
        </w:tabs>
        <w:jc w:val="both"/>
      </w:pPr>
      <w:hyperlink w:anchor="_Toc8589" w:history="1">
        <w:r>
          <w:t>3.4.2</w:t>
        </w:r>
        <w:r>
          <w:t>基于</w:t>
        </w:r>
        <w:r>
          <w:rPr>
            <w:i/>
          </w:rPr>
          <w:t>SVM</w:t>
        </w:r>
        <w:r>
          <w:t>的空间信息分类算法</w:t>
        </w:r>
        <w:r>
          <w:tab/>
        </w:r>
        <w:r>
          <w:fldChar w:fldCharType="begin"/>
        </w:r>
        <w:r>
          <w:instrText xml:space="preserve"> PAGEREF _Toc8589 </w:instrText>
        </w:r>
        <w:r>
          <w:fldChar w:fldCharType="separate"/>
        </w:r>
        <w:r>
          <w:t>35</w:t>
        </w:r>
        <w:r>
          <w:fldChar w:fldCharType="end"/>
        </w:r>
      </w:hyperlink>
    </w:p>
    <w:p w:rsidR="00482280" w:rsidRDefault="00482280">
      <w:pPr>
        <w:pStyle w:val="21"/>
        <w:tabs>
          <w:tab w:val="clear" w:pos="9060"/>
          <w:tab w:val="right" w:leader="dot" w:pos="9070"/>
        </w:tabs>
      </w:pPr>
      <w:hyperlink w:anchor="_Toc1642" w:history="1">
        <w:r>
          <w:t xml:space="preserve">3.5 </w:t>
        </w:r>
        <w:r>
          <w:t>孪生</w:t>
        </w:r>
        <w:r>
          <w:t>SVM</w:t>
        </w:r>
        <w:r>
          <w:t>相关理论</w:t>
        </w:r>
        <w:r>
          <w:tab/>
        </w:r>
        <w:r>
          <w:fldChar w:fldCharType="begin"/>
        </w:r>
        <w:r>
          <w:instrText xml:space="preserve"> PAGEREF _Toc1642 </w:instrText>
        </w:r>
        <w:r>
          <w:fldChar w:fldCharType="separate"/>
        </w:r>
        <w:r>
          <w:t>36</w:t>
        </w:r>
        <w:r>
          <w:fldChar w:fldCharType="end"/>
        </w:r>
      </w:hyperlink>
    </w:p>
    <w:p w:rsidR="00482280" w:rsidRDefault="00482280">
      <w:pPr>
        <w:pStyle w:val="32"/>
        <w:tabs>
          <w:tab w:val="clear" w:pos="9060"/>
          <w:tab w:val="right" w:leader="dot" w:pos="9070"/>
        </w:tabs>
      </w:pPr>
      <w:hyperlink w:anchor="_Toc28040" w:history="1">
        <w:r>
          <w:t>3.5.1</w:t>
        </w:r>
        <w:r>
          <w:t>线性可分的孪生</w:t>
        </w:r>
        <w:r>
          <w:rPr>
            <w:i/>
          </w:rPr>
          <w:t>SVM</w:t>
        </w:r>
        <w:r>
          <w:tab/>
        </w:r>
        <w:r>
          <w:fldChar w:fldCharType="begin"/>
        </w:r>
        <w:r>
          <w:instrText xml:space="preserve"> PAGEREF _Toc28040 </w:instrText>
        </w:r>
        <w:r>
          <w:fldChar w:fldCharType="separate"/>
        </w:r>
        <w:r>
          <w:t>36</w:t>
        </w:r>
        <w:r>
          <w:fldChar w:fldCharType="end"/>
        </w:r>
      </w:hyperlink>
    </w:p>
    <w:p w:rsidR="00482280" w:rsidRDefault="00482280">
      <w:pPr>
        <w:pStyle w:val="32"/>
        <w:tabs>
          <w:tab w:val="clear" w:pos="9060"/>
          <w:tab w:val="right" w:leader="dot" w:pos="9070"/>
        </w:tabs>
      </w:pPr>
      <w:hyperlink w:anchor="_Toc5502" w:history="1">
        <w:r>
          <w:t>3.5.</w:t>
        </w:r>
        <w:r>
          <w:rPr>
            <w:rFonts w:hint="eastAsia"/>
          </w:rPr>
          <w:t>2</w:t>
        </w:r>
        <w:r>
          <w:t>非线性可分的孪生</w:t>
        </w:r>
        <w:r>
          <w:rPr>
            <w:i/>
          </w:rPr>
          <w:t>SVM</w:t>
        </w:r>
        <w:r>
          <w:tab/>
        </w:r>
        <w:r>
          <w:fldChar w:fldCharType="begin"/>
        </w:r>
        <w:r>
          <w:instrText xml:space="preserve"> PAGEREF _Toc5502 </w:instrText>
        </w:r>
        <w:r>
          <w:fldChar w:fldCharType="separate"/>
        </w:r>
        <w:r>
          <w:t>38</w:t>
        </w:r>
        <w:r>
          <w:fldChar w:fldCharType="end"/>
        </w:r>
      </w:hyperlink>
    </w:p>
    <w:p w:rsidR="00482280" w:rsidRDefault="00482280">
      <w:pPr>
        <w:pStyle w:val="21"/>
        <w:tabs>
          <w:tab w:val="clear" w:pos="9060"/>
          <w:tab w:val="right" w:leader="dot" w:pos="9070"/>
        </w:tabs>
      </w:pPr>
      <w:hyperlink w:anchor="_Toc27224" w:history="1">
        <w:r>
          <w:t>3.6</w:t>
        </w:r>
        <w:r>
          <w:rPr>
            <w:rFonts w:hint="eastAsia"/>
          </w:rPr>
          <w:t xml:space="preserve"> </w:t>
        </w:r>
        <w:r>
          <w:t>仿真结果与分析</w:t>
        </w:r>
        <w:r>
          <w:tab/>
        </w:r>
        <w:r>
          <w:fldChar w:fldCharType="begin"/>
        </w:r>
        <w:r>
          <w:instrText xml:space="preserve"> PAGEREF _Toc27224 </w:instrText>
        </w:r>
        <w:r>
          <w:fldChar w:fldCharType="separate"/>
        </w:r>
        <w:r>
          <w:t>39</w:t>
        </w:r>
        <w:r>
          <w:fldChar w:fldCharType="end"/>
        </w:r>
      </w:hyperlink>
    </w:p>
    <w:p w:rsidR="00482280" w:rsidRDefault="00482280">
      <w:pPr>
        <w:pStyle w:val="21"/>
        <w:tabs>
          <w:tab w:val="clear" w:pos="9060"/>
          <w:tab w:val="right" w:leader="dot" w:pos="9070"/>
        </w:tabs>
      </w:pPr>
      <w:hyperlink w:anchor="_Toc6024" w:history="1">
        <w:r>
          <w:t xml:space="preserve">3.7 </w:t>
        </w:r>
        <w:r>
          <w:t>本章小结</w:t>
        </w:r>
        <w:r>
          <w:tab/>
        </w:r>
        <w:r>
          <w:fldChar w:fldCharType="begin"/>
        </w:r>
        <w:r>
          <w:instrText xml:space="preserve"> PAGEREF _Toc6024 </w:instrText>
        </w:r>
        <w:r>
          <w:fldChar w:fldCharType="separate"/>
        </w:r>
        <w:r>
          <w:t>42</w:t>
        </w:r>
        <w:r>
          <w:fldChar w:fldCharType="end"/>
        </w:r>
      </w:hyperlink>
    </w:p>
    <w:p w:rsidR="00482280" w:rsidRDefault="00482280">
      <w:pPr>
        <w:pStyle w:val="11"/>
        <w:tabs>
          <w:tab w:val="clear" w:pos="8890"/>
          <w:tab w:val="right" w:leader="dot" w:pos="9070"/>
        </w:tabs>
      </w:pPr>
      <w:hyperlink w:anchor="_Toc5872" w:history="1">
        <w:r>
          <w:rPr>
            <w:szCs w:val="36"/>
          </w:rPr>
          <w:t>第</w:t>
        </w:r>
        <w:r>
          <w:rPr>
            <w:szCs w:val="36"/>
          </w:rPr>
          <w:t>4</w:t>
        </w:r>
        <w:r>
          <w:rPr>
            <w:szCs w:val="36"/>
          </w:rPr>
          <w:t>章</w:t>
        </w:r>
        <w:r>
          <w:rPr>
            <w:szCs w:val="36"/>
          </w:rPr>
          <w:t xml:space="preserve"> </w:t>
        </w:r>
        <w:r>
          <w:rPr>
            <w:szCs w:val="36"/>
          </w:rPr>
          <w:t>基于聚类信息指导的高光谱图像空</w:t>
        </w:r>
        <w:r>
          <w:rPr>
            <w:szCs w:val="36"/>
          </w:rPr>
          <w:t>-</w:t>
        </w:r>
        <w:r>
          <w:rPr>
            <w:szCs w:val="36"/>
          </w:rPr>
          <w:t>谱半监督分类算法</w:t>
        </w:r>
        <w:r>
          <w:tab/>
        </w:r>
        <w:r>
          <w:fldChar w:fldCharType="begin"/>
        </w:r>
        <w:r>
          <w:instrText xml:space="preserve"> PAGEREF _Toc5872 </w:instrText>
        </w:r>
        <w:r>
          <w:fldChar w:fldCharType="separate"/>
        </w:r>
        <w:r>
          <w:t>43</w:t>
        </w:r>
        <w:r>
          <w:fldChar w:fldCharType="end"/>
        </w:r>
      </w:hyperlink>
    </w:p>
    <w:p w:rsidR="00482280" w:rsidRDefault="00482280">
      <w:pPr>
        <w:pStyle w:val="21"/>
        <w:tabs>
          <w:tab w:val="clear" w:pos="9060"/>
          <w:tab w:val="right" w:leader="dot" w:pos="9070"/>
        </w:tabs>
      </w:pPr>
      <w:hyperlink w:anchor="_Toc9534" w:history="1">
        <w:r>
          <w:t>4.1</w:t>
        </w:r>
        <w:r>
          <w:rPr>
            <w:rFonts w:hint="eastAsia"/>
          </w:rPr>
          <w:t xml:space="preserve"> </w:t>
        </w:r>
        <w:r>
          <w:t>引言</w:t>
        </w:r>
        <w:r>
          <w:tab/>
        </w:r>
        <w:r>
          <w:fldChar w:fldCharType="begin"/>
        </w:r>
        <w:r>
          <w:instrText xml:space="preserve"> PAGEREF _Toc9534 </w:instrText>
        </w:r>
        <w:r>
          <w:fldChar w:fldCharType="separate"/>
        </w:r>
        <w:r>
          <w:t>43</w:t>
        </w:r>
        <w:r>
          <w:fldChar w:fldCharType="end"/>
        </w:r>
      </w:hyperlink>
    </w:p>
    <w:p w:rsidR="00482280" w:rsidRDefault="00482280">
      <w:pPr>
        <w:pStyle w:val="21"/>
        <w:tabs>
          <w:tab w:val="clear" w:pos="9060"/>
          <w:tab w:val="right" w:leader="dot" w:pos="9070"/>
        </w:tabs>
      </w:pPr>
      <w:hyperlink w:anchor="_Toc12410" w:history="1">
        <w:r>
          <w:t xml:space="preserve">4.2 </w:t>
        </w:r>
        <w:r>
          <w:t>基本理论算法</w:t>
        </w:r>
        <w:r>
          <w:tab/>
        </w:r>
        <w:r>
          <w:fldChar w:fldCharType="begin"/>
        </w:r>
        <w:r>
          <w:instrText xml:space="preserve"> PAGEREF _Toc12410 </w:instrText>
        </w:r>
        <w:r>
          <w:fldChar w:fldCharType="separate"/>
        </w:r>
        <w:r>
          <w:t>44</w:t>
        </w:r>
        <w:r>
          <w:fldChar w:fldCharType="end"/>
        </w:r>
      </w:hyperlink>
    </w:p>
    <w:p w:rsidR="00482280" w:rsidRDefault="00482280">
      <w:pPr>
        <w:pStyle w:val="32"/>
        <w:tabs>
          <w:tab w:val="clear" w:pos="9060"/>
          <w:tab w:val="right" w:leader="dot" w:pos="9070"/>
        </w:tabs>
      </w:pPr>
      <w:hyperlink w:anchor="_Toc6465" w:history="1">
        <w:r>
          <w:t>4.2.</w:t>
        </w:r>
        <w:r>
          <w:rPr>
            <w:rFonts w:hint="eastAsia"/>
          </w:rPr>
          <w:t>1</w:t>
        </w:r>
        <w:r>
          <w:t>空间信息辅助方式</w:t>
        </w:r>
        <w:r>
          <w:tab/>
        </w:r>
        <w:r>
          <w:fldChar w:fldCharType="begin"/>
        </w:r>
        <w:r>
          <w:instrText xml:space="preserve"> PAGEREF _Toc6465 </w:instrText>
        </w:r>
        <w:r>
          <w:fldChar w:fldCharType="separate"/>
        </w:r>
        <w:r>
          <w:t>44</w:t>
        </w:r>
        <w:r>
          <w:fldChar w:fldCharType="end"/>
        </w:r>
      </w:hyperlink>
    </w:p>
    <w:p w:rsidR="00482280" w:rsidRDefault="00482280">
      <w:pPr>
        <w:pStyle w:val="32"/>
        <w:tabs>
          <w:tab w:val="clear" w:pos="9060"/>
          <w:tab w:val="right" w:leader="dot" w:pos="9070"/>
        </w:tabs>
      </w:pPr>
      <w:hyperlink w:anchor="_Toc30886" w:history="1">
        <w:r>
          <w:t>4.2.2</w:t>
        </w:r>
        <w:r>
          <w:rPr>
            <w:rFonts w:hint="eastAsia"/>
          </w:rPr>
          <w:t xml:space="preserve"> </w:t>
        </w:r>
        <w:r>
          <w:rPr>
            <w:i/>
          </w:rPr>
          <w:t>K_Medoids</w:t>
        </w:r>
        <w:r>
          <w:t>聚类算法的深度改进</w:t>
        </w:r>
        <w:r>
          <w:tab/>
        </w:r>
        <w:r>
          <w:fldChar w:fldCharType="begin"/>
        </w:r>
        <w:r>
          <w:instrText xml:space="preserve"> PAGEREF _Toc30886 </w:instrText>
        </w:r>
        <w:r>
          <w:fldChar w:fldCharType="separate"/>
        </w:r>
        <w:r>
          <w:t>46</w:t>
        </w:r>
        <w:r>
          <w:fldChar w:fldCharType="end"/>
        </w:r>
      </w:hyperlink>
    </w:p>
    <w:p w:rsidR="00482280" w:rsidRDefault="00482280">
      <w:pPr>
        <w:pStyle w:val="32"/>
        <w:tabs>
          <w:tab w:val="clear" w:pos="9060"/>
          <w:tab w:val="right" w:leader="dot" w:pos="9070"/>
        </w:tabs>
      </w:pPr>
      <w:hyperlink w:anchor="_Toc8632" w:history="1">
        <w:r>
          <w:t>4.2.3</w:t>
        </w:r>
        <w:r>
          <w:t>基于概率模型的</w:t>
        </w:r>
        <w:r>
          <w:rPr>
            <w:i/>
          </w:rPr>
          <w:t>SVM</w:t>
        </w:r>
        <w:r>
          <w:tab/>
        </w:r>
        <w:r>
          <w:fldChar w:fldCharType="begin"/>
        </w:r>
        <w:r>
          <w:instrText xml:space="preserve"> PAGEREF _Toc8632 </w:instrText>
        </w:r>
        <w:r>
          <w:fldChar w:fldCharType="separate"/>
        </w:r>
        <w:r>
          <w:t>49</w:t>
        </w:r>
        <w:r>
          <w:fldChar w:fldCharType="end"/>
        </w:r>
      </w:hyperlink>
    </w:p>
    <w:p w:rsidR="00482280" w:rsidRDefault="00482280">
      <w:pPr>
        <w:pStyle w:val="32"/>
        <w:tabs>
          <w:tab w:val="clear" w:pos="9060"/>
          <w:tab w:val="right" w:leader="dot" w:pos="9070"/>
        </w:tabs>
      </w:pPr>
      <w:hyperlink w:anchor="_Toc21360" w:history="1">
        <w:r>
          <w:t>4.2.4</w:t>
        </w:r>
        <w:r>
          <w:t>基于</w:t>
        </w:r>
        <w:r>
          <w:rPr>
            <w:i/>
          </w:rPr>
          <w:t>Gabor</w:t>
        </w:r>
        <w:r>
          <w:t>滤波的空间特征提取</w:t>
        </w:r>
        <w:r>
          <w:tab/>
        </w:r>
        <w:r>
          <w:fldChar w:fldCharType="begin"/>
        </w:r>
        <w:r>
          <w:instrText xml:space="preserve"> PAGEREF _Toc21360 </w:instrText>
        </w:r>
        <w:r>
          <w:fldChar w:fldCharType="separate"/>
        </w:r>
        <w:r>
          <w:t>49</w:t>
        </w:r>
        <w:r>
          <w:fldChar w:fldCharType="end"/>
        </w:r>
      </w:hyperlink>
    </w:p>
    <w:p w:rsidR="00482280" w:rsidRDefault="00482280">
      <w:pPr>
        <w:pStyle w:val="21"/>
        <w:tabs>
          <w:tab w:val="clear" w:pos="9060"/>
          <w:tab w:val="right" w:leader="dot" w:pos="9070"/>
        </w:tabs>
      </w:pPr>
      <w:hyperlink w:anchor="_Toc28527" w:history="1">
        <w:r>
          <w:t>4.3</w:t>
        </w:r>
        <w:r>
          <w:rPr>
            <w:rFonts w:hint="eastAsia"/>
          </w:rPr>
          <w:t xml:space="preserve"> </w:t>
        </w:r>
        <w:r>
          <w:t>结合改进</w:t>
        </w:r>
        <w:r>
          <w:rPr>
            <w:rFonts w:hint="eastAsia"/>
          </w:rPr>
          <w:t>聚类</w:t>
        </w:r>
        <w:r>
          <w:t>算法与主动学习的高光谱图像半监督分类</w:t>
        </w:r>
        <w:r>
          <w:tab/>
        </w:r>
        <w:r>
          <w:fldChar w:fldCharType="begin"/>
        </w:r>
        <w:r>
          <w:instrText xml:space="preserve"> PAGEREF _Toc28527 </w:instrText>
        </w:r>
        <w:r>
          <w:fldChar w:fldCharType="separate"/>
        </w:r>
        <w:r>
          <w:t>51</w:t>
        </w:r>
        <w:r>
          <w:fldChar w:fldCharType="end"/>
        </w:r>
      </w:hyperlink>
    </w:p>
    <w:p w:rsidR="00482280" w:rsidRDefault="00482280">
      <w:pPr>
        <w:pStyle w:val="21"/>
        <w:tabs>
          <w:tab w:val="clear" w:pos="9060"/>
          <w:tab w:val="right" w:leader="dot" w:pos="9070"/>
        </w:tabs>
      </w:pPr>
      <w:hyperlink w:anchor="_Toc8235" w:history="1">
        <w:r>
          <w:t>4.4</w:t>
        </w:r>
        <w:r>
          <w:rPr>
            <w:rFonts w:hint="eastAsia"/>
          </w:rPr>
          <w:t xml:space="preserve"> </w:t>
        </w:r>
        <w:r>
          <w:t>仿真结果与分析</w:t>
        </w:r>
        <w:r>
          <w:tab/>
        </w:r>
        <w:r>
          <w:fldChar w:fldCharType="begin"/>
        </w:r>
        <w:r>
          <w:instrText xml:space="preserve"> PAGEREF _Toc8235 </w:instrText>
        </w:r>
        <w:r>
          <w:fldChar w:fldCharType="separate"/>
        </w:r>
        <w:r>
          <w:t>53</w:t>
        </w:r>
        <w:r>
          <w:fldChar w:fldCharType="end"/>
        </w:r>
      </w:hyperlink>
    </w:p>
    <w:p w:rsidR="00482280" w:rsidRDefault="00482280">
      <w:pPr>
        <w:pStyle w:val="21"/>
        <w:tabs>
          <w:tab w:val="clear" w:pos="9060"/>
          <w:tab w:val="right" w:leader="dot" w:pos="9070"/>
        </w:tabs>
      </w:pPr>
      <w:hyperlink w:anchor="_Toc30528" w:history="1">
        <w:r>
          <w:t>4.5</w:t>
        </w:r>
        <w:r>
          <w:rPr>
            <w:rFonts w:hint="eastAsia"/>
          </w:rPr>
          <w:t xml:space="preserve"> </w:t>
        </w:r>
        <w:r>
          <w:t>本章小结</w:t>
        </w:r>
        <w:r>
          <w:tab/>
        </w:r>
        <w:r>
          <w:fldChar w:fldCharType="begin"/>
        </w:r>
        <w:r>
          <w:instrText xml:space="preserve"> PAGEREF _Toc30528 </w:instrText>
        </w:r>
        <w:r>
          <w:fldChar w:fldCharType="separate"/>
        </w:r>
        <w:r>
          <w:t>57</w:t>
        </w:r>
        <w:r>
          <w:fldChar w:fldCharType="end"/>
        </w:r>
      </w:hyperlink>
    </w:p>
    <w:p w:rsidR="00482280" w:rsidRDefault="00482280">
      <w:pPr>
        <w:pStyle w:val="11"/>
        <w:tabs>
          <w:tab w:val="clear" w:pos="8890"/>
          <w:tab w:val="right" w:leader="dot" w:pos="9070"/>
        </w:tabs>
      </w:pPr>
      <w:hyperlink w:anchor="_Toc4050" w:history="1">
        <w:r>
          <w:rPr>
            <w:szCs w:val="36"/>
          </w:rPr>
          <w:t>第</w:t>
        </w:r>
        <w:r>
          <w:rPr>
            <w:szCs w:val="36"/>
          </w:rPr>
          <w:t>5</w:t>
        </w:r>
        <w:r>
          <w:rPr>
            <w:szCs w:val="36"/>
          </w:rPr>
          <w:t>章</w:t>
        </w:r>
        <w:r>
          <w:rPr>
            <w:szCs w:val="36"/>
          </w:rPr>
          <w:t xml:space="preserve"> </w:t>
        </w:r>
        <w:r>
          <w:rPr>
            <w:szCs w:val="36"/>
          </w:rPr>
          <w:t>融合聚类</w:t>
        </w:r>
        <w:r>
          <w:rPr>
            <w:rFonts w:hint="eastAsia"/>
            <w:szCs w:val="36"/>
          </w:rPr>
          <w:t>特征</w:t>
        </w:r>
        <w:r>
          <w:rPr>
            <w:szCs w:val="36"/>
          </w:rPr>
          <w:t>的高光谱图像半监督协同分类算法</w:t>
        </w:r>
        <w:r>
          <w:rPr>
            <w:szCs w:val="24"/>
          </w:rPr>
          <w:fldChar w:fldCharType="begin"/>
        </w:r>
        <w:r>
          <w:rPr>
            <w:szCs w:val="24"/>
          </w:rPr>
          <w:instrText xml:space="preserve"> MACROBUTTON MTEditEquationSection2 </w:instrText>
        </w:r>
        <w:r>
          <w:rPr>
            <w:szCs w:val="24"/>
          </w:rPr>
          <w:fldChar w:fldCharType="separate"/>
        </w:r>
        <w:r>
          <w:rPr>
            <w:szCs w:val="24"/>
          </w:rPr>
          <w:fldChar w:fldCharType="end"/>
        </w:r>
        <w:r>
          <w:tab/>
        </w:r>
        <w:r>
          <w:fldChar w:fldCharType="begin"/>
        </w:r>
        <w:r>
          <w:instrText xml:space="preserve"> PAGEREF _Toc4050 </w:instrText>
        </w:r>
        <w:r>
          <w:fldChar w:fldCharType="separate"/>
        </w:r>
        <w:r>
          <w:t>59</w:t>
        </w:r>
        <w:r>
          <w:fldChar w:fldCharType="end"/>
        </w:r>
      </w:hyperlink>
    </w:p>
    <w:p w:rsidR="00482280" w:rsidRDefault="00482280">
      <w:pPr>
        <w:pStyle w:val="21"/>
        <w:tabs>
          <w:tab w:val="clear" w:pos="9060"/>
          <w:tab w:val="right" w:leader="dot" w:pos="9070"/>
        </w:tabs>
      </w:pPr>
      <w:hyperlink w:anchor="_Toc8093" w:history="1">
        <w:r>
          <w:t>5.1</w:t>
        </w:r>
        <w:r>
          <w:rPr>
            <w:rFonts w:hint="eastAsia"/>
          </w:rPr>
          <w:t xml:space="preserve"> </w:t>
        </w:r>
        <w:r>
          <w:t>引言</w:t>
        </w:r>
        <w:r>
          <w:tab/>
        </w:r>
        <w:r>
          <w:fldChar w:fldCharType="begin"/>
        </w:r>
        <w:r>
          <w:instrText xml:space="preserve"> PAGEREF _Toc8093 </w:instrText>
        </w:r>
        <w:r>
          <w:fldChar w:fldCharType="separate"/>
        </w:r>
        <w:r>
          <w:t>59</w:t>
        </w:r>
        <w:r>
          <w:fldChar w:fldCharType="end"/>
        </w:r>
      </w:hyperlink>
    </w:p>
    <w:p w:rsidR="00482280" w:rsidRDefault="00482280">
      <w:pPr>
        <w:pStyle w:val="21"/>
        <w:tabs>
          <w:tab w:val="clear" w:pos="9060"/>
          <w:tab w:val="right" w:leader="dot" w:pos="9070"/>
        </w:tabs>
      </w:pPr>
      <w:hyperlink w:anchor="_Toc2794" w:history="1">
        <w:r>
          <w:t xml:space="preserve">5.2 </w:t>
        </w:r>
        <w:r>
          <w:t>基本理论算法</w:t>
        </w:r>
        <w:r>
          <w:tab/>
        </w:r>
        <w:r>
          <w:fldChar w:fldCharType="begin"/>
        </w:r>
        <w:r>
          <w:instrText xml:space="preserve"> PAGEREF _Toc2794 </w:instrText>
        </w:r>
        <w:r>
          <w:fldChar w:fldCharType="separate"/>
        </w:r>
        <w:r>
          <w:t>59</w:t>
        </w:r>
        <w:r>
          <w:fldChar w:fldCharType="end"/>
        </w:r>
      </w:hyperlink>
    </w:p>
    <w:p w:rsidR="00482280" w:rsidRDefault="00482280">
      <w:pPr>
        <w:pStyle w:val="32"/>
        <w:tabs>
          <w:tab w:val="clear" w:pos="9060"/>
          <w:tab w:val="right" w:leader="dot" w:pos="9070"/>
        </w:tabs>
      </w:pPr>
      <w:hyperlink w:anchor="_Toc17253" w:history="1">
        <w:r>
          <w:t>5.2.</w:t>
        </w:r>
        <w:r>
          <w:rPr>
            <w:rFonts w:hint="eastAsia"/>
          </w:rPr>
          <w:t>1</w:t>
        </w:r>
        <w:r>
          <w:t>最小二乘孪生</w:t>
        </w:r>
        <w:r>
          <w:rPr>
            <w:i/>
          </w:rPr>
          <w:t>SVM</w:t>
        </w:r>
        <w:r>
          <w:tab/>
        </w:r>
        <w:r>
          <w:fldChar w:fldCharType="begin"/>
        </w:r>
        <w:r>
          <w:instrText xml:space="preserve"> PAGEREF _Toc17253 </w:instrText>
        </w:r>
        <w:r>
          <w:fldChar w:fldCharType="separate"/>
        </w:r>
        <w:r>
          <w:t>59</w:t>
        </w:r>
        <w:r>
          <w:fldChar w:fldCharType="end"/>
        </w:r>
      </w:hyperlink>
    </w:p>
    <w:p w:rsidR="00482280" w:rsidRDefault="00482280">
      <w:pPr>
        <w:pStyle w:val="32"/>
        <w:tabs>
          <w:tab w:val="clear" w:pos="9060"/>
          <w:tab w:val="right" w:leader="dot" w:pos="9070"/>
        </w:tabs>
      </w:pPr>
      <w:hyperlink w:anchor="_Toc2946" w:history="1">
        <w:r>
          <w:t>5.2.</w:t>
        </w:r>
        <w:r>
          <w:rPr>
            <w:rFonts w:hint="eastAsia"/>
          </w:rPr>
          <w:t>2</w:t>
        </w:r>
        <w:r>
          <w:t>协同训练理论</w:t>
        </w:r>
        <w:r>
          <w:tab/>
        </w:r>
        <w:r>
          <w:fldChar w:fldCharType="begin"/>
        </w:r>
        <w:r>
          <w:instrText xml:space="preserve"> PAGEREF _Toc2946 </w:instrText>
        </w:r>
        <w:r>
          <w:fldChar w:fldCharType="separate"/>
        </w:r>
        <w:r>
          <w:t>61</w:t>
        </w:r>
        <w:r>
          <w:fldChar w:fldCharType="end"/>
        </w:r>
      </w:hyperlink>
    </w:p>
    <w:p w:rsidR="00482280" w:rsidRDefault="00482280">
      <w:pPr>
        <w:pStyle w:val="32"/>
        <w:tabs>
          <w:tab w:val="clear" w:pos="9060"/>
          <w:tab w:val="right" w:leader="dot" w:pos="9070"/>
        </w:tabs>
      </w:pPr>
      <w:hyperlink w:anchor="_Toc31855" w:history="1">
        <w:r>
          <w:t>5.2.</w:t>
        </w:r>
        <w:r>
          <w:rPr>
            <w:rFonts w:hint="eastAsia"/>
          </w:rPr>
          <w:t>3</w:t>
        </w:r>
        <w:r>
          <w:t xml:space="preserve"> </w:t>
        </w:r>
        <w:r>
          <w:rPr>
            <w:i/>
          </w:rPr>
          <w:t>K_Means</w:t>
        </w:r>
        <w:r>
          <w:t>聚类算法的</w:t>
        </w:r>
        <w:r>
          <w:rPr>
            <w:rFonts w:hint="eastAsia"/>
          </w:rPr>
          <w:t>深度</w:t>
        </w:r>
        <w:r>
          <w:t>改进</w:t>
        </w:r>
        <w:r>
          <w:tab/>
        </w:r>
        <w:r>
          <w:fldChar w:fldCharType="begin"/>
        </w:r>
        <w:r>
          <w:instrText xml:space="preserve"> PAGEREF _Toc31855 </w:instrText>
        </w:r>
        <w:r>
          <w:fldChar w:fldCharType="separate"/>
        </w:r>
        <w:r>
          <w:t>63</w:t>
        </w:r>
        <w:r>
          <w:fldChar w:fldCharType="end"/>
        </w:r>
      </w:hyperlink>
    </w:p>
    <w:p w:rsidR="00482280" w:rsidRDefault="00482280">
      <w:pPr>
        <w:pStyle w:val="21"/>
        <w:tabs>
          <w:tab w:val="clear" w:pos="9060"/>
          <w:tab w:val="right" w:leader="dot" w:pos="9070"/>
        </w:tabs>
      </w:pPr>
      <w:hyperlink w:anchor="_Toc13325" w:history="1">
        <w:r>
          <w:t xml:space="preserve">5.3 </w:t>
        </w:r>
        <w:r>
          <w:t>融合聚类</w:t>
        </w:r>
        <w:r>
          <w:rPr>
            <w:rFonts w:hint="eastAsia"/>
          </w:rPr>
          <w:t>特征</w:t>
        </w:r>
        <w:r>
          <w:t>的高光谱半监督协同分类</w:t>
        </w:r>
        <w:r>
          <w:tab/>
        </w:r>
        <w:r>
          <w:fldChar w:fldCharType="begin"/>
        </w:r>
        <w:r>
          <w:instrText xml:space="preserve"> PAGEREF _Toc13325 </w:instrText>
        </w:r>
        <w:r>
          <w:fldChar w:fldCharType="separate"/>
        </w:r>
        <w:r>
          <w:t>66</w:t>
        </w:r>
        <w:r>
          <w:fldChar w:fldCharType="end"/>
        </w:r>
      </w:hyperlink>
    </w:p>
    <w:p w:rsidR="00482280" w:rsidRDefault="00482280">
      <w:pPr>
        <w:pStyle w:val="21"/>
        <w:tabs>
          <w:tab w:val="clear" w:pos="9060"/>
          <w:tab w:val="right" w:leader="dot" w:pos="9070"/>
        </w:tabs>
      </w:pPr>
      <w:hyperlink w:anchor="_Toc31604" w:history="1">
        <w:r>
          <w:t>5.4</w:t>
        </w:r>
        <w:r>
          <w:rPr>
            <w:rFonts w:hint="eastAsia"/>
          </w:rPr>
          <w:t xml:space="preserve"> </w:t>
        </w:r>
        <w:r>
          <w:t>仿真结果与分析</w:t>
        </w:r>
        <w:r>
          <w:tab/>
        </w:r>
        <w:r>
          <w:fldChar w:fldCharType="begin"/>
        </w:r>
        <w:r>
          <w:instrText xml:space="preserve"> PAGEREF _Toc31604 </w:instrText>
        </w:r>
        <w:r>
          <w:fldChar w:fldCharType="separate"/>
        </w:r>
        <w:r>
          <w:t>70</w:t>
        </w:r>
        <w:r>
          <w:fldChar w:fldCharType="end"/>
        </w:r>
      </w:hyperlink>
    </w:p>
    <w:p w:rsidR="00482280" w:rsidRDefault="00482280">
      <w:pPr>
        <w:pStyle w:val="21"/>
        <w:tabs>
          <w:tab w:val="clear" w:pos="9060"/>
          <w:tab w:val="right" w:leader="dot" w:pos="9070"/>
        </w:tabs>
      </w:pPr>
      <w:hyperlink w:anchor="_Toc29225" w:history="1">
        <w:r>
          <w:t>5.</w:t>
        </w:r>
        <w:r>
          <w:rPr>
            <w:rFonts w:hint="eastAsia"/>
          </w:rPr>
          <w:t xml:space="preserve">5 </w:t>
        </w:r>
        <w:r>
          <w:t>本章小节</w:t>
        </w:r>
        <w:r>
          <w:tab/>
        </w:r>
        <w:r>
          <w:fldChar w:fldCharType="begin"/>
        </w:r>
        <w:r>
          <w:instrText xml:space="preserve"> PAGEREF _Toc29225 </w:instrText>
        </w:r>
        <w:r>
          <w:fldChar w:fldCharType="separate"/>
        </w:r>
        <w:r>
          <w:t>73</w:t>
        </w:r>
        <w:r>
          <w:fldChar w:fldCharType="end"/>
        </w:r>
      </w:hyperlink>
    </w:p>
    <w:p w:rsidR="00482280" w:rsidRDefault="00482280">
      <w:pPr>
        <w:pStyle w:val="11"/>
        <w:tabs>
          <w:tab w:val="clear" w:pos="8890"/>
          <w:tab w:val="right" w:leader="dot" w:pos="9070"/>
        </w:tabs>
      </w:pPr>
      <w:hyperlink w:anchor="_Toc8254" w:history="1">
        <w:r>
          <w:rPr>
            <w:szCs w:val="36"/>
          </w:rPr>
          <w:t>结</w:t>
        </w:r>
        <w:r>
          <w:rPr>
            <w:szCs w:val="36"/>
          </w:rPr>
          <w:t xml:space="preserve">    </w:t>
        </w:r>
        <w:r>
          <w:rPr>
            <w:szCs w:val="36"/>
          </w:rPr>
          <w:t>论</w:t>
        </w:r>
        <w:r>
          <w:tab/>
        </w:r>
        <w:r>
          <w:fldChar w:fldCharType="begin"/>
        </w:r>
        <w:r>
          <w:instrText xml:space="preserve"> PAGEREF _Toc8254 </w:instrText>
        </w:r>
        <w:r>
          <w:fldChar w:fldCharType="separate"/>
        </w:r>
        <w:r>
          <w:t>74</w:t>
        </w:r>
        <w:r>
          <w:fldChar w:fldCharType="end"/>
        </w:r>
      </w:hyperlink>
    </w:p>
    <w:p w:rsidR="00482280" w:rsidRDefault="00482280">
      <w:pPr>
        <w:pStyle w:val="11"/>
        <w:tabs>
          <w:tab w:val="clear" w:pos="8890"/>
          <w:tab w:val="right" w:leader="dot" w:pos="9070"/>
        </w:tabs>
      </w:pPr>
      <w:hyperlink w:anchor="_Toc13461" w:history="1">
        <w:r>
          <w:rPr>
            <w:szCs w:val="36"/>
          </w:rPr>
          <w:t>参考文献</w:t>
        </w:r>
        <w:r>
          <w:tab/>
        </w:r>
        <w:r>
          <w:fldChar w:fldCharType="begin"/>
        </w:r>
        <w:r>
          <w:instrText xml:space="preserve"> PAGEREF _Toc13461 </w:instrText>
        </w:r>
        <w:r>
          <w:fldChar w:fldCharType="separate"/>
        </w:r>
        <w:r>
          <w:t>77</w:t>
        </w:r>
        <w:r>
          <w:fldChar w:fldCharType="end"/>
        </w:r>
      </w:hyperlink>
    </w:p>
    <w:p w:rsidR="00482280" w:rsidRDefault="00482280">
      <w:pPr>
        <w:pStyle w:val="11"/>
        <w:tabs>
          <w:tab w:val="clear" w:pos="8890"/>
          <w:tab w:val="right" w:leader="dot" w:pos="9070"/>
        </w:tabs>
      </w:pPr>
      <w:hyperlink w:anchor="_Toc23614" w:history="1">
        <w:r>
          <w:rPr>
            <w:szCs w:val="36"/>
          </w:rPr>
          <w:t>攻读硕士学位期间发表的论文和取得的科研成果</w:t>
        </w:r>
        <w:r>
          <w:tab/>
        </w:r>
        <w:r>
          <w:fldChar w:fldCharType="begin"/>
        </w:r>
        <w:r>
          <w:instrText xml:space="preserve"> PAGEREF _Toc23614 </w:instrText>
        </w:r>
        <w:r>
          <w:fldChar w:fldCharType="separate"/>
        </w:r>
        <w:r>
          <w:t>85</w:t>
        </w:r>
        <w:r>
          <w:fldChar w:fldCharType="end"/>
        </w:r>
      </w:hyperlink>
    </w:p>
    <w:p w:rsidR="00482280" w:rsidRDefault="00482280">
      <w:pPr>
        <w:pStyle w:val="11"/>
        <w:tabs>
          <w:tab w:val="clear" w:pos="8890"/>
          <w:tab w:val="right" w:leader="dot" w:pos="9070"/>
        </w:tabs>
        <w:rPr>
          <w:caps w:val="0"/>
          <w:szCs w:val="36"/>
        </w:rPr>
      </w:pPr>
      <w:hyperlink w:anchor="_Toc13796" w:history="1">
        <w:r>
          <w:rPr>
            <w:szCs w:val="36"/>
          </w:rPr>
          <w:t>致</w:t>
        </w:r>
        <w:r>
          <w:rPr>
            <w:szCs w:val="36"/>
          </w:rPr>
          <w:t xml:space="preserve">  </w:t>
        </w:r>
        <w:r>
          <w:rPr>
            <w:szCs w:val="36"/>
          </w:rPr>
          <w:t>谢</w:t>
        </w:r>
        <w:r>
          <w:tab/>
        </w:r>
        <w:r>
          <w:rPr>
            <w:rFonts w:hint="eastAsia"/>
          </w:rPr>
          <w:t>8</w:t>
        </w:r>
      </w:hyperlink>
      <w:r>
        <w:rPr>
          <w:rFonts w:hint="eastAsia"/>
          <w:caps w:val="0"/>
          <w:szCs w:val="36"/>
        </w:rPr>
        <w:t>7</w:t>
      </w:r>
    </w:p>
    <w:p w:rsidR="00482280" w:rsidRDefault="00482280">
      <w:pPr>
        <w:pStyle w:val="21"/>
        <w:sectPr w:rsidR="00482280">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rFonts w:hint="eastAsia"/>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sidRPr="0094483C">
        <w:rPr>
          <w:sz w:val="24"/>
          <w:szCs w:val="24"/>
          <w:vertAlign w:val="superscript"/>
        </w:rPr>
      </w:r>
      <w:r w:rsidR="0094483C">
        <w:rPr>
          <w:sz w:val="24"/>
          <w:szCs w:val="24"/>
          <w:vertAlign w:val="superscript"/>
        </w:rPr>
        <w:instrText xml:space="preserve"> \* MERGEFORMAT </w:instrText>
      </w:r>
      <w:r w:rsidR="0094483C" w:rsidRPr="0094483C">
        <w:rPr>
          <w:sz w:val="24"/>
          <w:szCs w:val="24"/>
          <w:vertAlign w:val="superscript"/>
        </w:rPr>
        <w:fldChar w:fldCharType="separate"/>
      </w:r>
      <w:r w:rsidR="0094483C" w:rsidRPr="0094483C">
        <w:rPr>
          <w:sz w:val="24"/>
          <w:szCs w:val="24"/>
          <w:vertAlign w:val="superscript"/>
        </w:rPr>
        <w:t>[</w:t>
      </w:r>
      <w:r w:rsidR="0094483C" w:rsidRPr="0094483C">
        <w:rPr>
          <w:sz w:val="24"/>
          <w:szCs w:val="24"/>
          <w:vertAlign w:val="superscript"/>
        </w:rPr>
        <w:t>1</w:t>
      </w:r>
      <w:r w:rsidR="0094483C" w:rsidRPr="0094483C">
        <w:rPr>
          <w:sz w:val="24"/>
          <w:szCs w:val="24"/>
          <w:vertAlign w:val="superscript"/>
        </w:rPr>
        <w:t>]</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94483C">
        <w:rPr>
          <w:sz w:val="24"/>
          <w:szCs w:val="24"/>
        </w:rPr>
        <w:t>它</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sidRPr="0094483C">
        <w:rPr>
          <w:sz w:val="24"/>
          <w:szCs w:val="24"/>
          <w:vertAlign w:val="superscript"/>
        </w:rPr>
      </w:r>
      <w:r w:rsidR="0094483C">
        <w:rPr>
          <w:sz w:val="24"/>
          <w:szCs w:val="24"/>
          <w:vertAlign w:val="superscript"/>
        </w:rPr>
        <w:instrText xml:space="preserve"> \* MERGEFORMAT </w:instrText>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t>]</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sidRPr="00496792">
        <w:rPr>
          <w:sz w:val="24"/>
          <w:szCs w:val="24"/>
          <w:vertAlign w:val="superscript"/>
        </w:rPr>
      </w:r>
      <w:r w:rsidR="00496792">
        <w:rPr>
          <w:sz w:val="24"/>
          <w:szCs w:val="24"/>
          <w:vertAlign w:val="superscript"/>
        </w:rPr>
        <w:instrText xml:space="preserve"> \* MERGEFORMAT </w:instrText>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sidRPr="00C4636A">
        <w:rPr>
          <w:sz w:val="24"/>
          <w:szCs w:val="24"/>
          <w:vertAlign w:val="superscript"/>
        </w:rPr>
      </w:r>
      <w:r w:rsidR="00C4636A">
        <w:rPr>
          <w:sz w:val="24"/>
          <w:szCs w:val="24"/>
          <w:vertAlign w:val="superscript"/>
        </w:rPr>
        <w:instrText xml:space="preserve"> \* MERGEFORMAT </w:instrText>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t>]</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rFonts w:hint="eastAsia"/>
          <w:sz w:val="24"/>
          <w:szCs w:val="24"/>
          <w:lang w:val="en-CA"/>
        </w:rPr>
      </w:pPr>
    </w:p>
    <w:p w:rsidR="00822C23" w:rsidRDefault="003667D9" w:rsidP="001D686C">
      <w:pPr>
        <w:spacing w:line="440" w:lineRule="exact"/>
        <w:ind w:firstLine="480"/>
        <w:rPr>
          <w:rFonts w:hint="eastAsia"/>
          <w:sz w:val="24"/>
          <w:szCs w:val="24"/>
          <w:lang w:val="en-CA"/>
        </w:rPr>
      </w:pPr>
      <w:r>
        <w:rPr>
          <w:noProof/>
        </w:rP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rFonts w:hint="eastAsia"/>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BF21CD">
      <w:pPr>
        <w:spacing w:line="440" w:lineRule="exact"/>
        <w:ind w:firstLineChars="300" w:firstLine="7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6F77CE">
        <w:rPr>
          <w:rFonts w:hint="eastAsia"/>
          <w:sz w:val="24"/>
          <w:szCs w:val="24"/>
          <w:lang w:val="en-CA"/>
        </w:rPr>
        <w:t>利用卷积神经网络和新型集成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rFonts w:hint="eastAsia"/>
          <w:sz w:val="24"/>
        </w:rPr>
      </w:pPr>
    </w:p>
    <w:p w:rsidR="00535631" w:rsidRPr="00903020" w:rsidRDefault="003667D9" w:rsidP="00535631">
      <w:pPr>
        <w:tabs>
          <w:tab w:val="left" w:pos="7920"/>
        </w:tabs>
        <w:spacing w:line="360" w:lineRule="auto"/>
        <w:jc w:val="center"/>
        <w:rPr>
          <w:rFonts w:hint="eastAsia"/>
        </w:rPr>
      </w:pPr>
      <w:r>
        <w:rPr>
          <w:noProof/>
        </w:rP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Pr>
        <w:rPr>
          <w:rFonts w:hint="eastAsia"/>
        </w:rPr>
      </w:pPr>
    </w:p>
    <w:p w:rsidR="00535631" w:rsidRPr="00535631" w:rsidRDefault="00535631" w:rsidP="00535631">
      <w:pPr>
        <w:rPr>
          <w:rFonts w:hint="eastAsia"/>
        </w:rPr>
      </w:pPr>
    </w:p>
    <w:p w:rsidR="00535631" w:rsidRPr="00535631" w:rsidRDefault="00535631" w:rsidP="00535631">
      <w:pPr>
        <w:spacing w:line="440" w:lineRule="exact"/>
        <w:rPr>
          <w:rFonts w:hint="eastAsia"/>
          <w:sz w:val="24"/>
          <w:szCs w:val="24"/>
        </w:rPr>
      </w:pPr>
    </w:p>
    <w:p w:rsidR="00BF21CD" w:rsidRDefault="00BF21CD" w:rsidP="001D686C">
      <w:pPr>
        <w:spacing w:line="440" w:lineRule="exact"/>
        <w:ind w:firstLine="480"/>
        <w:rPr>
          <w:rFonts w:hint="eastAsia"/>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rFonts w:hint="eastAsia"/>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sidRPr="00E422F4">
        <w:rPr>
          <w:sz w:val="24"/>
          <w:vertAlign w:val="superscript"/>
        </w:rPr>
      </w:r>
      <w:r w:rsidR="00E422F4">
        <w:rPr>
          <w:sz w:val="24"/>
          <w:vertAlign w:val="superscript"/>
        </w:rPr>
        <w:instrText xml:space="preserve"> \* MERGEFORMAT </w:instrText>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sidRPr="00AC1B9C">
        <w:rPr>
          <w:sz w:val="24"/>
          <w:vertAlign w:val="superscript"/>
        </w:rPr>
      </w:r>
      <w:r w:rsidR="00AC1B9C">
        <w:rPr>
          <w:sz w:val="24"/>
          <w:vertAlign w:val="superscript"/>
        </w:rPr>
        <w:instrText xml:space="preserve"> \* MERGEFORMAT </w:instrText>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sidRPr="000064AC">
        <w:rPr>
          <w:sz w:val="24"/>
          <w:vertAlign w:val="superscript"/>
        </w:rPr>
      </w:r>
      <w:r w:rsidR="000064AC">
        <w:rPr>
          <w:sz w:val="24"/>
          <w:vertAlign w:val="superscript"/>
        </w:rPr>
        <w:instrText xml:space="preserve"> \* MERGEFORMAT </w:instrText>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rFonts w:hint="eastAsia"/>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Pr>
        <w:rPr>
          <w:rFonts w:hint="eastAsia"/>
        </w:rPr>
      </w:pPr>
    </w:p>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sidRPr="00FA0D22">
        <w:rPr>
          <w:sz w:val="24"/>
          <w:vertAlign w:val="superscript"/>
        </w:rPr>
      </w:r>
      <w:r w:rsidR="00FA0D22">
        <w:rPr>
          <w:sz w:val="24"/>
          <w:vertAlign w:val="superscript"/>
        </w:rPr>
        <w:instrText xml:space="preserve"> \* MERGEFORMAT </w:instrText>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sidRPr="00651F4A">
        <w:rPr>
          <w:sz w:val="24"/>
          <w:vertAlign w:val="superscript"/>
        </w:rPr>
      </w:r>
      <w:r w:rsidR="00651F4A">
        <w:rPr>
          <w:sz w:val="24"/>
          <w:vertAlign w:val="superscript"/>
        </w:rPr>
        <w:instrText xml:space="preserve"> \* MERGEFORMAT </w:instrText>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sidRPr="003C6626">
        <w:rPr>
          <w:sz w:val="24"/>
          <w:vertAlign w:val="superscript"/>
        </w:rPr>
      </w:r>
      <w:r w:rsidR="003C6626">
        <w:rPr>
          <w:sz w:val="24"/>
          <w:vertAlign w:val="superscript"/>
        </w:rPr>
        <w:instrText xml:space="preserve"> \* MERGEFORMAT </w:instrText>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sidRPr="005049CE">
        <w:rPr>
          <w:sz w:val="24"/>
          <w:vertAlign w:val="superscript"/>
        </w:rPr>
      </w:r>
      <w:r w:rsidR="005049CE">
        <w:rPr>
          <w:sz w:val="24"/>
          <w:vertAlign w:val="superscript"/>
        </w:rPr>
        <w:instrText xml:space="preserve"> \* MERGEFORMAT </w:instrText>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sidRPr="00304378">
        <w:rPr>
          <w:sz w:val="24"/>
          <w:vertAlign w:val="superscript"/>
        </w:rPr>
      </w:r>
      <w:r w:rsidR="00304378">
        <w:rPr>
          <w:sz w:val="24"/>
          <w:vertAlign w:val="superscript"/>
        </w:rPr>
        <w:instrText xml:space="preserve"> \* MERGEFORMAT </w:instrText>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sidRPr="00304378">
        <w:rPr>
          <w:sz w:val="24"/>
          <w:vertAlign w:val="superscript"/>
        </w:rPr>
      </w:r>
      <w:r w:rsidR="00304378">
        <w:rPr>
          <w:sz w:val="24"/>
          <w:vertAlign w:val="superscript"/>
        </w:rPr>
        <w:instrText xml:space="preserve"> \* MERGEFORMAT </w:instrText>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rFonts w:hint="eastAsia"/>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sidRPr="005A2370">
        <w:rPr>
          <w:sz w:val="24"/>
          <w:vertAlign w:val="superscript"/>
        </w:rPr>
      </w:r>
      <w:r w:rsidR="005A2370">
        <w:rPr>
          <w:sz w:val="24"/>
          <w:vertAlign w:val="superscript"/>
        </w:rPr>
        <w:instrText xml:space="preserve"> \* MERGEFORMAT </w:instrText>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w:instrText>
      </w:r>
      <w:r w:rsidR="00823A10">
        <w:rPr>
          <w:sz w:val="24"/>
        </w:rPr>
      </w:r>
      <w:r w:rsidR="00823A10">
        <w:rPr>
          <w:sz w:val="24"/>
        </w:rPr>
        <w:instrText xml:space="preserve"> \* MERGEFORMAT </w:instrText>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sidRPr="00794273">
        <w:rPr>
          <w:sz w:val="24"/>
          <w:vertAlign w:val="superscript"/>
        </w:rPr>
      </w:r>
      <w:r w:rsidR="00794273">
        <w:rPr>
          <w:sz w:val="24"/>
          <w:vertAlign w:val="superscript"/>
        </w:rPr>
        <w:instrText xml:space="preserve"> \* MERGEFORMAT </w:instrText>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sz w:val="24"/>
          <w:vertAlign w:val="superscript"/>
        </w:rPr>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sz w:val="24"/>
          <w:vertAlign w:val="superscript"/>
        </w:rPr>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sz w:val="24"/>
          <w:vertAlign w:val="superscript"/>
        </w:rPr>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0A4CED" w:rsidRPr="00EF0837">
        <w:rPr>
          <w:rFonts w:ascii="Segoe UI Symbol" w:hAnsi="Segoe UI Symbol" w:cs="Segoe UI Symbol"/>
          <w:sz w:val="24"/>
          <w:vertAlign w:val="superscript"/>
        </w:rPr>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sz w:val="24"/>
          <w:vertAlign w:val="superscript"/>
        </w:rPr>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rPr>
          <w:rFonts w:hint="eastAsia"/>
        </w:rPr>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5E1CBF" w:rsidRPr="00A97D7F">
        <w:rPr>
          <w:rFonts w:ascii="Segoe UI Symbol" w:hAnsi="Segoe UI Symbol" w:cs="Segoe UI Symbol"/>
          <w:sz w:val="24"/>
          <w:vertAlign w:val="superscript"/>
        </w:rPr>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w:t>
      </w:r>
      <w:r w:rsidR="005E1CBF" w:rsidRPr="00A97D7F">
        <w:rPr>
          <w:rFonts w:ascii="Segoe UI Symbol" w:hAnsi="Segoe UI Symbol" w:cs="Segoe UI Symbol"/>
          <w:sz w:val="24"/>
          <w:vertAlign w:val="superscript"/>
        </w:rPr>
        <w:t>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5E1CBF" w:rsidRPr="00A97D7F">
        <w:rPr>
          <w:rFonts w:ascii="Segoe UI Symbol" w:hAnsi="Segoe UI Symbol" w:cs="Segoe UI Symbol"/>
          <w:sz w:val="24"/>
          <w:vertAlign w:val="superscript"/>
        </w:rPr>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的高光谱遥感分类方法都被广泛研究。然而大多数分类算法都或多或少存在着分类困难、信息浪费、表一不清、欠缺逻辑等等问题，考虑到卷积神经网络可以挖掘图像深层次抽象信息的能力和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w:instrText>
      </w:r>
      <w:r w:rsidR="00301200">
        <w:rPr>
          <w:rFonts w:ascii="Segoe UI Symbol" w:hAnsi="Segoe UI Symbol" w:cs="Segoe UI Symbol"/>
          <w:sz w:val="24"/>
        </w:rPr>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w:instrText>
      </w:r>
      <w:r w:rsidR="00301200">
        <w:rPr>
          <w:rFonts w:ascii="Segoe UI Symbol" w:hAnsi="Segoe UI Symbol" w:cs="Segoe UI Symbol"/>
          <w:sz w:val="24"/>
        </w:rPr>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Pr>
        <w:rPr>
          <w:rFonts w:hint="eastAsia"/>
        </w:rPr>
      </w:pPr>
    </w:p>
    <w:p w:rsidR="00301200" w:rsidRPr="0001149D" w:rsidRDefault="00482280" w:rsidP="0001149D">
      <w:pPr>
        <w:pStyle w:val="2"/>
        <w:spacing w:before="120" w:after="120"/>
        <w:rPr>
          <w:rFonts w:hint="eastAsia"/>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rFonts w:hint="eastAsia"/>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rFonts w:hint="eastAsia"/>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pt;mso-position-horizontal-relative:page;mso-position-vertical-relative:page" o:ole="">
            <v:imagedata r:id="rId13" o:title="" cropleft="6991f" cropright="6117f"/>
          </v:shape>
          <o:OLEObject Type="Embed" ProgID="Equation.DSMT4" ShapeID="对象 751" DrawAspect="Content" ObjectID="_1602928813"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Pr>
          <w:sz w:val="24"/>
        </w:rPr>
        <w:t>流程与评价标准，介绍几</w:t>
      </w:r>
      <w:r>
        <w:rPr>
          <w:rFonts w:hint="eastAsia"/>
          <w:sz w:val="24"/>
        </w:rPr>
        <w:t>类</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rFonts w:hint="eastAsia"/>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rFonts w:hint="eastAsia"/>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rPr>
          <w:rFonts w:hint="eastAsia"/>
        </w:rPr>
        <w:sectPr w:rsidR="00DA691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sidRPr="00667AC2">
        <w:rPr>
          <w:sz w:val="24"/>
          <w:vertAlign w:val="superscript"/>
        </w:rPr>
      </w:r>
      <w:r w:rsidR="00667AC2">
        <w:rPr>
          <w:sz w:val="24"/>
          <w:vertAlign w:val="superscript"/>
        </w:rPr>
        <w:instrText xml:space="preserve"> \* MERGEFORMAT </w:instrText>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rPr>
          <w:noProof/>
        </w:rPr>
        <w:drawing>
          <wp:anchor distT="0" distB="0" distL="114300" distR="114300" simplePos="0" relativeHeight="251672576" behindDoc="0" locked="0" layoutInCell="1" allowOverlap="1">
            <wp:simplePos x="0" y="0"/>
            <wp:positionH relativeFrom="margin">
              <wp:posOffset>718185</wp:posOffset>
            </wp:positionH>
            <wp:positionV relativeFrom="margin">
              <wp:posOffset>4308475</wp:posOffset>
            </wp:positionV>
            <wp:extent cx="4664710" cy="968375"/>
            <wp:effectExtent l="0" t="0" r="0" b="0"/>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96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rFonts w:hint="eastAsia"/>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B63373" w:rsidRPr="00B63373" w:rsidRDefault="00B63373" w:rsidP="00B63373">
      <w:pPr>
        <w:spacing w:line="440" w:lineRule="exact"/>
        <w:rPr>
          <w:rFonts w:hint="eastAsia"/>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传统统计学习中的有监督分类算法</w:t>
      </w:r>
      <w:bookmarkStart w:id="176" w:name="_Toc15029"/>
    </w:p>
    <w:p w:rsidR="00B63373" w:rsidRDefault="00B63373" w:rsidP="00B63373">
      <w:pPr>
        <w:pStyle w:val="3"/>
      </w:pPr>
      <w:r>
        <w:t>2.</w:t>
      </w:r>
      <w:r>
        <w:rPr>
          <w:rFonts w:hint="eastAsia"/>
        </w:rPr>
        <w:t>1</w:t>
      </w:r>
      <w:r w:rsidR="007B6099">
        <w:t>.2</w:t>
      </w:r>
      <w:r>
        <w:t>无监督分类方法</w:t>
      </w:r>
    </w:p>
    <w:p w:rsidR="00B63373" w:rsidRDefault="00B6337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w:t>
      </w:r>
      <w:r w:rsidRPr="00B63373">
        <w:rPr>
          <w:sz w:val="24"/>
        </w:rPr>
        <w:lastRenderedPageBreak/>
        <w:t>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B63373" w:rsidRPr="007B6099" w:rsidRDefault="00B63373" w:rsidP="007B6099">
      <w:pPr>
        <w:spacing w:line="440" w:lineRule="exact"/>
        <w:rPr>
          <w:rFonts w:hint="eastAsia"/>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p>
    <w:p w:rsidR="00482280" w:rsidRDefault="007F4960" w:rsidP="001019D5">
      <w:pPr>
        <w:pStyle w:val="3"/>
      </w:pPr>
      <w:r>
        <w:t>2</w:t>
      </w:r>
      <w:r w:rsidR="00482280">
        <w:t>.</w:t>
      </w:r>
      <w:r w:rsidR="00482280">
        <w:rPr>
          <w:rFonts w:hint="eastAsia"/>
        </w:rPr>
        <w:t>1</w:t>
      </w:r>
      <w:r w:rsidR="007B6099">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7B6099" w:rsidRPr="007B6099" w:rsidRDefault="007B6099" w:rsidP="007B6099">
      <w:pPr>
        <w:spacing w:line="440" w:lineRule="exact"/>
        <w:ind w:firstLine="573"/>
        <w:rPr>
          <w:rFonts w:hint="eastAsia"/>
          <w:sz w:val="24"/>
        </w:rPr>
      </w:pPr>
      <w:r>
        <w:rPr>
          <w:sz w:val="24"/>
        </w:rPr>
        <w:t>多项逻辑回归</w:t>
      </w:r>
      <w:r>
        <w:rPr>
          <w:rFonts w:hint="eastAsia"/>
          <w:sz w:val="24"/>
        </w:rPr>
        <w:t>（</w:t>
      </w:r>
      <w:r>
        <w:rPr>
          <w:rFonts w:hint="eastAsia"/>
          <w:sz w:val="24"/>
        </w:rPr>
        <w:t>Mul</w:t>
      </w:r>
      <w:r>
        <w:rPr>
          <w:sz w:val="24"/>
        </w:rPr>
        <w:t>tinomial Logistic Regression, MLR</w:t>
      </w:r>
      <w:r>
        <w:rPr>
          <w:rFonts w:hint="eastAsia"/>
          <w:sz w:val="24"/>
        </w:rPr>
        <w:t>）</w:t>
      </w:r>
    </w:p>
    <w:p w:rsidR="007B6099" w:rsidRDefault="007B6099" w:rsidP="007B6099">
      <w:pPr>
        <w:spacing w:line="440" w:lineRule="exact"/>
        <w:ind w:firstLine="573"/>
        <w:rPr>
          <w:sz w:val="24"/>
        </w:rPr>
      </w:pPr>
    </w:p>
    <w:p w:rsidR="007B6099" w:rsidRDefault="007B6099" w:rsidP="007B6099">
      <w:pPr>
        <w:spacing w:line="440" w:lineRule="exact"/>
        <w:ind w:firstLine="573"/>
        <w:rPr>
          <w:sz w:val="24"/>
        </w:rPr>
      </w:pPr>
    </w:p>
    <w:p w:rsidR="007B6099" w:rsidRDefault="007B6099" w:rsidP="007B6099">
      <w:pPr>
        <w:spacing w:line="440" w:lineRule="exact"/>
        <w:ind w:firstLine="573"/>
        <w:rPr>
          <w:rFonts w:hint="eastAsia"/>
          <w:sz w:val="24"/>
        </w:rPr>
      </w:pPr>
    </w:p>
    <w:p w:rsidR="007B6099" w:rsidRPr="007B6099" w:rsidRDefault="007B6099" w:rsidP="007B6099">
      <w:pPr>
        <w:ind w:firstLine="570"/>
        <w:rPr>
          <w:rFonts w:hint="eastAsia"/>
          <w:sz w:val="24"/>
        </w:rPr>
      </w:pPr>
      <w:r>
        <w:rPr>
          <w:sz w:val="24"/>
        </w:rPr>
        <w:t>精度评价是在</w:t>
      </w:r>
      <w:r>
        <w:rPr>
          <w:rFonts w:hint="eastAsia"/>
          <w:sz w:val="24"/>
        </w:rPr>
        <w:t>图</w:t>
      </w:r>
      <w:r w:rsidRPr="007B6099">
        <w:rPr>
          <w:sz w:val="24"/>
        </w:rPr>
        <w:t>像</w:t>
      </w:r>
      <w:r w:rsidRPr="007B6099">
        <w:rPr>
          <w:rFonts w:hint="eastAsia"/>
          <w:sz w:val="24"/>
        </w:rPr>
        <w:t>分</w:t>
      </w:r>
      <w:r w:rsidRPr="007B6099">
        <w:rPr>
          <w:sz w:val="24"/>
        </w:rPr>
        <w:t>类</w:t>
      </w:r>
      <w:r>
        <w:rPr>
          <w:sz w:val="24"/>
        </w:rPr>
        <w:t>完成后，依据地物分布真实数据分析</w:t>
      </w:r>
      <w:r>
        <w:rPr>
          <w:rFonts w:hint="eastAsia"/>
          <w:sz w:val="24"/>
        </w:rPr>
        <w:t>分</w:t>
      </w:r>
      <w:r w:rsidRPr="007B6099">
        <w:rPr>
          <w:sz w:val="24"/>
        </w:rPr>
        <w:t>类</w:t>
      </w:r>
      <w:r w:rsidRPr="007B6099">
        <w:rPr>
          <w:rFonts w:hint="eastAsia"/>
          <w:sz w:val="24"/>
        </w:rPr>
        <w:t>图</w:t>
      </w:r>
      <w:r w:rsidRPr="007B6099">
        <w:rPr>
          <w:sz w:val="24"/>
        </w:rPr>
        <w:t>像</w:t>
      </w:r>
      <w:r>
        <w:rPr>
          <w:sz w:val="24"/>
        </w:rPr>
        <w:t>准确性和可靠性的过程。对于</w:t>
      </w:r>
      <w:r w:rsidRPr="007B6099">
        <w:rPr>
          <w:sz w:val="24"/>
        </w:rPr>
        <w:object w:dxaOrig="242" w:dyaOrig="320">
          <v:shape id="对象 1955" o:spid="_x0000_i1032" type="#_x0000_t75" style="width:12.1pt;height:16pt;mso-position-horizontal-relative:page;mso-position-vertical-relative:page" o:ole="">
            <v:imagedata r:id="rId15" o:title="" cropright="8691f"/>
          </v:shape>
          <o:OLEObject Type="Embed" ProgID="Equation.DSMT4" ShapeID="对象 1955" DrawAspect="Content" ObjectID="_1602928814" r:id="rId34">
            <o:FieldCodes>\* MERGEFORMAT</o:FieldCodes>
          </o:OLEObject>
        </w:object>
      </w:r>
      <w:r w:rsidRPr="007B6099">
        <w:rPr>
          <w:sz w:val="24"/>
        </w:rPr>
        <w:t>像</w:t>
      </w:r>
      <w:r w:rsidRPr="007B6099">
        <w:rPr>
          <w:sz w:val="24"/>
        </w:rPr>
        <w:object w:dxaOrig="244" w:dyaOrig="320">
          <v:shape id="对象 1122" o:spid="_x0000_i1033" type="#_x0000_t75" style="width:12.2pt;height:16pt;mso-position-horizontal-relative:page;mso-position-vertical-relative:page" o:ole="">
            <v:imagedata r:id="rId17" o:title="" cropleft="4369f" cropright="7864f"/>
          </v:shape>
          <o:OLEObject Type="Embed" ProgID="Equation.DSMT4" ShapeID="对象 1122" DrawAspect="Content" ObjectID="_1602928815" r:id="rId35">
            <o:FieldCodes>\* MERGEFORMAT</o:FieldCodes>
          </o:OLEObject>
        </w:object>
      </w:r>
      <w:r w:rsidRPr="007B6099">
        <w:rPr>
          <w:sz w:val="24"/>
        </w:rPr>
        <w:t>类</w:t>
      </w:r>
      <w:r>
        <w:rPr>
          <w:sz w:val="24"/>
        </w:rPr>
        <w:t>精度的评</w:t>
      </w:r>
    </w:p>
    <w:p w:rsidR="00482280" w:rsidRDefault="00482280">
      <w:pPr>
        <w:spacing w:line="440" w:lineRule="exact"/>
        <w:ind w:firstLineChars="200" w:firstLine="480"/>
        <w:rPr>
          <w:sz w:val="24"/>
        </w:rPr>
      </w:pPr>
      <w:r>
        <w:rPr>
          <w:rFonts w:hint="eastAsia"/>
          <w:sz w:val="24"/>
          <w:szCs w:val="24"/>
        </w:rPr>
        <w:t>分</w:t>
      </w:r>
      <w:r>
        <w:rPr>
          <w:sz w:val="24"/>
          <w:szCs w:val="24"/>
        </w:rPr>
        <w:t>类</w:t>
      </w:r>
      <w:r>
        <w:rPr>
          <w:sz w:val="24"/>
        </w:rPr>
        <w:t>价我们主要采用混淆矩阵，</w:t>
      </w:r>
      <w:r>
        <w:rPr>
          <w:position w:val="-8"/>
          <w:sz w:val="24"/>
          <w:szCs w:val="24"/>
        </w:rPr>
        <w:object w:dxaOrig="242" w:dyaOrig="320">
          <v:shape id="对象 1957" o:spid="_x0000_i1034" type="#_x0000_t75" style="width:12.1pt;height:16pt;mso-position-horizontal-relative:page;mso-position-vertical-relative:page" o:ole="">
            <v:imagedata r:id="rId15" o:title="" cropright="8691f"/>
          </v:shape>
          <o:OLEObject Type="Embed" ProgID="Equation.DSMT4" ShapeID="对象 1957" DrawAspect="Content" ObjectID="_1602928816" r:id="rId36">
            <o:FieldCodes>\* MERGEFORMAT</o:FieldCodes>
          </o:OLEObject>
        </w:object>
      </w:r>
      <w:r>
        <w:rPr>
          <w:sz w:val="24"/>
          <w:szCs w:val="24"/>
        </w:rPr>
        <w:t>像</w:t>
      </w:r>
      <w:r>
        <w:rPr>
          <w:position w:val="-8"/>
          <w:sz w:val="24"/>
          <w:szCs w:val="24"/>
        </w:rPr>
        <w:object w:dxaOrig="244" w:dyaOrig="320">
          <v:shape id="对象 1123" o:spid="_x0000_i1035" type="#_x0000_t75" style="width:12.2pt;height:16pt;mso-position-horizontal-relative:page;mso-position-vertical-relative:page" o:ole="">
            <v:imagedata r:id="rId17" o:title="" cropleft="4369f" cropright="7864f"/>
          </v:shape>
          <o:OLEObject Type="Embed" ProgID="Equation.DSMT4" ShapeID="对象 1123" DrawAspect="Content" ObjectID="_1602928817" r:id="rId37">
            <o:FieldCodes>\* MERGEFORMAT</o:FieldCodes>
          </o:OLEObject>
        </w:object>
      </w:r>
      <w:r>
        <w:rPr>
          <w:sz w:val="24"/>
          <w:szCs w:val="24"/>
        </w:rPr>
        <w:t>类</w:t>
      </w:r>
      <w:r>
        <w:rPr>
          <w:sz w:val="24"/>
        </w:rPr>
        <w:t>精度，</w:t>
      </w:r>
      <w:r>
        <w:rPr>
          <w:i/>
          <w:iCs/>
          <w:sz w:val="24"/>
        </w:rPr>
        <w:t>Kappa</w:t>
      </w:r>
      <w:r>
        <w:rPr>
          <w:sz w:val="24"/>
        </w:rPr>
        <w:t>系数、平均错分率，平均漏分率几个指标来评价</w:t>
      </w:r>
      <w:r>
        <w:rPr>
          <w:sz w:val="24"/>
          <w:szCs w:val="24"/>
          <w:vertAlign w:val="superscript"/>
        </w:rPr>
        <w:t>[48]</w:t>
      </w:r>
      <w:r>
        <w:rPr>
          <w:sz w:val="24"/>
        </w:rPr>
        <w:t>。下面对这些精度评价指标进行介绍。</w:t>
      </w:r>
    </w:p>
    <w:p w:rsidR="00482280" w:rsidRDefault="00482280">
      <w:pPr>
        <w:spacing w:line="440" w:lineRule="exact"/>
        <w:ind w:firstLineChars="200" w:firstLine="480"/>
        <w:rPr>
          <w:sz w:val="24"/>
        </w:rPr>
      </w:pPr>
      <w:r>
        <w:rPr>
          <w:sz w:val="24"/>
        </w:rPr>
        <w:t xml:space="preserve">(1) </w:t>
      </w:r>
      <w:r>
        <w:rPr>
          <w:sz w:val="24"/>
        </w:rPr>
        <w:t>混淆矩阵</w:t>
      </w:r>
      <w:r>
        <w:rPr>
          <w:sz w:val="24"/>
        </w:rPr>
        <w:t>(</w:t>
      </w:r>
      <w:r>
        <w:rPr>
          <w:i/>
          <w:iCs/>
          <w:sz w:val="24"/>
        </w:rPr>
        <w:t>Error Matrix</w:t>
      </w:r>
      <w:r>
        <w:rPr>
          <w:sz w:val="24"/>
        </w:rPr>
        <w:t>)</w:t>
      </w:r>
    </w:p>
    <w:p w:rsidR="00482280" w:rsidRDefault="00482280">
      <w:pPr>
        <w:spacing w:line="440" w:lineRule="exact"/>
        <w:ind w:firstLineChars="200" w:firstLine="480"/>
        <w:rPr>
          <w:sz w:val="24"/>
        </w:rPr>
      </w:pPr>
      <w:r>
        <w:rPr>
          <w:sz w:val="24"/>
        </w:rPr>
        <w:t>混淆矩阵是</w:t>
      </w:r>
      <w:r>
        <w:rPr>
          <w:rFonts w:hint="eastAsia"/>
          <w:sz w:val="24"/>
        </w:rPr>
        <w:t>分</w:t>
      </w:r>
      <w:r>
        <w:rPr>
          <w:sz w:val="24"/>
          <w:szCs w:val="24"/>
        </w:rPr>
        <w:t>类</w:t>
      </w:r>
      <w:r>
        <w:rPr>
          <w:rFonts w:hint="eastAsia"/>
          <w:sz w:val="24"/>
          <w:szCs w:val="24"/>
        </w:rPr>
        <w:t>图</w:t>
      </w:r>
      <w:r>
        <w:rPr>
          <w:sz w:val="24"/>
          <w:szCs w:val="24"/>
        </w:rPr>
        <w:t>像</w:t>
      </w:r>
      <w:r>
        <w:rPr>
          <w:sz w:val="24"/>
        </w:rPr>
        <w:t>与参考</w:t>
      </w:r>
      <w:r>
        <w:rPr>
          <w:rFonts w:hint="eastAsia"/>
          <w:sz w:val="24"/>
        </w:rPr>
        <w:t>图</w:t>
      </w:r>
      <w:r>
        <w:rPr>
          <w:sz w:val="24"/>
          <w:szCs w:val="24"/>
        </w:rPr>
        <w:t>像</w:t>
      </w:r>
      <w:r>
        <w:rPr>
          <w:sz w:val="24"/>
        </w:rPr>
        <w:t>点对点的比较，为</w:t>
      </w:r>
      <w:r>
        <w:rPr>
          <w:rFonts w:hint="eastAsia"/>
          <w:sz w:val="24"/>
        </w:rPr>
        <w:t>分</w:t>
      </w:r>
      <w:r>
        <w:rPr>
          <w:sz w:val="24"/>
          <w:szCs w:val="24"/>
        </w:rPr>
        <w:t>类</w:t>
      </w:r>
      <w:r>
        <w:rPr>
          <w:sz w:val="24"/>
        </w:rPr>
        <w:t>精度和</w:t>
      </w:r>
      <w:r>
        <w:rPr>
          <w:rFonts w:hint="eastAsia"/>
          <w:sz w:val="24"/>
        </w:rPr>
        <w:t>分</w:t>
      </w:r>
      <w:r>
        <w:rPr>
          <w:sz w:val="24"/>
          <w:szCs w:val="24"/>
        </w:rPr>
        <w:t>类</w:t>
      </w:r>
      <w:r>
        <w:rPr>
          <w:sz w:val="24"/>
        </w:rPr>
        <w:t>误差表述提供基础。混淆矩阵是</w:t>
      </w:r>
      <w:r w:rsidR="003667D9">
        <w:rPr>
          <w:noProof/>
          <w:position w:val="-6"/>
          <w:sz w:val="24"/>
        </w:rPr>
        <w:drawing>
          <wp:inline distT="0" distB="0" distL="0" distR="0">
            <wp:extent cx="123825" cy="142875"/>
            <wp:effectExtent l="0" t="0" r="0" b="0"/>
            <wp:docPr id="13"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sz w:val="24"/>
        </w:rPr>
        <w:t>行</w:t>
      </w:r>
      <w:r w:rsidR="003667D9">
        <w:rPr>
          <w:noProof/>
          <w:position w:val="-6"/>
          <w:sz w:val="24"/>
        </w:rPr>
        <w:drawing>
          <wp:inline distT="0" distB="0" distL="0" distR="0">
            <wp:extent cx="123825" cy="142875"/>
            <wp:effectExtent l="0" t="0" r="0" b="0"/>
            <wp:docPr id="14"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sz w:val="24"/>
        </w:rPr>
        <w:t>列的矩阵，其中</w:t>
      </w:r>
      <w:r w:rsidR="003667D9">
        <w:rPr>
          <w:noProof/>
          <w:position w:val="-6"/>
          <w:sz w:val="24"/>
        </w:rPr>
        <w:drawing>
          <wp:inline distT="0" distB="0" distL="0" distR="0">
            <wp:extent cx="123825" cy="142875"/>
            <wp:effectExtent l="0" t="0" r="0" b="0"/>
            <wp:docPr id="15"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sz w:val="24"/>
        </w:rPr>
        <w:t>代表类别的数量，一般定义为以下形式：</w:t>
      </w:r>
    </w:p>
    <w:p w:rsidR="00482280" w:rsidRDefault="003667D9">
      <w:pPr>
        <w:pStyle w:val="MTDisplayEquation"/>
        <w:spacing w:line="240" w:lineRule="auto"/>
        <w:jc w:val="right"/>
      </w:pPr>
      <w:r>
        <w:rPr>
          <w:noProof/>
          <w:position w:val="-50"/>
        </w:rPr>
        <w:drawing>
          <wp:inline distT="0" distB="0" distL="0" distR="0">
            <wp:extent cx="1076325" cy="714375"/>
            <wp:effectExtent l="0" t="0" r="0" b="0"/>
            <wp:docPr id="16"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482280">
        <w:tab/>
        <w:t xml:space="preserve">                            (</w:t>
      </w:r>
      <w:r w:rsidR="00482280">
        <w:rPr>
          <w:lang w:val="en-US" w:eastAsia="zh-CN"/>
        </w:rPr>
        <w:t>3</w:t>
      </w:r>
      <w:r w:rsidR="00482280">
        <w:t>-</w:t>
      </w:r>
      <w:r w:rsidR="00482280">
        <w:rPr>
          <w:lang w:val="en-US" w:eastAsia="zh-CN"/>
        </w:rPr>
        <w:t>1</w:t>
      </w:r>
      <w:r w:rsidR="00482280">
        <w:t>)</w:t>
      </w:r>
    </w:p>
    <w:p w:rsidR="00482280" w:rsidRDefault="00482280">
      <w:pPr>
        <w:spacing w:line="440" w:lineRule="exact"/>
        <w:rPr>
          <w:sz w:val="24"/>
        </w:rPr>
      </w:pPr>
      <w:r>
        <w:rPr>
          <w:sz w:val="24"/>
        </w:rPr>
        <w:t>式中</w:t>
      </w:r>
      <w:r w:rsidR="003667D9">
        <w:rPr>
          <w:noProof/>
          <w:position w:val="-14"/>
          <w:sz w:val="24"/>
        </w:rPr>
        <w:drawing>
          <wp:inline distT="0" distB="0" distL="0" distR="0">
            <wp:extent cx="200025" cy="238125"/>
            <wp:effectExtent l="0" t="0" r="0" b="0"/>
            <wp:docPr id="17"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Pr>
          <w:sz w:val="24"/>
        </w:rPr>
        <w:t>表示第</w:t>
      </w:r>
      <w:r w:rsidR="003667D9">
        <w:rPr>
          <w:noProof/>
          <w:position w:val="-6"/>
        </w:rPr>
        <w:drawing>
          <wp:inline distT="0" distB="0" distL="0" distR="0">
            <wp:extent cx="85725" cy="161925"/>
            <wp:effectExtent l="0" t="0" r="0" b="0"/>
            <wp:docPr id="18"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Pr>
          <w:sz w:val="24"/>
        </w:rPr>
        <w:t>类的样本被分到第</w:t>
      </w:r>
      <w:r w:rsidR="003667D9">
        <w:rPr>
          <w:noProof/>
          <w:position w:val="-10"/>
          <w:sz w:val="24"/>
        </w:rPr>
        <w:drawing>
          <wp:inline distT="0" distB="0" distL="0" distR="0">
            <wp:extent cx="123825" cy="190500"/>
            <wp:effectExtent l="0" t="0" r="0" b="0"/>
            <wp:docPr id="19"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Pr>
          <w:sz w:val="24"/>
        </w:rPr>
        <w:t>类中去的样本数目。混淆矩阵对角线上的数值为正确</w:t>
      </w:r>
      <w:r>
        <w:rPr>
          <w:position w:val="-8"/>
          <w:sz w:val="24"/>
          <w:szCs w:val="24"/>
        </w:rPr>
        <w:object w:dxaOrig="244" w:dyaOrig="320">
          <v:shape id="对象 1127" o:spid="_x0000_i1036" type="#_x0000_t75" style="width:12.2pt;height:16pt;mso-position-horizontal-relative:page;mso-position-vertical-relative:page" o:ole="">
            <v:imagedata r:id="rId17" o:title="" cropleft="4369f" cropright="7864f"/>
          </v:shape>
          <o:OLEObject Type="Embed" ProgID="Equation.DSMT4" ShapeID="对象 1127" DrawAspect="Content" ObjectID="_1602928818" r:id="rId44">
            <o:FieldCodes>\* MERGEFORMAT</o:FieldCodes>
          </o:OLEObject>
        </w:object>
      </w:r>
      <w:r>
        <w:rPr>
          <w:sz w:val="24"/>
          <w:szCs w:val="24"/>
        </w:rPr>
        <w:t>类</w:t>
      </w:r>
      <w:r>
        <w:rPr>
          <w:sz w:val="24"/>
        </w:rPr>
        <w:t>的像元个数，值越大正确</w:t>
      </w:r>
      <w:r>
        <w:rPr>
          <w:position w:val="-8"/>
          <w:sz w:val="24"/>
          <w:szCs w:val="24"/>
        </w:rPr>
        <w:object w:dxaOrig="244" w:dyaOrig="320">
          <v:shape id="对象 1128" o:spid="_x0000_i1037" type="#_x0000_t75" style="width:12.2pt;height:16pt;mso-position-horizontal-relative:page;mso-position-vertical-relative:page" o:ole="">
            <v:imagedata r:id="rId17" o:title="" cropleft="4369f" cropright="7864f"/>
          </v:shape>
          <o:OLEObject Type="Embed" ProgID="Equation.DSMT4" ShapeID="对象 1128" DrawAspect="Content" ObjectID="_1602928819" r:id="rId45">
            <o:FieldCodes>\* MERGEFORMAT</o:FieldCodes>
          </o:OLEObject>
        </w:object>
      </w:r>
      <w:r>
        <w:rPr>
          <w:sz w:val="24"/>
          <w:szCs w:val="24"/>
        </w:rPr>
        <w:t>类</w:t>
      </w:r>
      <w:r>
        <w:rPr>
          <w:sz w:val="24"/>
        </w:rPr>
        <w:t>的精度越高，</w:t>
      </w:r>
      <w:r>
        <w:rPr>
          <w:rFonts w:hint="eastAsia"/>
          <w:sz w:val="24"/>
        </w:rPr>
        <w:t>分</w:t>
      </w:r>
      <w:r>
        <w:rPr>
          <w:sz w:val="24"/>
          <w:szCs w:val="24"/>
        </w:rPr>
        <w:t>类</w:t>
      </w:r>
      <w:r>
        <w:rPr>
          <w:sz w:val="24"/>
        </w:rPr>
        <w:t>结果越可靠。相反，对角线上的值越小则代表像元错分率越高，</w:t>
      </w:r>
      <w:r>
        <w:rPr>
          <w:rFonts w:hint="eastAsia"/>
          <w:sz w:val="24"/>
        </w:rPr>
        <w:t>图</w:t>
      </w:r>
      <w:r>
        <w:rPr>
          <w:sz w:val="24"/>
          <w:szCs w:val="24"/>
        </w:rPr>
        <w:t>像</w:t>
      </w:r>
      <w:r>
        <w:rPr>
          <w:sz w:val="24"/>
        </w:rPr>
        <w:t>分类效果越差。</w:t>
      </w:r>
    </w:p>
    <w:p w:rsidR="00482280" w:rsidRDefault="00482280">
      <w:pPr>
        <w:spacing w:line="440" w:lineRule="exact"/>
        <w:ind w:firstLineChars="200" w:firstLine="480"/>
        <w:rPr>
          <w:sz w:val="24"/>
        </w:rPr>
      </w:pPr>
      <w:r>
        <w:rPr>
          <w:sz w:val="24"/>
        </w:rPr>
        <w:t xml:space="preserve">(2) </w:t>
      </w:r>
      <w:r>
        <w:rPr>
          <w:sz w:val="24"/>
        </w:rPr>
        <w:t>总体</w:t>
      </w:r>
      <w:r>
        <w:rPr>
          <w:position w:val="-8"/>
          <w:sz w:val="24"/>
          <w:szCs w:val="24"/>
        </w:rPr>
        <w:object w:dxaOrig="244" w:dyaOrig="320">
          <v:shape id="对象 1130" o:spid="_x0000_i1038" type="#_x0000_t75" style="width:12.2pt;height:16pt;mso-position-horizontal-relative:page;mso-position-vertical-relative:page" o:ole="">
            <v:imagedata r:id="rId17" o:title="" cropleft="4369f" cropright="7864f"/>
          </v:shape>
          <o:OLEObject Type="Embed" ProgID="Equation.DSMT4" ShapeID="对象 1130" DrawAspect="Content" ObjectID="_1602928820" r:id="rId46">
            <o:FieldCodes>\* MERGEFORMAT</o:FieldCodes>
          </o:OLEObject>
        </w:object>
      </w:r>
      <w:r>
        <w:rPr>
          <w:sz w:val="24"/>
          <w:szCs w:val="24"/>
        </w:rPr>
        <w:t>类</w:t>
      </w:r>
      <w:r>
        <w:rPr>
          <w:sz w:val="24"/>
        </w:rPr>
        <w:t>精度</w:t>
      </w:r>
      <w:r>
        <w:rPr>
          <w:sz w:val="24"/>
        </w:rPr>
        <w:t>(</w:t>
      </w:r>
      <w:r>
        <w:rPr>
          <w:i/>
          <w:iCs/>
          <w:sz w:val="24"/>
        </w:rPr>
        <w:t>Overall Accuracy</w:t>
      </w:r>
      <w:r>
        <w:rPr>
          <w:sz w:val="24"/>
        </w:rPr>
        <w:t xml:space="preserve">, </w:t>
      </w:r>
      <w:r>
        <w:rPr>
          <w:i/>
          <w:iCs/>
          <w:sz w:val="24"/>
        </w:rPr>
        <w:t>OA</w:t>
      </w:r>
      <w:r>
        <w:rPr>
          <w:sz w:val="24"/>
        </w:rPr>
        <w:t>)</w:t>
      </w:r>
    </w:p>
    <w:p w:rsidR="00482280" w:rsidRDefault="00482280">
      <w:pPr>
        <w:spacing w:line="440" w:lineRule="exact"/>
        <w:ind w:firstLineChars="200" w:firstLine="480"/>
        <w:rPr>
          <w:sz w:val="24"/>
        </w:rPr>
      </w:pPr>
      <w:r>
        <w:rPr>
          <w:sz w:val="24"/>
        </w:rPr>
        <w:lastRenderedPageBreak/>
        <w:t>类别总体</w:t>
      </w:r>
      <w:r>
        <w:rPr>
          <w:position w:val="-8"/>
          <w:sz w:val="24"/>
          <w:szCs w:val="24"/>
        </w:rPr>
        <w:object w:dxaOrig="244" w:dyaOrig="320">
          <v:shape id="对象 1131" o:spid="_x0000_i1039" type="#_x0000_t75" style="width:12.2pt;height:16pt;mso-position-horizontal-relative:page;mso-position-vertical-relative:page" o:ole="">
            <v:imagedata r:id="rId17" o:title="" cropleft="4369f" cropright="7864f"/>
          </v:shape>
          <o:OLEObject Type="Embed" ProgID="Equation.DSMT4" ShapeID="对象 1131" DrawAspect="Content" ObjectID="_1602928821" r:id="rId47">
            <o:FieldCodes>\* MERGEFORMAT</o:FieldCodes>
          </o:OLEObject>
        </w:object>
      </w:r>
      <w:r>
        <w:rPr>
          <w:sz w:val="24"/>
          <w:szCs w:val="24"/>
        </w:rPr>
        <w:t>类</w:t>
      </w:r>
      <w:r>
        <w:rPr>
          <w:sz w:val="24"/>
        </w:rPr>
        <w:t>精度通过对混淆矩阵进一步分析求解得到的，能更直观的描述</w:t>
      </w:r>
      <w:r>
        <w:rPr>
          <w:position w:val="-8"/>
          <w:sz w:val="24"/>
          <w:szCs w:val="24"/>
        </w:rPr>
        <w:object w:dxaOrig="242" w:dyaOrig="320">
          <v:shape id="对象 1961" o:spid="_x0000_i1040" type="#_x0000_t75" style="width:12.1pt;height:16pt;mso-position-horizontal-relative:page;mso-position-vertical-relative:page" o:ole="">
            <v:imagedata r:id="rId15" o:title="" cropright="8691f"/>
          </v:shape>
          <o:OLEObject Type="Embed" ProgID="Equation.DSMT4" ShapeID="对象 1961" DrawAspect="Content" ObjectID="_1602928822" r:id="rId48">
            <o:FieldCodes>\* MERGEFORMAT</o:FieldCodes>
          </o:OLEObject>
        </w:object>
      </w:r>
      <w:r>
        <w:rPr>
          <w:sz w:val="24"/>
          <w:szCs w:val="24"/>
        </w:rPr>
        <w:t>像</w:t>
      </w:r>
      <w:r>
        <w:rPr>
          <w:position w:val="-8"/>
          <w:sz w:val="24"/>
          <w:szCs w:val="24"/>
        </w:rPr>
        <w:object w:dxaOrig="244" w:dyaOrig="320">
          <v:shape id="对象 1132" o:spid="_x0000_i1041" type="#_x0000_t75" style="width:12.2pt;height:16pt;mso-position-horizontal-relative:page;mso-position-vertical-relative:page" o:ole="">
            <v:imagedata r:id="rId17" o:title="" cropleft="4369f" cropright="7864f"/>
          </v:shape>
          <o:OLEObject Type="Embed" ProgID="Equation.DSMT4" ShapeID="对象 1132" DrawAspect="Content" ObjectID="_1602928823" r:id="rId49">
            <o:FieldCodes>\* MERGEFORMAT</o:FieldCodes>
          </o:OLEObject>
        </w:object>
      </w:r>
      <w:r>
        <w:rPr>
          <w:sz w:val="24"/>
          <w:szCs w:val="24"/>
        </w:rPr>
        <w:t>类</w:t>
      </w:r>
      <w:r>
        <w:rPr>
          <w:sz w:val="24"/>
        </w:rPr>
        <w:t>效果。由混淆矩阵定义总体</w:t>
      </w:r>
      <w:r>
        <w:rPr>
          <w:position w:val="-8"/>
          <w:sz w:val="24"/>
          <w:szCs w:val="24"/>
        </w:rPr>
        <w:object w:dxaOrig="244" w:dyaOrig="320">
          <v:shape id="对象 1133" o:spid="_x0000_i1042" type="#_x0000_t75" style="width:12.2pt;height:16pt;mso-position-horizontal-relative:page;mso-position-vertical-relative:page" o:ole="">
            <v:imagedata r:id="rId17" o:title="" cropleft="4369f" cropright="7864f"/>
          </v:shape>
          <o:OLEObject Type="Embed" ProgID="Equation.DSMT4" ShapeID="对象 1133" DrawAspect="Content" ObjectID="_1602928824" r:id="rId50">
            <o:FieldCodes>\* MERGEFORMAT</o:FieldCodes>
          </o:OLEObject>
        </w:object>
      </w:r>
      <w:r>
        <w:rPr>
          <w:sz w:val="24"/>
          <w:szCs w:val="24"/>
        </w:rPr>
        <w:t>类</w:t>
      </w:r>
      <w:r>
        <w:rPr>
          <w:sz w:val="24"/>
        </w:rPr>
        <w:t>精度：</w:t>
      </w:r>
    </w:p>
    <w:p w:rsidR="00482280" w:rsidRDefault="003667D9">
      <w:pPr>
        <w:pStyle w:val="MTDisplayEquation"/>
        <w:spacing w:line="240" w:lineRule="auto"/>
        <w:jc w:val="right"/>
      </w:pPr>
      <w:r>
        <w:rPr>
          <w:noProof/>
          <w:position w:val="-24"/>
        </w:rPr>
        <w:drawing>
          <wp:inline distT="0" distB="0" distL="0" distR="0">
            <wp:extent cx="771525" cy="609600"/>
            <wp:effectExtent l="0" t="0" r="0" b="0"/>
            <wp:docPr id="27"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71525" cy="609600"/>
                    </a:xfrm>
                    <a:prstGeom prst="rect">
                      <a:avLst/>
                    </a:prstGeom>
                    <a:noFill/>
                    <a:ln>
                      <a:noFill/>
                    </a:ln>
                  </pic:spPr>
                </pic:pic>
              </a:graphicData>
            </a:graphic>
          </wp:inline>
        </w:drawing>
      </w:r>
      <w:r w:rsidR="00482280">
        <w:tab/>
        <w:t xml:space="preserve">                        (</w:t>
      </w:r>
      <w:r w:rsidR="00482280">
        <w:rPr>
          <w:lang w:val="en-US" w:eastAsia="zh-CN"/>
        </w:rPr>
        <w:t>3</w:t>
      </w:r>
      <w:r w:rsidR="00482280">
        <w:t>-</w:t>
      </w:r>
      <w:r w:rsidR="00482280">
        <w:rPr>
          <w:lang w:val="en-US" w:eastAsia="zh-CN"/>
        </w:rPr>
        <w:t>2</w:t>
      </w:r>
      <w:r w:rsidR="00482280">
        <w:t>)</w:t>
      </w:r>
    </w:p>
    <w:p w:rsidR="00482280" w:rsidRDefault="00482280">
      <w:pPr>
        <w:spacing w:line="440" w:lineRule="exact"/>
        <w:rPr>
          <w:sz w:val="24"/>
        </w:rPr>
      </w:pPr>
      <w:r>
        <w:rPr>
          <w:sz w:val="24"/>
        </w:rPr>
        <w:t>式中，</w:t>
      </w:r>
      <w:r w:rsidR="003667D9">
        <w:rPr>
          <w:noProof/>
          <w:position w:val="-6"/>
          <w:sz w:val="24"/>
        </w:rPr>
        <w:drawing>
          <wp:inline distT="0" distB="0" distL="0" distR="0">
            <wp:extent cx="180975" cy="180975"/>
            <wp:effectExtent l="0" t="0" r="0" b="0"/>
            <wp:docPr id="28"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sz w:val="24"/>
        </w:rPr>
        <w:t>为样本总数，</w:t>
      </w:r>
      <w:r w:rsidR="003667D9">
        <w:rPr>
          <w:noProof/>
          <w:position w:val="-12"/>
          <w:sz w:val="24"/>
        </w:rPr>
        <w:drawing>
          <wp:inline distT="0" distB="0" distL="0" distR="0">
            <wp:extent cx="200025" cy="228600"/>
            <wp:effectExtent l="0" t="0" r="0" b="0"/>
            <wp:docPr id="29"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sz w:val="24"/>
        </w:rPr>
        <w:t>为正确</w:t>
      </w:r>
      <w:r>
        <w:rPr>
          <w:position w:val="-8"/>
          <w:sz w:val="24"/>
          <w:szCs w:val="24"/>
        </w:rPr>
        <w:object w:dxaOrig="244" w:dyaOrig="320">
          <v:shape id="对象 1134" o:spid="_x0000_i1043" type="#_x0000_t75" style="width:12.2pt;height:16pt;mso-position-horizontal-relative:page;mso-position-vertical-relative:page" o:ole="">
            <v:imagedata r:id="rId17" o:title="" cropleft="4369f" cropright="7864f"/>
          </v:shape>
          <o:OLEObject Type="Embed" ProgID="Equation.DSMT4" ShapeID="对象 1134" DrawAspect="Content" ObjectID="_1602928825" r:id="rId54">
            <o:FieldCodes>\* MERGEFORMAT</o:FieldCodes>
          </o:OLEObject>
        </w:object>
      </w:r>
      <w:r>
        <w:rPr>
          <w:sz w:val="24"/>
          <w:szCs w:val="24"/>
        </w:rPr>
        <w:t>类</w:t>
      </w:r>
      <w:r>
        <w:rPr>
          <w:sz w:val="24"/>
        </w:rPr>
        <w:t>到第</w:t>
      </w:r>
      <w:r w:rsidR="003667D9">
        <w:rPr>
          <w:noProof/>
          <w:position w:val="-6"/>
        </w:rPr>
        <w:drawing>
          <wp:inline distT="0" distB="0" distL="0" distR="0">
            <wp:extent cx="85725" cy="161925"/>
            <wp:effectExtent l="0" t="0" r="0" b="0"/>
            <wp:docPr id="31"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Pr>
          <w:sz w:val="24"/>
        </w:rPr>
        <w:t>类的样本数。它描述</w:t>
      </w:r>
      <w:r>
        <w:rPr>
          <w:position w:val="-8"/>
          <w:sz w:val="24"/>
          <w:szCs w:val="24"/>
        </w:rPr>
        <w:object w:dxaOrig="242" w:dyaOrig="320">
          <v:shape id="对象 1962" o:spid="_x0000_i1044" type="#_x0000_t75" style="width:12.1pt;height:16pt;mso-position-horizontal-relative:page;mso-position-vertical-relative:page" o:ole="">
            <v:imagedata r:id="rId15" o:title="" cropright="8691f"/>
          </v:shape>
          <o:OLEObject Type="Embed" ProgID="Equation.DSMT4" ShapeID="对象 1962" DrawAspect="Content" ObjectID="_1602928826" r:id="rId55">
            <o:FieldCodes>\* MERGEFORMAT</o:FieldCodes>
          </o:OLEObject>
        </w:object>
      </w:r>
      <w:r>
        <w:rPr>
          <w:sz w:val="24"/>
          <w:szCs w:val="24"/>
        </w:rPr>
        <w:t>像</w:t>
      </w:r>
      <w:r>
        <w:rPr>
          <w:sz w:val="24"/>
        </w:rPr>
        <w:t>中正确</w:t>
      </w:r>
      <w:r>
        <w:rPr>
          <w:rFonts w:hint="eastAsia"/>
          <w:sz w:val="24"/>
        </w:rPr>
        <w:t>分</w:t>
      </w:r>
      <w:r>
        <w:rPr>
          <w:sz w:val="24"/>
          <w:szCs w:val="24"/>
        </w:rPr>
        <w:t>类</w:t>
      </w:r>
      <w:r>
        <w:rPr>
          <w:sz w:val="24"/>
        </w:rPr>
        <w:t>的像元在整个</w:t>
      </w:r>
      <w:r>
        <w:rPr>
          <w:position w:val="-8"/>
          <w:sz w:val="24"/>
          <w:szCs w:val="24"/>
        </w:rPr>
        <w:object w:dxaOrig="242" w:dyaOrig="320">
          <v:shape id="对象 1964" o:spid="_x0000_i1045" type="#_x0000_t75" style="width:12.1pt;height:16pt;mso-position-horizontal-relative:page;mso-position-vertical-relative:page" o:ole="">
            <v:imagedata r:id="rId15" o:title="" cropright="8691f"/>
          </v:shape>
          <o:OLEObject Type="Embed" ProgID="Equation.DSMT4" ShapeID="对象 1964" DrawAspect="Content" ObjectID="_1602928827" r:id="rId56">
            <o:FieldCodes>\* MERGEFORMAT</o:FieldCodes>
          </o:OLEObject>
        </w:object>
      </w:r>
      <w:r>
        <w:rPr>
          <w:sz w:val="24"/>
          <w:szCs w:val="24"/>
        </w:rPr>
        <w:t>像</w:t>
      </w:r>
      <w:r>
        <w:rPr>
          <w:sz w:val="24"/>
        </w:rPr>
        <w:t>中所占的百分比。</w:t>
      </w:r>
    </w:p>
    <w:p w:rsidR="00482280" w:rsidRDefault="00482280">
      <w:pPr>
        <w:spacing w:line="440" w:lineRule="exact"/>
        <w:ind w:firstLineChars="200" w:firstLine="480"/>
        <w:rPr>
          <w:sz w:val="24"/>
        </w:rPr>
      </w:pPr>
      <w:r>
        <w:rPr>
          <w:sz w:val="24"/>
        </w:rPr>
        <w:t xml:space="preserve">(3) </w:t>
      </w:r>
      <w:r>
        <w:rPr>
          <w:sz w:val="24"/>
        </w:rPr>
        <w:t>各类别</w:t>
      </w:r>
      <w:r>
        <w:rPr>
          <w:position w:val="-8"/>
          <w:sz w:val="24"/>
          <w:szCs w:val="24"/>
        </w:rPr>
        <w:object w:dxaOrig="244" w:dyaOrig="320">
          <v:shape id="对象 1963" o:spid="_x0000_i1046" type="#_x0000_t75" style="width:12.2pt;height:16pt;mso-position-horizontal-relative:page;mso-position-vertical-relative:page" o:ole="">
            <v:imagedata r:id="rId17" o:title="" cropleft="4369f" cropright="7864f"/>
          </v:shape>
          <o:OLEObject Type="Embed" ProgID="Equation.DSMT4" ShapeID="对象 1963" DrawAspect="Content" ObjectID="_1602928828" r:id="rId57">
            <o:FieldCodes>\* MERGEFORMAT</o:FieldCodes>
          </o:OLEObject>
        </w:object>
      </w:r>
      <w:r>
        <w:rPr>
          <w:sz w:val="24"/>
          <w:szCs w:val="24"/>
        </w:rPr>
        <w:t>类</w:t>
      </w:r>
      <w:r>
        <w:rPr>
          <w:sz w:val="24"/>
        </w:rPr>
        <w:t>精度：</w:t>
      </w:r>
    </w:p>
    <w:p w:rsidR="00482280" w:rsidRDefault="003667D9">
      <w:pPr>
        <w:pStyle w:val="MTDisplayEquation"/>
        <w:spacing w:line="240" w:lineRule="auto"/>
        <w:jc w:val="right"/>
      </w:pPr>
      <w:r>
        <w:rPr>
          <w:noProof/>
          <w:position w:val="-30"/>
        </w:rPr>
        <w:drawing>
          <wp:inline distT="0" distB="0" distL="0" distR="0">
            <wp:extent cx="581025" cy="428625"/>
            <wp:effectExtent l="0" t="0" r="0" b="0"/>
            <wp:docPr id="35"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1025" cy="428625"/>
                    </a:xfrm>
                    <a:prstGeom prst="rect">
                      <a:avLst/>
                    </a:prstGeom>
                    <a:noFill/>
                    <a:ln>
                      <a:noFill/>
                    </a:ln>
                  </pic:spPr>
                </pic:pic>
              </a:graphicData>
            </a:graphic>
          </wp:inline>
        </w:drawing>
      </w:r>
      <w:r w:rsidR="00482280">
        <w:rPr>
          <w:position w:val="-30"/>
        </w:rPr>
        <w:t xml:space="preserve"> </w:t>
      </w:r>
      <w:r w:rsidR="00482280">
        <w:tab/>
        <w:t xml:space="preserve">                     (</w:t>
      </w:r>
      <w:r w:rsidR="00482280">
        <w:rPr>
          <w:lang w:val="en-US" w:eastAsia="zh-CN"/>
        </w:rPr>
        <w:t>3</w:t>
      </w:r>
      <w:r w:rsidR="00482280">
        <w:t>-</w:t>
      </w:r>
      <w:r w:rsidR="00482280">
        <w:rPr>
          <w:lang w:val="en-US" w:eastAsia="zh-CN"/>
        </w:rPr>
        <w:t>3</w:t>
      </w:r>
      <w:r w:rsidR="00482280">
        <w:t>)</w:t>
      </w:r>
    </w:p>
    <w:p w:rsidR="00482280" w:rsidRDefault="00482280">
      <w:pPr>
        <w:spacing w:line="440" w:lineRule="exact"/>
        <w:rPr>
          <w:sz w:val="24"/>
        </w:rPr>
      </w:pPr>
      <w:r>
        <w:rPr>
          <w:sz w:val="24"/>
        </w:rPr>
        <w:t>式中</w:t>
      </w:r>
      <w:r w:rsidR="003667D9">
        <w:rPr>
          <w:noProof/>
          <w:position w:val="-12"/>
          <w:sz w:val="24"/>
        </w:rPr>
        <w:drawing>
          <wp:inline distT="0" distB="0" distL="0" distR="0">
            <wp:extent cx="190500" cy="228600"/>
            <wp:effectExtent l="0" t="0" r="0" b="0"/>
            <wp:docPr id="36"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sz w:val="24"/>
        </w:rPr>
        <w:t>为第</w:t>
      </w:r>
      <w:r w:rsidR="003667D9">
        <w:rPr>
          <w:noProof/>
          <w:position w:val="-6"/>
        </w:rPr>
        <w:drawing>
          <wp:inline distT="0" distB="0" distL="0" distR="0">
            <wp:extent cx="85725" cy="161925"/>
            <wp:effectExtent l="0" t="0" r="0" b="0"/>
            <wp:docPr id="37"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Pr>
          <w:sz w:val="24"/>
        </w:rPr>
        <w:t>类的样本总数。它描述的是每个类别的中被正确</w:t>
      </w:r>
      <w:r>
        <w:rPr>
          <w:position w:val="-8"/>
          <w:sz w:val="24"/>
          <w:szCs w:val="24"/>
        </w:rPr>
        <w:object w:dxaOrig="244" w:dyaOrig="320">
          <v:shape id="对象 1137" o:spid="_x0000_i1047" type="#_x0000_t75" style="width:12.2pt;height:16pt;mso-position-horizontal-relative:page;mso-position-vertical-relative:page" o:ole="">
            <v:imagedata r:id="rId17" o:title="" cropleft="4369f" cropright="7864f"/>
          </v:shape>
          <o:OLEObject Type="Embed" ProgID="Equation.DSMT4" ShapeID="对象 1137" DrawAspect="Content" ObjectID="_1602928829" r:id="rId61">
            <o:FieldCodes>\* MERGEFORMAT</o:FieldCodes>
          </o:OLEObject>
        </w:object>
      </w:r>
      <w:r>
        <w:rPr>
          <w:sz w:val="24"/>
          <w:szCs w:val="24"/>
        </w:rPr>
        <w:t>类</w:t>
      </w:r>
      <w:r>
        <w:rPr>
          <w:sz w:val="24"/>
        </w:rPr>
        <w:t>的样本在整个类别中所占的百分比。应该注到，当各类样本数量相等时，总体</w:t>
      </w:r>
      <w:r>
        <w:rPr>
          <w:position w:val="-8"/>
          <w:sz w:val="24"/>
          <w:szCs w:val="24"/>
        </w:rPr>
        <w:object w:dxaOrig="244" w:dyaOrig="320">
          <v:shape id="对象 1138" o:spid="_x0000_i1048" type="#_x0000_t75" style="width:12.2pt;height:16pt;mso-position-horizontal-relative:page;mso-position-vertical-relative:page" o:ole="">
            <v:imagedata r:id="rId17" o:title="" cropleft="4369f" cropright="7864f"/>
          </v:shape>
          <o:OLEObject Type="Embed" ProgID="Equation.DSMT4" ShapeID="对象 1138" DrawAspect="Content" ObjectID="_1602928830" r:id="rId62">
            <o:FieldCodes>\* MERGEFORMAT</o:FieldCodes>
          </o:OLEObject>
        </w:object>
      </w:r>
      <w:r>
        <w:rPr>
          <w:sz w:val="24"/>
          <w:szCs w:val="24"/>
        </w:rPr>
        <w:t>类</w:t>
      </w:r>
      <w:r>
        <w:rPr>
          <w:sz w:val="24"/>
        </w:rPr>
        <w:t>精度等价于平均</w:t>
      </w:r>
      <w:r>
        <w:rPr>
          <w:position w:val="-8"/>
          <w:sz w:val="24"/>
          <w:szCs w:val="24"/>
        </w:rPr>
        <w:object w:dxaOrig="244" w:dyaOrig="320">
          <v:shape id="对象 1139" o:spid="_x0000_i1049" type="#_x0000_t75" style="width:12.2pt;height:16pt;mso-position-horizontal-relative:page;mso-position-vertical-relative:page" o:ole="">
            <v:imagedata r:id="rId17" o:title="" cropleft="4369f" cropright="7864f"/>
          </v:shape>
          <o:OLEObject Type="Embed" ProgID="Equation.DSMT4" ShapeID="对象 1139" DrawAspect="Content" ObjectID="_1602928831" r:id="rId63">
            <o:FieldCodes>\* MERGEFORMAT</o:FieldCodes>
          </o:OLEObject>
        </w:object>
      </w:r>
      <w:r>
        <w:rPr>
          <w:sz w:val="24"/>
          <w:szCs w:val="24"/>
        </w:rPr>
        <w:t>类</w:t>
      </w:r>
      <w:r>
        <w:rPr>
          <w:sz w:val="24"/>
        </w:rPr>
        <w:t>精度。</w:t>
      </w:r>
    </w:p>
    <w:p w:rsidR="00482280" w:rsidRDefault="00482280">
      <w:pPr>
        <w:spacing w:line="440" w:lineRule="exact"/>
        <w:ind w:left="480"/>
        <w:rPr>
          <w:sz w:val="24"/>
        </w:rPr>
      </w:pPr>
      <w:r>
        <w:rPr>
          <w:sz w:val="24"/>
        </w:rPr>
        <w:t xml:space="preserve">(4) </w:t>
      </w:r>
      <w:r>
        <w:rPr>
          <w:i/>
          <w:iCs/>
          <w:sz w:val="24"/>
        </w:rPr>
        <w:t>Kappa</w:t>
      </w:r>
      <w:r>
        <w:rPr>
          <w:sz w:val="24"/>
        </w:rPr>
        <w:t>系数</w:t>
      </w:r>
    </w:p>
    <w:p w:rsidR="00482280" w:rsidRDefault="00482280">
      <w:pPr>
        <w:spacing w:line="400" w:lineRule="exact"/>
        <w:ind w:firstLineChars="200" w:firstLine="480"/>
        <w:rPr>
          <w:sz w:val="24"/>
        </w:rPr>
      </w:pPr>
      <w:r>
        <w:rPr>
          <w:i/>
          <w:iCs/>
          <w:sz w:val="24"/>
        </w:rPr>
        <w:t>Kappa</w:t>
      </w:r>
      <w:r>
        <w:rPr>
          <w:sz w:val="24"/>
        </w:rPr>
        <w:t>系数是另一种</w:t>
      </w:r>
      <w:r>
        <w:rPr>
          <w:position w:val="-8"/>
          <w:sz w:val="24"/>
          <w:szCs w:val="24"/>
        </w:rPr>
        <w:object w:dxaOrig="244" w:dyaOrig="320">
          <v:shape id="对象 1140" o:spid="_x0000_i1050" type="#_x0000_t75" style="width:12.2pt;height:16pt;mso-position-horizontal-relative:page;mso-position-vertical-relative:page" o:ole="">
            <v:imagedata r:id="rId17" o:title="" cropleft="4369f" cropright="7864f"/>
          </v:shape>
          <o:OLEObject Type="Embed" ProgID="Equation.DSMT4" ShapeID="对象 1140" DrawAspect="Content" ObjectID="_1602928832" r:id="rId64">
            <o:FieldCodes>\* MERGEFORMAT</o:FieldCodes>
          </o:OLEObject>
        </w:object>
      </w:r>
      <w:r>
        <w:rPr>
          <w:sz w:val="24"/>
          <w:szCs w:val="24"/>
        </w:rPr>
        <w:t>类</w:t>
      </w:r>
      <w:r>
        <w:rPr>
          <w:sz w:val="24"/>
        </w:rPr>
        <w:t>精度计算方法。</w:t>
      </w:r>
    </w:p>
    <w:p w:rsidR="00482280" w:rsidRDefault="00482280">
      <w:pPr>
        <w:pStyle w:val="MTDisplayEquation"/>
        <w:spacing w:line="240" w:lineRule="auto"/>
        <w:jc w:val="right"/>
      </w:pPr>
      <w:r>
        <w:rPr>
          <w:position w:val="-60"/>
        </w:rPr>
        <w:t xml:space="preserve">           </w:t>
      </w:r>
      <w:r w:rsidR="003667D9">
        <w:rPr>
          <w:noProof/>
          <w:position w:val="-60"/>
        </w:rPr>
        <w:drawing>
          <wp:inline distT="0" distB="0" distL="0" distR="0">
            <wp:extent cx="2009775" cy="838200"/>
            <wp:effectExtent l="0" t="0" r="0" b="0"/>
            <wp:docPr id="42" name="图片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09775" cy="838200"/>
                    </a:xfrm>
                    <a:prstGeom prst="rect">
                      <a:avLst/>
                    </a:prstGeom>
                    <a:noFill/>
                    <a:ln>
                      <a:noFill/>
                    </a:ln>
                  </pic:spPr>
                </pic:pic>
              </a:graphicData>
            </a:graphic>
          </wp:inline>
        </w:drawing>
      </w:r>
      <w:r>
        <w:rPr>
          <w:position w:val="-60"/>
        </w:rPr>
        <w:t xml:space="preserve">   </w:t>
      </w:r>
      <w:r>
        <w:tab/>
      </w:r>
      <w:r>
        <w:rPr>
          <w:rFonts w:hint="eastAsia"/>
        </w:rPr>
        <w:t xml:space="preserve">   </w:t>
      </w:r>
      <w:r>
        <w:t xml:space="preserve">  (</w:t>
      </w:r>
      <w:r>
        <w:rPr>
          <w:lang w:val="en-US" w:eastAsia="zh-CN"/>
        </w:rPr>
        <w:t>3</w:t>
      </w:r>
      <w:r>
        <w:t>-</w:t>
      </w:r>
      <w:r>
        <w:rPr>
          <w:lang w:val="en-US" w:eastAsia="zh-CN"/>
        </w:rPr>
        <w:t>4</w:t>
      </w:r>
      <w:r>
        <w:t>)</w:t>
      </w:r>
      <w:r>
        <w:rPr>
          <w:rFonts w:hint="eastAsia"/>
        </w:rPr>
        <w:t xml:space="preserve"> </w:t>
      </w:r>
    </w:p>
    <w:p w:rsidR="00482280" w:rsidRDefault="00482280">
      <w:pPr>
        <w:spacing w:line="440" w:lineRule="exact"/>
        <w:rPr>
          <w:sz w:val="24"/>
        </w:rPr>
      </w:pPr>
      <w:r>
        <w:rPr>
          <w:sz w:val="24"/>
        </w:rPr>
        <w:t>当值大于</w:t>
      </w:r>
      <w:r>
        <w:rPr>
          <w:sz w:val="24"/>
        </w:rPr>
        <w:t>80%</w:t>
      </w:r>
      <w:r>
        <w:rPr>
          <w:sz w:val="24"/>
        </w:rPr>
        <w:t>时，</w:t>
      </w:r>
      <w:r>
        <w:rPr>
          <w:position w:val="-8"/>
          <w:sz w:val="24"/>
          <w:szCs w:val="24"/>
        </w:rPr>
        <w:object w:dxaOrig="244" w:dyaOrig="320">
          <v:shape id="对象 1141" o:spid="_x0000_i1051" type="#_x0000_t75" style="width:12.2pt;height:16pt;mso-position-horizontal-relative:page;mso-position-vertical-relative:page" o:ole="">
            <v:imagedata r:id="rId17" o:title="" cropleft="4369f" cropright="7864f"/>
          </v:shape>
          <o:OLEObject Type="Embed" ProgID="Equation.DSMT4" ShapeID="对象 1141" DrawAspect="Content" ObjectID="_1602928833" r:id="rId66">
            <o:FieldCodes>\* MERGEFORMAT</o:FieldCodes>
          </o:OLEObject>
        </w:object>
      </w:r>
      <w:r>
        <w:rPr>
          <w:sz w:val="24"/>
          <w:szCs w:val="24"/>
        </w:rPr>
        <w:t>类</w:t>
      </w:r>
      <w:r>
        <w:rPr>
          <w:position w:val="-8"/>
          <w:sz w:val="24"/>
          <w:szCs w:val="24"/>
        </w:rPr>
        <w:object w:dxaOrig="242" w:dyaOrig="320">
          <v:shape id="对象 1965" o:spid="_x0000_i1052" type="#_x0000_t75" style="width:12.1pt;height:16pt;mso-position-horizontal-relative:page;mso-position-vertical-relative:page" o:ole="">
            <v:imagedata r:id="rId15" o:title="" cropright="8691f"/>
          </v:shape>
          <o:OLEObject Type="Embed" ProgID="Equation.DSMT4" ShapeID="对象 1965" DrawAspect="Content" ObjectID="_1602928834" r:id="rId67">
            <o:FieldCodes>\* MERGEFORMAT</o:FieldCodes>
          </o:OLEObject>
        </w:object>
      </w:r>
      <w:r>
        <w:rPr>
          <w:sz w:val="24"/>
          <w:szCs w:val="24"/>
        </w:rPr>
        <w:t>像</w:t>
      </w:r>
      <w:r>
        <w:rPr>
          <w:sz w:val="24"/>
        </w:rPr>
        <w:t>与参考</w:t>
      </w:r>
      <w:r>
        <w:rPr>
          <w:position w:val="-8"/>
          <w:sz w:val="24"/>
          <w:szCs w:val="24"/>
        </w:rPr>
        <w:object w:dxaOrig="242" w:dyaOrig="320">
          <v:shape id="对象 1966" o:spid="_x0000_i1053" type="#_x0000_t75" style="width:12.1pt;height:16pt;mso-position-horizontal-relative:page;mso-position-vertical-relative:page" o:ole="">
            <v:imagedata r:id="rId15" o:title="" cropright="8691f"/>
          </v:shape>
          <o:OLEObject Type="Embed" ProgID="Equation.DSMT4" ShapeID="对象 1966" DrawAspect="Content" ObjectID="_1602928835" r:id="rId68">
            <o:FieldCodes>\* MERGEFORMAT</o:FieldCodes>
          </o:OLEObject>
        </w:object>
      </w:r>
      <w:r>
        <w:rPr>
          <w:sz w:val="24"/>
          <w:szCs w:val="24"/>
        </w:rPr>
        <w:t>像</w:t>
      </w:r>
      <w:r>
        <w:rPr>
          <w:sz w:val="24"/>
        </w:rPr>
        <w:t>一致性较高，</w:t>
      </w:r>
      <w:r>
        <w:rPr>
          <w:position w:val="-8"/>
          <w:sz w:val="24"/>
          <w:szCs w:val="24"/>
        </w:rPr>
        <w:object w:dxaOrig="244" w:dyaOrig="320">
          <v:shape id="对象 1142" o:spid="_x0000_i1054" type="#_x0000_t75" style="width:12.2pt;height:16pt;mso-position-horizontal-relative:page;mso-position-vertical-relative:page" o:ole="">
            <v:imagedata r:id="rId17" o:title="" cropleft="4369f" cropright="7864f"/>
          </v:shape>
          <o:OLEObject Type="Embed" ProgID="Equation.DSMT4" ShapeID="对象 1142" DrawAspect="Content" ObjectID="_1602928836" r:id="rId69">
            <o:FieldCodes>\* MERGEFORMAT</o:FieldCodes>
          </o:OLEObject>
        </w:object>
      </w:r>
      <w:r>
        <w:rPr>
          <w:sz w:val="24"/>
          <w:szCs w:val="24"/>
        </w:rPr>
        <w:t>类</w:t>
      </w:r>
      <w:r>
        <w:rPr>
          <w:sz w:val="24"/>
        </w:rPr>
        <w:t>精度高，</w:t>
      </w:r>
      <w:r>
        <w:rPr>
          <w:sz w:val="24"/>
        </w:rPr>
        <w:t>40%~80%</w:t>
      </w:r>
      <w:r>
        <w:rPr>
          <w:sz w:val="24"/>
        </w:rPr>
        <w:t>一致性中等。</w:t>
      </w:r>
    </w:p>
    <w:p w:rsidR="00482280" w:rsidRDefault="00482280">
      <w:pPr>
        <w:spacing w:line="440" w:lineRule="exact"/>
        <w:ind w:firstLineChars="200" w:firstLine="480"/>
        <w:rPr>
          <w:sz w:val="24"/>
        </w:rPr>
      </w:pPr>
      <w:r>
        <w:rPr>
          <w:sz w:val="24"/>
        </w:rPr>
        <w:t xml:space="preserve">(5) </w:t>
      </w:r>
      <w:r>
        <w:rPr>
          <w:sz w:val="24"/>
        </w:rPr>
        <w:t>像元错分率，应该属于某一类别的像元被分到其他类别的像元数目在该类别中所占的比例。显示在混淆矩阵的行向量中。</w:t>
      </w:r>
    </w:p>
    <w:p w:rsidR="00482280" w:rsidRDefault="00482280">
      <w:pPr>
        <w:spacing w:line="440" w:lineRule="exact"/>
        <w:ind w:firstLineChars="200" w:firstLine="480"/>
        <w:rPr>
          <w:sz w:val="24"/>
        </w:rPr>
      </w:pPr>
      <w:r>
        <w:rPr>
          <w:sz w:val="24"/>
        </w:rPr>
        <w:t xml:space="preserve">(6) </w:t>
      </w:r>
      <w:r>
        <w:rPr>
          <w:sz w:val="24"/>
        </w:rPr>
        <w:t>像元漏分率，不属于该类别的像元被错分到该类别像元数目所占比例，该指标由混淆矩阵列向量显示。</w:t>
      </w:r>
    </w:p>
    <w:p w:rsidR="00482280" w:rsidRDefault="00482280">
      <w:pPr>
        <w:spacing w:line="400" w:lineRule="exact"/>
        <w:ind w:firstLineChars="200" w:firstLine="480"/>
        <w:rPr>
          <w:sz w:val="24"/>
        </w:rPr>
      </w:pPr>
      <w:r>
        <w:rPr>
          <w:sz w:val="24"/>
        </w:rPr>
        <w:t>总体</w:t>
      </w:r>
      <w:r>
        <w:rPr>
          <w:position w:val="-8"/>
          <w:sz w:val="24"/>
          <w:szCs w:val="24"/>
        </w:rPr>
        <w:object w:dxaOrig="244" w:dyaOrig="320">
          <v:shape id="对象 1143" o:spid="_x0000_i1055" type="#_x0000_t75" style="width:12.2pt;height:16pt;mso-position-horizontal-relative:page;mso-position-vertical-relative:page" o:ole="">
            <v:imagedata r:id="rId17" o:title="" cropleft="4369f" cropright="7864f"/>
          </v:shape>
          <o:OLEObject Type="Embed" ProgID="Equation.DSMT4" ShapeID="对象 1143" DrawAspect="Content" ObjectID="_1602928837" r:id="rId70">
            <o:FieldCodes>\* MERGEFORMAT</o:FieldCodes>
          </o:OLEObject>
        </w:object>
      </w:r>
      <w:r>
        <w:rPr>
          <w:sz w:val="24"/>
          <w:szCs w:val="24"/>
        </w:rPr>
        <w:t>类</w:t>
      </w:r>
      <w:r>
        <w:rPr>
          <w:sz w:val="24"/>
        </w:rPr>
        <w:t>精度、</w:t>
      </w:r>
      <w:r>
        <w:rPr>
          <w:i/>
          <w:iCs/>
          <w:sz w:val="24"/>
        </w:rPr>
        <w:t>Kappa</w:t>
      </w:r>
      <w:r>
        <w:rPr>
          <w:sz w:val="24"/>
        </w:rPr>
        <w:t>系数、像元错分率和像元漏分率对</w:t>
      </w:r>
      <w:r>
        <w:rPr>
          <w:position w:val="-8"/>
          <w:sz w:val="24"/>
          <w:szCs w:val="24"/>
        </w:rPr>
        <w:object w:dxaOrig="244" w:dyaOrig="320">
          <v:shape id="对象 1144" o:spid="_x0000_i1056" type="#_x0000_t75" style="width:12.2pt;height:16pt;mso-position-horizontal-relative:page;mso-position-vertical-relative:page" o:ole="">
            <v:imagedata r:id="rId17" o:title="" cropleft="4369f" cropright="7864f"/>
          </v:shape>
          <o:OLEObject Type="Embed" ProgID="Equation.DSMT4" ShapeID="对象 1144" DrawAspect="Content" ObjectID="_1602928838" r:id="rId71">
            <o:FieldCodes>\* MERGEFORMAT</o:FieldCodes>
          </o:OLEObject>
        </w:object>
      </w:r>
      <w:r>
        <w:rPr>
          <w:sz w:val="24"/>
          <w:szCs w:val="24"/>
        </w:rPr>
        <w:t>类</w:t>
      </w:r>
      <w:r>
        <w:rPr>
          <w:sz w:val="24"/>
        </w:rPr>
        <w:t>结果有更简洁明了的表示，同时混淆矩阵能更明确的显示像元被错分到的类别。本论文将采用以上几种</w:t>
      </w:r>
      <w:r>
        <w:rPr>
          <w:position w:val="-8"/>
          <w:sz w:val="24"/>
          <w:szCs w:val="24"/>
        </w:rPr>
        <w:object w:dxaOrig="244" w:dyaOrig="320">
          <v:shape id="对象 1145" o:spid="_x0000_i1057" type="#_x0000_t75" style="width:12.2pt;height:16pt;mso-position-horizontal-relative:page;mso-position-vertical-relative:page" o:ole="">
            <v:imagedata r:id="rId17" o:title="" cropleft="4369f" cropright="7864f"/>
          </v:shape>
          <o:OLEObject Type="Embed" ProgID="Equation.DSMT4" ShapeID="对象 1145" DrawAspect="Content" ObjectID="_1602928839" r:id="rId72">
            <o:FieldCodes>\* MERGEFORMAT</o:FieldCodes>
          </o:OLEObject>
        </w:object>
      </w:r>
      <w:r>
        <w:rPr>
          <w:sz w:val="24"/>
          <w:szCs w:val="24"/>
        </w:rPr>
        <w:t>类</w:t>
      </w:r>
      <w:r>
        <w:rPr>
          <w:sz w:val="24"/>
        </w:rPr>
        <w:t>指标评价高</w:t>
      </w:r>
      <w:r>
        <w:rPr>
          <w:position w:val="-8"/>
          <w:sz w:val="24"/>
          <w:szCs w:val="24"/>
        </w:rPr>
        <w:object w:dxaOrig="240" w:dyaOrig="320">
          <v:shape id="对象 796" o:spid="_x0000_i1058" type="#_x0000_t75" style="width:12pt;height:16pt;mso-position-horizontal-relative:page;mso-position-vertical-relative:page" o:ole="">
            <v:imagedata r:id="rId13" o:title="" cropleft="6991f" cropright="6117f"/>
          </v:shape>
          <o:OLEObject Type="Embed" ProgID="Equation.DSMT4" ShapeID="对象 796" DrawAspect="Content" ObjectID="_1602928840" r:id="rId73">
            <o:FieldCodes>\* MERGEFORMAT</o:FieldCodes>
          </o:OLEObject>
        </w:object>
      </w:r>
      <w:r>
        <w:rPr>
          <w:sz w:val="24"/>
          <w:szCs w:val="24"/>
        </w:rPr>
        <w:t>谱</w:t>
      </w:r>
      <w:r>
        <w:rPr>
          <w:position w:val="-8"/>
          <w:sz w:val="24"/>
          <w:szCs w:val="24"/>
        </w:rPr>
        <w:object w:dxaOrig="242" w:dyaOrig="320">
          <v:shape id="对象 1968" o:spid="_x0000_i1059" type="#_x0000_t75" style="width:12.1pt;height:16pt;mso-position-horizontal-relative:page;mso-position-vertical-relative:page" o:ole="">
            <v:imagedata r:id="rId15" o:title="" cropright="8691f"/>
          </v:shape>
          <o:OLEObject Type="Embed" ProgID="Equation.DSMT4" ShapeID="对象 1968" DrawAspect="Content" ObjectID="_1602928841" r:id="rId74">
            <o:FieldCodes>\* MERGEFORMAT</o:FieldCodes>
          </o:OLEObject>
        </w:object>
      </w:r>
      <w:r>
        <w:rPr>
          <w:sz w:val="24"/>
          <w:szCs w:val="24"/>
        </w:rPr>
        <w:t>像</w:t>
      </w:r>
      <w:r>
        <w:rPr>
          <w:position w:val="-8"/>
          <w:sz w:val="24"/>
          <w:szCs w:val="24"/>
        </w:rPr>
        <w:object w:dxaOrig="244" w:dyaOrig="320">
          <v:shape id="对象 1967" o:spid="_x0000_i1060" type="#_x0000_t75" style="width:12.2pt;height:16pt;mso-position-horizontal-relative:page;mso-position-vertical-relative:page" o:ole="">
            <v:imagedata r:id="rId17" o:title="" cropleft="4369f" cropright="7864f"/>
          </v:shape>
          <o:OLEObject Type="Embed" ProgID="Equation.DSMT4" ShapeID="对象 1967" DrawAspect="Content" ObjectID="_1602928842" r:id="rId75">
            <o:FieldCodes>\* MERGEFORMAT</o:FieldCodes>
          </o:OLEObject>
        </w:object>
      </w:r>
      <w:r>
        <w:rPr>
          <w:sz w:val="24"/>
          <w:szCs w:val="24"/>
        </w:rPr>
        <w:t>类</w:t>
      </w:r>
      <w:r>
        <w:rPr>
          <w:sz w:val="24"/>
        </w:rPr>
        <w:t>结果。</w:t>
      </w:r>
    </w:p>
    <w:p w:rsidR="00111BB6" w:rsidRPr="008A15AD" w:rsidRDefault="007F4960" w:rsidP="008A15AD">
      <w:pPr>
        <w:pStyle w:val="2"/>
        <w:spacing w:before="120" w:after="120"/>
        <w:rPr>
          <w:rFonts w:hint="eastAsia"/>
          <w:color w:val="auto"/>
          <w:szCs w:val="28"/>
        </w:rPr>
      </w:pPr>
      <w:bookmarkStart w:id="177" w:name="_Toc283822304"/>
      <w:bookmarkStart w:id="178" w:name="_Toc286841602"/>
      <w:bookmarkStart w:id="179" w:name="_Toc347675182"/>
      <w:bookmarkStart w:id="180" w:name="_Toc347675264"/>
      <w:bookmarkStart w:id="181" w:name="_Toc347675329"/>
      <w:bookmarkStart w:id="182" w:name="_Toc347675405"/>
      <w:bookmarkStart w:id="183" w:name="_Toc347675447"/>
      <w:bookmarkStart w:id="184" w:name="_Toc347678641"/>
      <w:bookmarkStart w:id="185" w:name="_Toc347678797"/>
      <w:bookmarkStart w:id="186" w:name="_Toc347679568"/>
      <w:bookmarkStart w:id="187" w:name="_Toc347679797"/>
      <w:bookmarkStart w:id="188" w:name="_Toc347679867"/>
      <w:bookmarkStart w:id="189" w:name="_Toc347680174"/>
      <w:bookmarkStart w:id="190" w:name="_Toc347680241"/>
      <w:bookmarkStart w:id="191" w:name="_Toc347680331"/>
      <w:bookmarkStart w:id="192" w:name="_Toc347684298"/>
      <w:bookmarkStart w:id="193" w:name="_Toc964"/>
      <w:r>
        <w:rPr>
          <w:rStyle w:val="2CharChar"/>
          <w:color w:val="auto"/>
        </w:rPr>
        <w:t>2</w:t>
      </w:r>
      <w:r w:rsidR="00482280">
        <w:rPr>
          <w:rStyle w:val="2CharChar"/>
          <w:color w:val="auto"/>
        </w:rPr>
        <w:t xml:space="preserve">.2 </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004F2877">
        <w:rPr>
          <w:rStyle w:val="2CharChar"/>
          <w:color w:val="auto"/>
        </w:rPr>
        <w:t>评价方法</w:t>
      </w:r>
    </w:p>
    <w:p w:rsid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111BB6" w:rsidRDefault="00111BB6" w:rsidP="004F2877">
      <w:pPr>
        <w:spacing w:line="440" w:lineRule="exact"/>
        <w:rPr>
          <w:sz w:val="24"/>
        </w:rPr>
      </w:pPr>
    </w:p>
    <w:p w:rsidR="00111BB6" w:rsidRPr="004F2877" w:rsidRDefault="00111BB6" w:rsidP="004F2877">
      <w:pPr>
        <w:spacing w:line="440" w:lineRule="exact"/>
        <w:rPr>
          <w:rFonts w:hint="eastAsia"/>
          <w:sz w:val="24"/>
        </w:rPr>
      </w:pPr>
    </w:p>
    <w:p w:rsidR="008A15AD" w:rsidRDefault="008A15AD" w:rsidP="008A15AD">
      <w:pPr>
        <w:pStyle w:val="3"/>
      </w:pPr>
      <w:r>
        <w:lastRenderedPageBreak/>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rFonts w:hint="eastAsia"/>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680" type="#_x0000_t75" style="width:9pt;height:13.95pt" o:ole="">
            <v:imagedata r:id="rId76" o:title=""/>
          </v:shape>
          <o:OLEObject Type="Embed" ProgID="Equation.DSMT4" ShapeID="_x0000_i1680" DrawAspect="Content" ObjectID="_1602928843" r:id="rId77"/>
        </w:object>
      </w:r>
      <w:r>
        <w:rPr>
          <w:position w:val="-50"/>
        </w:rPr>
        <w:t xml:space="preserve"> </w:t>
      </w:r>
      <w:r w:rsidR="003667D9">
        <w:rPr>
          <w:noProof/>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rPr>
          <w:lang w:val="en-US" w:eastAsia="zh-CN"/>
        </w:rPr>
        <w:t>2</w:t>
      </w:r>
      <w:r w:rsidR="001D4082">
        <w:t>-</w:t>
      </w:r>
      <w:r w:rsidR="001D4082">
        <w:rPr>
          <w:lang w:val="en-US" w:eastAsia="zh-CN"/>
        </w:rPr>
        <w:t>1</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Default="00CC0C26" w:rsidP="00CB3F88">
      <w:pPr>
        <w:pStyle w:val="aff7"/>
        <w:rPr>
          <w:szCs w:val="24"/>
        </w:rPr>
      </w:pPr>
      <w:bookmarkStart w:id="194" w:name="MTToggleStart"/>
      <w:bookmarkStart w:id="195" w:name="MTToggleEnd"/>
      <w:bookmarkEnd w:id="194"/>
      <w:bookmarkEnd w:id="195"/>
      <w:r>
        <w:t xml:space="preserve">            </w:t>
      </w:r>
      <w:r>
        <w:tab/>
        <w:t xml:space="preserve">  </w:t>
      </w:r>
      <w:bookmarkStart w:id="196" w:name="_GoBack"/>
      <w:r w:rsidRPr="009069D5">
        <w:rPr>
          <w:szCs w:val="24"/>
        </w:rPr>
        <w:object w:dxaOrig="1240" w:dyaOrig="680">
          <v:shape id="_x0000_i1681" type="#_x0000_t75" style="width:81.2pt;height:44.95pt" o:ole="">
            <v:imagedata r:id="rId78" o:title=""/>
          </v:shape>
          <o:OLEObject Type="Embed" ProgID="Equation.DSMT4" ShapeID="_x0000_i1681" DrawAspect="Content" ObjectID="_1602928844" r:id="rId79"/>
        </w:object>
      </w:r>
      <w:bookmarkEnd w:id="196"/>
      <w:r w:rsidRPr="009069D5">
        <w:rPr>
          <w:szCs w:val="24"/>
        </w:rPr>
        <w:tab/>
      </w:r>
      <w:r w:rsidR="009069D5">
        <w:rPr>
          <w:szCs w:val="24"/>
        </w:rPr>
        <w:t>(2-2)</w:t>
      </w:r>
    </w:p>
    <w:p w:rsidR="00CB3F88" w:rsidRPr="00CC0C26" w:rsidRDefault="00CB3F88" w:rsidP="00CB3F88">
      <w:pPr>
        <w:pStyle w:val="aff7"/>
        <w:spacing w:line="440" w:lineRule="exact"/>
        <w:rPr>
          <w:rFonts w:hint="eastAsia"/>
        </w:rPr>
      </w:pPr>
    </w:p>
    <w:p w:rsidR="00482280" w:rsidRDefault="00482280">
      <w:pPr>
        <w:pStyle w:val="amy1"/>
        <w:numPr>
          <w:ilvl w:val="0"/>
          <w:numId w:val="11"/>
        </w:numPr>
        <w:spacing w:line="440" w:lineRule="exact"/>
        <w:ind w:firstLine="482"/>
        <w:rPr>
          <w:b/>
        </w:rPr>
      </w:pPr>
      <w:r>
        <w:rPr>
          <w:b/>
        </w:rPr>
        <w:t>最大似然分类</w:t>
      </w:r>
    </w:p>
    <w:p w:rsidR="00482280" w:rsidRDefault="00482280">
      <w:pPr>
        <w:spacing w:line="440" w:lineRule="exact"/>
        <w:ind w:firstLineChars="200" w:firstLine="480"/>
        <w:rPr>
          <w:sz w:val="24"/>
        </w:rPr>
      </w:pPr>
      <w:r>
        <w:rPr>
          <w:sz w:val="24"/>
        </w:rPr>
        <w:t>最大似然</w:t>
      </w:r>
      <w:r>
        <w:rPr>
          <w:position w:val="-8"/>
          <w:sz w:val="24"/>
          <w:szCs w:val="24"/>
        </w:rPr>
        <w:object w:dxaOrig="244" w:dyaOrig="320">
          <v:shape id="对象 1157" o:spid="_x0000_i1061" type="#_x0000_t75" style="width:12.2pt;height:16pt;mso-position-horizontal-relative:page;mso-position-vertical-relative:page" o:ole="">
            <v:imagedata r:id="rId17" o:title="" cropleft="4369f" cropright="7864f"/>
          </v:shape>
          <o:OLEObject Type="Embed" ProgID="Equation.DSMT4" ShapeID="对象 1157" DrawAspect="Content" ObjectID="_1602928845" r:id="rId80">
            <o:FieldCodes>\* MERGEFORMAT</o:FieldCodes>
          </o:OLEObject>
        </w:object>
      </w:r>
      <w:r>
        <w:rPr>
          <w:sz w:val="24"/>
          <w:szCs w:val="24"/>
        </w:rPr>
        <w:t>类</w:t>
      </w:r>
      <w:r>
        <w:rPr>
          <w:sz w:val="24"/>
        </w:rPr>
        <w:t>算法（</w:t>
      </w:r>
      <w:r>
        <w:rPr>
          <w:i/>
          <w:iCs/>
          <w:sz w:val="24"/>
        </w:rPr>
        <w:t>Maximum Likelihood</w:t>
      </w:r>
      <w:r>
        <w:rPr>
          <w:sz w:val="24"/>
        </w:rPr>
        <w:t xml:space="preserve">, </w:t>
      </w:r>
      <w:r>
        <w:rPr>
          <w:i/>
          <w:iCs/>
          <w:sz w:val="24"/>
        </w:rPr>
        <w:t>ML</w:t>
      </w:r>
      <w:r>
        <w:rPr>
          <w:sz w:val="24"/>
        </w:rPr>
        <w:t>）是最经典的基于统计学理论的有</w:t>
      </w:r>
      <w:r>
        <w:rPr>
          <w:position w:val="-6"/>
          <w:sz w:val="24"/>
          <w:szCs w:val="24"/>
        </w:rPr>
        <w:object w:dxaOrig="243" w:dyaOrig="300">
          <v:shape id="对象 2098" o:spid="_x0000_i1062" type="#_x0000_t75" style="width:12.15pt;height:15pt;mso-position-horizontal-relative:page;mso-position-vertical-relative:page" o:ole="">
            <v:imagedata r:id="rId19" o:title="" cropleft="6117f" cropright="6335f"/>
          </v:shape>
          <o:OLEObject Type="Embed" ProgID="Equation.DSMT4" ShapeID="对象 2098" DrawAspect="Content" ObjectID="_1602928846" r:id="rId81">
            <o:FieldCodes>\* MERGEFORMAT</o:FieldCodes>
          </o:OLEObject>
        </w:object>
      </w:r>
      <w:r>
        <w:rPr>
          <w:sz w:val="24"/>
          <w:szCs w:val="24"/>
        </w:rPr>
        <w:t>督</w:t>
      </w:r>
      <w:r>
        <w:rPr>
          <w:position w:val="-8"/>
          <w:sz w:val="24"/>
          <w:szCs w:val="24"/>
        </w:rPr>
        <w:object w:dxaOrig="244" w:dyaOrig="320">
          <v:shape id="对象 1158" o:spid="_x0000_i1063" type="#_x0000_t75" style="width:12.2pt;height:16pt;mso-position-horizontal-relative:page;mso-position-vertical-relative:page" o:ole="">
            <v:imagedata r:id="rId17" o:title="" cropleft="4369f" cropright="7864f"/>
          </v:shape>
          <o:OLEObject Type="Embed" ProgID="Equation.DSMT4" ShapeID="对象 1158" DrawAspect="Content" ObjectID="_1602928847" r:id="rId82">
            <o:FieldCodes>\* MERGEFORMAT</o:FieldCodes>
          </o:OLEObject>
        </w:object>
      </w:r>
      <w:r>
        <w:rPr>
          <w:sz w:val="24"/>
          <w:szCs w:val="24"/>
        </w:rPr>
        <w:t>类</w:t>
      </w:r>
      <w:r>
        <w:rPr>
          <w:sz w:val="24"/>
        </w:rPr>
        <w:t>方法，</w:t>
      </w:r>
      <w:r>
        <w:rPr>
          <w:i/>
          <w:iCs/>
          <w:sz w:val="24"/>
        </w:rPr>
        <w:t>ML</w:t>
      </w:r>
      <w:r>
        <w:rPr>
          <w:sz w:val="24"/>
        </w:rPr>
        <w:t>算法能够快速地将测试样本分配到所属类别中且已广泛地应用于多</w:t>
      </w:r>
      <w:r>
        <w:rPr>
          <w:rFonts w:hint="eastAsia"/>
          <w:sz w:val="24"/>
        </w:rPr>
        <w:t>光</w:t>
      </w:r>
      <w:r>
        <w:rPr>
          <w:sz w:val="24"/>
          <w:szCs w:val="24"/>
        </w:rPr>
        <w:t>谱</w:t>
      </w:r>
      <w:r>
        <w:rPr>
          <w:position w:val="-8"/>
          <w:sz w:val="24"/>
          <w:szCs w:val="24"/>
        </w:rPr>
        <w:object w:dxaOrig="242" w:dyaOrig="320">
          <v:shape id="对象 1972" o:spid="_x0000_i1064" type="#_x0000_t75" style="width:12.1pt;height:16pt;mso-position-horizontal-relative:page;mso-position-vertical-relative:page" o:ole="">
            <v:imagedata r:id="rId15" o:title="" cropright="8691f"/>
          </v:shape>
          <o:OLEObject Type="Embed" ProgID="Equation.DSMT4" ShapeID="对象 1972" DrawAspect="Content" ObjectID="_1602928848" r:id="rId83">
            <o:FieldCodes>\* MERGEFORMAT</o:FieldCodes>
          </o:OLEObject>
        </w:object>
      </w:r>
      <w:r>
        <w:rPr>
          <w:sz w:val="24"/>
          <w:szCs w:val="24"/>
        </w:rPr>
        <w:t>像</w:t>
      </w:r>
      <w:r>
        <w:rPr>
          <w:sz w:val="24"/>
        </w:rPr>
        <w:t>的</w:t>
      </w:r>
      <w:r>
        <w:rPr>
          <w:position w:val="-8"/>
          <w:sz w:val="24"/>
          <w:szCs w:val="24"/>
        </w:rPr>
        <w:object w:dxaOrig="244" w:dyaOrig="320">
          <v:shape id="对象 1162" o:spid="_x0000_i1065" type="#_x0000_t75" style="width:12.2pt;height:16pt;mso-position-horizontal-relative:page;mso-position-vertical-relative:page" o:ole="">
            <v:imagedata r:id="rId17" o:title="" cropleft="4369f" cropright="7864f"/>
          </v:shape>
          <o:OLEObject Type="Embed" ProgID="Equation.DSMT4" ShapeID="对象 1162" DrawAspect="Content" ObjectID="_1602928849" r:id="rId84">
            <o:FieldCodes>\* MERGEFORMAT</o:FieldCodes>
          </o:OLEObject>
        </w:object>
      </w:r>
      <w:r>
        <w:rPr>
          <w:sz w:val="24"/>
          <w:szCs w:val="24"/>
        </w:rPr>
        <w:t>类</w:t>
      </w:r>
      <w:r>
        <w:rPr>
          <w:sz w:val="24"/>
        </w:rPr>
        <w:t>领域。</w:t>
      </w:r>
      <w:r>
        <w:rPr>
          <w:i/>
          <w:iCs/>
          <w:sz w:val="24"/>
        </w:rPr>
        <w:t>ML</w:t>
      </w:r>
      <w:r>
        <w:rPr>
          <w:sz w:val="24"/>
        </w:rPr>
        <w:t>算法的核心思想是根据训练样本的</w:t>
      </w:r>
      <w:r>
        <w:rPr>
          <w:rFonts w:hint="eastAsia"/>
          <w:sz w:val="24"/>
        </w:rPr>
        <w:t>光</w:t>
      </w:r>
      <w:r>
        <w:rPr>
          <w:sz w:val="24"/>
          <w:szCs w:val="24"/>
        </w:rPr>
        <w:t>谱</w:t>
      </w:r>
      <w:r>
        <w:rPr>
          <w:sz w:val="24"/>
        </w:rPr>
        <w:t>相似性（即均值、方差和协方差等统计学变量）和贝叶斯准则来估计测试样本的类别。</w:t>
      </w:r>
    </w:p>
    <w:p w:rsidR="00482280" w:rsidRDefault="00482280">
      <w:pPr>
        <w:pStyle w:val="amy1"/>
        <w:spacing w:line="440" w:lineRule="exact"/>
      </w:pPr>
      <w:r>
        <w:t>假设一高</w:t>
      </w:r>
      <w:r>
        <w:rPr>
          <w:rFonts w:hint="eastAsia"/>
        </w:rPr>
        <w:t>光</w:t>
      </w:r>
      <w:r>
        <w:rPr>
          <w:szCs w:val="24"/>
        </w:rPr>
        <w:t>谱</w:t>
      </w:r>
      <w:r>
        <w:rPr>
          <w:position w:val="-8"/>
          <w:szCs w:val="24"/>
        </w:rPr>
        <w:object w:dxaOrig="242" w:dyaOrig="320">
          <v:shape id="对象 1973" o:spid="_x0000_i1066" type="#_x0000_t75" style="width:12.1pt;height:16pt;mso-position-horizontal-relative:page;mso-position-vertical-relative:page" o:ole="">
            <v:imagedata r:id="rId15" o:title="" cropright="8691f"/>
          </v:shape>
          <o:OLEObject Type="Embed" ProgID="Equation.DSMT4" ShapeID="对象 1973" DrawAspect="Content" ObjectID="_1602928850" r:id="rId85">
            <o:FieldCodes>\* MERGEFORMAT</o:FieldCodes>
          </o:OLEObject>
        </w:object>
      </w:r>
      <w:r>
        <w:rPr>
          <w:szCs w:val="24"/>
        </w:rPr>
        <w:t>像</w:t>
      </w:r>
      <w:r>
        <w:t>中有</w:t>
      </w:r>
      <w:r w:rsidR="003667D9">
        <w:rPr>
          <w:noProof/>
          <w:position w:val="-6"/>
        </w:rPr>
        <w:drawing>
          <wp:inline distT="0" distB="0" distL="0" distR="0">
            <wp:extent cx="114300" cy="142875"/>
            <wp:effectExtent l="0" t="0" r="0" b="0"/>
            <wp:docPr id="70"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个类别，用</w:t>
      </w:r>
      <w:r w:rsidR="003667D9">
        <w:rPr>
          <w:noProof/>
          <w:position w:val="-12"/>
        </w:rPr>
        <w:drawing>
          <wp:inline distT="0" distB="0" distL="0" distR="0">
            <wp:extent cx="733425" cy="228600"/>
            <wp:effectExtent l="0" t="0" r="0" b="0"/>
            <wp:docPr id="71"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r>
        <w:t>表示。由于各个类别的先验信息很难得到，所以假设每个类别发生的先验概率分别为</w:t>
      </w:r>
      <w:r w:rsidR="00D95B35">
        <w:rPr>
          <w:position w:val="-12"/>
        </w:rPr>
        <w:t>0</w:t>
      </w:r>
      <w:r>
        <w:t>且均相等，即</w:t>
      </w:r>
      <w:r w:rsidR="003667D9">
        <w:rPr>
          <w:noProof/>
          <w:position w:val="-12"/>
        </w:rPr>
        <w:drawing>
          <wp:inline distT="0" distB="0" distL="0" distR="0">
            <wp:extent cx="762000" cy="228600"/>
            <wp:effectExtent l="0" t="0" r="0" b="0"/>
            <wp:docPr id="7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t>，</w:t>
      </w:r>
      <w:r>
        <w:rPr>
          <w:position w:val="-10"/>
        </w:rPr>
        <w:object w:dxaOrig="1060" w:dyaOrig="319">
          <v:shape id="对象 493" o:spid="_x0000_i1067" type="#_x0000_t75" style="width:53.2pt;height:15.65pt;mso-position-horizontal-relative:page;mso-position-vertical-relative:page" o:ole="">
            <v:imagedata r:id="rId89" o:title=""/>
          </v:shape>
          <o:OLEObject Type="Embed" ProgID="Equation.DSMT4" ShapeID="对象 493" DrawAspect="Content" ObjectID="_1602928851" r:id="rId90"/>
        </w:object>
      </w:r>
      <w:r>
        <w:rPr>
          <w:position w:val="-6"/>
        </w:rPr>
        <w:t>。</w:t>
      </w:r>
      <w:r>
        <w:t>根据贝叶斯公式有，样本</w:t>
      </w:r>
      <w:r>
        <w:rPr>
          <w:position w:val="-4"/>
        </w:rPr>
        <w:object w:dxaOrig="200" w:dyaOrig="200">
          <v:shape id="对象 494" o:spid="_x0000_i1068" type="#_x0000_t75" style="width:10pt;height:10pt;mso-position-horizontal-relative:page;mso-position-vertical-relative:page" o:ole="">
            <v:imagedata r:id="rId91" o:title=""/>
          </v:shape>
          <o:OLEObject Type="Embed" ProgID="Equation.DSMT4" ShapeID="对象 494" DrawAspect="Content" ObjectID="_1602928852" r:id="rId92"/>
        </w:object>
      </w:r>
      <w:r>
        <w:t>属于某一类的概率可以表示为：</w:t>
      </w:r>
    </w:p>
    <w:p w:rsidR="00482280" w:rsidRDefault="00482280">
      <w:pPr>
        <w:pStyle w:val="amy1"/>
        <w:jc w:val="right"/>
      </w:pPr>
      <w:r>
        <w:rPr>
          <w:position w:val="-28"/>
        </w:rPr>
        <w:object w:dxaOrig="2620" w:dyaOrig="659">
          <v:shape id="对象 200" o:spid="_x0000_i1069" type="#_x0000_t75" style="width:131.5pt;height:33.2pt;mso-position-horizontal-relative:page;mso-position-vertical-relative:page" o:ole="">
            <v:fill o:detectmouseclick="t"/>
            <v:imagedata r:id="rId93" o:title=""/>
          </v:shape>
          <o:OLEObject Type="Embed" ProgID="Equation.DSMT4" ShapeID="对象 200" DrawAspect="Content" ObjectID="_1602928853" r:id="rId94">
            <o:FieldCodes>\* MERGEFORMAT</o:FieldCodes>
          </o:OLEObject>
        </w:object>
      </w:r>
      <w:r>
        <w:rPr>
          <w:position w:val="-28"/>
        </w:rPr>
        <w:t xml:space="preserve">                       </w:t>
      </w:r>
      <w:r>
        <w:rPr>
          <w:position w:val="-6"/>
        </w:rPr>
        <w:t>(3-5)</w:t>
      </w:r>
    </w:p>
    <w:p w:rsidR="00482280" w:rsidRDefault="00482280">
      <w:pPr>
        <w:pStyle w:val="amy1"/>
        <w:spacing w:line="440" w:lineRule="exact"/>
      </w:pPr>
      <w:r>
        <w:t>其中，</w:t>
      </w:r>
    </w:p>
    <w:p w:rsidR="00482280" w:rsidRDefault="00482280">
      <w:pPr>
        <w:pStyle w:val="amy1"/>
        <w:jc w:val="right"/>
        <w:rPr>
          <w:position w:val="-6"/>
        </w:rPr>
      </w:pPr>
      <w:r>
        <w:rPr>
          <w:position w:val="-28"/>
        </w:rPr>
        <w:object w:dxaOrig="2520" w:dyaOrig="679">
          <v:shape id="对象 201" o:spid="_x0000_i1070" type="#_x0000_t75" style="width:125.85pt;height:33.8pt;mso-position-horizontal-relative:page;mso-position-vertical-relative:page" o:ole="">
            <v:fill o:detectmouseclick="t"/>
            <v:imagedata r:id="rId95" o:title=""/>
          </v:shape>
          <o:OLEObject Type="Embed" ProgID="Equation.DSMT4" ShapeID="对象 201" DrawAspect="Content" ObjectID="_1602928854" r:id="rId96">
            <o:FieldCodes>\* MERGEFORMAT</o:FieldCodes>
          </o:OLEObject>
        </w:object>
      </w:r>
      <w:r>
        <w:rPr>
          <w:position w:val="-28"/>
        </w:rPr>
        <w:t xml:space="preserve">                       </w:t>
      </w:r>
      <w:r>
        <w:rPr>
          <w:position w:val="-6"/>
        </w:rPr>
        <w:t>(3-6)</w:t>
      </w:r>
    </w:p>
    <w:p w:rsidR="00482280" w:rsidRDefault="00482280">
      <w:pPr>
        <w:pStyle w:val="amy1"/>
        <w:spacing w:line="440" w:lineRule="exact"/>
        <w:rPr>
          <w:position w:val="-6"/>
        </w:rPr>
      </w:pPr>
      <w:r>
        <w:rPr>
          <w:position w:val="-6"/>
        </w:rPr>
        <w:t>因为公因子</w:t>
      </w:r>
      <w:r>
        <w:rPr>
          <w:position w:val="-10"/>
        </w:rPr>
        <w:object w:dxaOrig="520" w:dyaOrig="320">
          <v:shape id="对象 500" o:spid="_x0000_i1071" type="#_x0000_t75" style="width:26.3pt;height:15.65pt;mso-position-horizontal-relative:page;mso-position-vertical-relative:page" o:ole="">
            <v:imagedata r:id="rId97" o:title=""/>
          </v:shape>
          <o:OLEObject Type="Embed" ProgID="Equation.DSMT4" ShapeID="对象 500" DrawAspect="Content" ObjectID="_1602928855" r:id="rId98"/>
        </w:object>
      </w:r>
      <w:r>
        <w:rPr>
          <w:position w:val="-6"/>
        </w:rPr>
        <w:t>不影响判别效果且各类别的先验信息</w:t>
      </w:r>
      <w:r>
        <w:rPr>
          <w:position w:val="-12"/>
        </w:rPr>
        <w:object w:dxaOrig="620" w:dyaOrig="360">
          <v:shape id="对象 501" o:spid="_x0000_i1072" type="#_x0000_t75" style="width:30.7pt;height:18.15pt;mso-position-horizontal-relative:page;mso-position-vertical-relative:page" o:ole="">
            <v:imagedata r:id="rId99" o:title=""/>
          </v:shape>
          <o:OLEObject Type="Embed" ProgID="Equation.DSMT4" ShapeID="对象 501" DrawAspect="Content" ObjectID="_1602928856" r:id="rId100"/>
        </w:object>
      </w:r>
      <w:r>
        <w:rPr>
          <w:position w:val="-6"/>
        </w:rPr>
        <w:t>均相等，所以分类问题可以转化为比较</w:t>
      </w:r>
      <w:r>
        <w:rPr>
          <w:position w:val="-12"/>
        </w:rPr>
        <w:object w:dxaOrig="881" w:dyaOrig="359">
          <v:shape id="对象 502" o:spid="_x0000_i1073" type="#_x0000_t75" style="width:43.85pt;height:18.15pt;mso-position-horizontal-relative:page;mso-position-vertical-relative:page" o:ole="">
            <v:imagedata r:id="rId101" o:title=""/>
          </v:shape>
          <o:OLEObject Type="Embed" ProgID="Equation.DSMT4" ShapeID="对象 502" DrawAspect="Content" ObjectID="_1602928857" r:id="rId102"/>
        </w:object>
      </w:r>
      <w:r>
        <w:rPr>
          <w:position w:val="-6"/>
        </w:rPr>
        <w:t>概率大小问题。</w:t>
      </w:r>
      <w:r>
        <w:rPr>
          <w:position w:val="-6"/>
        </w:rPr>
        <w:t>ML</w:t>
      </w:r>
      <w:r>
        <w:rPr>
          <w:position w:val="-6"/>
        </w:rPr>
        <w:t>的判别函数如下：</w:t>
      </w:r>
    </w:p>
    <w:p w:rsidR="00482280" w:rsidRDefault="00482280">
      <w:pPr>
        <w:pStyle w:val="amy1"/>
        <w:ind w:firstLineChars="0" w:firstLine="0"/>
        <w:jc w:val="right"/>
        <w:rPr>
          <w:position w:val="-6"/>
        </w:rPr>
      </w:pPr>
      <w:r>
        <w:rPr>
          <w:position w:val="-16"/>
        </w:rPr>
        <w:t xml:space="preserve">                    </w:t>
      </w:r>
      <w:r>
        <w:rPr>
          <w:position w:val="-16"/>
        </w:rPr>
        <w:object w:dxaOrig="4120" w:dyaOrig="479">
          <v:shape id="对象 503" o:spid="_x0000_i1074" type="#_x0000_t75" style="width:206pt;height:23.8pt;mso-position-horizontal-relative:page;mso-position-vertical-relative:page" o:ole="">
            <v:imagedata r:id="rId103" o:title=""/>
          </v:shape>
          <o:OLEObject Type="Embed" ProgID="Equation.DSMT4" ShapeID="对象 503" DrawAspect="Content" ObjectID="_1602928858" r:id="rId104"/>
        </w:object>
      </w:r>
      <w:r>
        <w:rPr>
          <w:position w:val="-16"/>
        </w:rPr>
        <w:t xml:space="preserve"> </w:t>
      </w:r>
      <w:r>
        <w:rPr>
          <w:position w:val="-10"/>
        </w:rPr>
        <w:object w:dxaOrig="1060" w:dyaOrig="319">
          <v:shape id="对象 2011" o:spid="_x0000_i1075" type="#_x0000_t75" style="width:53.2pt;height:15.65pt;mso-position-horizontal-relative:page;mso-position-vertical-relative:page" o:ole="">
            <v:imagedata r:id="rId89" o:title=""/>
          </v:shape>
          <o:OLEObject Type="Embed" ProgID="Equation.DSMT4" ShapeID="对象 2011" DrawAspect="Content" ObjectID="_1602928859" r:id="rId105"/>
        </w:object>
      </w:r>
      <w:r>
        <w:rPr>
          <w:position w:val="-10"/>
        </w:rPr>
        <w:t xml:space="preserve">   </w:t>
      </w:r>
      <w:r>
        <w:rPr>
          <w:rFonts w:hint="eastAsia"/>
          <w:position w:val="-10"/>
        </w:rPr>
        <w:t xml:space="preserve"> </w:t>
      </w:r>
      <w:r>
        <w:rPr>
          <w:position w:val="-10"/>
        </w:rPr>
        <w:t xml:space="preserve">   </w:t>
      </w:r>
      <w:r>
        <w:rPr>
          <w:position w:val="-6"/>
        </w:rPr>
        <w:t>(3-7)</w:t>
      </w:r>
    </w:p>
    <w:p w:rsidR="00482280" w:rsidRDefault="00482280">
      <w:pPr>
        <w:rPr>
          <w:position w:val="-6"/>
          <w:sz w:val="24"/>
        </w:rPr>
      </w:pPr>
      <w:r>
        <w:rPr>
          <w:position w:val="-6"/>
          <w:sz w:val="24"/>
        </w:rPr>
        <w:t>也可以表示为：</w:t>
      </w:r>
    </w:p>
    <w:p w:rsidR="00482280" w:rsidRDefault="00482280">
      <w:pPr>
        <w:pStyle w:val="amy1"/>
        <w:ind w:firstLineChars="0" w:firstLine="0"/>
        <w:jc w:val="right"/>
        <w:rPr>
          <w:position w:val="-6"/>
        </w:rPr>
      </w:pPr>
      <w:r>
        <w:rPr>
          <w:position w:val="-24"/>
        </w:rPr>
        <w:object w:dxaOrig="5580" w:dyaOrig="619">
          <v:shape id="对象 203" o:spid="_x0000_i1076" type="#_x0000_t75" style="width:279pt;height:30.7pt;mso-position-horizontal-relative:page;mso-position-vertical-relative:page" o:ole="">
            <v:fill o:detectmouseclick="t"/>
            <v:imagedata r:id="rId106" o:title=""/>
          </v:shape>
          <o:OLEObject Type="Embed" ProgID="Equation.DSMT4" ShapeID="对象 203" DrawAspect="Content" ObjectID="_1602928860" r:id="rId107">
            <o:FieldCodes>\* MERGEFORMAT</o:FieldCodes>
          </o:OLEObject>
        </w:object>
      </w:r>
      <w:r>
        <w:rPr>
          <w:position w:val="-6"/>
        </w:rPr>
        <w:t xml:space="preserve">       (3-8)</w:t>
      </w:r>
    </w:p>
    <w:p w:rsidR="00482280" w:rsidRDefault="00482280">
      <w:pPr>
        <w:pStyle w:val="amy1"/>
        <w:spacing w:line="440" w:lineRule="exact"/>
        <w:rPr>
          <w:position w:val="-6"/>
        </w:rPr>
      </w:pPr>
      <w:r>
        <w:rPr>
          <w:i/>
          <w:iCs/>
          <w:position w:val="-6"/>
        </w:rPr>
        <w:lastRenderedPageBreak/>
        <w:t>ML</w:t>
      </w:r>
      <w:r>
        <w:rPr>
          <w:position w:val="-6"/>
        </w:rPr>
        <w:t>算法的优点就是非常容易理解，且便于编码。但是由于数据的特征维数和类别总数都很多，所以</w:t>
      </w:r>
      <w:r>
        <w:rPr>
          <w:i/>
          <w:iCs/>
          <w:position w:val="-6"/>
        </w:rPr>
        <w:t>ML</w:t>
      </w:r>
      <w:r>
        <w:rPr>
          <w:position w:val="-6"/>
        </w:rPr>
        <w:t>算法的计算速度明显下降。由上述分析可知</w:t>
      </w:r>
      <w:r>
        <w:rPr>
          <w:i/>
          <w:iCs/>
          <w:position w:val="-6"/>
        </w:rPr>
        <w:t>ML</w:t>
      </w:r>
      <w:r>
        <w:rPr>
          <w:position w:val="-6"/>
        </w:rPr>
        <w:t>算法过分依赖于样本的统计特征（均值、方差和协方差），当训练样本有限的情况下分类效果必然受到严重的影响。</w:t>
      </w:r>
    </w:p>
    <w:p w:rsidR="00482280" w:rsidRDefault="00482280">
      <w:pPr>
        <w:pStyle w:val="amy1"/>
        <w:numPr>
          <w:ilvl w:val="0"/>
          <w:numId w:val="11"/>
        </w:numPr>
        <w:spacing w:line="440" w:lineRule="exact"/>
        <w:ind w:firstLine="482"/>
        <w:rPr>
          <w:b/>
        </w:rPr>
      </w:pPr>
      <w:r>
        <w:rPr>
          <w:b/>
        </w:rPr>
        <w:t>光谱角匹配分类</w:t>
      </w:r>
    </w:p>
    <w:p w:rsidR="00482280" w:rsidRDefault="00482280">
      <w:pPr>
        <w:spacing w:line="440" w:lineRule="exact"/>
        <w:ind w:firstLineChars="200" w:firstLine="480"/>
        <w:rPr>
          <w:sz w:val="24"/>
        </w:rPr>
      </w:pPr>
      <w:r>
        <w:rPr>
          <w:rFonts w:hint="eastAsia"/>
          <w:sz w:val="24"/>
          <w:szCs w:val="24"/>
        </w:rPr>
        <w:t>光</w:t>
      </w:r>
      <w:r>
        <w:rPr>
          <w:sz w:val="24"/>
          <w:szCs w:val="24"/>
        </w:rPr>
        <w:t>谱</w:t>
      </w:r>
      <w:r>
        <w:rPr>
          <w:sz w:val="24"/>
        </w:rPr>
        <w:t>角匹配</w:t>
      </w:r>
      <w:r>
        <w:rPr>
          <w:rFonts w:hint="eastAsia"/>
          <w:sz w:val="24"/>
        </w:rPr>
        <w:t>分</w:t>
      </w:r>
      <w:r>
        <w:rPr>
          <w:sz w:val="24"/>
          <w:szCs w:val="24"/>
        </w:rPr>
        <w:t>类</w:t>
      </w:r>
      <w:r>
        <w:rPr>
          <w:sz w:val="24"/>
        </w:rPr>
        <w:t>（</w:t>
      </w:r>
      <w:r>
        <w:rPr>
          <w:i/>
          <w:iCs/>
          <w:sz w:val="24"/>
        </w:rPr>
        <w:t>Spectral Angle Mapping</w:t>
      </w:r>
      <w:r>
        <w:rPr>
          <w:sz w:val="24"/>
        </w:rPr>
        <w:t xml:space="preserve">, </w:t>
      </w:r>
      <w:r>
        <w:rPr>
          <w:i/>
          <w:iCs/>
          <w:sz w:val="24"/>
        </w:rPr>
        <w:t>SAM</w:t>
      </w:r>
      <w:r>
        <w:rPr>
          <w:sz w:val="24"/>
        </w:rPr>
        <w:t>）主要利用了来自同一类地物的辐射曲线或是反射曲线具有一定的相似性这一论断对样本进行</w:t>
      </w:r>
      <w:r>
        <w:rPr>
          <w:position w:val="-8"/>
          <w:sz w:val="24"/>
          <w:szCs w:val="24"/>
        </w:rPr>
        <w:object w:dxaOrig="244" w:dyaOrig="320">
          <v:shape id="对象 1164" o:spid="_x0000_i1077" type="#_x0000_t75" style="width:12.2pt;height:16pt;mso-position-horizontal-relative:page;mso-position-vertical-relative:page" o:ole="">
            <v:imagedata r:id="rId17" o:title="" cropleft="4369f" cropright="7864f"/>
          </v:shape>
          <o:OLEObject Type="Embed" ProgID="Equation.DSMT4" ShapeID="对象 1164" DrawAspect="Content" ObjectID="_1602928861" r:id="rId108">
            <o:FieldCodes>\* MERGEFORMAT</o:FieldCodes>
          </o:OLEObject>
        </w:object>
      </w:r>
      <w:r>
        <w:rPr>
          <w:sz w:val="24"/>
          <w:szCs w:val="24"/>
        </w:rPr>
        <w:t>类</w:t>
      </w:r>
      <w:r>
        <w:rPr>
          <w:sz w:val="24"/>
        </w:rPr>
        <w:t>。具体做法是将每个像元都看做是一个</w:t>
      </w:r>
      <w:r>
        <w:rPr>
          <w:position w:val="-8"/>
          <w:sz w:val="24"/>
          <w:szCs w:val="24"/>
        </w:rPr>
        <w:object w:dxaOrig="240" w:dyaOrig="320">
          <v:shape id="对象 806" o:spid="_x0000_i1078" type="#_x0000_t75" style="width:12pt;height:16pt;mso-position-horizontal-relative:page;mso-position-vertical-relative:page" o:ole="">
            <v:imagedata r:id="rId13" o:title="" cropleft="6991f" cropright="6117f"/>
          </v:shape>
          <o:OLEObject Type="Embed" ProgID="Equation.DSMT4" ShapeID="对象 806" DrawAspect="Content" ObjectID="_1602928862" r:id="rId109">
            <o:FieldCodes>\* MERGEFORMAT</o:FieldCodes>
          </o:OLEObject>
        </w:object>
      </w:r>
      <w:r>
        <w:rPr>
          <w:sz w:val="24"/>
          <w:szCs w:val="24"/>
        </w:rPr>
        <w:t>谱</w:t>
      </w:r>
      <w:r>
        <w:rPr>
          <w:sz w:val="24"/>
        </w:rPr>
        <w:t>向量计算两个向量的广义夹角，夹角越小说明两个像元越相似属于同一类别的概率越大。</w:t>
      </w:r>
    </w:p>
    <w:p w:rsidR="00482280" w:rsidRDefault="00482280">
      <w:pPr>
        <w:spacing w:line="440" w:lineRule="exact"/>
        <w:ind w:firstLineChars="200" w:firstLine="480"/>
        <w:rPr>
          <w:sz w:val="24"/>
        </w:rPr>
      </w:pPr>
      <w:r>
        <w:rPr>
          <w:sz w:val="24"/>
        </w:rPr>
        <w:t>首先假设两个</w:t>
      </w:r>
      <w:r>
        <w:rPr>
          <w:position w:val="-8"/>
          <w:sz w:val="24"/>
          <w:szCs w:val="24"/>
        </w:rPr>
        <w:object w:dxaOrig="240" w:dyaOrig="320">
          <v:shape id="对象 807" o:spid="_x0000_i1079" type="#_x0000_t75" style="width:12pt;height:16pt;mso-position-horizontal-relative:page;mso-position-vertical-relative:page" o:ole="">
            <v:imagedata r:id="rId13" o:title="" cropleft="6991f" cropright="6117f"/>
          </v:shape>
          <o:OLEObject Type="Embed" ProgID="Equation.DSMT4" ShapeID="对象 807" DrawAspect="Content" ObjectID="_1602928863" r:id="rId110">
            <o:FieldCodes>\* MERGEFORMAT</o:FieldCodes>
          </o:OLEObject>
        </w:object>
      </w:r>
      <w:r>
        <w:rPr>
          <w:sz w:val="24"/>
          <w:szCs w:val="24"/>
        </w:rPr>
        <w:t>谱</w:t>
      </w:r>
      <w:r>
        <w:rPr>
          <w:sz w:val="24"/>
        </w:rPr>
        <w:t>矢量分别为</w:t>
      </w:r>
      <w:r w:rsidR="003667D9">
        <w:rPr>
          <w:noProof/>
          <w:position w:val="-14"/>
          <w:sz w:val="24"/>
        </w:rPr>
        <w:drawing>
          <wp:inline distT="0" distB="0" distL="0" distR="0">
            <wp:extent cx="1019175" cy="257175"/>
            <wp:effectExtent l="0" t="0" r="0" b="0"/>
            <wp:docPr id="86"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r>
        <w:rPr>
          <w:sz w:val="24"/>
        </w:rPr>
        <w:t>和</w:t>
      </w:r>
      <w:r w:rsidR="003667D9">
        <w:rPr>
          <w:noProof/>
          <w:position w:val="-14"/>
          <w:sz w:val="24"/>
        </w:rPr>
        <w:drawing>
          <wp:inline distT="0" distB="0" distL="0" distR="0">
            <wp:extent cx="1019175" cy="257175"/>
            <wp:effectExtent l="0" t="0" r="0" b="0"/>
            <wp:docPr id="87"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r>
        <w:rPr>
          <w:sz w:val="24"/>
        </w:rPr>
        <w:t>，其中</w:t>
      </w:r>
      <w:r>
        <w:rPr>
          <w:i/>
          <w:sz w:val="24"/>
        </w:rPr>
        <w:t>n</w:t>
      </w:r>
      <w:r>
        <w:rPr>
          <w:sz w:val="24"/>
        </w:rPr>
        <w:t>表示</w:t>
      </w:r>
      <w:r>
        <w:rPr>
          <w:position w:val="-8"/>
          <w:sz w:val="24"/>
          <w:szCs w:val="24"/>
        </w:rPr>
        <w:object w:dxaOrig="240" w:dyaOrig="320">
          <v:shape id="对象 808" o:spid="_x0000_i1080" type="#_x0000_t75" style="width:12pt;height:16pt;mso-position-horizontal-relative:page;mso-position-vertical-relative:page" o:ole="">
            <v:imagedata r:id="rId13" o:title="" cropleft="6991f" cropright="6117f"/>
          </v:shape>
          <o:OLEObject Type="Embed" ProgID="Equation.DSMT4" ShapeID="对象 808" DrawAspect="Content" ObjectID="_1602928864" r:id="rId113">
            <o:FieldCodes>\* MERGEFORMAT</o:FieldCodes>
          </o:OLEObject>
        </w:object>
      </w:r>
      <w:r>
        <w:rPr>
          <w:sz w:val="24"/>
          <w:szCs w:val="24"/>
        </w:rPr>
        <w:t>谱</w:t>
      </w:r>
      <w:r>
        <w:rPr>
          <w:sz w:val="24"/>
        </w:rPr>
        <w:t>波段数且两个矢量的夹角用</w:t>
      </w:r>
      <w:r w:rsidR="003667D9">
        <w:rPr>
          <w:noProof/>
          <w:position w:val="-6"/>
          <w:sz w:val="24"/>
        </w:rPr>
        <w:drawing>
          <wp:inline distT="0" distB="0" distL="0" distR="0">
            <wp:extent cx="133350" cy="180975"/>
            <wp:effectExtent l="0" t="0" r="0" b="0"/>
            <wp:docPr id="8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Pr>
          <w:sz w:val="24"/>
        </w:rPr>
        <w:t>表示，这两个矢量的广义夹角可以用反余弦表示：</w:t>
      </w:r>
    </w:p>
    <w:p w:rsidR="00482280" w:rsidRDefault="003667D9">
      <w:pPr>
        <w:ind w:firstLineChars="200" w:firstLine="480"/>
        <w:jc w:val="right"/>
        <w:rPr>
          <w:sz w:val="24"/>
        </w:rPr>
      </w:pPr>
      <w:r>
        <w:rPr>
          <w:noProof/>
          <w:position w:val="-68"/>
          <w:sz w:val="24"/>
        </w:rPr>
        <w:drawing>
          <wp:inline distT="0" distB="0" distL="0" distR="0">
            <wp:extent cx="2800350" cy="942975"/>
            <wp:effectExtent l="0" t="0" r="0" b="0"/>
            <wp:docPr id="90" name="图片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800350" cy="942975"/>
                    </a:xfrm>
                    <a:prstGeom prst="rect">
                      <a:avLst/>
                    </a:prstGeom>
                    <a:noFill/>
                    <a:ln>
                      <a:noFill/>
                    </a:ln>
                    <a:effectLst/>
                  </pic:spPr>
                </pic:pic>
              </a:graphicData>
            </a:graphic>
          </wp:inline>
        </w:drawing>
      </w:r>
      <w:r w:rsidR="00482280">
        <w:rPr>
          <w:rFonts w:hint="eastAsia"/>
          <w:position w:val="-68"/>
          <w:sz w:val="24"/>
        </w:rPr>
        <w:t xml:space="preserve">               </w:t>
      </w:r>
      <w:r w:rsidR="00482280">
        <w:rPr>
          <w:sz w:val="24"/>
        </w:rPr>
        <w:t>(3-10)</w:t>
      </w:r>
    </w:p>
    <w:p w:rsidR="00482280" w:rsidRDefault="00482280">
      <w:pPr>
        <w:ind w:firstLineChars="200" w:firstLine="480"/>
        <w:jc w:val="right"/>
        <w:rPr>
          <w:b/>
        </w:rPr>
      </w:pPr>
      <w:r>
        <w:rPr>
          <w:position w:val="-68"/>
          <w:sz w:val="24"/>
        </w:rPr>
        <w:t xml:space="preserve">            </w:t>
      </w:r>
    </w:p>
    <w:p w:rsidR="00482280" w:rsidRDefault="003667D9">
      <w:pPr>
        <w:spacing w:line="440" w:lineRule="exact"/>
        <w:ind w:firstLineChars="200" w:firstLine="480"/>
        <w:rPr>
          <w:sz w:val="24"/>
        </w:rPr>
      </w:pPr>
      <w:r>
        <w:rPr>
          <w:noProof/>
          <w:position w:val="-10"/>
          <w:sz w:val="24"/>
        </w:rPr>
        <w:drawing>
          <wp:inline distT="0" distB="0" distL="0" distR="0">
            <wp:extent cx="723900" cy="209550"/>
            <wp:effectExtent l="0" t="0" r="0" b="0"/>
            <wp:docPr id="91"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723900" cy="209550"/>
                    </a:xfrm>
                    <a:prstGeom prst="rect">
                      <a:avLst/>
                    </a:prstGeom>
                    <a:noFill/>
                    <a:ln>
                      <a:noFill/>
                    </a:ln>
                  </pic:spPr>
                </pic:pic>
              </a:graphicData>
            </a:graphic>
          </wp:inline>
        </w:drawing>
      </w:r>
      <w:r w:rsidR="00482280">
        <w:rPr>
          <w:sz w:val="24"/>
        </w:rPr>
        <w:t>表示两像元的匹配程度。当测试样本的</w:t>
      </w:r>
      <w:r w:rsidR="00482280">
        <w:rPr>
          <w:position w:val="-8"/>
          <w:sz w:val="24"/>
          <w:szCs w:val="24"/>
        </w:rPr>
        <w:object w:dxaOrig="240" w:dyaOrig="320">
          <v:shape id="对象 809" o:spid="_x0000_i1081" type="#_x0000_t75" style="width:12pt;height:16pt;mso-position-horizontal-relative:page;mso-position-vertical-relative:page" o:ole="">
            <v:imagedata r:id="rId13" o:title="" cropleft="6991f" cropright="6117f"/>
          </v:shape>
          <o:OLEObject Type="Embed" ProgID="Equation.DSMT4" ShapeID="对象 809" DrawAspect="Content" ObjectID="_1602928865" r:id="rId117">
            <o:FieldCodes>\* MERGEFORMAT</o:FieldCodes>
          </o:OLEObject>
        </w:object>
      </w:r>
      <w:r w:rsidR="00482280">
        <w:rPr>
          <w:sz w:val="24"/>
          <w:szCs w:val="24"/>
        </w:rPr>
        <w:t>谱</w:t>
      </w:r>
      <w:r w:rsidR="00482280">
        <w:rPr>
          <w:sz w:val="24"/>
        </w:rPr>
        <w:t>矢量</w:t>
      </w:r>
      <w:r w:rsidR="00482280">
        <w:rPr>
          <w:b/>
          <w:i/>
          <w:sz w:val="24"/>
        </w:rPr>
        <w:t>Z</w:t>
      </w:r>
      <w:r w:rsidR="00482280">
        <w:rPr>
          <w:sz w:val="24"/>
        </w:rPr>
        <w:t>与第</w:t>
      </w:r>
      <w:r w:rsidR="00482280">
        <w:rPr>
          <w:i/>
          <w:position w:val="-6"/>
          <w:sz w:val="24"/>
        </w:rPr>
        <w:object w:dxaOrig="139" w:dyaOrig="240">
          <v:shape id="对象 522" o:spid="_x0000_i1082" type="#_x0000_t75" style="width:6.95pt;height:12pt;mso-position-horizontal-relative:page;mso-position-vertical-relative:page" o:ole="">
            <v:fill o:detectmouseclick="t"/>
            <v:imagedata r:id="rId118" o:title=""/>
          </v:shape>
          <o:OLEObject Type="Embed" ProgID="Equation.DSMT4" ShapeID="对象 522" DrawAspect="Content" ObjectID="_1602928866" r:id="rId119">
            <o:FieldCodes>\* MERGEFORMAT</o:FieldCodes>
          </o:OLEObject>
        </w:object>
      </w:r>
      <w:r w:rsidR="00482280">
        <w:rPr>
          <w:sz w:val="24"/>
        </w:rPr>
        <w:t>类的参考</w:t>
      </w:r>
      <w:r w:rsidR="00482280">
        <w:rPr>
          <w:position w:val="-8"/>
          <w:sz w:val="24"/>
          <w:szCs w:val="24"/>
        </w:rPr>
        <w:object w:dxaOrig="240" w:dyaOrig="320">
          <v:shape id="对象 810" o:spid="_x0000_i1083" type="#_x0000_t75" style="width:12pt;height:16pt;mso-position-horizontal-relative:page;mso-position-vertical-relative:page" o:ole="">
            <v:imagedata r:id="rId13" o:title="" cropleft="6991f" cropright="6117f"/>
          </v:shape>
          <o:OLEObject Type="Embed" ProgID="Equation.DSMT4" ShapeID="对象 810" DrawAspect="Content" ObjectID="_1602928867" r:id="rId120">
            <o:FieldCodes>\* MERGEFORMAT</o:FieldCodes>
          </o:OLEObject>
        </w:object>
      </w:r>
      <w:r w:rsidR="00482280">
        <w:rPr>
          <w:sz w:val="24"/>
          <w:szCs w:val="24"/>
        </w:rPr>
        <w:t>谱</w:t>
      </w:r>
      <w:r w:rsidR="00482280">
        <w:rPr>
          <w:sz w:val="24"/>
        </w:rPr>
        <w:t>矢量的夹角小于某给定的阈值，那么该测试样本属于第</w:t>
      </w:r>
      <w:r w:rsidR="00482280">
        <w:rPr>
          <w:i/>
          <w:position w:val="-6"/>
          <w:sz w:val="24"/>
        </w:rPr>
        <w:object w:dxaOrig="139" w:dyaOrig="240">
          <v:shape id="对象 523" o:spid="_x0000_i1084" type="#_x0000_t75" style="width:6.95pt;height:12pt;mso-position-horizontal-relative:page;mso-position-vertical-relative:page" o:ole="">
            <v:imagedata r:id="rId118" o:title=""/>
          </v:shape>
          <o:OLEObject Type="Embed" ProgID="Equation.DSMT4" ShapeID="对象 523" DrawAspect="Content" ObjectID="_1602928868" r:id="rId121">
            <o:FieldCodes>\* MERGEFORMAT</o:FieldCodes>
          </o:OLEObject>
        </w:object>
      </w:r>
      <w:r w:rsidR="00482280">
        <w:rPr>
          <w:sz w:val="24"/>
        </w:rPr>
        <w:t>类。通常情况下，将各个类别的训练样本的几何平均向量作为该类别的参考</w:t>
      </w:r>
      <w:r w:rsidR="00482280">
        <w:rPr>
          <w:position w:val="-8"/>
          <w:sz w:val="24"/>
          <w:szCs w:val="24"/>
        </w:rPr>
        <w:object w:dxaOrig="240" w:dyaOrig="320">
          <v:shape id="对象 811" o:spid="_x0000_i1085" type="#_x0000_t75" style="width:12pt;height:16pt;mso-position-horizontal-relative:page;mso-position-vertical-relative:page" o:ole="">
            <v:imagedata r:id="rId13" o:title="" cropleft="6991f" cropright="6117f"/>
          </v:shape>
          <o:OLEObject Type="Embed" ProgID="Equation.DSMT4" ShapeID="对象 811" DrawAspect="Content" ObjectID="_1602928869" r:id="rId122">
            <o:FieldCodes>\* MERGEFORMAT</o:FieldCodes>
          </o:OLEObject>
        </w:object>
      </w:r>
      <w:r w:rsidR="00482280">
        <w:rPr>
          <w:sz w:val="24"/>
          <w:szCs w:val="24"/>
        </w:rPr>
        <w:t>谱</w:t>
      </w:r>
      <w:r w:rsidR="00482280">
        <w:rPr>
          <w:sz w:val="24"/>
        </w:rPr>
        <w:t>向量。</w:t>
      </w:r>
    </w:p>
    <w:p w:rsidR="00482280" w:rsidRDefault="00482280">
      <w:pPr>
        <w:spacing w:line="440" w:lineRule="exact"/>
        <w:ind w:firstLineChars="200" w:firstLine="480"/>
        <w:rPr>
          <w:b/>
        </w:rPr>
      </w:pPr>
      <w:r>
        <w:rPr>
          <w:i/>
          <w:iCs/>
          <w:sz w:val="24"/>
        </w:rPr>
        <w:t>SAM</w:t>
      </w:r>
      <w:r>
        <w:rPr>
          <w:sz w:val="24"/>
        </w:rPr>
        <w:t>算法的优点是不受向量模的影响只与矢量的方向有关。但是在选取每个类别的参考</w:t>
      </w:r>
      <w:r>
        <w:rPr>
          <w:position w:val="-8"/>
          <w:sz w:val="24"/>
          <w:szCs w:val="24"/>
        </w:rPr>
        <w:object w:dxaOrig="240" w:dyaOrig="320">
          <v:shape id="对象 812" o:spid="_x0000_i1086" type="#_x0000_t75" style="width:12pt;height:16pt;mso-position-horizontal-relative:page;mso-position-vertical-relative:page" o:ole="">
            <v:imagedata r:id="rId13" o:title="" cropleft="6991f" cropright="6117f"/>
          </v:shape>
          <o:OLEObject Type="Embed" ProgID="Equation.DSMT4" ShapeID="对象 812" DrawAspect="Content" ObjectID="_1602928870" r:id="rId123">
            <o:FieldCodes>\* MERGEFORMAT</o:FieldCodes>
          </o:OLEObject>
        </w:object>
      </w:r>
      <w:r>
        <w:rPr>
          <w:sz w:val="24"/>
          <w:szCs w:val="24"/>
        </w:rPr>
        <w:t>谱</w:t>
      </w:r>
      <w:r>
        <w:rPr>
          <w:sz w:val="24"/>
        </w:rPr>
        <w:t>向量时，当某个类别的样本个数极少时那么就会产生较大的误差。</w:t>
      </w:r>
    </w:p>
    <w:p w:rsidR="00482280" w:rsidRDefault="00482280">
      <w:pPr>
        <w:pStyle w:val="amy1"/>
        <w:spacing w:line="440" w:lineRule="exact"/>
        <w:ind w:firstLine="482"/>
        <w:rPr>
          <w:b/>
        </w:rPr>
      </w:pPr>
      <w:r>
        <w:rPr>
          <w:b/>
        </w:rPr>
        <w:t>3</w:t>
      </w:r>
      <w:r>
        <w:rPr>
          <w:b/>
        </w:rPr>
        <w:t>、最小二乘</w:t>
      </w:r>
      <w:r>
        <w:rPr>
          <w:b/>
          <w:i/>
          <w:iCs/>
        </w:rPr>
        <w:t>SVM</w:t>
      </w:r>
    </w:p>
    <w:p w:rsidR="00482280" w:rsidRDefault="00482280">
      <w:pPr>
        <w:spacing w:line="440" w:lineRule="exact"/>
        <w:ind w:firstLineChars="200" w:firstLine="480"/>
        <w:rPr>
          <w:sz w:val="24"/>
        </w:rPr>
      </w:pPr>
      <w:r>
        <w:rPr>
          <w:i/>
          <w:iCs/>
          <w:sz w:val="24"/>
        </w:rPr>
        <w:t>SVM</w:t>
      </w:r>
      <w:r>
        <w:rPr>
          <w:sz w:val="24"/>
        </w:rPr>
        <w:t>是最典型的有</w:t>
      </w:r>
      <w:r>
        <w:rPr>
          <w:rFonts w:hint="eastAsia"/>
          <w:sz w:val="24"/>
        </w:rPr>
        <w:t>监</w:t>
      </w:r>
      <w:r>
        <w:rPr>
          <w:sz w:val="24"/>
          <w:szCs w:val="24"/>
        </w:rPr>
        <w:t>督</w:t>
      </w:r>
      <w:r>
        <w:rPr>
          <w:position w:val="-8"/>
          <w:sz w:val="24"/>
          <w:szCs w:val="24"/>
        </w:rPr>
        <w:object w:dxaOrig="244" w:dyaOrig="320">
          <v:shape id="对象 1165" o:spid="_x0000_i1087" type="#_x0000_t75" style="width:12.2pt;height:16pt;mso-position-horizontal-relative:page;mso-position-vertical-relative:page" o:ole="">
            <v:imagedata r:id="rId17" o:title="" cropleft="4369f" cropright="7864f"/>
          </v:shape>
          <o:OLEObject Type="Embed" ProgID="Equation.DSMT4" ShapeID="对象 1165" DrawAspect="Content" ObjectID="_1602928871" r:id="rId124">
            <o:FieldCodes>\* MERGEFORMAT</o:FieldCodes>
          </o:OLEObject>
        </w:object>
      </w:r>
      <w:r>
        <w:rPr>
          <w:sz w:val="24"/>
          <w:szCs w:val="24"/>
        </w:rPr>
        <w:t>类</w:t>
      </w:r>
      <w:r>
        <w:rPr>
          <w:sz w:val="24"/>
        </w:rPr>
        <w:t>方法，在处理非线性和高维数据时具有绝对优势，所以</w:t>
      </w:r>
      <w:r>
        <w:rPr>
          <w:i/>
          <w:iCs/>
          <w:sz w:val="24"/>
        </w:rPr>
        <w:t>SVM</w:t>
      </w:r>
      <w:r>
        <w:rPr>
          <w:sz w:val="24"/>
        </w:rPr>
        <w:t>常常被用在高</w:t>
      </w:r>
      <w:r>
        <w:rPr>
          <w:position w:val="-8"/>
          <w:sz w:val="24"/>
          <w:szCs w:val="24"/>
        </w:rPr>
        <w:object w:dxaOrig="240" w:dyaOrig="320">
          <v:shape id="对象 949" o:spid="_x0000_i1088" type="#_x0000_t75" style="width:12pt;height:16pt;mso-position-horizontal-relative:page;mso-position-vertical-relative:page" o:ole="">
            <v:imagedata r:id="rId13" o:title="" cropleft="6991f" cropright="6117f"/>
          </v:shape>
          <o:OLEObject Type="Embed" ProgID="Equation.DSMT4" ShapeID="对象 949" DrawAspect="Content" ObjectID="_1602928872" r:id="rId125">
            <o:FieldCodes>\* MERGEFORMAT</o:FieldCodes>
          </o:OLEObject>
        </w:object>
      </w:r>
      <w:r>
        <w:rPr>
          <w:sz w:val="24"/>
          <w:szCs w:val="24"/>
        </w:rPr>
        <w:t>谱</w:t>
      </w:r>
      <w:r>
        <w:rPr>
          <w:position w:val="-8"/>
          <w:sz w:val="24"/>
          <w:szCs w:val="24"/>
        </w:rPr>
        <w:object w:dxaOrig="242" w:dyaOrig="320">
          <v:shape id="对象 1974" o:spid="_x0000_i1089" type="#_x0000_t75" style="width:12.1pt;height:16pt;mso-position-horizontal-relative:page;mso-position-vertical-relative:page" o:ole="">
            <v:imagedata r:id="rId15" o:title="" cropright="8691f"/>
          </v:shape>
          <o:OLEObject Type="Embed" ProgID="Equation.DSMT4" ShapeID="对象 1974" DrawAspect="Content" ObjectID="_1602928873" r:id="rId126">
            <o:FieldCodes>\* MERGEFORMAT</o:FieldCodes>
          </o:OLEObject>
        </w:object>
      </w:r>
      <w:r>
        <w:rPr>
          <w:sz w:val="24"/>
          <w:szCs w:val="24"/>
        </w:rPr>
        <w:t>像</w:t>
      </w:r>
      <w:r>
        <w:rPr>
          <w:sz w:val="24"/>
        </w:rPr>
        <w:t>的</w:t>
      </w:r>
      <w:r>
        <w:rPr>
          <w:rFonts w:hint="eastAsia"/>
          <w:sz w:val="24"/>
        </w:rPr>
        <w:t>分</w:t>
      </w:r>
      <w:r>
        <w:rPr>
          <w:sz w:val="24"/>
          <w:szCs w:val="24"/>
        </w:rPr>
        <w:t>类</w:t>
      </w:r>
      <w:r>
        <w:rPr>
          <w:sz w:val="24"/>
        </w:rPr>
        <w:t>问题中且已经成为近来研究的热点。最小二乘</w:t>
      </w:r>
      <w:r>
        <w:rPr>
          <w:i/>
          <w:iCs/>
          <w:sz w:val="24"/>
        </w:rPr>
        <w:t>SVM</w:t>
      </w:r>
      <w:r>
        <w:rPr>
          <w:sz w:val="24"/>
        </w:rPr>
        <w:t>（</w:t>
      </w:r>
      <w:r>
        <w:rPr>
          <w:i/>
          <w:iCs/>
          <w:sz w:val="24"/>
        </w:rPr>
        <w:t>Least Squares Support Vector Machine</w:t>
      </w:r>
      <w:r>
        <w:rPr>
          <w:sz w:val="24"/>
        </w:rPr>
        <w:t>,</w:t>
      </w:r>
      <w:r>
        <w:rPr>
          <w:i/>
          <w:iCs/>
          <w:sz w:val="24"/>
        </w:rPr>
        <w:t xml:space="preserve"> LSSVM</w:t>
      </w:r>
      <w:r>
        <w:rPr>
          <w:sz w:val="24"/>
        </w:rPr>
        <w:t>）是一种特殊的</w:t>
      </w:r>
      <w:r>
        <w:rPr>
          <w:i/>
          <w:iCs/>
          <w:sz w:val="24"/>
        </w:rPr>
        <w:t>SVM</w:t>
      </w:r>
      <w:r>
        <w:rPr>
          <w:sz w:val="24"/>
        </w:rPr>
        <w:t>，由于最小二乘</w:t>
      </w:r>
      <w:r>
        <w:rPr>
          <w:i/>
          <w:iCs/>
          <w:sz w:val="24"/>
        </w:rPr>
        <w:t>SVM</w:t>
      </w:r>
      <w:r>
        <w:rPr>
          <w:sz w:val="24"/>
        </w:rPr>
        <w:t>的约束条件均为等式，所以将标准的</w:t>
      </w:r>
      <w:r>
        <w:rPr>
          <w:i/>
          <w:iCs/>
          <w:sz w:val="24"/>
        </w:rPr>
        <w:t>SVM</w:t>
      </w:r>
      <w:r>
        <w:rPr>
          <w:sz w:val="24"/>
        </w:rPr>
        <w:t>求解转化为线性方程使求解过程得到了极大的化简，加快了训练速度，也使得算法具有较好的推广性。算法描述如下：</w:t>
      </w:r>
    </w:p>
    <w:p w:rsidR="00482280" w:rsidRDefault="00482280">
      <w:pPr>
        <w:ind w:firstLineChars="200" w:firstLine="480"/>
        <w:jc w:val="right"/>
        <w:rPr>
          <w:sz w:val="24"/>
        </w:rPr>
      </w:pPr>
      <w:r>
        <w:rPr>
          <w:position w:val="-28"/>
          <w:sz w:val="24"/>
        </w:rPr>
        <w:object w:dxaOrig="3000" w:dyaOrig="679">
          <v:shape id="对象 207" o:spid="_x0000_i1090" type="#_x0000_t75" style="width:150pt;height:34pt;mso-position-horizontal-relative:page;mso-position-vertical-relative:page" o:ole="">
            <v:fill o:detectmouseclick="t"/>
            <v:imagedata r:id="rId127" o:title=""/>
            <o:lock v:ext="edit" aspectratio="f"/>
          </v:shape>
          <o:OLEObject Type="Embed" ProgID="Equation.DSMT4" ShapeID="对象 207" DrawAspect="Content" ObjectID="_1602928874" r:id="rId128">
            <o:FieldCodes>\* MERGEFORMAT</o:FieldCodes>
          </o:OLEObject>
        </w:object>
      </w:r>
      <w:r>
        <w:rPr>
          <w:position w:val="-28"/>
          <w:sz w:val="24"/>
        </w:rPr>
        <w:t xml:space="preserve">                    </w:t>
      </w:r>
      <w:r>
        <w:rPr>
          <w:sz w:val="24"/>
        </w:rPr>
        <w:t>(3-11)</w:t>
      </w:r>
    </w:p>
    <w:p w:rsidR="00482280" w:rsidRDefault="00482280">
      <w:pPr>
        <w:spacing w:line="440" w:lineRule="exact"/>
        <w:ind w:firstLine="420"/>
        <w:rPr>
          <w:sz w:val="24"/>
        </w:rPr>
      </w:pPr>
      <w:r>
        <w:rPr>
          <w:sz w:val="24"/>
        </w:rPr>
        <w:t>其对偶形式为：</w:t>
      </w:r>
    </w:p>
    <w:p w:rsidR="00482280" w:rsidRDefault="00482280">
      <w:pPr>
        <w:ind w:firstLine="420"/>
        <w:jc w:val="right"/>
        <w:rPr>
          <w:sz w:val="24"/>
        </w:rPr>
      </w:pPr>
      <w:r>
        <w:rPr>
          <w:position w:val="-28"/>
          <w:sz w:val="24"/>
        </w:rPr>
        <w:object w:dxaOrig="5640" w:dyaOrig="679">
          <v:shape id="对象 2018" o:spid="_x0000_i1091" type="#_x0000_t75" style="width:282pt;height:34pt;mso-position-horizontal-relative:page;mso-position-vertical-relative:page" o:ole="">
            <v:imagedata r:id="rId129" o:title=""/>
          </v:shape>
          <o:OLEObject Type="Embed" ProgID="Equation.DSMT4" ShapeID="对象 2018" DrawAspect="Content" ObjectID="_1602928875" r:id="rId130">
            <o:FieldCodes>\* MERGEFORMAT</o:FieldCodes>
          </o:OLEObject>
        </w:object>
      </w:r>
      <w:r>
        <w:rPr>
          <w:sz w:val="24"/>
        </w:rPr>
        <w:t xml:space="preserve">  </w:t>
      </w:r>
      <w:r>
        <w:rPr>
          <w:rFonts w:hint="eastAsia"/>
          <w:sz w:val="24"/>
        </w:rPr>
        <w:t xml:space="preserve"> </w:t>
      </w:r>
      <w:r>
        <w:rPr>
          <w:sz w:val="24"/>
        </w:rPr>
        <w:t xml:space="preserve">    (3-12)</w:t>
      </w:r>
    </w:p>
    <w:p w:rsidR="00482280" w:rsidRDefault="00482280">
      <w:pPr>
        <w:spacing w:line="440" w:lineRule="exact"/>
        <w:ind w:firstLine="420"/>
        <w:rPr>
          <w:sz w:val="24"/>
        </w:rPr>
      </w:pPr>
      <w:r>
        <w:rPr>
          <w:sz w:val="24"/>
        </w:rPr>
        <w:lastRenderedPageBreak/>
        <w:t>利用拉格朗日原理以及</w:t>
      </w:r>
      <w:r>
        <w:rPr>
          <w:i/>
          <w:iCs/>
          <w:sz w:val="24"/>
        </w:rPr>
        <w:t>Karush-Kuhn-Tucker</w:t>
      </w:r>
      <w:r>
        <w:rPr>
          <w:sz w:val="24"/>
        </w:rPr>
        <w:t>（</w:t>
      </w:r>
      <w:r>
        <w:rPr>
          <w:i/>
          <w:iCs/>
          <w:sz w:val="24"/>
        </w:rPr>
        <w:t>KKT</w:t>
      </w:r>
      <w:r>
        <w:rPr>
          <w:sz w:val="24"/>
        </w:rPr>
        <w:t>）条件有：</w:t>
      </w:r>
    </w:p>
    <w:p w:rsidR="00482280" w:rsidRDefault="00482280">
      <w:pPr>
        <w:spacing w:line="440" w:lineRule="exact"/>
        <w:ind w:firstLineChars="200" w:firstLine="480"/>
        <w:rPr>
          <w:sz w:val="24"/>
        </w:rPr>
      </w:pPr>
      <w:r>
        <w:rPr>
          <w:sz w:val="24"/>
        </w:rPr>
        <w:t>其中</w:t>
      </w:r>
      <w:r>
        <w:rPr>
          <w:position w:val="-12"/>
          <w:sz w:val="24"/>
        </w:rPr>
        <w:object w:dxaOrig="1800" w:dyaOrig="379">
          <v:shape id="对象 2015" o:spid="_x0000_i1092" type="#_x0000_t75" style="width:90pt;height:19pt;mso-position-horizontal-relative:page;mso-position-vertical-relative:page" o:ole="">
            <v:imagedata r:id="rId131" o:title=""/>
          </v:shape>
          <o:OLEObject Type="Embed" ProgID="Equation.DSMT4" ShapeID="对象 2015" DrawAspect="Content" ObjectID="_1602928876" r:id="rId132"/>
        </w:object>
      </w:r>
      <w:r>
        <w:rPr>
          <w:sz w:val="24"/>
        </w:rPr>
        <w:t>，</w:t>
      </w:r>
      <w:r>
        <w:rPr>
          <w:position w:val="-12"/>
          <w:sz w:val="24"/>
        </w:rPr>
        <w:object w:dxaOrig="1380" w:dyaOrig="379">
          <v:shape id="对象 2016" o:spid="_x0000_i1093" type="#_x0000_t75" style="width:69pt;height:19pt;mso-position-horizontal-relative:page;mso-position-vertical-relative:page" o:ole="">
            <v:imagedata r:id="rId133" o:title=""/>
          </v:shape>
          <o:OLEObject Type="Embed" ProgID="Equation.DSMT4" ShapeID="对象 2016" DrawAspect="Content" ObjectID="_1602928877" r:id="rId134"/>
        </w:object>
      </w:r>
      <w:r>
        <w:rPr>
          <w:sz w:val="24"/>
        </w:rPr>
        <w:t>，</w:t>
      </w:r>
      <w:r>
        <w:rPr>
          <w:position w:val="-12"/>
          <w:sz w:val="24"/>
        </w:rPr>
        <w:object w:dxaOrig="1840" w:dyaOrig="379">
          <v:shape id="对象 2017" o:spid="_x0000_i1094" type="#_x0000_t75" style="width:92pt;height:19pt;mso-position-horizontal-relative:page;mso-position-vertical-relative:page" o:ole="">
            <v:imagedata r:id="rId135" o:title=""/>
          </v:shape>
          <o:OLEObject Type="Embed" ProgID="Equation.DSMT4" ShapeID="对象 2017" DrawAspect="Content" ObjectID="_1602928878" r:id="rId136"/>
        </w:object>
      </w:r>
      <w:r>
        <w:rPr>
          <w:sz w:val="24"/>
        </w:rPr>
        <w:t>，</w:t>
      </w:r>
      <w:r>
        <w:rPr>
          <w:b/>
          <w:i/>
          <w:iCs/>
          <w:sz w:val="24"/>
        </w:rPr>
        <w:t>K</w:t>
      </w:r>
      <w:r>
        <w:rPr>
          <w:sz w:val="24"/>
        </w:rPr>
        <w:t>为</w:t>
      </w:r>
      <w:r>
        <w:rPr>
          <w:position w:val="-6"/>
          <w:sz w:val="24"/>
        </w:rPr>
        <w:object w:dxaOrig="499" w:dyaOrig="219">
          <v:shape id="_x0000_i1095" type="#_x0000_t75" style="width:24.95pt;height:11pt;mso-position-horizontal-relative:page;mso-position-vertical-relative:page" o:ole="">
            <v:imagedata r:id="rId137" o:title=""/>
          </v:shape>
          <o:OLEObject Type="Embed" ProgID="Equation.DSMT4" ShapeID="_x0000_i1095" DrawAspect="Content" ObjectID="_1602928879" r:id="rId138"/>
        </w:object>
      </w:r>
      <w:r>
        <w:rPr>
          <w:sz w:val="24"/>
        </w:rPr>
        <w:t>的训练样本核矩阵，</w:t>
      </w:r>
      <w:r>
        <w:rPr>
          <w:b/>
          <w:i/>
          <w:iCs/>
          <w:sz w:val="24"/>
        </w:rPr>
        <w:t>I</w:t>
      </w:r>
      <w:r>
        <w:rPr>
          <w:sz w:val="24"/>
        </w:rPr>
        <w:t>为</w:t>
      </w:r>
      <w:r>
        <w:rPr>
          <w:position w:val="-6"/>
          <w:sz w:val="24"/>
        </w:rPr>
        <w:object w:dxaOrig="499" w:dyaOrig="219">
          <v:shape id="对象 2019" o:spid="_x0000_i1096" type="#_x0000_t75" style="width:24.95pt;height:11pt;mso-position-horizontal-relative:page;mso-position-vertical-relative:page" o:ole="">
            <v:imagedata r:id="rId139" o:title=""/>
          </v:shape>
          <o:OLEObject Type="Embed" ProgID="Equation.DSMT4" ShapeID="对象 2019" DrawAspect="Content" ObjectID="_1602928880" r:id="rId140"/>
        </w:object>
      </w:r>
      <w:r>
        <w:rPr>
          <w:sz w:val="24"/>
        </w:rPr>
        <w:t>的单位阵（</w:t>
      </w:r>
      <w:r>
        <w:rPr>
          <w:position w:val="-6"/>
          <w:sz w:val="24"/>
        </w:rPr>
        <w:object w:dxaOrig="200" w:dyaOrig="220">
          <v:shape id="对象 2020" o:spid="_x0000_i1097" type="#_x0000_t75" style="width:10pt;height:11pt;mso-position-horizontal-relative:page;mso-position-vertical-relative:page" o:ole="">
            <v:imagedata r:id="rId141" o:title=""/>
          </v:shape>
          <o:OLEObject Type="Embed" ProgID="Equation.DSMT4" ShapeID="对象 2020" DrawAspect="Content" ObjectID="_1602928881" r:id="rId142"/>
        </w:object>
      </w:r>
      <w:r>
        <w:rPr>
          <w:sz w:val="24"/>
        </w:rPr>
        <w:t>为训练样本个数）。根据上面公式可以求解最优的</w:t>
      </w:r>
      <w:r>
        <w:rPr>
          <w:position w:val="-6"/>
          <w:sz w:val="24"/>
        </w:rPr>
        <w:object w:dxaOrig="300" w:dyaOrig="320">
          <v:shape id="对象 2021" o:spid="_x0000_i1098" type="#_x0000_t75" style="width:15pt;height:16pt;mso-position-horizontal-relative:page;mso-position-vertical-relative:page" o:ole="">
            <v:imagedata r:id="rId143" o:title=""/>
          </v:shape>
          <o:OLEObject Type="Embed" ProgID="Equation.DSMT4" ShapeID="对象 2021" DrawAspect="Content" ObjectID="_1602928882" r:id="rId144"/>
        </w:object>
      </w:r>
      <w:r>
        <w:rPr>
          <w:sz w:val="24"/>
        </w:rPr>
        <w:t>和</w:t>
      </w:r>
      <w:r>
        <w:rPr>
          <w:position w:val="-6"/>
          <w:sz w:val="24"/>
        </w:rPr>
        <w:object w:dxaOrig="260" w:dyaOrig="320">
          <v:shape id="对象 2022" o:spid="_x0000_i1099" type="#_x0000_t75" style="width:13pt;height:16pt;mso-position-horizontal-relative:page;mso-position-vertical-relative:page" o:ole="">
            <v:imagedata r:id="rId145" o:title=""/>
          </v:shape>
          <o:OLEObject Type="Embed" ProgID="Equation.DSMT4" ShapeID="对象 2022" DrawAspect="Content" ObjectID="_1602928883" r:id="rId146"/>
        </w:object>
      </w:r>
      <w:r>
        <w:rPr>
          <w:sz w:val="24"/>
        </w:rPr>
        <w:t>，则</w:t>
      </w:r>
      <w:r>
        <w:rPr>
          <w:i/>
          <w:iCs/>
          <w:sz w:val="24"/>
        </w:rPr>
        <w:t>LSSVM</w:t>
      </w:r>
      <w:r>
        <w:rPr>
          <w:sz w:val="24"/>
        </w:rPr>
        <w:t>的判别函数为：</w:t>
      </w:r>
    </w:p>
    <w:p w:rsidR="00482280" w:rsidRDefault="00482280">
      <w:pPr>
        <w:ind w:firstLine="420"/>
        <w:jc w:val="right"/>
        <w:rPr>
          <w:sz w:val="24"/>
        </w:rPr>
      </w:pPr>
      <w:r>
        <w:rPr>
          <w:b/>
          <w:position w:val="-28"/>
          <w:sz w:val="24"/>
        </w:rPr>
        <w:object w:dxaOrig="3879" w:dyaOrig="679">
          <v:shape id="对象 211" o:spid="_x0000_i1100" type="#_x0000_t75" style="width:193.95pt;height:34pt;mso-position-horizontal-relative:page;mso-position-vertical-relative:page" o:ole="">
            <v:fill o:detectmouseclick="t"/>
            <v:imagedata r:id="rId147" o:title=""/>
          </v:shape>
          <o:OLEObject Type="Embed" ProgID="Equation.DSMT4" ShapeID="对象 211" DrawAspect="Content" ObjectID="_1602928884" r:id="rId148">
            <o:FieldCodes>\* MERGEFORMAT</o:FieldCodes>
          </o:OLEObject>
        </w:object>
      </w:r>
      <w:r>
        <w:rPr>
          <w:b/>
          <w:sz w:val="24"/>
        </w:rPr>
        <w:t xml:space="preserve">          </w:t>
      </w:r>
      <w:r>
        <w:rPr>
          <w:rFonts w:hint="eastAsia"/>
          <w:b/>
          <w:sz w:val="24"/>
        </w:rPr>
        <w:t xml:space="preserve"> </w:t>
      </w:r>
      <w:r>
        <w:rPr>
          <w:b/>
          <w:sz w:val="24"/>
        </w:rPr>
        <w:t xml:space="preserve"> </w:t>
      </w:r>
      <w:r>
        <w:rPr>
          <w:rFonts w:hint="eastAsia"/>
          <w:b/>
          <w:sz w:val="24"/>
        </w:rPr>
        <w:t xml:space="preserve"> </w:t>
      </w:r>
      <w:r>
        <w:rPr>
          <w:b/>
          <w:sz w:val="24"/>
        </w:rPr>
        <w:t xml:space="preserve">    </w:t>
      </w:r>
      <w:r>
        <w:rPr>
          <w:sz w:val="24"/>
        </w:rPr>
        <w:t>(3-1</w:t>
      </w:r>
      <w:r>
        <w:rPr>
          <w:rFonts w:hint="eastAsia"/>
          <w:sz w:val="24"/>
        </w:rPr>
        <w:t>3</w:t>
      </w:r>
      <w:r>
        <w:rPr>
          <w:sz w:val="24"/>
        </w:rPr>
        <w:t>)</w:t>
      </w:r>
    </w:p>
    <w:p w:rsidR="00482280" w:rsidRDefault="00482280">
      <w:pPr>
        <w:spacing w:line="440" w:lineRule="exact"/>
        <w:ind w:firstLine="420"/>
        <w:rPr>
          <w:sz w:val="24"/>
        </w:rPr>
      </w:pPr>
      <w:r>
        <w:rPr>
          <w:position w:val="-136"/>
          <w:sz w:val="24"/>
        </w:rPr>
        <w:object w:dxaOrig="1440" w:dyaOrig="1440">
          <v:shape id="对象 209" o:spid="_x0000_s1053" type="#_x0000_t75" style="position:absolute;left:0;text-align:left;margin-left:130.4pt;margin-top:2.25pt;width:255pt;height:142pt;z-index:251652096">
            <v:fill o:detectmouseclick="t"/>
            <v:imagedata r:id="rId149" o:title=""/>
          </v:shape>
          <o:OLEObject Type="Embed" ProgID="Equation.DSMT4" ShapeID="对象 209" DrawAspect="Content" ObjectID="_1602929464" r:id="rId150">
            <o:FieldCodes>\* MERGEFORMAT</o:FieldCodes>
          </o:OLEObject>
        </w:object>
      </w:r>
    </w:p>
    <w:p w:rsidR="00482280" w:rsidRDefault="00482280">
      <w:pPr>
        <w:spacing w:line="440" w:lineRule="exact"/>
        <w:ind w:firstLine="420"/>
        <w:jc w:val="right"/>
        <w:rPr>
          <w:sz w:val="24"/>
        </w:rPr>
      </w:pPr>
      <w:r>
        <w:rPr>
          <w:sz w:val="24"/>
        </w:rPr>
        <w:t xml:space="preserve">   </w:t>
      </w:r>
    </w:p>
    <w:p w:rsidR="00482280" w:rsidRDefault="00482280">
      <w:pPr>
        <w:spacing w:line="440" w:lineRule="exact"/>
        <w:ind w:firstLine="420"/>
        <w:jc w:val="right"/>
        <w:rPr>
          <w:sz w:val="24"/>
        </w:rPr>
      </w:pPr>
      <w:r>
        <w:rPr>
          <w:sz w:val="24"/>
        </w:rPr>
        <w:t>(3-1</w:t>
      </w:r>
      <w:r>
        <w:rPr>
          <w:rFonts w:hint="eastAsia"/>
          <w:sz w:val="24"/>
        </w:rPr>
        <w:t>4</w:t>
      </w:r>
      <w:r>
        <w:rPr>
          <w:sz w:val="24"/>
        </w:rPr>
        <w:t>)</w:t>
      </w:r>
    </w:p>
    <w:p w:rsidR="00482280" w:rsidRDefault="00482280">
      <w:pPr>
        <w:spacing w:line="440" w:lineRule="exact"/>
        <w:ind w:firstLine="420"/>
        <w:rPr>
          <w:sz w:val="24"/>
        </w:rPr>
      </w:pPr>
    </w:p>
    <w:p w:rsidR="00482280" w:rsidRDefault="00482280">
      <w:pPr>
        <w:spacing w:line="440" w:lineRule="exact"/>
        <w:ind w:firstLine="420"/>
        <w:rPr>
          <w:sz w:val="24"/>
        </w:rPr>
      </w:pPr>
    </w:p>
    <w:p w:rsidR="00482280" w:rsidRDefault="00482280">
      <w:pPr>
        <w:spacing w:line="440" w:lineRule="exact"/>
        <w:ind w:firstLine="420"/>
        <w:rPr>
          <w:sz w:val="24"/>
        </w:rPr>
      </w:pPr>
    </w:p>
    <w:p w:rsidR="00482280" w:rsidRDefault="00482280">
      <w:pPr>
        <w:spacing w:line="440" w:lineRule="exact"/>
        <w:rPr>
          <w:rFonts w:hint="eastAsia"/>
          <w:sz w:val="24"/>
        </w:rPr>
      </w:pPr>
    </w:p>
    <w:p w:rsidR="00482280" w:rsidRDefault="00482280">
      <w:pPr>
        <w:spacing w:line="440" w:lineRule="exact"/>
        <w:ind w:firstLine="420"/>
        <w:rPr>
          <w:sz w:val="24"/>
        </w:rPr>
      </w:pPr>
      <w:r>
        <w:rPr>
          <w:position w:val="-34"/>
          <w:sz w:val="24"/>
        </w:rPr>
        <w:object w:dxaOrig="1440" w:dyaOrig="1440">
          <v:shape id="对象 210" o:spid="_x0000_s1054" type="#_x0000_t75" style="position:absolute;left:0;text-align:left;margin-left:160.7pt;margin-top:16.6pt;width:121.95pt;height:40pt;z-index:251653120">
            <v:fill o:detectmouseclick="t"/>
            <v:imagedata r:id="rId151" o:title=""/>
          </v:shape>
          <o:OLEObject Type="Embed" ProgID="Equation.DSMT4" ShapeID="对象 210" DrawAspect="Content" ObjectID="_1602929465" r:id="rId152">
            <o:FieldCodes>\* MERGEFORMAT</o:FieldCodes>
          </o:OLEObject>
        </w:object>
      </w:r>
      <w:r>
        <w:rPr>
          <w:sz w:val="24"/>
        </w:rPr>
        <w:t>可以进一步化简为：</w:t>
      </w:r>
    </w:p>
    <w:p w:rsidR="00482280" w:rsidRDefault="00482280">
      <w:pPr>
        <w:spacing w:line="440" w:lineRule="exact"/>
        <w:ind w:firstLine="420"/>
        <w:jc w:val="right"/>
        <w:rPr>
          <w:sz w:val="24"/>
        </w:rPr>
      </w:pPr>
      <w:r>
        <w:rPr>
          <w:sz w:val="24"/>
        </w:rPr>
        <w:t xml:space="preserve">                        (3-1</w:t>
      </w:r>
      <w:r>
        <w:rPr>
          <w:rFonts w:hint="eastAsia"/>
          <w:sz w:val="24"/>
        </w:rPr>
        <w:t>5</w:t>
      </w:r>
      <w:r>
        <w:rPr>
          <w:sz w:val="24"/>
        </w:rPr>
        <w:t>)</w:t>
      </w:r>
    </w:p>
    <w:p w:rsidR="00482280" w:rsidRDefault="00482280">
      <w:pPr>
        <w:spacing w:line="440" w:lineRule="exact"/>
        <w:ind w:firstLine="420"/>
        <w:rPr>
          <w:sz w:val="24"/>
        </w:rPr>
      </w:pPr>
    </w:p>
    <w:p w:rsidR="00482280" w:rsidRDefault="007F4960">
      <w:pPr>
        <w:pStyle w:val="2"/>
        <w:spacing w:before="120" w:after="120"/>
        <w:rPr>
          <w:rStyle w:val="2CharChar"/>
          <w:color w:val="auto"/>
        </w:rPr>
      </w:pPr>
      <w:bookmarkStart w:id="197" w:name="_Toc283822308"/>
      <w:bookmarkStart w:id="198" w:name="_Toc286841606"/>
      <w:bookmarkStart w:id="199" w:name="_Toc347675186"/>
      <w:bookmarkStart w:id="200" w:name="_Toc347675268"/>
      <w:bookmarkStart w:id="201" w:name="_Toc347675333"/>
      <w:bookmarkStart w:id="202" w:name="_Toc347675409"/>
      <w:bookmarkStart w:id="203" w:name="_Toc347675451"/>
      <w:bookmarkStart w:id="204" w:name="_Toc347678645"/>
      <w:bookmarkStart w:id="205" w:name="_Toc347678801"/>
      <w:bookmarkStart w:id="206" w:name="_Toc347679572"/>
      <w:bookmarkStart w:id="207" w:name="_Toc347679801"/>
      <w:bookmarkStart w:id="208" w:name="_Toc347679871"/>
      <w:bookmarkStart w:id="209" w:name="_Toc347680178"/>
      <w:bookmarkStart w:id="210" w:name="_Toc347680245"/>
      <w:bookmarkStart w:id="211" w:name="_Toc347680335"/>
      <w:bookmarkStart w:id="212" w:name="_Toc347684302"/>
      <w:bookmarkStart w:id="213" w:name="_Toc17303"/>
      <w:r>
        <w:rPr>
          <w:rStyle w:val="2CharChar"/>
          <w:color w:val="auto"/>
        </w:rPr>
        <w:t>2</w:t>
      </w:r>
      <w:r w:rsidR="00482280">
        <w:rPr>
          <w:rStyle w:val="2CharChar"/>
          <w:color w:val="auto"/>
        </w:rPr>
        <w:t xml:space="preserve">.3 </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004F2877">
        <w:rPr>
          <w:rStyle w:val="2CharChar"/>
          <w:rFonts w:hint="eastAsia"/>
          <w:color w:val="auto"/>
        </w:rPr>
        <w:t>实验</w:t>
      </w:r>
      <w:r w:rsidR="004F2877">
        <w:rPr>
          <w:rStyle w:val="2CharChar"/>
          <w:color w:val="auto"/>
        </w:rPr>
        <w:t>数据</w:t>
      </w:r>
    </w:p>
    <w:p w:rsidR="00482280" w:rsidRDefault="00482280">
      <w:pPr>
        <w:pStyle w:val="amy1"/>
        <w:spacing w:line="440" w:lineRule="exact"/>
      </w:pPr>
      <w:r>
        <w:t>半</w:t>
      </w:r>
      <w:r>
        <w:rPr>
          <w:rFonts w:hint="eastAsia"/>
        </w:rPr>
        <w:t>监</w:t>
      </w:r>
      <w:r>
        <w:rPr>
          <w:szCs w:val="24"/>
        </w:rPr>
        <w:t>督</w:t>
      </w:r>
      <w:r>
        <w:rPr>
          <w:rFonts w:hint="eastAsia"/>
          <w:szCs w:val="24"/>
        </w:rPr>
        <w:t>分</w:t>
      </w:r>
      <w:r>
        <w:rPr>
          <w:szCs w:val="24"/>
        </w:rPr>
        <w:t>类</w:t>
      </w:r>
      <w:r>
        <w:t>算法就是利用先验信息的基础之上加入一定的无</w:t>
      </w:r>
      <w:r>
        <w:rPr>
          <w:rFonts w:hint="eastAsia"/>
        </w:rPr>
        <w:t>监</w:t>
      </w:r>
      <w:r>
        <w:rPr>
          <w:szCs w:val="24"/>
        </w:rPr>
        <w:t>督</w:t>
      </w:r>
      <w:r>
        <w:t>信息从而提高</w:t>
      </w:r>
      <w:r>
        <w:rPr>
          <w:rFonts w:hint="eastAsia"/>
        </w:rPr>
        <w:t>分</w:t>
      </w:r>
      <w:r>
        <w:rPr>
          <w:szCs w:val="24"/>
        </w:rPr>
        <w:t>类</w:t>
      </w:r>
      <w:r>
        <w:t>器的</w:t>
      </w:r>
      <w:r>
        <w:rPr>
          <w:rFonts w:hint="eastAsia"/>
        </w:rPr>
        <w:t>分</w:t>
      </w:r>
      <w:r>
        <w:rPr>
          <w:szCs w:val="24"/>
        </w:rPr>
        <w:t>类</w:t>
      </w:r>
      <w:r>
        <w:t>精度。由于在机器学习应用领域，获取有标签样本是一项既耗时又耗力的工作，然而无标签样本却是大量的且获取相对容易。考虑到有标签样本的局限性，鉴于无标签样本获取方便且可以很好地描述数据的分布情况，在训练过程中利用到无标签样本的半</w:t>
      </w:r>
      <w:r>
        <w:rPr>
          <w:rFonts w:hint="eastAsia"/>
        </w:rPr>
        <w:t>监</w:t>
      </w:r>
      <w:r>
        <w:rPr>
          <w:szCs w:val="24"/>
        </w:rPr>
        <w:t>督</w:t>
      </w:r>
      <w:r>
        <w:t>学习被提出。典型的半</w:t>
      </w:r>
      <w:r>
        <w:rPr>
          <w:rFonts w:hint="eastAsia"/>
        </w:rPr>
        <w:t>监</w:t>
      </w:r>
      <w:r>
        <w:rPr>
          <w:szCs w:val="24"/>
        </w:rPr>
        <w:t>督</w:t>
      </w:r>
      <w:r>
        <w:rPr>
          <w:rFonts w:hint="eastAsia"/>
          <w:szCs w:val="24"/>
        </w:rPr>
        <w:t>分</w:t>
      </w:r>
      <w:r>
        <w:rPr>
          <w:szCs w:val="24"/>
        </w:rPr>
        <w:t>类</w:t>
      </w:r>
      <w:r>
        <w:t>方法有：多项逻辑递归、直推式</w:t>
      </w:r>
      <w:r>
        <w:rPr>
          <w:i/>
          <w:iCs/>
        </w:rPr>
        <w:t>SVM</w:t>
      </w:r>
      <w:r>
        <w:t>、拉普拉斯</w:t>
      </w:r>
      <w:r>
        <w:rPr>
          <w:i/>
          <w:iCs/>
        </w:rPr>
        <w:t>SVM</w:t>
      </w:r>
      <w:r>
        <w:t>等。</w:t>
      </w:r>
    </w:p>
    <w:p w:rsidR="00482280" w:rsidRDefault="00482280">
      <w:pPr>
        <w:pStyle w:val="amy1"/>
        <w:numPr>
          <w:ilvl w:val="0"/>
          <w:numId w:val="12"/>
        </w:numPr>
        <w:spacing w:line="440" w:lineRule="exact"/>
        <w:ind w:firstLine="482"/>
        <w:rPr>
          <w:b/>
        </w:rPr>
      </w:pPr>
      <w:r>
        <w:rPr>
          <w:b/>
        </w:rPr>
        <w:t>直推式</w:t>
      </w:r>
      <w:r>
        <w:rPr>
          <w:b/>
          <w:i/>
          <w:iCs/>
        </w:rPr>
        <w:t>SVM</w:t>
      </w:r>
    </w:p>
    <w:p w:rsidR="00482280" w:rsidRDefault="00482280">
      <w:pPr>
        <w:spacing w:line="440" w:lineRule="exact"/>
        <w:ind w:firstLineChars="200" w:firstLine="480"/>
        <w:rPr>
          <w:sz w:val="24"/>
        </w:rPr>
      </w:pPr>
      <w:r>
        <w:rPr>
          <w:sz w:val="24"/>
        </w:rPr>
        <w:t>直推式学习与传统递归式学习最大的差别就是递归式学习对未知的所有测试样本进行预测，而直推式学习则是对已知的测试样本进行预测。做一个形象的比喻，递归式学习相当于素质教育，那么直推式学习则相当于应试教育。直推式</w:t>
      </w:r>
      <w:r>
        <w:rPr>
          <w:i/>
          <w:iCs/>
          <w:sz w:val="24"/>
        </w:rPr>
        <w:t>SVM</w:t>
      </w:r>
      <w:r>
        <w:rPr>
          <w:sz w:val="24"/>
        </w:rPr>
        <w:t>是典型的直推式学习方法，克服了有标签样本过少所带来的局限性，具体算法描述如下：</w:t>
      </w:r>
    </w:p>
    <w:p w:rsidR="00482280" w:rsidRDefault="00482280">
      <w:pPr>
        <w:spacing w:line="440" w:lineRule="exact"/>
        <w:ind w:firstLineChars="200" w:firstLine="480"/>
        <w:rPr>
          <w:position w:val="-132"/>
          <w:sz w:val="24"/>
        </w:rPr>
      </w:pPr>
      <w:r>
        <w:rPr>
          <w:sz w:val="24"/>
        </w:rPr>
        <w:t>设给定独立同分布的</w:t>
      </w:r>
      <w:r>
        <w:rPr>
          <w:i/>
          <w:sz w:val="24"/>
        </w:rPr>
        <w:t>n</w:t>
      </w:r>
      <w:r>
        <w:rPr>
          <w:sz w:val="24"/>
        </w:rPr>
        <w:t>个有标签样本为</w:t>
      </w:r>
      <w:r>
        <w:rPr>
          <w:position w:val="-12"/>
          <w:sz w:val="24"/>
        </w:rPr>
        <w:object w:dxaOrig="2697" w:dyaOrig="379">
          <v:shape id="对象 541" o:spid="_x0000_i1101" type="#_x0000_t75" style="width:134.85pt;height:18.8pt;mso-position-horizontal-relative:page;mso-position-vertical-relative:page" o:ole="">
            <v:imagedata r:id="rId153" o:title=""/>
          </v:shape>
          <o:OLEObject Type="Embed" ProgID="Equation.DSMT4" ShapeID="对象 541" DrawAspect="Content" ObjectID="_1602928885" r:id="rId154"/>
        </w:object>
      </w:r>
      <w:r>
        <w:rPr>
          <w:sz w:val="24"/>
        </w:rPr>
        <w:t>，</w:t>
      </w:r>
      <w:r>
        <w:rPr>
          <w:i/>
          <w:sz w:val="24"/>
        </w:rPr>
        <w:t>m</w:t>
      </w:r>
      <w:r>
        <w:rPr>
          <w:sz w:val="24"/>
        </w:rPr>
        <w:t>表示样本的</w:t>
      </w:r>
      <w:r>
        <w:rPr>
          <w:rFonts w:hint="eastAsia"/>
          <w:sz w:val="24"/>
        </w:rPr>
        <w:t>光</w:t>
      </w:r>
      <w:r>
        <w:rPr>
          <w:sz w:val="24"/>
          <w:szCs w:val="24"/>
        </w:rPr>
        <w:t>谱</w:t>
      </w:r>
      <w:r>
        <w:rPr>
          <w:sz w:val="24"/>
        </w:rPr>
        <w:t>维数，</w:t>
      </w:r>
      <w:r>
        <w:rPr>
          <w:position w:val="-12"/>
          <w:sz w:val="24"/>
        </w:rPr>
        <w:object w:dxaOrig="1219" w:dyaOrig="359">
          <v:shape id="对象 542" o:spid="_x0000_i1102" type="#_x0000_t75" style="width:60.95pt;height:18pt;mso-position-horizontal-relative:page;mso-position-vertical-relative:page" o:ole="">
            <v:imagedata r:id="rId155" o:title=""/>
          </v:shape>
          <o:OLEObject Type="Embed" ProgID="Equation.DSMT4" ShapeID="对象 542" DrawAspect="Content" ObjectID="_1602928886" r:id="rId156"/>
        </w:object>
      </w:r>
      <w:r>
        <w:rPr>
          <w:sz w:val="24"/>
        </w:rPr>
        <w:t>。</w:t>
      </w:r>
      <w:r>
        <w:rPr>
          <w:position w:val="-12"/>
          <w:sz w:val="24"/>
        </w:rPr>
        <w:object w:dxaOrig="1461" w:dyaOrig="379">
          <v:shape id="对象 543" o:spid="_x0000_i1103" type="#_x0000_t75" style="width:73.2pt;height:18.8pt;mso-position-horizontal-relative:page;mso-position-vertical-relative:page" o:ole="">
            <v:imagedata r:id="rId157" o:title=""/>
          </v:shape>
          <o:OLEObject Type="Embed" ProgID="Equation.DSMT4" ShapeID="对象 543" DrawAspect="Content" ObjectID="_1602928887" r:id="rId158"/>
        </w:object>
      </w:r>
      <w:r>
        <w:rPr>
          <w:sz w:val="24"/>
        </w:rPr>
        <w:t>表示来自同一分布的</w:t>
      </w:r>
      <w:r>
        <w:rPr>
          <w:i/>
          <w:sz w:val="24"/>
        </w:rPr>
        <w:t>k</w:t>
      </w:r>
      <w:r>
        <w:rPr>
          <w:sz w:val="24"/>
        </w:rPr>
        <w:t>个无标签样本。针对一般的</w:t>
      </w:r>
      <w:r>
        <w:rPr>
          <w:sz w:val="24"/>
        </w:rPr>
        <w:lastRenderedPageBreak/>
        <w:t>线性不可分的情况，</w:t>
      </w:r>
      <w:r>
        <w:rPr>
          <w:i/>
          <w:iCs/>
          <w:sz w:val="24"/>
        </w:rPr>
        <w:t>TSVM</w:t>
      </w:r>
      <w:r>
        <w:rPr>
          <w:sz w:val="24"/>
        </w:rPr>
        <w:t>的学习过程如下面优化问题：</w:t>
      </w:r>
    </w:p>
    <w:p w:rsidR="00482280" w:rsidRDefault="00482280">
      <w:pPr>
        <w:ind w:firstLineChars="200" w:firstLine="480"/>
        <w:jc w:val="right"/>
        <w:rPr>
          <w:sz w:val="24"/>
        </w:rPr>
      </w:pPr>
      <w:r>
        <w:rPr>
          <w:position w:val="-132"/>
          <w:sz w:val="24"/>
        </w:rPr>
        <w:object w:dxaOrig="4320" w:dyaOrig="1800">
          <v:shape id="对象 1423" o:spid="_x0000_i1104" type="#_x0000_t75" style="width:215.8pt;height:89.45pt;mso-position-horizontal-relative:page;mso-position-vertical-relative:page" o:ole="">
            <v:imagedata r:id="rId159" o:title=""/>
          </v:shape>
          <o:OLEObject Type="Embed" ProgID="Equation.DSMT4" ShapeID="对象 1423" DrawAspect="Content" ObjectID="_1602928888" r:id="rId160">
            <o:FieldCodes>\* MERGEFORMAT</o:FieldCodes>
          </o:OLEObject>
        </w:object>
      </w:r>
      <w:r>
        <w:rPr>
          <w:rFonts w:hint="eastAsia"/>
          <w:position w:val="-132"/>
          <w:sz w:val="24"/>
        </w:rPr>
        <w:t xml:space="preserve">              </w:t>
      </w:r>
      <w:r>
        <w:rPr>
          <w:sz w:val="24"/>
        </w:rPr>
        <w:t>(3-16)</w:t>
      </w:r>
    </w:p>
    <w:p w:rsidR="00482280" w:rsidRDefault="00482280">
      <w:pPr>
        <w:spacing w:line="440" w:lineRule="exact"/>
        <w:ind w:firstLineChars="200" w:firstLine="480"/>
        <w:rPr>
          <w:sz w:val="24"/>
        </w:rPr>
      </w:pPr>
      <w:r>
        <w:rPr>
          <w:sz w:val="24"/>
        </w:rPr>
        <w:t>其中</w:t>
      </w:r>
      <w:r>
        <w:rPr>
          <w:position w:val="-6"/>
          <w:sz w:val="24"/>
        </w:rPr>
        <w:object w:dxaOrig="240" w:dyaOrig="280">
          <v:shape id="对象 545" o:spid="_x0000_i1105" type="#_x0000_t75" style="width:11.9pt;height:13.75pt;mso-position-horizontal-relative:page;mso-position-vertical-relative:page" o:ole="">
            <v:imagedata r:id="rId161" o:title=""/>
          </v:shape>
          <o:OLEObject Type="Embed" ProgID="Equation.DSMT4" ShapeID="对象 545" DrawAspect="Content" ObjectID="_1602928889" r:id="rId162"/>
        </w:object>
      </w:r>
      <w:r>
        <w:rPr>
          <w:sz w:val="24"/>
        </w:rPr>
        <w:t>和</w:t>
      </w:r>
      <w:r>
        <w:rPr>
          <w:position w:val="-6"/>
          <w:sz w:val="24"/>
        </w:rPr>
        <w:object w:dxaOrig="320" w:dyaOrig="320">
          <v:shape id="对象 546" o:spid="_x0000_i1106" type="#_x0000_t75" style="width:16.3pt;height:16.3pt;mso-position-horizontal-relative:page;mso-position-vertical-relative:page" o:ole="">
            <v:imagedata r:id="rId163" o:title=""/>
          </v:shape>
          <o:OLEObject Type="Embed" ProgID="Equation.DSMT4" ShapeID="对象 546" DrawAspect="Content" ObjectID="_1602928890" r:id="rId164"/>
        </w:object>
      </w:r>
      <w:r>
        <w:rPr>
          <w:sz w:val="24"/>
        </w:rPr>
        <w:t>分别是有标签样本和无标签样本的惩罚因子，</w:t>
      </w:r>
      <w:r>
        <w:rPr>
          <w:position w:val="-12"/>
          <w:sz w:val="24"/>
        </w:rPr>
        <w:object w:dxaOrig="240" w:dyaOrig="360">
          <v:shape id="对象 547" o:spid="_x0000_i1107" type="#_x0000_t75" style="width:11.9pt;height:18.15pt;mso-position-horizontal-relative:page;mso-position-vertical-relative:page" o:ole="">
            <v:imagedata r:id="rId165" o:title=""/>
          </v:shape>
          <o:OLEObject Type="Embed" ProgID="Equation.DSMT4" ShapeID="对象 547" DrawAspect="Content" ObjectID="_1602928891" r:id="rId166"/>
        </w:object>
      </w:r>
      <w:r>
        <w:rPr>
          <w:sz w:val="24"/>
        </w:rPr>
        <w:t>和</w:t>
      </w:r>
      <w:r>
        <w:rPr>
          <w:position w:val="-14"/>
          <w:sz w:val="24"/>
        </w:rPr>
        <w:object w:dxaOrig="279" w:dyaOrig="400">
          <v:shape id="对象 548" o:spid="_x0000_i1108" type="#_x0000_t75" style="width:13.75pt;height:20.05pt;mso-position-horizontal-relative:page;mso-position-vertical-relative:page" o:ole="">
            <v:imagedata r:id="rId167" o:title=""/>
          </v:shape>
          <o:OLEObject Type="Embed" ProgID="Equation.DSMT4" ShapeID="对象 548" DrawAspect="Content" ObjectID="_1602928892" r:id="rId168"/>
        </w:object>
      </w:r>
      <w:r>
        <w:rPr>
          <w:sz w:val="24"/>
        </w:rPr>
        <w:t>分别是有标签样本和无标签样本的松弛因子。训练</w:t>
      </w:r>
      <w:r>
        <w:rPr>
          <w:i/>
          <w:iCs/>
          <w:sz w:val="24"/>
        </w:rPr>
        <w:t>TSVM</w:t>
      </w:r>
      <w:r>
        <w:rPr>
          <w:sz w:val="24"/>
        </w:rPr>
        <w:t>的过程等价于求解上述公式的程，优化过程简单概述如下：</w:t>
      </w:r>
    </w:p>
    <w:p w:rsidR="00482280" w:rsidRDefault="00482280">
      <w:pPr>
        <w:pStyle w:val="aff4"/>
        <w:widowControl/>
        <w:numPr>
          <w:ilvl w:val="0"/>
          <w:numId w:val="13"/>
        </w:numPr>
        <w:spacing w:line="440" w:lineRule="exact"/>
        <w:ind w:left="0" w:firstLine="480"/>
        <w:contextualSpacing/>
        <w:rPr>
          <w:rFonts w:ascii="Times New Roman" w:hAnsi="Times New Roman"/>
          <w:sz w:val="24"/>
          <w:szCs w:val="24"/>
        </w:rPr>
      </w:pPr>
      <w:r>
        <w:rPr>
          <w:rFonts w:ascii="Times New Roman" w:hAnsi="Times New Roman"/>
          <w:sz w:val="24"/>
          <w:szCs w:val="24"/>
        </w:rPr>
        <w:t>指定惩罚因子</w:t>
      </w:r>
      <w:r>
        <w:rPr>
          <w:rFonts w:ascii="Times New Roman" w:hAnsi="Times New Roman"/>
          <w:position w:val="-6"/>
          <w:sz w:val="24"/>
          <w:szCs w:val="24"/>
        </w:rPr>
        <w:object w:dxaOrig="240" w:dyaOrig="280">
          <v:shape id="对象 2024" o:spid="_x0000_i1109" type="#_x0000_t75" style="width:11.9pt;height:13.75pt;mso-position-horizontal-relative:page;mso-position-vertical-relative:page" o:ole="">
            <v:imagedata r:id="rId161" o:title=""/>
          </v:shape>
          <o:OLEObject Type="Embed" ProgID="Equation.DSMT4" ShapeID="对象 2024" DrawAspect="Content" ObjectID="_1602928893" r:id="rId169"/>
        </w:object>
      </w:r>
      <w:r>
        <w:rPr>
          <w:rFonts w:ascii="Times New Roman" w:hAnsi="Times New Roman"/>
          <w:sz w:val="24"/>
          <w:szCs w:val="24"/>
        </w:rPr>
        <w:t>和</w:t>
      </w:r>
      <w:r>
        <w:rPr>
          <w:rFonts w:ascii="Times New Roman" w:hAnsi="Times New Roman"/>
          <w:position w:val="-6"/>
          <w:sz w:val="24"/>
          <w:szCs w:val="24"/>
        </w:rPr>
        <w:object w:dxaOrig="320" w:dyaOrig="320">
          <v:shape id="对象 550" o:spid="_x0000_i1110" type="#_x0000_t75" style="width:16.3pt;height:16.3pt;mso-position-horizontal-relative:page;mso-position-vertical-relative:page" o:ole="">
            <v:imagedata r:id="rId163" o:title=""/>
          </v:shape>
          <o:OLEObject Type="Embed" ProgID="Equation.DSMT4" ShapeID="对象 550" DrawAspect="Content" ObjectID="_1602928894" r:id="rId170"/>
        </w:object>
      </w:r>
      <w:r>
        <w:rPr>
          <w:rFonts w:ascii="Times New Roman" w:hAnsi="Times New Roman"/>
          <w:sz w:val="24"/>
          <w:szCs w:val="24"/>
        </w:rPr>
        <w:t>，使用全部有标签样本训练一个递归式</w:t>
      </w:r>
      <w:r>
        <w:rPr>
          <w:rFonts w:ascii="Times New Roman" w:hAnsi="Times New Roman"/>
          <w:i/>
          <w:iCs/>
          <w:sz w:val="24"/>
          <w:szCs w:val="24"/>
        </w:rPr>
        <w:t>SVM</w:t>
      </w:r>
      <w:r>
        <w:rPr>
          <w:rFonts w:ascii="Times New Roman" w:hAnsi="Times New Roman"/>
          <w:sz w:val="24"/>
          <w:szCs w:val="24"/>
        </w:rPr>
        <w:t>且对给定的无标签样本</w:t>
      </w:r>
      <w:r>
        <w:rPr>
          <w:rFonts w:ascii="Times New Roman" w:hAnsi="Times New Roman"/>
          <w:position w:val="-12"/>
          <w:sz w:val="24"/>
          <w:szCs w:val="24"/>
        </w:rPr>
        <w:object w:dxaOrig="1461" w:dyaOrig="379">
          <v:shape id="对象 551" o:spid="_x0000_i1111" type="#_x0000_t75" style="width:73.2pt;height:18.8pt;mso-position-horizontal-relative:page;mso-position-vertical-relative:page" o:ole="">
            <v:imagedata r:id="rId157" o:title=""/>
          </v:shape>
          <o:OLEObject Type="Embed" ProgID="Equation.DSMT4" ShapeID="对象 551" DrawAspect="Content" ObjectID="_1602928895" r:id="rId171"/>
        </w:object>
      </w:r>
      <w:r>
        <w:rPr>
          <w:rFonts w:ascii="Times New Roman" w:hAnsi="Times New Roman"/>
          <w:sz w:val="24"/>
          <w:szCs w:val="24"/>
        </w:rPr>
        <w:t>进行预测。同时，估计无标签样本中含有正标签的样本个数</w:t>
      </w:r>
      <w:r>
        <w:rPr>
          <w:rFonts w:ascii="Times New Roman" w:hAnsi="Times New Roman"/>
          <w:i/>
          <w:sz w:val="24"/>
          <w:szCs w:val="24"/>
        </w:rPr>
        <w:t>N</w:t>
      </w:r>
      <w:r>
        <w:rPr>
          <w:rFonts w:ascii="Times New Roman" w:hAnsi="Times New Roman"/>
          <w:sz w:val="24"/>
          <w:szCs w:val="24"/>
        </w:rPr>
        <w:t>；</w:t>
      </w:r>
    </w:p>
    <w:p w:rsidR="00482280" w:rsidRDefault="00482280">
      <w:pPr>
        <w:pStyle w:val="aff4"/>
        <w:widowControl/>
        <w:numPr>
          <w:ilvl w:val="0"/>
          <w:numId w:val="13"/>
        </w:numPr>
        <w:spacing w:line="440" w:lineRule="exact"/>
        <w:ind w:left="0" w:firstLine="480"/>
        <w:contextualSpacing/>
        <w:rPr>
          <w:rFonts w:ascii="Times New Roman" w:hAnsi="Times New Roman"/>
          <w:sz w:val="24"/>
          <w:szCs w:val="24"/>
        </w:rPr>
      </w:pPr>
      <w:r>
        <w:rPr>
          <w:rFonts w:ascii="Times New Roman" w:hAnsi="Times New Roman"/>
          <w:sz w:val="24"/>
          <w:szCs w:val="24"/>
        </w:rPr>
        <w:t>使用初始</w:t>
      </w:r>
      <w:r>
        <w:rPr>
          <w:rFonts w:ascii="Times New Roman" w:hAnsi="Times New Roman"/>
          <w:position w:val="-8"/>
          <w:sz w:val="24"/>
          <w:szCs w:val="24"/>
        </w:rPr>
        <w:object w:dxaOrig="244" w:dyaOrig="320">
          <v:shape id="对象 1171" o:spid="_x0000_i1112" type="#_x0000_t75" style="width:12.2pt;height:16pt;mso-position-horizontal-relative:page;mso-position-vertical-relative:page" o:ole="">
            <v:imagedata r:id="rId17" o:title="" cropleft="4369f" cropright="7864f"/>
          </v:shape>
          <o:OLEObject Type="Embed" ProgID="Equation.DSMT4" ShapeID="对象 1171" DrawAspect="Content" ObjectID="_1602928896" r:id="rId172">
            <o:FieldCodes>\* MERGEFORMAT</o:FieldCodes>
          </o:OLEObject>
        </w:object>
      </w:r>
      <w:r>
        <w:rPr>
          <w:rFonts w:ascii="Times New Roman" w:hAnsi="Times New Roman"/>
          <w:sz w:val="24"/>
          <w:szCs w:val="24"/>
        </w:rPr>
        <w:t>类器对无标签样本进行预测的同时计算其决策函数值，将决策值进行降序排列且将前</w:t>
      </w:r>
      <w:r>
        <w:rPr>
          <w:rFonts w:ascii="Times New Roman" w:hAnsi="Times New Roman"/>
          <w:i/>
          <w:sz w:val="24"/>
          <w:szCs w:val="24"/>
        </w:rPr>
        <w:t>N</w:t>
      </w:r>
      <w:r>
        <w:rPr>
          <w:rFonts w:ascii="Times New Roman" w:hAnsi="Times New Roman"/>
          <w:sz w:val="24"/>
          <w:szCs w:val="24"/>
        </w:rPr>
        <w:t>个样本标记为正类，剩余样本标记为负类。设定临时的影响因子</w:t>
      </w:r>
      <w:r>
        <w:rPr>
          <w:rFonts w:ascii="Times New Roman" w:hAnsi="Times New Roman"/>
          <w:position w:val="-14"/>
          <w:sz w:val="24"/>
          <w:szCs w:val="24"/>
        </w:rPr>
        <w:object w:dxaOrig="440" w:dyaOrig="400">
          <v:shape id="对象 552" o:spid="_x0000_i1113" type="#_x0000_t75" style="width:21.9pt;height:20.05pt;mso-position-horizontal-relative:page;mso-position-vertical-relative:page" o:ole="">
            <v:imagedata r:id="rId173" o:title=""/>
          </v:shape>
          <o:OLEObject Type="Embed" ProgID="Equation.DSMT4" ShapeID="对象 552" DrawAspect="Content" ObjectID="_1602928897" r:id="rId174"/>
        </w:object>
      </w:r>
      <w:r>
        <w:rPr>
          <w:rFonts w:ascii="Times New Roman" w:hAnsi="Times New Roman"/>
          <w:sz w:val="24"/>
          <w:szCs w:val="24"/>
        </w:rPr>
        <w:t>；</w:t>
      </w:r>
    </w:p>
    <w:p w:rsidR="00482280" w:rsidRDefault="00482280">
      <w:pPr>
        <w:pStyle w:val="aff4"/>
        <w:widowControl/>
        <w:numPr>
          <w:ilvl w:val="0"/>
          <w:numId w:val="13"/>
        </w:numPr>
        <w:spacing w:line="440" w:lineRule="exact"/>
        <w:ind w:left="0" w:firstLine="480"/>
        <w:contextualSpacing/>
        <w:rPr>
          <w:rFonts w:ascii="Times New Roman" w:hAnsi="Times New Roman"/>
          <w:sz w:val="24"/>
          <w:szCs w:val="24"/>
        </w:rPr>
      </w:pPr>
      <w:r>
        <w:rPr>
          <w:rFonts w:ascii="Times New Roman" w:hAnsi="Times New Roman"/>
          <w:sz w:val="24"/>
          <w:szCs w:val="24"/>
        </w:rPr>
        <w:t>重新训练</w:t>
      </w:r>
      <w:r>
        <w:rPr>
          <w:rFonts w:ascii="Times New Roman" w:hAnsi="Times New Roman"/>
          <w:i/>
          <w:iCs/>
          <w:sz w:val="24"/>
          <w:szCs w:val="24"/>
        </w:rPr>
        <w:t>SVM</w:t>
      </w:r>
      <w:r>
        <w:rPr>
          <w:rFonts w:ascii="Times New Roman" w:hAnsi="Times New Roman"/>
          <w:sz w:val="24"/>
          <w:szCs w:val="24"/>
        </w:rPr>
        <w:t>且利用新的</w:t>
      </w:r>
      <w:r>
        <w:rPr>
          <w:rFonts w:ascii="Times New Roman" w:hAnsi="Times New Roman" w:hint="eastAsia"/>
          <w:sz w:val="24"/>
          <w:szCs w:val="24"/>
        </w:rPr>
        <w:t>分</w:t>
      </w:r>
      <w:r>
        <w:rPr>
          <w:rFonts w:ascii="Times New Roman" w:hAnsi="Times New Roman"/>
          <w:sz w:val="24"/>
          <w:szCs w:val="24"/>
        </w:rPr>
        <w:t>类器对无标签样本进行</w:t>
      </w:r>
      <w:r>
        <w:rPr>
          <w:rFonts w:ascii="Times New Roman" w:hAnsi="Times New Roman" w:hint="eastAsia"/>
          <w:sz w:val="24"/>
          <w:szCs w:val="24"/>
        </w:rPr>
        <w:t>分</w:t>
      </w:r>
      <w:r>
        <w:rPr>
          <w:rFonts w:ascii="Times New Roman" w:hAnsi="Times New Roman"/>
          <w:sz w:val="24"/>
          <w:szCs w:val="24"/>
        </w:rPr>
        <w:t>类，使用某一特定的规则转化一对和前一轮</w:t>
      </w:r>
      <w:r>
        <w:rPr>
          <w:rFonts w:ascii="Times New Roman" w:hAnsi="Times New Roman"/>
          <w:position w:val="-8"/>
          <w:sz w:val="24"/>
          <w:szCs w:val="24"/>
        </w:rPr>
        <w:object w:dxaOrig="244" w:dyaOrig="320">
          <v:shape id="对象 1174" o:spid="_x0000_i1114" type="#_x0000_t75" style="width:12.2pt;height:16pt;mso-position-horizontal-relative:page;mso-position-vertical-relative:page" o:ole="">
            <v:imagedata r:id="rId17" o:title="" cropleft="4369f" cropright="7864f"/>
          </v:shape>
          <o:OLEObject Type="Embed" ProgID="Equation.DSMT4" ShapeID="对象 1174" DrawAspect="Content" ObjectID="_1602928898" r:id="rId175">
            <o:FieldCodes>\* MERGEFORMAT</o:FieldCodes>
          </o:OLEObject>
        </w:object>
      </w:r>
      <w:r>
        <w:rPr>
          <w:rFonts w:ascii="Times New Roman" w:hAnsi="Times New Roman"/>
          <w:sz w:val="24"/>
          <w:szCs w:val="24"/>
        </w:rPr>
        <w:t>类器标记不一致的无标签样本的标签，使得上述公式（</w:t>
      </w:r>
      <w:r>
        <w:rPr>
          <w:rFonts w:ascii="Times New Roman" w:hAnsi="Times New Roman"/>
          <w:sz w:val="24"/>
          <w:szCs w:val="24"/>
        </w:rPr>
        <w:t>3-16</w:t>
      </w:r>
      <w:r>
        <w:rPr>
          <w:rFonts w:ascii="Times New Roman" w:hAnsi="Times New Roman"/>
          <w:sz w:val="24"/>
          <w:szCs w:val="24"/>
        </w:rPr>
        <w:t>）目标函数尽可能的减小，直到找不到满足条件的无标签样本对；</w:t>
      </w:r>
    </w:p>
    <w:p w:rsidR="00482280" w:rsidRDefault="00482280">
      <w:pPr>
        <w:pStyle w:val="aff4"/>
        <w:widowControl/>
        <w:numPr>
          <w:ilvl w:val="0"/>
          <w:numId w:val="13"/>
        </w:numPr>
        <w:spacing w:line="440" w:lineRule="exact"/>
        <w:ind w:left="0" w:firstLine="480"/>
        <w:contextualSpacing/>
        <w:rPr>
          <w:rFonts w:ascii="Times New Roman" w:hAnsi="Times New Roman"/>
          <w:sz w:val="24"/>
          <w:szCs w:val="24"/>
        </w:rPr>
      </w:pPr>
      <w:r>
        <w:rPr>
          <w:rFonts w:ascii="Times New Roman" w:hAnsi="Times New Roman"/>
          <w:sz w:val="24"/>
          <w:szCs w:val="24"/>
        </w:rPr>
        <w:t>逐渐增大</w:t>
      </w:r>
      <w:r>
        <w:rPr>
          <w:rFonts w:ascii="Times New Roman" w:hAnsi="Times New Roman"/>
          <w:position w:val="-14"/>
          <w:sz w:val="24"/>
          <w:szCs w:val="24"/>
        </w:rPr>
        <w:object w:dxaOrig="440" w:dyaOrig="400">
          <v:shape id="对象 553" o:spid="_x0000_i1115" type="#_x0000_t75" style="width:21.9pt;height:20.05pt;mso-position-horizontal-relative:page;mso-position-vertical-relative:page" o:ole="">
            <v:imagedata r:id="rId173" o:title=""/>
          </v:shape>
          <o:OLEObject Type="Embed" ProgID="Equation.DSMT4" ShapeID="对象 553" DrawAspect="Content" ObjectID="_1602928899" r:id="rId176"/>
        </w:object>
      </w:r>
      <w:r>
        <w:rPr>
          <w:rFonts w:ascii="Times New Roman" w:hAnsi="Times New Roman"/>
          <w:sz w:val="24"/>
          <w:szCs w:val="24"/>
        </w:rPr>
        <w:t>且返回第</w:t>
      </w:r>
      <w:r>
        <w:rPr>
          <w:rFonts w:ascii="Times New Roman" w:hAnsi="Times New Roman"/>
          <w:sz w:val="24"/>
          <w:szCs w:val="24"/>
        </w:rPr>
        <w:t>3</w:t>
      </w:r>
      <w:r>
        <w:rPr>
          <w:rFonts w:ascii="Times New Roman" w:hAnsi="Times New Roman"/>
          <w:sz w:val="24"/>
          <w:szCs w:val="24"/>
        </w:rPr>
        <w:t>）步，直到满足条件</w:t>
      </w:r>
      <w:r>
        <w:rPr>
          <w:rFonts w:ascii="Times New Roman" w:hAnsi="Times New Roman"/>
          <w:position w:val="-14"/>
          <w:sz w:val="24"/>
          <w:szCs w:val="24"/>
        </w:rPr>
        <w:object w:dxaOrig="939" w:dyaOrig="399">
          <v:shape id="对象 554" o:spid="_x0000_i1116" type="#_x0000_t75" style="width:46.95pt;height:20.05pt;mso-position-horizontal-relative:page;mso-position-vertical-relative:page" o:ole="">
            <v:imagedata r:id="rId177" o:title=""/>
          </v:shape>
          <o:OLEObject Type="Embed" ProgID="Equation.DSMT4" ShapeID="对象 554" DrawAspect="Content" ObjectID="_1602928900" r:id="rId178"/>
        </w:object>
      </w:r>
      <w:r>
        <w:rPr>
          <w:rFonts w:ascii="Times New Roman" w:hAnsi="Times New Roman"/>
          <w:sz w:val="24"/>
          <w:szCs w:val="24"/>
        </w:rPr>
        <w:t>算法终止。</w:t>
      </w:r>
    </w:p>
    <w:p w:rsidR="00482280" w:rsidRDefault="00482280">
      <w:pPr>
        <w:spacing w:line="440" w:lineRule="exact"/>
        <w:ind w:firstLineChars="200" w:firstLine="480"/>
        <w:rPr>
          <w:b/>
        </w:rPr>
      </w:pPr>
      <w:r>
        <w:rPr>
          <w:sz w:val="24"/>
        </w:rPr>
        <w:t>直推式</w:t>
      </w:r>
      <w:r>
        <w:rPr>
          <w:i/>
          <w:iCs/>
          <w:sz w:val="24"/>
        </w:rPr>
        <w:t>SVM</w:t>
      </w:r>
      <w:r>
        <w:rPr>
          <w:sz w:val="24"/>
        </w:rPr>
        <w:t>的优点是充分利用了无标签样本中含有的数据分布信息进而提高</w:t>
      </w:r>
      <w:r>
        <w:rPr>
          <w:position w:val="-8"/>
          <w:sz w:val="24"/>
          <w:szCs w:val="24"/>
        </w:rPr>
        <w:object w:dxaOrig="244" w:dyaOrig="320">
          <v:shape id="对象 1175" o:spid="_x0000_i1117" type="#_x0000_t75" style="width:12.2pt;height:16pt;mso-position-horizontal-relative:page;mso-position-vertical-relative:page" o:ole="">
            <v:imagedata r:id="rId17" o:title="" cropleft="4369f" cropright="7864f"/>
          </v:shape>
          <o:OLEObject Type="Embed" ProgID="Equation.DSMT4" ShapeID="对象 1175" DrawAspect="Content" ObjectID="_1602928901" r:id="rId179">
            <o:FieldCodes>\* MERGEFORMAT</o:FieldCodes>
          </o:OLEObject>
        </w:object>
      </w:r>
      <w:r>
        <w:rPr>
          <w:sz w:val="24"/>
          <w:szCs w:val="24"/>
        </w:rPr>
        <w:t>类</w:t>
      </w:r>
      <w:r>
        <w:rPr>
          <w:sz w:val="24"/>
        </w:rPr>
        <w:t>性能，</w:t>
      </w:r>
      <w:r>
        <w:rPr>
          <w:i/>
          <w:iCs/>
          <w:sz w:val="24"/>
        </w:rPr>
        <w:t>TSVM</w:t>
      </w:r>
      <w:r>
        <w:rPr>
          <w:sz w:val="24"/>
        </w:rPr>
        <w:t>克服了有标签样本的局限性且只是对某些测试样本进行预测而不是对所有的测试样本进行预测，其学习任务更为简单且有效地减少了泛化误差。但是，</w:t>
      </w:r>
      <w:r>
        <w:rPr>
          <w:i/>
          <w:iCs/>
          <w:sz w:val="24"/>
        </w:rPr>
        <w:t>TSVM</w:t>
      </w:r>
      <w:r>
        <w:rPr>
          <w:sz w:val="24"/>
        </w:rPr>
        <w:t>优化的过程需要事先估计无标签样本中正类标签的个数，通常利用有标签样本中正类所占的比例对其进行预测，显然当有标签样本数量过少时这样的估计误差太大造成</w:t>
      </w:r>
      <w:r>
        <w:rPr>
          <w:i/>
          <w:iCs/>
          <w:sz w:val="24"/>
        </w:rPr>
        <w:t>TSVM</w:t>
      </w:r>
      <w:r>
        <w:rPr>
          <w:sz w:val="24"/>
        </w:rPr>
        <w:t>在使用上的局限性。</w:t>
      </w:r>
    </w:p>
    <w:p w:rsidR="00482280" w:rsidRDefault="00482280">
      <w:pPr>
        <w:pStyle w:val="amy1"/>
        <w:numPr>
          <w:ilvl w:val="0"/>
          <w:numId w:val="12"/>
        </w:numPr>
        <w:spacing w:line="440" w:lineRule="exact"/>
        <w:ind w:firstLine="482"/>
        <w:rPr>
          <w:b/>
        </w:rPr>
      </w:pPr>
      <w:bookmarkStart w:id="214" w:name="OLE_LINK149"/>
      <w:bookmarkStart w:id="215" w:name="OLE_LINK148"/>
      <w:r>
        <w:rPr>
          <w:b/>
        </w:rPr>
        <w:t>拉普拉斯</w:t>
      </w:r>
      <w:r>
        <w:rPr>
          <w:b/>
          <w:i/>
          <w:iCs/>
        </w:rPr>
        <w:t>SVM</w:t>
      </w:r>
    </w:p>
    <w:p w:rsidR="00482280" w:rsidRDefault="00482280">
      <w:pPr>
        <w:spacing w:line="440" w:lineRule="exact"/>
        <w:ind w:firstLineChars="200" w:firstLine="480"/>
        <w:rPr>
          <w:sz w:val="24"/>
        </w:rPr>
      </w:pPr>
      <w:r>
        <w:rPr>
          <w:sz w:val="24"/>
        </w:rPr>
        <w:t>拉普拉斯</w:t>
      </w:r>
      <w:r>
        <w:rPr>
          <w:i/>
          <w:iCs/>
          <w:sz w:val="24"/>
        </w:rPr>
        <w:t>SVM</w:t>
      </w:r>
      <w:r>
        <w:rPr>
          <w:sz w:val="24"/>
        </w:rPr>
        <w:t>（</w:t>
      </w:r>
      <w:r>
        <w:rPr>
          <w:i/>
          <w:iCs/>
          <w:sz w:val="24"/>
        </w:rPr>
        <w:t>Laplacian Support Vector Machine</w:t>
      </w:r>
      <w:r>
        <w:rPr>
          <w:sz w:val="24"/>
        </w:rPr>
        <w:t xml:space="preserve">, </w:t>
      </w:r>
      <w:r>
        <w:rPr>
          <w:i/>
          <w:iCs/>
          <w:sz w:val="24"/>
        </w:rPr>
        <w:t>LapSVM</w:t>
      </w:r>
      <w:r>
        <w:rPr>
          <w:sz w:val="24"/>
        </w:rPr>
        <w:t>）是传统</w:t>
      </w:r>
      <w:r>
        <w:rPr>
          <w:i/>
          <w:iCs/>
          <w:sz w:val="24"/>
        </w:rPr>
        <w:t>SVM</w:t>
      </w:r>
      <w:r>
        <w:rPr>
          <w:sz w:val="24"/>
        </w:rPr>
        <w:t>的扩展形式，主要利用拉普拉斯图将有标签样本和无标签样本的几何信息以两项正则因子的形式融入到传统的</w:t>
      </w:r>
      <w:r>
        <w:rPr>
          <w:i/>
          <w:iCs/>
          <w:sz w:val="24"/>
        </w:rPr>
        <w:t>SVM</w:t>
      </w:r>
      <w:r>
        <w:rPr>
          <w:sz w:val="24"/>
        </w:rPr>
        <w:t>中。与直推式学习方法不同，</w:t>
      </w:r>
      <w:r>
        <w:rPr>
          <w:i/>
          <w:iCs/>
          <w:sz w:val="24"/>
        </w:rPr>
        <w:t>LapSVM</w:t>
      </w:r>
      <w:r>
        <w:rPr>
          <w:sz w:val="24"/>
        </w:rPr>
        <w:t>利用非迭代的优化策略进行求解。与基于图的半</w:t>
      </w:r>
      <w:r>
        <w:rPr>
          <w:position w:val="-6"/>
          <w:sz w:val="24"/>
          <w:szCs w:val="24"/>
        </w:rPr>
        <w:object w:dxaOrig="243" w:dyaOrig="300">
          <v:shape id="对象 2104" o:spid="_x0000_i1118" type="#_x0000_t75" style="width:12.15pt;height:15pt;mso-position-horizontal-relative:page;mso-position-vertical-relative:page" o:ole="">
            <v:imagedata r:id="rId19" o:title="" cropleft="6117f" cropright="6335f"/>
          </v:shape>
          <o:OLEObject Type="Embed" ProgID="Equation.DSMT4" ShapeID="对象 2104" DrawAspect="Content" ObjectID="_1602928902" r:id="rId180">
            <o:FieldCodes>\* MERGEFORMAT</o:FieldCodes>
          </o:OLEObject>
        </w:object>
      </w:r>
      <w:r>
        <w:rPr>
          <w:sz w:val="24"/>
          <w:szCs w:val="24"/>
        </w:rPr>
        <w:t>督</w:t>
      </w:r>
      <w:r>
        <w:rPr>
          <w:sz w:val="24"/>
        </w:rPr>
        <w:t>方法相比，</w:t>
      </w:r>
      <w:r>
        <w:rPr>
          <w:i/>
          <w:iCs/>
          <w:sz w:val="24"/>
        </w:rPr>
        <w:t>LapSVM</w:t>
      </w:r>
      <w:r>
        <w:rPr>
          <w:sz w:val="24"/>
        </w:rPr>
        <w:t>可以预测未来测试样本的标签。</w:t>
      </w:r>
    </w:p>
    <w:p w:rsidR="00482280" w:rsidRDefault="00482280">
      <w:pPr>
        <w:spacing w:line="440" w:lineRule="exact"/>
        <w:ind w:firstLineChars="200" w:firstLine="480"/>
        <w:rPr>
          <w:sz w:val="24"/>
        </w:rPr>
      </w:pPr>
      <w:r>
        <w:rPr>
          <w:sz w:val="24"/>
        </w:rPr>
        <w:t>为了产生平滑的决策函数且避免训练数据带来的过拟合现象，正则化是十分必要的，因此很多正则化方法被相应提出来控制</w:t>
      </w:r>
      <w:r>
        <w:rPr>
          <w:position w:val="-8"/>
          <w:sz w:val="24"/>
          <w:szCs w:val="24"/>
        </w:rPr>
        <w:object w:dxaOrig="244" w:dyaOrig="320">
          <v:shape id="对象 1176" o:spid="_x0000_i1119" type="#_x0000_t75" style="width:12.2pt;height:16pt;mso-position-horizontal-relative:page;mso-position-vertical-relative:page" o:ole="">
            <v:imagedata r:id="rId17" o:title="" cropleft="4369f" cropright="7864f"/>
          </v:shape>
          <o:OLEObject Type="Embed" ProgID="Equation.DSMT4" ShapeID="对象 1176" DrawAspect="Content" ObjectID="_1602928903" r:id="rId181">
            <o:FieldCodes>\* MERGEFORMAT</o:FieldCodes>
          </o:OLEObject>
        </w:object>
      </w:r>
      <w:r>
        <w:rPr>
          <w:sz w:val="24"/>
          <w:szCs w:val="24"/>
        </w:rPr>
        <w:t>类</w:t>
      </w:r>
      <w:r>
        <w:rPr>
          <w:sz w:val="24"/>
        </w:rPr>
        <w:t>器的能力。给定</w:t>
      </w:r>
      <w:r>
        <w:rPr>
          <w:i/>
          <w:sz w:val="24"/>
        </w:rPr>
        <w:t>l</w:t>
      </w:r>
      <w:r>
        <w:rPr>
          <w:sz w:val="24"/>
        </w:rPr>
        <w:t>个有标签样本</w:t>
      </w:r>
      <w:r>
        <w:rPr>
          <w:position w:val="-12"/>
          <w:sz w:val="24"/>
        </w:rPr>
        <w:object w:dxaOrig="720" w:dyaOrig="360">
          <v:shape id="对象 555" o:spid="_x0000_i1120" type="#_x0000_t75" style="width:36pt;height:18pt;mso-position-horizontal-relative:page;mso-position-vertical-relative:page" o:ole="">
            <v:imagedata r:id="rId182" o:title=""/>
          </v:shape>
          <o:OLEObject Type="Embed" ProgID="Equation.DSMT4" ShapeID="对象 555" DrawAspect="Content" ObjectID="_1602928904" r:id="rId183"/>
        </w:object>
      </w:r>
      <w:r>
        <w:rPr>
          <w:sz w:val="24"/>
        </w:rPr>
        <w:t>，</w:t>
      </w:r>
      <w:r>
        <w:rPr>
          <w:i/>
          <w:sz w:val="24"/>
        </w:rPr>
        <w:t>u</w:t>
      </w:r>
      <w:r>
        <w:rPr>
          <w:sz w:val="24"/>
        </w:rPr>
        <w:lastRenderedPageBreak/>
        <w:t>个无标签样本</w:t>
      </w:r>
      <w:r>
        <w:rPr>
          <w:position w:val="-12"/>
          <w:sz w:val="24"/>
        </w:rPr>
        <w:object w:dxaOrig="760" w:dyaOrig="380">
          <v:shape id="对象 556" o:spid="_x0000_i1121" type="#_x0000_t75" style="width:38.25pt;height:18.75pt;mso-position-horizontal-relative:page;mso-position-vertical-relative:page" o:ole="">
            <v:imagedata r:id="rId184" o:title=""/>
          </v:shape>
          <o:OLEObject Type="Embed" ProgID="Equation.DSMT4" ShapeID="对象 556" DrawAspect="Content" ObjectID="_1602928905" r:id="rId185"/>
        </w:object>
      </w:r>
      <w:r>
        <w:rPr>
          <w:sz w:val="24"/>
        </w:rPr>
        <w:t>，</w:t>
      </w:r>
      <w:r>
        <w:rPr>
          <w:position w:val="-12"/>
          <w:sz w:val="24"/>
        </w:rPr>
        <w:object w:dxaOrig="2299" w:dyaOrig="379">
          <v:shape id="对象 557" o:spid="_x0000_i1122" type="#_x0000_t75" style="width:114.7pt;height:18.75pt;mso-position-horizontal-relative:page;mso-position-vertical-relative:page" o:ole="">
            <v:imagedata r:id="rId186" o:title=""/>
          </v:shape>
          <o:OLEObject Type="Embed" ProgID="Equation.DSMT4" ShapeID="对象 557" DrawAspect="Content" ObjectID="_1602928906" r:id="rId187"/>
        </w:object>
      </w:r>
      <w:r>
        <w:rPr>
          <w:sz w:val="24"/>
        </w:rPr>
        <w:t>，决策函数为</w:t>
      </w:r>
      <w:r>
        <w:rPr>
          <w:i/>
          <w:sz w:val="24"/>
        </w:rPr>
        <w:t>f</w:t>
      </w:r>
      <w:r>
        <w:rPr>
          <w:sz w:val="24"/>
        </w:rPr>
        <w:t>。利用无标签样本正则化的方法描述如下：</w:t>
      </w:r>
    </w:p>
    <w:p w:rsidR="00482280" w:rsidRDefault="00482280">
      <w:pPr>
        <w:pStyle w:val="amy1"/>
        <w:jc w:val="right"/>
      </w:pPr>
      <w:r>
        <w:rPr>
          <w:position w:val="-28"/>
        </w:rPr>
        <w:object w:dxaOrig="3820" w:dyaOrig="679">
          <v:shape id="对象 213" o:spid="_x0000_i1123" type="#_x0000_t75" style="width:191.2pt;height:33.75pt;mso-position-horizontal-relative:page;mso-position-vertical-relative:page" o:ole="">
            <v:fill o:detectmouseclick="t"/>
            <v:imagedata r:id="rId188" o:title=""/>
          </v:shape>
          <o:OLEObject Type="Embed" ProgID="Equation.DSMT4" ShapeID="对象 213" DrawAspect="Content" ObjectID="_1602928907" r:id="rId189">
            <o:FieldCodes>\* MERGEFORMAT</o:FieldCodes>
          </o:OLEObject>
        </w:object>
      </w:r>
      <w:r>
        <w:rPr>
          <w:position w:val="-28"/>
        </w:rPr>
        <w:t xml:space="preserve">               </w:t>
      </w:r>
      <w:r>
        <w:t>(3-17)</w:t>
      </w:r>
    </w:p>
    <w:p w:rsidR="00482280" w:rsidRDefault="00482280">
      <w:pPr>
        <w:spacing w:line="440" w:lineRule="exact"/>
        <w:ind w:firstLineChars="200" w:firstLine="480"/>
        <w:rPr>
          <w:sz w:val="24"/>
        </w:rPr>
      </w:pPr>
      <w:r>
        <w:rPr>
          <w:sz w:val="24"/>
        </w:rPr>
        <w:t>式中，</w:t>
      </w:r>
      <w:r>
        <w:rPr>
          <w:position w:val="-6"/>
          <w:sz w:val="24"/>
        </w:rPr>
        <w:object w:dxaOrig="240" w:dyaOrig="280">
          <v:shape id="对象 559" o:spid="_x0000_i1124" type="#_x0000_t75" style="width:12pt;height:14.25pt;mso-position-horizontal-relative:page;mso-position-vertical-relative:page" o:ole="">
            <v:imagedata r:id="rId190" o:title=""/>
          </v:shape>
          <o:OLEObject Type="Embed" ProgID="Equation.DSMT4" ShapeID="对象 559" DrawAspect="Content" ObjectID="_1602928908" r:id="rId191"/>
        </w:object>
      </w:r>
      <w:r>
        <w:rPr>
          <w:sz w:val="24"/>
        </w:rPr>
        <w:t>表示有标签样本的错分代价函数，</w:t>
      </w:r>
      <w:r>
        <w:rPr>
          <w:position w:val="-12"/>
          <w:sz w:val="24"/>
        </w:rPr>
        <w:object w:dxaOrig="280" w:dyaOrig="360">
          <v:shape id="对象 560" o:spid="_x0000_i1125" type="#_x0000_t75" style="width:14.25pt;height:18pt;mso-position-horizontal-relative:page;mso-position-vertical-relative:page" o:ole="">
            <v:imagedata r:id="rId192" o:title=""/>
          </v:shape>
          <o:OLEObject Type="Embed" ProgID="Equation.DSMT4" ShapeID="对象 560" DrawAspect="Content" ObjectID="_1602928909" r:id="rId193"/>
        </w:object>
      </w:r>
      <w:r>
        <w:rPr>
          <w:sz w:val="24"/>
        </w:rPr>
        <w:t>控制函数</w:t>
      </w:r>
      <w:r>
        <w:rPr>
          <w:i/>
          <w:sz w:val="24"/>
        </w:rPr>
        <w:t>f</w:t>
      </w:r>
      <w:r>
        <w:rPr>
          <w:sz w:val="24"/>
        </w:rPr>
        <w:t>在希尔伯特空间的复杂度，</w:t>
      </w:r>
      <w:r>
        <w:rPr>
          <w:position w:val="-12"/>
          <w:sz w:val="24"/>
        </w:rPr>
        <w:object w:dxaOrig="340" w:dyaOrig="360">
          <v:shape id="对象 561" o:spid="_x0000_i1126" type="#_x0000_t75" style="width:17.25pt;height:18pt;mso-position-horizontal-relative:page;mso-position-vertical-relative:page" o:ole="">
            <v:imagedata r:id="rId194" o:title=""/>
          </v:shape>
          <o:OLEObject Type="Embed" ProgID="Equation.DSMT4" ShapeID="对象 561" DrawAspect="Content" ObjectID="_1602928910" r:id="rId195"/>
        </w:object>
      </w:r>
      <w:r>
        <w:rPr>
          <w:sz w:val="24"/>
        </w:rPr>
        <w:t>控制函数</w:t>
      </w:r>
      <w:r>
        <w:rPr>
          <w:i/>
          <w:sz w:val="24"/>
        </w:rPr>
        <w:t>f</w:t>
      </w:r>
      <w:r>
        <w:rPr>
          <w:sz w:val="24"/>
        </w:rPr>
        <w:t>在最大间距内数据分布几何特征的复杂度。下面就详细地介绍</w:t>
      </w:r>
      <w:r>
        <w:rPr>
          <w:i/>
          <w:iCs/>
          <w:sz w:val="24"/>
        </w:rPr>
        <w:t>LapSVM</w:t>
      </w:r>
      <w:r>
        <w:rPr>
          <w:sz w:val="24"/>
        </w:rPr>
        <w:t>的构成形式。</w:t>
      </w:r>
    </w:p>
    <w:p w:rsidR="00482280" w:rsidRDefault="00482280">
      <w:pPr>
        <w:ind w:firstLineChars="200" w:firstLine="480"/>
        <w:rPr>
          <w:sz w:val="24"/>
        </w:rPr>
      </w:pPr>
      <w:r>
        <w:rPr>
          <w:sz w:val="24"/>
        </w:rPr>
        <w:t>首先，</w:t>
      </w:r>
      <w:r>
        <w:rPr>
          <w:i/>
          <w:iCs/>
          <w:sz w:val="24"/>
        </w:rPr>
        <w:t>LapSVM</w:t>
      </w:r>
      <w:r>
        <w:rPr>
          <w:sz w:val="24"/>
        </w:rPr>
        <w:t>采用与传统</w:t>
      </w:r>
      <w:r>
        <w:rPr>
          <w:i/>
          <w:iCs/>
          <w:sz w:val="24"/>
        </w:rPr>
        <w:t>SVM</w:t>
      </w:r>
      <w:r>
        <w:rPr>
          <w:sz w:val="24"/>
        </w:rPr>
        <w:t>相同的</w:t>
      </w:r>
      <w:r>
        <w:rPr>
          <w:i/>
          <w:iCs/>
          <w:sz w:val="24"/>
        </w:rPr>
        <w:t>Hinge</w:t>
      </w:r>
      <w:r>
        <w:rPr>
          <w:sz w:val="24"/>
        </w:rPr>
        <w:t>损失函数：</w:t>
      </w:r>
    </w:p>
    <w:p w:rsidR="00482280" w:rsidRDefault="00482280">
      <w:pPr>
        <w:ind w:firstLineChars="200" w:firstLine="480"/>
        <w:jc w:val="right"/>
        <w:rPr>
          <w:sz w:val="24"/>
        </w:rPr>
      </w:pPr>
      <w:r>
        <w:rPr>
          <w:position w:val="-12"/>
          <w:sz w:val="24"/>
        </w:rPr>
        <w:object w:dxaOrig="3200" w:dyaOrig="359">
          <v:shape id="对象 562" o:spid="_x0000_i1127" type="#_x0000_t75" style="width:159.7pt;height:18pt;mso-position-horizontal-relative:page;mso-position-vertical-relative:page" o:ole="">
            <v:imagedata r:id="rId196" o:title=""/>
          </v:shape>
          <o:OLEObject Type="Embed" ProgID="Equation.DSMT4" ShapeID="对象 562" DrawAspect="Content" ObjectID="_1602928911" r:id="rId197"/>
        </w:object>
      </w:r>
      <w:r>
        <w:rPr>
          <w:position w:val="-12"/>
          <w:sz w:val="24"/>
        </w:rPr>
        <w:t xml:space="preserve">                  </w:t>
      </w:r>
      <w:r>
        <w:rPr>
          <w:sz w:val="24"/>
        </w:rPr>
        <w:t>(3-18)</w:t>
      </w:r>
    </w:p>
    <w:p w:rsidR="00482280" w:rsidRDefault="00482280">
      <w:pPr>
        <w:spacing w:line="440" w:lineRule="exact"/>
        <w:ind w:firstLineChars="200" w:firstLine="480"/>
        <w:rPr>
          <w:sz w:val="24"/>
        </w:rPr>
      </w:pPr>
      <w:r>
        <w:rPr>
          <w:sz w:val="24"/>
        </w:rPr>
        <w:t>其中</w:t>
      </w:r>
      <w:r>
        <w:rPr>
          <w:i/>
          <w:sz w:val="24"/>
        </w:rPr>
        <w:t>f</w:t>
      </w:r>
      <w:r>
        <w:rPr>
          <w:sz w:val="24"/>
        </w:rPr>
        <w:t>表示所选</w:t>
      </w:r>
      <w:r>
        <w:rPr>
          <w:rFonts w:hint="eastAsia"/>
          <w:sz w:val="24"/>
        </w:rPr>
        <w:t>分</w:t>
      </w:r>
      <w:r>
        <w:rPr>
          <w:sz w:val="24"/>
          <w:szCs w:val="24"/>
        </w:rPr>
        <w:t>类</w:t>
      </w:r>
      <w:r>
        <w:rPr>
          <w:sz w:val="24"/>
        </w:rPr>
        <w:t>器的决策函数</w:t>
      </w:r>
      <w:r>
        <w:rPr>
          <w:position w:val="-14"/>
          <w:sz w:val="24"/>
        </w:rPr>
        <w:object w:dxaOrig="2142" w:dyaOrig="399">
          <v:shape id="对象 563" o:spid="_x0000_i1128" type="#_x0000_t75" style="width:107.2pt;height:20.25pt;mso-position-horizontal-relative:page;mso-position-vertical-relative:page" o:ole="">
            <v:imagedata r:id="rId198" o:title=""/>
          </v:shape>
          <o:OLEObject Type="Embed" ProgID="Equation.DSMT4" ShapeID="对象 563" DrawAspect="Content" ObjectID="_1602928912" r:id="rId199"/>
        </w:object>
      </w:r>
      <w:r>
        <w:rPr>
          <w:sz w:val="24"/>
        </w:rPr>
        <w:t>，这里</w:t>
      </w:r>
      <w:r>
        <w:rPr>
          <w:position w:val="-10"/>
          <w:sz w:val="24"/>
        </w:rPr>
        <w:object w:dxaOrig="420" w:dyaOrig="320">
          <v:shape id="对象 564" o:spid="_x0000_i1129" type="#_x0000_t75" style="width:21pt;height:15.75pt;mso-position-horizontal-relative:page;mso-position-vertical-relative:page" o:ole="">
            <v:imagedata r:id="rId200" o:title=""/>
          </v:shape>
          <o:OLEObject Type="Embed" ProgID="Equation.DSMT4" ShapeID="对象 564" DrawAspect="Content" ObjectID="_1602928913" r:id="rId201"/>
        </w:object>
      </w:r>
      <w:r>
        <w:rPr>
          <w:sz w:val="24"/>
        </w:rPr>
        <w:t>表示从低维空间向高维希尔伯特空间的非线性映射函数，其中</w:t>
      </w:r>
      <w:r>
        <w:rPr>
          <w:position w:val="-28"/>
          <w:sz w:val="24"/>
        </w:rPr>
        <w:object w:dxaOrig="2081" w:dyaOrig="679">
          <v:shape id="对象 565" o:spid="_x0000_i1130" type="#_x0000_t75" style="width:106.25pt;height:34pt;mso-position-horizontal-relative:page;mso-position-vertical-relative:page" o:ole="">
            <v:fill o:detectmouseclick="t"/>
            <v:imagedata r:id="rId202" o:title=""/>
          </v:shape>
          <o:OLEObject Type="Embed" ProgID="Equation.DSMT4" ShapeID="对象 565" DrawAspect="Content" ObjectID="_1602928914" r:id="rId203"/>
        </w:object>
      </w:r>
      <w:r>
        <w:rPr>
          <w:sz w:val="24"/>
        </w:rPr>
        <w:t>，</w:t>
      </w:r>
      <w:r>
        <w:rPr>
          <w:position w:val="-12"/>
          <w:sz w:val="24"/>
        </w:rPr>
        <w:object w:dxaOrig="2120" w:dyaOrig="379">
          <v:shape id="对象 566" o:spid="_x0000_i1131" type="#_x0000_t75" style="width:108.35pt;height:19pt;mso-position-horizontal-relative:page;mso-position-vertical-relative:page" o:ole="">
            <v:imagedata r:id="rId204" o:title=""/>
          </v:shape>
          <o:OLEObject Type="Embed" ProgID="Equation.DSMT4" ShapeID="对象 566" DrawAspect="Content" ObjectID="_1602928915" r:id="rId205"/>
        </w:object>
      </w:r>
      <w:r>
        <w:rPr>
          <w:sz w:val="24"/>
        </w:rPr>
        <w:t>，</w:t>
      </w:r>
      <w:r>
        <w:rPr>
          <w:position w:val="-12"/>
          <w:sz w:val="24"/>
        </w:rPr>
        <w:object w:dxaOrig="1460" w:dyaOrig="360">
          <v:shape id="对象 567" o:spid="_x0000_i1132" type="#_x0000_t75" style="width:73pt;height:18pt;mso-position-horizontal-relative:page;mso-position-vertical-relative:page" o:ole="">
            <v:imagedata r:id="rId206" o:title=""/>
          </v:shape>
          <o:OLEObject Type="Embed" ProgID="Equation.DSMT4" ShapeID="对象 567" DrawAspect="Content" ObjectID="_1602928916" r:id="rId207"/>
        </w:object>
      </w:r>
      <w:r>
        <w:rPr>
          <w:sz w:val="24"/>
        </w:rPr>
        <w:t>。整理得到决策函数表示如下：</w:t>
      </w:r>
    </w:p>
    <w:p w:rsidR="00482280" w:rsidRDefault="00482280">
      <w:pPr>
        <w:ind w:firstLineChars="200" w:firstLine="480"/>
        <w:jc w:val="right"/>
        <w:rPr>
          <w:sz w:val="24"/>
        </w:rPr>
      </w:pPr>
      <w:r>
        <w:rPr>
          <w:position w:val="-28"/>
          <w:sz w:val="24"/>
        </w:rPr>
        <w:object w:dxaOrig="2540" w:dyaOrig="679">
          <v:shape id="对象 215" o:spid="_x0000_i1133" type="#_x0000_t75" style="width:127.25pt;height:34.45pt;mso-position-horizontal-relative:page;mso-position-vertical-relative:page" o:ole="">
            <v:fill o:detectmouseclick="t"/>
            <v:imagedata r:id="rId208" o:title=""/>
          </v:shape>
          <o:OLEObject Type="Embed" ProgID="Equation.DSMT4" ShapeID="对象 215" DrawAspect="Content" ObjectID="_1602928917" r:id="rId209">
            <o:FieldCodes>\* MERGEFORMAT</o:FieldCodes>
          </o:OLEObject>
        </w:object>
      </w:r>
      <w:r>
        <w:rPr>
          <w:sz w:val="24"/>
        </w:rPr>
        <w:t xml:space="preserve"> </w:t>
      </w:r>
      <w:r>
        <w:rPr>
          <w:rFonts w:hint="eastAsia"/>
          <w:sz w:val="24"/>
        </w:rPr>
        <w:t xml:space="preserve">                 </w:t>
      </w:r>
      <w:r>
        <w:rPr>
          <w:sz w:val="24"/>
        </w:rPr>
        <w:t xml:space="preserve">   (3-19)          </w:t>
      </w:r>
    </w:p>
    <w:p w:rsidR="00482280" w:rsidRDefault="00482280">
      <w:pPr>
        <w:rPr>
          <w:sz w:val="24"/>
        </w:rPr>
      </w:pPr>
      <w:r>
        <w:rPr>
          <w:sz w:val="24"/>
        </w:rPr>
        <w:t>这里</w:t>
      </w:r>
      <w:r>
        <w:rPr>
          <w:i/>
          <w:sz w:val="24"/>
        </w:rPr>
        <w:t>K</w:t>
      </w:r>
      <w:r>
        <w:rPr>
          <w:sz w:val="24"/>
        </w:rPr>
        <w:t>表示核函数，通过选取不同的核函数来实现不同的</w:t>
      </w:r>
      <w:r>
        <w:rPr>
          <w:position w:val="-8"/>
          <w:sz w:val="24"/>
          <w:szCs w:val="24"/>
        </w:rPr>
        <w:object w:dxaOrig="244" w:dyaOrig="320">
          <v:shape id="对象 1178" o:spid="_x0000_i1134" type="#_x0000_t75" style="width:12.2pt;height:16pt;mso-position-horizontal-relative:page;mso-position-vertical-relative:page" o:ole="">
            <v:imagedata r:id="rId17" o:title="" cropleft="4369f" cropright="7864f"/>
          </v:shape>
          <o:OLEObject Type="Embed" ProgID="Equation.DSMT4" ShapeID="对象 1178" DrawAspect="Content" ObjectID="_1602928918" r:id="rId210">
            <o:FieldCodes>\* MERGEFORMAT</o:FieldCodes>
          </o:OLEObject>
        </w:object>
      </w:r>
      <w:r>
        <w:rPr>
          <w:sz w:val="24"/>
          <w:szCs w:val="24"/>
        </w:rPr>
        <w:t>类</w:t>
      </w:r>
      <w:r>
        <w:rPr>
          <w:sz w:val="24"/>
        </w:rPr>
        <w:t>器功能，所以有：</w:t>
      </w:r>
    </w:p>
    <w:p w:rsidR="00482280" w:rsidRDefault="00482280">
      <w:pPr>
        <w:spacing w:line="440" w:lineRule="exact"/>
        <w:ind w:firstLineChars="200" w:firstLine="480"/>
        <w:jc w:val="right"/>
        <w:rPr>
          <w:sz w:val="24"/>
        </w:rPr>
      </w:pPr>
      <w:r>
        <w:rPr>
          <w:position w:val="-14"/>
          <w:sz w:val="24"/>
        </w:rPr>
        <w:object w:dxaOrig="3420" w:dyaOrig="439">
          <v:shape id="对象 569" o:spid="_x0000_i1135" type="#_x0000_t75" style="width:171.35pt;height:22.3pt;mso-position-horizontal-relative:page;mso-position-vertical-relative:page" o:ole="">
            <v:imagedata r:id="rId211" o:title=""/>
          </v:shape>
          <o:OLEObject Type="Embed" ProgID="Equation.DSMT4" ShapeID="对象 569" DrawAspect="Content" ObjectID="_1602928919" r:id="rId212"/>
        </w:object>
      </w:r>
      <w:r>
        <w:rPr>
          <w:sz w:val="24"/>
        </w:rPr>
        <w:t xml:space="preserve">                  (3-20)</w:t>
      </w:r>
    </w:p>
    <w:p w:rsidR="00482280" w:rsidRDefault="00482280">
      <w:pPr>
        <w:spacing w:line="440" w:lineRule="exact"/>
        <w:ind w:firstLineChars="200" w:firstLine="480"/>
        <w:rPr>
          <w:sz w:val="24"/>
        </w:rPr>
      </w:pPr>
      <w:r>
        <w:rPr>
          <w:i/>
          <w:iCs/>
          <w:sz w:val="24"/>
        </w:rPr>
        <w:t>LapSVM</w:t>
      </w:r>
      <w:r>
        <w:rPr>
          <w:sz w:val="24"/>
        </w:rPr>
        <w:t>算法通过利用有标签样本和无标签样本构建图来模拟数据的几何分布。利用平滑假设来正规化图，惩罚</w:t>
      </w:r>
      <w:r>
        <w:rPr>
          <w:position w:val="-8"/>
          <w:sz w:val="24"/>
          <w:szCs w:val="24"/>
        </w:rPr>
        <w:object w:dxaOrig="244" w:dyaOrig="320">
          <v:shape id="对象 1179" o:spid="_x0000_i1136" type="#_x0000_t75" style="width:12.2pt;height:16pt;mso-position-horizontal-relative:page;mso-position-vertical-relative:page" o:ole="">
            <v:imagedata r:id="rId17" o:title="" cropleft="4369f" cropright="7864f"/>
          </v:shape>
          <o:OLEObject Type="Embed" ProgID="Equation.DSMT4" ShapeID="对象 1179" DrawAspect="Content" ObjectID="_1602928920" r:id="rId213">
            <o:FieldCodes>\* MERGEFORMAT</o:FieldCodes>
          </o:OLEObject>
        </w:object>
      </w:r>
      <w:r>
        <w:rPr>
          <w:sz w:val="24"/>
          <w:szCs w:val="24"/>
        </w:rPr>
        <w:t>类</w:t>
      </w:r>
      <w:r>
        <w:rPr>
          <w:sz w:val="24"/>
        </w:rPr>
        <w:t>函数的快速变化部分为：</w:t>
      </w:r>
    </w:p>
    <w:p w:rsidR="00482280" w:rsidRDefault="00482280">
      <w:pPr>
        <w:ind w:firstLineChars="200" w:firstLine="480"/>
        <w:jc w:val="right"/>
        <w:rPr>
          <w:sz w:val="24"/>
        </w:rPr>
      </w:pPr>
      <w:r>
        <w:rPr>
          <w:position w:val="-30"/>
          <w:sz w:val="24"/>
        </w:rPr>
        <w:object w:dxaOrig="4440" w:dyaOrig="699">
          <v:shape id="对象 216" o:spid="_x0000_i1137" type="#_x0000_t75" style="width:222.45pt;height:35.45pt;mso-position-horizontal-relative:page;mso-position-vertical-relative:page" o:ole="">
            <v:fill o:detectmouseclick="t"/>
            <v:imagedata r:id="rId214" o:title=""/>
          </v:shape>
          <o:OLEObject Type="Embed" ProgID="Equation.DSMT4" ShapeID="对象 216" DrawAspect="Content" ObjectID="_1602928921" r:id="rId215">
            <o:FieldCodes>\* MERGEFORMAT</o:FieldCodes>
          </o:OLEObject>
        </w:object>
      </w:r>
      <w:r>
        <w:rPr>
          <w:sz w:val="24"/>
        </w:rPr>
        <w:t xml:space="preserve">             (3-21)</w:t>
      </w:r>
    </w:p>
    <w:p w:rsidR="00482280" w:rsidRDefault="00482280">
      <w:pPr>
        <w:rPr>
          <w:sz w:val="24"/>
        </w:rPr>
      </w:pPr>
      <w:r>
        <w:rPr>
          <w:sz w:val="24"/>
        </w:rPr>
        <w:t>将上式子（</w:t>
      </w:r>
      <w:r>
        <w:rPr>
          <w:sz w:val="24"/>
        </w:rPr>
        <w:t>3-19</w:t>
      </w:r>
      <w:r>
        <w:rPr>
          <w:sz w:val="24"/>
        </w:rPr>
        <w:t>）</w:t>
      </w:r>
      <w:r>
        <w:rPr>
          <w:sz w:val="24"/>
        </w:rPr>
        <w:t>-</w:t>
      </w:r>
      <w:r>
        <w:rPr>
          <w:sz w:val="24"/>
        </w:rPr>
        <w:t>（</w:t>
      </w:r>
      <w:r>
        <w:rPr>
          <w:sz w:val="24"/>
        </w:rPr>
        <w:t>3-21</w:t>
      </w:r>
      <w:r>
        <w:rPr>
          <w:sz w:val="24"/>
        </w:rPr>
        <w:t>）带入（</w:t>
      </w:r>
      <w:r>
        <w:rPr>
          <w:sz w:val="24"/>
        </w:rPr>
        <w:t>3-17</w:t>
      </w:r>
      <w:r>
        <w:rPr>
          <w:sz w:val="24"/>
        </w:rPr>
        <w:t>）有：</w:t>
      </w:r>
    </w:p>
    <w:p w:rsidR="00482280" w:rsidRDefault="00482280">
      <w:pPr>
        <w:ind w:firstLineChars="200" w:firstLine="480"/>
        <w:jc w:val="right"/>
        <w:rPr>
          <w:b/>
        </w:rPr>
      </w:pPr>
      <w:r>
        <w:rPr>
          <w:position w:val="-64"/>
          <w:sz w:val="24"/>
        </w:rPr>
        <w:object w:dxaOrig="4620" w:dyaOrig="1740">
          <v:shape id="对象 2029" o:spid="_x0000_i1138" type="#_x0000_t75" style="width:231.45pt;height:88.15pt;mso-position-horizontal-relative:page;mso-position-vertical-relative:page" o:ole="">
            <v:imagedata r:id="rId216" o:title=""/>
          </v:shape>
          <o:OLEObject Type="Embed" ProgID="Equation.DSMT4" ShapeID="对象 2029" DrawAspect="Content" ObjectID="_1602928922" r:id="rId217">
            <o:FieldCodes>\* MERGEFORMAT</o:FieldCodes>
          </o:OLEObject>
        </w:object>
      </w:r>
      <w:r>
        <w:rPr>
          <w:sz w:val="24"/>
        </w:rPr>
        <w:t xml:space="preserve">       </w:t>
      </w:r>
      <w:r>
        <w:rPr>
          <w:rFonts w:hint="eastAsia"/>
          <w:sz w:val="24"/>
        </w:rPr>
        <w:t xml:space="preserve">   </w:t>
      </w:r>
      <w:r>
        <w:rPr>
          <w:sz w:val="24"/>
        </w:rPr>
        <w:t xml:space="preserve">   (3-22)</w:t>
      </w:r>
      <w:bookmarkEnd w:id="214"/>
      <w:bookmarkEnd w:id="215"/>
    </w:p>
    <w:p w:rsidR="00482280" w:rsidRDefault="00482280">
      <w:pPr>
        <w:rPr>
          <w:sz w:val="24"/>
        </w:rPr>
      </w:pPr>
      <w:r>
        <w:rPr>
          <w:sz w:val="24"/>
        </w:rPr>
        <w:t>式中</w:t>
      </w:r>
      <w:r>
        <w:rPr>
          <w:position w:val="-12"/>
          <w:sz w:val="24"/>
        </w:rPr>
        <w:object w:dxaOrig="240" w:dyaOrig="360">
          <v:shape id="对象 572" o:spid="_x0000_i1139" type="#_x0000_t75" style="width:12pt;height:18pt;mso-position-horizontal-relative:page;mso-position-vertical-relative:page" o:ole="">
            <v:imagedata r:id="rId218" o:title=""/>
          </v:shape>
          <o:OLEObject Type="Embed" ProgID="Equation.DSMT4" ShapeID="对象 572" DrawAspect="Content" ObjectID="_1602928923" r:id="rId219"/>
        </w:object>
      </w:r>
      <w:r>
        <w:rPr>
          <w:sz w:val="24"/>
        </w:rPr>
        <w:t>表示有标签样本的松弛因子。</w:t>
      </w:r>
    </w:p>
    <w:p w:rsidR="00482280" w:rsidRDefault="00482280">
      <w:pPr>
        <w:pStyle w:val="amy1"/>
        <w:spacing w:line="440" w:lineRule="exact"/>
        <w:ind w:firstLineChars="0" w:firstLine="0"/>
        <w:rPr>
          <w:b/>
        </w:rPr>
      </w:pPr>
      <w:r>
        <w:rPr>
          <w:i/>
          <w:iCs/>
        </w:rPr>
        <w:t>LapSVM</w:t>
      </w:r>
      <w:r>
        <w:t>的优点是通过数据的几何特性充分体现无标签样本在</w:t>
      </w:r>
      <w:r>
        <w:rPr>
          <w:position w:val="-8"/>
          <w:szCs w:val="24"/>
        </w:rPr>
        <w:object w:dxaOrig="244" w:dyaOrig="320">
          <v:shape id="对象 1180" o:spid="_x0000_i1140" type="#_x0000_t75" style="width:12.2pt;height:16pt;mso-position-horizontal-relative:page;mso-position-vertical-relative:page" o:ole="">
            <v:imagedata r:id="rId17" o:title="" cropleft="4369f" cropright="7864f"/>
          </v:shape>
          <o:OLEObject Type="Embed" ProgID="Equation.DSMT4" ShapeID="对象 1180" DrawAspect="Content" ObjectID="_1602928924" r:id="rId220">
            <o:FieldCodes>\* MERGEFORMAT</o:FieldCodes>
          </o:OLEObject>
        </w:object>
      </w:r>
      <w:r>
        <w:rPr>
          <w:szCs w:val="24"/>
        </w:rPr>
        <w:t>类</w:t>
      </w:r>
      <w:r>
        <w:t>过程中的重要作用，但是过大的计算量也是不可忽视的问题。</w:t>
      </w:r>
    </w:p>
    <w:p w:rsidR="00482280" w:rsidRDefault="00482280">
      <w:pPr>
        <w:pStyle w:val="amy1"/>
        <w:spacing w:line="440" w:lineRule="exact"/>
        <w:ind w:firstLine="482"/>
        <w:rPr>
          <w:b/>
        </w:rPr>
      </w:pPr>
      <w:r>
        <w:rPr>
          <w:b/>
        </w:rPr>
        <w:t>3</w:t>
      </w:r>
      <w:r>
        <w:rPr>
          <w:b/>
        </w:rPr>
        <w:t>、多项逻辑递归</w:t>
      </w:r>
    </w:p>
    <w:p w:rsidR="00482280" w:rsidRDefault="00482280">
      <w:pPr>
        <w:spacing w:line="440" w:lineRule="exact"/>
        <w:ind w:firstLineChars="200" w:firstLine="480"/>
        <w:rPr>
          <w:sz w:val="24"/>
        </w:rPr>
      </w:pPr>
      <w:r>
        <w:rPr>
          <w:sz w:val="24"/>
        </w:rPr>
        <w:t>多项逻辑递归（</w:t>
      </w:r>
      <w:r>
        <w:rPr>
          <w:i/>
          <w:iCs/>
          <w:sz w:val="24"/>
        </w:rPr>
        <w:t>Multinomial Logistic Regression</w:t>
      </w:r>
      <w:r>
        <w:rPr>
          <w:sz w:val="24"/>
        </w:rPr>
        <w:t xml:space="preserve">, </w:t>
      </w:r>
      <w:bookmarkStart w:id="216" w:name="OLE_LINK72"/>
      <w:bookmarkStart w:id="217" w:name="OLE_LINK80"/>
      <w:r>
        <w:rPr>
          <w:i/>
          <w:iCs/>
          <w:sz w:val="24"/>
        </w:rPr>
        <w:t>MLR</w:t>
      </w:r>
      <w:bookmarkEnd w:id="216"/>
      <w:bookmarkEnd w:id="217"/>
      <w:r>
        <w:rPr>
          <w:sz w:val="24"/>
        </w:rPr>
        <w:t>）利用了后验概率模型将无</w:t>
      </w:r>
      <w:r>
        <w:rPr>
          <w:rFonts w:hint="eastAsia"/>
          <w:sz w:val="24"/>
        </w:rPr>
        <w:t>监</w:t>
      </w:r>
      <w:r>
        <w:rPr>
          <w:sz w:val="24"/>
          <w:szCs w:val="24"/>
        </w:rPr>
        <w:t>督</w:t>
      </w:r>
      <w:r>
        <w:rPr>
          <w:sz w:val="24"/>
        </w:rPr>
        <w:t>信息融入到</w:t>
      </w:r>
      <w:r>
        <w:rPr>
          <w:rFonts w:hint="eastAsia"/>
          <w:sz w:val="24"/>
        </w:rPr>
        <w:t>分</w:t>
      </w:r>
      <w:r>
        <w:rPr>
          <w:sz w:val="24"/>
          <w:szCs w:val="24"/>
        </w:rPr>
        <w:t>类</w:t>
      </w:r>
      <w:r>
        <w:rPr>
          <w:sz w:val="24"/>
        </w:rPr>
        <w:t>器中从而实现半</w:t>
      </w:r>
      <w:r>
        <w:rPr>
          <w:rFonts w:hint="eastAsia"/>
          <w:sz w:val="24"/>
        </w:rPr>
        <w:t>监</w:t>
      </w:r>
      <w:r>
        <w:rPr>
          <w:sz w:val="24"/>
          <w:szCs w:val="24"/>
        </w:rPr>
        <w:t>督</w:t>
      </w:r>
      <w:r>
        <w:rPr>
          <w:sz w:val="24"/>
        </w:rPr>
        <w:t>的</w:t>
      </w:r>
      <w:r>
        <w:rPr>
          <w:rFonts w:hint="eastAsia"/>
          <w:sz w:val="24"/>
        </w:rPr>
        <w:t>分</w:t>
      </w:r>
      <w:r>
        <w:rPr>
          <w:sz w:val="24"/>
          <w:szCs w:val="24"/>
        </w:rPr>
        <w:t>类</w:t>
      </w:r>
      <w:r>
        <w:rPr>
          <w:sz w:val="24"/>
        </w:rPr>
        <w:t>理念。</w:t>
      </w:r>
    </w:p>
    <w:p w:rsidR="00482280" w:rsidRDefault="00482280">
      <w:pPr>
        <w:pStyle w:val="ae"/>
        <w:tabs>
          <w:tab w:val="left" w:pos="7920"/>
        </w:tabs>
        <w:spacing w:after="0" w:line="440" w:lineRule="exact"/>
        <w:ind w:firstLineChars="200" w:firstLine="480"/>
        <w:rPr>
          <w:sz w:val="24"/>
        </w:rPr>
      </w:pPr>
      <w:r>
        <w:rPr>
          <w:sz w:val="24"/>
        </w:rPr>
        <w:t>在一个</w:t>
      </w:r>
      <w:r>
        <w:rPr>
          <w:i/>
          <w:sz w:val="24"/>
        </w:rPr>
        <w:t>m</w:t>
      </w:r>
      <w:r>
        <w:rPr>
          <w:sz w:val="24"/>
        </w:rPr>
        <w:t>类的有</w:t>
      </w:r>
      <w:r>
        <w:rPr>
          <w:rFonts w:hint="eastAsia"/>
          <w:sz w:val="24"/>
        </w:rPr>
        <w:t>监</w:t>
      </w:r>
      <w:r>
        <w:rPr>
          <w:sz w:val="24"/>
        </w:rPr>
        <w:t>督</w:t>
      </w:r>
      <w:r>
        <w:rPr>
          <w:rFonts w:hint="eastAsia"/>
          <w:sz w:val="24"/>
        </w:rPr>
        <w:t>分</w:t>
      </w:r>
      <w:r>
        <w:rPr>
          <w:sz w:val="24"/>
        </w:rPr>
        <w:t>类问题中，令</w:t>
      </w:r>
      <w:r>
        <w:rPr>
          <w:position w:val="-12"/>
          <w:sz w:val="24"/>
        </w:rPr>
        <w:object w:dxaOrig="2520" w:dyaOrig="359">
          <v:shape id="对象 573" o:spid="_x0000_i1141" type="#_x0000_t75" style="width:126pt;height:18pt;mso-position-horizontal-relative:page;mso-position-vertical-relative:page" o:ole="">
            <v:imagedata r:id="rId221" o:title=""/>
          </v:shape>
          <o:OLEObject Type="Embed" ProgID="Equation.DSMT4" ShapeID="对象 573" DrawAspect="Content" ObjectID="_1602928925" r:id="rId222"/>
        </w:object>
      </w:r>
      <w:r>
        <w:rPr>
          <w:sz w:val="24"/>
        </w:rPr>
        <w:t>表示有标签样本集，其中</w:t>
      </w:r>
      <w:r>
        <w:rPr>
          <w:position w:val="-12"/>
          <w:sz w:val="24"/>
        </w:rPr>
        <w:object w:dxaOrig="760" w:dyaOrig="380">
          <v:shape id="对象 574" o:spid="_x0000_i1142" type="#_x0000_t75" style="width:38pt;height:19pt;mso-position-horizontal-relative:page;mso-position-vertical-relative:page" o:ole="">
            <v:imagedata r:id="rId223" o:title=""/>
          </v:shape>
          <o:OLEObject Type="Embed" ProgID="Equation.DSMT4" ShapeID="对象 574" DrawAspect="Content" ObjectID="_1602928926" r:id="rId224"/>
        </w:object>
      </w:r>
      <w:r>
        <w:rPr>
          <w:sz w:val="24"/>
        </w:rPr>
        <w:t>表示特征向量，</w:t>
      </w:r>
      <w:r>
        <w:rPr>
          <w:position w:val="-12"/>
          <w:sz w:val="24"/>
        </w:rPr>
        <w:object w:dxaOrig="240" w:dyaOrig="360">
          <v:shape id="对象 575" o:spid="_x0000_i1143" type="#_x0000_t75" style="width:12pt;height:18pt;mso-position-horizontal-relative:page;mso-position-vertical-relative:page" o:ole="">
            <v:imagedata r:id="rId225" o:title=""/>
          </v:shape>
          <o:OLEObject Type="Embed" ProgID="Equation.DSMT4" ShapeID="对象 575" DrawAspect="Content" ObjectID="_1602928927" r:id="rId226"/>
        </w:object>
      </w:r>
      <w:r>
        <w:rPr>
          <w:sz w:val="24"/>
        </w:rPr>
        <w:t>表示相应的类别标签。在</w:t>
      </w:r>
      <w:r>
        <w:rPr>
          <w:i/>
          <w:sz w:val="24"/>
        </w:rPr>
        <w:t>m</w:t>
      </w:r>
      <w:r>
        <w:rPr>
          <w:sz w:val="24"/>
        </w:rPr>
        <w:t>类</w:t>
      </w:r>
      <w:r>
        <w:rPr>
          <w:rFonts w:hint="eastAsia"/>
          <w:sz w:val="24"/>
        </w:rPr>
        <w:t>分</w:t>
      </w:r>
      <w:r>
        <w:rPr>
          <w:sz w:val="24"/>
        </w:rPr>
        <w:t>类问题中，</w:t>
      </w:r>
      <w:r>
        <w:rPr>
          <w:position w:val="-12"/>
          <w:sz w:val="24"/>
        </w:rPr>
        <w:object w:dxaOrig="240" w:dyaOrig="360">
          <v:shape id="对象 576" o:spid="_x0000_i1144" type="#_x0000_t75" style="width:12pt;height:18pt;mso-position-horizontal-relative:page;mso-position-vertical-relative:page" o:ole="">
            <v:imagedata r:id="rId225" o:title=""/>
          </v:shape>
          <o:OLEObject Type="Embed" ProgID="Equation.DSMT4" ShapeID="对象 576" DrawAspect="Content" ObjectID="_1602928928" r:id="rId227"/>
        </w:object>
      </w:r>
      <w:r>
        <w:rPr>
          <w:sz w:val="24"/>
        </w:rPr>
        <w:t>可以编码成</w:t>
      </w:r>
      <w:r>
        <w:rPr>
          <w:position w:val="-12"/>
          <w:sz w:val="24"/>
        </w:rPr>
        <w:object w:dxaOrig="1719" w:dyaOrig="379">
          <v:shape id="对象 577" o:spid="_x0000_i1145" type="#_x0000_t75" style="width:85.95pt;height:19pt;mso-position-horizontal-relative:page;mso-position-vertical-relative:page" o:ole="">
            <v:imagedata r:id="rId228" o:title=""/>
          </v:shape>
          <o:OLEObject Type="Embed" ProgID="Equation.DSMT4" ShapeID="对象 577" DrawAspect="Content" ObjectID="_1602928929" r:id="rId229"/>
        </w:object>
      </w:r>
      <w:r>
        <w:rPr>
          <w:sz w:val="24"/>
        </w:rPr>
        <w:t>的一个二进制向量，即当样本</w:t>
      </w:r>
      <w:r>
        <w:rPr>
          <w:position w:val="-12"/>
          <w:sz w:val="24"/>
        </w:rPr>
        <w:object w:dxaOrig="240" w:dyaOrig="360">
          <v:shape id="对象 578" o:spid="_x0000_i1146" type="#_x0000_t75" style="width:12pt;height:18pt;mso-position-horizontal-relative:page;mso-position-vertical-relative:page" o:ole="">
            <v:imagedata r:id="rId230" o:title=""/>
          </v:shape>
          <o:OLEObject Type="Embed" ProgID="Equation.DSMT4" ShapeID="对象 578" DrawAspect="Content" ObjectID="_1602928930" r:id="rId231"/>
        </w:object>
      </w:r>
      <w:r>
        <w:rPr>
          <w:sz w:val="24"/>
        </w:rPr>
        <w:t>属于类别</w:t>
      </w:r>
      <w:r>
        <w:rPr>
          <w:i/>
          <w:sz w:val="24"/>
        </w:rPr>
        <w:t>c</w:t>
      </w:r>
      <w:r>
        <w:rPr>
          <w:sz w:val="24"/>
        </w:rPr>
        <w:t>的情况下对应的二进制类别向量中</w:t>
      </w:r>
      <w:r>
        <w:rPr>
          <w:position w:val="-12"/>
          <w:sz w:val="24"/>
        </w:rPr>
        <w:object w:dxaOrig="780" w:dyaOrig="379">
          <v:shape id="对象 579" o:spid="_x0000_i1147" type="#_x0000_t75" style="width:39pt;height:19pt;mso-position-horizontal-relative:page;mso-position-vertical-relative:page" o:ole="">
            <v:imagedata r:id="rId232" o:title=""/>
          </v:shape>
          <o:OLEObject Type="Embed" ProgID="Equation.DSMT4" ShapeID="对象 579" DrawAspect="Content" ObjectID="_1602928931" r:id="rId233"/>
        </w:object>
      </w:r>
      <w:r>
        <w:rPr>
          <w:sz w:val="24"/>
        </w:rPr>
        <w:t>其他元素为</w:t>
      </w:r>
      <w:r>
        <w:rPr>
          <w:sz w:val="24"/>
        </w:rPr>
        <w:t>0</w:t>
      </w:r>
      <w:r>
        <w:rPr>
          <w:sz w:val="24"/>
        </w:rPr>
        <w:t>。在多项逻辑递归问题中，后验类别概率可以表示为：</w:t>
      </w:r>
    </w:p>
    <w:p w:rsidR="00482280" w:rsidRDefault="00482280">
      <w:pPr>
        <w:pStyle w:val="ae"/>
        <w:tabs>
          <w:tab w:val="left" w:pos="7920"/>
        </w:tabs>
        <w:spacing w:after="0"/>
        <w:ind w:firstLineChars="200" w:firstLine="480"/>
        <w:jc w:val="right"/>
        <w:rPr>
          <w:sz w:val="24"/>
        </w:rPr>
      </w:pPr>
      <w:r>
        <w:rPr>
          <w:position w:val="-16"/>
          <w:sz w:val="24"/>
        </w:rPr>
        <w:object w:dxaOrig="4720" w:dyaOrig="459">
          <v:shape id="对象 1983" o:spid="_x0000_i1148" type="#_x0000_t75" style="width:236pt;height:23pt;mso-position-horizontal-relative:page;mso-position-vertical-relative:page" o:ole="">
            <v:imagedata r:id="rId234" o:title=""/>
          </v:shape>
          <o:OLEObject Type="Embed" ProgID="Equation.DSMT4" ShapeID="对象 1983" DrawAspect="Content" ObjectID="_1602928932" r:id="rId235">
            <o:FieldCodes>\* MERGEFORMAT</o:FieldCodes>
          </o:OLEObject>
        </w:object>
      </w:r>
      <w:r>
        <w:rPr>
          <w:sz w:val="24"/>
        </w:rPr>
        <w:t xml:space="preserve">             (3-23)</w:t>
      </w:r>
    </w:p>
    <w:p w:rsidR="00482280" w:rsidRDefault="00482280">
      <w:pPr>
        <w:spacing w:line="440" w:lineRule="exact"/>
        <w:rPr>
          <w:sz w:val="24"/>
        </w:rPr>
      </w:pPr>
      <w:r>
        <w:rPr>
          <w:sz w:val="24"/>
        </w:rPr>
        <w:t>其中</w:t>
      </w:r>
      <w:r>
        <w:rPr>
          <w:position w:val="-10"/>
          <w:sz w:val="24"/>
        </w:rPr>
        <w:object w:dxaOrig="1020" w:dyaOrig="319">
          <v:shape id="对象 581" o:spid="_x0000_i1149" type="#_x0000_t75" style="width:51pt;height:16pt;mso-position-horizontal-relative:page;mso-position-vertical-relative:page" o:ole="">
            <v:imagedata r:id="rId236" o:title=""/>
          </v:shape>
          <o:OLEObject Type="Embed" ProgID="Equation.DSMT4" ShapeID="对象 581" DrawAspect="Content" ObjectID="_1602928933" r:id="rId237"/>
        </w:object>
      </w:r>
      <w:r>
        <w:rPr>
          <w:sz w:val="24"/>
        </w:rPr>
        <w:t>，</w:t>
      </w:r>
      <w:r>
        <w:rPr>
          <w:position w:val="-6"/>
          <w:sz w:val="24"/>
        </w:rPr>
        <w:object w:dxaOrig="939" w:dyaOrig="319">
          <v:shape id="对象 582" o:spid="_x0000_i1150" type="#_x0000_t75" style="width:47pt;height:16pt;mso-position-horizontal-relative:page;mso-position-vertical-relative:page" o:ole="">
            <v:imagedata r:id="rId238" o:title=""/>
          </v:shape>
          <o:OLEObject Type="Embed" ProgID="Equation.DSMT4" ShapeID="对象 582" DrawAspect="Content" ObjectID="_1602928934" r:id="rId239"/>
        </w:object>
      </w:r>
      <w:r>
        <w:rPr>
          <w:sz w:val="24"/>
        </w:rPr>
        <w:t>表示类别</w:t>
      </w:r>
      <w:r>
        <w:rPr>
          <w:i/>
          <w:sz w:val="24"/>
        </w:rPr>
        <w:t>c</w:t>
      </w:r>
      <w:r>
        <w:rPr>
          <w:sz w:val="24"/>
        </w:rPr>
        <w:t>的权重向量。由于样本的后验概率之和为</w:t>
      </w:r>
      <w:r>
        <w:rPr>
          <w:sz w:val="24"/>
        </w:rPr>
        <w:t>1</w:t>
      </w:r>
      <w:r>
        <w:rPr>
          <w:sz w:val="24"/>
        </w:rPr>
        <w:t>（</w:t>
      </w:r>
      <w:r>
        <w:rPr>
          <w:position w:val="-16"/>
          <w:sz w:val="24"/>
        </w:rPr>
        <w:object w:dxaOrig="2140" w:dyaOrig="460">
          <v:shape id="对象 583" o:spid="_x0000_i1151" type="#_x0000_t75" style="width:107pt;height:23pt;mso-position-horizontal-relative:page;mso-position-vertical-relative:page" o:ole="">
            <v:imagedata r:id="rId240" o:title=""/>
          </v:shape>
          <o:OLEObject Type="Embed" ProgID="Equation.DSMT4" ShapeID="对象 583" DrawAspect="Content" ObjectID="_1602928935" r:id="rId241"/>
        </w:object>
      </w:r>
      <w:r>
        <w:rPr>
          <w:sz w:val="24"/>
        </w:rPr>
        <w:t>）导致类别的权重向量中一项为冗余的，所以随意选取</w:t>
      </w:r>
      <w:r>
        <w:rPr>
          <w:position w:val="-6"/>
          <w:sz w:val="24"/>
        </w:rPr>
        <w:object w:dxaOrig="839" w:dyaOrig="319">
          <v:shape id="对象 584" o:spid="_x0000_i1152" type="#_x0000_t75" style="width:42pt;height:16pt;mso-position-horizontal-relative:page;mso-position-vertical-relative:page" o:ole="">
            <v:imagedata r:id="rId242" o:title=""/>
          </v:shape>
          <o:OLEObject Type="Embed" ProgID="Equation.DSMT4" ShapeID="对象 584" DrawAspect="Content" ObjectID="_1602928936" r:id="rId243"/>
        </w:object>
      </w:r>
      <w:r>
        <w:rPr>
          <w:sz w:val="24"/>
        </w:rPr>
        <w:t>。这里只需考虑（</w:t>
      </w:r>
      <w:r>
        <w:rPr>
          <w:i/>
          <w:sz w:val="24"/>
        </w:rPr>
        <w:t>d</w:t>
      </w:r>
      <w:r>
        <w:rPr>
          <w:sz w:val="24"/>
        </w:rPr>
        <w:t>(</w:t>
      </w:r>
      <w:r>
        <w:rPr>
          <w:i/>
          <w:sz w:val="24"/>
        </w:rPr>
        <w:t>m</w:t>
      </w:r>
      <w:r>
        <w:rPr>
          <w:sz w:val="24"/>
        </w:rPr>
        <w:t>-1)</w:t>
      </w:r>
      <w:r>
        <w:rPr>
          <w:sz w:val="24"/>
        </w:rPr>
        <w:t>）维向量</w:t>
      </w:r>
      <w:r>
        <w:rPr>
          <w:position w:val="-10"/>
          <w:sz w:val="24"/>
        </w:rPr>
        <w:object w:dxaOrig="2400" w:dyaOrig="359">
          <v:shape id="对象 585" o:spid="_x0000_i1153" type="#_x0000_t75" style="width:120pt;height:18pt;mso-position-horizontal-relative:page;mso-position-vertical-relative:page" o:ole="">
            <v:imagedata r:id="rId244" o:title=""/>
          </v:shape>
          <o:OLEObject Type="Embed" ProgID="Equation.DSMT4" ShapeID="对象 585" DrawAspect="Content" ObjectID="_1602928937" r:id="rId245"/>
        </w:object>
      </w:r>
      <w:r>
        <w:rPr>
          <w:sz w:val="24"/>
        </w:rPr>
        <w:t>且通过最大化</w:t>
      </w:r>
      <w:r>
        <w:rPr>
          <w:sz w:val="24"/>
        </w:rPr>
        <w:t>log-</w:t>
      </w:r>
      <w:r>
        <w:rPr>
          <w:sz w:val="24"/>
        </w:rPr>
        <w:t>似然估计对</w:t>
      </w:r>
      <w:r>
        <w:rPr>
          <w:position w:val="-6"/>
          <w:sz w:val="24"/>
        </w:rPr>
        <w:object w:dxaOrig="240" w:dyaOrig="220">
          <v:shape id="对象 586" o:spid="_x0000_i1154" type="#_x0000_t75" style="width:12pt;height:11pt;mso-position-horizontal-relative:page;mso-position-vertical-relative:page" o:ole="">
            <v:imagedata r:id="rId246" o:title=""/>
          </v:shape>
          <o:OLEObject Type="Embed" ProgID="Equation.DSMT4" ShapeID="对象 586" DrawAspect="Content" ObjectID="_1602928938" r:id="rId247"/>
        </w:object>
      </w:r>
      <w:r>
        <w:rPr>
          <w:sz w:val="24"/>
        </w:rPr>
        <w:t>进行估计（</w:t>
      </w:r>
      <w:r>
        <w:rPr>
          <w:position w:val="-12"/>
          <w:sz w:val="24"/>
        </w:rPr>
        <w:object w:dxaOrig="1460" w:dyaOrig="360">
          <v:shape id="对象 587" o:spid="_x0000_i1155" type="#_x0000_t75" style="width:73pt;height:18pt;mso-position-horizontal-relative:page;mso-position-vertical-relative:page" o:ole="">
            <v:imagedata r:id="rId248" o:title=""/>
          </v:shape>
          <o:OLEObject Type="Embed" ProgID="Equation.DSMT4" ShapeID="对象 587" DrawAspect="Content" ObjectID="_1602928939" r:id="rId249"/>
        </w:object>
      </w:r>
      <w:r>
        <w:rPr>
          <w:sz w:val="24"/>
        </w:rPr>
        <w:t>）：</w:t>
      </w:r>
    </w:p>
    <w:p w:rsidR="00482280" w:rsidRDefault="00482280">
      <w:pPr>
        <w:jc w:val="right"/>
        <w:rPr>
          <w:sz w:val="24"/>
        </w:rPr>
      </w:pPr>
      <w:r>
        <w:rPr>
          <w:position w:val="-18"/>
          <w:sz w:val="24"/>
        </w:rPr>
        <w:object w:dxaOrig="6174" w:dyaOrig="479">
          <v:shape id="对象 219" o:spid="_x0000_i1156" type="#_x0000_t75" style="width:309pt;height:24pt;mso-position-horizontal-relative:page;mso-position-vertical-relative:page" o:ole="">
            <v:fill o:detectmouseclick="t"/>
            <v:imagedata r:id="rId250" o:title=""/>
          </v:shape>
          <o:OLEObject Type="Embed" ProgID="Equation.DSMT4" ShapeID="对象 219" DrawAspect="Content" ObjectID="_1602928940" r:id="rId251">
            <o:FieldCodes>\* MERGEFORMAT</o:FieldCodes>
          </o:OLEObject>
        </w:object>
      </w:r>
      <w:r>
        <w:rPr>
          <w:sz w:val="24"/>
        </w:rPr>
        <w:t xml:space="preserve">      (3-24)</w:t>
      </w:r>
    </w:p>
    <w:p w:rsidR="00482280" w:rsidRDefault="00482280">
      <w:pPr>
        <w:rPr>
          <w:sz w:val="24"/>
        </w:rPr>
      </w:pPr>
      <w:r>
        <w:rPr>
          <w:sz w:val="24"/>
        </w:rPr>
        <w:t>在已知先验概率</w:t>
      </w:r>
      <w:r>
        <w:rPr>
          <w:position w:val="-10"/>
          <w:sz w:val="24"/>
        </w:rPr>
        <w:object w:dxaOrig="560" w:dyaOrig="319">
          <v:shape id="对象 589" o:spid="_x0000_i1157" type="#_x0000_t75" style="width:28pt;height:16pt;mso-position-horizontal-relative:page;mso-position-vertical-relative:page" o:ole="">
            <v:imagedata r:id="rId252" o:title=""/>
          </v:shape>
          <o:OLEObject Type="Embed" ProgID="Equation.DSMT4" ShapeID="对象 589" DrawAspect="Content" ObjectID="_1602928941" r:id="rId253"/>
        </w:object>
      </w:r>
      <w:r>
        <w:rPr>
          <w:sz w:val="24"/>
        </w:rPr>
        <w:t>的情况下进行最大后验估计，可以得到：</w:t>
      </w:r>
    </w:p>
    <w:p w:rsidR="00482280" w:rsidRDefault="00482280">
      <w:pPr>
        <w:jc w:val="right"/>
        <w:rPr>
          <w:sz w:val="24"/>
        </w:rPr>
      </w:pPr>
      <w:r>
        <w:rPr>
          <w:position w:val="-12"/>
          <w:sz w:val="24"/>
        </w:rPr>
        <w:object w:dxaOrig="3040" w:dyaOrig="359">
          <v:shape id="对象 590" o:spid="_x0000_i1158" type="#_x0000_t75" style="width:152pt;height:18pt;mso-position-horizontal-relative:page;mso-position-vertical-relative:page" o:ole="">
            <v:imagedata r:id="rId254" o:title=""/>
          </v:shape>
          <o:OLEObject Type="Embed" ProgID="Equation.DSMT4" ShapeID="对象 590" DrawAspect="Content" ObjectID="_1602928942" r:id="rId255"/>
        </w:object>
      </w:r>
      <w:r>
        <w:rPr>
          <w:sz w:val="24"/>
        </w:rPr>
        <w:t xml:space="preserve">                     (3-25)</w:t>
      </w:r>
    </w:p>
    <w:p w:rsidR="00482280" w:rsidRDefault="00482280">
      <w:pPr>
        <w:spacing w:line="440" w:lineRule="exact"/>
        <w:rPr>
          <w:sz w:val="24"/>
        </w:rPr>
      </w:pPr>
      <w:r>
        <w:rPr>
          <w:sz w:val="24"/>
        </w:rPr>
        <w:t>事实上，当训练样本集可分的情况下</w:t>
      </w:r>
      <w:r>
        <w:rPr>
          <w:position w:val="-10"/>
          <w:sz w:val="24"/>
        </w:rPr>
        <w:object w:dxaOrig="519" w:dyaOrig="319">
          <v:shape id="对象 591" o:spid="_x0000_i1159" type="#_x0000_t75" style="width:26pt;height:16pt;mso-position-horizontal-relative:page;mso-position-vertical-relative:page" o:ole="">
            <v:imagedata r:id="rId256" o:title=""/>
          </v:shape>
          <o:OLEObject Type="Embed" ProgID="Equation.DSMT4" ShapeID="对象 591" DrawAspect="Content" ObjectID="_1602928943" r:id="rId257"/>
        </w:object>
      </w:r>
      <w:r>
        <w:rPr>
          <w:sz w:val="24"/>
        </w:rPr>
        <w:t>是无界的，所以先验信息至关重要。</w:t>
      </w:r>
    </w:p>
    <w:p w:rsidR="00482280" w:rsidRDefault="00482280">
      <w:pPr>
        <w:spacing w:line="440" w:lineRule="exact"/>
        <w:ind w:firstLineChars="200" w:firstLine="480"/>
        <w:rPr>
          <w:sz w:val="24"/>
        </w:rPr>
      </w:pPr>
      <w:r>
        <w:rPr>
          <w:sz w:val="24"/>
        </w:rPr>
        <w:t>虽然</w:t>
      </w:r>
      <w:r>
        <w:rPr>
          <w:sz w:val="24"/>
        </w:rPr>
        <w:t>MLR</w:t>
      </w:r>
      <w:r>
        <w:rPr>
          <w:sz w:val="24"/>
        </w:rPr>
        <w:t>算法是建立在线性</w:t>
      </w:r>
      <w:r>
        <w:rPr>
          <w:position w:val="-8"/>
          <w:sz w:val="24"/>
          <w:szCs w:val="24"/>
        </w:rPr>
        <w:object w:dxaOrig="244" w:dyaOrig="320">
          <v:shape id="对象 1185" o:spid="_x0000_i1160" type="#_x0000_t75" style="width:12.2pt;height:16pt;mso-position-horizontal-relative:page;mso-position-vertical-relative:page" o:ole="">
            <v:imagedata r:id="rId17" o:title="" cropleft="4369f" cropright="7864f"/>
          </v:shape>
          <o:OLEObject Type="Embed" ProgID="Equation.DSMT4" ShapeID="对象 1185" DrawAspect="Content" ObjectID="_1602928944" r:id="rId258">
            <o:FieldCodes>\* MERGEFORMAT</o:FieldCodes>
          </o:OLEObject>
        </w:object>
      </w:r>
      <w:r>
        <w:rPr>
          <w:sz w:val="24"/>
          <w:szCs w:val="24"/>
        </w:rPr>
        <w:t>类</w:t>
      </w:r>
      <w:r>
        <w:rPr>
          <w:sz w:val="24"/>
        </w:rPr>
        <w:t>器的基础之上，但是其可以通过核函数的形式将其扩张到非线性</w:t>
      </w:r>
      <w:r>
        <w:rPr>
          <w:position w:val="-8"/>
          <w:sz w:val="24"/>
          <w:szCs w:val="24"/>
        </w:rPr>
        <w:object w:dxaOrig="244" w:dyaOrig="320">
          <v:shape id="对象 1186" o:spid="_x0000_i1161" type="#_x0000_t75" style="width:12.2pt;height:16pt;mso-position-horizontal-relative:page;mso-position-vertical-relative:page" o:ole="">
            <v:imagedata r:id="rId17" o:title="" cropleft="4369f" cropright="7864f"/>
          </v:shape>
          <o:OLEObject Type="Embed" ProgID="Equation.DSMT4" ShapeID="对象 1186" DrawAspect="Content" ObjectID="_1602928945" r:id="rId259">
            <o:FieldCodes>\* MERGEFORMAT</o:FieldCodes>
          </o:OLEObject>
        </w:object>
      </w:r>
      <w:r>
        <w:rPr>
          <w:sz w:val="24"/>
          <w:szCs w:val="24"/>
        </w:rPr>
        <w:t>类</w:t>
      </w:r>
      <w:r>
        <w:rPr>
          <w:sz w:val="24"/>
        </w:rPr>
        <w:t>的情况下，也就是将原始的输入特征向量</w:t>
      </w:r>
      <w:r>
        <w:rPr>
          <w:position w:val="-4"/>
          <w:sz w:val="24"/>
        </w:rPr>
        <w:object w:dxaOrig="180" w:dyaOrig="200">
          <v:shape id="_x0000_i1162" type="#_x0000_t75" style="width:9pt;height:10pt;mso-position-horizontal-relative:page;mso-position-vertical-relative:page" o:ole="">
            <v:imagedata r:id="rId260" o:title=""/>
          </v:shape>
          <o:OLEObject Type="Embed" ProgID="Equation.DSMT4" ShapeID="_x0000_i1162" DrawAspect="Content" ObjectID="_1602928946" r:id="rId261">
            <o:FieldCodes>\* MERGEFORMAT</o:FieldCodes>
          </o:OLEObject>
        </w:object>
      </w:r>
      <w:r>
        <w:rPr>
          <w:sz w:val="24"/>
        </w:rPr>
        <w:t>进行一定的转化，即</w:t>
      </w:r>
      <w:r>
        <w:rPr>
          <w:position w:val="-12"/>
          <w:sz w:val="24"/>
        </w:rPr>
        <w:object w:dxaOrig="3700" w:dyaOrig="359">
          <v:shape id="对象 592" o:spid="_x0000_i1163" type="#_x0000_t75" style="width:185pt;height:18pt;mso-position-horizontal-relative:page;mso-position-vertical-relative:page" o:ole="">
            <v:imagedata r:id="rId262" o:title=""/>
          </v:shape>
          <o:OLEObject Type="Embed" ProgID="Equation.DSMT4" ShapeID="对象 592" DrawAspect="Content" ObjectID="_1602928947" r:id="rId263"/>
        </w:object>
      </w:r>
      <w:r>
        <w:rPr>
          <w:sz w:val="24"/>
        </w:rPr>
        <w:t>。</w:t>
      </w:r>
    </w:p>
    <w:p w:rsidR="00482280" w:rsidRDefault="00482280">
      <w:pPr>
        <w:spacing w:line="440" w:lineRule="exact"/>
        <w:ind w:firstLineChars="200" w:firstLine="480"/>
        <w:rPr>
          <w:sz w:val="24"/>
        </w:rPr>
      </w:pPr>
      <w:r>
        <w:rPr>
          <w:sz w:val="24"/>
        </w:rPr>
        <w:t>为了估计各个类别的概率，等价于对公式</w:t>
      </w:r>
      <w:r>
        <w:rPr>
          <w:position w:val="-12"/>
          <w:sz w:val="24"/>
        </w:rPr>
        <w:object w:dxaOrig="3040" w:dyaOrig="359">
          <v:shape id="对象 593" o:spid="_x0000_i1164" type="#_x0000_t75" style="width:152pt;height:18pt;mso-position-horizontal-relative:page;mso-position-vertical-relative:page" o:ole="">
            <v:imagedata r:id="rId254" o:title=""/>
          </v:shape>
          <o:OLEObject Type="Embed" ProgID="Equation.DSMT4" ShapeID="对象 593" DrawAspect="Content" ObjectID="_1602928948" r:id="rId264"/>
        </w:object>
      </w:r>
      <w:r>
        <w:rPr>
          <w:sz w:val="24"/>
        </w:rPr>
        <w:t>进行求解，其中</w:t>
      </w:r>
      <w:r>
        <w:rPr>
          <w:position w:val="-10"/>
          <w:sz w:val="24"/>
        </w:rPr>
        <w:object w:dxaOrig="519" w:dyaOrig="319">
          <v:shape id="对象 594" o:spid="_x0000_i1165" type="#_x0000_t75" style="width:26pt;height:16pt;mso-position-horizontal-relative:page;mso-position-vertical-relative:page" o:ole="">
            <v:imagedata r:id="rId256" o:title=""/>
          </v:shape>
          <o:OLEObject Type="Embed" ProgID="Equation.DSMT4" ShapeID="对象 594" DrawAspect="Content" ObjectID="_1602928949" r:id="rId265"/>
        </w:object>
      </w:r>
      <w:r>
        <w:rPr>
          <w:sz w:val="24"/>
        </w:rPr>
        <w:t>的</w:t>
      </w:r>
      <w:r>
        <w:rPr>
          <w:sz w:val="24"/>
        </w:rPr>
        <w:t>log-</w:t>
      </w:r>
      <w:r>
        <w:rPr>
          <w:sz w:val="24"/>
        </w:rPr>
        <w:t>似然函数为：</w:t>
      </w:r>
    </w:p>
    <w:p w:rsidR="00482280" w:rsidRDefault="00482280">
      <w:pPr>
        <w:wordWrap w:val="0"/>
        <w:jc w:val="right"/>
        <w:rPr>
          <w:sz w:val="24"/>
        </w:rPr>
      </w:pPr>
      <w:r>
        <w:rPr>
          <w:position w:val="-28"/>
          <w:sz w:val="24"/>
        </w:rPr>
        <w:object w:dxaOrig="2520" w:dyaOrig="679">
          <v:shape id="对象 595" o:spid="_x0000_i1166" type="#_x0000_t75" style="width:126pt;height:34pt;mso-position-horizontal-relative:page;mso-position-vertical-relative:page" o:ole="">
            <v:imagedata r:id="rId266" o:title=""/>
          </v:shape>
          <o:OLEObject Type="Embed" ProgID="Equation.DSMT4" ShapeID="对象 595" DrawAspect="Content" ObjectID="_1602928950" r:id="rId267"/>
        </w:object>
      </w:r>
      <w:r>
        <w:rPr>
          <w:sz w:val="24"/>
        </w:rPr>
        <w:t xml:space="preserve">                      (3-26)</w:t>
      </w:r>
    </w:p>
    <w:p w:rsidR="00482280" w:rsidRDefault="00482280">
      <w:pPr>
        <w:wordWrap w:val="0"/>
        <w:jc w:val="right"/>
        <w:rPr>
          <w:sz w:val="24"/>
        </w:rPr>
      </w:pPr>
      <w:r>
        <w:rPr>
          <w:position w:val="-14"/>
          <w:sz w:val="24"/>
        </w:rPr>
        <w:object w:dxaOrig="2040" w:dyaOrig="399">
          <v:shape id="对象 596" o:spid="_x0000_i1167" type="#_x0000_t75" style="width:102pt;height:20pt;mso-position-horizontal-relative:page;mso-position-vertical-relative:page" o:ole="">
            <v:imagedata r:id="rId268" o:title=""/>
          </v:shape>
          <o:OLEObject Type="Embed" ProgID="Equation.DSMT4" ShapeID="对象 596" DrawAspect="Content" ObjectID="_1602928951" r:id="rId269"/>
        </w:object>
      </w:r>
      <w:r>
        <w:rPr>
          <w:sz w:val="24"/>
        </w:rPr>
        <w:t xml:space="preserve">                        (3-27)</w:t>
      </w:r>
    </w:p>
    <w:p w:rsidR="00482280" w:rsidRDefault="00482280">
      <w:pPr>
        <w:spacing w:line="440" w:lineRule="exact"/>
        <w:ind w:firstLineChars="200" w:firstLine="480"/>
        <w:rPr>
          <w:sz w:val="24"/>
        </w:rPr>
      </w:pPr>
      <w:r>
        <w:rPr>
          <w:sz w:val="24"/>
        </w:rPr>
        <w:t>先验概率</w:t>
      </w:r>
      <w:bookmarkStart w:id="218" w:name="OLE_LINK47"/>
      <w:bookmarkStart w:id="219" w:name="OLE_LINK46"/>
      <w:r>
        <w:rPr>
          <w:position w:val="-10"/>
          <w:sz w:val="24"/>
        </w:rPr>
        <w:object w:dxaOrig="560" w:dyaOrig="319">
          <v:shape id="对象 597" o:spid="_x0000_i1168" type="#_x0000_t75" style="width:28pt;height:16pt;mso-position-horizontal-relative:page;mso-position-vertical-relative:page" o:ole="">
            <v:imagedata r:id="rId270" o:title=""/>
          </v:shape>
          <o:OLEObject Type="Embed" ProgID="Equation.DSMT4" ShapeID="对象 597" DrawAspect="Content" ObjectID="_1602928952" r:id="rId271"/>
        </w:object>
      </w:r>
      <w:bookmarkEnd w:id="218"/>
      <w:bookmarkEnd w:id="219"/>
      <w:r>
        <w:rPr>
          <w:sz w:val="24"/>
        </w:rPr>
        <w:t>迫使</w:t>
      </w:r>
      <w:r>
        <w:rPr>
          <w:position w:val="-6"/>
          <w:sz w:val="24"/>
        </w:rPr>
        <w:object w:dxaOrig="240" w:dyaOrig="220">
          <v:shape id="对象 598" o:spid="_x0000_i1169" type="#_x0000_t75" style="width:12pt;height:11pt;mso-position-horizontal-relative:page;mso-position-vertical-relative:page" o:ole="">
            <v:imagedata r:id="rId272" o:title=""/>
          </v:shape>
          <o:OLEObject Type="Embed" ProgID="Equation.DSMT4" ShapeID="对象 598" DrawAspect="Content" ObjectID="_1602928953" r:id="rId273"/>
        </w:object>
      </w:r>
      <w:r>
        <w:rPr>
          <w:sz w:val="24"/>
        </w:rPr>
        <w:t>中的大多元素为零元素，所以多项逻辑递归</w:t>
      </w:r>
      <w:r>
        <w:rPr>
          <w:position w:val="-8"/>
          <w:sz w:val="24"/>
          <w:szCs w:val="24"/>
        </w:rPr>
        <w:object w:dxaOrig="244" w:dyaOrig="320">
          <v:shape id="对象 1187" o:spid="_x0000_i1170" type="#_x0000_t75" style="width:12.2pt;height:16pt;mso-position-horizontal-relative:page;mso-position-vertical-relative:page" o:ole="">
            <v:imagedata r:id="rId17" o:title="" cropleft="4369f" cropright="7864f"/>
          </v:shape>
          <o:OLEObject Type="Embed" ProgID="Equation.DSMT4" ShapeID="对象 1187" DrawAspect="Content" ObjectID="_1602928954" r:id="rId274">
            <o:FieldCodes>\* MERGEFORMAT</o:FieldCodes>
          </o:OLEObject>
        </w:object>
      </w:r>
      <w:r>
        <w:rPr>
          <w:sz w:val="24"/>
          <w:szCs w:val="24"/>
        </w:rPr>
        <w:t>类</w:t>
      </w:r>
      <w:r>
        <w:rPr>
          <w:sz w:val="24"/>
        </w:rPr>
        <w:t>器的复杂性得到了较好的控制同时也增强了多项逻辑递归</w:t>
      </w:r>
      <w:r>
        <w:rPr>
          <w:position w:val="-8"/>
          <w:sz w:val="24"/>
          <w:szCs w:val="24"/>
        </w:rPr>
        <w:object w:dxaOrig="244" w:dyaOrig="320">
          <v:shape id="对象 1188" o:spid="_x0000_i1171" type="#_x0000_t75" style="width:12.2pt;height:16pt;mso-position-horizontal-relative:page;mso-position-vertical-relative:page" o:ole="">
            <v:imagedata r:id="rId17" o:title="" cropleft="4369f" cropright="7864f"/>
          </v:shape>
          <o:OLEObject Type="Embed" ProgID="Equation.DSMT4" ShapeID="对象 1188" DrawAspect="Content" ObjectID="_1602928955" r:id="rId275">
            <o:FieldCodes>\* MERGEFORMAT</o:FieldCodes>
          </o:OLEObject>
        </w:object>
      </w:r>
      <w:r>
        <w:rPr>
          <w:sz w:val="24"/>
          <w:szCs w:val="24"/>
        </w:rPr>
        <w:t>类</w:t>
      </w:r>
      <w:r>
        <w:rPr>
          <w:sz w:val="24"/>
        </w:rPr>
        <w:t>器的再生性能。</w:t>
      </w:r>
    </w:p>
    <w:p w:rsidR="00482280" w:rsidRDefault="00482280">
      <w:pPr>
        <w:spacing w:line="440" w:lineRule="exact"/>
        <w:ind w:firstLineChars="200" w:firstLine="480"/>
        <w:rPr>
          <w:sz w:val="24"/>
        </w:rPr>
      </w:pPr>
      <w:r>
        <w:rPr>
          <w:sz w:val="24"/>
        </w:rPr>
        <w:t>因为式（</w:t>
      </w:r>
      <w:r>
        <w:rPr>
          <w:sz w:val="24"/>
        </w:rPr>
        <w:t>2-29</w:t>
      </w:r>
      <w:r>
        <w:rPr>
          <w:sz w:val="24"/>
        </w:rPr>
        <w:t>）中</w:t>
      </w:r>
      <w:r>
        <w:rPr>
          <w:position w:val="-10"/>
          <w:sz w:val="24"/>
        </w:rPr>
        <w:object w:dxaOrig="519" w:dyaOrig="319">
          <v:shape id="对象 599" o:spid="_x0000_i1172" type="#_x0000_t75" style="width:26pt;height:16pt;mso-position-horizontal-relative:page;mso-position-vertical-relative:page" o:ole="">
            <v:imagedata r:id="rId256" o:title=""/>
          </v:shape>
          <o:OLEObject Type="Embed" ProgID="Equation.DSMT4" ShapeID="对象 599" DrawAspect="Content" ObjectID="_1602928956" r:id="rId276"/>
        </w:object>
      </w:r>
      <w:r>
        <w:rPr>
          <w:sz w:val="24"/>
        </w:rPr>
        <w:t>是非二次规划的且</w:t>
      </w:r>
      <w:r>
        <w:rPr>
          <w:sz w:val="24"/>
        </w:rPr>
        <w:t>log</w:t>
      </w:r>
      <w:r>
        <w:rPr>
          <w:position w:val="-10"/>
          <w:sz w:val="24"/>
        </w:rPr>
        <w:object w:dxaOrig="560" w:dyaOrig="319">
          <v:shape id="对象 600" o:spid="_x0000_i1173" type="#_x0000_t75" style="width:28pt;height:16pt;mso-position-horizontal-relative:page;mso-position-vertical-relative:page" o:ole="">
            <v:imagedata r:id="rId270" o:title=""/>
          </v:shape>
          <o:OLEObject Type="Embed" ProgID="Equation.DSMT4" ShapeID="对象 600" DrawAspect="Content" ObjectID="_1602928957" r:id="rId277"/>
        </w:object>
      </w:r>
      <w:r>
        <w:rPr>
          <w:sz w:val="24"/>
        </w:rPr>
        <w:t>又是非平滑的，所以求解凸问题（</w:t>
      </w:r>
      <w:r>
        <w:rPr>
          <w:sz w:val="24"/>
        </w:rPr>
        <w:t>2-29</w:t>
      </w:r>
      <w:r>
        <w:rPr>
          <w:sz w:val="24"/>
        </w:rPr>
        <w:t>）具有一定的困难。通常使用最大</w:t>
      </w:r>
      <w:r>
        <w:rPr>
          <w:sz w:val="24"/>
        </w:rPr>
        <w:t>-</w:t>
      </w:r>
      <w:r>
        <w:rPr>
          <w:sz w:val="24"/>
        </w:rPr>
        <w:t>最小化框架将（</w:t>
      </w:r>
      <w:r>
        <w:rPr>
          <w:sz w:val="24"/>
        </w:rPr>
        <w:t>2-29</w:t>
      </w:r>
      <w:r>
        <w:rPr>
          <w:sz w:val="24"/>
        </w:rPr>
        <w:t>）转化为一系列的二次规划问题且求解每个规划问题所产生的计算代价为</w:t>
      </w:r>
      <w:r>
        <w:rPr>
          <w:position w:val="-10"/>
          <w:sz w:val="24"/>
        </w:rPr>
        <w:object w:dxaOrig="999" w:dyaOrig="359">
          <v:shape id="对象 601" o:spid="_x0000_i1174" type="#_x0000_t75" style="width:49.95pt;height:18pt;mso-position-horizontal-relative:page;mso-position-vertical-relative:page" o:ole="">
            <v:imagedata r:id="rId278" o:title=""/>
          </v:shape>
          <o:OLEObject Type="Embed" ProgID="Equation.DSMT4" ShapeID="对象 601" DrawAspect="Content" ObjectID="_1602928958" r:id="rId279"/>
        </w:object>
      </w:r>
      <w:r>
        <w:rPr>
          <w:sz w:val="24"/>
        </w:rPr>
        <w:t>，但是当特征向量的维数较高或是</w:t>
      </w:r>
      <w:r>
        <w:rPr>
          <w:position w:val="-8"/>
          <w:sz w:val="24"/>
          <w:szCs w:val="24"/>
        </w:rPr>
        <w:object w:dxaOrig="242" w:dyaOrig="320">
          <v:shape id="对象 1975" o:spid="_x0000_i1175" type="#_x0000_t75" style="width:12.1pt;height:16pt;mso-position-horizontal-relative:page;mso-position-vertical-relative:page" o:ole="">
            <v:imagedata r:id="rId15" o:title="" cropright="8691f"/>
          </v:shape>
          <o:OLEObject Type="Embed" ProgID="Equation.DSMT4" ShapeID="对象 1975" DrawAspect="Content" ObjectID="_1602928959" r:id="rId280">
            <o:FieldCodes>\* MERGEFORMAT</o:FieldCodes>
          </o:OLEObject>
        </w:object>
      </w:r>
      <w:r>
        <w:rPr>
          <w:sz w:val="24"/>
          <w:szCs w:val="24"/>
        </w:rPr>
        <w:t>像</w:t>
      </w:r>
      <w:r>
        <w:rPr>
          <w:sz w:val="24"/>
        </w:rPr>
        <w:t>中类别数较多的情况下，</w:t>
      </w:r>
      <w:r>
        <w:rPr>
          <w:sz w:val="24"/>
        </w:rPr>
        <w:t>MLR</w:t>
      </w:r>
      <w:r>
        <w:rPr>
          <w:sz w:val="24"/>
        </w:rPr>
        <w:t>算法的计算代价是相当惊人的。所以通常使用变量分裂与增广拉格朗日逻辑递归算法对递归因子</w:t>
      </w:r>
      <w:r>
        <w:rPr>
          <w:position w:val="-6"/>
          <w:sz w:val="24"/>
        </w:rPr>
        <w:object w:dxaOrig="240" w:dyaOrig="220">
          <v:shape id="对象 602" o:spid="_x0000_i1176" type="#_x0000_t75" style="width:12pt;height:11pt;mso-position-horizontal-relative:page;mso-position-vertical-relative:page" o:ole="">
            <v:imagedata r:id="rId272" o:title=""/>
          </v:shape>
          <o:OLEObject Type="Embed" ProgID="Equation.DSMT4" ShapeID="对象 602" DrawAspect="Content" ObjectID="_1602928960" r:id="rId281"/>
        </w:object>
      </w:r>
      <w:r>
        <w:rPr>
          <w:sz w:val="24"/>
        </w:rPr>
        <w:t>进行估计，该算法可以极大的减少求解过程中的计算代价。</w:t>
      </w:r>
    </w:p>
    <w:p w:rsidR="00482280" w:rsidRDefault="00482280">
      <w:pPr>
        <w:spacing w:line="440" w:lineRule="exact"/>
        <w:ind w:firstLineChars="200" w:firstLine="480"/>
        <w:rPr>
          <w:sz w:val="24"/>
        </w:rPr>
      </w:pPr>
      <w:r>
        <w:rPr>
          <w:sz w:val="24"/>
        </w:rPr>
        <w:t>但是多项逻辑递归算法的性能非常依赖于所选模型。若所选模型的概率分布与数据分布相符，那么利用无标签样本学习到准确模型参数的可能性较大，若所选模型的概率分布与数据分布不相符，那么学习到的模型参数也不准确从而导致模型学习结果恶化。</w:t>
      </w:r>
    </w:p>
    <w:p w:rsidR="00482280" w:rsidRDefault="007F4960">
      <w:pPr>
        <w:pStyle w:val="2"/>
        <w:spacing w:before="120" w:after="120"/>
        <w:rPr>
          <w:color w:val="auto"/>
        </w:rPr>
      </w:pPr>
      <w:bookmarkStart w:id="220" w:name="_Toc283822309"/>
      <w:bookmarkStart w:id="221" w:name="_Toc286841607"/>
      <w:bookmarkStart w:id="222" w:name="_Toc347675187"/>
      <w:bookmarkStart w:id="223" w:name="_Toc347675269"/>
      <w:bookmarkStart w:id="224" w:name="_Toc347675334"/>
      <w:bookmarkStart w:id="225" w:name="_Toc347675410"/>
      <w:bookmarkStart w:id="226" w:name="_Toc347675452"/>
      <w:bookmarkStart w:id="227" w:name="_Toc347678646"/>
      <w:bookmarkStart w:id="228" w:name="_Toc347678802"/>
      <w:bookmarkStart w:id="229" w:name="_Toc347679573"/>
      <w:bookmarkStart w:id="230" w:name="_Toc347679802"/>
      <w:bookmarkStart w:id="231" w:name="_Toc347679872"/>
      <w:bookmarkStart w:id="232" w:name="_Toc347680179"/>
      <w:bookmarkStart w:id="233" w:name="_Toc347680246"/>
      <w:bookmarkStart w:id="234" w:name="_Toc347680336"/>
      <w:bookmarkStart w:id="235" w:name="_Toc347684303"/>
      <w:bookmarkStart w:id="236" w:name="_Toc28489"/>
      <w:r>
        <w:rPr>
          <w:color w:val="auto"/>
        </w:rPr>
        <w:lastRenderedPageBreak/>
        <w:t>2</w:t>
      </w:r>
      <w:r w:rsidR="00482280">
        <w:rPr>
          <w:color w:val="auto"/>
        </w:rPr>
        <w:t xml:space="preserve">.4 </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00B53872">
        <w:rPr>
          <w:rFonts w:hint="eastAsia"/>
          <w:color w:val="auto"/>
        </w:rPr>
        <w:t>仿真实验</w:t>
      </w:r>
    </w:p>
    <w:p w:rsidR="00482280" w:rsidRDefault="00482280">
      <w:pPr>
        <w:spacing w:line="440" w:lineRule="exact"/>
        <w:ind w:firstLineChars="200" w:firstLine="480"/>
        <w:rPr>
          <w:sz w:val="24"/>
        </w:rPr>
      </w:pPr>
      <w:r>
        <w:rPr>
          <w:sz w:val="24"/>
        </w:rPr>
        <w:t>由于高</w:t>
      </w:r>
      <w:r>
        <w:rPr>
          <w:position w:val="-8"/>
          <w:sz w:val="24"/>
          <w:szCs w:val="24"/>
        </w:rPr>
        <w:object w:dxaOrig="240" w:dyaOrig="320">
          <v:shape id="对象 813" o:spid="_x0000_i1177" type="#_x0000_t75" style="width:12pt;height:16pt;mso-position-horizontal-relative:page;mso-position-vertical-relative:page" o:ole="">
            <v:imagedata r:id="rId13" o:title="" cropleft="6991f" cropright="6117f"/>
          </v:shape>
          <o:OLEObject Type="Embed" ProgID="Equation.DSMT4" ShapeID="对象 813" DrawAspect="Content" ObjectID="_1602928961" r:id="rId282">
            <o:FieldCodes>\* MERGEFORMAT</o:FieldCodes>
          </o:OLEObject>
        </w:object>
      </w:r>
      <w:r>
        <w:rPr>
          <w:sz w:val="24"/>
          <w:szCs w:val="24"/>
        </w:rPr>
        <w:t>谱</w:t>
      </w:r>
      <w:r>
        <w:rPr>
          <w:position w:val="-8"/>
          <w:sz w:val="24"/>
          <w:szCs w:val="24"/>
        </w:rPr>
        <w:object w:dxaOrig="242" w:dyaOrig="320">
          <v:shape id="对象 1976" o:spid="_x0000_i1178" type="#_x0000_t75" style="width:12.1pt;height:16pt;mso-position-horizontal-relative:page;mso-position-vertical-relative:page" o:ole="">
            <v:imagedata r:id="rId15" o:title="" cropright="8691f"/>
          </v:shape>
          <o:OLEObject Type="Embed" ProgID="Equation.DSMT4" ShapeID="对象 1976" DrawAspect="Content" ObjectID="_1602928962" r:id="rId283">
            <o:FieldCodes>\* MERGEFORMAT</o:FieldCodes>
          </o:OLEObject>
        </w:object>
      </w:r>
      <w:r>
        <w:rPr>
          <w:sz w:val="24"/>
          <w:szCs w:val="24"/>
        </w:rPr>
        <w:t>像</w:t>
      </w:r>
      <w:r>
        <w:rPr>
          <w:sz w:val="24"/>
        </w:rPr>
        <w:t>数据的特殊性，既具有</w:t>
      </w:r>
      <w:r>
        <w:rPr>
          <w:rFonts w:hint="eastAsia"/>
          <w:sz w:val="24"/>
        </w:rPr>
        <w:t>光</w:t>
      </w:r>
      <w:r>
        <w:rPr>
          <w:sz w:val="24"/>
          <w:szCs w:val="24"/>
        </w:rPr>
        <w:t>谱</w:t>
      </w:r>
      <w:r>
        <w:rPr>
          <w:sz w:val="24"/>
        </w:rPr>
        <w:t>相似性同时也具有空间近邻相似性，也就是说在近邻空间的两个样本属于相同类别的可能性较大。传统</w:t>
      </w:r>
      <w:r>
        <w:rPr>
          <w:position w:val="-8"/>
          <w:sz w:val="24"/>
          <w:szCs w:val="24"/>
        </w:rPr>
        <w:object w:dxaOrig="244" w:dyaOrig="320">
          <v:shape id="对象 1189" o:spid="_x0000_i1179" type="#_x0000_t75" style="width:12.2pt;height:16pt;mso-position-horizontal-relative:page;mso-position-vertical-relative:page" o:ole="">
            <v:imagedata r:id="rId17" o:title="" cropleft="4369f" cropright="7864f"/>
          </v:shape>
          <o:OLEObject Type="Embed" ProgID="Equation.DSMT4" ShapeID="对象 1189" DrawAspect="Content" ObjectID="_1602928963" r:id="rId284">
            <o:FieldCodes>\* MERGEFORMAT</o:FieldCodes>
          </o:OLEObject>
        </w:object>
      </w:r>
      <w:r>
        <w:rPr>
          <w:sz w:val="24"/>
          <w:szCs w:val="24"/>
        </w:rPr>
        <w:t>类</w:t>
      </w:r>
      <w:r>
        <w:rPr>
          <w:sz w:val="24"/>
        </w:rPr>
        <w:t>方法的改进主要集中于对</w:t>
      </w:r>
      <w:r>
        <w:rPr>
          <w:position w:val="-8"/>
          <w:sz w:val="24"/>
          <w:szCs w:val="24"/>
        </w:rPr>
        <w:object w:dxaOrig="244" w:dyaOrig="320">
          <v:shape id="对象 1190" o:spid="_x0000_i1180" type="#_x0000_t75" style="width:12.2pt;height:16pt;mso-position-horizontal-relative:page;mso-position-vertical-relative:page" o:ole="">
            <v:imagedata r:id="rId17" o:title="" cropleft="4369f" cropright="7864f"/>
          </v:shape>
          <o:OLEObject Type="Embed" ProgID="Equation.DSMT4" ShapeID="对象 1190" DrawAspect="Content" ObjectID="_1602928964" r:id="rId285">
            <o:FieldCodes>\* MERGEFORMAT</o:FieldCodes>
          </o:OLEObject>
        </w:object>
      </w:r>
      <w:r>
        <w:rPr>
          <w:sz w:val="24"/>
          <w:szCs w:val="24"/>
        </w:rPr>
        <w:t>类</w:t>
      </w:r>
      <w:r>
        <w:rPr>
          <w:sz w:val="24"/>
        </w:rPr>
        <w:t>目标函数的改进而忽略了空间信息对</w:t>
      </w:r>
      <w:r>
        <w:rPr>
          <w:position w:val="-8"/>
          <w:sz w:val="24"/>
          <w:szCs w:val="24"/>
        </w:rPr>
        <w:object w:dxaOrig="244" w:dyaOrig="320">
          <v:shape id="对象 1191" o:spid="_x0000_i1181" type="#_x0000_t75" style="width:12.2pt;height:16pt;mso-position-horizontal-relative:page;mso-position-vertical-relative:page" o:ole="">
            <v:imagedata r:id="rId17" o:title="" cropleft="4369f" cropright="7864f"/>
          </v:shape>
          <o:OLEObject Type="Embed" ProgID="Equation.DSMT4" ShapeID="对象 1191" DrawAspect="Content" ObjectID="_1602928965" r:id="rId286">
            <o:FieldCodes>\* MERGEFORMAT</o:FieldCodes>
          </o:OLEObject>
        </w:object>
      </w:r>
      <w:r>
        <w:rPr>
          <w:sz w:val="24"/>
          <w:szCs w:val="24"/>
        </w:rPr>
        <w:t>类</w:t>
      </w:r>
      <w:r>
        <w:rPr>
          <w:sz w:val="24"/>
        </w:rPr>
        <w:t>的积极作用。近年来，学者们逐渐开始利用空间信息来改进</w:t>
      </w:r>
      <w:r>
        <w:rPr>
          <w:position w:val="-8"/>
          <w:sz w:val="24"/>
          <w:szCs w:val="24"/>
        </w:rPr>
        <w:object w:dxaOrig="244" w:dyaOrig="320">
          <v:shape id="对象 1192" o:spid="_x0000_i1182" type="#_x0000_t75" style="width:12.2pt;height:16pt;mso-position-horizontal-relative:page;mso-position-vertical-relative:page" o:ole="">
            <v:imagedata r:id="rId17" o:title="" cropleft="4369f" cropright="7864f"/>
          </v:shape>
          <o:OLEObject Type="Embed" ProgID="Equation.DSMT4" ShapeID="对象 1192" DrawAspect="Content" ObjectID="_1602928966" r:id="rId287">
            <o:FieldCodes>\* MERGEFORMAT</o:FieldCodes>
          </o:OLEObject>
        </w:object>
      </w:r>
      <w:r>
        <w:rPr>
          <w:sz w:val="24"/>
          <w:szCs w:val="24"/>
        </w:rPr>
        <w:t>类</w:t>
      </w:r>
      <w:r>
        <w:rPr>
          <w:sz w:val="24"/>
        </w:rPr>
        <w:t>器，典型的方法有：基于核函数的空间信息</w:t>
      </w:r>
      <w:r>
        <w:rPr>
          <w:position w:val="-8"/>
          <w:sz w:val="24"/>
          <w:szCs w:val="24"/>
        </w:rPr>
        <w:object w:dxaOrig="244" w:dyaOrig="320">
          <v:shape id="对象 1193" o:spid="_x0000_i1183" type="#_x0000_t75" style="width:12.2pt;height:16pt;mso-position-horizontal-relative:page;mso-position-vertical-relative:page" o:ole="">
            <v:imagedata r:id="rId17" o:title="" cropleft="4369f" cropright="7864f"/>
          </v:shape>
          <o:OLEObject Type="Embed" ProgID="Equation.DSMT4" ShapeID="对象 1193" DrawAspect="Content" ObjectID="_1602928967" r:id="rId288">
            <o:FieldCodes>\* MERGEFORMAT</o:FieldCodes>
          </o:OLEObject>
        </w:object>
      </w:r>
      <w:r>
        <w:rPr>
          <w:sz w:val="24"/>
          <w:szCs w:val="24"/>
        </w:rPr>
        <w:t>类</w:t>
      </w:r>
      <w:r>
        <w:rPr>
          <w:sz w:val="24"/>
        </w:rPr>
        <w:t>算法和基于</w:t>
      </w:r>
      <w:r>
        <w:rPr>
          <w:i/>
          <w:iCs/>
          <w:sz w:val="24"/>
        </w:rPr>
        <w:t>SVM</w:t>
      </w:r>
      <w:r>
        <w:rPr>
          <w:sz w:val="24"/>
        </w:rPr>
        <w:t>的空间信息</w:t>
      </w:r>
      <w:r>
        <w:rPr>
          <w:position w:val="-8"/>
          <w:sz w:val="24"/>
          <w:szCs w:val="24"/>
        </w:rPr>
        <w:object w:dxaOrig="244" w:dyaOrig="320">
          <v:shape id="对象 1194" o:spid="_x0000_i1184" type="#_x0000_t75" style="width:12.2pt;height:16pt;mso-position-horizontal-relative:page;mso-position-vertical-relative:page" o:ole="">
            <v:imagedata r:id="rId17" o:title="" cropleft="4369f" cropright="7864f"/>
          </v:shape>
          <o:OLEObject Type="Embed" ProgID="Equation.DSMT4" ShapeID="对象 1194" DrawAspect="Content" ObjectID="_1602928968" r:id="rId289">
            <o:FieldCodes>\* MERGEFORMAT</o:FieldCodes>
          </o:OLEObject>
        </w:object>
      </w:r>
      <w:r>
        <w:rPr>
          <w:sz w:val="24"/>
          <w:szCs w:val="24"/>
        </w:rPr>
        <w:t>类</w:t>
      </w:r>
      <w:r>
        <w:rPr>
          <w:sz w:val="24"/>
        </w:rPr>
        <w:t>算法等。</w:t>
      </w:r>
    </w:p>
    <w:p w:rsidR="00482280" w:rsidRDefault="007F4960" w:rsidP="001019D5">
      <w:pPr>
        <w:pStyle w:val="3"/>
      </w:pPr>
      <w:bookmarkStart w:id="237" w:name="_Toc13854"/>
      <w:r>
        <w:t>2</w:t>
      </w:r>
      <w:r w:rsidR="00482280">
        <w:t>.4.1</w:t>
      </w:r>
      <w:r w:rsidR="00482280">
        <w:t>基于核函数的空间信息分类算法</w:t>
      </w:r>
      <w:bookmarkEnd w:id="237"/>
    </w:p>
    <w:p w:rsidR="00482280" w:rsidRDefault="00482280">
      <w:pPr>
        <w:spacing w:line="440" w:lineRule="exact"/>
        <w:ind w:firstLineChars="200" w:firstLine="480"/>
        <w:rPr>
          <w:sz w:val="24"/>
        </w:rPr>
      </w:pPr>
      <w:r>
        <w:rPr>
          <w:sz w:val="24"/>
        </w:rPr>
        <w:t>核学习方法是一类常见的将空间信息融入到</w:t>
      </w:r>
      <w:r>
        <w:rPr>
          <w:position w:val="-8"/>
          <w:sz w:val="24"/>
          <w:szCs w:val="24"/>
        </w:rPr>
        <w:object w:dxaOrig="244" w:dyaOrig="320">
          <v:shape id="对象 1195" o:spid="_x0000_i1185" type="#_x0000_t75" style="width:12.2pt;height:16pt;mso-position-horizontal-relative:page;mso-position-vertical-relative:page" o:ole="">
            <v:imagedata r:id="rId17" o:title="" cropleft="4369f" cropright="7864f"/>
          </v:shape>
          <o:OLEObject Type="Embed" ProgID="Equation.DSMT4" ShapeID="对象 1195" DrawAspect="Content" ObjectID="_1602928969" r:id="rId290">
            <o:FieldCodes>\* MERGEFORMAT</o:FieldCodes>
          </o:OLEObject>
        </w:object>
      </w:r>
      <w:r>
        <w:rPr>
          <w:sz w:val="24"/>
          <w:szCs w:val="24"/>
        </w:rPr>
        <w:t>类</w:t>
      </w:r>
      <w:r>
        <w:rPr>
          <w:sz w:val="24"/>
        </w:rPr>
        <w:t>函数中的策略。常见的有四种核函数的形式，其可以同时考虑</w:t>
      </w:r>
      <w:r>
        <w:rPr>
          <w:position w:val="-8"/>
          <w:sz w:val="24"/>
          <w:szCs w:val="24"/>
        </w:rPr>
        <w:object w:dxaOrig="240" w:dyaOrig="320">
          <v:shape id="对象 814" o:spid="_x0000_i1186" type="#_x0000_t75" style="width:12pt;height:16pt;mso-position-horizontal-relative:page;mso-position-vertical-relative:page" o:ole="">
            <v:imagedata r:id="rId13" o:title="" cropleft="6991f" cropright="6117f"/>
          </v:shape>
          <o:OLEObject Type="Embed" ProgID="Equation.DSMT4" ShapeID="对象 814" DrawAspect="Content" ObjectID="_1602928970" r:id="rId291">
            <o:FieldCodes>\* MERGEFORMAT</o:FieldCodes>
          </o:OLEObject>
        </w:object>
      </w:r>
      <w:r>
        <w:rPr>
          <w:sz w:val="24"/>
          <w:szCs w:val="24"/>
        </w:rPr>
        <w:t>谱</w:t>
      </w:r>
      <w:r>
        <w:rPr>
          <w:sz w:val="24"/>
        </w:rPr>
        <w:t>信息和空间纹理信息</w:t>
      </w:r>
      <w:r>
        <w:rPr>
          <w:sz w:val="24"/>
          <w:vertAlign w:val="superscript"/>
        </w:rPr>
        <w:t>[50]</w:t>
      </w:r>
      <w:r>
        <w:rPr>
          <w:sz w:val="24"/>
        </w:rPr>
        <w:t>。具体介绍如下：</w:t>
      </w:r>
    </w:p>
    <w:p w:rsidR="00482280" w:rsidRDefault="00482280">
      <w:pPr>
        <w:numPr>
          <w:ilvl w:val="0"/>
          <w:numId w:val="14"/>
        </w:numPr>
        <w:spacing w:line="440" w:lineRule="exact"/>
        <w:ind w:left="363" w:hanging="363"/>
        <w:rPr>
          <w:sz w:val="24"/>
        </w:rPr>
      </w:pPr>
      <w:r>
        <w:rPr>
          <w:sz w:val="24"/>
        </w:rPr>
        <w:t>级联核函数</w:t>
      </w:r>
    </w:p>
    <w:p w:rsidR="00482280" w:rsidRDefault="00482280">
      <w:pPr>
        <w:spacing w:line="440" w:lineRule="exact"/>
        <w:ind w:firstLineChars="200" w:firstLine="480"/>
        <w:rPr>
          <w:sz w:val="24"/>
        </w:rPr>
      </w:pPr>
      <w:r>
        <w:rPr>
          <w:sz w:val="24"/>
        </w:rPr>
        <w:t>在高</w:t>
      </w:r>
      <w:r>
        <w:rPr>
          <w:position w:val="-8"/>
          <w:sz w:val="24"/>
          <w:szCs w:val="24"/>
        </w:rPr>
        <w:object w:dxaOrig="240" w:dyaOrig="320">
          <v:shape id="对象 815" o:spid="_x0000_i1187" type="#_x0000_t75" style="width:12pt;height:16pt;mso-position-horizontal-relative:page;mso-position-vertical-relative:page" o:ole="">
            <v:imagedata r:id="rId13" o:title="" cropleft="6991f" cropright="6117f"/>
          </v:shape>
          <o:OLEObject Type="Embed" ProgID="Equation.DSMT4" ShapeID="对象 815" DrawAspect="Content" ObjectID="_1602928971" r:id="rId292">
            <o:FieldCodes>\* MERGEFORMAT</o:FieldCodes>
          </o:OLEObject>
        </w:object>
      </w:r>
      <w:r>
        <w:rPr>
          <w:sz w:val="24"/>
          <w:szCs w:val="24"/>
        </w:rPr>
        <w:t>谱</w:t>
      </w:r>
      <w:r>
        <w:rPr>
          <w:position w:val="-8"/>
          <w:sz w:val="24"/>
          <w:szCs w:val="24"/>
        </w:rPr>
        <w:object w:dxaOrig="242" w:dyaOrig="320">
          <v:shape id="对象 1977" o:spid="_x0000_i1188" type="#_x0000_t75" style="width:12.1pt;height:16pt;mso-position-horizontal-relative:page;mso-position-vertical-relative:page" o:ole="">
            <v:imagedata r:id="rId15" o:title="" cropright="8691f"/>
          </v:shape>
          <o:OLEObject Type="Embed" ProgID="Equation.DSMT4" ShapeID="对象 1977" DrawAspect="Content" ObjectID="_1602928972" r:id="rId293">
            <o:FieldCodes>\* MERGEFORMAT</o:FieldCodes>
          </o:OLEObject>
        </w:object>
      </w:r>
      <w:r>
        <w:rPr>
          <w:sz w:val="24"/>
          <w:szCs w:val="24"/>
        </w:rPr>
        <w:t>像</w:t>
      </w:r>
      <w:r>
        <w:rPr>
          <w:rFonts w:hint="eastAsia"/>
          <w:sz w:val="24"/>
          <w:szCs w:val="24"/>
        </w:rPr>
        <w:t>分</w:t>
      </w:r>
      <w:r>
        <w:rPr>
          <w:sz w:val="24"/>
          <w:szCs w:val="24"/>
        </w:rPr>
        <w:t>类</w:t>
      </w:r>
      <w:r>
        <w:rPr>
          <w:sz w:val="24"/>
        </w:rPr>
        <w:t>中，通常利用像元的</w:t>
      </w:r>
      <w:r>
        <w:rPr>
          <w:rFonts w:hint="eastAsia"/>
          <w:sz w:val="24"/>
        </w:rPr>
        <w:t>光</w:t>
      </w:r>
      <w:r>
        <w:rPr>
          <w:sz w:val="24"/>
          <w:szCs w:val="24"/>
        </w:rPr>
        <w:t>谱</w:t>
      </w:r>
      <w:r>
        <w:rPr>
          <w:sz w:val="24"/>
        </w:rPr>
        <w:t>信息（</w:t>
      </w:r>
      <w:r>
        <w:rPr>
          <w:position w:val="-12"/>
          <w:sz w:val="24"/>
        </w:rPr>
        <w:object w:dxaOrig="740" w:dyaOrig="380">
          <v:shape id="对象 604" o:spid="_x0000_i1189" type="#_x0000_t75" style="width:37pt;height:19pt;mso-position-horizontal-relative:page;mso-position-vertical-relative:page" o:ole="">
            <v:imagedata r:id="rId294" o:title=""/>
          </v:shape>
          <o:OLEObject Type="Embed" ProgID="Equation.DSMT4" ShapeID="对象 604" DrawAspect="Content" ObjectID="_1602928973" r:id="rId295"/>
        </w:object>
      </w:r>
      <w:r>
        <w:rPr>
          <w:sz w:val="24"/>
        </w:rPr>
        <w:t>）进行</w:t>
      </w:r>
      <w:r>
        <w:rPr>
          <w:rFonts w:hint="eastAsia"/>
          <w:sz w:val="24"/>
        </w:rPr>
        <w:t>分</w:t>
      </w:r>
      <w:r>
        <w:rPr>
          <w:sz w:val="24"/>
          <w:szCs w:val="24"/>
        </w:rPr>
        <w:t>类</w:t>
      </w:r>
      <w:r>
        <w:rPr>
          <w:sz w:val="24"/>
        </w:rPr>
        <w:t>。但是将</w:t>
      </w:r>
      <w:r>
        <w:rPr>
          <w:rFonts w:hint="eastAsia"/>
          <w:sz w:val="24"/>
        </w:rPr>
        <w:t>光</w:t>
      </w:r>
      <w:r>
        <w:rPr>
          <w:sz w:val="24"/>
          <w:szCs w:val="24"/>
        </w:rPr>
        <w:t>谱</w:t>
      </w:r>
      <w:r>
        <w:rPr>
          <w:sz w:val="24"/>
        </w:rPr>
        <w:t>信息和空间信息同时融入</w:t>
      </w:r>
      <w:r>
        <w:rPr>
          <w:rFonts w:hint="eastAsia"/>
          <w:sz w:val="24"/>
        </w:rPr>
        <w:t>分</w:t>
      </w:r>
      <w:r>
        <w:rPr>
          <w:sz w:val="24"/>
          <w:szCs w:val="24"/>
        </w:rPr>
        <w:t>类</w:t>
      </w:r>
      <w:r>
        <w:rPr>
          <w:sz w:val="24"/>
        </w:rPr>
        <w:t>器可以有效地提高</w:t>
      </w:r>
      <w:r>
        <w:rPr>
          <w:position w:val="-8"/>
          <w:sz w:val="24"/>
          <w:szCs w:val="24"/>
        </w:rPr>
        <w:object w:dxaOrig="244" w:dyaOrig="320">
          <v:shape id="对象 1200" o:spid="_x0000_i1190" type="#_x0000_t75" style="width:12.2pt;height:16pt;mso-position-horizontal-relative:page;mso-position-vertical-relative:page" o:ole="">
            <v:imagedata r:id="rId17" o:title="" cropleft="4369f" cropright="7864f"/>
          </v:shape>
          <o:OLEObject Type="Embed" ProgID="Equation.DSMT4" ShapeID="对象 1200" DrawAspect="Content" ObjectID="_1602928974" r:id="rId296">
            <o:FieldCodes>\* MERGEFORMAT</o:FieldCodes>
          </o:OLEObject>
        </w:object>
      </w:r>
      <w:r>
        <w:rPr>
          <w:sz w:val="24"/>
          <w:szCs w:val="24"/>
        </w:rPr>
        <w:t>类</w:t>
      </w:r>
      <w:r>
        <w:rPr>
          <w:sz w:val="24"/>
        </w:rPr>
        <w:t>精度，常常使用级联的方式（</w:t>
      </w:r>
      <w:r>
        <w:rPr>
          <w:position w:val="-16"/>
          <w:sz w:val="24"/>
        </w:rPr>
        <w:object w:dxaOrig="1260" w:dyaOrig="440">
          <v:shape id="对象 605" o:spid="_x0000_i1191" type="#_x0000_t75" style="width:63pt;height:22pt;mso-position-horizontal-relative:page;mso-position-vertical-relative:page" o:ole="">
            <v:imagedata r:id="rId297" o:title=""/>
          </v:shape>
          <o:OLEObject Type="Embed" ProgID="Equation.DSMT4" ShapeID="对象 605" DrawAspect="Content" ObjectID="_1602928975" r:id="rId298"/>
        </w:object>
      </w:r>
      <w:r>
        <w:rPr>
          <w:sz w:val="24"/>
        </w:rPr>
        <w:t>）来实现。相对应的级联核函数可以表示为：</w:t>
      </w:r>
    </w:p>
    <w:p w:rsidR="00482280" w:rsidRDefault="00482280">
      <w:pPr>
        <w:wordWrap w:val="0"/>
        <w:jc w:val="right"/>
        <w:rPr>
          <w:sz w:val="24"/>
        </w:rPr>
      </w:pPr>
      <w:r>
        <w:rPr>
          <w:position w:val="-16"/>
          <w:sz w:val="24"/>
        </w:rPr>
        <w:object w:dxaOrig="3240" w:dyaOrig="439">
          <v:shape id="对象 606" o:spid="_x0000_i1192" type="#_x0000_t75" style="width:162pt;height:22pt;mso-position-horizontal-relative:page;mso-position-vertical-relative:page" o:ole="">
            <v:imagedata r:id="rId299" o:title=""/>
          </v:shape>
          <o:OLEObject Type="Embed" ProgID="Equation.DSMT4" ShapeID="对象 606" DrawAspect="Content" ObjectID="_1602928976" r:id="rId300"/>
        </w:object>
      </w:r>
      <w:r>
        <w:rPr>
          <w:sz w:val="24"/>
        </w:rPr>
        <w:t xml:space="preserve">                   (3-28)</w:t>
      </w:r>
    </w:p>
    <w:p w:rsidR="00482280" w:rsidRDefault="00482280">
      <w:pPr>
        <w:spacing w:line="440" w:lineRule="exact"/>
        <w:rPr>
          <w:sz w:val="24"/>
        </w:rPr>
      </w:pPr>
      <w:r>
        <w:rPr>
          <w:sz w:val="24"/>
        </w:rPr>
        <w:t>其中</w:t>
      </w:r>
      <w:r>
        <w:rPr>
          <w:position w:val="-16"/>
          <w:sz w:val="24"/>
        </w:rPr>
        <w:object w:dxaOrig="1260" w:dyaOrig="440">
          <v:shape id="对象 607" o:spid="_x0000_i1193" type="#_x0000_t75" style="width:63pt;height:22pt;mso-position-horizontal-relative:page;mso-position-vertical-relative:page" o:ole="">
            <v:imagedata r:id="rId301" o:title=""/>
          </v:shape>
          <o:OLEObject Type="Embed" ProgID="Equation.DSMT4" ShapeID="对象 607" DrawAspect="Content" ObjectID="_1602928977" r:id="rId302"/>
        </w:object>
      </w:r>
      <w:r>
        <w:rPr>
          <w:sz w:val="24"/>
        </w:rPr>
        <w:t>。但是该级联核函数不包含样本</w:t>
      </w:r>
      <w:r>
        <w:rPr>
          <w:i/>
          <w:sz w:val="24"/>
        </w:rPr>
        <w:t>i</w:t>
      </w:r>
      <w:r>
        <w:rPr>
          <w:sz w:val="24"/>
        </w:rPr>
        <w:t>空间特征</w:t>
      </w:r>
      <w:r>
        <w:rPr>
          <w:position w:val="-12"/>
          <w:sz w:val="24"/>
        </w:rPr>
        <w:object w:dxaOrig="259" w:dyaOrig="380">
          <v:shape id="对象 608" o:spid="_x0000_i1194" type="#_x0000_t75" style="width:13pt;height:19pt;mso-position-horizontal-relative:page;mso-position-vertical-relative:page" o:ole="">
            <v:imagedata r:id="rId303" o:title=""/>
          </v:shape>
          <o:OLEObject Type="Embed" ProgID="Equation.DSMT4" ShapeID="对象 608" DrawAspect="Content" ObjectID="_1602928978" r:id="rId304"/>
        </w:object>
      </w:r>
      <w:r>
        <w:rPr>
          <w:sz w:val="24"/>
        </w:rPr>
        <w:t>和样本</w:t>
      </w:r>
      <w:r>
        <w:rPr>
          <w:i/>
          <w:sz w:val="24"/>
        </w:rPr>
        <w:t>j</w:t>
      </w:r>
      <w:r>
        <w:rPr>
          <w:sz w:val="24"/>
        </w:rPr>
        <w:t>的</w:t>
      </w:r>
      <w:r>
        <w:rPr>
          <w:position w:val="-8"/>
          <w:sz w:val="24"/>
          <w:szCs w:val="24"/>
        </w:rPr>
        <w:object w:dxaOrig="240" w:dyaOrig="320">
          <v:shape id="对象 952" o:spid="_x0000_i1195" type="#_x0000_t75" style="width:12pt;height:16pt;mso-position-horizontal-relative:page;mso-position-vertical-relative:page" o:ole="">
            <v:imagedata r:id="rId13" o:title="" cropleft="6991f" cropright="6117f"/>
          </v:shape>
          <o:OLEObject Type="Embed" ProgID="Equation.DSMT4" ShapeID="对象 952" DrawAspect="Content" ObjectID="_1602928979" r:id="rId305">
            <o:FieldCodes>\* MERGEFORMAT</o:FieldCodes>
          </o:OLEObject>
        </w:object>
      </w:r>
      <w:r>
        <w:rPr>
          <w:sz w:val="24"/>
          <w:szCs w:val="24"/>
        </w:rPr>
        <w:t>谱</w:t>
      </w:r>
      <w:r>
        <w:rPr>
          <w:sz w:val="24"/>
        </w:rPr>
        <w:t>特征</w:t>
      </w:r>
      <w:r>
        <w:rPr>
          <w:position w:val="-14"/>
          <w:sz w:val="24"/>
        </w:rPr>
        <w:object w:dxaOrig="300" w:dyaOrig="400">
          <v:shape id="对象 609" o:spid="_x0000_i1196" type="#_x0000_t75" style="width:15pt;height:20pt;mso-position-horizontal-relative:page;mso-position-vertical-relative:page" o:ole="">
            <v:imagedata r:id="rId306" o:title=""/>
          </v:shape>
          <o:OLEObject Type="Embed" ProgID="Equation.DSMT4" ShapeID="对象 609" DrawAspect="Content" ObjectID="_1602928980" r:id="rId307"/>
        </w:object>
      </w:r>
      <w:r>
        <w:rPr>
          <w:sz w:val="24"/>
        </w:rPr>
        <w:t>的交叉信息。</w:t>
      </w:r>
    </w:p>
    <w:p w:rsidR="00482280" w:rsidRDefault="00482280">
      <w:pPr>
        <w:numPr>
          <w:ilvl w:val="0"/>
          <w:numId w:val="14"/>
        </w:numPr>
        <w:spacing w:line="440" w:lineRule="exact"/>
        <w:ind w:left="363" w:hanging="363"/>
        <w:rPr>
          <w:sz w:val="24"/>
        </w:rPr>
      </w:pPr>
      <w:r>
        <w:rPr>
          <w:sz w:val="24"/>
        </w:rPr>
        <w:t>直和核函数</w:t>
      </w:r>
    </w:p>
    <w:p w:rsidR="00482280" w:rsidRDefault="00482280">
      <w:pPr>
        <w:pStyle w:val="amy1"/>
        <w:spacing w:line="440" w:lineRule="exact"/>
      </w:pPr>
      <w:r>
        <w:t>最简单的将</w:t>
      </w:r>
      <w:r>
        <w:rPr>
          <w:position w:val="-8"/>
          <w:szCs w:val="24"/>
        </w:rPr>
        <w:object w:dxaOrig="240" w:dyaOrig="320">
          <v:shape id="对象 953" o:spid="_x0000_i1197" type="#_x0000_t75" style="width:12pt;height:16pt;mso-position-horizontal-relative:page;mso-position-vertical-relative:page" o:ole="">
            <v:imagedata r:id="rId13" o:title="" cropleft="6991f" cropright="6117f"/>
          </v:shape>
          <o:OLEObject Type="Embed" ProgID="Equation.DSMT4" ShapeID="对象 953" DrawAspect="Content" ObjectID="_1602928981" r:id="rId308">
            <o:FieldCodes>\* MERGEFORMAT</o:FieldCodes>
          </o:OLEObject>
        </w:object>
      </w:r>
      <w:r>
        <w:rPr>
          <w:szCs w:val="24"/>
        </w:rPr>
        <w:t>谱</w:t>
      </w:r>
      <w:r>
        <w:t>信息和空间信息相结合的复合函数形式就是将空间特征</w:t>
      </w:r>
      <w:r>
        <w:rPr>
          <w:position w:val="-12"/>
        </w:rPr>
        <w:object w:dxaOrig="259" w:dyaOrig="380">
          <v:shape id="对象 610" o:spid="_x0000_i1198" type="#_x0000_t75" style="width:13pt;height:19pt;mso-position-horizontal-relative:page;mso-position-vertical-relative:page" o:ole="">
            <v:imagedata r:id="rId303" o:title=""/>
          </v:shape>
          <o:OLEObject Type="Embed" ProgID="Equation.DSMT4" ShapeID="对象 610" DrawAspect="Content" ObjectID="_1602928982" r:id="rId309"/>
        </w:object>
      </w:r>
      <w:r>
        <w:t>和</w:t>
      </w:r>
      <w:r>
        <w:rPr>
          <w:position w:val="-8"/>
          <w:szCs w:val="24"/>
        </w:rPr>
        <w:object w:dxaOrig="240" w:dyaOrig="320">
          <v:shape id="对象 818" o:spid="_x0000_i1199" type="#_x0000_t75" style="width:12pt;height:16pt;mso-position-horizontal-relative:page;mso-position-vertical-relative:page" o:ole="">
            <v:imagedata r:id="rId13" o:title="" cropleft="6991f" cropright="6117f"/>
          </v:shape>
          <o:OLEObject Type="Embed" ProgID="Equation.DSMT4" ShapeID="对象 818" DrawAspect="Content" ObjectID="_1602928983" r:id="rId310">
            <o:FieldCodes>\* MERGEFORMAT</o:FieldCodes>
          </o:OLEObject>
        </w:object>
      </w:r>
      <w:r>
        <w:rPr>
          <w:szCs w:val="24"/>
        </w:rPr>
        <w:t>谱</w:t>
      </w:r>
      <w:r>
        <w:t>特征</w:t>
      </w:r>
      <w:bookmarkStart w:id="238" w:name="OLE_LINK27"/>
      <w:r>
        <w:rPr>
          <w:position w:val="-12"/>
        </w:rPr>
        <w:object w:dxaOrig="300" w:dyaOrig="380">
          <v:shape id="对象 611" o:spid="_x0000_i1200" type="#_x0000_t75" style="width:15pt;height:19pt;mso-position-horizontal-relative:page;mso-position-vertical-relative:page" o:ole="">
            <v:imagedata r:id="rId311" o:title=""/>
          </v:shape>
          <o:OLEObject Type="Embed" ProgID="Equation.DSMT4" ShapeID="对象 611" DrawAspect="Content" ObjectID="_1602928984" r:id="rId312"/>
        </w:object>
      </w:r>
      <w:bookmarkEnd w:id="238"/>
      <w:r>
        <w:t>的核函数简单求和。假设</w:t>
      </w:r>
      <w:r>
        <w:rPr>
          <w:position w:val="-12"/>
        </w:rPr>
        <w:object w:dxaOrig="480" w:dyaOrig="360">
          <v:shape id="对象 612" o:spid="_x0000_i1201" type="#_x0000_t75" style="width:24pt;height:18pt;mso-position-horizontal-relative:page;mso-position-vertical-relative:page" o:ole="">
            <v:imagedata r:id="rId313" o:title=""/>
          </v:shape>
          <o:OLEObject Type="Embed" ProgID="Equation.DSMT4" ShapeID="对象 612" DrawAspect="Content" ObjectID="_1602928985" r:id="rId314"/>
        </w:object>
      </w:r>
      <w:r>
        <w:t>和</w:t>
      </w:r>
      <w:r>
        <w:rPr>
          <w:position w:val="-12"/>
        </w:rPr>
        <w:object w:dxaOrig="520" w:dyaOrig="360">
          <v:shape id="对象 630" o:spid="_x0000_i1202" type="#_x0000_t75" style="width:26pt;height:18pt;mso-position-horizontal-relative:page;mso-position-vertical-relative:page" o:ole="">
            <v:imagedata r:id="rId315" o:title=""/>
          </v:shape>
          <o:OLEObject Type="Embed" ProgID="Equation.DSMT4" ShapeID="对象 630" DrawAspect="Content" ObjectID="_1602928986" r:id="rId316"/>
        </w:object>
      </w:r>
      <w:r>
        <w:t>分别为两个非线性函数，可将样本映射到希尔伯特空间</w:t>
      </w:r>
      <w:r>
        <w:rPr>
          <w:i/>
          <w:iCs/>
        </w:rPr>
        <w:t>H</w:t>
      </w:r>
      <w:r>
        <w:rPr>
          <w:i/>
          <w:iCs/>
          <w:vertAlign w:val="subscript"/>
        </w:rPr>
        <w:t>1</w:t>
      </w:r>
      <w:r>
        <w:t>和</w:t>
      </w:r>
      <w:r>
        <w:rPr>
          <w:i/>
          <w:iCs/>
        </w:rPr>
        <w:t>H</w:t>
      </w:r>
      <w:r>
        <w:rPr>
          <w:i/>
          <w:iCs/>
          <w:vertAlign w:val="subscript"/>
        </w:rPr>
        <w:t>2</w:t>
      </w:r>
      <w:r>
        <w:t>中。可以得到以下转换形式：</w:t>
      </w:r>
    </w:p>
    <w:p w:rsidR="00482280" w:rsidRDefault="00482280">
      <w:pPr>
        <w:pStyle w:val="amy1"/>
        <w:wordWrap w:val="0"/>
        <w:ind w:firstLineChars="0" w:firstLine="0"/>
        <w:jc w:val="right"/>
      </w:pPr>
      <w:r>
        <w:rPr>
          <w:position w:val="-12"/>
        </w:rPr>
        <w:object w:dxaOrig="2320" w:dyaOrig="379">
          <v:shape id="对象 614" o:spid="_x0000_i1203" type="#_x0000_t75" style="width:116pt;height:19pt;mso-position-horizontal-relative:page;mso-position-vertical-relative:page" o:ole="">
            <v:imagedata r:id="rId317" o:title=""/>
          </v:shape>
          <o:OLEObject Type="Embed" ProgID="Equation.DSMT4" ShapeID="对象 614" DrawAspect="Content" ObjectID="_1602928987" r:id="rId318"/>
        </w:object>
      </w:r>
      <w:r>
        <w:t xml:space="preserve">                       (3-29)</w:t>
      </w:r>
    </w:p>
    <w:p w:rsidR="00482280" w:rsidRDefault="00482280">
      <w:pPr>
        <w:pStyle w:val="amy1"/>
        <w:spacing w:line="440" w:lineRule="exact"/>
        <w:ind w:firstLineChars="0" w:firstLine="0"/>
      </w:pPr>
      <w:r>
        <w:t>且对应的点积计算公式如下：</w:t>
      </w:r>
    </w:p>
    <w:p w:rsidR="00482280" w:rsidRDefault="00482280">
      <w:pPr>
        <w:pStyle w:val="amy1"/>
        <w:wordWrap w:val="0"/>
        <w:ind w:firstLineChars="0" w:firstLine="0"/>
        <w:jc w:val="right"/>
      </w:pPr>
      <w:r>
        <w:rPr>
          <w:position w:val="-58"/>
        </w:rPr>
        <w:object w:dxaOrig="4520" w:dyaOrig="1320">
          <v:shape id="对象 615" o:spid="_x0000_i1204" type="#_x0000_t75" style="width:226pt;height:66pt;mso-position-horizontal-relative:page;mso-position-vertical-relative:page" o:ole="">
            <v:imagedata r:id="rId319" o:title=""/>
          </v:shape>
          <o:OLEObject Type="Embed" ProgID="Equation.DSMT4" ShapeID="对象 615" DrawAspect="Content" ObjectID="_1602928988" r:id="rId320"/>
        </w:object>
      </w:r>
      <w:r>
        <w:t xml:space="preserve">              (3-30)</w:t>
      </w:r>
    </w:p>
    <w:p w:rsidR="00482280" w:rsidRDefault="00482280">
      <w:pPr>
        <w:pStyle w:val="amy1"/>
        <w:numPr>
          <w:ilvl w:val="0"/>
          <w:numId w:val="14"/>
        </w:numPr>
        <w:spacing w:line="440" w:lineRule="exact"/>
        <w:ind w:left="363" w:firstLineChars="0" w:hanging="363"/>
      </w:pPr>
      <w:r>
        <w:t>加权求和核函数</w:t>
      </w:r>
    </w:p>
    <w:p w:rsidR="00482280" w:rsidRDefault="00482280">
      <w:pPr>
        <w:pStyle w:val="amy1"/>
        <w:spacing w:line="440" w:lineRule="exact"/>
        <w:ind w:firstLineChars="0" w:firstLine="482"/>
      </w:pPr>
      <w:r>
        <w:t>加权求和核函数是上述直和核函数的扩展形式，其可以表示为：</w:t>
      </w:r>
    </w:p>
    <w:p w:rsidR="00482280" w:rsidRDefault="00482280">
      <w:pPr>
        <w:pStyle w:val="amy1"/>
        <w:wordWrap w:val="0"/>
        <w:ind w:firstLineChars="0" w:firstLine="0"/>
        <w:jc w:val="right"/>
      </w:pPr>
      <w:r>
        <w:rPr>
          <w:position w:val="-14"/>
        </w:rPr>
        <w:object w:dxaOrig="4099" w:dyaOrig="399">
          <v:shape id="对象 616" o:spid="_x0000_i1205" type="#_x0000_t75" style="width:204.95pt;height:20pt;mso-position-horizontal-relative:page;mso-position-vertical-relative:page" o:ole="">
            <v:imagedata r:id="rId321" o:title=""/>
          </v:shape>
          <o:OLEObject Type="Embed" ProgID="Equation.DSMT4" ShapeID="对象 616" DrawAspect="Content" ObjectID="_1602928989" r:id="rId322"/>
        </w:object>
      </w:r>
      <w:r>
        <w:t xml:space="preserve">                (3-31)</w:t>
      </w:r>
    </w:p>
    <w:p w:rsidR="00482280" w:rsidRDefault="00482280">
      <w:pPr>
        <w:pStyle w:val="amy1"/>
        <w:spacing w:line="440" w:lineRule="exact"/>
        <w:ind w:firstLineChars="0" w:firstLine="0"/>
      </w:pPr>
      <w:r>
        <w:t>其中参数</w:t>
      </w:r>
      <w:r>
        <w:rPr>
          <w:position w:val="-10"/>
        </w:rPr>
        <w:object w:dxaOrig="899" w:dyaOrig="319">
          <v:shape id="对象 617" o:spid="_x0000_i1206" type="#_x0000_t75" style="width:45pt;height:16pt;mso-position-horizontal-relative:page;mso-position-vertical-relative:page" o:ole="">
            <v:imagedata r:id="rId323" o:title=""/>
          </v:shape>
          <o:OLEObject Type="Embed" ProgID="Equation.DSMT4" ShapeID="对象 617" DrawAspect="Content" ObjectID="_1602928990" r:id="rId324"/>
        </w:object>
      </w:r>
      <w:r>
        <w:t>为一个正实数负责调节</w:t>
      </w:r>
      <w:r>
        <w:rPr>
          <w:position w:val="-8"/>
          <w:szCs w:val="24"/>
        </w:rPr>
        <w:object w:dxaOrig="244" w:dyaOrig="320">
          <v:shape id="对象 1201" o:spid="_x0000_i1207" type="#_x0000_t75" style="width:12.2pt;height:16pt;mso-position-horizontal-relative:page;mso-position-vertical-relative:page" o:ole="">
            <v:imagedata r:id="rId17" o:title="" cropleft="4369f" cropright="7864f"/>
          </v:shape>
          <o:OLEObject Type="Embed" ProgID="Equation.DSMT4" ShapeID="对象 1201" DrawAspect="Content" ObjectID="_1602928991" r:id="rId325">
            <o:FieldCodes>\* MERGEFORMAT</o:FieldCodes>
          </o:OLEObject>
        </w:object>
      </w:r>
      <w:r>
        <w:rPr>
          <w:szCs w:val="24"/>
        </w:rPr>
        <w:t>类</w:t>
      </w:r>
      <w:r>
        <w:t>过程中空间信息和</w:t>
      </w:r>
      <w:r>
        <w:rPr>
          <w:position w:val="-8"/>
          <w:szCs w:val="24"/>
        </w:rPr>
        <w:object w:dxaOrig="240" w:dyaOrig="320">
          <v:shape id="对象 819" o:spid="_x0000_i1208" type="#_x0000_t75" style="width:12pt;height:16pt;mso-position-horizontal-relative:page;mso-position-vertical-relative:page" o:ole="">
            <v:imagedata r:id="rId13" o:title="" cropleft="6991f" cropright="6117f"/>
          </v:shape>
          <o:OLEObject Type="Embed" ProgID="Equation.DSMT4" ShapeID="对象 819" DrawAspect="Content" ObjectID="_1602928992" r:id="rId326">
            <o:FieldCodes>\* MERGEFORMAT</o:FieldCodes>
          </o:OLEObject>
        </w:object>
      </w:r>
      <w:r>
        <w:rPr>
          <w:szCs w:val="24"/>
        </w:rPr>
        <w:t>谱</w:t>
      </w:r>
      <w:r>
        <w:t>信息的比例，最佳比例</w:t>
      </w:r>
      <w:r>
        <w:rPr>
          <w:position w:val="-10"/>
        </w:rPr>
        <w:object w:dxaOrig="240" w:dyaOrig="260">
          <v:shape id="对象 618" o:spid="_x0000_i1209" type="#_x0000_t75" style="width:12pt;height:13pt;mso-position-horizontal-relative:page;mso-position-vertical-relative:page" o:ole="">
            <v:imagedata r:id="rId327" o:title=""/>
          </v:shape>
          <o:OLEObject Type="Embed" ProgID="Equation.DSMT4" ShapeID="对象 618" DrawAspect="Content" ObjectID="_1602928993" r:id="rId328"/>
        </w:object>
      </w:r>
      <w:r>
        <w:t>有利于</w:t>
      </w:r>
      <w:r>
        <w:rPr>
          <w:position w:val="-8"/>
          <w:szCs w:val="24"/>
        </w:rPr>
        <w:object w:dxaOrig="244" w:dyaOrig="320">
          <v:shape id="对象 1202" o:spid="_x0000_i1210" type="#_x0000_t75" style="width:12.2pt;height:16pt;mso-position-horizontal-relative:page;mso-position-vertical-relative:page" o:ole="">
            <v:imagedata r:id="rId17" o:title="" cropleft="4369f" cropright="7864f"/>
          </v:shape>
          <o:OLEObject Type="Embed" ProgID="Equation.DSMT4" ShapeID="对象 1202" DrawAspect="Content" ObjectID="_1602928994" r:id="rId329">
            <o:FieldCodes>\* MERGEFORMAT</o:FieldCodes>
          </o:OLEObject>
        </w:object>
      </w:r>
      <w:r>
        <w:rPr>
          <w:szCs w:val="24"/>
        </w:rPr>
        <w:t>类</w:t>
      </w:r>
      <w:r>
        <w:t>精度的提高。</w:t>
      </w:r>
    </w:p>
    <w:p w:rsidR="00482280" w:rsidRDefault="00482280">
      <w:pPr>
        <w:pStyle w:val="amy1"/>
        <w:numPr>
          <w:ilvl w:val="0"/>
          <w:numId w:val="14"/>
        </w:numPr>
        <w:spacing w:line="440" w:lineRule="exact"/>
        <w:ind w:left="363" w:firstLineChars="0" w:hanging="363"/>
      </w:pPr>
      <w:r>
        <w:lastRenderedPageBreak/>
        <w:t>交叉信息核函数</w:t>
      </w:r>
    </w:p>
    <w:p w:rsidR="00482280" w:rsidRDefault="00482280">
      <w:pPr>
        <w:pStyle w:val="amy1"/>
        <w:spacing w:line="440" w:lineRule="exact"/>
      </w:pPr>
      <w:r>
        <w:t>假设非线性函数</w:t>
      </w:r>
      <w:r>
        <w:rPr>
          <w:position w:val="-10"/>
        </w:rPr>
        <w:object w:dxaOrig="440" w:dyaOrig="320">
          <v:shape id="对象 619" o:spid="_x0000_i1211" type="#_x0000_t75" style="width:22pt;height:16pt;mso-position-horizontal-relative:page;mso-position-vertical-relative:page" o:ole="">
            <v:imagedata r:id="rId330" o:title=""/>
          </v:shape>
          <o:OLEObject Type="Embed" ProgID="Equation.DSMT4" ShapeID="对象 619" DrawAspect="Content" ObjectID="_1602928995" r:id="rId331"/>
        </w:object>
      </w:r>
      <w:r>
        <w:t>可以将样本映射到希尔伯特空间</w:t>
      </w:r>
      <w:r>
        <w:rPr>
          <w:i/>
          <w:iCs/>
        </w:rPr>
        <w:t>H</w:t>
      </w:r>
      <w:r>
        <w:t>上，</w:t>
      </w:r>
      <w:r>
        <w:rPr>
          <w:position w:val="-12"/>
        </w:rPr>
        <w:object w:dxaOrig="340" w:dyaOrig="360">
          <v:shape id="对象 620" o:spid="_x0000_i1212" type="#_x0000_t75" style="width:17pt;height:18pt;mso-position-horizontal-relative:page;mso-position-vertical-relative:page" o:ole="">
            <v:imagedata r:id="rId332" o:title=""/>
          </v:shape>
          <o:OLEObject Type="Embed" ProgID="Equation.DSMT4" ShapeID="对象 620" DrawAspect="Content" ObjectID="_1602928996" r:id="rId333"/>
        </w:object>
      </w:r>
      <w:r>
        <w:t>，</w:t>
      </w:r>
      <w:r>
        <w:rPr>
          <w:position w:val="-10"/>
        </w:rPr>
        <w:object w:dxaOrig="1080" w:dyaOrig="319">
          <v:shape id="对象 621" o:spid="_x0000_i1213" type="#_x0000_t75" style="width:54pt;height:16pt;mso-position-horizontal-relative:page;mso-position-vertical-relative:page" o:ole="">
            <v:imagedata r:id="rId334" o:title=""/>
          </v:shape>
          <o:OLEObject Type="Embed" ProgID="Equation.DSMT4" ShapeID="对象 621" DrawAspect="Content" ObjectID="_1602928997" r:id="rId335"/>
        </w:object>
      </w:r>
      <w:r>
        <w:t>表示三个线性转换矩阵可以将</w:t>
      </w:r>
      <w:r>
        <w:rPr>
          <w:i/>
          <w:iCs/>
        </w:rPr>
        <w:t>H</w:t>
      </w:r>
      <w:r>
        <w:t>映射到</w:t>
      </w:r>
      <w:r>
        <w:rPr>
          <w:i/>
          <w:iCs/>
        </w:rPr>
        <w:t>H</w:t>
      </w:r>
      <w:r>
        <w:rPr>
          <w:i/>
          <w:iCs/>
          <w:vertAlign w:val="subscript"/>
        </w:rPr>
        <w:t>k</w:t>
      </w:r>
      <w:r>
        <w:t>空间上，得到以下复合向量形式：</w:t>
      </w:r>
    </w:p>
    <w:p w:rsidR="00482280" w:rsidRDefault="00482280">
      <w:pPr>
        <w:pStyle w:val="amy1"/>
        <w:wordWrap w:val="0"/>
        <w:jc w:val="right"/>
      </w:pPr>
      <w:r>
        <w:rPr>
          <w:position w:val="-12"/>
        </w:rPr>
        <w:object w:dxaOrig="4540" w:dyaOrig="379">
          <v:shape id="对象 622" o:spid="_x0000_i1214" type="#_x0000_t75" style="width:227pt;height:19pt;mso-position-horizontal-relative:page;mso-position-vertical-relative:page" o:ole="">
            <v:imagedata r:id="rId336" o:title=""/>
          </v:shape>
          <o:OLEObject Type="Embed" ProgID="Equation.DSMT4" ShapeID="对象 622" DrawAspect="Content" ObjectID="_1602928998" r:id="rId337"/>
        </w:object>
      </w:r>
      <w:r>
        <w:t xml:space="preserve">              (3-32)</w:t>
      </w:r>
    </w:p>
    <w:p w:rsidR="00482280" w:rsidRDefault="00482280">
      <w:pPr>
        <w:pStyle w:val="amy1"/>
        <w:spacing w:line="440" w:lineRule="exact"/>
        <w:ind w:firstLineChars="0" w:firstLine="0"/>
      </w:pPr>
      <w:r>
        <w:t>且点积计算公式如下：</w:t>
      </w:r>
    </w:p>
    <w:p w:rsidR="00482280" w:rsidRDefault="00482280">
      <w:pPr>
        <w:pStyle w:val="amy1"/>
        <w:wordWrap w:val="0"/>
        <w:ind w:firstLineChars="0" w:firstLine="0"/>
        <w:jc w:val="right"/>
      </w:pPr>
      <w:r>
        <w:rPr>
          <w:position w:val="-56"/>
        </w:rPr>
        <w:object w:dxaOrig="4320" w:dyaOrig="1279">
          <v:shape id="对象 623" o:spid="_x0000_i1215" type="#_x0000_t75" style="width:3in;height:64pt;mso-position-horizontal-relative:page;mso-position-vertical-relative:page" o:ole="">
            <v:imagedata r:id="rId338" o:title=""/>
          </v:shape>
          <o:OLEObject Type="Embed" ProgID="Equation.DSMT4" ShapeID="对象 623" DrawAspect="Content" ObjectID="_1602928999" r:id="rId339"/>
        </w:object>
      </w:r>
      <w:r>
        <w:t xml:space="preserve">               (3-33)</w:t>
      </w:r>
    </w:p>
    <w:p w:rsidR="00482280" w:rsidRDefault="00482280">
      <w:pPr>
        <w:pStyle w:val="amy1"/>
        <w:spacing w:line="440" w:lineRule="exact"/>
        <w:ind w:firstLineChars="0" w:firstLine="0"/>
      </w:pPr>
      <w:r>
        <w:t>其中</w:t>
      </w:r>
      <w:r>
        <w:rPr>
          <w:position w:val="-12"/>
        </w:rPr>
        <w:object w:dxaOrig="1920" w:dyaOrig="379">
          <v:shape id="对象 624" o:spid="_x0000_i1216" type="#_x0000_t75" style="width:96pt;height:19pt;mso-position-horizontal-relative:page;mso-position-vertical-relative:page" o:ole="">
            <v:imagedata r:id="rId340" o:title=""/>
          </v:shape>
          <o:OLEObject Type="Embed" ProgID="Equation.DSMT4" ShapeID="对象 624" DrawAspect="Content" ObjectID="_1602929000" r:id="rId341"/>
        </w:object>
      </w:r>
      <w:r>
        <w:t>，</w:t>
      </w:r>
      <w:r>
        <w:rPr>
          <w:position w:val="-12"/>
        </w:rPr>
        <w:object w:dxaOrig="2000" w:dyaOrig="379">
          <v:shape id="对象 625" o:spid="_x0000_i1217" type="#_x0000_t75" style="width:100pt;height:19pt;mso-position-horizontal-relative:page;mso-position-vertical-relative:page" o:ole="">
            <v:imagedata r:id="rId342" o:title=""/>
          </v:shape>
          <o:OLEObject Type="Embed" ProgID="Equation.DSMT4" ShapeID="对象 625" DrawAspect="Content" ObjectID="_1602929001" r:id="rId343"/>
        </w:object>
      </w:r>
      <w:r>
        <w:t>，</w:t>
      </w:r>
      <w:r>
        <w:rPr>
          <w:position w:val="-12"/>
        </w:rPr>
        <w:object w:dxaOrig="1200" w:dyaOrig="379">
          <v:shape id="_x0000_i1218" type="#_x0000_t75" style="width:60pt;height:19pt;mso-position-horizontal-relative:page;mso-position-vertical-relative:page" o:ole="">
            <v:imagedata r:id="rId344" o:title=""/>
          </v:shape>
          <o:OLEObject Type="Embed" ProgID="Equation.DSMT4" ShapeID="_x0000_i1218" DrawAspect="Content" ObjectID="_1602929002" r:id="rId345"/>
        </w:object>
      </w:r>
      <w:r>
        <w:t>为三个相互独立的正定矩阵。与直和核函数相似，公式可以重新表示为正定矩阵求和的形式。获得的核函数不仅考虑了像元的</w:t>
      </w:r>
      <w:r>
        <w:rPr>
          <w:rFonts w:hint="eastAsia"/>
        </w:rPr>
        <w:t>光</w:t>
      </w:r>
      <w:r>
        <w:rPr>
          <w:szCs w:val="24"/>
        </w:rPr>
        <w:t>谱</w:t>
      </w:r>
      <w:r>
        <w:t>信息和空间信息同时也考虑了两者之间的交叉信息，求解形式如下：</w:t>
      </w:r>
    </w:p>
    <w:p w:rsidR="00482280" w:rsidRDefault="00482280">
      <w:pPr>
        <w:pStyle w:val="amy1"/>
        <w:wordWrap w:val="0"/>
        <w:ind w:firstLineChars="0" w:firstLine="0"/>
        <w:jc w:val="right"/>
      </w:pPr>
      <w:r>
        <w:rPr>
          <w:position w:val="-36"/>
        </w:rPr>
        <w:object w:dxaOrig="3320" w:dyaOrig="839">
          <v:shape id="对象 627" o:spid="_x0000_i1219" type="#_x0000_t75" style="width:166pt;height:42pt;mso-position-horizontal-relative:page;mso-position-vertical-relative:page" o:ole="">
            <v:imagedata r:id="rId346" o:title=""/>
          </v:shape>
          <o:OLEObject Type="Embed" ProgID="Equation.DSMT4" ShapeID="对象 627" DrawAspect="Content" ObjectID="_1602929003" r:id="rId347"/>
        </w:object>
      </w:r>
      <w:r>
        <w:t xml:space="preserve">                   (3-34)</w:t>
      </w:r>
    </w:p>
    <w:p w:rsidR="00482280" w:rsidRDefault="00482280">
      <w:pPr>
        <w:pStyle w:val="amy1"/>
        <w:spacing w:line="440" w:lineRule="exact"/>
        <w:ind w:firstLineChars="0" w:firstLine="0"/>
      </w:pPr>
      <w:r>
        <w:t>上式唯一的约束条件是空间特征</w:t>
      </w:r>
      <w:r>
        <w:rPr>
          <w:position w:val="-12"/>
        </w:rPr>
        <w:object w:dxaOrig="259" w:dyaOrig="380">
          <v:shape id="对象 628" o:spid="_x0000_i1220" type="#_x0000_t75" style="width:13pt;height:19pt;mso-position-horizontal-relative:page;mso-position-vertical-relative:page" o:ole="">
            <v:imagedata r:id="rId303" o:title=""/>
          </v:shape>
          <o:OLEObject Type="Embed" ProgID="Equation.DSMT4" ShapeID="对象 628" DrawAspect="Content" ObjectID="_1602929004" r:id="rId348"/>
        </w:object>
      </w:r>
      <w:r>
        <w:t>和</w:t>
      </w:r>
      <w:r>
        <w:rPr>
          <w:rFonts w:hint="eastAsia"/>
        </w:rPr>
        <w:t>光</w:t>
      </w:r>
      <w:r>
        <w:rPr>
          <w:szCs w:val="24"/>
        </w:rPr>
        <w:t>谱</w:t>
      </w:r>
      <w:r>
        <w:t>特征</w:t>
      </w:r>
      <w:r>
        <w:rPr>
          <w:position w:val="-14"/>
        </w:rPr>
        <w:object w:dxaOrig="300" w:dyaOrig="400">
          <v:shape id="对象 629" o:spid="_x0000_i1221" type="#_x0000_t75" style="width:15pt;height:20pt;mso-position-horizontal-relative:page;mso-position-vertical-relative:page" o:ole="">
            <v:imagedata r:id="rId349" o:title=""/>
          </v:shape>
          <o:OLEObject Type="Embed" ProgID="Equation.DSMT4" ShapeID="对象 629" DrawAspect="Content" ObjectID="_1602929005" r:id="rId350"/>
        </w:object>
      </w:r>
      <w:r>
        <w:t>具有相等的特征维数。</w:t>
      </w:r>
    </w:p>
    <w:p w:rsidR="00482280" w:rsidRDefault="007F4960" w:rsidP="001019D5">
      <w:pPr>
        <w:pStyle w:val="3h33rdlevelh313rdlevel1h323rdlevel2h333rdlevel1"/>
      </w:pPr>
      <w:bookmarkStart w:id="239" w:name="_Toc8589"/>
      <w:r>
        <w:t>2</w:t>
      </w:r>
      <w:r w:rsidR="00482280">
        <w:t>.4.2</w:t>
      </w:r>
      <w:r w:rsidR="00482280">
        <w:t>基于</w:t>
      </w:r>
      <w:r w:rsidR="00482280">
        <w:rPr>
          <w:i/>
          <w:iCs/>
        </w:rPr>
        <w:t>SVM</w:t>
      </w:r>
      <w:r w:rsidR="00482280">
        <w:t>的空间信息分类算法</w:t>
      </w:r>
      <w:bookmarkEnd w:id="239"/>
    </w:p>
    <w:p w:rsidR="00482280" w:rsidRDefault="00482280">
      <w:pPr>
        <w:spacing w:line="440" w:lineRule="exact"/>
        <w:ind w:firstLineChars="200" w:firstLine="480"/>
        <w:rPr>
          <w:sz w:val="24"/>
        </w:rPr>
      </w:pPr>
      <w:bookmarkStart w:id="240" w:name="OLE_LINK110"/>
      <w:bookmarkStart w:id="241" w:name="OLE_LINK111"/>
      <w:r>
        <w:rPr>
          <w:sz w:val="24"/>
        </w:rPr>
        <w:t>基于</w:t>
      </w:r>
      <w:r>
        <w:rPr>
          <w:i/>
          <w:iCs/>
          <w:sz w:val="24"/>
        </w:rPr>
        <w:t>SVM</w:t>
      </w:r>
      <w:r>
        <w:rPr>
          <w:sz w:val="24"/>
        </w:rPr>
        <w:t>的空间信息</w:t>
      </w:r>
      <w:r>
        <w:rPr>
          <w:rFonts w:hint="eastAsia"/>
          <w:sz w:val="24"/>
        </w:rPr>
        <w:t>分</w:t>
      </w:r>
      <w:r>
        <w:rPr>
          <w:sz w:val="24"/>
          <w:szCs w:val="24"/>
        </w:rPr>
        <w:t>类</w:t>
      </w:r>
      <w:r>
        <w:rPr>
          <w:sz w:val="24"/>
        </w:rPr>
        <w:t>算法</w:t>
      </w:r>
      <w:bookmarkEnd w:id="240"/>
      <w:bookmarkEnd w:id="241"/>
      <w:r>
        <w:rPr>
          <w:sz w:val="24"/>
        </w:rPr>
        <w:t>（</w:t>
      </w:r>
      <w:r>
        <w:rPr>
          <w:i/>
          <w:iCs/>
          <w:sz w:val="24"/>
        </w:rPr>
        <w:t>Spatial-contextual Semi-supervised Support Vector Machine</w:t>
      </w:r>
      <w:r>
        <w:rPr>
          <w:sz w:val="24"/>
        </w:rPr>
        <w:t>,</w:t>
      </w:r>
      <w:r>
        <w:rPr>
          <w:i/>
          <w:iCs/>
          <w:sz w:val="24"/>
        </w:rPr>
        <w:t xml:space="preserve"> </w:t>
      </w:r>
      <w:bookmarkStart w:id="242" w:name="OLE_LINK54"/>
      <w:bookmarkStart w:id="243" w:name="OLE_LINK55"/>
      <w:r>
        <w:rPr>
          <w:i/>
          <w:iCs/>
          <w:sz w:val="24"/>
        </w:rPr>
        <w:t>SCS</w:t>
      </w:r>
      <w:r>
        <w:rPr>
          <w:i/>
          <w:iCs/>
          <w:sz w:val="24"/>
          <w:vertAlign w:val="superscript"/>
        </w:rPr>
        <w:t>3</w:t>
      </w:r>
      <w:r>
        <w:rPr>
          <w:i/>
          <w:iCs/>
          <w:sz w:val="24"/>
        </w:rPr>
        <w:t>VM</w:t>
      </w:r>
      <w:bookmarkEnd w:id="242"/>
      <w:bookmarkEnd w:id="243"/>
      <w:r>
        <w:rPr>
          <w:sz w:val="24"/>
        </w:rPr>
        <w:t>）</w:t>
      </w:r>
      <w:r>
        <w:rPr>
          <w:sz w:val="24"/>
          <w:szCs w:val="24"/>
          <w:vertAlign w:val="superscript"/>
        </w:rPr>
        <w:t>[51]</w:t>
      </w:r>
      <w:r>
        <w:rPr>
          <w:sz w:val="24"/>
        </w:rPr>
        <w:t>由两个主要过程组成：</w:t>
      </w:r>
      <w:r>
        <w:rPr>
          <w:sz w:val="24"/>
        </w:rPr>
        <w:t>1</w:t>
      </w:r>
      <w:r>
        <w:rPr>
          <w:sz w:val="24"/>
        </w:rPr>
        <w:t>）利用</w:t>
      </w:r>
      <w:r>
        <w:rPr>
          <w:i/>
          <w:iCs/>
          <w:sz w:val="24"/>
        </w:rPr>
        <w:t>SVM</w:t>
      </w:r>
      <w:r>
        <w:rPr>
          <w:sz w:val="24"/>
        </w:rPr>
        <w:t>对</w:t>
      </w:r>
      <w:r>
        <w:rPr>
          <w:position w:val="-8"/>
          <w:sz w:val="24"/>
          <w:szCs w:val="24"/>
        </w:rPr>
        <w:object w:dxaOrig="242" w:dyaOrig="320">
          <v:shape id="对象 1978" o:spid="_x0000_i1222" type="#_x0000_t75" style="width:12.1pt;height:16pt;mso-position-horizontal-relative:page;mso-position-vertical-relative:page" o:ole="">
            <v:imagedata r:id="rId15" o:title="" cropright="8691f"/>
          </v:shape>
          <o:OLEObject Type="Embed" ProgID="Equation.DSMT4" ShapeID="对象 1978" DrawAspect="Content" ObjectID="_1602929006" r:id="rId351">
            <o:FieldCodes>\* MERGEFORMAT</o:FieldCodes>
          </o:OLEObject>
        </w:object>
      </w:r>
      <w:r>
        <w:rPr>
          <w:sz w:val="24"/>
          <w:szCs w:val="24"/>
        </w:rPr>
        <w:t>像</w:t>
      </w:r>
      <w:r>
        <w:rPr>
          <w:sz w:val="24"/>
        </w:rPr>
        <w:t>进行</w:t>
      </w:r>
      <w:r>
        <w:rPr>
          <w:rFonts w:hint="eastAsia"/>
          <w:sz w:val="24"/>
        </w:rPr>
        <w:t>分</w:t>
      </w:r>
      <w:r>
        <w:rPr>
          <w:sz w:val="24"/>
          <w:szCs w:val="24"/>
        </w:rPr>
        <w:t>类</w:t>
      </w:r>
      <w:r>
        <w:rPr>
          <w:sz w:val="24"/>
        </w:rPr>
        <w:t>得到半标记</w:t>
      </w:r>
      <w:r>
        <w:rPr>
          <w:rFonts w:hint="eastAsia"/>
          <w:sz w:val="24"/>
        </w:rPr>
        <w:t>分</w:t>
      </w:r>
      <w:r>
        <w:rPr>
          <w:sz w:val="24"/>
          <w:szCs w:val="24"/>
        </w:rPr>
        <w:t>类</w:t>
      </w:r>
      <w:r>
        <w:rPr>
          <w:sz w:val="24"/>
        </w:rPr>
        <w:t>结果；</w:t>
      </w:r>
      <w:r>
        <w:rPr>
          <w:sz w:val="24"/>
        </w:rPr>
        <w:t>2</w:t>
      </w:r>
      <w:r>
        <w:rPr>
          <w:sz w:val="24"/>
        </w:rPr>
        <w:t>）利用空间信息和</w:t>
      </w:r>
      <w:r>
        <w:rPr>
          <w:rFonts w:hint="eastAsia"/>
          <w:sz w:val="24"/>
        </w:rPr>
        <w:t>光</w:t>
      </w:r>
      <w:r>
        <w:rPr>
          <w:sz w:val="24"/>
          <w:szCs w:val="24"/>
        </w:rPr>
        <w:t>谱</w:t>
      </w:r>
      <w:r>
        <w:rPr>
          <w:sz w:val="24"/>
        </w:rPr>
        <w:t>信息对</w:t>
      </w:r>
      <w:r>
        <w:rPr>
          <w:i/>
          <w:iCs/>
          <w:sz w:val="24"/>
        </w:rPr>
        <w:t>SCS</w:t>
      </w:r>
      <w:r>
        <w:rPr>
          <w:i/>
          <w:iCs/>
          <w:sz w:val="24"/>
          <w:vertAlign w:val="superscript"/>
        </w:rPr>
        <w:t>3</w:t>
      </w:r>
      <w:r>
        <w:rPr>
          <w:i/>
          <w:iCs/>
          <w:sz w:val="24"/>
        </w:rPr>
        <w:t>VM</w:t>
      </w:r>
      <w:r>
        <w:rPr>
          <w:sz w:val="24"/>
        </w:rPr>
        <w:t>进行学习得到最终</w:t>
      </w:r>
      <w:r>
        <w:rPr>
          <w:rFonts w:hint="eastAsia"/>
          <w:sz w:val="24"/>
        </w:rPr>
        <w:t>分</w:t>
      </w:r>
      <w:r>
        <w:rPr>
          <w:sz w:val="24"/>
          <w:szCs w:val="24"/>
        </w:rPr>
        <w:t>类</w:t>
      </w:r>
      <w:r>
        <w:rPr>
          <w:sz w:val="24"/>
        </w:rPr>
        <w:t>结果。</w:t>
      </w:r>
    </w:p>
    <w:p w:rsidR="00482280" w:rsidRDefault="00482280">
      <w:pPr>
        <w:spacing w:line="440" w:lineRule="exact"/>
        <w:ind w:firstLineChars="200" w:firstLine="480"/>
        <w:rPr>
          <w:sz w:val="24"/>
        </w:rPr>
      </w:pPr>
      <w:r>
        <w:rPr>
          <w:sz w:val="24"/>
        </w:rPr>
        <w:t>由于使用</w:t>
      </w:r>
      <w:r>
        <w:rPr>
          <w:i/>
          <w:iCs/>
          <w:sz w:val="24"/>
        </w:rPr>
        <w:t>SVM</w:t>
      </w:r>
      <w:r>
        <w:rPr>
          <w:sz w:val="24"/>
        </w:rPr>
        <w:t>对</w:t>
      </w:r>
      <w:r>
        <w:rPr>
          <w:position w:val="-8"/>
          <w:sz w:val="24"/>
          <w:szCs w:val="24"/>
        </w:rPr>
        <w:object w:dxaOrig="242" w:dyaOrig="320">
          <v:shape id="对象 1979" o:spid="_x0000_i1223" type="#_x0000_t75" style="width:12.1pt;height:16pt;mso-position-horizontal-relative:page;mso-position-vertical-relative:page" o:ole="">
            <v:imagedata r:id="rId15" o:title="" cropright="8691f"/>
          </v:shape>
          <o:OLEObject Type="Embed" ProgID="Equation.DSMT4" ShapeID="对象 1979" DrawAspect="Content" ObjectID="_1602929007" r:id="rId352">
            <o:FieldCodes>\* MERGEFORMAT</o:FieldCodes>
          </o:OLEObject>
        </w:object>
      </w:r>
      <w:r>
        <w:rPr>
          <w:sz w:val="24"/>
          <w:szCs w:val="24"/>
        </w:rPr>
        <w:t>像</w:t>
      </w:r>
      <w:r>
        <w:rPr>
          <w:sz w:val="24"/>
        </w:rPr>
        <w:t>进行</w:t>
      </w:r>
      <w:r>
        <w:rPr>
          <w:rFonts w:hint="eastAsia"/>
          <w:sz w:val="24"/>
        </w:rPr>
        <w:t>分</w:t>
      </w:r>
      <w:r>
        <w:rPr>
          <w:sz w:val="24"/>
          <w:szCs w:val="24"/>
        </w:rPr>
        <w:t>类</w:t>
      </w:r>
      <w:r>
        <w:rPr>
          <w:sz w:val="24"/>
        </w:rPr>
        <w:t>，所以得到了</w:t>
      </w:r>
      <w:r>
        <w:rPr>
          <w:rFonts w:hint="eastAsia"/>
          <w:sz w:val="24"/>
        </w:rPr>
        <w:t>图</w:t>
      </w:r>
      <w:r>
        <w:rPr>
          <w:sz w:val="24"/>
          <w:szCs w:val="24"/>
        </w:rPr>
        <w:t>像</w:t>
      </w:r>
      <w:r>
        <w:rPr>
          <w:sz w:val="24"/>
        </w:rPr>
        <w:t>的半标记</w:t>
      </w:r>
      <w:r>
        <w:rPr>
          <w:rFonts w:hint="eastAsia"/>
          <w:sz w:val="24"/>
        </w:rPr>
        <w:t>分</w:t>
      </w:r>
      <w:r>
        <w:rPr>
          <w:sz w:val="24"/>
          <w:szCs w:val="24"/>
        </w:rPr>
        <w:t>类</w:t>
      </w:r>
      <w:r>
        <w:rPr>
          <w:sz w:val="24"/>
        </w:rPr>
        <w:t>结果，这里考虑半标记</w:t>
      </w:r>
      <w:r>
        <w:rPr>
          <w:rFonts w:hint="eastAsia"/>
          <w:sz w:val="24"/>
        </w:rPr>
        <w:t>分</w:t>
      </w:r>
      <w:r>
        <w:rPr>
          <w:sz w:val="24"/>
          <w:szCs w:val="24"/>
        </w:rPr>
        <w:t>类</w:t>
      </w:r>
      <w:r>
        <w:rPr>
          <w:sz w:val="24"/>
        </w:rPr>
        <w:t>结果的空间邻域信息。为了不是一般性只讨论二</w:t>
      </w:r>
      <w:r>
        <w:rPr>
          <w:rFonts w:hint="eastAsia"/>
          <w:sz w:val="24"/>
        </w:rPr>
        <w:t>分</w:t>
      </w:r>
      <w:r>
        <w:rPr>
          <w:sz w:val="24"/>
          <w:szCs w:val="24"/>
        </w:rPr>
        <w:t>类</w:t>
      </w:r>
      <w:r>
        <w:rPr>
          <w:sz w:val="24"/>
        </w:rPr>
        <w:t>问题，可以通过</w:t>
      </w:r>
      <w:r>
        <w:rPr>
          <w:rFonts w:hint="eastAsia"/>
          <w:sz w:val="24"/>
        </w:rPr>
        <w:t>“</w:t>
      </w:r>
      <w:r>
        <w:rPr>
          <w:sz w:val="24"/>
        </w:rPr>
        <w:t>一对多</w:t>
      </w:r>
      <w:r>
        <w:rPr>
          <w:rFonts w:hint="eastAsia"/>
          <w:sz w:val="24"/>
        </w:rPr>
        <w:t>”</w:t>
      </w:r>
      <w:r>
        <w:rPr>
          <w:sz w:val="24"/>
        </w:rPr>
        <w:t>或是</w:t>
      </w:r>
      <w:r>
        <w:rPr>
          <w:rFonts w:hint="eastAsia"/>
          <w:sz w:val="24"/>
        </w:rPr>
        <w:t>“</w:t>
      </w:r>
      <w:r>
        <w:rPr>
          <w:sz w:val="24"/>
        </w:rPr>
        <w:t>一对一</w:t>
      </w:r>
      <w:r>
        <w:rPr>
          <w:rFonts w:hint="eastAsia"/>
          <w:sz w:val="24"/>
        </w:rPr>
        <w:t>”</w:t>
      </w:r>
      <w:r>
        <w:rPr>
          <w:sz w:val="24"/>
        </w:rPr>
        <w:t>的多</w:t>
      </w:r>
      <w:r>
        <w:rPr>
          <w:rFonts w:hint="eastAsia"/>
          <w:sz w:val="24"/>
        </w:rPr>
        <w:t>分</w:t>
      </w:r>
      <w:r>
        <w:rPr>
          <w:sz w:val="24"/>
          <w:szCs w:val="24"/>
        </w:rPr>
        <w:t>类</w:t>
      </w:r>
      <w:r>
        <w:rPr>
          <w:sz w:val="24"/>
        </w:rPr>
        <w:t>策略扩展到多</w:t>
      </w:r>
      <w:r>
        <w:rPr>
          <w:rFonts w:hint="eastAsia"/>
          <w:sz w:val="24"/>
        </w:rPr>
        <w:t>分</w:t>
      </w:r>
      <w:r>
        <w:rPr>
          <w:sz w:val="24"/>
          <w:szCs w:val="24"/>
        </w:rPr>
        <w:t>类</w:t>
      </w:r>
      <w:r>
        <w:rPr>
          <w:sz w:val="24"/>
        </w:rPr>
        <w:t>问题中。首先，定义有约束的最小化问题为：</w:t>
      </w:r>
    </w:p>
    <w:p w:rsidR="00482280" w:rsidRDefault="00482280">
      <w:pPr>
        <w:jc w:val="right"/>
        <w:rPr>
          <w:sz w:val="24"/>
        </w:rPr>
      </w:pPr>
      <w:r>
        <w:rPr>
          <w:position w:val="-84"/>
          <w:sz w:val="24"/>
        </w:rPr>
        <w:object w:dxaOrig="5020" w:dyaOrig="1800">
          <v:shape id="对象 631" o:spid="_x0000_i1224" type="#_x0000_t75" style="width:251pt;height:90pt;mso-position-horizontal-relative:page;mso-position-vertical-relative:page" o:ole="">
            <v:imagedata r:id="rId353" o:title=""/>
          </v:shape>
          <o:OLEObject Type="Embed" ProgID="Equation.DSMT4" ShapeID="对象 631" DrawAspect="Content" ObjectID="_1602929008" r:id="rId354"/>
        </w:object>
      </w:r>
      <w:r>
        <w:rPr>
          <w:sz w:val="24"/>
        </w:rPr>
        <w:t xml:space="preserve">           (3-35)</w:t>
      </w:r>
    </w:p>
    <w:p w:rsidR="00482280" w:rsidRDefault="00482280">
      <w:pPr>
        <w:spacing w:line="440" w:lineRule="exact"/>
        <w:rPr>
          <w:sz w:val="24"/>
        </w:rPr>
      </w:pPr>
      <w:r>
        <w:rPr>
          <w:sz w:val="24"/>
        </w:rPr>
        <w:t>其中</w:t>
      </w:r>
      <w:r>
        <w:rPr>
          <w:i/>
          <w:sz w:val="24"/>
        </w:rPr>
        <w:t>n</w:t>
      </w:r>
      <w:r>
        <w:rPr>
          <w:sz w:val="24"/>
        </w:rPr>
        <w:t>表示训练样本的个数，参数</w:t>
      </w:r>
      <w:r>
        <w:rPr>
          <w:position w:val="-10"/>
          <w:sz w:val="24"/>
        </w:rPr>
        <w:object w:dxaOrig="199" w:dyaOrig="259">
          <v:shape id="对象 632" o:spid="_x0000_i1225" type="#_x0000_t75" style="width:10pt;height:13pt;mso-position-horizontal-relative:page;mso-position-vertical-relative:page" o:ole="">
            <v:imagedata r:id="rId355" o:title=""/>
          </v:shape>
          <o:OLEObject Type="Embed" ProgID="Equation.DSMT4" ShapeID="对象 632" DrawAspect="Content" ObjectID="_1602929009" r:id="rId356"/>
        </w:object>
      </w:r>
      <w:r>
        <w:rPr>
          <w:sz w:val="24"/>
        </w:rPr>
        <w:t>控制着</w:t>
      </w:r>
      <w:r>
        <w:rPr>
          <w:rFonts w:hint="eastAsia"/>
          <w:sz w:val="24"/>
        </w:rPr>
        <w:t>光</w:t>
      </w:r>
      <w:r>
        <w:rPr>
          <w:sz w:val="24"/>
          <w:szCs w:val="24"/>
        </w:rPr>
        <w:t>谱</w:t>
      </w:r>
      <w:r>
        <w:rPr>
          <w:sz w:val="24"/>
        </w:rPr>
        <w:t>信息和空间邻域信息的权重比</w:t>
      </w:r>
      <w:r>
        <w:rPr>
          <w:position w:val="-12"/>
          <w:sz w:val="24"/>
        </w:rPr>
        <w:object w:dxaOrig="1100" w:dyaOrig="379">
          <v:shape id="对象 633" o:spid="_x0000_i1226" type="#_x0000_t75" style="width:55pt;height:19pt;mso-position-horizontal-relative:page;mso-position-vertical-relative:page" o:ole="">
            <v:imagedata r:id="rId357" o:title=""/>
          </v:shape>
          <o:OLEObject Type="Embed" ProgID="Equation.DSMT4" ShapeID="对象 633" DrawAspect="Content" ObjectID="_1602929010" r:id="rId358"/>
        </w:object>
      </w:r>
      <w:r>
        <w:rPr>
          <w:sz w:val="24"/>
        </w:rPr>
        <w:t>和</w:t>
      </w:r>
      <w:r>
        <w:rPr>
          <w:position w:val="-12"/>
          <w:sz w:val="24"/>
        </w:rPr>
        <w:object w:dxaOrig="1100" w:dyaOrig="379">
          <v:shape id="对象 634" o:spid="_x0000_i1227" type="#_x0000_t75" style="width:55pt;height:19pt;mso-position-horizontal-relative:page;mso-position-vertical-relative:page" o:ole="">
            <v:imagedata r:id="rId359" o:title=""/>
          </v:shape>
          <o:OLEObject Type="Embed" ProgID="Equation.DSMT4" ShapeID="对象 634" DrawAspect="Content" ObjectID="_1602929011" r:id="rId360"/>
        </w:object>
      </w:r>
      <w:r>
        <w:rPr>
          <w:sz w:val="24"/>
        </w:rPr>
        <w:t>分别表示样本</w:t>
      </w:r>
      <w:r>
        <w:rPr>
          <w:position w:val="-12"/>
          <w:sz w:val="24"/>
        </w:rPr>
        <w:object w:dxaOrig="240" w:dyaOrig="360">
          <v:shape id="对象 635" o:spid="_x0000_i1228" type="#_x0000_t75" style="width:12pt;height:18pt;mso-position-horizontal-relative:page;mso-position-vertical-relative:page" o:ole="">
            <v:imagedata r:id="rId361" o:title=""/>
          </v:shape>
          <o:OLEObject Type="Embed" ProgID="Equation.DSMT4" ShapeID="对象 635" DrawAspect="Content" ObjectID="_1602929012" r:id="rId362"/>
        </w:object>
      </w:r>
      <w:r>
        <w:rPr>
          <w:sz w:val="24"/>
        </w:rPr>
        <w:t>的空间邻域样本属于类别</w:t>
      </w:r>
      <w:r>
        <w:rPr>
          <w:sz w:val="24"/>
        </w:rPr>
        <w:t>+1</w:t>
      </w:r>
      <w:r>
        <w:rPr>
          <w:sz w:val="24"/>
        </w:rPr>
        <w:t>和类别</w:t>
      </w:r>
      <w:r>
        <w:rPr>
          <w:sz w:val="24"/>
        </w:rPr>
        <w:t>-1</w:t>
      </w:r>
      <w:r>
        <w:rPr>
          <w:sz w:val="24"/>
        </w:rPr>
        <w:t>的样本个数。根据拉格朗日定理和</w:t>
      </w:r>
      <w:r>
        <w:rPr>
          <w:sz w:val="24"/>
        </w:rPr>
        <w:t>KKT</w:t>
      </w:r>
      <w:r>
        <w:rPr>
          <w:sz w:val="24"/>
        </w:rPr>
        <w:t>条件，原目标函数可以等价于一个对偶的最大最小化问题：</w:t>
      </w:r>
    </w:p>
    <w:p w:rsidR="00482280" w:rsidRDefault="00482280">
      <w:pPr>
        <w:wordWrap w:val="0"/>
        <w:jc w:val="right"/>
        <w:rPr>
          <w:sz w:val="24"/>
        </w:rPr>
      </w:pPr>
      <w:r>
        <w:rPr>
          <w:position w:val="-80"/>
          <w:sz w:val="24"/>
        </w:rPr>
        <w:object w:dxaOrig="7600" w:dyaOrig="1760">
          <v:shape id="对象 636" o:spid="_x0000_i1229" type="#_x0000_t75" style="width:380pt;height:88pt;mso-position-horizontal-relative:page;mso-position-vertical-relative:page" o:ole="">
            <v:imagedata r:id="rId363" o:title=""/>
          </v:shape>
          <o:OLEObject Type="Embed" ProgID="Equation.DSMT4" ShapeID="对象 636" DrawAspect="Content" ObjectID="_1602929013" r:id="rId364"/>
        </w:object>
      </w:r>
      <w:r>
        <w:rPr>
          <w:sz w:val="24"/>
        </w:rPr>
        <w:t xml:space="preserve"> (3-36)</w:t>
      </w:r>
    </w:p>
    <w:p w:rsidR="00482280" w:rsidRDefault="00482280">
      <w:pPr>
        <w:spacing w:line="440" w:lineRule="exact"/>
        <w:rPr>
          <w:sz w:val="24"/>
        </w:rPr>
      </w:pPr>
      <w:r>
        <w:rPr>
          <w:sz w:val="24"/>
        </w:rPr>
        <w:t>一旦确定了</w:t>
      </w:r>
      <w:r>
        <w:rPr>
          <w:position w:val="-12"/>
          <w:sz w:val="24"/>
        </w:rPr>
        <w:object w:dxaOrig="1420" w:dyaOrig="359">
          <v:shape id="对象 637" o:spid="_x0000_i1230" type="#_x0000_t75" style="width:71pt;height:18pt;mso-position-horizontal-relative:page;mso-position-vertical-relative:page" o:ole="">
            <v:imagedata r:id="rId365" o:title=""/>
          </v:shape>
          <o:OLEObject Type="Embed" ProgID="Equation.DSMT4" ShapeID="对象 637" DrawAspect="Content" ObjectID="_1602929014" r:id="rId366"/>
        </w:object>
      </w:r>
      <w:r>
        <w:rPr>
          <w:sz w:val="24"/>
        </w:rPr>
        <w:t>，那么就可以得到如下决策函数：</w:t>
      </w:r>
    </w:p>
    <w:p w:rsidR="00482280" w:rsidRDefault="00482280">
      <w:pPr>
        <w:wordWrap w:val="0"/>
        <w:jc w:val="right"/>
        <w:rPr>
          <w:sz w:val="24"/>
        </w:rPr>
      </w:pPr>
      <w:r>
        <w:rPr>
          <w:position w:val="-48"/>
          <w:sz w:val="24"/>
        </w:rPr>
        <w:object w:dxaOrig="5580" w:dyaOrig="1080">
          <v:shape id="对象 638" o:spid="_x0000_i1231" type="#_x0000_t75" style="width:279pt;height:54pt;mso-position-horizontal-relative:page;mso-position-vertical-relative:page" o:ole="">
            <v:imagedata r:id="rId367" o:title=""/>
          </v:shape>
          <o:OLEObject Type="Embed" ProgID="Equation.DSMT4" ShapeID="对象 638" DrawAspect="Content" ObjectID="_1602929015" r:id="rId368"/>
        </w:object>
      </w:r>
      <w:r>
        <w:rPr>
          <w:sz w:val="24"/>
        </w:rPr>
        <w:t xml:space="preserve">         (3-37)</w:t>
      </w:r>
    </w:p>
    <w:p w:rsidR="00482280" w:rsidRDefault="00482280">
      <w:pPr>
        <w:spacing w:line="440" w:lineRule="exact"/>
        <w:rPr>
          <w:sz w:val="24"/>
        </w:rPr>
      </w:pPr>
      <w:r>
        <w:rPr>
          <w:sz w:val="24"/>
        </w:rPr>
        <w:t>若</w:t>
      </w:r>
      <w:r>
        <w:rPr>
          <w:position w:val="-10"/>
          <w:sz w:val="24"/>
        </w:rPr>
        <w:object w:dxaOrig="780" w:dyaOrig="359">
          <v:shape id="对象 639" o:spid="_x0000_i1232" type="#_x0000_t75" style="width:39pt;height:18pt;mso-position-horizontal-relative:page;mso-position-vertical-relative:page" o:ole="">
            <v:imagedata r:id="rId369" o:title=""/>
          </v:shape>
          <o:OLEObject Type="Embed" ProgID="Equation.DSMT4" ShapeID="对象 639" DrawAspect="Content" ObjectID="_1602929016" r:id="rId370"/>
        </w:object>
      </w:r>
      <w:r>
        <w:rPr>
          <w:sz w:val="24"/>
        </w:rPr>
        <w:t>&gt;0</w:t>
      </w:r>
      <w:r>
        <w:rPr>
          <w:sz w:val="24"/>
        </w:rPr>
        <w:t>，那么样本</w:t>
      </w:r>
      <w:r>
        <w:rPr>
          <w:position w:val="-4"/>
          <w:sz w:val="24"/>
        </w:rPr>
        <w:object w:dxaOrig="420" w:dyaOrig="299">
          <v:shape id="对象 640" o:spid="_x0000_i1233" type="#_x0000_t75" style="width:21pt;height:15pt;mso-position-horizontal-relative:page;mso-position-vertical-relative:page" o:ole="">
            <v:imagedata r:id="rId371" o:title=""/>
          </v:shape>
          <o:OLEObject Type="Embed" ProgID="Equation.DSMT4" ShapeID="对象 640" DrawAspect="Content" ObjectID="_1602929017" r:id="rId372"/>
        </w:object>
      </w:r>
      <w:r>
        <w:rPr>
          <w:sz w:val="24"/>
        </w:rPr>
        <w:t>属于类别</w:t>
      </w:r>
      <w:r>
        <w:rPr>
          <w:sz w:val="24"/>
        </w:rPr>
        <w:t>+1</w:t>
      </w:r>
      <w:r>
        <w:rPr>
          <w:sz w:val="24"/>
        </w:rPr>
        <w:t>，否则样本</w:t>
      </w:r>
      <w:r>
        <w:rPr>
          <w:position w:val="-4"/>
          <w:sz w:val="24"/>
        </w:rPr>
        <w:object w:dxaOrig="420" w:dyaOrig="299">
          <v:shape id="对象 641" o:spid="_x0000_i1234" type="#_x0000_t75" style="width:21pt;height:15pt;mso-position-horizontal-relative:page;mso-position-vertical-relative:page" o:ole="">
            <v:imagedata r:id="rId373" o:title=""/>
          </v:shape>
          <o:OLEObject Type="Embed" ProgID="Equation.DSMT4" ShapeID="对象 641" DrawAspect="Content" ObjectID="_1602929018" r:id="rId374"/>
        </w:object>
      </w:r>
      <w:r>
        <w:rPr>
          <w:sz w:val="24"/>
        </w:rPr>
        <w:t>属于类别</w:t>
      </w:r>
      <w:r>
        <w:rPr>
          <w:sz w:val="24"/>
        </w:rPr>
        <w:t>-1</w:t>
      </w:r>
      <w:r>
        <w:rPr>
          <w:sz w:val="24"/>
        </w:rPr>
        <w:t>。</w:t>
      </w:r>
    </w:p>
    <w:p w:rsidR="00482280" w:rsidRDefault="007F4960">
      <w:pPr>
        <w:pStyle w:val="2"/>
        <w:spacing w:before="120" w:after="120"/>
        <w:rPr>
          <w:rStyle w:val="2CharChar"/>
          <w:color w:val="auto"/>
        </w:rPr>
      </w:pPr>
      <w:bookmarkStart w:id="244" w:name="_Toc1642"/>
      <w:r>
        <w:rPr>
          <w:rStyle w:val="2CharChar"/>
          <w:color w:val="auto"/>
        </w:rPr>
        <w:t>2</w:t>
      </w:r>
      <w:r w:rsidR="00482280">
        <w:rPr>
          <w:rStyle w:val="2CharChar"/>
          <w:color w:val="auto"/>
        </w:rPr>
        <w:t xml:space="preserve">.5 </w:t>
      </w:r>
      <w:bookmarkEnd w:id="244"/>
      <w:r w:rsidR="00B53872">
        <w:rPr>
          <w:rStyle w:val="2CharChar"/>
          <w:rFonts w:hint="eastAsia"/>
          <w:color w:val="auto"/>
        </w:rPr>
        <w:t>本章</w:t>
      </w:r>
      <w:r w:rsidR="00B53872">
        <w:rPr>
          <w:rStyle w:val="2CharChar"/>
          <w:color w:val="auto"/>
        </w:rPr>
        <w:t>小结</w:t>
      </w:r>
    </w:p>
    <w:p w:rsidR="00482280" w:rsidRDefault="00482280">
      <w:pPr>
        <w:spacing w:line="440" w:lineRule="exact"/>
        <w:ind w:firstLineChars="200" w:firstLine="480"/>
        <w:rPr>
          <w:sz w:val="24"/>
        </w:rPr>
      </w:pPr>
      <w:r>
        <w:rPr>
          <w:sz w:val="24"/>
        </w:rPr>
        <w:t>孪生</w:t>
      </w:r>
      <w:r>
        <w:rPr>
          <w:i/>
          <w:iCs/>
          <w:sz w:val="24"/>
        </w:rPr>
        <w:t>SVM</w:t>
      </w:r>
      <w:r>
        <w:rPr>
          <w:sz w:val="24"/>
        </w:rPr>
        <w:t>（</w:t>
      </w:r>
      <w:r>
        <w:rPr>
          <w:i/>
          <w:iCs/>
          <w:sz w:val="24"/>
        </w:rPr>
        <w:t>TWSVM</w:t>
      </w:r>
      <w:r>
        <w:rPr>
          <w:sz w:val="24"/>
        </w:rPr>
        <w:t>）</w:t>
      </w:r>
      <w:r>
        <w:rPr>
          <w:sz w:val="24"/>
          <w:szCs w:val="24"/>
          <w:vertAlign w:val="superscript"/>
        </w:rPr>
        <w:t>[52]</w:t>
      </w:r>
      <w:r>
        <w:rPr>
          <w:sz w:val="24"/>
        </w:rPr>
        <w:t>是由标准</w:t>
      </w:r>
      <w:r>
        <w:rPr>
          <w:sz w:val="24"/>
        </w:rPr>
        <w:t>SVM</w:t>
      </w:r>
      <w:r>
        <w:rPr>
          <w:sz w:val="24"/>
        </w:rPr>
        <w:t>发展而来的一种机器学习</w:t>
      </w:r>
      <w:r>
        <w:rPr>
          <w:rFonts w:hint="eastAsia"/>
          <w:sz w:val="24"/>
        </w:rPr>
        <w:t>分</w:t>
      </w:r>
      <w:r>
        <w:rPr>
          <w:sz w:val="24"/>
          <w:szCs w:val="24"/>
        </w:rPr>
        <w:t>类</w:t>
      </w:r>
      <w:r>
        <w:rPr>
          <w:sz w:val="24"/>
        </w:rPr>
        <w:t>器，</w:t>
      </w:r>
      <w:r>
        <w:rPr>
          <w:rFonts w:hint="eastAsia"/>
          <w:sz w:val="24"/>
        </w:rPr>
        <w:t>其分类模式如图</w:t>
      </w:r>
      <w:r>
        <w:rPr>
          <w:rFonts w:hint="eastAsia"/>
          <w:sz w:val="24"/>
        </w:rPr>
        <w:t>3.2</w:t>
      </w:r>
      <w:r>
        <w:rPr>
          <w:rFonts w:hint="eastAsia"/>
          <w:sz w:val="24"/>
        </w:rPr>
        <w:t>所示。</w:t>
      </w:r>
      <w:r>
        <w:rPr>
          <w:sz w:val="24"/>
        </w:rPr>
        <w:t>相比于</w:t>
      </w:r>
      <w:r>
        <w:rPr>
          <w:i/>
          <w:iCs/>
          <w:sz w:val="24"/>
        </w:rPr>
        <w:t>SVM</w:t>
      </w:r>
      <w:r>
        <w:rPr>
          <w:sz w:val="24"/>
        </w:rPr>
        <w:t>解决一个凸二次规划问题，并通过样本点在</w:t>
      </w:r>
      <w:r>
        <w:rPr>
          <w:rFonts w:hint="eastAsia"/>
          <w:sz w:val="24"/>
        </w:rPr>
        <w:t>分</w:t>
      </w:r>
      <w:r>
        <w:rPr>
          <w:sz w:val="24"/>
          <w:szCs w:val="24"/>
        </w:rPr>
        <w:t>类</w:t>
      </w:r>
      <w:r>
        <w:rPr>
          <w:sz w:val="24"/>
        </w:rPr>
        <w:t>超平面上的正负来确定类别，</w:t>
      </w:r>
      <w:r>
        <w:rPr>
          <w:i/>
          <w:iCs/>
          <w:sz w:val="24"/>
        </w:rPr>
        <w:t>TWSVM</w:t>
      </w:r>
      <w:r>
        <w:rPr>
          <w:sz w:val="24"/>
        </w:rPr>
        <w:t>则是解决两个凸二次规划问题，确定两个</w:t>
      </w:r>
      <w:r>
        <w:rPr>
          <w:rFonts w:hint="eastAsia"/>
          <w:sz w:val="24"/>
        </w:rPr>
        <w:t>分</w:t>
      </w:r>
      <w:r>
        <w:rPr>
          <w:sz w:val="24"/>
          <w:szCs w:val="24"/>
        </w:rPr>
        <w:t>类</w:t>
      </w:r>
      <w:r>
        <w:rPr>
          <w:sz w:val="24"/>
        </w:rPr>
        <w:t>超平面，该</w:t>
      </w:r>
      <w:r>
        <w:rPr>
          <w:rFonts w:hint="eastAsia"/>
          <w:sz w:val="24"/>
        </w:rPr>
        <w:t>分</w:t>
      </w:r>
      <w:r>
        <w:rPr>
          <w:sz w:val="24"/>
          <w:szCs w:val="24"/>
        </w:rPr>
        <w:t>类</w:t>
      </w:r>
      <w:r>
        <w:rPr>
          <w:sz w:val="24"/>
        </w:rPr>
        <w:t>平面示意图如图</w:t>
      </w:r>
      <w:r>
        <w:rPr>
          <w:rFonts w:hint="eastAsia"/>
          <w:sz w:val="24"/>
        </w:rPr>
        <w:t>3</w:t>
      </w:r>
      <w:r>
        <w:rPr>
          <w:sz w:val="24"/>
        </w:rPr>
        <w:t>.</w:t>
      </w:r>
      <w:r>
        <w:rPr>
          <w:rFonts w:hint="eastAsia"/>
          <w:sz w:val="24"/>
        </w:rPr>
        <w:t>2</w:t>
      </w:r>
      <w:r>
        <w:rPr>
          <w:sz w:val="24"/>
        </w:rPr>
        <w:t>所示，类别结果根据待</w:t>
      </w:r>
      <w:r>
        <w:rPr>
          <w:rFonts w:hint="eastAsia"/>
          <w:sz w:val="24"/>
        </w:rPr>
        <w:t>分</w:t>
      </w:r>
      <w:r>
        <w:rPr>
          <w:sz w:val="24"/>
          <w:szCs w:val="24"/>
        </w:rPr>
        <w:t>类</w:t>
      </w:r>
      <w:r>
        <w:rPr>
          <w:sz w:val="24"/>
        </w:rPr>
        <w:t>样本与两个</w:t>
      </w:r>
      <w:r>
        <w:rPr>
          <w:rFonts w:hint="eastAsia"/>
          <w:sz w:val="24"/>
        </w:rPr>
        <w:t>分</w:t>
      </w:r>
      <w:r>
        <w:rPr>
          <w:sz w:val="24"/>
          <w:szCs w:val="24"/>
        </w:rPr>
        <w:t>类</w:t>
      </w:r>
      <w:r>
        <w:rPr>
          <w:sz w:val="24"/>
        </w:rPr>
        <w:t>超平面的远近来确定。我们以二</w:t>
      </w:r>
      <w:r>
        <w:rPr>
          <w:rFonts w:hint="eastAsia"/>
          <w:sz w:val="24"/>
        </w:rPr>
        <w:t>分</w:t>
      </w:r>
      <w:r>
        <w:rPr>
          <w:sz w:val="24"/>
          <w:szCs w:val="24"/>
        </w:rPr>
        <w:t>类</w:t>
      </w:r>
      <w:r>
        <w:rPr>
          <w:sz w:val="24"/>
        </w:rPr>
        <w:t>问题为例，若待</w:t>
      </w:r>
      <w:r>
        <w:rPr>
          <w:rFonts w:hint="eastAsia"/>
          <w:sz w:val="24"/>
        </w:rPr>
        <w:t>分</w:t>
      </w:r>
      <w:r>
        <w:rPr>
          <w:sz w:val="24"/>
          <w:szCs w:val="24"/>
        </w:rPr>
        <w:t>类</w:t>
      </w:r>
      <w:r>
        <w:rPr>
          <w:sz w:val="24"/>
        </w:rPr>
        <w:t>样本中的样本总数为</w:t>
      </w:r>
      <w:r>
        <w:rPr>
          <w:i/>
          <w:iCs/>
          <w:sz w:val="24"/>
        </w:rPr>
        <w:t>l</w:t>
      </w:r>
      <w:r>
        <w:rPr>
          <w:sz w:val="24"/>
        </w:rPr>
        <w:t>，则</w:t>
      </w:r>
      <w:r>
        <w:rPr>
          <w:sz w:val="24"/>
        </w:rPr>
        <w:t>SVM</w:t>
      </w:r>
      <w:r>
        <w:rPr>
          <w:sz w:val="24"/>
        </w:rPr>
        <w:t>的时间复杂度为</w:t>
      </w:r>
      <w:r>
        <w:rPr>
          <w:position w:val="-10"/>
          <w:sz w:val="24"/>
        </w:rPr>
        <w:object w:dxaOrig="580" w:dyaOrig="360">
          <v:shape id="_x0000_i1235" type="#_x0000_t75" style="width:29pt;height:18.5pt;mso-position-horizontal-relative:page;mso-position-vertical-relative:page" o:ole="">
            <v:imagedata r:id="rId375" o:title=""/>
          </v:shape>
          <o:OLEObject Type="Embed" ProgID="Equation.3" ShapeID="_x0000_i1235" DrawAspect="Content" ObjectID="_1602929019" r:id="rId376"/>
        </w:object>
      </w:r>
      <w:r>
        <w:rPr>
          <w:sz w:val="24"/>
        </w:rPr>
        <w:t>，而对于</w:t>
      </w:r>
      <w:r>
        <w:rPr>
          <w:i/>
          <w:iCs/>
          <w:sz w:val="24"/>
        </w:rPr>
        <w:t>TWSVM</w:t>
      </w:r>
      <w:r>
        <w:rPr>
          <w:sz w:val="24"/>
        </w:rPr>
        <w:t>，</w:t>
      </w:r>
      <w:r>
        <w:rPr>
          <w:rFonts w:hint="eastAsia"/>
          <w:sz w:val="24"/>
        </w:rPr>
        <w:t>分</w:t>
      </w:r>
      <w:r>
        <w:rPr>
          <w:sz w:val="24"/>
          <w:szCs w:val="24"/>
        </w:rPr>
        <w:t>类</w:t>
      </w:r>
      <w:r>
        <w:rPr>
          <w:sz w:val="24"/>
        </w:rPr>
        <w:t>的时间复杂度为</w:t>
      </w:r>
      <w:r>
        <w:rPr>
          <w:position w:val="-10"/>
          <w:sz w:val="24"/>
        </w:rPr>
        <w:object w:dxaOrig="1300" w:dyaOrig="360">
          <v:shape id="_x0000_i1236" type="#_x0000_t75" style="width:65pt;height:18.5pt;mso-position-horizontal-relative:page;mso-position-vertical-relative:page" o:ole="">
            <v:imagedata r:id="rId377" o:title=""/>
          </v:shape>
          <o:OLEObject Type="Embed" ProgID="Equation.3" ShapeID="_x0000_i1236" DrawAspect="Content" ObjectID="_1602929020" r:id="rId378"/>
        </w:object>
      </w:r>
      <w:r>
        <w:rPr>
          <w:sz w:val="24"/>
        </w:rPr>
        <w:t>。此外，由于在</w:t>
      </w:r>
      <w:r>
        <w:rPr>
          <w:rFonts w:hint="eastAsia"/>
          <w:sz w:val="24"/>
        </w:rPr>
        <w:t>分</w:t>
      </w:r>
      <w:r>
        <w:rPr>
          <w:sz w:val="24"/>
          <w:szCs w:val="24"/>
        </w:rPr>
        <w:t>类</w:t>
      </w:r>
      <w:r>
        <w:rPr>
          <w:sz w:val="24"/>
        </w:rPr>
        <w:t>过程中可能存在</w:t>
      </w:r>
      <w:r>
        <w:rPr>
          <w:rFonts w:hint="eastAsia"/>
          <w:sz w:val="24"/>
        </w:rPr>
        <w:t>分</w:t>
      </w:r>
      <w:r>
        <w:rPr>
          <w:sz w:val="24"/>
          <w:szCs w:val="24"/>
        </w:rPr>
        <w:t>类</w:t>
      </w:r>
      <w:r>
        <w:rPr>
          <w:sz w:val="24"/>
        </w:rPr>
        <w:t>样本不均衡问题，即某一类样本的数目显著多于另一类数目，由于</w:t>
      </w:r>
      <w:r>
        <w:rPr>
          <w:i/>
          <w:iCs/>
          <w:sz w:val="24"/>
        </w:rPr>
        <w:t>TWSVM</w:t>
      </w:r>
      <w:r>
        <w:rPr>
          <w:sz w:val="24"/>
        </w:rPr>
        <w:t>是解决两个凸二次规划问题，则我们可以对这两类的错分样本设置不同的惩罚系数，因此</w:t>
      </w:r>
      <w:r>
        <w:rPr>
          <w:i/>
          <w:iCs/>
          <w:sz w:val="24"/>
        </w:rPr>
        <w:t>TWSVM</w:t>
      </w:r>
      <w:r>
        <w:rPr>
          <w:sz w:val="24"/>
        </w:rPr>
        <w:t>能够有效抑制样本不平衡问题。</w:t>
      </w:r>
    </w:p>
    <w:p w:rsidR="00482280" w:rsidRDefault="00482280">
      <w:pPr>
        <w:rPr>
          <w:sz w:val="24"/>
        </w:rPr>
      </w:pPr>
    </w:p>
    <w:p w:rsidR="00482280" w:rsidRDefault="00482280">
      <w:pPr>
        <w:jc w:val="center"/>
        <w:rPr>
          <w:b/>
          <w:bCs/>
          <w:sz w:val="24"/>
        </w:rPr>
      </w:pPr>
      <w:r>
        <w:rPr>
          <w:sz w:val="24"/>
        </w:rPr>
      </w:r>
      <w:r w:rsidR="00C4636A">
        <w:rPr>
          <w:sz w:val="24"/>
        </w:rPr>
        <w:pict>
          <v:group id="组合 31" o:spid="_x0000_s1055" style="width:231.8pt;height:140.2pt;mso-position-horizontal-relative:char;mso-position-vertical-relative:line" coordsize="5340,3584">
            <v:shape id="对象 1152" o:spid="_x0000_s1056" type="#_x0000_t75" style="position:absolute;left:309;top:226;width:4896;height:2557">
              <v:fill o:detectmouseclick="t"/>
              <v:imagedata r:id="rId379" o:title=""/>
            </v:shape>
            <v:line id="直线 129" o:spid="_x0000_s1057" style="position:absolute" from="0,3120" to="5340,3121">
              <v:fill o:detectmouseclick="t"/>
              <v:stroke endarrow="open"/>
            </v:line>
            <v:line id="直线 130" o:spid="_x0000_s1058" style="position:absolute;flip:y" from="240,0" to="241,3585">
              <v:fill o:detectmouseclick="t"/>
              <v:stroke endarrow="open"/>
            </v:line>
            <w10:anchorlock/>
          </v:group>
          <o:OLEObject Type="Embed" ProgID="Equation.DSMT4" ShapeID="对象 1152" DrawAspect="Content" ObjectID="_1602929466" r:id="rId380">
            <o:FieldCodes>\* MERGEFORMAT</o:FieldCodes>
          </o:OLEObject>
        </w:pict>
      </w:r>
      <w:r w:rsidR="003667D9">
        <w:rPr>
          <w:noProof/>
          <w:sz w:val="24"/>
        </w:rPr>
        <mc:AlternateContent>
          <mc:Choice Requires="wps">
            <w:drawing>
              <wp:anchor distT="0" distB="0" distL="114300" distR="114300" simplePos="0" relativeHeight="251655168" behindDoc="0" locked="0" layoutInCell="1" allowOverlap="1">
                <wp:simplePos x="0" y="0"/>
                <wp:positionH relativeFrom="column">
                  <wp:posOffset>394335</wp:posOffset>
                </wp:positionH>
                <wp:positionV relativeFrom="paragraph">
                  <wp:posOffset>56515</wp:posOffset>
                </wp:positionV>
                <wp:extent cx="9525" cy="2190750"/>
                <wp:effectExtent l="0" t="0" r="635" b="4445"/>
                <wp:wrapNone/>
                <wp:docPr id="53"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19075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D386126" id="Line 436"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pt,4.45pt" to="31.8pt,1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" stroked="f"/>
            </w:pict>
          </mc:Fallback>
        </mc:AlternateContent>
      </w:r>
    </w:p>
    <w:p w:rsidR="00482280" w:rsidRDefault="00482280">
      <w:pPr>
        <w:spacing w:line="440" w:lineRule="exact"/>
        <w:ind w:firstLineChars="200" w:firstLine="420"/>
        <w:jc w:val="center"/>
        <w:rPr>
          <w:sz w:val="21"/>
          <w:szCs w:val="21"/>
        </w:rPr>
      </w:pPr>
      <w:r>
        <w:rPr>
          <w:sz w:val="21"/>
          <w:szCs w:val="21"/>
        </w:rPr>
        <w:t>图</w:t>
      </w:r>
      <w:r>
        <w:rPr>
          <w:sz w:val="21"/>
          <w:szCs w:val="21"/>
        </w:rPr>
        <w:t>3.2 TWSVM</w:t>
      </w:r>
      <w:r>
        <w:rPr>
          <w:sz w:val="21"/>
          <w:szCs w:val="21"/>
        </w:rPr>
        <w:t>分类示意图</w:t>
      </w:r>
    </w:p>
    <w:p w:rsidR="00482280" w:rsidRDefault="00482280">
      <w:pPr>
        <w:spacing w:line="440" w:lineRule="exact"/>
        <w:rPr>
          <w:sz w:val="21"/>
          <w:szCs w:val="21"/>
        </w:rPr>
      </w:pPr>
    </w:p>
    <w:p w:rsidR="00482280" w:rsidRDefault="007F4960" w:rsidP="001019D5">
      <w:pPr>
        <w:pStyle w:val="3h33rdlevelh313rdlevel1h323rdlevel2h333rdlevel1"/>
      </w:pPr>
      <w:bookmarkStart w:id="245" w:name="_Toc28040"/>
      <w:r>
        <w:t>2</w:t>
      </w:r>
      <w:r w:rsidR="00482280">
        <w:t>.5.1</w:t>
      </w:r>
      <w:r w:rsidR="00482280">
        <w:t>线性可分的孪生</w:t>
      </w:r>
      <w:r w:rsidR="00482280">
        <w:rPr>
          <w:i/>
          <w:iCs/>
        </w:rPr>
        <w:t>SVM</w:t>
      </w:r>
      <w:bookmarkEnd w:id="245"/>
    </w:p>
    <w:p w:rsidR="00482280" w:rsidRDefault="00482280">
      <w:pPr>
        <w:spacing w:line="440" w:lineRule="exact"/>
        <w:ind w:firstLineChars="200" w:firstLine="480"/>
        <w:rPr>
          <w:sz w:val="24"/>
        </w:rPr>
      </w:pPr>
      <w:r>
        <w:rPr>
          <w:sz w:val="24"/>
        </w:rPr>
        <w:t>若我们设两类训练样本个数分别为</w:t>
      </w:r>
      <w:r>
        <w:rPr>
          <w:i/>
          <w:iCs/>
          <w:sz w:val="24"/>
        </w:rPr>
        <w:t>m1</w:t>
      </w:r>
      <w:r>
        <w:rPr>
          <w:rFonts w:hint="eastAsia"/>
          <w:i/>
          <w:iCs/>
          <w:sz w:val="24"/>
        </w:rPr>
        <w:t>，</w:t>
      </w:r>
      <w:r>
        <w:rPr>
          <w:i/>
          <w:iCs/>
          <w:sz w:val="24"/>
        </w:rPr>
        <w:t>m</w:t>
      </w:r>
      <w:r>
        <w:rPr>
          <w:sz w:val="24"/>
        </w:rPr>
        <w:t>2</w:t>
      </w:r>
      <w:r>
        <w:rPr>
          <w:rFonts w:hint="eastAsia"/>
          <w:sz w:val="24"/>
        </w:rPr>
        <w:t>，</w:t>
      </w:r>
      <w:r>
        <w:rPr>
          <w:sz w:val="24"/>
        </w:rPr>
        <w:t>且样本维数为</w:t>
      </w:r>
      <w:r>
        <w:rPr>
          <w:i/>
          <w:iCs/>
          <w:sz w:val="24"/>
        </w:rPr>
        <w:t>l</w:t>
      </w:r>
      <w:r>
        <w:rPr>
          <w:rFonts w:hint="eastAsia"/>
          <w:i/>
          <w:iCs/>
          <w:sz w:val="24"/>
        </w:rPr>
        <w:t>，</w:t>
      </w:r>
      <w:r>
        <w:rPr>
          <w:sz w:val="24"/>
        </w:rPr>
        <w:t>类别分别为</w:t>
      </w:r>
      <w:r>
        <w:rPr>
          <w:i/>
          <w:iCs/>
          <w:sz w:val="24"/>
        </w:rPr>
        <w:t>A</w:t>
      </w:r>
      <w:r>
        <w:rPr>
          <w:sz w:val="24"/>
        </w:rPr>
        <w:t>和</w:t>
      </w:r>
      <w:r>
        <w:rPr>
          <w:i/>
          <w:iCs/>
          <w:sz w:val="24"/>
        </w:rPr>
        <w:t>B</w:t>
      </w:r>
      <w:r>
        <w:rPr>
          <w:rFonts w:hint="eastAsia"/>
          <w:sz w:val="24"/>
        </w:rPr>
        <w:t>，</w:t>
      </w:r>
      <w:r>
        <w:rPr>
          <w:sz w:val="24"/>
        </w:rPr>
        <w:t>则</w:t>
      </w:r>
      <w:r>
        <w:rPr>
          <w:sz w:val="24"/>
        </w:rPr>
        <w:t>+1</w:t>
      </w:r>
      <w:r>
        <w:rPr>
          <w:sz w:val="24"/>
        </w:rPr>
        <w:t>类和</w:t>
      </w:r>
      <w:r>
        <w:rPr>
          <w:sz w:val="24"/>
        </w:rPr>
        <w:t>-1</w:t>
      </w:r>
      <w:r>
        <w:rPr>
          <w:sz w:val="24"/>
        </w:rPr>
        <w:t>类的样本分别为</w:t>
      </w:r>
      <w:r>
        <w:rPr>
          <w:position w:val="-6"/>
          <w:sz w:val="24"/>
        </w:rPr>
        <w:object w:dxaOrig="600" w:dyaOrig="279">
          <v:shape id="_x0000_i1237" type="#_x0000_t75" style="width:30pt;height:14.5pt;mso-position-horizontal-relative:page;mso-position-vertical-relative:page" o:ole="">
            <v:imagedata r:id="rId381" o:title=""/>
          </v:shape>
          <o:OLEObject Type="Embed" ProgID="Equation.3" ShapeID="_x0000_i1237" DrawAspect="Content" ObjectID="_1602929021" r:id="rId382"/>
        </w:object>
      </w:r>
      <w:r>
        <w:rPr>
          <w:sz w:val="24"/>
        </w:rPr>
        <w:t>和</w:t>
      </w:r>
      <w:r>
        <w:rPr>
          <w:position w:val="-6"/>
          <w:sz w:val="24"/>
        </w:rPr>
        <w:object w:dxaOrig="640" w:dyaOrig="279">
          <v:shape id="_x0000_i1238" type="#_x0000_t75" style="width:31pt;height:14.5pt;mso-position-horizontal-relative:page;mso-position-vertical-relative:page" o:ole="">
            <v:imagedata r:id="rId383" o:title=""/>
          </v:shape>
          <o:OLEObject Type="Embed" ProgID="Equation.3" ShapeID="_x0000_i1238" DrawAspect="Content" ObjectID="_1602929022" r:id="rId384"/>
        </w:object>
      </w:r>
      <w:r>
        <w:rPr>
          <w:sz w:val="24"/>
        </w:rPr>
        <w:t>的矩阵，使用</w:t>
      </w:r>
      <w:r>
        <w:rPr>
          <w:sz w:val="24"/>
        </w:rPr>
        <w:t>TWSVM</w:t>
      </w:r>
      <w:r>
        <w:rPr>
          <w:rFonts w:hint="eastAsia"/>
          <w:sz w:val="24"/>
        </w:rPr>
        <w:t>，</w:t>
      </w:r>
      <w:r>
        <w:rPr>
          <w:sz w:val="24"/>
        </w:rPr>
        <w:t>我们的目的是得到两个不平行的</w:t>
      </w:r>
      <w:r>
        <w:rPr>
          <w:position w:val="-8"/>
          <w:sz w:val="24"/>
          <w:szCs w:val="24"/>
        </w:rPr>
        <w:object w:dxaOrig="244" w:dyaOrig="320">
          <v:shape id="对象 1225" o:spid="_x0000_i1239" type="#_x0000_t75" style="width:12.2pt;height:16pt;mso-position-horizontal-relative:page;mso-position-vertical-relative:page" o:ole="">
            <v:imagedata r:id="rId17" o:title="" cropleft="4369f" cropright="7864f"/>
          </v:shape>
          <o:OLEObject Type="Embed" ProgID="Equation.DSMT4" ShapeID="对象 1225" DrawAspect="Content" ObjectID="_1602929023" r:id="rId385">
            <o:FieldCodes>\* MERGEFORMAT</o:FieldCodes>
          </o:OLEObject>
        </w:object>
      </w:r>
      <w:r>
        <w:rPr>
          <w:sz w:val="24"/>
          <w:szCs w:val="24"/>
        </w:rPr>
        <w:t>类</w:t>
      </w:r>
      <w:r>
        <w:rPr>
          <w:sz w:val="24"/>
        </w:rPr>
        <w:t>超平面：</w:t>
      </w:r>
    </w:p>
    <w:p w:rsidR="00482280" w:rsidRDefault="00482280">
      <w:pPr>
        <w:tabs>
          <w:tab w:val="left" w:pos="2860"/>
          <w:tab w:val="left" w:pos="7700"/>
        </w:tabs>
        <w:spacing w:line="440" w:lineRule="exact"/>
        <w:ind w:firstLineChars="200" w:firstLine="480"/>
        <w:jc w:val="right"/>
        <w:rPr>
          <w:sz w:val="24"/>
        </w:rPr>
      </w:pPr>
      <w:r>
        <w:rPr>
          <w:position w:val="-10"/>
          <w:sz w:val="24"/>
        </w:rPr>
        <w:tab/>
      </w:r>
      <w:r>
        <w:rPr>
          <w:i/>
          <w:iCs/>
          <w:position w:val="-10"/>
          <w:sz w:val="24"/>
        </w:rPr>
        <w:object w:dxaOrig="2620" w:dyaOrig="359">
          <v:shape id="对象 603" o:spid="_x0000_i1240" type="#_x0000_t75" style="width:130.5pt;height:18.5pt;mso-position-horizontal-relative:page;mso-position-vertical-relative:page" o:ole="">
            <v:imagedata r:id="rId386" o:title=""/>
          </v:shape>
          <o:OLEObject Type="Embed" ProgID="Equation.3" ShapeID="对象 603" DrawAspect="Content" ObjectID="_1602929024" r:id="rId387"/>
        </w:object>
      </w:r>
      <w:r>
        <w:rPr>
          <w:sz w:val="24"/>
        </w:rPr>
        <w:t xml:space="preserve">                       (3-38)        </w:t>
      </w:r>
    </w:p>
    <w:p w:rsidR="00482280" w:rsidRDefault="00482280">
      <w:pPr>
        <w:spacing w:line="440" w:lineRule="exact"/>
        <w:ind w:firstLineChars="200" w:firstLine="480"/>
        <w:rPr>
          <w:sz w:val="24"/>
        </w:rPr>
      </w:pPr>
      <w:r>
        <w:rPr>
          <w:sz w:val="24"/>
        </w:rPr>
        <w:t>进而我们可以把对不平行</w:t>
      </w:r>
      <w:r>
        <w:rPr>
          <w:position w:val="-8"/>
          <w:sz w:val="24"/>
          <w:szCs w:val="24"/>
        </w:rPr>
        <w:object w:dxaOrig="244" w:dyaOrig="320">
          <v:shape id="对象 1226" o:spid="_x0000_i1241" type="#_x0000_t75" style="width:12.2pt;height:16pt;mso-position-horizontal-relative:page;mso-position-vertical-relative:page" o:ole="">
            <v:imagedata r:id="rId17" o:title="" cropleft="4369f" cropright="7864f"/>
          </v:shape>
          <o:OLEObject Type="Embed" ProgID="Equation.DSMT4" ShapeID="对象 1226" DrawAspect="Content" ObjectID="_1602929025" r:id="rId388">
            <o:FieldCodes>\* MERGEFORMAT</o:FieldCodes>
          </o:OLEObject>
        </w:object>
      </w:r>
      <w:r>
        <w:rPr>
          <w:sz w:val="24"/>
          <w:szCs w:val="24"/>
        </w:rPr>
        <w:t>类</w:t>
      </w:r>
      <w:r>
        <w:rPr>
          <w:sz w:val="24"/>
        </w:rPr>
        <w:t>超平面的求解归结为对如下两个问题的求解：</w:t>
      </w:r>
    </w:p>
    <w:p w:rsidR="00482280" w:rsidRDefault="00482280">
      <w:pPr>
        <w:spacing w:line="440" w:lineRule="exact"/>
        <w:ind w:firstLineChars="200" w:firstLine="480"/>
        <w:jc w:val="center"/>
        <w:rPr>
          <w:position w:val="-50"/>
          <w:sz w:val="24"/>
        </w:rPr>
      </w:pPr>
    </w:p>
    <w:p w:rsidR="00482280" w:rsidRDefault="00482280">
      <w:pPr>
        <w:spacing w:line="440" w:lineRule="exact"/>
        <w:ind w:firstLineChars="200" w:firstLine="480"/>
        <w:jc w:val="center"/>
        <w:rPr>
          <w:position w:val="-50"/>
          <w:sz w:val="24"/>
        </w:rPr>
      </w:pPr>
    </w:p>
    <w:p w:rsidR="00482280" w:rsidRDefault="00482280">
      <w:pPr>
        <w:spacing w:line="440" w:lineRule="exact"/>
        <w:ind w:firstLineChars="200" w:firstLine="480"/>
        <w:jc w:val="right"/>
        <w:rPr>
          <w:sz w:val="24"/>
        </w:rPr>
      </w:pPr>
      <w:r>
        <w:rPr>
          <w:position w:val="-50"/>
          <w:sz w:val="24"/>
        </w:rPr>
        <w:object w:dxaOrig="1440" w:dyaOrig="1440">
          <v:shape id="对象 1157" o:spid="_x0000_s1060" type="#_x0000_t75" style="position:absolute;left:0;text-align:left;margin-left:145.75pt;margin-top:-30.9pt;width:186pt;height:73.5pt;z-index:251656192">
            <v:fill o:detectmouseclick="t"/>
            <v:imagedata r:id="rId389" o:title=""/>
          </v:shape>
          <o:OLEObject Type="Embed" ProgID="Equation.3" ShapeID="对象 1157" DrawAspect="Content" ObjectID="_1602929467" r:id="rId390">
            <o:FieldCodes>\* MERGEFORMAT</o:FieldCodes>
          </o:OLEObject>
        </w:object>
      </w:r>
      <w:r>
        <w:rPr>
          <w:sz w:val="24"/>
        </w:rPr>
        <w:t xml:space="preserve">               (3-39)</w:t>
      </w:r>
    </w:p>
    <w:p w:rsidR="00482280" w:rsidRDefault="00482280">
      <w:pPr>
        <w:spacing w:line="440" w:lineRule="exact"/>
        <w:ind w:firstLineChars="200" w:firstLine="480"/>
        <w:rPr>
          <w:sz w:val="24"/>
        </w:rPr>
      </w:pPr>
      <w:r>
        <w:rPr>
          <w:position w:val="-50"/>
          <w:sz w:val="24"/>
        </w:rPr>
        <w:object w:dxaOrig="1440" w:dyaOrig="1440">
          <v:shape id="对象 1158" o:spid="_x0000_s1061" type="#_x0000_t75" style="position:absolute;left:0;text-align:left;margin-left:143.25pt;margin-top:15.1pt;width:188pt;height:71.5pt;z-index:251658240">
            <v:fill o:detectmouseclick="t"/>
            <v:imagedata r:id="rId391" o:title=""/>
          </v:shape>
          <o:OLEObject Type="Embed" ProgID="Equation.3" ShapeID="对象 1158" DrawAspect="Content" ObjectID="_1602929468" r:id="rId392">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jc w:val="right"/>
        <w:rPr>
          <w:sz w:val="24"/>
        </w:rPr>
      </w:pPr>
      <w:r>
        <w:rPr>
          <w:sz w:val="24"/>
        </w:rPr>
        <w:t xml:space="preserve">                                                                (3-40)</w:t>
      </w:r>
    </w:p>
    <w:p w:rsidR="00482280" w:rsidRDefault="00482280">
      <w:pPr>
        <w:spacing w:line="440" w:lineRule="exact"/>
        <w:rPr>
          <w:sz w:val="24"/>
        </w:rPr>
      </w:pPr>
    </w:p>
    <w:p w:rsidR="00482280" w:rsidRDefault="00482280">
      <w:pPr>
        <w:spacing w:line="440" w:lineRule="exact"/>
        <w:ind w:firstLineChars="200" w:firstLine="480"/>
        <w:rPr>
          <w:sz w:val="24"/>
        </w:rPr>
      </w:pPr>
      <w:r>
        <w:rPr>
          <w:sz w:val="24"/>
        </w:rPr>
        <w:t>其中，</w:t>
      </w:r>
      <w:r>
        <w:rPr>
          <w:position w:val="-12"/>
          <w:sz w:val="24"/>
        </w:rPr>
        <w:object w:dxaOrig="2320" w:dyaOrig="399">
          <v:shape id="_x0000_i1242" type="#_x0000_t75" style="width:116pt;height:19.5pt;mso-position-horizontal-relative:page;mso-position-vertical-relative:page" o:ole="">
            <v:imagedata r:id="rId393" o:title=""/>
          </v:shape>
          <o:OLEObject Type="Embed" ProgID="Equation.3" ShapeID="_x0000_i1242" DrawAspect="Content" ObjectID="_1602929026" r:id="rId394"/>
        </w:object>
      </w:r>
      <w:r>
        <w:rPr>
          <w:sz w:val="24"/>
        </w:rPr>
        <w:t>和</w:t>
      </w:r>
      <w:r>
        <w:rPr>
          <w:position w:val="-12"/>
          <w:sz w:val="24"/>
        </w:rPr>
        <w:object w:dxaOrig="2420" w:dyaOrig="399">
          <v:shape id="_x0000_i1243" type="#_x0000_t75" style="width:121pt;height:19.5pt;mso-position-horizontal-relative:page;mso-position-vertical-relative:page" o:ole="">
            <v:imagedata r:id="rId395" o:title=""/>
          </v:shape>
          <o:OLEObject Type="Embed" ProgID="Equation.3" ShapeID="_x0000_i1243" DrawAspect="Content" ObjectID="_1602929027" r:id="rId396"/>
        </w:object>
      </w:r>
      <w:r>
        <w:rPr>
          <w:sz w:val="24"/>
        </w:rPr>
        <w:t>表示两类样本，而</w:t>
      </w:r>
      <w:r>
        <w:rPr>
          <w:position w:val="-14"/>
          <w:sz w:val="24"/>
        </w:rPr>
        <w:object w:dxaOrig="440" w:dyaOrig="420">
          <v:shape id="_x0000_i1244" type="#_x0000_t75" style="width:22.5pt;height:20.5pt;mso-position-horizontal-relative:page;mso-position-vertical-relative:page" o:ole="">
            <v:imagedata r:id="rId397" o:title=""/>
          </v:shape>
          <o:OLEObject Type="Embed" ProgID="Equation.3" ShapeID="_x0000_i1244" DrawAspect="Content" ObjectID="_1602929028" r:id="rId398"/>
        </w:object>
      </w:r>
      <w:r>
        <w:rPr>
          <w:sz w:val="24"/>
        </w:rPr>
        <w:t>中</w:t>
      </w:r>
      <w:r>
        <w:rPr>
          <w:sz w:val="24"/>
        </w:rPr>
        <w:t>j</w:t>
      </w:r>
      <w:r>
        <w:rPr>
          <w:sz w:val="24"/>
        </w:rPr>
        <w:t>表示第</w:t>
      </w:r>
      <w:r>
        <w:rPr>
          <w:i/>
          <w:sz w:val="24"/>
        </w:rPr>
        <w:t>j</w:t>
      </w:r>
      <w:r>
        <w:rPr>
          <w:sz w:val="24"/>
        </w:rPr>
        <w:t>个样本，</w:t>
      </w:r>
      <w:r>
        <w:rPr>
          <w:i/>
          <w:sz w:val="24"/>
        </w:rPr>
        <w:t>i</w:t>
      </w:r>
      <w:r>
        <w:rPr>
          <w:sz w:val="24"/>
        </w:rPr>
        <w:t>表示类别。</w:t>
      </w:r>
    </w:p>
    <w:p w:rsidR="00482280" w:rsidRDefault="00482280">
      <w:pPr>
        <w:spacing w:line="440" w:lineRule="exact"/>
        <w:ind w:firstLineChars="200" w:firstLine="480"/>
        <w:rPr>
          <w:sz w:val="24"/>
        </w:rPr>
      </w:pPr>
      <w:r>
        <w:rPr>
          <w:sz w:val="24"/>
        </w:rPr>
        <w:t>由式可知，我们采用最小化平方的方式来保证该类别的样本离</w:t>
      </w:r>
      <w:r>
        <w:rPr>
          <w:position w:val="-8"/>
          <w:sz w:val="24"/>
          <w:szCs w:val="24"/>
        </w:rPr>
        <w:object w:dxaOrig="244" w:dyaOrig="320">
          <v:shape id="对象 1227" o:spid="_x0000_i1245" type="#_x0000_t75" style="width:12.2pt;height:16pt;mso-position-horizontal-relative:page;mso-position-vertical-relative:page" o:ole="">
            <v:imagedata r:id="rId17" o:title="" cropleft="4369f" cropright="7864f"/>
          </v:shape>
          <o:OLEObject Type="Embed" ProgID="Equation.DSMT4" ShapeID="对象 1227" DrawAspect="Content" ObjectID="_1602929029" r:id="rId399">
            <o:FieldCodes>\* MERGEFORMAT</o:FieldCodes>
          </o:OLEObject>
        </w:object>
      </w:r>
      <w:r>
        <w:rPr>
          <w:sz w:val="24"/>
          <w:szCs w:val="24"/>
        </w:rPr>
        <w:t>类</w:t>
      </w:r>
      <w:r>
        <w:rPr>
          <w:sz w:val="24"/>
        </w:rPr>
        <w:t>超平面的距离尽可能近，而通过约束条件来表示另一类样本离该</w:t>
      </w:r>
      <w:r>
        <w:rPr>
          <w:position w:val="-8"/>
          <w:sz w:val="24"/>
          <w:szCs w:val="24"/>
        </w:rPr>
        <w:object w:dxaOrig="244" w:dyaOrig="320">
          <v:shape id="对象 1228" o:spid="_x0000_i1246" type="#_x0000_t75" style="width:12.2pt;height:16pt;mso-position-horizontal-relative:page;mso-position-vertical-relative:page" o:ole="">
            <v:imagedata r:id="rId17" o:title="" cropleft="4369f" cropright="7864f"/>
          </v:shape>
          <o:OLEObject Type="Embed" ProgID="Equation.DSMT4" ShapeID="对象 1228" DrawAspect="Content" ObjectID="_1602929030" r:id="rId400">
            <o:FieldCodes>\* MERGEFORMAT</o:FieldCodes>
          </o:OLEObject>
        </w:object>
      </w:r>
      <w:r>
        <w:rPr>
          <w:sz w:val="24"/>
          <w:szCs w:val="24"/>
        </w:rPr>
        <w:t>类</w:t>
      </w:r>
      <w:r>
        <w:rPr>
          <w:sz w:val="24"/>
        </w:rPr>
        <w:t>超平面尽可能地远，而式同理。同</w:t>
      </w:r>
      <w:r>
        <w:rPr>
          <w:i/>
          <w:iCs/>
          <w:sz w:val="24"/>
        </w:rPr>
        <w:t>SVM</w:t>
      </w:r>
      <w:r>
        <w:rPr>
          <w:sz w:val="24"/>
        </w:rPr>
        <w:t>相似的是在解决最优解的时候也寻求了对偶空间的帮助，通过引入拉格朗日方法，将</w:t>
      </w:r>
      <w:r>
        <w:rPr>
          <w:sz w:val="24"/>
        </w:rPr>
        <w:t>)</w:t>
      </w:r>
      <w:r>
        <w:rPr>
          <w:sz w:val="24"/>
        </w:rPr>
        <w:t>转化为如下的方式：</w:t>
      </w:r>
    </w:p>
    <w:p w:rsidR="00482280" w:rsidRDefault="00482280">
      <w:pPr>
        <w:spacing w:line="440" w:lineRule="exact"/>
        <w:textAlignment w:val="center"/>
        <w:rPr>
          <w:sz w:val="24"/>
        </w:rPr>
      </w:pPr>
      <w:r>
        <w:rPr>
          <w:position w:val="-46"/>
          <w:sz w:val="24"/>
        </w:rPr>
        <w:object w:dxaOrig="1440" w:dyaOrig="1440">
          <v:shape id="对象 1159" o:spid="_x0000_s1062" type="#_x0000_t75" style="position:absolute;left:0;text-align:left;margin-left:34.5pt;margin-top:2.5pt;width:376pt;height:52.5pt;z-index:251659264">
            <v:fill o:detectmouseclick="t"/>
            <v:imagedata r:id="rId401" o:title=""/>
          </v:shape>
          <o:OLEObject Type="Embed" ProgID="Equation.3" ShapeID="对象 1159" DrawAspect="Content" ObjectID="_1602929469" r:id="rId402">
            <o:FieldCodes>\* MERGEFORMAT</o:FieldCodes>
          </o:OLEObject>
        </w:object>
      </w:r>
      <w:r>
        <w:rPr>
          <w:sz w:val="24"/>
        </w:rPr>
        <w:t xml:space="preserve">     </w:t>
      </w:r>
    </w:p>
    <w:p w:rsidR="00482280" w:rsidRDefault="00482280">
      <w:pPr>
        <w:spacing w:line="440" w:lineRule="exact"/>
        <w:ind w:firstLineChars="200" w:firstLine="480"/>
        <w:jc w:val="right"/>
        <w:rPr>
          <w:sz w:val="24"/>
        </w:rPr>
      </w:pPr>
      <w:r>
        <w:rPr>
          <w:sz w:val="24"/>
        </w:rPr>
        <w:t xml:space="preserve">                                                                  (3-41)</w: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r>
        <w:rPr>
          <w:sz w:val="24"/>
        </w:rPr>
        <w:t>公式中的</w:t>
      </w:r>
      <w:r>
        <w:rPr>
          <w:position w:val="-6"/>
          <w:sz w:val="24"/>
        </w:rPr>
        <w:object w:dxaOrig="240" w:dyaOrig="220">
          <v:shape id="_x0000_i1247" type="#_x0000_t75" style="width:12.5pt;height:11.55pt;mso-position-horizontal-relative:page;mso-position-vertical-relative:page" o:ole="">
            <v:imagedata r:id="rId403" o:title=""/>
          </v:shape>
          <o:OLEObject Type="Embed" ProgID="Equation.3" ShapeID="_x0000_i1247" DrawAspect="Content" ObjectID="_1602929031" r:id="rId404"/>
        </w:object>
      </w:r>
      <w:r>
        <w:rPr>
          <w:sz w:val="24"/>
        </w:rPr>
        <w:t>和</w:t>
      </w:r>
      <w:r>
        <w:rPr>
          <w:position w:val="-10"/>
          <w:sz w:val="24"/>
        </w:rPr>
        <w:object w:dxaOrig="240" w:dyaOrig="320">
          <v:shape id="_x0000_i1248" type="#_x0000_t75" style="width:12.5pt;height:15.5pt;mso-position-horizontal-relative:page;mso-position-vertical-relative:page" o:ole="">
            <v:imagedata r:id="rId405" o:title=""/>
          </v:shape>
          <o:OLEObject Type="Embed" ProgID="Equation.3" ShapeID="_x0000_i1248" DrawAspect="Content" ObjectID="_1602929032" r:id="rId406"/>
        </w:object>
      </w:r>
      <w:r>
        <w:rPr>
          <w:sz w:val="24"/>
        </w:rPr>
        <w:t>是</w:t>
      </w:r>
      <w:r>
        <w:rPr>
          <w:i/>
          <w:iCs/>
          <w:sz w:val="24"/>
        </w:rPr>
        <w:t>m</w:t>
      </w:r>
      <w:r>
        <w:rPr>
          <w:i/>
          <w:iCs/>
          <w:sz w:val="24"/>
          <w:vertAlign w:val="subscript"/>
        </w:rPr>
        <w:t>2</w:t>
      </w:r>
      <w:r>
        <w:rPr>
          <w:sz w:val="24"/>
        </w:rPr>
        <w:t>维的拉格朗日乘子，根据</w:t>
      </w:r>
      <w:r>
        <w:rPr>
          <w:i/>
          <w:iCs/>
          <w:sz w:val="24"/>
        </w:rPr>
        <w:t>KKT</w:t>
      </w:r>
      <w:r>
        <w:rPr>
          <w:sz w:val="24"/>
        </w:rPr>
        <w:t>条件，可以将上式转化为：</w:t>
      </w:r>
    </w:p>
    <w:p w:rsidR="00482280" w:rsidRDefault="00482280">
      <w:pPr>
        <w:tabs>
          <w:tab w:val="left" w:pos="3000"/>
          <w:tab w:val="left" w:pos="8415"/>
        </w:tabs>
        <w:spacing w:line="440" w:lineRule="exact"/>
        <w:ind w:firstLineChars="200" w:firstLine="480"/>
        <w:rPr>
          <w:sz w:val="24"/>
        </w:rPr>
      </w:pPr>
      <w:r>
        <w:rPr>
          <w:position w:val="-10"/>
          <w:sz w:val="24"/>
        </w:rPr>
        <w:tab/>
      </w:r>
      <w:r>
        <w:rPr>
          <w:position w:val="-10"/>
          <w:sz w:val="24"/>
        </w:rPr>
        <w:object w:dxaOrig="2759" w:dyaOrig="359">
          <v:shape id="_x0000_i1249" type="#_x0000_t75" style="width:138.5pt;height:18.5pt;mso-position-horizontal-relative:page;mso-position-vertical-relative:page" o:ole="">
            <v:imagedata r:id="rId407" o:title=""/>
          </v:shape>
          <o:OLEObject Type="Embed" ProgID="Equation.3" ShapeID="_x0000_i1249" DrawAspect="Content" ObjectID="_1602929033" r:id="rId408"/>
        </w:object>
      </w:r>
      <w:r>
        <w:rPr>
          <w:sz w:val="24"/>
        </w:rPr>
        <w:t xml:space="preserve">    </w:t>
      </w:r>
      <w:r>
        <w:rPr>
          <w:sz w:val="24"/>
        </w:rPr>
        <w:tab/>
        <w:t xml:space="preserve"> </w:t>
      </w:r>
    </w:p>
    <w:p w:rsidR="00482280" w:rsidRDefault="00482280">
      <w:pPr>
        <w:tabs>
          <w:tab w:val="left" w:pos="3000"/>
          <w:tab w:val="left" w:pos="8415"/>
        </w:tabs>
        <w:spacing w:line="440" w:lineRule="exact"/>
        <w:ind w:firstLineChars="200" w:firstLine="480"/>
        <w:rPr>
          <w:sz w:val="24"/>
        </w:rPr>
      </w:pPr>
      <w:r>
        <w:rPr>
          <w:position w:val="-10"/>
          <w:sz w:val="24"/>
        </w:rPr>
        <w:tab/>
      </w:r>
      <w:r>
        <w:rPr>
          <w:position w:val="-10"/>
          <w:sz w:val="24"/>
        </w:rPr>
        <w:object w:dxaOrig="2739" w:dyaOrig="379">
          <v:shape id="对象 613" o:spid="_x0000_i1250" type="#_x0000_t75" style="width:137.5pt;height:19pt;mso-position-horizontal-relative:page;mso-position-vertical-relative:page" o:ole="">
            <v:imagedata r:id="rId409" o:title=""/>
          </v:shape>
          <o:OLEObject Type="Embed" ProgID="Equation.3" ShapeID="对象 613" DrawAspect="Content" ObjectID="_1602929034" r:id="rId410"/>
        </w:object>
      </w:r>
      <w:r>
        <w:rPr>
          <w:sz w:val="24"/>
        </w:rPr>
        <w:t xml:space="preserve">      </w:t>
      </w:r>
      <w:r>
        <w:rPr>
          <w:sz w:val="24"/>
        </w:rPr>
        <w:tab/>
        <w:t xml:space="preserve"> </w:t>
      </w:r>
    </w:p>
    <w:p w:rsidR="00482280" w:rsidRDefault="00482280">
      <w:pPr>
        <w:tabs>
          <w:tab w:val="left" w:pos="3660"/>
          <w:tab w:val="left" w:pos="8415"/>
        </w:tabs>
        <w:spacing w:line="440" w:lineRule="exact"/>
        <w:ind w:firstLineChars="200" w:firstLine="480"/>
        <w:jc w:val="right"/>
        <w:textAlignment w:val="center"/>
        <w:rPr>
          <w:sz w:val="24"/>
        </w:rPr>
      </w:pPr>
      <w:r>
        <w:rPr>
          <w:position w:val="-10"/>
          <w:sz w:val="24"/>
        </w:rPr>
        <w:tab/>
      </w:r>
      <w:r>
        <w:rPr>
          <w:position w:val="-10"/>
          <w:sz w:val="24"/>
        </w:rPr>
        <w:object w:dxaOrig="1541" w:dyaOrig="339">
          <v:shape id="_x0000_i1251" type="#_x0000_t75" style="width:76.5pt;height:16.5pt;mso-position-horizontal-relative:page;mso-position-vertical-relative:page" o:ole="">
            <v:imagedata r:id="rId411" o:title=""/>
          </v:shape>
          <o:OLEObject Type="Embed" ProgID="Equation.3" ShapeID="_x0000_i1251" DrawAspect="Content" ObjectID="_1602929035" r:id="rId412"/>
        </w:object>
      </w:r>
      <w:r>
        <w:rPr>
          <w:position w:val="-10"/>
          <w:sz w:val="24"/>
        </w:rPr>
        <w:t xml:space="preserve">  </w:t>
      </w:r>
      <w:r>
        <w:rPr>
          <w:position w:val="-10"/>
          <w:sz w:val="24"/>
        </w:rPr>
        <w:tab/>
        <w:t>(3-42)</w:t>
      </w:r>
    </w:p>
    <w:p w:rsidR="00482280" w:rsidRDefault="00482280">
      <w:pPr>
        <w:tabs>
          <w:tab w:val="left" w:pos="2880"/>
          <w:tab w:val="left" w:pos="8415"/>
        </w:tabs>
        <w:spacing w:line="440" w:lineRule="exact"/>
        <w:ind w:firstLineChars="200" w:firstLine="480"/>
        <w:textAlignment w:val="center"/>
        <w:rPr>
          <w:sz w:val="24"/>
        </w:rPr>
      </w:pPr>
      <w:r>
        <w:rPr>
          <w:position w:val="-10"/>
          <w:sz w:val="24"/>
        </w:rPr>
        <w:tab/>
      </w:r>
      <w:r>
        <w:rPr>
          <w:position w:val="-10"/>
          <w:sz w:val="24"/>
        </w:rPr>
        <w:object w:dxaOrig="3460" w:dyaOrig="359">
          <v:shape id="_x0000_i1252" type="#_x0000_t75" style="width:173.5pt;height:18.5pt;mso-position-horizontal-relative:page;mso-position-vertical-relative:page" o:ole="">
            <v:imagedata r:id="rId413" o:title=""/>
          </v:shape>
          <o:OLEObject Type="Embed" ProgID="Equation.3" ShapeID="_x0000_i1252" DrawAspect="Content" ObjectID="_1602929036" r:id="rId414"/>
        </w:object>
      </w:r>
      <w:r>
        <w:rPr>
          <w:position w:val="-10"/>
          <w:sz w:val="24"/>
        </w:rPr>
        <w:tab/>
      </w:r>
    </w:p>
    <w:p w:rsidR="00482280" w:rsidRDefault="00482280">
      <w:pPr>
        <w:tabs>
          <w:tab w:val="left" w:pos="2445"/>
          <w:tab w:val="left" w:pos="8415"/>
        </w:tabs>
        <w:spacing w:line="440" w:lineRule="exact"/>
        <w:ind w:firstLineChars="200" w:firstLine="480"/>
        <w:textAlignment w:val="center"/>
        <w:rPr>
          <w:sz w:val="24"/>
        </w:rPr>
      </w:pPr>
      <w:r>
        <w:rPr>
          <w:position w:val="-14"/>
          <w:sz w:val="24"/>
        </w:rPr>
        <w:tab/>
      </w:r>
      <w:r>
        <w:rPr>
          <w:position w:val="-14"/>
          <w:sz w:val="24"/>
        </w:rPr>
        <w:object w:dxaOrig="1440" w:dyaOrig="1440">
          <v:shape id="对象 1160" o:spid="_x0000_s1063" type="#_x0000_t75" style="position:absolute;left:0;text-align:left;margin-left:122.25pt;margin-top:7.75pt;width:221.5pt;height:20.5pt;z-index:251660288;mso-position-horizontal-relative:text;mso-position-vertical-relative:text">
            <v:fill o:detectmouseclick="t"/>
            <v:imagedata r:id="rId415" o:title=""/>
          </v:shape>
          <o:OLEObject Type="Embed" ProgID="Equation.3" ShapeID="对象 1160" DrawAspect="Content" ObjectID="_1602929470" r:id="rId416">
            <o:FieldCodes>\* MERGEFORMAT</o:FieldCodes>
          </o:OLEObject>
        </w:object>
      </w:r>
      <w:r>
        <w:rPr>
          <w:position w:val="-14"/>
          <w:sz w:val="24"/>
        </w:rPr>
        <w:tab/>
      </w:r>
    </w:p>
    <w:p w:rsidR="00482280" w:rsidRDefault="00482280">
      <w:pPr>
        <w:tabs>
          <w:tab w:val="left" w:pos="3520"/>
          <w:tab w:val="left" w:pos="8415"/>
        </w:tabs>
        <w:spacing w:line="440" w:lineRule="exact"/>
        <w:ind w:firstLineChars="200" w:firstLine="480"/>
        <w:textAlignment w:val="center"/>
        <w:rPr>
          <w:sz w:val="24"/>
        </w:rPr>
      </w:pPr>
      <w:r>
        <w:rPr>
          <w:position w:val="-10"/>
          <w:sz w:val="24"/>
        </w:rPr>
        <w:tab/>
      </w:r>
      <w:r>
        <w:rPr>
          <w:position w:val="-10"/>
          <w:sz w:val="24"/>
        </w:rPr>
        <w:object w:dxaOrig="1321" w:dyaOrig="319">
          <v:shape id="_x0000_i1253" type="#_x0000_t75" style="width:66.5pt;height:15.5pt;mso-position-horizontal-relative:page;mso-position-vertical-relative:page" o:ole="">
            <v:imagedata r:id="rId417" o:title=""/>
          </v:shape>
          <o:OLEObject Type="Embed" ProgID="Equation.3" ShapeID="_x0000_i1253" DrawAspect="Content" ObjectID="_1602929037" r:id="rId418"/>
        </w:object>
      </w:r>
      <w:r>
        <w:rPr>
          <w:position w:val="-10"/>
          <w:sz w:val="24"/>
        </w:rPr>
        <w:tab/>
      </w:r>
    </w:p>
    <w:p w:rsidR="00482280" w:rsidRDefault="00482280">
      <w:pPr>
        <w:spacing w:line="440" w:lineRule="exact"/>
        <w:ind w:firstLineChars="200" w:firstLine="480"/>
        <w:rPr>
          <w:sz w:val="24"/>
        </w:rPr>
      </w:pPr>
      <w:r>
        <w:rPr>
          <w:sz w:val="24"/>
        </w:rPr>
        <w:lastRenderedPageBreak/>
        <w:t>且由上式可知，</w:t>
      </w:r>
      <w:r>
        <w:rPr>
          <w:b/>
          <w:bCs/>
          <w:position w:val="-6"/>
          <w:sz w:val="24"/>
        </w:rPr>
        <w:object w:dxaOrig="240" w:dyaOrig="220">
          <v:shape id="_x0000_i1254" type="#_x0000_t75" style="width:12.5pt;height:11.55pt;mso-position-horizontal-relative:page;mso-position-vertical-relative:page" o:ole="">
            <v:imagedata r:id="rId419" o:title=""/>
          </v:shape>
          <o:OLEObject Type="Embed" ProgID="Equation.3" ShapeID="_x0000_i1254" DrawAspect="Content" ObjectID="_1602929038" r:id="rId420"/>
        </w:object>
      </w:r>
      <w:r>
        <w:rPr>
          <w:sz w:val="24"/>
        </w:rPr>
        <w:t>的具体取值范围可以精确到</w:t>
      </w:r>
      <w:r>
        <w:rPr>
          <w:position w:val="-10"/>
          <w:sz w:val="24"/>
        </w:rPr>
        <w:object w:dxaOrig="560" w:dyaOrig="339">
          <v:shape id="_x0000_i1255" type="#_x0000_t75" style="width:28pt;height:16.5pt;mso-position-horizontal-relative:page;mso-position-vertical-relative:page" o:ole="">
            <v:imagedata r:id="rId421" o:title=""/>
          </v:shape>
          <o:OLEObject Type="Embed" ProgID="Equation.3" ShapeID="_x0000_i1255" DrawAspect="Content" ObjectID="_1602929039" r:id="rId422"/>
        </w:object>
      </w:r>
      <w:r>
        <w:rPr>
          <w:sz w:val="24"/>
        </w:rPr>
        <w:t>，再带入到（</w:t>
      </w:r>
      <w:r>
        <w:rPr>
          <w:sz w:val="24"/>
        </w:rPr>
        <w:t>3-42</w:t>
      </w:r>
      <w:r>
        <w:rPr>
          <w:sz w:val="24"/>
        </w:rPr>
        <w:t>）中可得：</w:t>
      </w:r>
    </w:p>
    <w:p w:rsidR="00482280" w:rsidRDefault="00482280">
      <w:pPr>
        <w:tabs>
          <w:tab w:val="left" w:pos="2775"/>
          <w:tab w:val="left" w:pos="8415"/>
        </w:tabs>
        <w:ind w:firstLineChars="200" w:firstLine="482"/>
        <w:jc w:val="right"/>
        <w:textAlignment w:val="center"/>
        <w:rPr>
          <w:sz w:val="24"/>
        </w:rPr>
      </w:pPr>
      <w:r>
        <w:rPr>
          <w:b/>
          <w:bCs/>
          <w:position w:val="-10"/>
          <w:sz w:val="24"/>
        </w:rPr>
        <w:tab/>
      </w:r>
      <w:r>
        <w:rPr>
          <w:b/>
          <w:bCs/>
          <w:position w:val="-10"/>
          <w:sz w:val="24"/>
        </w:rPr>
        <w:object w:dxaOrig="4241" w:dyaOrig="419">
          <v:shape id="对象 1428" o:spid="_x0000_i1256" type="#_x0000_t75" style="width:211pt;height:20.5pt;mso-position-horizontal-relative:page;mso-position-vertical-relative:page" o:ole="">
            <v:imagedata r:id="rId423" o:title=""/>
          </v:shape>
          <o:OLEObject Type="Embed" ProgID="Equation.3" ShapeID="对象 1428" DrawAspect="Content" ObjectID="_1602929040" r:id="rId424">
            <o:FieldCodes>\* MERGEFORMAT</o:FieldCodes>
          </o:OLEObject>
        </w:object>
      </w:r>
      <w:r>
        <w:rPr>
          <w:b/>
          <w:bCs/>
          <w:position w:val="-10"/>
          <w:sz w:val="24"/>
        </w:rPr>
        <w:tab/>
      </w:r>
      <w:r>
        <w:rPr>
          <w:position w:val="-10"/>
          <w:sz w:val="24"/>
        </w:rPr>
        <w:t>(3-43)</w:t>
      </w:r>
    </w:p>
    <w:p w:rsidR="00482280" w:rsidRDefault="00482280">
      <w:pPr>
        <w:spacing w:line="440" w:lineRule="exact"/>
        <w:ind w:firstLineChars="200" w:firstLine="480"/>
        <w:rPr>
          <w:sz w:val="24"/>
        </w:rPr>
      </w:pPr>
      <w:r>
        <w:rPr>
          <w:sz w:val="24"/>
        </w:rPr>
        <w:t>在上式中定义</w:t>
      </w:r>
      <w:r>
        <w:rPr>
          <w:b/>
          <w:bCs/>
          <w:position w:val="-10"/>
          <w:sz w:val="24"/>
        </w:rPr>
        <w:object w:dxaOrig="2320" w:dyaOrig="339">
          <v:shape id="_x0000_i1257" type="#_x0000_t75" style="width:116pt;height:16.5pt;mso-position-horizontal-relative:page;mso-position-vertical-relative:page" o:ole="">
            <v:imagedata r:id="rId425" o:title=""/>
          </v:shape>
          <o:OLEObject Type="Embed" ProgID="Equation.3" ShapeID="_x0000_i1257" DrawAspect="Content" ObjectID="_1602929041" r:id="rId426"/>
        </w:object>
      </w:r>
      <w:r>
        <w:rPr>
          <w:sz w:val="24"/>
        </w:rPr>
        <w:t>且</w:t>
      </w:r>
      <w:r>
        <w:rPr>
          <w:position w:val="-10"/>
          <w:sz w:val="24"/>
        </w:rPr>
        <w:object w:dxaOrig="1380" w:dyaOrig="419">
          <v:shape id="_x0000_i1258" type="#_x0000_t75" style="width:69.5pt;height:20.5pt;mso-position-horizontal-relative:page;mso-position-vertical-relative:page" o:ole="">
            <v:imagedata r:id="rId427" o:title=""/>
          </v:shape>
          <o:OLEObject Type="Embed" ProgID="Equation.3" ShapeID="_x0000_i1258" DrawAspect="Content" ObjectID="_1602929042" r:id="rId428"/>
        </w:object>
      </w:r>
      <w:r>
        <w:rPr>
          <w:sz w:val="24"/>
        </w:rPr>
        <w:t>即得到</w:t>
      </w:r>
    </w:p>
    <w:p w:rsidR="00482280" w:rsidRDefault="00482280">
      <w:pPr>
        <w:tabs>
          <w:tab w:val="left" w:pos="3520"/>
          <w:tab w:val="left" w:pos="7700"/>
        </w:tabs>
        <w:ind w:firstLineChars="200" w:firstLine="480"/>
        <w:textAlignment w:val="center"/>
        <w:rPr>
          <w:sz w:val="24"/>
        </w:rPr>
      </w:pPr>
      <w:r>
        <w:rPr>
          <w:position w:val="-10"/>
          <w:sz w:val="24"/>
        </w:rPr>
        <w:tab/>
      </w:r>
      <w:r>
        <w:rPr>
          <w:position w:val="-10"/>
          <w:sz w:val="24"/>
        </w:rPr>
        <w:object w:dxaOrig="1900" w:dyaOrig="360">
          <v:shape id="对象 1825" o:spid="_x0000_i1259" type="#_x0000_t75" style="width:95pt;height:18.5pt;mso-position-horizontal-relative:page;mso-position-vertical-relative:page" o:ole="">
            <v:imagedata r:id="rId429" o:title=""/>
          </v:shape>
          <o:OLEObject Type="Embed" ProgID="Equation.3" ShapeID="对象 1825" DrawAspect="Content" ObjectID="_1602929043" r:id="rId430"/>
        </w:object>
      </w:r>
      <w:r>
        <w:rPr>
          <w:position w:val="-10"/>
          <w:sz w:val="24"/>
        </w:rPr>
        <w:t xml:space="preserve"> </w:t>
      </w:r>
      <w:r>
        <w:rPr>
          <w:position w:val="-10"/>
          <w:sz w:val="24"/>
        </w:rPr>
        <w:tab/>
      </w:r>
      <w:r>
        <w:rPr>
          <w:position w:val="-10"/>
          <w:sz w:val="24"/>
        </w:rPr>
        <w:tab/>
        <w:t xml:space="preserve">    (3-44)</w:t>
      </w:r>
    </w:p>
    <w:p w:rsidR="00482280" w:rsidRDefault="00482280">
      <w:pPr>
        <w:tabs>
          <w:tab w:val="left" w:pos="2860"/>
        </w:tabs>
        <w:spacing w:line="440" w:lineRule="exact"/>
        <w:ind w:firstLineChars="200" w:firstLine="480"/>
        <w:rPr>
          <w:sz w:val="24"/>
        </w:rPr>
      </w:pPr>
      <w:r>
        <w:rPr>
          <w:sz w:val="24"/>
        </w:rPr>
        <w:t>结合</w:t>
      </w:r>
      <w:r>
        <w:rPr>
          <w:i/>
          <w:iCs/>
          <w:sz w:val="24"/>
        </w:rPr>
        <w:t>KKT</w:t>
      </w:r>
      <w:r>
        <w:rPr>
          <w:sz w:val="24"/>
        </w:rPr>
        <w:t>条件和式（</w:t>
      </w:r>
      <w:r>
        <w:rPr>
          <w:sz w:val="24"/>
        </w:rPr>
        <w:t>3-42</w:t>
      </w:r>
      <w:r>
        <w:rPr>
          <w:sz w:val="24"/>
        </w:rPr>
        <w:t>）可解得对偶问题为：</w:t>
      </w:r>
    </w:p>
    <w:p w:rsidR="00482280" w:rsidRDefault="00482280">
      <w:pPr>
        <w:tabs>
          <w:tab w:val="left" w:pos="3120"/>
          <w:tab w:val="left" w:pos="8415"/>
        </w:tabs>
        <w:ind w:firstLineChars="200" w:firstLine="480"/>
        <w:jc w:val="right"/>
        <w:textAlignment w:val="center"/>
        <w:rPr>
          <w:sz w:val="24"/>
        </w:rPr>
      </w:pPr>
      <w:r>
        <w:rPr>
          <w:position w:val="-44"/>
          <w:sz w:val="24"/>
        </w:rPr>
        <w:object w:dxaOrig="3340" w:dyaOrig="999">
          <v:shape id="对象 1830" o:spid="_x0000_i1260" type="#_x0000_t75" style="width:167pt;height:49.95pt;mso-position-horizontal-relative:page;mso-position-vertical-relative:page" o:ole="">
            <v:fill o:detectmouseclick="t"/>
            <v:imagedata r:id="rId431" o:title=""/>
          </v:shape>
          <o:OLEObject Type="Embed" ProgID="Equation.DSMT4" ShapeID="对象 1830" DrawAspect="Content" ObjectID="_1602929044" r:id="rId432">
            <o:FieldCodes>\* MERGEFORMAT</o:FieldCodes>
          </o:OLEObject>
        </w:object>
      </w:r>
      <w:r>
        <w:rPr>
          <w:rFonts w:hint="eastAsia"/>
          <w:sz w:val="24"/>
        </w:rPr>
        <w:t xml:space="preserve">              </w:t>
      </w:r>
      <w:r>
        <w:rPr>
          <w:sz w:val="24"/>
        </w:rPr>
        <w:t xml:space="preserve"> (3-4</w:t>
      </w:r>
      <w:r>
        <w:rPr>
          <w:rFonts w:hint="eastAsia"/>
          <w:sz w:val="24"/>
        </w:rPr>
        <w:t>5</w:t>
      </w:r>
      <w:r>
        <w:rPr>
          <w:sz w:val="24"/>
        </w:rPr>
        <w:t>)</w:t>
      </w:r>
      <w:r>
        <w:rPr>
          <w:rFonts w:hint="eastAsia"/>
          <w:sz w:val="24"/>
        </w:rPr>
        <w:t xml:space="preserve">        </w:t>
      </w:r>
    </w:p>
    <w:p w:rsidR="00482280" w:rsidRDefault="00482280">
      <w:pPr>
        <w:tabs>
          <w:tab w:val="left" w:pos="3120"/>
          <w:tab w:val="left" w:pos="8415"/>
        </w:tabs>
        <w:ind w:firstLineChars="200" w:firstLine="480"/>
        <w:jc w:val="center"/>
        <w:textAlignment w:val="center"/>
        <w:rPr>
          <w:sz w:val="24"/>
        </w:rPr>
      </w:pPr>
      <w:r>
        <w:rPr>
          <w:rFonts w:hint="eastAsia"/>
          <w:position w:val="-44"/>
          <w:sz w:val="24"/>
        </w:rPr>
        <w:t xml:space="preserve">               </w:t>
      </w:r>
    </w:p>
    <w:p w:rsidR="00482280" w:rsidRDefault="00482280">
      <w:pPr>
        <w:rPr>
          <w:sz w:val="24"/>
        </w:rPr>
      </w:pPr>
      <w:r>
        <w:rPr>
          <w:sz w:val="24"/>
        </w:rPr>
        <w:t>同理，式（</w:t>
      </w:r>
      <w:r>
        <w:rPr>
          <w:sz w:val="24"/>
        </w:rPr>
        <w:t>3-42</w:t>
      </w:r>
      <w:r>
        <w:rPr>
          <w:sz w:val="24"/>
        </w:rPr>
        <w:t>）可以转化为</w:t>
      </w:r>
    </w:p>
    <w:p w:rsidR="00482280" w:rsidRDefault="00482280">
      <w:pPr>
        <w:tabs>
          <w:tab w:val="left" w:pos="3240"/>
          <w:tab w:val="left" w:pos="8415"/>
        </w:tabs>
        <w:spacing w:line="440" w:lineRule="exact"/>
        <w:ind w:firstLineChars="200" w:firstLine="480"/>
        <w:jc w:val="right"/>
        <w:textAlignment w:val="center"/>
        <w:rPr>
          <w:sz w:val="24"/>
        </w:rPr>
      </w:pPr>
      <w:r>
        <w:rPr>
          <w:position w:val="-44"/>
          <w:sz w:val="24"/>
        </w:rPr>
        <w:tab/>
      </w:r>
      <w:r>
        <w:rPr>
          <w:position w:val="-44"/>
          <w:sz w:val="24"/>
        </w:rPr>
        <w:object w:dxaOrig="1440" w:dyaOrig="1440">
          <v:shape id="对象 1163" o:spid="_x0000_s1064" type="#_x0000_t75" style="position:absolute;left:0;text-align:left;margin-left:164.9pt;margin-top:8.25pt;width:145.5pt;height:49.5pt;z-index:251661312;mso-position-horizontal-relative:text;mso-position-vertical-relative:text">
            <v:fill o:detectmouseclick="t"/>
            <v:imagedata r:id="rId433" o:title=""/>
          </v:shape>
          <o:OLEObject Type="Embed" ProgID="Equation.3" ShapeID="对象 1163" DrawAspect="Content" ObjectID="_1602929471" r:id="rId434">
            <o:FieldCodes>\* MERGEFORMAT</o:FieldCodes>
          </o:OLEObject>
        </w:object>
      </w:r>
      <w:r>
        <w:rPr>
          <w:position w:val="-44"/>
          <w:sz w:val="24"/>
        </w:rPr>
        <w:tab/>
        <w:t>(2-33)</w:t>
      </w:r>
    </w:p>
    <w:p w:rsidR="00482280" w:rsidRDefault="00482280">
      <w:pPr>
        <w:ind w:firstLineChars="200" w:firstLine="480"/>
        <w:jc w:val="right"/>
        <w:rPr>
          <w:sz w:val="24"/>
        </w:rPr>
      </w:pPr>
      <w:r>
        <w:rPr>
          <w:sz w:val="24"/>
        </w:rPr>
        <w:t xml:space="preserve">                                                         (3-46) </w: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r>
        <w:rPr>
          <w:sz w:val="24"/>
        </w:rPr>
        <w:t>其中我们规定</w:t>
      </w:r>
      <w:r>
        <w:rPr>
          <w:position w:val="-10"/>
          <w:sz w:val="24"/>
        </w:rPr>
        <w:object w:dxaOrig="4002" w:dyaOrig="359">
          <v:shape id="_x0000_i1261" type="#_x0000_t75" style="width:200.5pt;height:18.5pt;mso-position-horizontal-relative:page;mso-position-vertical-relative:page" o:ole="">
            <v:imagedata r:id="rId435" o:title=""/>
          </v:shape>
          <o:OLEObject Type="Embed" ProgID="Equation.3" ShapeID="_x0000_i1261" DrawAspect="Content" ObjectID="_1602929045" r:id="rId436"/>
        </w:object>
      </w:r>
      <w:r>
        <w:rPr>
          <w:sz w:val="24"/>
        </w:rPr>
        <w:t>,</w:t>
      </w:r>
      <w:r>
        <w:rPr>
          <w:sz w:val="24"/>
        </w:rPr>
        <w:t>可以得到：</w:t>
      </w:r>
    </w:p>
    <w:p w:rsidR="00482280" w:rsidRDefault="00482280">
      <w:pPr>
        <w:tabs>
          <w:tab w:val="left" w:pos="3600"/>
          <w:tab w:val="left" w:pos="8415"/>
        </w:tabs>
        <w:ind w:firstLineChars="200" w:firstLine="480"/>
        <w:jc w:val="right"/>
        <w:textAlignment w:val="center"/>
        <w:rPr>
          <w:position w:val="-10"/>
          <w:sz w:val="24"/>
        </w:rPr>
      </w:pPr>
      <w:r>
        <w:rPr>
          <w:position w:val="-10"/>
          <w:sz w:val="24"/>
        </w:rPr>
        <w:object w:dxaOrig="1440" w:dyaOrig="1440">
          <v:shape id="对象 1164" o:spid="_x0000_s1065" type="#_x0000_t75" style="position:absolute;left:0;text-align:left;margin-left:182.15pt;margin-top:3.75pt;width:87.5pt;height:18.5pt;z-index:251662336">
            <v:fill o:detectmouseclick="t"/>
            <v:imagedata r:id="rId437" o:title=""/>
          </v:shape>
          <o:OLEObject Type="Embed" ProgID="Equation.3" ShapeID="对象 1164" DrawAspect="Content" ObjectID="_1602929472" r:id="rId438">
            <o:FieldCodes>\* MERGEFORMAT</o:FieldCodes>
          </o:OLEObject>
        </w:object>
      </w:r>
      <w:r>
        <w:rPr>
          <w:position w:val="-10"/>
          <w:sz w:val="24"/>
        </w:rPr>
        <w:tab/>
      </w:r>
      <w:r>
        <w:rPr>
          <w:position w:val="-10"/>
          <w:sz w:val="24"/>
        </w:rPr>
        <w:tab/>
        <w:t>(3-47)</w:t>
      </w:r>
    </w:p>
    <w:p w:rsidR="00482280" w:rsidRDefault="00482280">
      <w:pPr>
        <w:tabs>
          <w:tab w:val="left" w:pos="3600"/>
          <w:tab w:val="left" w:pos="8415"/>
        </w:tabs>
        <w:ind w:firstLineChars="200" w:firstLine="480"/>
        <w:jc w:val="right"/>
        <w:textAlignment w:val="center"/>
        <w:rPr>
          <w:position w:val="-10"/>
          <w:sz w:val="24"/>
        </w:rPr>
      </w:pPr>
    </w:p>
    <w:p w:rsidR="00482280" w:rsidRDefault="00482280">
      <w:pPr>
        <w:spacing w:line="440" w:lineRule="exact"/>
        <w:ind w:firstLineChars="200" w:firstLine="480"/>
        <w:rPr>
          <w:sz w:val="24"/>
        </w:rPr>
      </w:pPr>
      <w:r>
        <w:rPr>
          <w:sz w:val="24"/>
        </w:rPr>
        <w:t>通过上述推导，我们可以得出结论即</w:t>
      </w:r>
      <w:r>
        <w:rPr>
          <w:position w:val="-4"/>
          <w:sz w:val="24"/>
        </w:rPr>
        <w:object w:dxaOrig="620" w:dyaOrig="299">
          <v:shape id="_x0000_i1262" type="#_x0000_t75" style="width:30.5pt;height:15pt;mso-position-horizontal-relative:page;mso-position-vertical-relative:page" o:ole="">
            <v:imagedata r:id="rId439" o:title=""/>
          </v:shape>
          <o:OLEObject Type="Embed" ProgID="Equation.3" ShapeID="_x0000_i1262" DrawAspect="Content" ObjectID="_1602929046" r:id="rId440"/>
        </w:object>
      </w:r>
      <w:r>
        <w:rPr>
          <w:sz w:val="24"/>
        </w:rPr>
        <w:t>和</w:t>
      </w:r>
      <w:r>
        <w:rPr>
          <w:position w:val="-10"/>
          <w:sz w:val="24"/>
        </w:rPr>
        <w:object w:dxaOrig="520" w:dyaOrig="360">
          <v:shape id="_x0000_i1263" type="#_x0000_t75" style="width:26.5pt;height:18.5pt;mso-position-horizontal-relative:page;mso-position-vertical-relative:page" o:ole="">
            <v:imagedata r:id="rId441" o:title=""/>
          </v:shape>
          <o:OLEObject Type="Embed" ProgID="Equation.3" ShapeID="_x0000_i1263" DrawAspect="Content" ObjectID="_1602929047" r:id="rId442"/>
        </w:object>
      </w:r>
      <w:r>
        <w:rPr>
          <w:sz w:val="24"/>
        </w:rPr>
        <w:t>均为</w:t>
      </w:r>
      <w:r>
        <w:rPr>
          <w:position w:val="-10"/>
          <w:sz w:val="24"/>
        </w:rPr>
        <w:object w:dxaOrig="1420" w:dyaOrig="319">
          <v:shape id="_x0000_i1264" type="#_x0000_t75" style="width:71.5pt;height:15.5pt;mso-position-horizontal-relative:page;mso-position-vertical-relative:page" o:ole="">
            <v:imagedata r:id="rId443" o:title=""/>
          </v:shape>
          <o:OLEObject Type="Embed" ProgID="Equation.3" ShapeID="_x0000_i1264" DrawAspect="Content" ObjectID="_1602929048" r:id="rId444"/>
        </w:object>
      </w:r>
      <w:r>
        <w:rPr>
          <w:sz w:val="24"/>
        </w:rPr>
        <w:t>的矩阵，样本的维数一半会小于样本数，因此相比于</w:t>
      </w:r>
      <w:r>
        <w:rPr>
          <w:i/>
          <w:iCs/>
          <w:sz w:val="24"/>
        </w:rPr>
        <w:t>SVM</w:t>
      </w:r>
      <w:r>
        <w:rPr>
          <w:sz w:val="24"/>
        </w:rPr>
        <w:t>，</w:t>
      </w:r>
      <w:r>
        <w:rPr>
          <w:i/>
          <w:iCs/>
          <w:sz w:val="24"/>
        </w:rPr>
        <w:t>TWSVM</w:t>
      </w:r>
      <w:r>
        <w:rPr>
          <w:sz w:val="24"/>
        </w:rPr>
        <w:t>的速度提升不止是四倍的关系。</w:t>
      </w:r>
    </w:p>
    <w:p w:rsidR="00482280" w:rsidRDefault="007F4960" w:rsidP="001019D5">
      <w:pPr>
        <w:pStyle w:val="3h33rdlevelh313rdlevel1h323rdlevel2h333rdlevel1"/>
      </w:pPr>
      <w:bookmarkStart w:id="246" w:name="_Toc5502"/>
      <w:r>
        <w:t>2</w:t>
      </w:r>
      <w:r w:rsidR="00482280">
        <w:t>.5.</w:t>
      </w:r>
      <w:r w:rsidR="00482280">
        <w:rPr>
          <w:rFonts w:hint="eastAsia"/>
        </w:rPr>
        <w:t>2</w:t>
      </w:r>
      <w:r w:rsidR="00482280">
        <w:t>非线性可分的孪生</w:t>
      </w:r>
      <w:r w:rsidR="00482280">
        <w:rPr>
          <w:i/>
          <w:iCs/>
        </w:rPr>
        <w:t>SVM</w:t>
      </w:r>
      <w:bookmarkEnd w:id="246"/>
    </w:p>
    <w:p w:rsidR="00482280" w:rsidRDefault="00482280">
      <w:pPr>
        <w:spacing w:line="440" w:lineRule="exact"/>
        <w:ind w:firstLineChars="200" w:firstLine="480"/>
        <w:rPr>
          <w:sz w:val="24"/>
        </w:rPr>
      </w:pPr>
      <w:r>
        <w:rPr>
          <w:sz w:val="24"/>
        </w:rPr>
        <w:t>对于非线性可分的样本，同</w:t>
      </w:r>
      <w:r>
        <w:rPr>
          <w:i/>
          <w:iCs/>
          <w:sz w:val="24"/>
        </w:rPr>
        <w:t>SVM</w:t>
      </w:r>
      <w:r>
        <w:rPr>
          <w:sz w:val="24"/>
        </w:rPr>
        <w:t>相似地，</w:t>
      </w:r>
      <w:r>
        <w:rPr>
          <w:i/>
          <w:iCs/>
          <w:sz w:val="24"/>
        </w:rPr>
        <w:t>TWSVM</w:t>
      </w:r>
      <w:r>
        <w:rPr>
          <w:sz w:val="24"/>
        </w:rPr>
        <w:t>通过引入核函数来解决这一问题，具体的核函数类型见表</w:t>
      </w:r>
      <w:r>
        <w:rPr>
          <w:sz w:val="24"/>
        </w:rPr>
        <w:t>2.1</w:t>
      </w:r>
      <w:r>
        <w:rPr>
          <w:sz w:val="24"/>
        </w:rPr>
        <w:t>。参照上文的公式，两个</w:t>
      </w:r>
      <w:r>
        <w:rPr>
          <w:rFonts w:hint="eastAsia"/>
          <w:sz w:val="24"/>
        </w:rPr>
        <w:t>分</w:t>
      </w:r>
      <w:r>
        <w:rPr>
          <w:sz w:val="24"/>
          <w:szCs w:val="24"/>
        </w:rPr>
        <w:t>类</w:t>
      </w:r>
      <w:r>
        <w:rPr>
          <w:sz w:val="24"/>
        </w:rPr>
        <w:t>超平面可以表示为</w:t>
      </w:r>
      <w:r>
        <w:rPr>
          <w:sz w:val="24"/>
          <w:szCs w:val="24"/>
          <w:vertAlign w:val="superscript"/>
        </w:rPr>
        <w:t>[52]</w:t>
      </w:r>
      <w:r>
        <w:rPr>
          <w:sz w:val="24"/>
        </w:rPr>
        <w:t>：</w:t>
      </w:r>
    </w:p>
    <w:p w:rsidR="00482280" w:rsidRDefault="00482280">
      <w:pPr>
        <w:tabs>
          <w:tab w:val="left" w:pos="3015"/>
          <w:tab w:val="left" w:pos="8535"/>
        </w:tabs>
        <w:ind w:firstLineChars="1100" w:firstLine="2640"/>
        <w:textAlignment w:val="center"/>
        <w:rPr>
          <w:sz w:val="24"/>
        </w:rPr>
      </w:pPr>
      <w:r>
        <w:rPr>
          <w:position w:val="-10"/>
          <w:sz w:val="24"/>
        </w:rPr>
        <w:object w:dxaOrig="4080" w:dyaOrig="359">
          <v:shape id="对象 1160" o:spid="_x0000_i1265" type="#_x0000_t75" style="width:204pt;height:18.5pt;mso-position-horizontal-relative:page;mso-position-vertical-relative:page" o:ole="">
            <v:imagedata r:id="rId445" o:title=""/>
          </v:shape>
          <o:OLEObject Type="Embed" ProgID="Equation.3" ShapeID="对象 1160" DrawAspect="Content" ObjectID="_1602929049" r:id="rId446">
            <o:FieldCodes>\* MERGEFORMAT</o:FieldCodes>
          </o:OLEObject>
        </w:object>
      </w:r>
      <w:r>
        <w:rPr>
          <w:rFonts w:hint="eastAsia"/>
          <w:position w:val="-10"/>
          <w:sz w:val="24"/>
        </w:rPr>
        <w:t xml:space="preserve">              </w:t>
      </w:r>
      <w:r>
        <w:rPr>
          <w:position w:val="-10"/>
          <w:sz w:val="24"/>
        </w:rPr>
        <w:t>(3-48)</w:t>
      </w:r>
    </w:p>
    <w:p w:rsidR="00482280" w:rsidRDefault="00482280">
      <w:pPr>
        <w:spacing w:line="440" w:lineRule="exact"/>
        <w:ind w:firstLineChars="200" w:firstLine="480"/>
        <w:rPr>
          <w:sz w:val="24"/>
        </w:rPr>
      </w:pPr>
      <w:r>
        <w:rPr>
          <w:sz w:val="24"/>
        </w:rPr>
        <w:t>其中</w:t>
      </w:r>
      <w:r>
        <w:rPr>
          <w:sz w:val="24"/>
        </w:rPr>
        <w:t>,</w:t>
      </w:r>
      <w:r>
        <w:rPr>
          <w:position w:val="-10"/>
          <w:sz w:val="24"/>
        </w:rPr>
        <w:object w:dxaOrig="1380" w:dyaOrig="360">
          <v:shape id="_x0000_i1266" type="#_x0000_t75" style="width:69.5pt;height:18.5pt;mso-position-horizontal-relative:page;mso-position-vertical-relative:page" o:ole="">
            <v:imagedata r:id="rId447" o:title=""/>
          </v:shape>
          <o:OLEObject Type="Embed" ProgID="Equation.3" ShapeID="_x0000_i1266" DrawAspect="Content" ObjectID="_1602929050" r:id="rId448"/>
        </w:object>
      </w:r>
      <w:r>
        <w:rPr>
          <w:sz w:val="24"/>
        </w:rPr>
        <w:t>,</w:t>
      </w:r>
      <w:r>
        <w:rPr>
          <w:sz w:val="24"/>
        </w:rPr>
        <w:t>进而将非线性的</w:t>
      </w:r>
      <w:r>
        <w:rPr>
          <w:sz w:val="24"/>
        </w:rPr>
        <w:t>TWSVM</w:t>
      </w:r>
      <w:r>
        <w:rPr>
          <w:sz w:val="24"/>
        </w:rPr>
        <w:t>的优化问题转化为下式：</w:t>
      </w:r>
    </w:p>
    <w:p w:rsidR="00482280" w:rsidRDefault="00482280">
      <w:pPr>
        <w:ind w:firstLineChars="200" w:firstLine="480"/>
        <w:jc w:val="center"/>
        <w:rPr>
          <w:sz w:val="24"/>
        </w:rPr>
      </w:pPr>
      <w:r>
        <w:rPr>
          <w:position w:val="-26"/>
          <w:sz w:val="24"/>
        </w:rPr>
        <w:object w:dxaOrig="4281" w:dyaOrig="639">
          <v:shape id="对象 2025" o:spid="_x0000_i1267" type="#_x0000_t75" style="width:214.5pt;height:31pt;mso-position-horizontal-relative:page;mso-position-vertical-relative:page" o:ole="">
            <v:imagedata r:id="rId449" o:title=""/>
          </v:shape>
          <o:OLEObject Type="Embed" ProgID="Equation.3" ShapeID="对象 2025" DrawAspect="Content" ObjectID="_1602929051" r:id="rId450">
            <o:FieldCodes>\* MERGEFORMAT</o:FieldCodes>
          </o:OLEObject>
        </w:object>
      </w:r>
      <w:r>
        <w:rPr>
          <w:position w:val="-26"/>
          <w:sz w:val="24"/>
        </w:rPr>
        <w:t xml:space="preserve">         </w:t>
      </w:r>
    </w:p>
    <w:p w:rsidR="00482280" w:rsidRDefault="00482280">
      <w:pPr>
        <w:tabs>
          <w:tab w:val="left" w:pos="2895"/>
          <w:tab w:val="left" w:pos="8535"/>
        </w:tabs>
        <w:ind w:firstLineChars="200" w:firstLine="480"/>
        <w:jc w:val="right"/>
        <w:textAlignment w:val="center"/>
        <w:rPr>
          <w:sz w:val="24"/>
        </w:rPr>
      </w:pPr>
      <w:r>
        <w:rPr>
          <w:rFonts w:hint="eastAsia"/>
          <w:position w:val="-10"/>
          <w:sz w:val="24"/>
        </w:rPr>
        <w:t xml:space="preserve">                </w:t>
      </w:r>
      <w:r>
        <w:rPr>
          <w:position w:val="-10"/>
          <w:sz w:val="24"/>
        </w:rPr>
        <w:object w:dxaOrig="3801" w:dyaOrig="379">
          <v:shape id="对象 1167" o:spid="_x0000_i1268" type="#_x0000_t75" style="width:189.5pt;height:19pt;mso-position-horizontal-relative:page;mso-position-vertical-relative:page" o:ole="">
            <v:fill o:detectmouseclick="t"/>
            <v:imagedata r:id="rId451" o:title=""/>
          </v:shape>
          <o:OLEObject Type="Embed" ProgID="Equation.3" ShapeID="对象 1167" DrawAspect="Content" ObjectID="_1602929052" r:id="rId452">
            <o:FieldCodes>\* MERGEFORMAT</o:FieldCodes>
          </o:OLEObject>
        </w:object>
      </w:r>
      <w:r>
        <w:rPr>
          <w:position w:val="-10"/>
          <w:sz w:val="24"/>
        </w:rPr>
        <w:tab/>
        <w:t xml:space="preserve">                                                           </w:t>
      </w:r>
    </w:p>
    <w:p w:rsidR="00482280" w:rsidRDefault="00482280">
      <w:pPr>
        <w:ind w:firstLineChars="200" w:firstLine="480"/>
        <w:jc w:val="right"/>
        <w:rPr>
          <w:sz w:val="24"/>
        </w:rPr>
      </w:pPr>
      <w:r>
        <w:rPr>
          <w:position w:val="-26"/>
          <w:sz w:val="24"/>
        </w:rPr>
        <w:t xml:space="preserve">                                                 </w:t>
      </w:r>
      <w:r>
        <w:rPr>
          <w:position w:val="-10"/>
          <w:sz w:val="24"/>
        </w:rPr>
        <w:t>(3-49)</w:t>
      </w:r>
      <w:r>
        <w:rPr>
          <w:position w:val="-26"/>
          <w:sz w:val="24"/>
        </w:rPr>
        <w:t xml:space="preserve">   </w:t>
      </w:r>
    </w:p>
    <w:p w:rsidR="00482280" w:rsidRDefault="00482280">
      <w:pPr>
        <w:tabs>
          <w:tab w:val="left" w:pos="2775"/>
        </w:tabs>
        <w:textAlignment w:val="center"/>
        <w:rPr>
          <w:sz w:val="24"/>
        </w:rPr>
      </w:pPr>
      <w:r>
        <w:rPr>
          <w:position w:val="-10"/>
          <w:sz w:val="24"/>
        </w:rPr>
        <w:t xml:space="preserve">        </w:t>
      </w:r>
      <w:r>
        <w:rPr>
          <w:rFonts w:hint="eastAsia"/>
          <w:position w:val="-10"/>
          <w:sz w:val="24"/>
        </w:rPr>
        <w:t xml:space="preserve">           </w:t>
      </w:r>
      <w:r>
        <w:rPr>
          <w:position w:val="-10"/>
          <w:sz w:val="24"/>
        </w:rPr>
        <w:t xml:space="preserve">   </w:t>
      </w:r>
      <w:r>
        <w:rPr>
          <w:position w:val="-26"/>
          <w:sz w:val="24"/>
        </w:rPr>
        <w:object w:dxaOrig="4340" w:dyaOrig="639">
          <v:shape id="对象 2033" o:spid="_x0000_i1269" type="#_x0000_t75" style="width:217pt;height:31pt;mso-position-horizontal-relative:page;mso-position-vertical-relative:page" o:ole="">
            <v:imagedata r:id="rId453" o:title=""/>
          </v:shape>
          <o:OLEObject Type="Embed" ProgID="Equation.3" ShapeID="对象 2033" DrawAspect="Content" ObjectID="_1602929053" r:id="rId454">
            <o:FieldCodes>\* MERGEFORMAT</o:FieldCodes>
          </o:OLEObject>
        </w:object>
      </w:r>
    </w:p>
    <w:p w:rsidR="00482280" w:rsidRDefault="00482280">
      <w:pPr>
        <w:ind w:firstLineChars="200" w:firstLine="480"/>
        <w:jc w:val="center"/>
        <w:rPr>
          <w:position w:val="-10"/>
          <w:sz w:val="24"/>
        </w:rPr>
      </w:pPr>
      <w:r>
        <w:rPr>
          <w:position w:val="-10"/>
          <w:sz w:val="24"/>
        </w:rPr>
        <w:object w:dxaOrig="3581" w:dyaOrig="379">
          <v:shape id="对象 2028" o:spid="_x0000_i1270" type="#_x0000_t75" style="width:178.5pt;height:19pt;mso-position-horizontal-relative:page;mso-position-vertical-relative:page" o:ole="">
            <v:imagedata r:id="rId455" o:title=""/>
          </v:shape>
          <o:OLEObject Type="Embed" ProgID="Equation.3" ShapeID="对象 2028" DrawAspect="Content" ObjectID="_1602929054" r:id="rId456">
            <o:FieldCodes>\* MERGEFORMAT</o:FieldCodes>
          </o:OLEObject>
        </w:object>
      </w:r>
    </w:p>
    <w:p w:rsidR="00482280" w:rsidRDefault="00482280">
      <w:pPr>
        <w:ind w:firstLineChars="200" w:firstLine="480"/>
        <w:jc w:val="center"/>
        <w:rPr>
          <w:sz w:val="24"/>
        </w:rPr>
      </w:pPr>
      <w:r>
        <w:rPr>
          <w:position w:val="-10"/>
          <w:sz w:val="24"/>
        </w:rPr>
        <w:object w:dxaOrig="780" w:dyaOrig="360">
          <v:shape id="对象 665" o:spid="_x0000_i1271" type="#_x0000_t75" style="width:38.5pt;height:18.5pt;mso-position-horizontal-relative:page;mso-position-vertical-relative:page" o:ole="">
            <v:fill o:detectmouseclick="t"/>
            <v:imagedata r:id="rId457" o:title=""/>
          </v:shape>
          <o:OLEObject Type="Embed" ProgID="Equation.3" ShapeID="对象 665" DrawAspect="Content" ObjectID="_1602929055" r:id="rId458">
            <o:FieldCodes>\* MERGEFORMAT</o:FieldCodes>
          </o:OLEObject>
        </w:object>
      </w:r>
      <w:r>
        <w:rPr>
          <w:position w:val="-10"/>
          <w:sz w:val="24"/>
        </w:rPr>
        <w:t xml:space="preserve">  </w:t>
      </w:r>
      <w:r>
        <w:rPr>
          <w:position w:val="-10"/>
          <w:sz w:val="24"/>
        </w:rPr>
        <w:object w:dxaOrig="760" w:dyaOrig="360">
          <v:shape id="对象 2094" o:spid="_x0000_i1272" type="#_x0000_t75" style="width:38pt;height:18.5pt;mso-position-horizontal-relative:page;mso-position-vertical-relative:page" o:ole="">
            <v:imagedata r:id="rId459" o:title=""/>
          </v:shape>
          <o:OLEObject Type="Embed" ProgID="Equation.3" ShapeID="对象 2094" DrawAspect="Content" ObjectID="_1602929056" r:id="rId460"/>
        </w:object>
      </w:r>
    </w:p>
    <w:p w:rsidR="00482280" w:rsidRDefault="00482280">
      <w:pPr>
        <w:spacing w:line="440" w:lineRule="exact"/>
        <w:ind w:firstLineChars="200" w:firstLine="480"/>
        <w:rPr>
          <w:sz w:val="24"/>
        </w:rPr>
      </w:pPr>
      <w:r>
        <w:rPr>
          <w:sz w:val="24"/>
        </w:rPr>
        <w:t>同非线性求解相同，我们引入了拉格朗日方法带入求解：</w:t>
      </w:r>
    </w:p>
    <w:p w:rsidR="00482280" w:rsidRDefault="00482280">
      <w:pPr>
        <w:tabs>
          <w:tab w:val="left" w:pos="8535"/>
        </w:tabs>
        <w:spacing w:line="440" w:lineRule="exact"/>
        <w:ind w:leftChars="170" w:left="716" w:hangingChars="100" w:hanging="240"/>
        <w:rPr>
          <w:position w:val="-46"/>
          <w:sz w:val="24"/>
        </w:rPr>
      </w:pPr>
      <w:r>
        <w:rPr>
          <w:position w:val="-46"/>
          <w:sz w:val="24"/>
        </w:rPr>
        <w:object w:dxaOrig="1440" w:dyaOrig="1440">
          <v:shape id="对象 1174" o:spid="_x0000_s1066" type="#_x0000_t75" style="position:absolute;left:0;text-align:left;margin-left:33.75pt;margin-top:7.1pt;width:371.2pt;height:50.45pt;z-index:-251674624">
            <v:fill o:detectmouseclick="t"/>
            <v:imagedata r:id="rId461" o:title=""/>
          </v:shape>
          <o:OLEObject Type="Embed" ProgID="Equation.DSMT4" ShapeID="对象 1174" DrawAspect="Content" ObjectID="_1602929473" r:id="rId462">
            <o:FieldCodes>\* MERGEFORMAT</o:FieldCodes>
          </o:OLEObject>
        </w:object>
      </w:r>
      <w:r>
        <w:rPr>
          <w:position w:val="-46"/>
          <w:sz w:val="24"/>
        </w:rPr>
        <w:tab/>
        <w:t xml:space="preserve">(2-38)                                                            </w:t>
      </w:r>
    </w:p>
    <w:p w:rsidR="00482280" w:rsidRDefault="00482280">
      <w:pPr>
        <w:tabs>
          <w:tab w:val="left" w:pos="8535"/>
        </w:tabs>
        <w:ind w:firstLineChars="1900" w:firstLine="4560"/>
        <w:jc w:val="right"/>
        <w:rPr>
          <w:position w:val="-46"/>
          <w:sz w:val="24"/>
        </w:rPr>
      </w:pPr>
      <w:r>
        <w:rPr>
          <w:position w:val="-10"/>
          <w:sz w:val="24"/>
        </w:rPr>
        <w:t>(3-50)</w:t>
      </w:r>
    </w:p>
    <w:p w:rsidR="00482280" w:rsidRDefault="00482280">
      <w:pPr>
        <w:spacing w:line="440" w:lineRule="exact"/>
        <w:ind w:firstLineChars="200" w:firstLine="480"/>
        <w:rPr>
          <w:sz w:val="24"/>
        </w:rPr>
      </w:pPr>
      <w:r>
        <w:rPr>
          <w:sz w:val="24"/>
        </w:rPr>
        <w:t xml:space="preserve">                                                                    </w:t>
      </w:r>
    </w:p>
    <w:p w:rsidR="00482280" w:rsidRDefault="00482280">
      <w:pPr>
        <w:spacing w:line="440" w:lineRule="exact"/>
        <w:ind w:firstLineChars="200" w:firstLine="480"/>
        <w:rPr>
          <w:sz w:val="24"/>
        </w:rPr>
      </w:pPr>
      <w:r>
        <w:rPr>
          <w:sz w:val="24"/>
        </w:rPr>
        <w:lastRenderedPageBreak/>
        <w:t>公式中的</w:t>
      </w:r>
      <w:r>
        <w:rPr>
          <w:position w:val="-6"/>
          <w:sz w:val="24"/>
        </w:rPr>
        <w:object w:dxaOrig="240" w:dyaOrig="220">
          <v:shape id="对象 644" o:spid="_x0000_i1273" type="#_x0000_t75" style="width:12.5pt;height:11.55pt;mso-position-horizontal-relative:page;mso-position-vertical-relative:page" o:ole="">
            <v:imagedata r:id="rId403" o:title=""/>
          </v:shape>
          <o:OLEObject Type="Embed" ProgID="Equation.3" ShapeID="对象 644" DrawAspect="Content" ObjectID="_1602929057" r:id="rId463"/>
        </w:object>
      </w:r>
      <w:r>
        <w:rPr>
          <w:sz w:val="24"/>
        </w:rPr>
        <w:t>和</w:t>
      </w:r>
      <w:r>
        <w:rPr>
          <w:position w:val="-10"/>
          <w:sz w:val="24"/>
        </w:rPr>
        <w:object w:dxaOrig="240" w:dyaOrig="320">
          <v:shape id="对象 645" o:spid="_x0000_i1274" type="#_x0000_t75" style="width:12.5pt;height:15.5pt;mso-position-horizontal-relative:page;mso-position-vertical-relative:page" o:ole="">
            <v:imagedata r:id="rId405" o:title=""/>
          </v:shape>
          <o:OLEObject Type="Embed" ProgID="Equation.3" ShapeID="对象 645" DrawAspect="Content" ObjectID="_1602929058" r:id="rId464"/>
        </w:object>
      </w:r>
      <w:r>
        <w:rPr>
          <w:sz w:val="24"/>
        </w:rPr>
        <w:t>是</w:t>
      </w:r>
      <w:r>
        <w:rPr>
          <w:i/>
          <w:iCs/>
          <w:sz w:val="24"/>
        </w:rPr>
        <w:t>m</w:t>
      </w:r>
      <w:r>
        <w:rPr>
          <w:i/>
          <w:iCs/>
          <w:sz w:val="24"/>
          <w:vertAlign w:val="subscript"/>
        </w:rPr>
        <w:t>2</w:t>
      </w:r>
      <w:r>
        <w:rPr>
          <w:sz w:val="24"/>
        </w:rPr>
        <w:t>维的拉格朗日乘子，根据</w:t>
      </w:r>
      <w:r>
        <w:rPr>
          <w:sz w:val="24"/>
        </w:rPr>
        <w:t>KKT</w:t>
      </w:r>
      <w:r>
        <w:rPr>
          <w:sz w:val="24"/>
        </w:rPr>
        <w:t>条件，可以将上式转化为：</w:t>
      </w:r>
    </w:p>
    <w:p w:rsidR="00482280" w:rsidRDefault="00482280">
      <w:pPr>
        <w:tabs>
          <w:tab w:val="left" w:pos="1760"/>
          <w:tab w:val="left" w:pos="8535"/>
        </w:tabs>
        <w:spacing w:line="440" w:lineRule="exact"/>
        <w:ind w:firstLineChars="200" w:firstLine="480"/>
        <w:jc w:val="right"/>
        <w:textAlignment w:val="center"/>
        <w:rPr>
          <w:sz w:val="24"/>
        </w:rPr>
      </w:pPr>
      <w:r>
        <w:rPr>
          <w:position w:val="-10"/>
          <w:sz w:val="24"/>
        </w:rPr>
        <w:tab/>
      </w:r>
      <w:r>
        <w:rPr>
          <w:position w:val="-10"/>
          <w:sz w:val="24"/>
        </w:rPr>
        <w:object w:dxaOrig="5360" w:dyaOrig="359">
          <v:shape id="对象 646" o:spid="_x0000_i1275" type="#_x0000_t75" style="width:268pt;height:18.5pt;mso-position-horizontal-relative:page;mso-position-vertical-relative:page" o:ole="">
            <v:imagedata r:id="rId465" o:title=""/>
          </v:shape>
          <o:OLEObject Type="Embed" ProgID="Equation.3" ShapeID="对象 646" DrawAspect="Content" ObjectID="_1602929059" r:id="rId466"/>
        </w:object>
      </w:r>
      <w:r>
        <w:rPr>
          <w:position w:val="-10"/>
          <w:sz w:val="24"/>
        </w:rPr>
        <w:t xml:space="preserve">          (3-51)</w:t>
      </w:r>
    </w:p>
    <w:p w:rsidR="00482280" w:rsidRDefault="00482280">
      <w:pPr>
        <w:tabs>
          <w:tab w:val="left" w:pos="3520"/>
          <w:tab w:val="left" w:pos="8535"/>
        </w:tabs>
        <w:spacing w:line="440" w:lineRule="exact"/>
        <w:ind w:firstLineChars="200" w:firstLine="480"/>
        <w:jc w:val="right"/>
        <w:textAlignment w:val="center"/>
        <w:rPr>
          <w:sz w:val="24"/>
        </w:rPr>
      </w:pPr>
      <w:r>
        <w:rPr>
          <w:position w:val="-10"/>
          <w:sz w:val="24"/>
        </w:rPr>
        <w:object w:dxaOrig="1440" w:dyaOrig="1440">
          <v:shape id="对象 1184" o:spid="_x0000_s1067" type="#_x0000_t75" style="position:absolute;left:0;text-align:left;margin-left:185.55pt;margin-top:7.75pt;width:76.5pt;height:16.5pt;z-index:-251671552">
            <v:fill o:detectmouseclick="t"/>
            <v:imagedata r:id="rId411" o:title=""/>
          </v:shape>
          <o:OLEObject Type="Embed" ProgID="Equation.3" ShapeID="对象 1184" DrawAspect="Content" ObjectID="_1602929474" r:id="rId467">
            <o:FieldCodes>\* MERGEFORMAT</o:FieldCodes>
          </o:OLEObject>
        </w:object>
      </w:r>
      <w:r>
        <w:rPr>
          <w:position w:val="-10"/>
          <w:sz w:val="24"/>
        </w:rPr>
        <w:t>(3-52)</w:t>
      </w:r>
    </w:p>
    <w:p w:rsidR="00482280" w:rsidRDefault="00482280">
      <w:pPr>
        <w:tabs>
          <w:tab w:val="left" w:pos="2420"/>
          <w:tab w:val="left" w:pos="8535"/>
        </w:tabs>
        <w:spacing w:line="440" w:lineRule="exact"/>
        <w:ind w:firstLineChars="200" w:firstLine="480"/>
        <w:jc w:val="right"/>
        <w:textAlignment w:val="center"/>
        <w:rPr>
          <w:sz w:val="24"/>
        </w:rPr>
      </w:pPr>
      <w:r>
        <w:rPr>
          <w:position w:val="-10"/>
          <w:sz w:val="24"/>
        </w:rPr>
        <w:object w:dxaOrig="1440" w:dyaOrig="1440">
          <v:shape id="对象 1183" o:spid="_x0000_s1068" type="#_x0000_t75" style="position:absolute;left:0;text-align:left;margin-left:133.9pt;margin-top:7.25pt;width:181pt;height:19pt;z-index:-251672576">
            <v:fill o:detectmouseclick="t"/>
            <v:imagedata r:id="rId468" o:title=""/>
          </v:shape>
          <o:OLEObject Type="Embed" ProgID="Equation.3" ShapeID="对象 1183" DrawAspect="Content" ObjectID="_1602929475" r:id="rId469">
            <o:FieldCodes>\* MERGEFORMAT</o:FieldCodes>
          </o:OLEObject>
        </w:object>
      </w:r>
      <w:r>
        <w:rPr>
          <w:position w:val="-10"/>
          <w:sz w:val="24"/>
        </w:rPr>
        <w:tab/>
        <w:t>(3-53)</w:t>
      </w:r>
    </w:p>
    <w:p w:rsidR="00482280" w:rsidRDefault="00482280">
      <w:pPr>
        <w:tabs>
          <w:tab w:val="left" w:pos="2200"/>
          <w:tab w:val="left" w:pos="8535"/>
        </w:tabs>
        <w:spacing w:line="440" w:lineRule="exact"/>
        <w:ind w:firstLineChars="200" w:firstLine="480"/>
        <w:jc w:val="right"/>
        <w:textAlignment w:val="center"/>
        <w:rPr>
          <w:sz w:val="24"/>
        </w:rPr>
      </w:pPr>
      <w:r>
        <w:rPr>
          <w:position w:val="-10"/>
          <w:sz w:val="24"/>
        </w:rPr>
        <w:tab/>
      </w:r>
      <w:r>
        <w:rPr>
          <w:position w:val="-10"/>
          <w:sz w:val="24"/>
        </w:rPr>
        <w:object w:dxaOrig="1440" w:dyaOrig="1440">
          <v:shape id="对象 1182" o:spid="_x0000_s1069" type="#_x0000_t75" style="position:absolute;left:0;text-align:left;margin-left:110pt;margin-top:6.75pt;width:3in;height:18.5pt;z-index:-251673600;mso-position-horizontal-relative:text;mso-position-vertical-relative:text">
            <v:fill o:detectmouseclick="t"/>
            <v:imagedata r:id="rId470" o:title=""/>
          </v:shape>
          <o:OLEObject Type="Embed" ProgID="Equation.3" ShapeID="对象 1182" DrawAspect="Content" ObjectID="_1602929476" r:id="rId471">
            <o:FieldCodes>\* MERGEFORMAT</o:FieldCodes>
          </o:OLEObject>
        </w:object>
      </w:r>
      <w:r>
        <w:rPr>
          <w:position w:val="-10"/>
          <w:sz w:val="24"/>
        </w:rPr>
        <w:t>(3-54)</w:t>
      </w:r>
    </w:p>
    <w:p w:rsidR="00482280" w:rsidRDefault="00482280">
      <w:pPr>
        <w:tabs>
          <w:tab w:val="left" w:pos="3520"/>
          <w:tab w:val="left" w:pos="8535"/>
        </w:tabs>
        <w:spacing w:line="440" w:lineRule="exact"/>
        <w:ind w:firstLineChars="200" w:firstLine="480"/>
        <w:jc w:val="right"/>
        <w:textAlignment w:val="center"/>
        <w:rPr>
          <w:sz w:val="24"/>
        </w:rPr>
      </w:pPr>
      <w:r>
        <w:rPr>
          <w:position w:val="-10"/>
          <w:sz w:val="24"/>
        </w:rPr>
        <w:tab/>
      </w:r>
      <w:r>
        <w:rPr>
          <w:position w:val="-10"/>
          <w:sz w:val="24"/>
        </w:rPr>
        <w:object w:dxaOrig="1321" w:dyaOrig="319">
          <v:shape id="对象 651" o:spid="_x0000_i1276" type="#_x0000_t75" style="width:66.5pt;height:15.5pt;mso-position-horizontal-relative:page;mso-position-vertical-relative:page" o:ole="">
            <v:imagedata r:id="rId417" o:title=""/>
          </v:shape>
          <o:OLEObject Type="Embed" ProgID="Equation.3" ShapeID="对象 651" DrawAspect="Content" ObjectID="_1602929060" r:id="rId472"/>
        </w:object>
      </w:r>
      <w:r>
        <w:rPr>
          <w:position w:val="-10"/>
          <w:sz w:val="24"/>
        </w:rPr>
        <w:t xml:space="preserve">                         (3-5</w:t>
      </w:r>
      <w:r>
        <w:rPr>
          <w:rFonts w:hint="eastAsia"/>
          <w:position w:val="-10"/>
          <w:sz w:val="24"/>
        </w:rPr>
        <w:t>5</w:t>
      </w:r>
      <w:r>
        <w:rPr>
          <w:position w:val="-10"/>
          <w:sz w:val="24"/>
        </w:rPr>
        <w:t>)</w:t>
      </w:r>
    </w:p>
    <w:p w:rsidR="00482280" w:rsidRDefault="00482280">
      <w:pPr>
        <w:spacing w:line="440" w:lineRule="exact"/>
        <w:ind w:firstLineChars="200" w:firstLine="480"/>
        <w:rPr>
          <w:sz w:val="24"/>
        </w:rPr>
      </w:pPr>
      <w:r>
        <w:rPr>
          <w:sz w:val="24"/>
        </w:rPr>
        <w:t>由上式可得：</w:t>
      </w:r>
    </w:p>
    <w:p w:rsidR="00482280" w:rsidRDefault="00482280">
      <w:pPr>
        <w:spacing w:line="440" w:lineRule="exact"/>
        <w:ind w:firstLineChars="200" w:firstLine="482"/>
        <w:jc w:val="right"/>
        <w:rPr>
          <w:b/>
          <w:bCs/>
          <w:sz w:val="24"/>
        </w:rPr>
      </w:pPr>
      <w:r>
        <w:rPr>
          <w:b/>
          <w:bCs/>
          <w:position w:val="-16"/>
          <w:sz w:val="24"/>
        </w:rPr>
        <w:object w:dxaOrig="7163" w:dyaOrig="479">
          <v:shape id="对象 652" o:spid="_x0000_i1277" type="#_x0000_t75" style="width:357.45pt;height:24pt;mso-position-horizontal-relative:page;mso-position-vertical-relative:page" o:ole="">
            <v:fill o:detectmouseclick="t"/>
            <v:imagedata r:id="rId473" o:title=""/>
          </v:shape>
          <o:OLEObject Type="Embed" ProgID="Equation.DSMT4" ShapeID="对象 652" DrawAspect="Content" ObjectID="_1602929061" r:id="rId474"/>
        </w:object>
      </w:r>
      <w:r>
        <w:rPr>
          <w:b/>
          <w:bCs/>
          <w:sz w:val="24"/>
        </w:rPr>
        <w:t xml:space="preserve">  </w:t>
      </w:r>
      <w:r>
        <w:rPr>
          <w:sz w:val="24"/>
        </w:rPr>
        <w:t>(3-5</w:t>
      </w:r>
      <w:r>
        <w:rPr>
          <w:rFonts w:hint="eastAsia"/>
          <w:sz w:val="24"/>
        </w:rPr>
        <w:t>6</w:t>
      </w:r>
      <w:r>
        <w:rPr>
          <w:sz w:val="24"/>
        </w:rPr>
        <w:t>)</w:t>
      </w:r>
      <w:r>
        <w:rPr>
          <w:b/>
          <w:bCs/>
          <w:sz w:val="24"/>
        </w:rPr>
        <w:t xml:space="preserve">              </w:t>
      </w:r>
    </w:p>
    <w:p w:rsidR="00482280" w:rsidRDefault="00482280">
      <w:pPr>
        <w:spacing w:line="440" w:lineRule="exact"/>
        <w:ind w:firstLineChars="200" w:firstLine="480"/>
        <w:rPr>
          <w:sz w:val="24"/>
        </w:rPr>
      </w:pPr>
      <w:r>
        <w:rPr>
          <w:sz w:val="24"/>
        </w:rPr>
        <w:t>在上式中定义</w:t>
      </w:r>
    </w:p>
    <w:p w:rsidR="00482280" w:rsidRDefault="00482280">
      <w:pPr>
        <w:spacing w:line="440" w:lineRule="exact"/>
        <w:ind w:firstLineChars="200" w:firstLine="482"/>
        <w:jc w:val="center"/>
        <w:rPr>
          <w:b/>
          <w:bCs/>
          <w:position w:val="-10"/>
          <w:sz w:val="24"/>
        </w:rPr>
      </w:pPr>
      <w:r>
        <w:rPr>
          <w:b/>
          <w:bCs/>
          <w:position w:val="-16"/>
          <w:sz w:val="24"/>
        </w:rPr>
        <w:object w:dxaOrig="1440" w:dyaOrig="1440">
          <v:shape id="对象 1192" o:spid="_x0000_s1070" type="#_x0000_t75" style="position:absolute;left:0;text-align:left;margin-left:189.1pt;margin-top:4.1pt;width:99.3pt;height:21.5pt;z-index:-251670528">
            <v:fill o:detectmouseclick="t"/>
            <v:imagedata r:id="rId475" o:title=""/>
          </v:shape>
          <o:OLEObject Type="Embed" ProgID="Equation.DSMT4" ShapeID="对象 1192" DrawAspect="Content" ObjectID="_1602929477" r:id="rId476">
            <o:FieldCodes>\* MERGEFORMAT</o:FieldCodes>
          </o:OLEObject>
        </w:object>
      </w:r>
    </w:p>
    <w:p w:rsidR="00482280" w:rsidRDefault="00482280">
      <w:pPr>
        <w:spacing w:line="440" w:lineRule="exact"/>
        <w:ind w:firstLineChars="200" w:firstLine="480"/>
        <w:jc w:val="right"/>
        <w:rPr>
          <w:b/>
          <w:bCs/>
          <w:position w:val="-10"/>
          <w:sz w:val="24"/>
        </w:rPr>
      </w:pPr>
      <w:r>
        <w:rPr>
          <w:sz w:val="24"/>
        </w:rPr>
        <w:t>(3-5</w:t>
      </w:r>
      <w:r>
        <w:rPr>
          <w:rFonts w:hint="eastAsia"/>
          <w:sz w:val="24"/>
        </w:rPr>
        <w:t>7</w:t>
      </w:r>
      <w:r>
        <w:rPr>
          <w:sz w:val="24"/>
        </w:rPr>
        <w:t>)</w:t>
      </w:r>
      <w:r>
        <w:rPr>
          <w:b/>
          <w:bCs/>
          <w:position w:val="-20"/>
          <w:sz w:val="24"/>
        </w:rPr>
        <w:object w:dxaOrig="1440" w:dyaOrig="1440">
          <v:shape id="对象 1193" o:spid="_x0000_s1071" type="#_x0000_t75" style="position:absolute;left:0;text-align:left;margin-left:187.75pt;margin-top:1.6pt;width:102pt;height:26pt;z-index:-251669504;mso-position-horizontal-relative:text;mso-position-vertical-relative:text">
            <v:fill o:detectmouseclick="t"/>
            <v:imagedata r:id="rId477" o:title=""/>
          </v:shape>
          <o:OLEObject Type="Embed" ProgID="Equation.DSMT4" ShapeID="对象 1193" DrawAspect="Content" ObjectID="_1602929478" r:id="rId478">
            <o:FieldCodes>\* MERGEFORMAT</o:FieldCodes>
          </o:OLEObject>
        </w:object>
      </w:r>
    </w:p>
    <w:p w:rsidR="00482280" w:rsidRDefault="00482280">
      <w:pPr>
        <w:spacing w:line="440" w:lineRule="exact"/>
        <w:ind w:firstLineChars="200" w:firstLine="480"/>
        <w:jc w:val="center"/>
        <w:rPr>
          <w:position w:val="-10"/>
          <w:sz w:val="24"/>
        </w:rPr>
      </w:pPr>
      <w:r>
        <w:rPr>
          <w:position w:val="-10"/>
          <w:sz w:val="24"/>
        </w:rPr>
        <w:object w:dxaOrig="1440" w:dyaOrig="419">
          <v:shape id="对象 654" o:spid="_x0000_i1278" type="#_x0000_t75" style="width:1in;height:20.5pt;mso-position-horizontal-relative:page;mso-position-vertical-relative:page" o:ole="">
            <v:imagedata r:id="rId479" o:title=""/>
          </v:shape>
          <o:OLEObject Type="Embed" ProgID="Equation.3" ShapeID="对象 654" DrawAspect="Content" ObjectID="_1602929062" r:id="rId480"/>
        </w:object>
      </w:r>
    </w:p>
    <w:p w:rsidR="00482280" w:rsidRDefault="00482280">
      <w:pPr>
        <w:spacing w:line="440" w:lineRule="exact"/>
        <w:ind w:firstLineChars="200" w:firstLine="480"/>
        <w:rPr>
          <w:sz w:val="24"/>
        </w:rPr>
      </w:pPr>
      <w:r>
        <w:rPr>
          <w:sz w:val="24"/>
        </w:rPr>
        <w:t>即得到</w:t>
      </w:r>
      <w:r>
        <w:rPr>
          <w:sz w:val="24"/>
        </w:rPr>
        <w:t>(2-45)</w:t>
      </w:r>
      <w:r>
        <w:rPr>
          <w:sz w:val="24"/>
        </w:rPr>
        <w:t>式的等价形式为：</w:t>
      </w:r>
    </w:p>
    <w:p w:rsidR="00482280" w:rsidRDefault="00482280">
      <w:pPr>
        <w:tabs>
          <w:tab w:val="left" w:pos="2860"/>
          <w:tab w:val="left" w:pos="3300"/>
          <w:tab w:val="left" w:pos="8535"/>
        </w:tabs>
        <w:spacing w:line="440" w:lineRule="exact"/>
        <w:ind w:firstLineChars="200" w:firstLine="480"/>
        <w:jc w:val="right"/>
        <w:textAlignment w:val="center"/>
        <w:rPr>
          <w:sz w:val="24"/>
        </w:rPr>
      </w:pPr>
      <w:r>
        <w:rPr>
          <w:position w:val="-10"/>
          <w:sz w:val="24"/>
        </w:rPr>
        <w:tab/>
        <w:t xml:space="preserve">    </w:t>
      </w:r>
      <w:r>
        <w:rPr>
          <w:position w:val="-10"/>
          <w:sz w:val="24"/>
        </w:rPr>
        <w:object w:dxaOrig="1662" w:dyaOrig="360">
          <v:shape id="对象 655" o:spid="_x0000_i1279" type="#_x0000_t75" style="width:83.5pt;height:18.5pt;mso-position-horizontal-relative:page;mso-position-vertical-relative:page" o:ole="">
            <v:imagedata r:id="rId481" o:title=""/>
          </v:shape>
          <o:OLEObject Type="Embed" ProgID="Equation.3" ShapeID="对象 655" DrawAspect="Content" ObjectID="_1602929063" r:id="rId482"/>
        </w:object>
      </w:r>
      <w:r>
        <w:rPr>
          <w:position w:val="-10"/>
          <w:sz w:val="24"/>
        </w:rPr>
        <w:t xml:space="preserve">                           (3-5</w:t>
      </w:r>
      <w:r>
        <w:rPr>
          <w:rFonts w:hint="eastAsia"/>
          <w:position w:val="-10"/>
          <w:sz w:val="24"/>
        </w:rPr>
        <w:t>8</w:t>
      </w:r>
      <w:r>
        <w:rPr>
          <w:position w:val="-10"/>
          <w:sz w:val="24"/>
        </w:rPr>
        <w:t>)</w:t>
      </w:r>
    </w:p>
    <w:p w:rsidR="00482280" w:rsidRDefault="00482280">
      <w:pPr>
        <w:tabs>
          <w:tab w:val="left" w:pos="3080"/>
          <w:tab w:val="left" w:pos="8535"/>
        </w:tabs>
        <w:spacing w:line="440" w:lineRule="exact"/>
        <w:ind w:firstLineChars="200" w:firstLine="480"/>
        <w:jc w:val="right"/>
        <w:textAlignment w:val="center"/>
        <w:rPr>
          <w:sz w:val="24"/>
        </w:rPr>
      </w:pPr>
      <w:r>
        <w:rPr>
          <w:position w:val="-10"/>
          <w:sz w:val="24"/>
        </w:rPr>
        <w:tab/>
      </w:r>
      <w:r>
        <w:rPr>
          <w:position w:val="-10"/>
          <w:sz w:val="24"/>
        </w:rPr>
        <w:object w:dxaOrig="1761" w:dyaOrig="360">
          <v:shape id="对象 656" o:spid="_x0000_i1280" type="#_x0000_t75" style="width:87.5pt;height:18.5pt;mso-position-horizontal-relative:page;mso-position-vertical-relative:page" o:ole="">
            <v:imagedata r:id="rId483" o:title=""/>
          </v:shape>
          <o:OLEObject Type="Embed" ProgID="Equation.3" ShapeID="对象 656" DrawAspect="Content" ObjectID="_1602929064" r:id="rId484"/>
        </w:object>
      </w:r>
      <w:r>
        <w:rPr>
          <w:position w:val="-10"/>
          <w:sz w:val="24"/>
        </w:rPr>
        <w:t xml:space="preserve">                          (3-</w:t>
      </w:r>
      <w:r>
        <w:rPr>
          <w:rFonts w:hint="eastAsia"/>
          <w:position w:val="-10"/>
          <w:sz w:val="24"/>
        </w:rPr>
        <w:t>59</w:t>
      </w:r>
      <w:r>
        <w:rPr>
          <w:position w:val="-10"/>
          <w:sz w:val="24"/>
        </w:rPr>
        <w:t>)</w:t>
      </w:r>
    </w:p>
    <w:p w:rsidR="00482280" w:rsidRDefault="00482280">
      <w:pPr>
        <w:spacing w:line="440" w:lineRule="exact"/>
        <w:ind w:firstLine="420"/>
        <w:rPr>
          <w:sz w:val="24"/>
        </w:rPr>
      </w:pPr>
      <w:r>
        <w:rPr>
          <w:sz w:val="24"/>
        </w:rPr>
        <w:t>其中我们规定</w:t>
      </w:r>
      <w:r>
        <w:rPr>
          <w:position w:val="-10"/>
          <w:sz w:val="24"/>
        </w:rPr>
        <w:object w:dxaOrig="5680" w:dyaOrig="359">
          <v:shape id="对象 659" o:spid="_x0000_i1281" type="#_x0000_t75" style="width:284pt;height:18.5pt;mso-position-horizontal-relative:page;mso-position-vertical-relative:page" o:ole="">
            <v:imagedata r:id="rId485" o:title=""/>
          </v:shape>
          <o:OLEObject Type="Embed" ProgID="Equation.3" ShapeID="对象 659" DrawAspect="Content" ObjectID="_1602929065" r:id="rId486"/>
        </w:object>
      </w:r>
      <w:r>
        <w:rPr>
          <w:sz w:val="24"/>
        </w:rPr>
        <w:t>,</w:t>
      </w:r>
      <w:r>
        <w:rPr>
          <w:sz w:val="24"/>
        </w:rPr>
        <w:t>可以得到：</w:t>
      </w:r>
    </w:p>
    <w:p w:rsidR="00482280" w:rsidRDefault="00482280">
      <w:pPr>
        <w:tabs>
          <w:tab w:val="left" w:pos="3080"/>
          <w:tab w:val="left" w:pos="8535"/>
        </w:tabs>
        <w:ind w:firstLineChars="200" w:firstLine="480"/>
        <w:jc w:val="right"/>
        <w:textAlignment w:val="center"/>
        <w:rPr>
          <w:sz w:val="24"/>
        </w:rPr>
      </w:pPr>
      <w:r>
        <w:rPr>
          <w:position w:val="-10"/>
          <w:sz w:val="24"/>
        </w:rPr>
        <w:object w:dxaOrig="2040" w:dyaOrig="360">
          <v:shape id="_x0000_i1282" type="#_x0000_t75" style="width:102pt;height:18.5pt;mso-position-horizontal-relative:page;mso-position-vertical-relative:page" o:ole="">
            <v:fill o:detectmouseclick="t"/>
            <v:imagedata r:id="rId487" o:title=""/>
          </v:shape>
          <o:OLEObject Type="Embed" ProgID="Equation.3" ShapeID="_x0000_i1282" DrawAspect="Content" ObjectID="_1602929066" r:id="rId488">
            <o:FieldCodes>\* MERGEFORMAT</o:FieldCodes>
          </o:OLEObject>
        </w:object>
      </w:r>
      <w:r>
        <w:rPr>
          <w:rFonts w:hint="eastAsia"/>
          <w:position w:val="-10"/>
          <w:sz w:val="24"/>
        </w:rPr>
        <w:t xml:space="preserve">                         </w:t>
      </w:r>
      <w:r>
        <w:rPr>
          <w:position w:val="-10"/>
          <w:sz w:val="24"/>
        </w:rPr>
        <w:t>(3-</w:t>
      </w:r>
      <w:r>
        <w:rPr>
          <w:rFonts w:hint="eastAsia"/>
          <w:position w:val="-10"/>
          <w:sz w:val="24"/>
        </w:rPr>
        <w:t>60</w:t>
      </w:r>
      <w:r>
        <w:rPr>
          <w:position w:val="-10"/>
          <w:sz w:val="24"/>
        </w:rPr>
        <w:t>)</w:t>
      </w:r>
    </w:p>
    <w:p w:rsidR="00482280" w:rsidRDefault="00482280">
      <w:pPr>
        <w:spacing w:line="440" w:lineRule="exact"/>
        <w:ind w:firstLineChars="200" w:firstLine="480"/>
        <w:rPr>
          <w:sz w:val="24"/>
        </w:rPr>
      </w:pPr>
      <w:r>
        <w:rPr>
          <w:sz w:val="24"/>
        </w:rPr>
        <w:t>通过</w:t>
      </w:r>
      <w:r>
        <w:rPr>
          <w:position w:val="-12"/>
          <w:sz w:val="24"/>
        </w:rPr>
        <w:object w:dxaOrig="760" w:dyaOrig="360">
          <v:shape id="对象 669" o:spid="_x0000_i1283" type="#_x0000_t75" style="width:38pt;height:18pt;mso-position-horizontal-relative:page;mso-position-vertical-relative:page" o:ole="">
            <v:fill o:detectmouseclick="t"/>
            <v:imagedata r:id="rId489" o:title=""/>
            <o:lock v:ext="edit" aspectratio="f"/>
          </v:shape>
          <o:OLEObject Type="Embed" ProgID="Equation.DSMT4" ShapeID="对象 669" DrawAspect="Content" ObjectID="_1602929067" r:id="rId490">
            <o:FieldCodes>\* MERGEFORMAT</o:FieldCodes>
          </o:OLEObject>
        </w:object>
      </w:r>
      <w:r>
        <w:rPr>
          <w:sz w:val="24"/>
        </w:rPr>
        <w:t>，我们可以得到基于核函数的两个</w:t>
      </w:r>
      <w:r>
        <w:rPr>
          <w:i/>
          <w:iCs/>
          <w:sz w:val="24"/>
        </w:rPr>
        <w:t>TWSVM</w:t>
      </w:r>
      <w:r>
        <w:rPr>
          <w:rFonts w:hint="eastAsia"/>
          <w:sz w:val="24"/>
        </w:rPr>
        <w:t>分</w:t>
      </w:r>
      <w:r>
        <w:rPr>
          <w:sz w:val="24"/>
          <w:szCs w:val="24"/>
        </w:rPr>
        <w:t>类</w:t>
      </w:r>
      <w:r>
        <w:rPr>
          <w:sz w:val="24"/>
        </w:rPr>
        <w:t>超平面。</w:t>
      </w:r>
    </w:p>
    <w:p w:rsidR="00482280" w:rsidRDefault="007F4960">
      <w:pPr>
        <w:pStyle w:val="2TimesNewRoman1812"/>
        <w:spacing w:before="240"/>
        <w:rPr>
          <w:rFonts w:cs="Times New Roman"/>
          <w:color w:val="auto"/>
          <w:szCs w:val="30"/>
        </w:rPr>
      </w:pPr>
      <w:bookmarkStart w:id="247" w:name="_Toc27224"/>
      <w:r>
        <w:rPr>
          <w:rFonts w:cs="Times New Roman"/>
          <w:color w:val="auto"/>
          <w:szCs w:val="30"/>
        </w:rPr>
        <w:t>2</w:t>
      </w:r>
      <w:r w:rsidR="00482280">
        <w:rPr>
          <w:rFonts w:cs="Times New Roman"/>
          <w:color w:val="auto"/>
          <w:szCs w:val="30"/>
        </w:rPr>
        <w:t>.6</w:t>
      </w:r>
      <w:r w:rsidR="00482280">
        <w:rPr>
          <w:rFonts w:cs="Times New Roman" w:hint="eastAsia"/>
          <w:color w:val="auto"/>
          <w:szCs w:val="30"/>
        </w:rPr>
        <w:t xml:space="preserve"> </w:t>
      </w:r>
      <w:r w:rsidR="00482280">
        <w:rPr>
          <w:rFonts w:cs="Times New Roman"/>
          <w:color w:val="auto"/>
          <w:szCs w:val="30"/>
        </w:rPr>
        <w:t>仿真结果与分析</w:t>
      </w:r>
      <w:bookmarkEnd w:id="247"/>
    </w:p>
    <w:p w:rsidR="00482280" w:rsidRDefault="00482280">
      <w:pPr>
        <w:widowControl/>
        <w:spacing w:line="440" w:lineRule="exact"/>
        <w:ind w:firstLineChars="200" w:firstLine="480"/>
        <w:rPr>
          <w:kern w:val="0"/>
          <w:sz w:val="24"/>
          <w:szCs w:val="24"/>
        </w:rPr>
      </w:pPr>
      <w:r>
        <w:rPr>
          <w:kern w:val="0"/>
          <w:sz w:val="24"/>
          <w:szCs w:val="24"/>
        </w:rPr>
        <w:t>本章的仿真实验主要是为了验证如下两个问题，为后文的改进提供理论基础：</w:t>
      </w:r>
    </w:p>
    <w:p w:rsidR="00482280" w:rsidRDefault="00482280">
      <w:pPr>
        <w:widowControl/>
        <w:numPr>
          <w:ilvl w:val="0"/>
          <w:numId w:val="15"/>
        </w:numPr>
        <w:spacing w:line="440" w:lineRule="exact"/>
        <w:ind w:firstLineChars="200" w:firstLine="480"/>
        <w:rPr>
          <w:kern w:val="0"/>
          <w:sz w:val="24"/>
          <w:szCs w:val="24"/>
        </w:rPr>
      </w:pPr>
      <w:r>
        <w:rPr>
          <w:kern w:val="0"/>
          <w:sz w:val="24"/>
          <w:szCs w:val="24"/>
        </w:rPr>
        <w:t>在有标签样本稀少的情况下，</w:t>
      </w:r>
      <w:r>
        <w:rPr>
          <w:rFonts w:hint="eastAsia"/>
          <w:kern w:val="0"/>
          <w:sz w:val="24"/>
          <w:szCs w:val="24"/>
        </w:rPr>
        <w:t>利用</w:t>
      </w:r>
      <w:r>
        <w:rPr>
          <w:kern w:val="0"/>
          <w:sz w:val="24"/>
          <w:szCs w:val="24"/>
        </w:rPr>
        <w:t>无标签样本能否起到提高</w:t>
      </w:r>
      <w:r>
        <w:rPr>
          <w:rFonts w:hint="eastAsia"/>
          <w:kern w:val="0"/>
          <w:sz w:val="24"/>
          <w:szCs w:val="24"/>
        </w:rPr>
        <w:t>分</w:t>
      </w:r>
      <w:r>
        <w:rPr>
          <w:sz w:val="24"/>
          <w:szCs w:val="24"/>
        </w:rPr>
        <w:t>类</w:t>
      </w:r>
      <w:r>
        <w:rPr>
          <w:kern w:val="0"/>
          <w:sz w:val="24"/>
          <w:szCs w:val="24"/>
        </w:rPr>
        <w:t>器性能的作用</w:t>
      </w:r>
      <w:r>
        <w:rPr>
          <w:rFonts w:hint="eastAsia"/>
          <w:kern w:val="0"/>
          <w:sz w:val="24"/>
          <w:szCs w:val="24"/>
        </w:rPr>
        <w:t>。</w:t>
      </w:r>
    </w:p>
    <w:p w:rsidR="00482280" w:rsidRDefault="00482280">
      <w:pPr>
        <w:widowControl/>
        <w:numPr>
          <w:ilvl w:val="0"/>
          <w:numId w:val="15"/>
        </w:numPr>
        <w:spacing w:line="440" w:lineRule="exact"/>
        <w:ind w:firstLineChars="200" w:firstLine="480"/>
        <w:rPr>
          <w:kern w:val="0"/>
          <w:sz w:val="24"/>
          <w:szCs w:val="24"/>
        </w:rPr>
      </w:pPr>
      <w:r>
        <w:rPr>
          <w:kern w:val="0"/>
          <w:sz w:val="24"/>
          <w:szCs w:val="24"/>
        </w:rPr>
        <w:t>将常被忽略的空间信息与</w:t>
      </w:r>
      <w:r>
        <w:rPr>
          <w:rFonts w:hint="eastAsia"/>
          <w:kern w:val="0"/>
          <w:sz w:val="24"/>
          <w:szCs w:val="24"/>
        </w:rPr>
        <w:t>光</w:t>
      </w:r>
      <w:r>
        <w:rPr>
          <w:sz w:val="24"/>
          <w:szCs w:val="24"/>
        </w:rPr>
        <w:t>谱</w:t>
      </w:r>
      <w:r>
        <w:rPr>
          <w:kern w:val="0"/>
          <w:sz w:val="24"/>
          <w:szCs w:val="24"/>
        </w:rPr>
        <w:t>信息进行级联，能否更加有效的完成</w:t>
      </w:r>
      <w:r>
        <w:rPr>
          <w:rFonts w:hint="eastAsia"/>
          <w:kern w:val="0"/>
          <w:sz w:val="24"/>
          <w:szCs w:val="24"/>
        </w:rPr>
        <w:t>分</w:t>
      </w:r>
      <w:r>
        <w:rPr>
          <w:sz w:val="24"/>
          <w:szCs w:val="24"/>
        </w:rPr>
        <w:t>类</w:t>
      </w:r>
      <w:r>
        <w:rPr>
          <w:kern w:val="0"/>
          <w:sz w:val="24"/>
          <w:szCs w:val="24"/>
        </w:rPr>
        <w:t>任务</w:t>
      </w:r>
      <w:r>
        <w:rPr>
          <w:rFonts w:hint="eastAsia"/>
          <w:kern w:val="0"/>
          <w:sz w:val="24"/>
          <w:szCs w:val="24"/>
        </w:rPr>
        <w:t>。</w:t>
      </w:r>
    </w:p>
    <w:p w:rsidR="00482280" w:rsidRDefault="00482280">
      <w:pPr>
        <w:spacing w:line="440" w:lineRule="exact"/>
        <w:ind w:firstLineChars="200" w:firstLine="480"/>
        <w:rPr>
          <w:sz w:val="24"/>
        </w:rPr>
      </w:pPr>
      <w:r>
        <w:rPr>
          <w:kern w:val="0"/>
          <w:sz w:val="24"/>
          <w:szCs w:val="24"/>
        </w:rPr>
        <w:t>实验所使用的高</w:t>
      </w:r>
      <w:r>
        <w:rPr>
          <w:rFonts w:hint="eastAsia"/>
          <w:kern w:val="0"/>
          <w:sz w:val="24"/>
          <w:szCs w:val="24"/>
        </w:rPr>
        <w:t>光</w:t>
      </w:r>
      <w:r>
        <w:rPr>
          <w:sz w:val="24"/>
          <w:szCs w:val="24"/>
        </w:rPr>
        <w:t>谱</w:t>
      </w:r>
      <w:r>
        <w:rPr>
          <w:rFonts w:hint="eastAsia"/>
          <w:sz w:val="24"/>
          <w:szCs w:val="24"/>
        </w:rPr>
        <w:t>图</w:t>
      </w:r>
      <w:r>
        <w:rPr>
          <w:sz w:val="24"/>
          <w:szCs w:val="24"/>
        </w:rPr>
        <w:t>像</w:t>
      </w:r>
      <w:r>
        <w:rPr>
          <w:kern w:val="0"/>
          <w:sz w:val="24"/>
          <w:szCs w:val="24"/>
        </w:rPr>
        <w:t>数据来自帕维亚大学所提供的高</w:t>
      </w:r>
      <w:r>
        <w:rPr>
          <w:rFonts w:hint="eastAsia"/>
          <w:kern w:val="0"/>
          <w:sz w:val="24"/>
          <w:szCs w:val="24"/>
        </w:rPr>
        <w:t>光</w:t>
      </w:r>
      <w:r>
        <w:rPr>
          <w:sz w:val="24"/>
          <w:szCs w:val="24"/>
        </w:rPr>
        <w:t>谱</w:t>
      </w:r>
      <w:r>
        <w:rPr>
          <w:kern w:val="0"/>
          <w:sz w:val="24"/>
          <w:szCs w:val="24"/>
        </w:rPr>
        <w:t>遥感</w:t>
      </w:r>
      <w:r>
        <w:rPr>
          <w:rFonts w:hint="eastAsia"/>
          <w:kern w:val="0"/>
          <w:sz w:val="24"/>
          <w:szCs w:val="24"/>
        </w:rPr>
        <w:t>图</w:t>
      </w:r>
      <w:r>
        <w:rPr>
          <w:sz w:val="24"/>
          <w:szCs w:val="24"/>
        </w:rPr>
        <w:t>像</w:t>
      </w:r>
      <w:r>
        <w:rPr>
          <w:kern w:val="0"/>
          <w:sz w:val="24"/>
          <w:szCs w:val="24"/>
        </w:rPr>
        <w:t>，</w:t>
      </w:r>
      <w:r>
        <w:rPr>
          <w:rFonts w:hint="eastAsia"/>
          <w:kern w:val="0"/>
          <w:sz w:val="24"/>
          <w:szCs w:val="24"/>
        </w:rPr>
        <w:t>图</w:t>
      </w:r>
      <w:r>
        <w:rPr>
          <w:sz w:val="24"/>
          <w:szCs w:val="24"/>
        </w:rPr>
        <w:t>像</w:t>
      </w:r>
      <w:r>
        <w:rPr>
          <w:kern w:val="0"/>
          <w:sz w:val="24"/>
          <w:szCs w:val="24"/>
        </w:rPr>
        <w:t>共有</w:t>
      </w:r>
      <w:r>
        <w:rPr>
          <w:position w:val="-6"/>
          <w:sz w:val="24"/>
        </w:rPr>
        <w:object w:dxaOrig="979" w:dyaOrig="279">
          <v:shape id="对象 489" o:spid="_x0000_i1284" type="#_x0000_t75" style="width:49pt;height:13.95pt;mso-position-horizontal-relative:page;mso-position-vertical-relative:page" o:ole="">
            <v:imagedata r:id="rId491" o:title=""/>
          </v:shape>
          <o:OLEObject Type="Embed" ProgID="Equation.DSMT4" ShapeID="对象 489" DrawAspect="Content" ObjectID="_1602929068" r:id="rId492"/>
        </w:object>
      </w:r>
      <w:r>
        <w:rPr>
          <w:sz w:val="24"/>
        </w:rPr>
        <w:t>个像元，</w:t>
      </w:r>
      <w:r>
        <w:rPr>
          <w:sz w:val="24"/>
        </w:rPr>
        <w:t>115</w:t>
      </w:r>
      <w:r>
        <w:rPr>
          <w:sz w:val="24"/>
        </w:rPr>
        <w:t>个波段，由于噪声等因素去除其中的</w:t>
      </w:r>
      <w:r>
        <w:rPr>
          <w:sz w:val="24"/>
        </w:rPr>
        <w:t>12</w:t>
      </w:r>
      <w:r>
        <w:rPr>
          <w:sz w:val="24"/>
        </w:rPr>
        <w:t>个波段，剩余的</w:t>
      </w:r>
      <w:r>
        <w:rPr>
          <w:sz w:val="24"/>
        </w:rPr>
        <w:t>103</w:t>
      </w:r>
      <w:r>
        <w:rPr>
          <w:sz w:val="24"/>
        </w:rPr>
        <w:t>个波段用于测试，包含</w:t>
      </w:r>
      <w:r>
        <w:rPr>
          <w:sz w:val="24"/>
        </w:rPr>
        <w:t>9</w:t>
      </w:r>
      <w:r>
        <w:rPr>
          <w:sz w:val="24"/>
        </w:rPr>
        <w:t>个类别，具体地物类别和样本个数参见表格</w:t>
      </w:r>
      <w:r>
        <w:rPr>
          <w:rFonts w:hint="eastAsia"/>
          <w:sz w:val="24"/>
        </w:rPr>
        <w:t>3.1</w:t>
      </w:r>
      <w:r>
        <w:rPr>
          <w:sz w:val="24"/>
        </w:rPr>
        <w:t>。该</w:t>
      </w:r>
      <w:r>
        <w:rPr>
          <w:rFonts w:hint="eastAsia"/>
          <w:sz w:val="24"/>
        </w:rPr>
        <w:t>图</w:t>
      </w:r>
      <w:r>
        <w:rPr>
          <w:sz w:val="24"/>
          <w:szCs w:val="24"/>
        </w:rPr>
        <w:t>像</w:t>
      </w:r>
      <w:r>
        <w:rPr>
          <w:sz w:val="24"/>
        </w:rPr>
        <w:t>的三波段假彩色合成</w:t>
      </w:r>
      <w:r>
        <w:rPr>
          <w:rFonts w:hint="eastAsia"/>
          <w:sz w:val="24"/>
        </w:rPr>
        <w:t>图</w:t>
      </w:r>
      <w:r>
        <w:rPr>
          <w:sz w:val="24"/>
          <w:szCs w:val="24"/>
        </w:rPr>
        <w:t>像</w:t>
      </w:r>
      <w:r>
        <w:rPr>
          <w:sz w:val="24"/>
        </w:rPr>
        <w:t>以及参考地物如图</w:t>
      </w:r>
      <w:r>
        <w:rPr>
          <w:rFonts w:hint="eastAsia"/>
          <w:sz w:val="24"/>
        </w:rPr>
        <w:t>3.3</w:t>
      </w:r>
      <w:r>
        <w:rPr>
          <w:sz w:val="24"/>
        </w:rPr>
        <w:t>所示。</w:t>
      </w: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3.1</w:t>
      </w:r>
      <w:r>
        <w:rPr>
          <w:rFonts w:ascii="Times New Roman" w:hint="eastAsia"/>
          <w:sz w:val="21"/>
          <w:szCs w:val="21"/>
        </w:rPr>
        <w:t xml:space="preserve"> </w:t>
      </w:r>
      <w:r>
        <w:rPr>
          <w:rFonts w:ascii="Times New Roman"/>
          <w:sz w:val="21"/>
          <w:szCs w:val="21"/>
        </w:rPr>
        <w:t>帕维亚大学数据集地物类别</w:t>
      </w:r>
    </w:p>
    <w:tbl>
      <w:tblPr>
        <w:tblW w:w="0" w:type="auto"/>
        <w:jc w:val="center"/>
        <w:tblInd w:w="0" w:type="dxa"/>
        <w:tblBorders>
          <w:top w:val="single" w:sz="12" w:space="0" w:color="auto"/>
          <w:bottom w:val="single" w:sz="12" w:space="0" w:color="auto"/>
        </w:tblBorders>
        <w:tblLayout w:type="fixed"/>
        <w:tblLook w:val="0000" w:firstRow="0" w:lastRow="0" w:firstColumn="0" w:lastColumn="0" w:noHBand="0" w:noVBand="0"/>
      </w:tblPr>
      <w:tblGrid>
        <w:gridCol w:w="639"/>
        <w:gridCol w:w="1314"/>
        <w:gridCol w:w="1061"/>
      </w:tblGrid>
      <w:tr w:rsidR="00482280">
        <w:trPr>
          <w:trHeight w:val="300"/>
          <w:jc w:val="center"/>
        </w:trPr>
        <w:tc>
          <w:tcPr>
            <w:tcW w:w="639" w:type="dxa"/>
            <w:tcBorders>
              <w:bottom w:val="single" w:sz="6" w:space="0" w:color="auto"/>
            </w:tcBorders>
          </w:tcPr>
          <w:p w:rsidR="00482280" w:rsidRDefault="00482280">
            <w:pPr>
              <w:spacing w:line="300" w:lineRule="exact"/>
              <w:jc w:val="left"/>
              <w:rPr>
                <w:sz w:val="21"/>
                <w:szCs w:val="21"/>
              </w:rPr>
            </w:pPr>
            <w:r>
              <w:rPr>
                <w:sz w:val="21"/>
                <w:szCs w:val="21"/>
              </w:rPr>
              <w:t>编号</w:t>
            </w:r>
          </w:p>
        </w:tc>
        <w:tc>
          <w:tcPr>
            <w:tcW w:w="1314" w:type="dxa"/>
            <w:tcBorders>
              <w:bottom w:val="single" w:sz="6" w:space="0" w:color="auto"/>
            </w:tcBorders>
          </w:tcPr>
          <w:p w:rsidR="00482280" w:rsidRDefault="00482280">
            <w:pPr>
              <w:spacing w:line="300" w:lineRule="exact"/>
              <w:jc w:val="left"/>
              <w:rPr>
                <w:sz w:val="21"/>
                <w:szCs w:val="21"/>
              </w:rPr>
            </w:pPr>
            <w:r>
              <w:rPr>
                <w:sz w:val="21"/>
                <w:szCs w:val="21"/>
              </w:rPr>
              <w:t>地物类别</w:t>
            </w:r>
          </w:p>
        </w:tc>
        <w:tc>
          <w:tcPr>
            <w:tcW w:w="1061" w:type="dxa"/>
            <w:tcBorders>
              <w:bottom w:val="single" w:sz="6" w:space="0" w:color="auto"/>
            </w:tcBorders>
          </w:tcPr>
          <w:p w:rsidR="00482280" w:rsidRDefault="00482280">
            <w:pPr>
              <w:spacing w:line="300" w:lineRule="exact"/>
              <w:jc w:val="left"/>
              <w:rPr>
                <w:sz w:val="21"/>
                <w:szCs w:val="21"/>
              </w:rPr>
            </w:pPr>
            <w:r>
              <w:rPr>
                <w:sz w:val="21"/>
                <w:szCs w:val="21"/>
              </w:rPr>
              <w:t>样本个数</w:t>
            </w:r>
          </w:p>
        </w:tc>
      </w:tr>
      <w:tr w:rsidR="00482280">
        <w:trPr>
          <w:trHeight w:val="90"/>
          <w:jc w:val="center"/>
        </w:trPr>
        <w:tc>
          <w:tcPr>
            <w:tcW w:w="639" w:type="dxa"/>
            <w:tcBorders>
              <w:top w:val="single" w:sz="6" w:space="0" w:color="auto"/>
              <w:tl2br w:val="nil"/>
              <w:tr2bl w:val="nil"/>
            </w:tcBorders>
          </w:tcPr>
          <w:p w:rsidR="00482280" w:rsidRDefault="00482280">
            <w:pPr>
              <w:spacing w:line="300" w:lineRule="exact"/>
              <w:jc w:val="center"/>
              <w:rPr>
                <w:sz w:val="21"/>
                <w:szCs w:val="21"/>
              </w:rPr>
            </w:pPr>
            <w:r>
              <w:rPr>
                <w:sz w:val="21"/>
                <w:szCs w:val="21"/>
              </w:rPr>
              <w:t>1</w:t>
            </w:r>
          </w:p>
        </w:tc>
        <w:tc>
          <w:tcPr>
            <w:tcW w:w="1314" w:type="dxa"/>
            <w:tcBorders>
              <w:top w:val="single" w:sz="6" w:space="0" w:color="auto"/>
              <w:tl2br w:val="nil"/>
              <w:tr2bl w:val="nil"/>
            </w:tcBorders>
          </w:tcPr>
          <w:p w:rsidR="00482280" w:rsidRDefault="00482280">
            <w:pPr>
              <w:spacing w:line="300" w:lineRule="exact"/>
              <w:jc w:val="center"/>
              <w:rPr>
                <w:sz w:val="21"/>
                <w:szCs w:val="21"/>
              </w:rPr>
            </w:pPr>
            <w:r>
              <w:rPr>
                <w:sz w:val="21"/>
                <w:szCs w:val="21"/>
              </w:rPr>
              <w:t>Asphalt</w:t>
            </w:r>
          </w:p>
        </w:tc>
        <w:tc>
          <w:tcPr>
            <w:tcW w:w="1061" w:type="dxa"/>
            <w:tcBorders>
              <w:top w:val="single" w:sz="6" w:space="0" w:color="auto"/>
              <w:tl2br w:val="nil"/>
              <w:tr2bl w:val="nil"/>
            </w:tcBorders>
          </w:tcPr>
          <w:p w:rsidR="00482280" w:rsidRDefault="00482280">
            <w:pPr>
              <w:spacing w:line="300" w:lineRule="exact"/>
              <w:jc w:val="center"/>
              <w:rPr>
                <w:sz w:val="21"/>
                <w:szCs w:val="21"/>
              </w:rPr>
            </w:pPr>
            <w:r>
              <w:rPr>
                <w:sz w:val="21"/>
                <w:szCs w:val="21"/>
              </w:rPr>
              <w:t>6641</w:t>
            </w:r>
          </w:p>
        </w:tc>
      </w:tr>
      <w:tr w:rsidR="00482280">
        <w:trPr>
          <w:trHeight w:val="300"/>
          <w:jc w:val="center"/>
        </w:trPr>
        <w:tc>
          <w:tcPr>
            <w:tcW w:w="639" w:type="dxa"/>
            <w:tcBorders>
              <w:tl2br w:val="nil"/>
              <w:tr2bl w:val="nil"/>
            </w:tcBorders>
          </w:tcPr>
          <w:p w:rsidR="00482280" w:rsidRDefault="00482280">
            <w:pPr>
              <w:spacing w:line="300" w:lineRule="exact"/>
              <w:jc w:val="center"/>
              <w:rPr>
                <w:sz w:val="21"/>
                <w:szCs w:val="21"/>
              </w:rPr>
            </w:pPr>
            <w:r>
              <w:rPr>
                <w:sz w:val="21"/>
                <w:szCs w:val="21"/>
              </w:rPr>
              <w:t>2</w:t>
            </w:r>
          </w:p>
        </w:tc>
        <w:tc>
          <w:tcPr>
            <w:tcW w:w="1314" w:type="dxa"/>
            <w:tcBorders>
              <w:tl2br w:val="nil"/>
              <w:tr2bl w:val="nil"/>
            </w:tcBorders>
          </w:tcPr>
          <w:p w:rsidR="00482280" w:rsidRDefault="00482280">
            <w:pPr>
              <w:spacing w:line="300" w:lineRule="exact"/>
              <w:jc w:val="center"/>
              <w:rPr>
                <w:sz w:val="21"/>
                <w:szCs w:val="21"/>
              </w:rPr>
            </w:pPr>
            <w:r>
              <w:rPr>
                <w:sz w:val="21"/>
                <w:szCs w:val="21"/>
              </w:rPr>
              <w:t>Meadows</w:t>
            </w:r>
          </w:p>
        </w:tc>
        <w:tc>
          <w:tcPr>
            <w:tcW w:w="1061" w:type="dxa"/>
            <w:tcBorders>
              <w:tl2br w:val="nil"/>
              <w:tr2bl w:val="nil"/>
            </w:tcBorders>
          </w:tcPr>
          <w:p w:rsidR="00482280" w:rsidRDefault="00482280">
            <w:pPr>
              <w:spacing w:line="300" w:lineRule="exact"/>
              <w:jc w:val="center"/>
              <w:rPr>
                <w:sz w:val="21"/>
                <w:szCs w:val="21"/>
              </w:rPr>
            </w:pPr>
            <w:r>
              <w:rPr>
                <w:sz w:val="21"/>
                <w:szCs w:val="21"/>
              </w:rPr>
              <w:t>18649</w:t>
            </w:r>
          </w:p>
        </w:tc>
      </w:tr>
      <w:tr w:rsidR="00482280">
        <w:trPr>
          <w:trHeight w:val="300"/>
          <w:jc w:val="center"/>
        </w:trPr>
        <w:tc>
          <w:tcPr>
            <w:tcW w:w="639" w:type="dxa"/>
            <w:tcBorders>
              <w:tl2br w:val="nil"/>
              <w:tr2bl w:val="nil"/>
            </w:tcBorders>
          </w:tcPr>
          <w:p w:rsidR="00482280" w:rsidRDefault="00482280">
            <w:pPr>
              <w:spacing w:line="300" w:lineRule="exact"/>
              <w:jc w:val="center"/>
              <w:rPr>
                <w:sz w:val="21"/>
                <w:szCs w:val="21"/>
              </w:rPr>
            </w:pPr>
            <w:r>
              <w:rPr>
                <w:sz w:val="21"/>
                <w:szCs w:val="21"/>
              </w:rPr>
              <w:t>3</w:t>
            </w:r>
          </w:p>
        </w:tc>
        <w:tc>
          <w:tcPr>
            <w:tcW w:w="1314" w:type="dxa"/>
            <w:tcBorders>
              <w:tl2br w:val="nil"/>
              <w:tr2bl w:val="nil"/>
            </w:tcBorders>
          </w:tcPr>
          <w:p w:rsidR="00482280" w:rsidRDefault="00482280">
            <w:pPr>
              <w:spacing w:line="300" w:lineRule="exact"/>
              <w:jc w:val="center"/>
              <w:rPr>
                <w:sz w:val="21"/>
                <w:szCs w:val="21"/>
              </w:rPr>
            </w:pPr>
            <w:r>
              <w:rPr>
                <w:sz w:val="21"/>
                <w:szCs w:val="21"/>
              </w:rPr>
              <w:t>Gravel</w:t>
            </w:r>
          </w:p>
        </w:tc>
        <w:tc>
          <w:tcPr>
            <w:tcW w:w="1061" w:type="dxa"/>
            <w:tcBorders>
              <w:tl2br w:val="nil"/>
              <w:tr2bl w:val="nil"/>
            </w:tcBorders>
          </w:tcPr>
          <w:p w:rsidR="00482280" w:rsidRDefault="00482280">
            <w:pPr>
              <w:spacing w:line="300" w:lineRule="exact"/>
              <w:jc w:val="center"/>
              <w:rPr>
                <w:sz w:val="21"/>
                <w:szCs w:val="21"/>
              </w:rPr>
            </w:pPr>
            <w:r>
              <w:rPr>
                <w:sz w:val="21"/>
                <w:szCs w:val="21"/>
              </w:rPr>
              <w:t>2099</w:t>
            </w:r>
          </w:p>
        </w:tc>
      </w:tr>
      <w:tr w:rsidR="00482280">
        <w:trPr>
          <w:trHeight w:val="300"/>
          <w:jc w:val="center"/>
        </w:trPr>
        <w:tc>
          <w:tcPr>
            <w:tcW w:w="639" w:type="dxa"/>
            <w:tcBorders>
              <w:tl2br w:val="nil"/>
              <w:tr2bl w:val="nil"/>
            </w:tcBorders>
          </w:tcPr>
          <w:p w:rsidR="00482280" w:rsidRDefault="00482280">
            <w:pPr>
              <w:spacing w:line="300" w:lineRule="exact"/>
              <w:jc w:val="center"/>
              <w:rPr>
                <w:sz w:val="21"/>
                <w:szCs w:val="21"/>
              </w:rPr>
            </w:pPr>
            <w:r>
              <w:rPr>
                <w:sz w:val="21"/>
                <w:szCs w:val="21"/>
              </w:rPr>
              <w:lastRenderedPageBreak/>
              <w:t>4</w:t>
            </w:r>
          </w:p>
        </w:tc>
        <w:tc>
          <w:tcPr>
            <w:tcW w:w="1314" w:type="dxa"/>
            <w:tcBorders>
              <w:tl2br w:val="nil"/>
              <w:tr2bl w:val="nil"/>
            </w:tcBorders>
          </w:tcPr>
          <w:p w:rsidR="00482280" w:rsidRDefault="00482280">
            <w:pPr>
              <w:spacing w:line="300" w:lineRule="exact"/>
              <w:jc w:val="center"/>
              <w:rPr>
                <w:sz w:val="21"/>
                <w:szCs w:val="21"/>
              </w:rPr>
            </w:pPr>
            <w:r>
              <w:rPr>
                <w:sz w:val="21"/>
                <w:szCs w:val="21"/>
              </w:rPr>
              <w:t>Trees</w:t>
            </w:r>
          </w:p>
        </w:tc>
        <w:tc>
          <w:tcPr>
            <w:tcW w:w="1061" w:type="dxa"/>
            <w:tcBorders>
              <w:tl2br w:val="nil"/>
              <w:tr2bl w:val="nil"/>
            </w:tcBorders>
          </w:tcPr>
          <w:p w:rsidR="00482280" w:rsidRDefault="00482280">
            <w:pPr>
              <w:spacing w:line="300" w:lineRule="exact"/>
              <w:jc w:val="center"/>
              <w:rPr>
                <w:sz w:val="21"/>
                <w:szCs w:val="21"/>
              </w:rPr>
            </w:pPr>
            <w:r>
              <w:rPr>
                <w:sz w:val="21"/>
                <w:szCs w:val="21"/>
              </w:rPr>
              <w:t>3064</w:t>
            </w:r>
          </w:p>
        </w:tc>
      </w:tr>
      <w:tr w:rsidR="00482280">
        <w:trPr>
          <w:trHeight w:val="300"/>
          <w:jc w:val="center"/>
        </w:trPr>
        <w:tc>
          <w:tcPr>
            <w:tcW w:w="639" w:type="dxa"/>
            <w:tcBorders>
              <w:tl2br w:val="nil"/>
              <w:tr2bl w:val="nil"/>
            </w:tcBorders>
          </w:tcPr>
          <w:p w:rsidR="00482280" w:rsidRDefault="00482280">
            <w:pPr>
              <w:spacing w:line="300" w:lineRule="exact"/>
              <w:jc w:val="center"/>
              <w:rPr>
                <w:sz w:val="21"/>
                <w:szCs w:val="21"/>
              </w:rPr>
            </w:pPr>
            <w:r>
              <w:rPr>
                <w:sz w:val="21"/>
                <w:szCs w:val="21"/>
              </w:rPr>
              <w:t>5</w:t>
            </w:r>
          </w:p>
        </w:tc>
        <w:tc>
          <w:tcPr>
            <w:tcW w:w="1314" w:type="dxa"/>
            <w:tcBorders>
              <w:tl2br w:val="nil"/>
              <w:tr2bl w:val="nil"/>
            </w:tcBorders>
          </w:tcPr>
          <w:p w:rsidR="00482280" w:rsidRDefault="00482280">
            <w:pPr>
              <w:spacing w:line="300" w:lineRule="exact"/>
              <w:jc w:val="center"/>
              <w:rPr>
                <w:sz w:val="21"/>
                <w:szCs w:val="21"/>
              </w:rPr>
            </w:pPr>
            <w:r>
              <w:rPr>
                <w:sz w:val="21"/>
                <w:szCs w:val="21"/>
              </w:rPr>
              <w:t>Metal Sheets</w:t>
            </w:r>
          </w:p>
        </w:tc>
        <w:tc>
          <w:tcPr>
            <w:tcW w:w="1061" w:type="dxa"/>
            <w:tcBorders>
              <w:tl2br w:val="nil"/>
              <w:tr2bl w:val="nil"/>
            </w:tcBorders>
          </w:tcPr>
          <w:p w:rsidR="00482280" w:rsidRDefault="00482280">
            <w:pPr>
              <w:spacing w:line="300" w:lineRule="exact"/>
              <w:jc w:val="center"/>
              <w:rPr>
                <w:sz w:val="21"/>
                <w:szCs w:val="21"/>
              </w:rPr>
            </w:pPr>
            <w:r>
              <w:rPr>
                <w:sz w:val="21"/>
                <w:szCs w:val="21"/>
              </w:rPr>
              <w:t>1345</w:t>
            </w:r>
          </w:p>
        </w:tc>
      </w:tr>
      <w:tr w:rsidR="00482280">
        <w:trPr>
          <w:trHeight w:val="300"/>
          <w:jc w:val="center"/>
        </w:trPr>
        <w:tc>
          <w:tcPr>
            <w:tcW w:w="639" w:type="dxa"/>
            <w:tcBorders>
              <w:tl2br w:val="nil"/>
              <w:tr2bl w:val="nil"/>
            </w:tcBorders>
          </w:tcPr>
          <w:p w:rsidR="00482280" w:rsidRDefault="00482280">
            <w:pPr>
              <w:spacing w:line="300" w:lineRule="exact"/>
              <w:jc w:val="center"/>
              <w:rPr>
                <w:sz w:val="21"/>
                <w:szCs w:val="21"/>
              </w:rPr>
            </w:pPr>
            <w:r>
              <w:rPr>
                <w:sz w:val="21"/>
                <w:szCs w:val="21"/>
              </w:rPr>
              <w:t>6</w:t>
            </w:r>
          </w:p>
        </w:tc>
        <w:tc>
          <w:tcPr>
            <w:tcW w:w="1314" w:type="dxa"/>
            <w:tcBorders>
              <w:tl2br w:val="nil"/>
              <w:tr2bl w:val="nil"/>
            </w:tcBorders>
          </w:tcPr>
          <w:p w:rsidR="00482280" w:rsidRDefault="00482280">
            <w:pPr>
              <w:spacing w:line="300" w:lineRule="exact"/>
              <w:jc w:val="center"/>
              <w:rPr>
                <w:sz w:val="21"/>
                <w:szCs w:val="21"/>
              </w:rPr>
            </w:pPr>
            <w:r>
              <w:rPr>
                <w:sz w:val="21"/>
                <w:szCs w:val="21"/>
              </w:rPr>
              <w:t>Soil</w:t>
            </w:r>
          </w:p>
        </w:tc>
        <w:tc>
          <w:tcPr>
            <w:tcW w:w="1061" w:type="dxa"/>
            <w:tcBorders>
              <w:tl2br w:val="nil"/>
              <w:tr2bl w:val="nil"/>
            </w:tcBorders>
          </w:tcPr>
          <w:p w:rsidR="00482280" w:rsidRDefault="00482280">
            <w:pPr>
              <w:spacing w:line="300" w:lineRule="exact"/>
              <w:jc w:val="center"/>
              <w:rPr>
                <w:sz w:val="21"/>
                <w:szCs w:val="21"/>
              </w:rPr>
            </w:pPr>
            <w:r>
              <w:rPr>
                <w:sz w:val="21"/>
                <w:szCs w:val="21"/>
              </w:rPr>
              <w:t>5029</w:t>
            </w:r>
          </w:p>
        </w:tc>
      </w:tr>
      <w:tr w:rsidR="00482280">
        <w:trPr>
          <w:trHeight w:val="300"/>
          <w:jc w:val="center"/>
        </w:trPr>
        <w:tc>
          <w:tcPr>
            <w:tcW w:w="639" w:type="dxa"/>
            <w:tcBorders>
              <w:tl2br w:val="nil"/>
              <w:tr2bl w:val="nil"/>
            </w:tcBorders>
          </w:tcPr>
          <w:p w:rsidR="00482280" w:rsidRDefault="00482280">
            <w:pPr>
              <w:spacing w:line="300" w:lineRule="exact"/>
              <w:jc w:val="center"/>
              <w:rPr>
                <w:sz w:val="21"/>
                <w:szCs w:val="21"/>
              </w:rPr>
            </w:pPr>
            <w:r>
              <w:rPr>
                <w:sz w:val="21"/>
                <w:szCs w:val="21"/>
              </w:rPr>
              <w:t>7</w:t>
            </w:r>
          </w:p>
        </w:tc>
        <w:tc>
          <w:tcPr>
            <w:tcW w:w="1314" w:type="dxa"/>
            <w:tcBorders>
              <w:tl2br w:val="nil"/>
              <w:tr2bl w:val="nil"/>
            </w:tcBorders>
          </w:tcPr>
          <w:p w:rsidR="00482280" w:rsidRDefault="00482280">
            <w:pPr>
              <w:spacing w:line="300" w:lineRule="exact"/>
              <w:jc w:val="center"/>
              <w:rPr>
                <w:sz w:val="21"/>
                <w:szCs w:val="21"/>
              </w:rPr>
            </w:pPr>
            <w:r>
              <w:rPr>
                <w:sz w:val="21"/>
                <w:szCs w:val="21"/>
              </w:rPr>
              <w:t>Bitumen</w:t>
            </w:r>
          </w:p>
        </w:tc>
        <w:tc>
          <w:tcPr>
            <w:tcW w:w="1061" w:type="dxa"/>
            <w:tcBorders>
              <w:tl2br w:val="nil"/>
              <w:tr2bl w:val="nil"/>
            </w:tcBorders>
          </w:tcPr>
          <w:p w:rsidR="00482280" w:rsidRDefault="00482280">
            <w:pPr>
              <w:spacing w:line="300" w:lineRule="exact"/>
              <w:jc w:val="center"/>
              <w:rPr>
                <w:sz w:val="21"/>
                <w:szCs w:val="21"/>
              </w:rPr>
            </w:pPr>
            <w:r>
              <w:rPr>
                <w:sz w:val="21"/>
                <w:szCs w:val="21"/>
              </w:rPr>
              <w:t>1330</w:t>
            </w:r>
          </w:p>
        </w:tc>
      </w:tr>
      <w:tr w:rsidR="00482280">
        <w:trPr>
          <w:trHeight w:val="300"/>
          <w:jc w:val="center"/>
        </w:trPr>
        <w:tc>
          <w:tcPr>
            <w:tcW w:w="639" w:type="dxa"/>
            <w:tcBorders>
              <w:tl2br w:val="nil"/>
              <w:tr2bl w:val="nil"/>
            </w:tcBorders>
          </w:tcPr>
          <w:p w:rsidR="00482280" w:rsidRDefault="00482280">
            <w:pPr>
              <w:spacing w:line="300" w:lineRule="exact"/>
              <w:jc w:val="center"/>
              <w:rPr>
                <w:sz w:val="21"/>
                <w:szCs w:val="21"/>
              </w:rPr>
            </w:pPr>
            <w:r>
              <w:rPr>
                <w:sz w:val="21"/>
                <w:szCs w:val="21"/>
              </w:rPr>
              <w:t>8</w:t>
            </w:r>
          </w:p>
        </w:tc>
        <w:tc>
          <w:tcPr>
            <w:tcW w:w="1314" w:type="dxa"/>
            <w:tcBorders>
              <w:tl2br w:val="nil"/>
              <w:tr2bl w:val="nil"/>
            </w:tcBorders>
          </w:tcPr>
          <w:p w:rsidR="00482280" w:rsidRDefault="00482280">
            <w:pPr>
              <w:spacing w:line="300" w:lineRule="exact"/>
              <w:jc w:val="center"/>
              <w:rPr>
                <w:sz w:val="21"/>
                <w:szCs w:val="21"/>
              </w:rPr>
            </w:pPr>
            <w:r>
              <w:rPr>
                <w:sz w:val="21"/>
                <w:szCs w:val="21"/>
              </w:rPr>
              <w:t>Bricks</w:t>
            </w:r>
          </w:p>
        </w:tc>
        <w:tc>
          <w:tcPr>
            <w:tcW w:w="1061" w:type="dxa"/>
            <w:tcBorders>
              <w:tl2br w:val="nil"/>
              <w:tr2bl w:val="nil"/>
            </w:tcBorders>
          </w:tcPr>
          <w:p w:rsidR="00482280" w:rsidRDefault="00482280">
            <w:pPr>
              <w:spacing w:line="300" w:lineRule="exact"/>
              <w:jc w:val="center"/>
              <w:rPr>
                <w:sz w:val="21"/>
                <w:szCs w:val="21"/>
              </w:rPr>
            </w:pPr>
            <w:r>
              <w:rPr>
                <w:sz w:val="21"/>
                <w:szCs w:val="21"/>
              </w:rPr>
              <w:t>3682</w:t>
            </w:r>
          </w:p>
        </w:tc>
      </w:tr>
      <w:tr w:rsidR="00482280">
        <w:trPr>
          <w:trHeight w:val="300"/>
          <w:jc w:val="center"/>
        </w:trPr>
        <w:tc>
          <w:tcPr>
            <w:tcW w:w="639" w:type="dxa"/>
            <w:tcBorders>
              <w:tl2br w:val="nil"/>
              <w:tr2bl w:val="nil"/>
            </w:tcBorders>
          </w:tcPr>
          <w:p w:rsidR="00482280" w:rsidRDefault="00482280">
            <w:pPr>
              <w:spacing w:line="300" w:lineRule="exact"/>
              <w:jc w:val="center"/>
              <w:rPr>
                <w:sz w:val="21"/>
                <w:szCs w:val="21"/>
              </w:rPr>
            </w:pPr>
            <w:r>
              <w:rPr>
                <w:sz w:val="21"/>
                <w:szCs w:val="21"/>
              </w:rPr>
              <w:t>9</w:t>
            </w:r>
          </w:p>
        </w:tc>
        <w:tc>
          <w:tcPr>
            <w:tcW w:w="1314" w:type="dxa"/>
            <w:tcBorders>
              <w:tl2br w:val="nil"/>
              <w:tr2bl w:val="nil"/>
            </w:tcBorders>
          </w:tcPr>
          <w:p w:rsidR="00482280" w:rsidRDefault="00482280">
            <w:pPr>
              <w:spacing w:line="300" w:lineRule="exact"/>
              <w:jc w:val="center"/>
              <w:rPr>
                <w:sz w:val="21"/>
                <w:szCs w:val="21"/>
              </w:rPr>
            </w:pPr>
            <w:r>
              <w:rPr>
                <w:sz w:val="21"/>
                <w:szCs w:val="21"/>
              </w:rPr>
              <w:t>Shadows</w:t>
            </w:r>
          </w:p>
        </w:tc>
        <w:tc>
          <w:tcPr>
            <w:tcW w:w="1061" w:type="dxa"/>
            <w:tcBorders>
              <w:tl2br w:val="nil"/>
              <w:tr2bl w:val="nil"/>
            </w:tcBorders>
          </w:tcPr>
          <w:p w:rsidR="00482280" w:rsidRDefault="00482280">
            <w:pPr>
              <w:spacing w:line="300" w:lineRule="exact"/>
              <w:jc w:val="center"/>
              <w:rPr>
                <w:sz w:val="21"/>
                <w:szCs w:val="21"/>
              </w:rPr>
            </w:pPr>
            <w:r>
              <w:rPr>
                <w:sz w:val="21"/>
                <w:szCs w:val="21"/>
              </w:rPr>
              <w:t>947</w:t>
            </w:r>
          </w:p>
        </w:tc>
      </w:tr>
    </w:tbl>
    <w:p w:rsidR="00482280" w:rsidRDefault="00482280">
      <w:pPr>
        <w:pStyle w:val="amy1"/>
        <w:spacing w:line="440" w:lineRule="exact"/>
        <w:rPr>
          <w:rFonts w:hint="eastAsia"/>
        </w:rPr>
      </w:pPr>
      <w:r>
        <w:t>验采用整体</w:t>
      </w:r>
      <w:r>
        <w:rPr>
          <w:rFonts w:hint="eastAsia"/>
        </w:rPr>
        <w:t>分</w:t>
      </w:r>
      <w:r>
        <w:rPr>
          <w:szCs w:val="24"/>
        </w:rPr>
        <w:t>类</w:t>
      </w:r>
      <w:r>
        <w:t>精度（</w:t>
      </w:r>
      <w:r>
        <w:rPr>
          <w:i/>
          <w:iCs/>
        </w:rPr>
        <w:t>Overall accuracy</w:t>
      </w:r>
      <w:r>
        <w:t xml:space="preserve">, </w:t>
      </w:r>
      <w:r>
        <w:rPr>
          <w:i/>
          <w:iCs/>
        </w:rPr>
        <w:t>OA</w:t>
      </w:r>
      <w:r>
        <w:t>）、</w:t>
      </w:r>
      <w:r>
        <w:t>Kappa</w:t>
      </w:r>
      <w:r>
        <w:t>统计系数（</w:t>
      </w:r>
      <w:r>
        <w:rPr>
          <w:i/>
          <w:iCs/>
        </w:rPr>
        <w:t>Kappa statistic,</w:t>
      </w:r>
      <w:r>
        <w:t xml:space="preserve"> </w:t>
      </w:r>
      <w:r>
        <w:rPr>
          <w:i/>
          <w:iCs/>
        </w:rPr>
        <w:t>Kappa</w:t>
      </w:r>
      <w:r>
        <w:t>）以及平均</w:t>
      </w:r>
      <w:r>
        <w:rPr>
          <w:rFonts w:hint="eastAsia"/>
        </w:rPr>
        <w:t>分</w:t>
      </w:r>
      <w:r>
        <w:rPr>
          <w:szCs w:val="24"/>
        </w:rPr>
        <w:t>类</w:t>
      </w:r>
      <w:r>
        <w:t>精度（</w:t>
      </w:r>
      <w:r>
        <w:rPr>
          <w:i/>
          <w:iCs/>
        </w:rPr>
        <w:t>Average accuracy</w:t>
      </w:r>
      <w:r>
        <w:t xml:space="preserve">, </w:t>
      </w:r>
      <w:r>
        <w:rPr>
          <w:i/>
          <w:iCs/>
        </w:rPr>
        <w:t>AA</w:t>
      </w:r>
      <w:r>
        <w:t>）来衡量</w:t>
      </w:r>
      <w:r>
        <w:rPr>
          <w:rFonts w:hint="eastAsia"/>
        </w:rPr>
        <w:t>分</w:t>
      </w:r>
      <w:r>
        <w:rPr>
          <w:szCs w:val="24"/>
        </w:rPr>
        <w:t>类</w:t>
      </w:r>
      <w:r>
        <w:t>算法的精度。为了避免随机偏差的产生，每个实验重复</w:t>
      </w:r>
      <w:r>
        <w:t>10</w:t>
      </w:r>
      <w:r>
        <w:t>次且记录平均结果。采用</w:t>
      </w:r>
      <w:r>
        <w:t>Matlab R2010a</w:t>
      </w:r>
      <w:r>
        <w:t>，</w:t>
      </w:r>
      <w:r>
        <w:t>i7-Internet Core</w:t>
      </w:r>
      <w:r>
        <w:t>，</w:t>
      </w:r>
      <w:r>
        <w:t>8GBRAM</w:t>
      </w:r>
      <w:r>
        <w:t>的实验平台。</w:t>
      </w:r>
    </w:p>
    <w:p w:rsidR="00482280" w:rsidRDefault="003667D9">
      <w:pPr>
        <w:spacing w:line="480" w:lineRule="auto"/>
        <w:ind w:firstLineChars="200" w:firstLine="480"/>
        <w:jc w:val="center"/>
        <w:rPr>
          <w:sz w:val="24"/>
        </w:rPr>
      </w:pPr>
      <w:r>
        <w:rPr>
          <w:noProof/>
          <w:sz w:val="24"/>
        </w:rPr>
        <w:drawing>
          <wp:inline distT="0" distB="0" distL="0" distR="0">
            <wp:extent cx="1619250" cy="2266950"/>
            <wp:effectExtent l="0" t="0" r="0" b="0"/>
            <wp:docPr id="296" name="图片 1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1"/>
                    <pic:cNvPicPr preferRelativeResize="0">
                      <a:picLocks noChangeArrowheads="1"/>
                    </pic:cNvPicPr>
                  </pic:nvPicPr>
                  <pic:blipFill>
                    <a:blip r:embed="rId493">
                      <a:extLst>
                        <a:ext uri="{28A0092B-C50C-407E-A947-70E740481C1C}">
                          <a14:useLocalDpi xmlns:a14="http://schemas.microsoft.com/office/drawing/2010/main" val="0"/>
                        </a:ext>
                      </a:extLst>
                    </a:blip>
                    <a:srcRect l="15198" t="3659" r="15198" b="7726"/>
                    <a:stretch>
                      <a:fillRect/>
                    </a:stretch>
                  </pic:blipFill>
                  <pic:spPr bwMode="auto">
                    <a:xfrm>
                      <a:off x="0" y="0"/>
                      <a:ext cx="1619250" cy="2266950"/>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extent cx="1619250" cy="2266950"/>
            <wp:effectExtent l="0" t="0" r="0" b="0"/>
            <wp:docPr id="297" name="图片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91"/>
                    <pic:cNvPicPr preferRelativeResize="0">
                      <a:picLocks noChangeArrowheads="1"/>
                    </pic:cNvPicPr>
                  </pic:nvPicPr>
                  <pic:blipFill>
                    <a:blip r:embed="rId494">
                      <a:extLst>
                        <a:ext uri="{28A0092B-C50C-407E-A947-70E740481C1C}">
                          <a14:useLocalDpi xmlns:a14="http://schemas.microsoft.com/office/drawing/2010/main" val="0"/>
                        </a:ext>
                      </a:extLst>
                    </a:blip>
                    <a:srcRect l="15761" t="3659" r="15761" b="7726"/>
                    <a:stretch>
                      <a:fillRect/>
                    </a:stretch>
                  </pic:blipFill>
                  <pic:spPr bwMode="auto">
                    <a:xfrm>
                      <a:off x="0" y="0"/>
                      <a:ext cx="1619250" cy="2266950"/>
                    </a:xfrm>
                    <a:prstGeom prst="rect">
                      <a:avLst/>
                    </a:prstGeom>
                    <a:noFill/>
                    <a:ln>
                      <a:noFill/>
                    </a:ln>
                    <a:effectLst/>
                  </pic:spPr>
                </pic:pic>
              </a:graphicData>
            </a:graphic>
          </wp:inline>
        </w:drawing>
      </w:r>
    </w:p>
    <w:p w:rsidR="00482280" w:rsidRDefault="00482280">
      <w:pPr>
        <w:ind w:firstLineChars="200" w:firstLine="480"/>
        <w:jc w:val="center"/>
        <w:rPr>
          <w:sz w:val="24"/>
        </w:rPr>
      </w:pPr>
      <w:r>
        <w:rPr>
          <w:sz w:val="24"/>
        </w:rPr>
        <w:object w:dxaOrig="8747" w:dyaOrig="453">
          <v:shape id="对象 492" o:spid="_x0000_i1285" type="#_x0000_t75" style="width:340.25pt;height:19pt;mso-position-horizontal-relative:page;mso-position-vertical-relative:page" o:ole="" o:preferrelative="f">
            <v:imagedata r:id="rId495" o:title="" croptop="5070f" cropbottom="25352f" cropleft="2255f" cropright="1804f"/>
            <o:lock v:ext="edit" aspectratio="f"/>
          </v:shape>
          <o:OLEObject Type="Embed" ProgID="Visio.Drawing.11" ShapeID="对象 492" DrawAspect="Content" ObjectID="_1602929069" r:id="rId496"/>
        </w:object>
      </w:r>
    </w:p>
    <w:p w:rsidR="00482280" w:rsidRDefault="00482280">
      <w:pPr>
        <w:pStyle w:val="amy1"/>
        <w:spacing w:line="440" w:lineRule="exact"/>
        <w:ind w:firstLineChars="0" w:firstLine="0"/>
        <w:jc w:val="center"/>
        <w:rPr>
          <w:sz w:val="21"/>
          <w:szCs w:val="21"/>
        </w:rPr>
      </w:pPr>
      <w:r>
        <w:rPr>
          <w:sz w:val="21"/>
          <w:szCs w:val="21"/>
        </w:rPr>
        <w:t>图</w:t>
      </w:r>
      <w:r>
        <w:rPr>
          <w:sz w:val="21"/>
          <w:szCs w:val="21"/>
        </w:rPr>
        <w:t>3.3</w:t>
      </w:r>
      <w:r>
        <w:rPr>
          <w:rFonts w:hint="eastAsia"/>
          <w:sz w:val="21"/>
          <w:szCs w:val="21"/>
        </w:rPr>
        <w:t xml:space="preserve"> </w:t>
      </w:r>
      <w:r>
        <w:rPr>
          <w:rFonts w:hint="eastAsia"/>
          <w:sz w:val="21"/>
          <w:szCs w:val="21"/>
        </w:rPr>
        <w:t>帕维亚大学</w:t>
      </w:r>
      <w:r>
        <w:rPr>
          <w:sz w:val="21"/>
          <w:szCs w:val="21"/>
        </w:rPr>
        <w:t>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17, 27, 50) (b) </w:t>
      </w:r>
      <w:r>
        <w:rPr>
          <w:sz w:val="21"/>
          <w:szCs w:val="21"/>
        </w:rPr>
        <w:t>参考地物</w:t>
      </w:r>
    </w:p>
    <w:p w:rsidR="00482280" w:rsidRDefault="00482280">
      <w:pPr>
        <w:pStyle w:val="amy1"/>
        <w:spacing w:line="440" w:lineRule="exact"/>
      </w:pPr>
      <w:r>
        <w:t>从上述介绍的无</w:t>
      </w:r>
      <w:r>
        <w:rPr>
          <w:rFonts w:hint="eastAsia"/>
        </w:rPr>
        <w:t>监</w:t>
      </w:r>
      <w:r>
        <w:rPr>
          <w:szCs w:val="24"/>
        </w:rPr>
        <w:t>督</w:t>
      </w:r>
      <w:r>
        <w:t>、有</w:t>
      </w:r>
      <w:r>
        <w:rPr>
          <w:rFonts w:hint="eastAsia"/>
        </w:rPr>
        <w:t>监</w:t>
      </w:r>
      <w:r>
        <w:rPr>
          <w:szCs w:val="24"/>
        </w:rPr>
        <w:t>督</w:t>
      </w:r>
      <w:r>
        <w:t>、半</w:t>
      </w:r>
      <w:r>
        <w:rPr>
          <w:rFonts w:hint="eastAsia"/>
        </w:rPr>
        <w:t>监</w:t>
      </w:r>
      <w:r>
        <w:rPr>
          <w:szCs w:val="24"/>
        </w:rPr>
        <w:t>督</w:t>
      </w:r>
      <w:r>
        <w:rPr>
          <w:rFonts w:hint="eastAsia"/>
          <w:szCs w:val="24"/>
        </w:rPr>
        <w:t>以及结合空间信息的</w:t>
      </w:r>
      <w:r>
        <w:rPr>
          <w:position w:val="-8"/>
          <w:szCs w:val="24"/>
        </w:rPr>
        <w:object w:dxaOrig="244" w:dyaOrig="320">
          <v:shape id="对象 1236" o:spid="_x0000_i1286" type="#_x0000_t75" style="width:12.2pt;height:16pt;mso-position-horizontal-relative:page;mso-position-vertical-relative:page" o:ole="">
            <v:imagedata r:id="rId17" o:title="" cropleft="4369f" cropright="7864f"/>
          </v:shape>
          <o:OLEObject Type="Embed" ProgID="Equation.DSMT4" ShapeID="对象 1236" DrawAspect="Content" ObjectID="_1602929070" r:id="rId497">
            <o:FieldCodes>\* MERGEFORMAT</o:FieldCodes>
          </o:OLEObject>
        </w:object>
      </w:r>
      <w:r>
        <w:rPr>
          <w:szCs w:val="24"/>
        </w:rPr>
        <w:t>类</w:t>
      </w:r>
      <w:r>
        <w:t>算法中分别选取</w:t>
      </w:r>
      <w:r>
        <w:rPr>
          <w:rFonts w:hint="eastAsia"/>
        </w:rPr>
        <w:t>几种</w:t>
      </w:r>
      <w:r>
        <w:t>典型的</w:t>
      </w:r>
      <w:r>
        <w:rPr>
          <w:position w:val="-8"/>
          <w:szCs w:val="24"/>
        </w:rPr>
        <w:object w:dxaOrig="244" w:dyaOrig="320">
          <v:shape id="对象 1238" o:spid="_x0000_i1287" type="#_x0000_t75" style="width:12.2pt;height:16pt;mso-position-horizontal-relative:page;mso-position-vertical-relative:page" o:ole="">
            <v:imagedata r:id="rId17" o:title="" cropleft="4369f" cropright="7864f"/>
          </v:shape>
          <o:OLEObject Type="Embed" ProgID="Equation.DSMT4" ShapeID="对象 1238" DrawAspect="Content" ObjectID="_1602929071" r:id="rId498">
            <o:FieldCodes>\* MERGEFORMAT</o:FieldCodes>
          </o:OLEObject>
        </w:object>
      </w:r>
      <w:r>
        <w:rPr>
          <w:szCs w:val="24"/>
        </w:rPr>
        <w:t>类</w:t>
      </w:r>
      <w:r>
        <w:t>算法进行性能比较。对于</w:t>
      </w:r>
      <w:r>
        <w:rPr>
          <w:i/>
          <w:iCs/>
        </w:rPr>
        <w:t>K</w:t>
      </w:r>
      <w:r>
        <w:t>-</w:t>
      </w:r>
      <w:r>
        <w:t>均值</w:t>
      </w:r>
      <w:r>
        <w:rPr>
          <w:rFonts w:hint="eastAsia"/>
        </w:rPr>
        <w:t>分</w:t>
      </w:r>
      <w:r>
        <w:rPr>
          <w:szCs w:val="24"/>
        </w:rPr>
        <w:t>类</w:t>
      </w:r>
      <w:r>
        <w:t>，因为不同实验数据集包含的类别个数不同，所以根据实验数据分别设定</w:t>
      </w:r>
      <w:r>
        <w:rPr>
          <w:rFonts w:hint="eastAsia"/>
        </w:rPr>
        <w:t>聚</w:t>
      </w:r>
      <w:r>
        <w:rPr>
          <w:szCs w:val="24"/>
        </w:rPr>
        <w:t>类</w:t>
      </w:r>
      <w:r>
        <w:t>中心个数为</w:t>
      </w:r>
      <w:r>
        <w:t>9</w:t>
      </w:r>
      <w:r>
        <w:t>；对于</w:t>
      </w:r>
      <w:r>
        <w:t>LSSVM</w:t>
      </w:r>
      <w:r>
        <w:t>，利用</w:t>
      </w:r>
      <w:r>
        <w:t>10</w:t>
      </w:r>
      <w:r>
        <w:t>次交叉验证确定高斯半径和惩罚因子，得到最优参数为</w:t>
      </w:r>
      <w:r>
        <w:rPr>
          <w:position w:val="-6"/>
        </w:rPr>
        <w:object w:dxaOrig="778" w:dyaOrig="279">
          <v:shape id="对象 527" o:spid="_x0000_i1288" type="#_x0000_t75" style="width:39pt;height:13.95pt;mso-position-horizontal-relative:page;mso-position-vertical-relative:page" o:ole="">
            <v:imagedata r:id="rId499" o:title=""/>
          </v:shape>
          <o:OLEObject Type="Embed" ProgID="Equation.DSMT4" ShapeID="对象 527" DrawAspect="Content" ObjectID="_1602929072" r:id="rId500"/>
        </w:object>
      </w:r>
      <w:r>
        <w:t>，</w:t>
      </w:r>
      <w:r>
        <w:rPr>
          <w:position w:val="-6"/>
        </w:rPr>
        <w:object w:dxaOrig="818" w:dyaOrig="279">
          <v:shape id="对象 528" o:spid="_x0000_i1289" type="#_x0000_t75" style="width:41pt;height:13.95pt;mso-position-horizontal-relative:page;mso-position-vertical-relative:page" o:ole="">
            <v:imagedata r:id="rId501" o:title=""/>
          </v:shape>
          <o:OLEObject Type="Embed" ProgID="Equation.DSMT4" ShapeID="对象 528" DrawAspect="Content" ObjectID="_1602929073" r:id="rId502"/>
        </w:object>
      </w:r>
      <w:r>
        <w:t>；对于</w:t>
      </w:r>
      <w:r>
        <w:rPr>
          <w:i/>
          <w:iCs/>
        </w:rPr>
        <w:t>LapSVM</w:t>
      </w:r>
      <w:r>
        <w:t>，正则因子</w:t>
      </w:r>
      <w:r>
        <w:rPr>
          <w:position w:val="-12"/>
        </w:rPr>
        <w:object w:dxaOrig="300" w:dyaOrig="360">
          <v:shape id="对象 529" o:spid="_x0000_i1290" type="#_x0000_t75" style="width:15pt;height:18pt;mso-position-horizontal-relative:page;mso-position-vertical-relative:page" o:ole="">
            <v:imagedata r:id="rId503" o:title=""/>
          </v:shape>
          <o:OLEObject Type="Embed" ProgID="Equation.DSMT4" ShapeID="对象 529" DrawAspect="Content" ObjectID="_1602929074" r:id="rId504"/>
        </w:object>
      </w:r>
      <w:r>
        <w:t>，</w:t>
      </w:r>
      <w:r>
        <w:rPr>
          <w:position w:val="-12"/>
        </w:rPr>
        <w:object w:dxaOrig="240" w:dyaOrig="360">
          <v:shape id="对象 530" o:spid="_x0000_i1291" type="#_x0000_t75" style="width:12pt;height:18pt;mso-position-horizontal-relative:page;mso-position-vertical-relative:page" o:ole="">
            <v:imagedata r:id="rId505" o:title=""/>
          </v:shape>
          <o:OLEObject Type="Embed" ProgID="Equation.DSMT4" ShapeID="对象 530" DrawAspect="Content" ObjectID="_1602929075" r:id="rId506"/>
        </w:object>
      </w:r>
      <w:r>
        <w:t>在</w:t>
      </w:r>
      <w:r>
        <w:rPr>
          <w:position w:val="-10"/>
        </w:rPr>
        <w:object w:dxaOrig="1140" w:dyaOrig="359">
          <v:shape id="对象 531" o:spid="_x0000_i1292" type="#_x0000_t75" style="width:57pt;height:18pt;mso-position-horizontal-relative:page;mso-position-vertical-relative:page" o:ole="">
            <v:imagedata r:id="rId507" o:title=""/>
          </v:shape>
          <o:OLEObject Type="Embed" ProgID="Equation.DSMT4" ShapeID="对象 531" DrawAspect="Content" ObjectID="_1602929076" r:id="rId508"/>
        </w:object>
      </w:r>
      <w:r>
        <w:t>范围内变化，求解拉普拉斯图时采用近邻数</w:t>
      </w:r>
      <w:r>
        <w:rPr>
          <w:position w:val="-6"/>
        </w:rPr>
        <w:object w:dxaOrig="798" w:dyaOrig="279">
          <v:shape id="对象 532" o:spid="_x0000_i1293" type="#_x0000_t75" style="width:40pt;height:13.95pt;mso-position-horizontal-relative:page;mso-position-vertical-relative:page" o:ole="">
            <v:imagedata r:id="rId509" o:title=""/>
          </v:shape>
          <o:OLEObject Type="Embed" ProgID="Equation.DSMT4" ShapeID="对象 532" DrawAspect="Content" ObjectID="_1602929077" r:id="rId510"/>
        </w:object>
      </w:r>
      <w:r>
        <w:t>；对于基于核函数的空间信息</w:t>
      </w:r>
      <w:r>
        <w:rPr>
          <w:position w:val="-8"/>
          <w:szCs w:val="24"/>
        </w:rPr>
        <w:object w:dxaOrig="244" w:dyaOrig="320">
          <v:shape id="对象 1240" o:spid="_x0000_i1294" type="#_x0000_t75" style="width:12.2pt;height:16pt;mso-position-horizontal-relative:page;mso-position-vertical-relative:page" o:ole="">
            <v:imagedata r:id="rId17" o:title="" cropleft="4369f" cropright="7864f"/>
          </v:shape>
          <o:OLEObject Type="Embed" ProgID="Equation.DSMT4" ShapeID="对象 1240" DrawAspect="Content" ObjectID="_1602929078" r:id="rId511">
            <o:FieldCodes>\* MERGEFORMAT</o:FieldCodes>
          </o:OLEObject>
        </w:object>
      </w:r>
      <w:r>
        <w:rPr>
          <w:szCs w:val="24"/>
        </w:rPr>
        <w:t>类</w:t>
      </w:r>
      <w:r>
        <w:t>算法（</w:t>
      </w:r>
      <w:r>
        <w:rPr>
          <w:i/>
          <w:iCs/>
        </w:rPr>
        <w:t>CK-SVM</w:t>
      </w:r>
      <w:r>
        <w:t>），本实验利用加权求和核函数和</w:t>
      </w:r>
      <w:r>
        <w:rPr>
          <w:i/>
          <w:iCs/>
        </w:rPr>
        <w:t>SVM</w:t>
      </w:r>
      <w:r>
        <w:t>相结合的形式，参数</w:t>
      </w:r>
      <w:r>
        <w:rPr>
          <w:position w:val="-10"/>
        </w:rPr>
        <w:object w:dxaOrig="760" w:dyaOrig="319">
          <v:shape id="对象 533" o:spid="_x0000_i1295" type="#_x0000_t75" style="width:38pt;height:16pt;mso-position-horizontal-relative:page;mso-position-vertical-relative:page" o:ole="">
            <v:imagedata r:id="rId512" o:title=""/>
          </v:shape>
          <o:OLEObject Type="Embed" ProgID="Equation.DSMT4" ShapeID="对象 533" DrawAspect="Content" ObjectID="_1602929079" r:id="rId513"/>
        </w:object>
      </w:r>
      <w:r>
        <w:t>；对于基于</w:t>
      </w:r>
      <w:r>
        <w:rPr>
          <w:i/>
          <w:iCs/>
        </w:rPr>
        <w:t>SVM</w:t>
      </w:r>
      <w:r>
        <w:t>的空间信息</w:t>
      </w:r>
      <w:r>
        <w:rPr>
          <w:rFonts w:hint="eastAsia"/>
        </w:rPr>
        <w:t>分</w:t>
      </w:r>
      <w:r>
        <w:rPr>
          <w:szCs w:val="24"/>
        </w:rPr>
        <w:t>类</w:t>
      </w:r>
      <w:r>
        <w:t>算法（</w:t>
      </w:r>
      <w:r>
        <w:rPr>
          <w:i/>
          <w:iCs/>
        </w:rPr>
        <w:t>SCS</w:t>
      </w:r>
      <w:r>
        <w:rPr>
          <w:i/>
          <w:iCs/>
          <w:vertAlign w:val="superscript"/>
        </w:rPr>
        <w:t>3</w:t>
      </w:r>
      <w:r>
        <w:rPr>
          <w:i/>
          <w:iCs/>
        </w:rPr>
        <w:t>VM</w:t>
      </w:r>
      <w:r>
        <w:t>），取样本的一阶空间邻域，参数</w:t>
      </w:r>
      <w:r>
        <w:rPr>
          <w:position w:val="-10"/>
        </w:rPr>
        <w:object w:dxaOrig="199" w:dyaOrig="259">
          <v:shape id="对象 534" o:spid="_x0000_i1296" type="#_x0000_t75" style="width:10pt;height:13pt;mso-position-horizontal-relative:page;mso-position-vertical-relative:page" o:ole="">
            <v:imagedata r:id="rId514" o:title=""/>
          </v:shape>
          <o:OLEObject Type="Embed" ProgID="Equation.DSMT4" ShapeID="对象 534" DrawAspect="Content" ObjectID="_1602929080" r:id="rId515"/>
        </w:object>
      </w:r>
      <w:r>
        <w:t>=0.1</w:t>
      </w:r>
      <w:r>
        <w:t>。</w:t>
      </w:r>
    </w:p>
    <w:p w:rsidR="00482280" w:rsidRDefault="00482280">
      <w:pPr>
        <w:pStyle w:val="amy1"/>
        <w:spacing w:line="440" w:lineRule="exact"/>
        <w:ind w:firstLine="482"/>
        <w:rPr>
          <w:b/>
        </w:rPr>
      </w:pPr>
      <w:r>
        <w:rPr>
          <w:b/>
        </w:rPr>
        <w:t>实验</w:t>
      </w:r>
      <w:r>
        <w:rPr>
          <w:b/>
        </w:rPr>
        <w:t>I</w:t>
      </w:r>
      <w:r>
        <w:rPr>
          <w:b/>
        </w:rPr>
        <w:t>：</w:t>
      </w:r>
    </w:p>
    <w:p w:rsidR="00482280" w:rsidRDefault="00482280">
      <w:pPr>
        <w:pStyle w:val="amy1"/>
        <w:spacing w:line="440" w:lineRule="exact"/>
      </w:pPr>
      <w:r>
        <w:t>本组实验为了验证无标签样本对</w:t>
      </w:r>
      <w:r>
        <w:rPr>
          <w:position w:val="-8"/>
          <w:szCs w:val="24"/>
        </w:rPr>
        <w:object w:dxaOrig="244" w:dyaOrig="320">
          <v:shape id="对象 1242" o:spid="_x0000_i1297" type="#_x0000_t75" style="width:12.2pt;height:16pt;mso-position-horizontal-relative:page;mso-position-vertical-relative:page" o:ole="">
            <v:imagedata r:id="rId17" o:title="" cropleft="4369f" cropright="7864f"/>
          </v:shape>
          <o:OLEObject Type="Embed" ProgID="Equation.DSMT4" ShapeID="对象 1242" DrawAspect="Content" ObjectID="_1602929081" r:id="rId516">
            <o:FieldCodes>\* MERGEFORMAT</o:FieldCodes>
          </o:OLEObject>
        </w:object>
      </w:r>
      <w:r>
        <w:rPr>
          <w:szCs w:val="24"/>
        </w:rPr>
        <w:t>类</w:t>
      </w:r>
      <w:r>
        <w:t>的作用，首先从</w:t>
      </w:r>
      <w:r>
        <w:rPr>
          <w:rFonts w:hint="eastAsia"/>
        </w:rPr>
        <w:t>帕维亚大学</w:t>
      </w:r>
      <w:r>
        <w:t>数据集的</w:t>
      </w:r>
      <w:r>
        <w:rPr>
          <w:rFonts w:hint="eastAsia"/>
        </w:rPr>
        <w:t>9</w:t>
      </w:r>
      <w:r>
        <w:t>个类别每类中选取</w:t>
      </w:r>
      <w:r>
        <w:t>25</w:t>
      </w:r>
      <w:r>
        <w:t>个样本构成训练集，剩余样本构成测试集，参数设置同上。</w:t>
      </w:r>
      <w:r>
        <w:rPr>
          <w:i/>
          <w:iCs/>
        </w:rPr>
        <w:t>K</w:t>
      </w:r>
      <w:r>
        <w:rPr>
          <w:rFonts w:hint="eastAsia"/>
          <w:i/>
          <w:iCs/>
        </w:rPr>
        <w:t>_Means</w:t>
      </w:r>
      <w:r>
        <w:t>、</w:t>
      </w:r>
      <w:r>
        <w:rPr>
          <w:i/>
          <w:iCs/>
        </w:rPr>
        <w:t>LSSVM</w:t>
      </w:r>
      <w:r>
        <w:t>和</w:t>
      </w:r>
      <w:r>
        <w:rPr>
          <w:i/>
          <w:iCs/>
        </w:rPr>
        <w:t>LapSVM</w:t>
      </w:r>
      <w:r>
        <w:t>的</w:t>
      </w:r>
      <w:r>
        <w:rPr>
          <w:position w:val="-8"/>
          <w:szCs w:val="24"/>
        </w:rPr>
        <w:object w:dxaOrig="244" w:dyaOrig="320">
          <v:shape id="对象 1243" o:spid="_x0000_i1298" type="#_x0000_t75" style="width:12.2pt;height:16pt;mso-position-horizontal-relative:page;mso-position-vertical-relative:page" o:ole="">
            <v:imagedata r:id="rId17" o:title="" cropleft="4369f" cropright="7864f"/>
          </v:shape>
          <o:OLEObject Type="Embed" ProgID="Equation.DSMT4" ShapeID="对象 1243" DrawAspect="Content" ObjectID="_1602929082" r:id="rId517">
            <o:FieldCodes>\* MERGEFORMAT</o:FieldCodes>
          </o:OLEObject>
        </w:object>
      </w:r>
      <w:r>
        <w:rPr>
          <w:szCs w:val="24"/>
        </w:rPr>
        <w:t>类</w:t>
      </w:r>
      <w:r>
        <w:t>结果如图</w:t>
      </w:r>
      <w:r>
        <w:rPr>
          <w:rFonts w:hint="eastAsia"/>
        </w:rPr>
        <w:t>3</w:t>
      </w:r>
      <w:r>
        <w:t>.4</w:t>
      </w:r>
      <w:r>
        <w:t>所示。</w:t>
      </w:r>
      <w:r>
        <w:rPr>
          <w:i/>
          <w:iCs/>
        </w:rPr>
        <w:t>K</w:t>
      </w:r>
      <w:r>
        <w:rPr>
          <w:rFonts w:hint="eastAsia"/>
          <w:i/>
          <w:iCs/>
        </w:rPr>
        <w:t>_Means</w:t>
      </w:r>
      <w:r>
        <w:t>的</w:t>
      </w:r>
      <w:r>
        <w:rPr>
          <w:i/>
          <w:iCs/>
        </w:rPr>
        <w:t>OA</w:t>
      </w:r>
      <w:r>
        <w:t>和</w:t>
      </w:r>
      <w:r>
        <w:rPr>
          <w:i/>
          <w:iCs/>
        </w:rPr>
        <w:t>Kappa</w:t>
      </w:r>
      <w:r>
        <w:t>分别为</w:t>
      </w:r>
      <w:r>
        <w:t>6</w:t>
      </w:r>
      <w:r>
        <w:rPr>
          <w:rFonts w:hint="eastAsia"/>
        </w:rPr>
        <w:t>6</w:t>
      </w:r>
      <w:r>
        <w:t>.</w:t>
      </w:r>
      <w:r>
        <w:rPr>
          <w:rFonts w:hint="eastAsia"/>
        </w:rPr>
        <w:t>58</w:t>
      </w:r>
      <w:r>
        <w:t>%</w:t>
      </w:r>
      <w:r>
        <w:lastRenderedPageBreak/>
        <w:t>和</w:t>
      </w:r>
      <w:r>
        <w:t>0.56</w:t>
      </w:r>
      <w:r>
        <w:rPr>
          <w:rFonts w:hint="eastAsia"/>
        </w:rPr>
        <w:t>62</w:t>
      </w:r>
      <w:r>
        <w:t>，</w:t>
      </w:r>
      <w:r>
        <w:rPr>
          <w:i/>
          <w:iCs/>
        </w:rPr>
        <w:t>LSSVM</w:t>
      </w:r>
      <w:r>
        <w:t>的</w:t>
      </w:r>
      <w:r>
        <w:rPr>
          <w:i/>
          <w:iCs/>
        </w:rPr>
        <w:t>OA</w:t>
      </w:r>
      <w:r>
        <w:t>和</w:t>
      </w:r>
      <w:r>
        <w:rPr>
          <w:i/>
          <w:iCs/>
        </w:rPr>
        <w:t>Kappa</w:t>
      </w:r>
      <w:r>
        <w:t>分别为</w:t>
      </w:r>
      <w:r>
        <w:t>6</w:t>
      </w:r>
      <w:r>
        <w:rPr>
          <w:rFonts w:hint="eastAsia"/>
        </w:rPr>
        <w:t>8</w:t>
      </w:r>
      <w:r>
        <w:t>.</w:t>
      </w:r>
      <w:r>
        <w:rPr>
          <w:rFonts w:hint="eastAsia"/>
        </w:rPr>
        <w:t>01</w:t>
      </w:r>
      <w:r>
        <w:t>%</w:t>
      </w:r>
      <w:r>
        <w:t>和</w:t>
      </w:r>
      <w:r>
        <w:t>0.6</w:t>
      </w:r>
      <w:r>
        <w:rPr>
          <w:rFonts w:hint="eastAsia"/>
        </w:rPr>
        <w:t>017</w:t>
      </w:r>
      <w:r>
        <w:t>，</w:t>
      </w:r>
      <w:r>
        <w:rPr>
          <w:i/>
          <w:iCs/>
        </w:rPr>
        <w:t>LapSVM</w:t>
      </w:r>
      <w:r>
        <w:t>的</w:t>
      </w:r>
      <w:r>
        <w:rPr>
          <w:i/>
          <w:iCs/>
        </w:rPr>
        <w:t>OA</w:t>
      </w:r>
      <w:r>
        <w:t>和</w:t>
      </w:r>
      <w:r>
        <w:rPr>
          <w:i/>
          <w:iCs/>
        </w:rPr>
        <w:t>Kappa</w:t>
      </w:r>
      <w:r>
        <w:t>分别为</w:t>
      </w:r>
      <w:r>
        <w:t>6</w:t>
      </w:r>
      <w:r>
        <w:rPr>
          <w:rFonts w:hint="eastAsia"/>
        </w:rPr>
        <w:t>8</w:t>
      </w:r>
      <w:r>
        <w:t>.</w:t>
      </w:r>
      <w:r>
        <w:rPr>
          <w:rFonts w:hint="eastAsia"/>
        </w:rPr>
        <w:t>88</w:t>
      </w:r>
      <w:r>
        <w:t>%</w:t>
      </w:r>
      <w:r>
        <w:t>和</w:t>
      </w:r>
      <w:r>
        <w:t>0.</w:t>
      </w:r>
      <w:r>
        <w:rPr>
          <w:rFonts w:hint="eastAsia"/>
        </w:rPr>
        <w:t>5932</w:t>
      </w:r>
      <w:r>
        <w:t>。显然</w:t>
      </w:r>
      <w:r>
        <w:rPr>
          <w:i/>
          <w:iCs/>
        </w:rPr>
        <w:t>LapSVM</w:t>
      </w:r>
      <w:r>
        <w:t>的</w:t>
      </w:r>
      <w:r>
        <w:rPr>
          <w:position w:val="-8"/>
          <w:szCs w:val="24"/>
        </w:rPr>
        <w:object w:dxaOrig="244" w:dyaOrig="320">
          <v:shape id="对象 1244" o:spid="_x0000_i1299" type="#_x0000_t75" style="width:12.2pt;height:16pt;mso-position-horizontal-relative:page;mso-position-vertical-relative:page" o:ole="">
            <v:imagedata r:id="rId17" o:title="" cropleft="4369f" cropright="7864f"/>
          </v:shape>
          <o:OLEObject Type="Embed" ProgID="Equation.DSMT4" ShapeID="对象 1244" DrawAspect="Content" ObjectID="_1602929083" r:id="rId518">
            <o:FieldCodes>\* MERGEFORMAT</o:FieldCodes>
          </o:OLEObject>
        </w:object>
      </w:r>
      <w:r>
        <w:rPr>
          <w:szCs w:val="24"/>
        </w:rPr>
        <w:t>类</w:t>
      </w:r>
      <w:r>
        <w:t>精度最优，</w:t>
      </w:r>
      <w:r>
        <w:rPr>
          <w:i/>
          <w:iCs/>
        </w:rPr>
        <w:t>LSSVM</w:t>
      </w:r>
      <w:r>
        <w:t>次之，</w:t>
      </w:r>
      <w:r>
        <w:rPr>
          <w:i/>
          <w:iCs/>
        </w:rPr>
        <w:t>K</w:t>
      </w:r>
      <w:r>
        <w:rPr>
          <w:rFonts w:hint="eastAsia"/>
          <w:i/>
          <w:iCs/>
        </w:rPr>
        <w:t>_Means</w:t>
      </w:r>
      <w:r>
        <w:rPr>
          <w:position w:val="-8"/>
          <w:szCs w:val="24"/>
        </w:rPr>
        <w:object w:dxaOrig="244" w:dyaOrig="320">
          <v:shape id="对象 1245" o:spid="_x0000_i1300" type="#_x0000_t75" style="width:12.2pt;height:16pt;mso-position-horizontal-relative:page;mso-position-vertical-relative:page" o:ole="">
            <v:imagedata r:id="rId17" o:title="" cropleft="4369f" cropright="7864f"/>
          </v:shape>
          <o:OLEObject Type="Embed" ProgID="Equation.DSMT4" ShapeID="对象 1245" DrawAspect="Content" ObjectID="_1602929084" r:id="rId519">
            <o:FieldCodes>\* MERGEFORMAT</o:FieldCodes>
          </o:OLEObject>
        </w:object>
      </w:r>
      <w:r>
        <w:rPr>
          <w:szCs w:val="24"/>
        </w:rPr>
        <w:t>类</w:t>
      </w:r>
      <w:r>
        <w:t>算法</w:t>
      </w:r>
      <w:r>
        <w:rPr>
          <w:position w:val="-8"/>
          <w:szCs w:val="24"/>
        </w:rPr>
        <w:object w:dxaOrig="244" w:dyaOrig="320">
          <v:shape id="对象 1246" o:spid="_x0000_i1301" type="#_x0000_t75" style="width:12.2pt;height:16pt;mso-position-horizontal-relative:page;mso-position-vertical-relative:page" o:ole="">
            <v:imagedata r:id="rId17" o:title="" cropleft="4369f" cropright="7864f"/>
          </v:shape>
          <o:OLEObject Type="Embed" ProgID="Equation.DSMT4" ShapeID="对象 1246" DrawAspect="Content" ObjectID="_1602929085" r:id="rId520">
            <o:FieldCodes>\* MERGEFORMAT</o:FieldCodes>
          </o:OLEObject>
        </w:object>
      </w:r>
      <w:r>
        <w:rPr>
          <w:szCs w:val="24"/>
        </w:rPr>
        <w:t>类</w:t>
      </w:r>
      <w:r>
        <w:t>精度最差。这主要是因为</w:t>
      </w:r>
      <w:r>
        <w:rPr>
          <w:i/>
          <w:iCs/>
        </w:rPr>
        <w:t>K</w:t>
      </w:r>
      <w:r>
        <w:rPr>
          <w:rFonts w:hint="eastAsia"/>
          <w:i/>
          <w:iCs/>
        </w:rPr>
        <w:t>_Means</w:t>
      </w:r>
      <w:r>
        <w:t>是无</w:t>
      </w:r>
      <w:r>
        <w:rPr>
          <w:position w:val="-6"/>
          <w:szCs w:val="24"/>
        </w:rPr>
        <w:object w:dxaOrig="243" w:dyaOrig="300">
          <v:shape id="对象 2111" o:spid="_x0000_i1302" type="#_x0000_t75" style="width:12.15pt;height:15pt;mso-position-horizontal-relative:page;mso-position-vertical-relative:page" o:ole="">
            <v:imagedata r:id="rId19" o:title="" cropleft="6117f" cropright="6335f"/>
          </v:shape>
          <o:OLEObject Type="Embed" ProgID="Equation.DSMT4" ShapeID="对象 2111" DrawAspect="Content" ObjectID="_1602929086" r:id="rId521">
            <o:FieldCodes>\* MERGEFORMAT</o:FieldCodes>
          </o:OLEObject>
        </w:object>
      </w:r>
      <w:r>
        <w:rPr>
          <w:szCs w:val="24"/>
        </w:rPr>
        <w:t>督</w:t>
      </w:r>
      <w:r>
        <w:rPr>
          <w:position w:val="-8"/>
          <w:szCs w:val="24"/>
        </w:rPr>
        <w:object w:dxaOrig="244" w:dyaOrig="320">
          <v:shape id="对象 1247" o:spid="_x0000_i1303" type="#_x0000_t75" style="width:12.2pt;height:16pt;mso-position-horizontal-relative:page;mso-position-vertical-relative:page" o:ole="">
            <v:imagedata r:id="rId17" o:title="" cropleft="4369f" cropright="7864f"/>
          </v:shape>
          <o:OLEObject Type="Embed" ProgID="Equation.DSMT4" ShapeID="对象 1247" DrawAspect="Content" ObjectID="_1602929087" r:id="rId522">
            <o:FieldCodes>\* MERGEFORMAT</o:FieldCodes>
          </o:OLEObject>
        </w:object>
      </w:r>
      <w:r>
        <w:rPr>
          <w:szCs w:val="24"/>
        </w:rPr>
        <w:t>类</w:t>
      </w:r>
      <w:r>
        <w:t>算法，在没有先验信息的情况下存在一定的盲目性，所以</w:t>
      </w:r>
      <w:r>
        <w:rPr>
          <w:position w:val="-8"/>
          <w:szCs w:val="24"/>
        </w:rPr>
        <w:object w:dxaOrig="244" w:dyaOrig="320">
          <v:shape id="对象 1248" o:spid="_x0000_i1304" type="#_x0000_t75" style="width:12.2pt;height:16pt;mso-position-horizontal-relative:page;mso-position-vertical-relative:page" o:ole="">
            <v:imagedata r:id="rId17" o:title="" cropleft="4369f" cropright="7864f"/>
          </v:shape>
          <o:OLEObject Type="Embed" ProgID="Equation.DSMT4" ShapeID="对象 1248" DrawAspect="Content" ObjectID="_1602929088" r:id="rId523">
            <o:FieldCodes>\* MERGEFORMAT</o:FieldCodes>
          </o:OLEObject>
        </w:object>
      </w:r>
      <w:r>
        <w:rPr>
          <w:szCs w:val="24"/>
        </w:rPr>
        <w:t>类</w:t>
      </w:r>
      <w:r>
        <w:t>效果不好。然而，</w:t>
      </w:r>
      <w:r>
        <w:rPr>
          <w:i/>
          <w:iCs/>
        </w:rPr>
        <w:t>LapSVM</w:t>
      </w:r>
      <w:r>
        <w:t>是典型的半</w:t>
      </w:r>
      <w:r>
        <w:rPr>
          <w:rFonts w:hint="eastAsia"/>
        </w:rPr>
        <w:t>监</w:t>
      </w:r>
      <w:r>
        <w:rPr>
          <w:szCs w:val="24"/>
        </w:rPr>
        <w:t>督</w:t>
      </w:r>
      <w:r>
        <w:rPr>
          <w:position w:val="-8"/>
          <w:szCs w:val="24"/>
        </w:rPr>
        <w:object w:dxaOrig="244" w:dyaOrig="320">
          <v:shape id="对象 1249" o:spid="_x0000_i1305" type="#_x0000_t75" style="width:12.2pt;height:16pt;mso-position-horizontal-relative:page;mso-position-vertical-relative:page" o:ole="">
            <v:imagedata r:id="rId17" o:title="" cropleft="4369f" cropright="7864f"/>
          </v:shape>
          <o:OLEObject Type="Embed" ProgID="Equation.DSMT4" ShapeID="对象 1249" DrawAspect="Content" ObjectID="_1602929089" r:id="rId524">
            <o:FieldCodes>\* MERGEFORMAT</o:FieldCodes>
          </o:OLEObject>
        </w:object>
      </w:r>
      <w:r>
        <w:rPr>
          <w:szCs w:val="24"/>
        </w:rPr>
        <w:t>类</w:t>
      </w:r>
      <w:r>
        <w:t>算法，在利用了有</w:t>
      </w:r>
      <w:r>
        <w:rPr>
          <w:rFonts w:hint="eastAsia"/>
        </w:rPr>
        <w:t>监</w:t>
      </w:r>
      <w:r>
        <w:rPr>
          <w:szCs w:val="24"/>
        </w:rPr>
        <w:t>督</w:t>
      </w:r>
      <w:r>
        <w:t>信息的同时也利用了无</w:t>
      </w:r>
      <w:r>
        <w:rPr>
          <w:rFonts w:hint="eastAsia"/>
        </w:rPr>
        <w:t>监</w:t>
      </w:r>
      <w:r>
        <w:rPr>
          <w:szCs w:val="24"/>
        </w:rPr>
        <w:t>督</w:t>
      </w:r>
      <w:r>
        <w:t>信息，所以</w:t>
      </w:r>
      <w:r>
        <w:rPr>
          <w:i/>
          <w:iCs/>
        </w:rPr>
        <w:t>LapSVM</w:t>
      </w:r>
      <w:r>
        <w:t>的精度要高于</w:t>
      </w:r>
      <w:r>
        <w:rPr>
          <w:i/>
          <w:iCs/>
        </w:rPr>
        <w:t>LSSVM</w:t>
      </w:r>
      <w:r>
        <w:t>。本组实验充分说明了通过利用无标签样本可以有效地提高</w:t>
      </w:r>
      <w:r>
        <w:rPr>
          <w:rFonts w:hint="eastAsia"/>
        </w:rPr>
        <w:t>分</w:t>
      </w:r>
      <w:r>
        <w:rPr>
          <w:szCs w:val="24"/>
        </w:rPr>
        <w:t>类</w:t>
      </w:r>
      <w:r>
        <w:t>算法的</w:t>
      </w:r>
      <w:r>
        <w:rPr>
          <w:rFonts w:hint="eastAsia"/>
        </w:rPr>
        <w:t>分</w:t>
      </w:r>
      <w:r>
        <w:rPr>
          <w:szCs w:val="24"/>
        </w:rPr>
        <w:t>类</w:t>
      </w:r>
      <w:r>
        <w:t>精度。</w:t>
      </w:r>
    </w:p>
    <w:p w:rsidR="00482280" w:rsidRDefault="00D565B5">
      <w:pPr>
        <w:jc w:val="center"/>
        <w:rPr>
          <w:szCs w:val="21"/>
        </w:rPr>
      </w:pPr>
      <w:r>
        <w:rPr>
          <w:szCs w:val="21"/>
        </w:rPr>
        <w:t xml:space="preserve"> </w:t>
      </w:r>
      <w:r w:rsidR="00482280">
        <w:rPr>
          <w:rFonts w:hint="eastAsia"/>
          <w:szCs w:val="21"/>
        </w:rPr>
        <w:t xml:space="preserve">     </w:t>
      </w:r>
      <w:r w:rsidR="003667D9">
        <w:rPr>
          <w:noProof/>
          <w:szCs w:val="21"/>
        </w:rPr>
        <w:drawing>
          <wp:inline distT="0" distB="0" distL="0" distR="0">
            <wp:extent cx="1619250" cy="2266950"/>
            <wp:effectExtent l="0" t="0" r="0" b="0"/>
            <wp:docPr id="319" name="图片 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40"/>
                    <pic:cNvPicPr preferRelativeResize="0">
                      <a:picLocks noChangeArrowheads="1"/>
                    </pic:cNvPicPr>
                  </pic:nvPicPr>
                  <pic:blipFill>
                    <a:blip r:embed="rId525">
                      <a:extLst>
                        <a:ext uri="{28A0092B-C50C-407E-A947-70E740481C1C}">
                          <a14:useLocalDpi xmlns:a14="http://schemas.microsoft.com/office/drawing/2010/main" val="0"/>
                        </a:ext>
                      </a:extLst>
                    </a:blip>
                    <a:srcRect l="15761" t="4066" r="15761" b="7726"/>
                    <a:stretch>
                      <a:fillRect/>
                    </a:stretch>
                  </pic:blipFill>
                  <pic:spPr bwMode="auto">
                    <a:xfrm>
                      <a:off x="0" y="0"/>
                      <a:ext cx="1619250" cy="2266950"/>
                    </a:xfrm>
                    <a:prstGeom prst="rect">
                      <a:avLst/>
                    </a:prstGeom>
                    <a:noFill/>
                    <a:ln>
                      <a:noFill/>
                    </a:ln>
                    <a:effectLst/>
                  </pic:spPr>
                </pic:pic>
              </a:graphicData>
            </a:graphic>
          </wp:inline>
        </w:drawing>
      </w:r>
      <w:r w:rsidR="00482280">
        <w:rPr>
          <w:rFonts w:hint="eastAsia"/>
          <w:szCs w:val="21"/>
        </w:rPr>
        <w:t xml:space="preserve">     </w:t>
      </w:r>
      <w:r w:rsidR="003667D9">
        <w:rPr>
          <w:noProof/>
          <w:szCs w:val="21"/>
        </w:rPr>
        <w:drawing>
          <wp:inline distT="0" distB="0" distL="0" distR="0">
            <wp:extent cx="1619250" cy="2266950"/>
            <wp:effectExtent l="0" t="0" r="0" b="0"/>
            <wp:docPr id="320" name="图片 1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0"/>
                    <pic:cNvPicPr preferRelativeResize="0">
                      <a:picLocks noChangeArrowheads="1"/>
                    </pic:cNvPicPr>
                  </pic:nvPicPr>
                  <pic:blipFill>
                    <a:blip r:embed="rId526">
                      <a:extLst>
                        <a:ext uri="{28A0092B-C50C-407E-A947-70E740481C1C}">
                          <a14:useLocalDpi xmlns:a14="http://schemas.microsoft.com/office/drawing/2010/main" val="0"/>
                        </a:ext>
                      </a:extLst>
                    </a:blip>
                    <a:srcRect l="15761" t="4066" r="15761" b="7726"/>
                    <a:stretch>
                      <a:fillRect/>
                    </a:stretch>
                  </pic:blipFill>
                  <pic:spPr bwMode="auto">
                    <a:xfrm>
                      <a:off x="0" y="0"/>
                      <a:ext cx="1619250" cy="2266950"/>
                    </a:xfrm>
                    <a:prstGeom prst="rect">
                      <a:avLst/>
                    </a:prstGeom>
                    <a:noFill/>
                    <a:ln>
                      <a:noFill/>
                    </a:ln>
                  </pic:spPr>
                </pic:pic>
              </a:graphicData>
            </a:graphic>
          </wp:inline>
        </w:drawing>
      </w:r>
    </w:p>
    <w:p w:rsidR="00482280" w:rsidRDefault="00482280">
      <w:pPr>
        <w:pStyle w:val="amy1"/>
        <w:spacing w:line="240" w:lineRule="exact"/>
        <w:ind w:firstLineChars="0" w:firstLine="0"/>
        <w:rPr>
          <w:szCs w:val="21"/>
        </w:rPr>
      </w:pPr>
      <w:r>
        <w:rPr>
          <w:sz w:val="21"/>
          <w:szCs w:val="21"/>
        </w:rPr>
        <w:t xml:space="preserve">(a) OA=66.58% Kappa=0.5662 </w:t>
      </w:r>
      <w:r>
        <w:rPr>
          <w:rFonts w:hint="eastAsia"/>
          <w:sz w:val="21"/>
          <w:szCs w:val="21"/>
        </w:rPr>
        <w:t xml:space="preserve">   </w:t>
      </w:r>
      <w:r>
        <w:rPr>
          <w:sz w:val="21"/>
          <w:szCs w:val="21"/>
        </w:rPr>
        <w:t xml:space="preserve">(b) OA=68.01% Kappa=0.6017 </w:t>
      </w:r>
      <w:r>
        <w:rPr>
          <w:rFonts w:hint="eastAsia"/>
          <w:sz w:val="21"/>
          <w:szCs w:val="21"/>
        </w:rPr>
        <w:t xml:space="preserve">     </w:t>
      </w:r>
      <w:r>
        <w:rPr>
          <w:sz w:val="21"/>
          <w:szCs w:val="21"/>
        </w:rPr>
        <w:t>(c) OA=68.88% Kappa=0.5932</w:t>
      </w:r>
    </w:p>
    <w:p w:rsidR="00482280" w:rsidRDefault="00482280">
      <w:pPr>
        <w:pStyle w:val="amy1"/>
        <w:spacing w:line="440" w:lineRule="exact"/>
        <w:ind w:firstLineChars="0" w:firstLine="0"/>
        <w:jc w:val="center"/>
        <w:rPr>
          <w:sz w:val="21"/>
          <w:szCs w:val="21"/>
        </w:rPr>
      </w:pPr>
      <w:r>
        <w:rPr>
          <w:sz w:val="21"/>
          <w:szCs w:val="21"/>
        </w:rPr>
        <w:t>图</w:t>
      </w:r>
      <w:r>
        <w:rPr>
          <w:sz w:val="21"/>
          <w:szCs w:val="21"/>
        </w:rPr>
        <w:t>3.4</w:t>
      </w:r>
      <w:r>
        <w:rPr>
          <w:rFonts w:hint="eastAsia"/>
          <w:sz w:val="21"/>
          <w:szCs w:val="21"/>
        </w:rPr>
        <w:t xml:space="preserve"> </w:t>
      </w:r>
      <w:r>
        <w:rPr>
          <w:sz w:val="21"/>
          <w:szCs w:val="21"/>
        </w:rPr>
        <w:t>帕维亚大学数据集</w:t>
      </w:r>
      <w:r>
        <w:rPr>
          <w:sz w:val="21"/>
          <w:szCs w:val="21"/>
        </w:rPr>
        <w:t xml:space="preserve"> (a) K-</w:t>
      </w:r>
      <w:r>
        <w:rPr>
          <w:sz w:val="21"/>
          <w:szCs w:val="21"/>
        </w:rPr>
        <w:t>均值</w:t>
      </w:r>
      <w:r>
        <w:rPr>
          <w:sz w:val="21"/>
          <w:szCs w:val="21"/>
        </w:rPr>
        <w:t xml:space="preserve"> (b) LSSVM (c) LapSVM</w:t>
      </w:r>
    </w:p>
    <w:p w:rsidR="00482280" w:rsidRDefault="00482280">
      <w:pPr>
        <w:pStyle w:val="amy1"/>
        <w:spacing w:line="440" w:lineRule="exact"/>
        <w:ind w:firstLine="482"/>
        <w:jc w:val="left"/>
        <w:rPr>
          <w:b/>
        </w:rPr>
      </w:pPr>
      <w:r>
        <w:rPr>
          <w:b/>
        </w:rPr>
        <w:t>实验</w:t>
      </w:r>
      <w:r>
        <w:rPr>
          <w:b/>
        </w:rPr>
        <w:t>II</w:t>
      </w:r>
      <w:r>
        <w:rPr>
          <w:b/>
        </w:rPr>
        <w:t>：</w:t>
      </w:r>
    </w:p>
    <w:p w:rsidR="00482280" w:rsidRDefault="00482280">
      <w:pPr>
        <w:spacing w:line="440" w:lineRule="exact"/>
        <w:ind w:firstLineChars="200" w:firstLine="480"/>
        <w:rPr>
          <w:sz w:val="24"/>
        </w:rPr>
      </w:pPr>
      <w:r>
        <w:rPr>
          <w:sz w:val="24"/>
        </w:rPr>
        <w:t>本组实验为了验证空间信息对</w:t>
      </w:r>
      <w:r>
        <w:rPr>
          <w:position w:val="-8"/>
          <w:sz w:val="24"/>
          <w:szCs w:val="24"/>
        </w:rPr>
        <w:object w:dxaOrig="244" w:dyaOrig="320">
          <v:shape id="对象 1258" o:spid="_x0000_i1306" type="#_x0000_t75" style="width:12.2pt;height:16pt;mso-position-horizontal-relative:page;mso-position-vertical-relative:page" o:ole="">
            <v:imagedata r:id="rId17" o:title="" cropleft="4369f" cropright="7864f"/>
          </v:shape>
          <o:OLEObject Type="Embed" ProgID="Equation.DSMT4" ShapeID="对象 1258" DrawAspect="Content" ObjectID="_1602929090" r:id="rId527">
            <o:FieldCodes>\* MERGEFORMAT</o:FieldCodes>
          </o:OLEObject>
        </w:object>
      </w:r>
      <w:r>
        <w:rPr>
          <w:sz w:val="24"/>
          <w:szCs w:val="24"/>
        </w:rPr>
        <w:t>类</w:t>
      </w:r>
      <w:r>
        <w:rPr>
          <w:sz w:val="24"/>
        </w:rPr>
        <w:t>的作用，选用</w:t>
      </w:r>
      <w:r>
        <w:rPr>
          <w:i/>
          <w:iCs/>
          <w:sz w:val="24"/>
        </w:rPr>
        <w:t>SVM</w:t>
      </w:r>
      <w:r>
        <w:rPr>
          <w:sz w:val="24"/>
        </w:rPr>
        <w:t>，</w:t>
      </w:r>
      <w:r>
        <w:rPr>
          <w:i/>
          <w:iCs/>
          <w:sz w:val="24"/>
        </w:rPr>
        <w:t>CK-SVM</w:t>
      </w:r>
      <w:r>
        <w:rPr>
          <w:sz w:val="24"/>
        </w:rPr>
        <w:t>，</w:t>
      </w:r>
      <w:r>
        <w:rPr>
          <w:i/>
          <w:iCs/>
          <w:sz w:val="24"/>
        </w:rPr>
        <w:t>SCS</w:t>
      </w:r>
      <w:r>
        <w:rPr>
          <w:i/>
          <w:iCs/>
          <w:sz w:val="24"/>
          <w:vertAlign w:val="superscript"/>
        </w:rPr>
        <w:t>3</w:t>
      </w:r>
      <w:r>
        <w:rPr>
          <w:i/>
          <w:iCs/>
          <w:sz w:val="24"/>
        </w:rPr>
        <w:t>VM</w:t>
      </w:r>
      <w:r>
        <w:rPr>
          <w:sz w:val="24"/>
        </w:rPr>
        <w:t>对</w:t>
      </w:r>
      <w:r>
        <w:rPr>
          <w:rFonts w:hint="eastAsia"/>
          <w:sz w:val="24"/>
        </w:rPr>
        <w:t>帕维亚大学</w:t>
      </w:r>
      <w:r>
        <w:rPr>
          <w:sz w:val="24"/>
        </w:rPr>
        <w:t>高</w:t>
      </w:r>
      <w:r>
        <w:rPr>
          <w:position w:val="-8"/>
          <w:sz w:val="24"/>
          <w:szCs w:val="24"/>
        </w:rPr>
        <w:object w:dxaOrig="240" w:dyaOrig="320">
          <v:shape id="对象 825" o:spid="_x0000_i1307" type="#_x0000_t75" style="width:12pt;height:16pt;mso-position-horizontal-relative:page;mso-position-vertical-relative:page" o:ole="">
            <v:imagedata r:id="rId13" o:title="" cropleft="6991f" cropright="6117f"/>
          </v:shape>
          <o:OLEObject Type="Embed" ProgID="Equation.DSMT4" ShapeID="对象 825" DrawAspect="Content" ObjectID="_1602929091" r:id="rId528">
            <o:FieldCodes>\* MERGEFORMAT</o:FieldCodes>
          </o:OLEObject>
        </w:object>
      </w:r>
      <w:r>
        <w:rPr>
          <w:sz w:val="24"/>
          <w:szCs w:val="24"/>
        </w:rPr>
        <w:t>谱</w:t>
      </w:r>
      <w:r>
        <w:rPr>
          <w:position w:val="-8"/>
          <w:sz w:val="24"/>
          <w:szCs w:val="24"/>
        </w:rPr>
        <w:object w:dxaOrig="242" w:dyaOrig="320">
          <v:shape id="对象 1987" o:spid="_x0000_i1308" type="#_x0000_t75" style="width:12.1pt;height:16pt;mso-position-horizontal-relative:page;mso-position-vertical-relative:page" o:ole="">
            <v:imagedata r:id="rId15" o:title="" cropright="8691f"/>
          </v:shape>
          <o:OLEObject Type="Embed" ProgID="Equation.DSMT4" ShapeID="对象 1987" DrawAspect="Content" ObjectID="_1602929092" r:id="rId529">
            <o:FieldCodes>\* MERGEFORMAT</o:FieldCodes>
          </o:OLEObject>
        </w:object>
      </w:r>
      <w:r>
        <w:rPr>
          <w:sz w:val="24"/>
          <w:szCs w:val="24"/>
        </w:rPr>
        <w:t>像</w:t>
      </w:r>
      <w:r>
        <w:rPr>
          <w:sz w:val="24"/>
        </w:rPr>
        <w:t>进行</w:t>
      </w:r>
      <w:r>
        <w:rPr>
          <w:position w:val="-8"/>
          <w:sz w:val="24"/>
          <w:szCs w:val="24"/>
        </w:rPr>
        <w:object w:dxaOrig="244" w:dyaOrig="320">
          <v:shape id="对象 1259" o:spid="_x0000_i1309" type="#_x0000_t75" style="width:12.2pt;height:16pt;mso-position-horizontal-relative:page;mso-position-vertical-relative:page" o:ole="">
            <v:imagedata r:id="rId17" o:title="" cropleft="4369f" cropright="7864f"/>
          </v:shape>
          <o:OLEObject Type="Embed" ProgID="Equation.DSMT4" ShapeID="对象 1259" DrawAspect="Content" ObjectID="_1602929093" r:id="rId530">
            <o:FieldCodes>\* MERGEFORMAT</o:FieldCodes>
          </o:OLEObject>
        </w:object>
      </w:r>
      <w:r>
        <w:rPr>
          <w:sz w:val="24"/>
          <w:szCs w:val="24"/>
        </w:rPr>
        <w:t>类</w:t>
      </w:r>
      <w:r>
        <w:rPr>
          <w:sz w:val="24"/>
        </w:rPr>
        <w:t>，其中</w:t>
      </w:r>
      <w:r>
        <w:rPr>
          <w:sz w:val="24"/>
        </w:rPr>
        <w:t>CK-SVM</w:t>
      </w:r>
      <w:r>
        <w:rPr>
          <w:sz w:val="24"/>
        </w:rPr>
        <w:t>和</w:t>
      </w:r>
      <w:r>
        <w:rPr>
          <w:sz w:val="24"/>
        </w:rPr>
        <w:t>SCS</w:t>
      </w:r>
      <w:r>
        <w:rPr>
          <w:sz w:val="24"/>
          <w:vertAlign w:val="superscript"/>
        </w:rPr>
        <w:t>3</w:t>
      </w:r>
      <w:r>
        <w:rPr>
          <w:sz w:val="24"/>
        </w:rPr>
        <w:t>VM</w:t>
      </w:r>
      <w:r>
        <w:rPr>
          <w:sz w:val="24"/>
        </w:rPr>
        <w:t>是典型的将空间信息融入</w:t>
      </w:r>
      <w:r>
        <w:rPr>
          <w:position w:val="-8"/>
          <w:sz w:val="24"/>
          <w:szCs w:val="24"/>
        </w:rPr>
        <w:object w:dxaOrig="244" w:dyaOrig="320">
          <v:shape id="对象 1260" o:spid="_x0000_i1310" type="#_x0000_t75" style="width:12.2pt;height:16pt;mso-position-horizontal-relative:page;mso-position-vertical-relative:page" o:ole="">
            <v:imagedata r:id="rId17" o:title="" cropleft="4369f" cropright="7864f"/>
          </v:shape>
          <o:OLEObject Type="Embed" ProgID="Equation.DSMT4" ShapeID="对象 1260" DrawAspect="Content" ObjectID="_1602929094" r:id="rId531">
            <o:FieldCodes>\* MERGEFORMAT</o:FieldCodes>
          </o:OLEObject>
        </w:object>
      </w:r>
      <w:r>
        <w:rPr>
          <w:sz w:val="24"/>
          <w:szCs w:val="24"/>
        </w:rPr>
        <w:t>类</w:t>
      </w:r>
      <w:r>
        <w:rPr>
          <w:sz w:val="24"/>
        </w:rPr>
        <w:t>器的典型算法。首先从每个数据集的每类中随机的选取</w:t>
      </w:r>
      <w:r>
        <w:rPr>
          <w:sz w:val="24"/>
        </w:rPr>
        <w:t>25</w:t>
      </w:r>
      <w:r>
        <w:rPr>
          <w:sz w:val="24"/>
        </w:rPr>
        <w:t>个样本作为训练样本，剩余样本作为测试样本，参数设置同上，实验结果如图</w:t>
      </w:r>
      <w:r>
        <w:rPr>
          <w:rFonts w:hint="eastAsia"/>
          <w:sz w:val="24"/>
        </w:rPr>
        <w:t>3</w:t>
      </w:r>
      <w:r>
        <w:rPr>
          <w:sz w:val="24"/>
        </w:rPr>
        <w:t>.</w:t>
      </w:r>
      <w:r>
        <w:rPr>
          <w:rFonts w:hint="eastAsia"/>
          <w:sz w:val="24"/>
        </w:rPr>
        <w:t>5</w:t>
      </w:r>
      <w:r>
        <w:rPr>
          <w:sz w:val="24"/>
        </w:rPr>
        <w:t>所示。对于印第安农林数据集，</w:t>
      </w:r>
      <w:r>
        <w:rPr>
          <w:i/>
          <w:iCs/>
          <w:sz w:val="24"/>
        </w:rPr>
        <w:t>SVM</w:t>
      </w:r>
      <w:r>
        <w:rPr>
          <w:sz w:val="24"/>
        </w:rPr>
        <w:t>、</w:t>
      </w:r>
      <w:r>
        <w:rPr>
          <w:i/>
          <w:iCs/>
          <w:sz w:val="24"/>
        </w:rPr>
        <w:t>CK-SVM</w:t>
      </w:r>
      <w:r>
        <w:rPr>
          <w:sz w:val="24"/>
        </w:rPr>
        <w:t>和</w:t>
      </w:r>
      <w:bookmarkStart w:id="248" w:name="OLE_LINK113"/>
      <w:bookmarkStart w:id="249" w:name="OLE_LINK112"/>
      <w:r>
        <w:rPr>
          <w:i/>
          <w:iCs/>
          <w:sz w:val="24"/>
        </w:rPr>
        <w:t>SCS</w:t>
      </w:r>
      <w:r>
        <w:rPr>
          <w:i/>
          <w:iCs/>
          <w:sz w:val="24"/>
          <w:vertAlign w:val="superscript"/>
        </w:rPr>
        <w:t>3</w:t>
      </w:r>
      <w:r>
        <w:rPr>
          <w:i/>
          <w:iCs/>
          <w:sz w:val="24"/>
        </w:rPr>
        <w:t>VM</w:t>
      </w:r>
      <w:bookmarkEnd w:id="248"/>
      <w:bookmarkEnd w:id="249"/>
      <w:r>
        <w:rPr>
          <w:sz w:val="24"/>
        </w:rPr>
        <w:t>的</w:t>
      </w:r>
      <w:r>
        <w:rPr>
          <w:position w:val="-8"/>
          <w:sz w:val="24"/>
          <w:szCs w:val="24"/>
        </w:rPr>
        <w:object w:dxaOrig="244" w:dyaOrig="320">
          <v:shape id="对象 1261" o:spid="_x0000_i1311" type="#_x0000_t75" style="width:12.2pt;height:16pt;mso-position-horizontal-relative:page;mso-position-vertical-relative:page" o:ole="">
            <v:imagedata r:id="rId17" o:title="" cropleft="4369f" cropright="7864f"/>
          </v:shape>
          <o:OLEObject Type="Embed" ProgID="Equation.DSMT4" ShapeID="对象 1261" DrawAspect="Content" ObjectID="_1602929095" r:id="rId532">
            <o:FieldCodes>\* MERGEFORMAT</o:FieldCodes>
          </o:OLEObject>
        </w:object>
      </w:r>
      <w:r>
        <w:rPr>
          <w:sz w:val="24"/>
          <w:szCs w:val="24"/>
        </w:rPr>
        <w:t>类</w:t>
      </w:r>
      <w:r>
        <w:rPr>
          <w:sz w:val="24"/>
        </w:rPr>
        <w:t>精度分别为</w:t>
      </w:r>
      <w:r>
        <w:rPr>
          <w:sz w:val="24"/>
        </w:rPr>
        <w:t>6</w:t>
      </w:r>
      <w:r>
        <w:rPr>
          <w:rFonts w:hint="eastAsia"/>
          <w:sz w:val="24"/>
        </w:rPr>
        <w:t>8</w:t>
      </w:r>
      <w:r>
        <w:rPr>
          <w:sz w:val="24"/>
        </w:rPr>
        <w:t>.</w:t>
      </w:r>
      <w:r>
        <w:rPr>
          <w:rFonts w:hint="eastAsia"/>
          <w:sz w:val="24"/>
        </w:rPr>
        <w:t>01</w:t>
      </w:r>
      <w:r>
        <w:rPr>
          <w:sz w:val="24"/>
        </w:rPr>
        <w:t>%</w:t>
      </w:r>
      <w:r>
        <w:rPr>
          <w:sz w:val="24"/>
        </w:rPr>
        <w:t>、</w:t>
      </w:r>
      <w:r>
        <w:rPr>
          <w:sz w:val="24"/>
        </w:rPr>
        <w:t>6</w:t>
      </w:r>
      <w:r>
        <w:rPr>
          <w:rFonts w:hint="eastAsia"/>
          <w:sz w:val="24"/>
        </w:rPr>
        <w:t>9</w:t>
      </w:r>
      <w:r>
        <w:rPr>
          <w:sz w:val="24"/>
        </w:rPr>
        <w:t>.</w:t>
      </w:r>
      <w:r>
        <w:rPr>
          <w:rFonts w:hint="eastAsia"/>
          <w:sz w:val="24"/>
        </w:rPr>
        <w:t>4</w:t>
      </w:r>
      <w:r>
        <w:rPr>
          <w:sz w:val="24"/>
        </w:rPr>
        <w:t>5%</w:t>
      </w:r>
      <w:r>
        <w:rPr>
          <w:sz w:val="24"/>
        </w:rPr>
        <w:t>和</w:t>
      </w:r>
      <w:r>
        <w:rPr>
          <w:sz w:val="24"/>
        </w:rPr>
        <w:t>7</w:t>
      </w:r>
      <w:r>
        <w:rPr>
          <w:rFonts w:hint="eastAsia"/>
          <w:sz w:val="24"/>
        </w:rPr>
        <w:t>5</w:t>
      </w:r>
      <w:r>
        <w:rPr>
          <w:sz w:val="24"/>
        </w:rPr>
        <w:t>.</w:t>
      </w:r>
      <w:r>
        <w:rPr>
          <w:rFonts w:hint="eastAsia"/>
          <w:sz w:val="24"/>
        </w:rPr>
        <w:t>09</w:t>
      </w:r>
      <w:r>
        <w:rPr>
          <w:sz w:val="24"/>
        </w:rPr>
        <w:t>%</w:t>
      </w:r>
      <w:r>
        <w:rPr>
          <w:sz w:val="24"/>
        </w:rPr>
        <w:t>，</w:t>
      </w:r>
      <w:r>
        <w:rPr>
          <w:i/>
          <w:iCs/>
          <w:sz w:val="24"/>
          <w:szCs w:val="24"/>
        </w:rPr>
        <w:t>Kappa</w:t>
      </w:r>
      <w:r>
        <w:rPr>
          <w:rFonts w:hint="eastAsia"/>
          <w:sz w:val="24"/>
        </w:rPr>
        <w:t>系数分别为</w:t>
      </w:r>
      <w:r>
        <w:rPr>
          <w:rFonts w:hint="eastAsia"/>
          <w:sz w:val="24"/>
        </w:rPr>
        <w:t>0.5473</w:t>
      </w:r>
      <w:r>
        <w:rPr>
          <w:rFonts w:hint="eastAsia"/>
          <w:sz w:val="24"/>
        </w:rPr>
        <w:t>、</w:t>
      </w:r>
      <w:r>
        <w:rPr>
          <w:rFonts w:hint="eastAsia"/>
          <w:sz w:val="24"/>
        </w:rPr>
        <w:t>0.5897</w:t>
      </w:r>
      <w:r>
        <w:rPr>
          <w:rFonts w:hint="eastAsia"/>
          <w:sz w:val="24"/>
        </w:rPr>
        <w:t>、</w:t>
      </w:r>
      <w:r>
        <w:rPr>
          <w:rFonts w:hint="eastAsia"/>
          <w:sz w:val="24"/>
        </w:rPr>
        <w:t>0.6128</w:t>
      </w:r>
      <w:r>
        <w:rPr>
          <w:rFonts w:hint="eastAsia"/>
          <w:sz w:val="24"/>
        </w:rPr>
        <w:t>。</w:t>
      </w:r>
      <w:r>
        <w:rPr>
          <w:sz w:val="24"/>
        </w:rPr>
        <w:t>显然在标准的</w:t>
      </w:r>
      <w:r>
        <w:rPr>
          <w:i/>
          <w:iCs/>
          <w:sz w:val="24"/>
        </w:rPr>
        <w:t>SVM</w:t>
      </w:r>
      <w:r>
        <w:rPr>
          <w:sz w:val="24"/>
        </w:rPr>
        <w:t>中添加空间信息使得</w:t>
      </w:r>
      <w:r>
        <w:rPr>
          <w:position w:val="-8"/>
          <w:sz w:val="24"/>
          <w:szCs w:val="24"/>
        </w:rPr>
        <w:object w:dxaOrig="244" w:dyaOrig="320">
          <v:shape id="对象 1262" o:spid="_x0000_i1312" type="#_x0000_t75" style="width:12.2pt;height:16pt;mso-position-horizontal-relative:page;mso-position-vertical-relative:page" o:ole="">
            <v:imagedata r:id="rId17" o:title="" cropleft="4369f" cropright="7864f"/>
          </v:shape>
          <o:OLEObject Type="Embed" ProgID="Equation.DSMT4" ShapeID="对象 1262" DrawAspect="Content" ObjectID="_1602929096" r:id="rId533">
            <o:FieldCodes>\* MERGEFORMAT</o:FieldCodes>
          </o:OLEObject>
        </w:object>
      </w:r>
      <w:r>
        <w:rPr>
          <w:sz w:val="24"/>
          <w:szCs w:val="24"/>
        </w:rPr>
        <w:t>类</w:t>
      </w:r>
      <w:r>
        <w:rPr>
          <w:sz w:val="24"/>
        </w:rPr>
        <w:t>精度得到了提高。</w:t>
      </w:r>
      <w:r>
        <w:rPr>
          <w:i/>
          <w:iCs/>
          <w:sz w:val="24"/>
        </w:rPr>
        <w:t>SCS</w:t>
      </w:r>
      <w:r>
        <w:rPr>
          <w:i/>
          <w:iCs/>
          <w:sz w:val="24"/>
          <w:vertAlign w:val="superscript"/>
        </w:rPr>
        <w:t>3</w:t>
      </w:r>
      <w:r>
        <w:rPr>
          <w:i/>
          <w:iCs/>
          <w:sz w:val="24"/>
        </w:rPr>
        <w:t>VM</w:t>
      </w:r>
      <w:r>
        <w:rPr>
          <w:sz w:val="24"/>
        </w:rPr>
        <w:t>对于</w:t>
      </w:r>
      <w:r>
        <w:rPr>
          <w:i/>
          <w:iCs/>
          <w:sz w:val="24"/>
        </w:rPr>
        <w:t>SVM</w:t>
      </w:r>
      <w:r>
        <w:rPr>
          <w:sz w:val="24"/>
        </w:rPr>
        <w:t>的改善更为明显。对于样本数目较多的地物类别</w:t>
      </w:r>
      <w:r>
        <w:rPr>
          <w:sz w:val="24"/>
        </w:rPr>
        <w:t>Soybeans-min till</w:t>
      </w:r>
      <w:r>
        <w:rPr>
          <w:sz w:val="24"/>
        </w:rPr>
        <w:t>，</w:t>
      </w:r>
      <w:r>
        <w:rPr>
          <w:i/>
          <w:iCs/>
          <w:sz w:val="24"/>
        </w:rPr>
        <w:t>SVM</w:t>
      </w:r>
      <w:r>
        <w:rPr>
          <w:sz w:val="24"/>
        </w:rPr>
        <w:t>、</w:t>
      </w:r>
      <w:r>
        <w:rPr>
          <w:i/>
          <w:iCs/>
          <w:sz w:val="24"/>
        </w:rPr>
        <w:t>CK-SVM</w:t>
      </w:r>
      <w:r>
        <w:rPr>
          <w:sz w:val="24"/>
        </w:rPr>
        <w:t>和</w:t>
      </w:r>
      <w:r>
        <w:rPr>
          <w:i/>
          <w:iCs/>
          <w:sz w:val="24"/>
        </w:rPr>
        <w:t>SCS</w:t>
      </w:r>
      <w:r>
        <w:rPr>
          <w:i/>
          <w:iCs/>
          <w:sz w:val="24"/>
          <w:vertAlign w:val="superscript"/>
        </w:rPr>
        <w:t>3</w:t>
      </w:r>
      <w:r>
        <w:rPr>
          <w:i/>
          <w:iCs/>
          <w:sz w:val="24"/>
        </w:rPr>
        <w:t>VM</w:t>
      </w:r>
      <w:r>
        <w:rPr>
          <w:sz w:val="24"/>
        </w:rPr>
        <w:t>的</w:t>
      </w:r>
      <w:r>
        <w:rPr>
          <w:position w:val="-8"/>
          <w:sz w:val="24"/>
          <w:szCs w:val="24"/>
        </w:rPr>
        <w:object w:dxaOrig="244" w:dyaOrig="320">
          <v:shape id="对象 1263" o:spid="_x0000_i1313" type="#_x0000_t75" style="width:12.2pt;height:16pt;mso-position-horizontal-relative:page;mso-position-vertical-relative:page" o:ole="">
            <v:imagedata r:id="rId17" o:title="" cropleft="4369f" cropright="7864f"/>
          </v:shape>
          <o:OLEObject Type="Embed" ProgID="Equation.DSMT4" ShapeID="对象 1263" DrawAspect="Content" ObjectID="_1602929097" r:id="rId534">
            <o:FieldCodes>\* MERGEFORMAT</o:FieldCodes>
          </o:OLEObject>
        </w:object>
      </w:r>
      <w:r>
        <w:rPr>
          <w:sz w:val="24"/>
          <w:szCs w:val="24"/>
        </w:rPr>
        <w:t>类</w:t>
      </w:r>
      <w:r>
        <w:rPr>
          <w:sz w:val="24"/>
        </w:rPr>
        <w:t>区域都较模糊，但是</w:t>
      </w:r>
      <w:r>
        <w:rPr>
          <w:i/>
          <w:iCs/>
          <w:sz w:val="24"/>
        </w:rPr>
        <w:t>SCS</w:t>
      </w:r>
      <w:r>
        <w:rPr>
          <w:i/>
          <w:iCs/>
          <w:sz w:val="24"/>
          <w:vertAlign w:val="superscript"/>
        </w:rPr>
        <w:t>3</w:t>
      </w:r>
      <w:r>
        <w:rPr>
          <w:i/>
          <w:iCs/>
          <w:sz w:val="24"/>
        </w:rPr>
        <w:t>SVM</w:t>
      </w:r>
      <w:r>
        <w:rPr>
          <w:sz w:val="24"/>
        </w:rPr>
        <w:t>的</w:t>
      </w:r>
      <w:r>
        <w:rPr>
          <w:rFonts w:hint="eastAsia"/>
          <w:sz w:val="24"/>
        </w:rPr>
        <w:t>分</w:t>
      </w:r>
      <w:r>
        <w:rPr>
          <w:sz w:val="24"/>
          <w:szCs w:val="24"/>
        </w:rPr>
        <w:t>类</w:t>
      </w:r>
      <w:r>
        <w:rPr>
          <w:sz w:val="24"/>
        </w:rPr>
        <w:t>结果相对清晰。</w:t>
      </w:r>
    </w:p>
    <w:p w:rsidR="00482280" w:rsidRDefault="003667D9">
      <w:pPr>
        <w:jc w:val="center"/>
        <w:rPr>
          <w:szCs w:val="21"/>
        </w:rPr>
      </w:pPr>
      <w:r>
        <w:rPr>
          <w:noProof/>
          <w:szCs w:val="21"/>
        </w:rPr>
        <w:lastRenderedPageBreak/>
        <w:drawing>
          <wp:inline distT="0" distB="0" distL="0" distR="0">
            <wp:extent cx="1619250" cy="2266950"/>
            <wp:effectExtent l="0" t="0" r="0" b="0"/>
            <wp:docPr id="329" name="图片 1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8"/>
                    <pic:cNvPicPr preferRelativeResize="0">
                      <a:picLocks noChangeArrowheads="1"/>
                    </pic:cNvPicPr>
                  </pic:nvPicPr>
                  <pic:blipFill>
                    <a:blip r:embed="rId525">
                      <a:extLst>
                        <a:ext uri="{28A0092B-C50C-407E-A947-70E740481C1C}">
                          <a14:useLocalDpi xmlns:a14="http://schemas.microsoft.com/office/drawing/2010/main" val="0"/>
                        </a:ext>
                      </a:extLst>
                    </a:blip>
                    <a:srcRect l="15761" t="4066" r="15761" b="7726"/>
                    <a:stretch>
                      <a:fillRect/>
                    </a:stretch>
                  </pic:blipFill>
                  <pic:spPr bwMode="auto">
                    <a:xfrm>
                      <a:off x="0" y="0"/>
                      <a:ext cx="1619250" cy="22669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extent cx="1619250" cy="2266950"/>
            <wp:effectExtent l="0" t="0" r="0" b="0"/>
            <wp:docPr id="330" name="图片 16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37"/>
                    <pic:cNvPicPr>
                      <a:picLocks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619250" cy="2266950"/>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extent cx="1619250" cy="2266950"/>
            <wp:effectExtent l="0" t="0" r="0" b="0"/>
            <wp:docPr id="331" name="图片 5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49"/>
                    <pic:cNvPicPr preferRelativeResize="0">
                      <a:picLocks noChangeArrowheads="1"/>
                    </pic:cNvPicPr>
                  </pic:nvPicPr>
                  <pic:blipFill>
                    <a:blip r:embed="rId536">
                      <a:extLst>
                        <a:ext uri="{28A0092B-C50C-407E-A947-70E740481C1C}">
                          <a14:useLocalDpi xmlns:a14="http://schemas.microsoft.com/office/drawing/2010/main" val="0"/>
                        </a:ext>
                      </a:extLst>
                    </a:blip>
                    <a:srcRect l="15761" t="4066" r="15761" b="7726"/>
                    <a:stretch>
                      <a:fillRect/>
                    </a:stretch>
                  </pic:blipFill>
                  <pic:spPr bwMode="auto">
                    <a:xfrm>
                      <a:off x="0" y="0"/>
                      <a:ext cx="1619250" cy="2266950"/>
                    </a:xfrm>
                    <a:prstGeom prst="rect">
                      <a:avLst/>
                    </a:prstGeom>
                    <a:noFill/>
                    <a:ln>
                      <a:noFill/>
                    </a:ln>
                    <a:effectLst/>
                  </pic:spPr>
                </pic:pic>
              </a:graphicData>
            </a:graphic>
          </wp:inline>
        </w:drawing>
      </w:r>
    </w:p>
    <w:p w:rsidR="00482280" w:rsidRDefault="00482280">
      <w:pPr>
        <w:rPr>
          <w:sz w:val="21"/>
          <w:szCs w:val="21"/>
        </w:rPr>
      </w:pPr>
      <w:r>
        <w:rPr>
          <w:sz w:val="21"/>
          <w:szCs w:val="21"/>
        </w:rPr>
        <w:t>(a)OA=68.01%Kappa=0.5</w:t>
      </w:r>
      <w:r>
        <w:rPr>
          <w:rFonts w:hint="eastAsia"/>
          <w:sz w:val="21"/>
          <w:szCs w:val="21"/>
        </w:rPr>
        <w:t xml:space="preserve">473      </w:t>
      </w:r>
      <w:r>
        <w:rPr>
          <w:sz w:val="21"/>
          <w:szCs w:val="21"/>
        </w:rPr>
        <w:t>(</w:t>
      </w:r>
      <w:r>
        <w:rPr>
          <w:rFonts w:hint="eastAsia"/>
          <w:sz w:val="21"/>
          <w:szCs w:val="21"/>
        </w:rPr>
        <w:t>b</w:t>
      </w:r>
      <w:r>
        <w:rPr>
          <w:sz w:val="21"/>
          <w:szCs w:val="21"/>
        </w:rPr>
        <w:t>) OA=69.45%</w:t>
      </w:r>
      <w:r>
        <w:rPr>
          <w:rFonts w:hint="eastAsia"/>
          <w:sz w:val="21"/>
          <w:szCs w:val="21"/>
        </w:rPr>
        <w:t xml:space="preserve"> </w:t>
      </w:r>
      <w:r>
        <w:rPr>
          <w:sz w:val="21"/>
          <w:szCs w:val="21"/>
        </w:rPr>
        <w:t>Kappa=0.</w:t>
      </w:r>
      <w:r>
        <w:rPr>
          <w:rFonts w:hint="eastAsia"/>
          <w:sz w:val="21"/>
          <w:szCs w:val="21"/>
        </w:rPr>
        <w:t xml:space="preserve">5897      </w:t>
      </w:r>
      <w:r>
        <w:rPr>
          <w:sz w:val="21"/>
          <w:szCs w:val="21"/>
        </w:rPr>
        <w:t>(</w:t>
      </w:r>
      <w:r>
        <w:rPr>
          <w:rFonts w:hint="eastAsia"/>
          <w:sz w:val="21"/>
          <w:szCs w:val="21"/>
        </w:rPr>
        <w:t>c</w:t>
      </w:r>
      <w:r>
        <w:rPr>
          <w:sz w:val="21"/>
          <w:szCs w:val="21"/>
        </w:rPr>
        <w:t>)OA=75.09%</w:t>
      </w:r>
      <w:r>
        <w:rPr>
          <w:rFonts w:hint="eastAsia"/>
          <w:sz w:val="21"/>
          <w:szCs w:val="21"/>
        </w:rPr>
        <w:t xml:space="preserve"> </w:t>
      </w:r>
      <w:r>
        <w:rPr>
          <w:sz w:val="21"/>
          <w:szCs w:val="21"/>
        </w:rPr>
        <w:t>Kappa=0.</w:t>
      </w:r>
      <w:r>
        <w:rPr>
          <w:rFonts w:hint="eastAsia"/>
          <w:sz w:val="21"/>
          <w:szCs w:val="21"/>
        </w:rPr>
        <w:t>6128</w:t>
      </w:r>
      <w:r>
        <w:rPr>
          <w:sz w:val="21"/>
          <w:szCs w:val="21"/>
        </w:rPr>
        <w:t xml:space="preserve"> </w:t>
      </w:r>
    </w:p>
    <w:p w:rsidR="00482280" w:rsidRDefault="00482280">
      <w:pPr>
        <w:jc w:val="center"/>
        <w:rPr>
          <w:sz w:val="21"/>
          <w:szCs w:val="21"/>
        </w:rPr>
      </w:pPr>
      <w:r>
        <w:rPr>
          <w:sz w:val="21"/>
          <w:szCs w:val="21"/>
        </w:rPr>
        <w:t>图</w:t>
      </w:r>
      <w:r>
        <w:rPr>
          <w:sz w:val="21"/>
          <w:szCs w:val="21"/>
        </w:rPr>
        <w:t>3.5</w:t>
      </w:r>
      <w:r>
        <w:rPr>
          <w:rFonts w:hint="eastAsia"/>
          <w:sz w:val="21"/>
          <w:szCs w:val="21"/>
        </w:rPr>
        <w:t xml:space="preserve"> </w:t>
      </w:r>
      <w:r>
        <w:rPr>
          <w:sz w:val="21"/>
          <w:szCs w:val="21"/>
        </w:rPr>
        <w:t>帕维亚大学数据集</w:t>
      </w:r>
      <w:r>
        <w:rPr>
          <w:sz w:val="21"/>
          <w:szCs w:val="21"/>
        </w:rPr>
        <w:t xml:space="preserve"> (a) SVM (b) CK-SVM (c) SCS</w:t>
      </w:r>
      <w:r>
        <w:rPr>
          <w:sz w:val="21"/>
          <w:szCs w:val="21"/>
          <w:vertAlign w:val="superscript"/>
        </w:rPr>
        <w:t>3</w:t>
      </w:r>
      <w:r>
        <w:rPr>
          <w:sz w:val="21"/>
          <w:szCs w:val="21"/>
        </w:rPr>
        <w:t>VM</w:t>
      </w:r>
    </w:p>
    <w:p w:rsidR="00482280" w:rsidRDefault="007F4960">
      <w:pPr>
        <w:pStyle w:val="2"/>
        <w:spacing w:before="120" w:after="120"/>
        <w:rPr>
          <w:color w:val="auto"/>
        </w:rPr>
      </w:pPr>
      <w:bookmarkStart w:id="250" w:name="_Toc283822310"/>
      <w:bookmarkStart w:id="251" w:name="_Toc286841608"/>
      <w:bookmarkStart w:id="252" w:name="_Toc347675188"/>
      <w:bookmarkStart w:id="253" w:name="_Toc347675270"/>
      <w:bookmarkStart w:id="254" w:name="_Toc347675335"/>
      <w:bookmarkStart w:id="255" w:name="_Toc347675411"/>
      <w:bookmarkStart w:id="256" w:name="_Toc347675453"/>
      <w:bookmarkStart w:id="257" w:name="_Toc347678647"/>
      <w:bookmarkStart w:id="258" w:name="_Toc347678803"/>
      <w:bookmarkStart w:id="259" w:name="_Toc347679574"/>
      <w:bookmarkStart w:id="260" w:name="_Toc347679803"/>
      <w:bookmarkStart w:id="261" w:name="_Toc347679873"/>
      <w:bookmarkStart w:id="262" w:name="_Toc347680180"/>
      <w:bookmarkStart w:id="263" w:name="_Toc347680247"/>
      <w:bookmarkStart w:id="264" w:name="_Toc347680337"/>
      <w:bookmarkStart w:id="265" w:name="_Toc347684304"/>
      <w:bookmarkStart w:id="266" w:name="_Toc350107968"/>
      <w:bookmarkStart w:id="267" w:name="_Toc6024"/>
      <w:r>
        <w:rPr>
          <w:color w:val="auto"/>
        </w:rPr>
        <w:t>2</w:t>
      </w:r>
      <w:r w:rsidR="00482280">
        <w:rPr>
          <w:color w:val="auto"/>
        </w:rPr>
        <w:t xml:space="preserve">.7 </w:t>
      </w:r>
      <w:r w:rsidR="00482280">
        <w:rPr>
          <w:color w:val="auto"/>
        </w:rPr>
        <w:t>本章小结</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482280" w:rsidRDefault="00482280">
      <w:pPr>
        <w:spacing w:line="440" w:lineRule="exact"/>
        <w:ind w:firstLineChars="200" w:firstLine="480"/>
        <w:rPr>
          <w:sz w:val="24"/>
        </w:rPr>
      </w:pPr>
      <w:r>
        <w:rPr>
          <w:sz w:val="24"/>
        </w:rPr>
        <w:t>本章将首先概述</w:t>
      </w:r>
      <w:r>
        <w:rPr>
          <w:position w:val="-8"/>
          <w:sz w:val="24"/>
          <w:szCs w:val="24"/>
        </w:rPr>
        <w:object w:dxaOrig="240" w:dyaOrig="320">
          <v:shape id="对象 826" o:spid="_x0000_i1314" type="#_x0000_t75" style="width:12pt;height:16pt;mso-position-horizontal-relative:page;mso-position-vertical-relative:page" o:ole="">
            <v:imagedata r:id="rId13" o:title="" cropleft="6991f" cropright="6117f"/>
          </v:shape>
          <o:OLEObject Type="Embed" ProgID="Equation.DSMT4" ShapeID="对象 826" DrawAspect="Content" ObjectID="_1602929098" r:id="rId537">
            <o:FieldCodes>\* MERGEFORMAT</o:FieldCodes>
          </o:OLEObject>
        </w:object>
      </w:r>
      <w:r>
        <w:rPr>
          <w:sz w:val="24"/>
          <w:szCs w:val="24"/>
        </w:rPr>
        <w:t>谱</w:t>
      </w:r>
      <w:r>
        <w:rPr>
          <w:sz w:val="24"/>
        </w:rPr>
        <w:t>谱</w:t>
      </w:r>
      <w:r>
        <w:rPr>
          <w:position w:val="-8"/>
          <w:sz w:val="24"/>
          <w:szCs w:val="24"/>
        </w:rPr>
        <w:object w:dxaOrig="242" w:dyaOrig="320">
          <v:shape id="对象 1988" o:spid="_x0000_i1315" type="#_x0000_t75" style="width:12.1pt;height:16pt;mso-position-horizontal-relative:page;mso-position-vertical-relative:page" o:ole="">
            <v:imagedata r:id="rId15" o:title="" cropright="8691f"/>
          </v:shape>
          <o:OLEObject Type="Embed" ProgID="Equation.DSMT4" ShapeID="对象 1988" DrawAspect="Content" ObjectID="_1602929099" r:id="rId538">
            <o:FieldCodes>\* MERGEFORMAT</o:FieldCodes>
          </o:OLEObject>
        </w:object>
      </w:r>
      <w:r>
        <w:rPr>
          <w:sz w:val="24"/>
          <w:szCs w:val="24"/>
        </w:rPr>
        <w:t>像</w:t>
      </w:r>
      <w:r>
        <w:rPr>
          <w:sz w:val="24"/>
        </w:rPr>
        <w:t>的</w:t>
      </w:r>
      <w:r>
        <w:rPr>
          <w:rFonts w:hint="eastAsia"/>
          <w:sz w:val="24"/>
        </w:rPr>
        <w:t>分</w:t>
      </w:r>
      <w:r>
        <w:rPr>
          <w:sz w:val="24"/>
          <w:szCs w:val="24"/>
        </w:rPr>
        <w:t>类</w:t>
      </w:r>
      <w:r>
        <w:rPr>
          <w:sz w:val="24"/>
        </w:rPr>
        <w:t>理论，介绍</w:t>
      </w:r>
      <w:r>
        <w:rPr>
          <w:rFonts w:hint="eastAsia"/>
          <w:sz w:val="24"/>
        </w:rPr>
        <w:t>分</w:t>
      </w:r>
      <w:r>
        <w:rPr>
          <w:sz w:val="24"/>
          <w:szCs w:val="24"/>
        </w:rPr>
        <w:t>类</w:t>
      </w:r>
      <w:r>
        <w:rPr>
          <w:sz w:val="24"/>
        </w:rPr>
        <w:t>流程及精度评价标准。然后将介绍</w:t>
      </w:r>
      <w:r>
        <w:rPr>
          <w:rFonts w:hint="eastAsia"/>
          <w:sz w:val="24"/>
        </w:rPr>
        <w:t>光</w:t>
      </w:r>
      <w:r>
        <w:rPr>
          <w:sz w:val="24"/>
          <w:szCs w:val="24"/>
        </w:rPr>
        <w:t>谱</w:t>
      </w:r>
      <w:r>
        <w:rPr>
          <w:rFonts w:hint="eastAsia"/>
          <w:sz w:val="24"/>
          <w:szCs w:val="24"/>
        </w:rPr>
        <w:t>图</w:t>
      </w:r>
      <w:r>
        <w:rPr>
          <w:sz w:val="24"/>
          <w:szCs w:val="24"/>
        </w:rPr>
        <w:t>像</w:t>
      </w:r>
      <w:r>
        <w:rPr>
          <w:sz w:val="24"/>
        </w:rPr>
        <w:t>中有</w:t>
      </w:r>
      <w:r>
        <w:rPr>
          <w:rFonts w:hint="eastAsia"/>
          <w:sz w:val="24"/>
        </w:rPr>
        <w:t>监</w:t>
      </w:r>
      <w:r>
        <w:rPr>
          <w:sz w:val="24"/>
          <w:szCs w:val="24"/>
        </w:rPr>
        <w:t>督</w:t>
      </w:r>
      <w:r>
        <w:rPr>
          <w:sz w:val="24"/>
        </w:rPr>
        <w:t>与半</w:t>
      </w:r>
      <w:r>
        <w:rPr>
          <w:rFonts w:hint="eastAsia"/>
          <w:sz w:val="24"/>
        </w:rPr>
        <w:t>监</w:t>
      </w:r>
      <w:r>
        <w:rPr>
          <w:sz w:val="24"/>
          <w:szCs w:val="24"/>
        </w:rPr>
        <w:t>督</w:t>
      </w:r>
      <w:r>
        <w:rPr>
          <w:rFonts w:hint="eastAsia"/>
          <w:sz w:val="24"/>
          <w:szCs w:val="24"/>
        </w:rPr>
        <w:t>分</w:t>
      </w:r>
      <w:r>
        <w:rPr>
          <w:sz w:val="24"/>
          <w:szCs w:val="24"/>
        </w:rPr>
        <w:t>类</w:t>
      </w:r>
      <w:r>
        <w:rPr>
          <w:sz w:val="24"/>
        </w:rPr>
        <w:t>方法，介绍</w:t>
      </w:r>
      <w:r>
        <w:rPr>
          <w:rFonts w:hint="eastAsia"/>
          <w:sz w:val="24"/>
        </w:rPr>
        <w:t>了</w:t>
      </w:r>
      <w:r>
        <w:rPr>
          <w:sz w:val="24"/>
        </w:rPr>
        <w:t>其中几种经典的算法原理。针对</w:t>
      </w:r>
      <w:r>
        <w:rPr>
          <w:rFonts w:hint="eastAsia"/>
          <w:sz w:val="24"/>
        </w:rPr>
        <w:t>光</w:t>
      </w:r>
      <w:r>
        <w:rPr>
          <w:sz w:val="24"/>
        </w:rPr>
        <w:t>谱</w:t>
      </w:r>
      <w:r>
        <w:rPr>
          <w:rFonts w:hint="eastAsia"/>
          <w:sz w:val="24"/>
        </w:rPr>
        <w:t>图</w:t>
      </w:r>
      <w:r>
        <w:rPr>
          <w:sz w:val="24"/>
          <w:szCs w:val="24"/>
        </w:rPr>
        <w:t>像</w:t>
      </w:r>
      <w:r>
        <w:rPr>
          <w:rFonts w:hint="eastAsia"/>
          <w:sz w:val="24"/>
          <w:szCs w:val="24"/>
        </w:rPr>
        <w:t>分</w:t>
      </w:r>
      <w:r>
        <w:rPr>
          <w:sz w:val="24"/>
          <w:szCs w:val="24"/>
        </w:rPr>
        <w:t>类</w:t>
      </w:r>
      <w:r>
        <w:rPr>
          <w:sz w:val="24"/>
        </w:rPr>
        <w:t>分析中普遍存在对空间信息利用不足的问题，本章又补充介绍了几种利用空间信息</w:t>
      </w:r>
      <w:r>
        <w:rPr>
          <w:position w:val="-8"/>
          <w:sz w:val="24"/>
          <w:szCs w:val="24"/>
        </w:rPr>
        <w:object w:dxaOrig="244" w:dyaOrig="320">
          <v:shape id="对象 1271" o:spid="_x0000_i1316" type="#_x0000_t75" style="width:12.2pt;height:16pt;mso-position-horizontal-relative:page;mso-position-vertical-relative:page" o:ole="">
            <v:imagedata r:id="rId17" o:title="" cropleft="4369f" cropright="7864f"/>
          </v:shape>
          <o:OLEObject Type="Embed" ProgID="Equation.DSMT4" ShapeID="对象 1271" DrawAspect="Content" ObjectID="_1602929100" r:id="rId539">
            <o:FieldCodes>\* MERGEFORMAT</o:FieldCodes>
          </o:OLEObject>
        </w:object>
      </w:r>
      <w:r>
        <w:rPr>
          <w:sz w:val="24"/>
          <w:szCs w:val="24"/>
        </w:rPr>
        <w:t>类</w:t>
      </w:r>
      <w:r>
        <w:rPr>
          <w:sz w:val="24"/>
        </w:rPr>
        <w:t>的方法</w:t>
      </w:r>
      <w:r>
        <w:rPr>
          <w:rFonts w:hint="eastAsia"/>
          <w:sz w:val="24"/>
        </w:rPr>
        <w:t>，并着重介绍了孪生支持向量机</w:t>
      </w:r>
      <w:r>
        <w:rPr>
          <w:sz w:val="24"/>
        </w:rPr>
        <w:t>。最后本章通过</w:t>
      </w:r>
      <w:r>
        <w:rPr>
          <w:rFonts w:hint="eastAsia"/>
          <w:sz w:val="24"/>
        </w:rPr>
        <w:t>实验</w:t>
      </w:r>
      <w:r>
        <w:rPr>
          <w:sz w:val="24"/>
        </w:rPr>
        <w:t>证明引入无</w:t>
      </w:r>
      <w:r>
        <w:rPr>
          <w:position w:val="-6"/>
          <w:sz w:val="24"/>
          <w:szCs w:val="24"/>
        </w:rPr>
        <w:object w:dxaOrig="243" w:dyaOrig="300">
          <v:shape id="对象 2117" o:spid="_x0000_i1317" type="#_x0000_t75" style="width:12.15pt;height:15pt;mso-position-horizontal-relative:page;mso-position-vertical-relative:page" o:ole="">
            <v:imagedata r:id="rId19" o:title="" cropleft="6117f" cropright="6335f"/>
          </v:shape>
          <o:OLEObject Type="Embed" ProgID="Equation.DSMT4" ShapeID="对象 2117" DrawAspect="Content" ObjectID="_1602929101" r:id="rId540">
            <o:FieldCodes>\* MERGEFORMAT</o:FieldCodes>
          </o:OLEObject>
        </w:object>
      </w:r>
      <w:r>
        <w:rPr>
          <w:sz w:val="24"/>
          <w:szCs w:val="24"/>
        </w:rPr>
        <w:t>督</w:t>
      </w:r>
      <w:r>
        <w:rPr>
          <w:sz w:val="24"/>
        </w:rPr>
        <w:t>信息和空间信息对于提升</w:t>
      </w:r>
      <w:r>
        <w:rPr>
          <w:position w:val="-8"/>
          <w:sz w:val="24"/>
          <w:szCs w:val="24"/>
        </w:rPr>
        <w:object w:dxaOrig="244" w:dyaOrig="320">
          <v:shape id="对象 1272" o:spid="_x0000_i1318" type="#_x0000_t75" style="width:12.2pt;height:16pt;mso-position-horizontal-relative:page;mso-position-vertical-relative:page" o:ole="">
            <v:imagedata r:id="rId17" o:title="" cropleft="4369f" cropright="7864f"/>
          </v:shape>
          <o:OLEObject Type="Embed" ProgID="Equation.DSMT4" ShapeID="对象 1272" DrawAspect="Content" ObjectID="_1602929102" r:id="rId541">
            <o:FieldCodes>\* MERGEFORMAT</o:FieldCodes>
          </o:OLEObject>
        </w:object>
      </w:r>
      <w:r>
        <w:rPr>
          <w:sz w:val="24"/>
          <w:szCs w:val="24"/>
        </w:rPr>
        <w:t>类</w:t>
      </w:r>
      <w:r>
        <w:rPr>
          <w:sz w:val="24"/>
        </w:rPr>
        <w:t>器的性能有积极帮助，为后文的算法改进提供了理论基础。</w:t>
      </w:r>
    </w:p>
    <w:p w:rsidR="00482280" w:rsidRDefault="00482280">
      <w:pPr>
        <w:spacing w:line="440" w:lineRule="exact"/>
        <w:ind w:firstLineChars="200" w:firstLine="480"/>
        <w:rPr>
          <w:sz w:val="24"/>
        </w:rPr>
      </w:pPr>
    </w:p>
    <w:p w:rsidR="00482280" w:rsidRDefault="00482280">
      <w:pPr>
        <w:spacing w:line="440" w:lineRule="exact"/>
        <w:ind w:firstLineChars="200" w:firstLine="480"/>
        <w:jc w:val="distribute"/>
        <w:rPr>
          <w:sz w:val="24"/>
        </w:rPr>
      </w:pPr>
    </w:p>
    <w:p w:rsidR="00482280" w:rsidRDefault="00482280">
      <w:pPr>
        <w:spacing w:line="440" w:lineRule="exact"/>
        <w:ind w:firstLineChars="200" w:firstLine="480"/>
        <w:jc w:val="distribute"/>
        <w:rPr>
          <w:sz w:val="24"/>
        </w:rPr>
      </w:pPr>
    </w:p>
    <w:p w:rsidR="00482280" w:rsidRDefault="00482280">
      <w:pPr>
        <w:spacing w:line="440" w:lineRule="exact"/>
        <w:ind w:firstLineChars="200" w:firstLine="480"/>
        <w:jc w:val="distribute"/>
        <w:rPr>
          <w:sz w:val="24"/>
        </w:rPr>
      </w:pPr>
    </w:p>
    <w:p w:rsidR="00482280" w:rsidRDefault="00482280">
      <w:pPr>
        <w:spacing w:line="440" w:lineRule="exact"/>
        <w:ind w:firstLineChars="200" w:firstLine="480"/>
        <w:jc w:val="distribute"/>
        <w:rPr>
          <w:sz w:val="24"/>
        </w:rPr>
        <w:sectPr w:rsidR="00482280">
          <w:headerReference w:type="default" r:id="rId542"/>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68" w:name="_Toc5872"/>
      <w:bookmarkStart w:id="269" w:name="_Toc347679575"/>
      <w:bookmarkStart w:id="270" w:name="_Toc347675271"/>
      <w:bookmarkStart w:id="271" w:name="_Toc255391374"/>
      <w:bookmarkStart w:id="272" w:name="_Toc347679874"/>
      <w:bookmarkStart w:id="273" w:name="_Toc347675412"/>
      <w:bookmarkStart w:id="274" w:name="_Toc347679711"/>
      <w:bookmarkStart w:id="275" w:name="_Toc347678804"/>
      <w:bookmarkStart w:id="276" w:name="_Toc347678648"/>
      <w:bookmarkStart w:id="277" w:name="_Toc347680181"/>
      <w:bookmarkStart w:id="278" w:name="_Toc347680248"/>
      <w:bookmarkStart w:id="279" w:name="_Toc347679804"/>
      <w:bookmarkStart w:id="280" w:name="_Toc347680338"/>
      <w:bookmarkStart w:id="281" w:name="_Toc347684305"/>
      <w:bookmarkStart w:id="282" w:name="_Toc347675189"/>
      <w:bookmarkStart w:id="283" w:name="_Toc283822322"/>
      <w:bookmarkStart w:id="284" w:name="_Toc347675454"/>
      <w:bookmarkStart w:id="285" w:name="_Toc347675336"/>
      <w:bookmarkStart w:id="286" w:name="_Toc286841620"/>
      <w:r>
        <w:rPr>
          <w:rFonts w:eastAsia="黑体"/>
          <w:b w:val="0"/>
          <w:sz w:val="36"/>
          <w:szCs w:val="36"/>
        </w:rPr>
        <w:lastRenderedPageBreak/>
        <w:t>第</w:t>
      </w:r>
      <w:r>
        <w:rPr>
          <w:rFonts w:eastAsia="黑体"/>
          <w:b w:val="0"/>
          <w:sz w:val="36"/>
          <w:szCs w:val="36"/>
        </w:rPr>
        <w:t>4</w:t>
      </w:r>
      <w:r>
        <w:rPr>
          <w:rFonts w:eastAsia="黑体"/>
          <w:b w:val="0"/>
          <w:sz w:val="36"/>
          <w:szCs w:val="36"/>
        </w:rPr>
        <w:t>章</w:t>
      </w:r>
      <w:r>
        <w:rPr>
          <w:rFonts w:eastAsia="黑体"/>
          <w:b w:val="0"/>
          <w:sz w:val="36"/>
          <w:szCs w:val="36"/>
        </w:rPr>
        <w:t xml:space="preserve"> </w:t>
      </w:r>
      <w:r>
        <w:rPr>
          <w:rFonts w:eastAsia="黑体"/>
          <w:b w:val="0"/>
          <w:sz w:val="36"/>
          <w:szCs w:val="36"/>
        </w:rPr>
        <w:t>基于聚类信息指导的高光谱图像空</w:t>
      </w:r>
      <w:r>
        <w:rPr>
          <w:rFonts w:eastAsia="黑体"/>
          <w:b w:val="0"/>
          <w:sz w:val="36"/>
          <w:szCs w:val="36"/>
        </w:rPr>
        <w:t>-</w:t>
      </w:r>
      <w:r>
        <w:rPr>
          <w:rFonts w:eastAsia="黑体"/>
          <w:b w:val="0"/>
          <w:sz w:val="36"/>
          <w:szCs w:val="36"/>
        </w:rPr>
        <w:t>谱半监督分类算法</w:t>
      </w:r>
      <w:bookmarkEnd w:id="268"/>
    </w:p>
    <w:p w:rsidR="00482280" w:rsidRDefault="00482280">
      <w:pPr>
        <w:pStyle w:val="2"/>
        <w:spacing w:before="120" w:after="120"/>
        <w:rPr>
          <w:rStyle w:val="2CharChar"/>
          <w:color w:val="auto"/>
        </w:rPr>
      </w:pPr>
      <w:bookmarkStart w:id="287" w:name="_Toc9534"/>
      <w:r>
        <w:rPr>
          <w:rStyle w:val="2CharChar"/>
          <w:color w:val="auto"/>
        </w:rPr>
        <w:t>4.1</w:t>
      </w:r>
      <w:r>
        <w:rPr>
          <w:rStyle w:val="2CharChar"/>
          <w:rFonts w:hint="eastAsia"/>
          <w:color w:val="auto"/>
        </w:rPr>
        <w:t xml:space="preserve"> </w:t>
      </w:r>
      <w:r>
        <w:rPr>
          <w:rStyle w:val="2CharChar"/>
          <w:color w:val="auto"/>
        </w:rPr>
        <w:t>引言</w:t>
      </w:r>
      <w:bookmarkEnd w:id="287"/>
    </w:p>
    <w:p w:rsidR="00482280" w:rsidRDefault="00482280">
      <w:pPr>
        <w:spacing w:line="440" w:lineRule="exact"/>
        <w:ind w:firstLineChars="200" w:firstLine="480"/>
        <w:rPr>
          <w:sz w:val="24"/>
        </w:rPr>
      </w:pPr>
      <w:r>
        <w:rPr>
          <w:sz w:val="24"/>
        </w:rPr>
        <w:t>如今，有</w:t>
      </w:r>
      <w:r>
        <w:rPr>
          <w:rFonts w:hint="eastAsia"/>
          <w:sz w:val="24"/>
        </w:rPr>
        <w:t>监</w:t>
      </w:r>
      <w:r>
        <w:rPr>
          <w:sz w:val="24"/>
          <w:szCs w:val="24"/>
        </w:rPr>
        <w:t>督</w:t>
      </w:r>
      <w:r>
        <w:rPr>
          <w:rFonts w:hint="eastAsia"/>
          <w:sz w:val="24"/>
          <w:szCs w:val="24"/>
        </w:rPr>
        <w:t>分</w:t>
      </w:r>
      <w:r>
        <w:rPr>
          <w:sz w:val="24"/>
          <w:szCs w:val="24"/>
        </w:rPr>
        <w:t>类</w:t>
      </w:r>
      <w:r>
        <w:rPr>
          <w:sz w:val="24"/>
        </w:rPr>
        <w:t>器已经广泛地应用于传统数据，同时在</w:t>
      </w:r>
      <w:r>
        <w:rPr>
          <w:rFonts w:hint="eastAsia"/>
          <w:sz w:val="24"/>
        </w:rPr>
        <w:t>光</w:t>
      </w:r>
      <w:r>
        <w:rPr>
          <w:sz w:val="24"/>
          <w:szCs w:val="24"/>
        </w:rPr>
        <w:t>谱</w:t>
      </w:r>
      <w:r>
        <w:rPr>
          <w:sz w:val="24"/>
        </w:rPr>
        <w:t>谱数据的</w:t>
      </w:r>
      <w:r>
        <w:rPr>
          <w:rFonts w:hint="eastAsia"/>
          <w:sz w:val="24"/>
        </w:rPr>
        <w:t>分</w:t>
      </w:r>
      <w:r>
        <w:rPr>
          <w:sz w:val="24"/>
          <w:szCs w:val="24"/>
        </w:rPr>
        <w:t>类</w:t>
      </w:r>
      <w:r>
        <w:rPr>
          <w:sz w:val="24"/>
        </w:rPr>
        <w:t>中也取得了较好的</w:t>
      </w:r>
      <w:r>
        <w:rPr>
          <w:rFonts w:hint="eastAsia"/>
          <w:sz w:val="24"/>
        </w:rPr>
        <w:t>分</w:t>
      </w:r>
      <w:r>
        <w:rPr>
          <w:sz w:val="24"/>
          <w:szCs w:val="24"/>
        </w:rPr>
        <w:t>类</w:t>
      </w:r>
      <w:r>
        <w:rPr>
          <w:sz w:val="24"/>
        </w:rPr>
        <w:t>精度。然而在处理高</w:t>
      </w:r>
      <w:r>
        <w:rPr>
          <w:rFonts w:hint="eastAsia"/>
          <w:sz w:val="24"/>
        </w:rPr>
        <w:t>光</w:t>
      </w:r>
      <w:r>
        <w:rPr>
          <w:sz w:val="24"/>
          <w:szCs w:val="24"/>
        </w:rPr>
        <w:t>谱</w:t>
      </w:r>
      <w:r>
        <w:rPr>
          <w:sz w:val="24"/>
        </w:rPr>
        <w:t>数据的过程中，有</w:t>
      </w:r>
      <w:r>
        <w:rPr>
          <w:position w:val="-6"/>
          <w:sz w:val="24"/>
          <w:szCs w:val="24"/>
        </w:rPr>
        <w:object w:dxaOrig="243" w:dyaOrig="300">
          <v:shape id="对象 2119" o:spid="_x0000_i1319" type="#_x0000_t75" style="width:12.15pt;height:15pt;mso-position-horizontal-relative:page;mso-position-vertical-relative:page" o:ole="">
            <v:imagedata r:id="rId19" o:title="" cropleft="6117f" cropright="6335f"/>
          </v:shape>
          <o:OLEObject Type="Embed" ProgID="Equation.DSMT4" ShapeID="对象 2119" DrawAspect="Content" ObjectID="_1602929103" r:id="rId543">
            <o:FieldCodes>\* MERGEFORMAT</o:FieldCodes>
          </o:OLEObject>
        </w:object>
      </w:r>
      <w:r>
        <w:rPr>
          <w:sz w:val="24"/>
          <w:szCs w:val="24"/>
        </w:rPr>
        <w:t>督</w:t>
      </w:r>
      <w:r>
        <w:rPr>
          <w:rFonts w:hint="eastAsia"/>
          <w:sz w:val="24"/>
          <w:szCs w:val="24"/>
        </w:rPr>
        <w:t>分</w:t>
      </w:r>
      <w:r>
        <w:rPr>
          <w:sz w:val="24"/>
        </w:rPr>
        <w:t>类器却受到了一些不足：</w:t>
      </w:r>
      <w:r>
        <w:rPr>
          <w:sz w:val="24"/>
        </w:rPr>
        <w:t>1</w:t>
      </w:r>
      <w:r>
        <w:rPr>
          <w:sz w:val="24"/>
        </w:rPr>
        <w:t>、传统的分</w:t>
      </w:r>
      <w:r>
        <w:rPr>
          <w:sz w:val="24"/>
          <w:szCs w:val="24"/>
        </w:rPr>
        <w:t>类</w:t>
      </w:r>
      <w:r>
        <w:rPr>
          <w:sz w:val="24"/>
        </w:rPr>
        <w:t>方法往往忽略了空间信息对分</w:t>
      </w:r>
      <w:r>
        <w:rPr>
          <w:sz w:val="24"/>
          <w:szCs w:val="24"/>
        </w:rPr>
        <w:t>类</w:t>
      </w:r>
      <w:r>
        <w:rPr>
          <w:sz w:val="24"/>
        </w:rPr>
        <w:t>的积极作用；</w:t>
      </w:r>
      <w:r>
        <w:rPr>
          <w:sz w:val="24"/>
        </w:rPr>
        <w:t>2</w:t>
      </w:r>
      <w:r>
        <w:rPr>
          <w:sz w:val="24"/>
        </w:rPr>
        <w:t>、高光</w:t>
      </w:r>
      <w:r>
        <w:rPr>
          <w:sz w:val="24"/>
          <w:szCs w:val="24"/>
        </w:rPr>
        <w:t>谱</w:t>
      </w:r>
      <w:r>
        <w:rPr>
          <w:position w:val="-8"/>
          <w:sz w:val="24"/>
          <w:szCs w:val="24"/>
        </w:rPr>
        <w:object w:dxaOrig="242" w:dyaOrig="320">
          <v:shape id="对象 1991" o:spid="_x0000_i1320" type="#_x0000_t75" style="width:12.1pt;height:16pt;mso-position-horizontal-relative:page;mso-position-vertical-relative:page" o:ole="">
            <v:imagedata r:id="rId15" o:title="" cropright="8691f"/>
          </v:shape>
          <o:OLEObject Type="Embed" ProgID="Equation.DSMT4" ShapeID="对象 1991" DrawAspect="Content" ObjectID="_1602929104" r:id="rId544">
            <o:FieldCodes>\* MERGEFORMAT</o:FieldCodes>
          </o:OLEObject>
        </w:object>
      </w:r>
      <w:r>
        <w:rPr>
          <w:sz w:val="24"/>
          <w:szCs w:val="24"/>
        </w:rPr>
        <w:t>像</w:t>
      </w:r>
      <w:r>
        <w:rPr>
          <w:sz w:val="24"/>
        </w:rPr>
        <w:t>覆盖区域大、实地考察困难且周期长，所以有标签样本的获取需要耗费大量的人力物力；</w:t>
      </w:r>
      <w:r>
        <w:rPr>
          <w:sz w:val="24"/>
        </w:rPr>
        <w:t>3</w:t>
      </w:r>
      <w:r>
        <w:rPr>
          <w:sz w:val="24"/>
        </w:rPr>
        <w:t>、高光</w:t>
      </w:r>
      <w:r>
        <w:rPr>
          <w:sz w:val="24"/>
          <w:szCs w:val="24"/>
        </w:rPr>
        <w:t>谱</w:t>
      </w:r>
      <w:r>
        <w:rPr>
          <w:sz w:val="24"/>
        </w:rPr>
        <w:t>数据高维数与有限的训练样本之间的矛盾可能引起了</w:t>
      </w:r>
      <w:r>
        <w:rPr>
          <w:i/>
          <w:iCs/>
          <w:sz w:val="24"/>
        </w:rPr>
        <w:t>hughes</w:t>
      </w:r>
      <w:r>
        <w:rPr>
          <w:sz w:val="24"/>
        </w:rPr>
        <w:t>现象，严重影响有监</w:t>
      </w:r>
      <w:r>
        <w:rPr>
          <w:sz w:val="24"/>
          <w:szCs w:val="24"/>
        </w:rPr>
        <w:t>督</w:t>
      </w:r>
      <w:r>
        <w:rPr>
          <w:position w:val="-8"/>
          <w:sz w:val="24"/>
          <w:szCs w:val="24"/>
        </w:rPr>
        <w:object w:dxaOrig="244" w:dyaOrig="320">
          <v:shape id="对象 2120" o:spid="_x0000_i1321" type="#_x0000_t75" style="width:12.2pt;height:16pt;mso-position-horizontal-relative:page;mso-position-vertical-relative:page" o:ole="">
            <v:imagedata r:id="rId17" o:title="" cropleft="4369f" cropright="7864f"/>
          </v:shape>
          <o:OLEObject Type="Embed" ProgID="Equation.DSMT4" ShapeID="对象 2120" DrawAspect="Content" ObjectID="_1602929105" r:id="rId545">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为了克服传统的</w:t>
      </w:r>
      <w:r>
        <w:rPr>
          <w:rFonts w:hint="eastAsia"/>
          <w:sz w:val="24"/>
        </w:rPr>
        <w:t>分</w:t>
      </w:r>
      <w:r>
        <w:rPr>
          <w:sz w:val="24"/>
          <w:szCs w:val="24"/>
        </w:rPr>
        <w:t>类</w:t>
      </w:r>
      <w:r>
        <w:rPr>
          <w:sz w:val="24"/>
        </w:rPr>
        <w:t>方法往往忽略了空间信息对</w:t>
      </w:r>
      <w:r>
        <w:rPr>
          <w:rFonts w:hint="eastAsia"/>
          <w:sz w:val="24"/>
        </w:rPr>
        <w:t>分</w:t>
      </w:r>
      <w:r>
        <w:rPr>
          <w:sz w:val="24"/>
          <w:szCs w:val="24"/>
        </w:rPr>
        <w:t>类</w:t>
      </w:r>
      <w:r>
        <w:rPr>
          <w:sz w:val="24"/>
        </w:rPr>
        <w:t>的积极作用这一问题，越来越多的学者认识到将空间信息融入的高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szCs w:val="24"/>
        </w:rPr>
        <w:t>分</w:t>
      </w:r>
      <w:r>
        <w:rPr>
          <w:sz w:val="24"/>
          <w:szCs w:val="24"/>
        </w:rPr>
        <w:t>类</w:t>
      </w:r>
      <w:r>
        <w:rPr>
          <w:sz w:val="24"/>
        </w:rPr>
        <w:t>过程中可以有效地提高</w:t>
      </w:r>
      <w:r>
        <w:rPr>
          <w:rFonts w:hint="eastAsia"/>
          <w:sz w:val="24"/>
        </w:rPr>
        <w:t>分</w:t>
      </w:r>
      <w:r>
        <w:rPr>
          <w:sz w:val="24"/>
          <w:szCs w:val="24"/>
        </w:rPr>
        <w:t>类</w:t>
      </w:r>
      <w:r>
        <w:rPr>
          <w:sz w:val="24"/>
        </w:rPr>
        <w:t>器性能。现有的空间特征提取框架有：</w:t>
      </w:r>
      <w:r>
        <w:rPr>
          <w:sz w:val="24"/>
        </w:rPr>
        <w:t>1</w:t>
      </w:r>
      <w:r>
        <w:rPr>
          <w:sz w:val="24"/>
        </w:rPr>
        <w:t>）形态滤波特征提取；</w:t>
      </w:r>
      <w:r>
        <w:rPr>
          <w:sz w:val="24"/>
        </w:rPr>
        <w:t>2</w:t>
      </w:r>
      <w:r>
        <w:rPr>
          <w:sz w:val="24"/>
        </w:rPr>
        <w:t>）马尔科夫随机场特征提取；</w:t>
      </w:r>
      <w:r>
        <w:rPr>
          <w:sz w:val="24"/>
        </w:rPr>
        <w:t>3</w:t>
      </w:r>
      <w:r>
        <w:rPr>
          <w:sz w:val="24"/>
        </w:rPr>
        <w:t>）分割特征提取。此外，通过核学习也可以将空间信息融入到</w:t>
      </w:r>
      <w:r>
        <w:rPr>
          <w:position w:val="-8"/>
          <w:sz w:val="24"/>
          <w:szCs w:val="24"/>
        </w:rPr>
        <w:object w:dxaOrig="244" w:dyaOrig="320">
          <v:shape id="_x0000_i1322" type="#_x0000_t75" style="width:12.2pt;height:16pt;mso-position-horizontal-relative:page;mso-position-vertical-relative:page" o:ole="">
            <v:imagedata r:id="rId17" o:title="" cropleft="4369f" cropright="7864f"/>
          </v:shape>
          <o:OLEObject Type="Embed" ProgID="Equation.DSMT4" ShapeID="_x0000_i1322" DrawAspect="Content" ObjectID="_1602929106" r:id="rId546">
            <o:FieldCodes>\* MERGEFORMAT</o:FieldCodes>
          </o:OLEObject>
        </w:object>
      </w:r>
      <w:r>
        <w:rPr>
          <w:sz w:val="24"/>
          <w:szCs w:val="24"/>
        </w:rPr>
        <w:t>类</w:t>
      </w:r>
      <w:r>
        <w:rPr>
          <w:sz w:val="24"/>
        </w:rPr>
        <w:t>过程中，例如</w:t>
      </w:r>
      <w:r>
        <w:rPr>
          <w:i/>
          <w:iCs/>
          <w:sz w:val="24"/>
        </w:rPr>
        <w:t>Camps-Valls</w:t>
      </w:r>
      <w:r>
        <w:rPr>
          <w:sz w:val="24"/>
        </w:rPr>
        <w:t>等提出的复合核函数（堆栈核、线性加权核）</w:t>
      </w:r>
      <w:r>
        <w:rPr>
          <w:sz w:val="24"/>
          <w:szCs w:val="24"/>
          <w:vertAlign w:val="superscript"/>
        </w:rPr>
        <w:t>[53]</w:t>
      </w:r>
      <w:r>
        <w:rPr>
          <w:sz w:val="24"/>
        </w:rPr>
        <w:t>，这种核框架的形式还可以扩展成多核学习的形式</w:t>
      </w:r>
      <w:r>
        <w:rPr>
          <w:sz w:val="24"/>
          <w:szCs w:val="24"/>
          <w:vertAlign w:val="superscript"/>
        </w:rPr>
        <w:t>[54-55]</w:t>
      </w:r>
      <w:r>
        <w:rPr>
          <w:sz w:val="24"/>
        </w:rPr>
        <w:t>。还可以将空间信息融入到</w:t>
      </w:r>
      <w:r>
        <w:rPr>
          <w:i/>
          <w:iCs/>
          <w:sz w:val="24"/>
        </w:rPr>
        <w:t>SVM</w:t>
      </w:r>
      <w:r>
        <w:rPr>
          <w:sz w:val="24"/>
        </w:rPr>
        <w:t>的优化过程之中，例如文献</w:t>
      </w:r>
      <w:r>
        <w:rPr>
          <w:sz w:val="24"/>
          <w:szCs w:val="24"/>
          <w:vertAlign w:val="superscript"/>
        </w:rPr>
        <w:t>[56]</w:t>
      </w:r>
      <w:r>
        <w:rPr>
          <w:sz w:val="24"/>
        </w:rPr>
        <w:t>提出的空间信息半监</w:t>
      </w:r>
      <w:r>
        <w:rPr>
          <w:sz w:val="24"/>
          <w:szCs w:val="24"/>
        </w:rPr>
        <w:t>督</w:t>
      </w:r>
      <w:r>
        <w:rPr>
          <w:i/>
          <w:iCs/>
          <w:sz w:val="24"/>
        </w:rPr>
        <w:t>SVM</w:t>
      </w:r>
      <w:r>
        <w:rPr>
          <w:sz w:val="24"/>
        </w:rPr>
        <w:t>；</w:t>
      </w:r>
      <w:r>
        <w:rPr>
          <w:i/>
          <w:iCs/>
          <w:sz w:val="24"/>
        </w:rPr>
        <w:t>Bruzzone</w:t>
      </w:r>
      <w:r>
        <w:rPr>
          <w:sz w:val="24"/>
        </w:rPr>
        <w:t>等对空间样本分配错分代价来调整</w:t>
      </w:r>
      <w:r>
        <w:rPr>
          <w:i/>
          <w:iCs/>
          <w:sz w:val="24"/>
        </w:rPr>
        <w:t>SVM</w:t>
      </w:r>
      <w:r>
        <w:rPr>
          <w:sz w:val="24"/>
        </w:rPr>
        <w:t>的优化过程使总体的错分代价最小化</w:t>
      </w:r>
      <w:r>
        <w:rPr>
          <w:sz w:val="24"/>
          <w:szCs w:val="24"/>
          <w:vertAlign w:val="superscript"/>
        </w:rPr>
        <w:t>[57]</w:t>
      </w:r>
      <w:r>
        <w:rPr>
          <w:sz w:val="24"/>
        </w:rPr>
        <w:t>；</w:t>
      </w:r>
      <w:r>
        <w:rPr>
          <w:i/>
          <w:iCs/>
          <w:sz w:val="24"/>
        </w:rPr>
        <w:t>Chen</w:t>
      </w:r>
      <w:r>
        <w:rPr>
          <w:sz w:val="24"/>
        </w:rPr>
        <w:t>等提出使用多个假设预处理空</w:t>
      </w:r>
      <w:r>
        <w:rPr>
          <w:sz w:val="24"/>
        </w:rPr>
        <w:t>-</w:t>
      </w:r>
      <w:r>
        <w:rPr>
          <w:sz w:val="24"/>
        </w:rPr>
        <w:t>谱信息来提高高</w:t>
      </w:r>
      <w:r>
        <w:rPr>
          <w:position w:val="-8"/>
          <w:sz w:val="24"/>
          <w:szCs w:val="24"/>
        </w:rPr>
        <w:object w:dxaOrig="240" w:dyaOrig="320">
          <v:shape id="对象 833" o:spid="_x0000_i1323" type="#_x0000_t75" style="width:12pt;height:16pt;mso-position-horizontal-relative:page;mso-position-vertical-relative:page" o:ole="">
            <v:imagedata r:id="rId13" o:title="" cropleft="6991f" cropright="6117f"/>
          </v:shape>
          <o:OLEObject Type="Embed" ProgID="Equation.DSMT4" ShapeID="对象 833" DrawAspect="Content" ObjectID="_1602929107" r:id="rId547">
            <o:FieldCodes>\* MERGEFORMAT</o:FieldCodes>
          </o:OLEObject>
        </w:object>
      </w:r>
      <w:r>
        <w:rPr>
          <w:sz w:val="24"/>
          <w:szCs w:val="24"/>
        </w:rPr>
        <w:t>谱</w:t>
      </w:r>
      <w:r>
        <w:rPr>
          <w:position w:val="-8"/>
          <w:sz w:val="24"/>
          <w:szCs w:val="24"/>
        </w:rPr>
        <w:object w:dxaOrig="242" w:dyaOrig="320">
          <v:shape id="对象 1993" o:spid="_x0000_i1324" type="#_x0000_t75" style="width:12.1pt;height:16pt;mso-position-horizontal-relative:page;mso-position-vertical-relative:page" o:ole="">
            <v:imagedata r:id="rId15" o:title="" cropright="8691f"/>
          </v:shape>
          <o:OLEObject Type="Embed" ProgID="Equation.DSMT4" ShapeID="对象 1993" DrawAspect="Content" ObjectID="_1602929108" r:id="rId548">
            <o:FieldCodes>\* MERGEFORMAT</o:FieldCodes>
          </o:OLEObject>
        </w:object>
      </w:r>
      <w:r>
        <w:rPr>
          <w:sz w:val="24"/>
          <w:szCs w:val="24"/>
        </w:rPr>
        <w:t>像</w:t>
      </w:r>
      <w:r>
        <w:rPr>
          <w:sz w:val="24"/>
        </w:rPr>
        <w:t>的</w:t>
      </w:r>
      <w:r>
        <w:rPr>
          <w:position w:val="-8"/>
          <w:sz w:val="24"/>
          <w:szCs w:val="24"/>
        </w:rPr>
        <w:object w:dxaOrig="244" w:dyaOrig="320">
          <v:shape id="_x0000_i1325" type="#_x0000_t75" style="width:12.2pt;height:16pt;mso-position-horizontal-relative:page;mso-position-vertical-relative:page" o:ole="">
            <v:imagedata r:id="rId17" o:title="" cropleft="4369f" cropright="7864f"/>
          </v:shape>
          <o:OLEObject Type="Embed" ProgID="Equation.DSMT4" ShapeID="_x0000_i1325" DrawAspect="Content" ObjectID="_1602929109" r:id="rId549">
            <o:FieldCodes>\* MERGEFORMAT</o:FieldCodes>
          </o:OLEObject>
        </w:object>
      </w:r>
      <w:r>
        <w:rPr>
          <w:sz w:val="24"/>
          <w:szCs w:val="24"/>
        </w:rPr>
        <w:t>类</w:t>
      </w:r>
      <w:r>
        <w:rPr>
          <w:sz w:val="24"/>
        </w:rPr>
        <w:t>精度</w:t>
      </w:r>
      <w:r>
        <w:rPr>
          <w:sz w:val="24"/>
          <w:szCs w:val="24"/>
          <w:vertAlign w:val="superscript"/>
        </w:rPr>
        <w:t>[58]</w:t>
      </w:r>
      <w:r>
        <w:rPr>
          <w:sz w:val="24"/>
        </w:rPr>
        <w:t>。</w:t>
      </w:r>
    </w:p>
    <w:p w:rsidR="00482280" w:rsidRDefault="00482280">
      <w:pPr>
        <w:spacing w:line="440" w:lineRule="exact"/>
        <w:ind w:firstLineChars="200" w:firstLine="480"/>
        <w:rPr>
          <w:sz w:val="24"/>
        </w:rPr>
      </w:pPr>
      <w:r>
        <w:rPr>
          <w:sz w:val="24"/>
        </w:rPr>
        <w:t>目前经典的半监</w:t>
      </w:r>
      <w:r>
        <w:rPr>
          <w:sz w:val="24"/>
          <w:szCs w:val="24"/>
        </w:rPr>
        <w:t>督分类</w:t>
      </w:r>
      <w:r>
        <w:rPr>
          <w:sz w:val="24"/>
        </w:rPr>
        <w:t>器都可以通过无标签样本的分布信息来提高性能，但是它们依然面临一些问题，例如：再生模型的使用条件过于严格（要求训练样本需服从高斯分布或是其他某种分布），自训练模型又会受到错误标签的严重影响使错分蔓延，直推式</w:t>
      </w:r>
      <w:r>
        <w:rPr>
          <w:i/>
          <w:iCs/>
          <w:sz w:val="24"/>
        </w:rPr>
        <w:t>SVM</w:t>
      </w:r>
      <w:r>
        <w:rPr>
          <w:sz w:val="24"/>
        </w:rPr>
        <w:t>的非凸损失函数又会导致局部极小值问题，然而基于图的半监</w:t>
      </w:r>
      <w:r>
        <w:rPr>
          <w:sz w:val="24"/>
          <w:szCs w:val="24"/>
        </w:rPr>
        <w:t>督分类</w:t>
      </w:r>
      <w:r>
        <w:rPr>
          <w:sz w:val="24"/>
        </w:rPr>
        <w:t>算法的计算量过大且不能对新输入的样本进行分</w:t>
      </w:r>
      <w:r>
        <w:rPr>
          <w:sz w:val="24"/>
          <w:szCs w:val="24"/>
        </w:rPr>
        <w:t>类</w:t>
      </w:r>
      <w:r>
        <w:rPr>
          <w:sz w:val="24"/>
        </w:rPr>
        <w:t>。这些问题都严重的限制了它们的应用。</w:t>
      </w:r>
    </w:p>
    <w:p w:rsidR="00482280" w:rsidRDefault="00482280">
      <w:pPr>
        <w:spacing w:line="440" w:lineRule="exact"/>
        <w:ind w:firstLineChars="200" w:firstLine="480"/>
        <w:rPr>
          <w:sz w:val="24"/>
        </w:rPr>
      </w:pPr>
      <w:r>
        <w:rPr>
          <w:sz w:val="24"/>
        </w:rPr>
        <w:t>此外，在训练阶段，噪声样本的存在会对分</w:t>
      </w:r>
      <w:r>
        <w:rPr>
          <w:sz w:val="24"/>
          <w:szCs w:val="24"/>
        </w:rPr>
        <w:t>类</w:t>
      </w:r>
      <w:r>
        <w:rPr>
          <w:sz w:val="24"/>
        </w:rPr>
        <w:t>造成了一定的负面影响。为了能够准确地选择出有价值的训练样本，主动学习成为了一个热门的研究课题且越来越受到学者们的重视，其主要目的就是选择出含有最大信息量的训练样本</w:t>
      </w:r>
      <w:r>
        <w:rPr>
          <w:sz w:val="24"/>
          <w:szCs w:val="24"/>
          <w:vertAlign w:val="superscript"/>
        </w:rPr>
        <w:t>[59-60]</w:t>
      </w:r>
      <w:r>
        <w:rPr>
          <w:sz w:val="24"/>
        </w:rPr>
        <w:t>。主动学习大致可以分为以下三个类别：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lastRenderedPageBreak/>
        <w:t>SVM</w:t>
      </w:r>
      <w:r>
        <w:rPr>
          <w:sz w:val="24"/>
        </w:rPr>
        <w:t>最大间距内的样本与</w:t>
      </w:r>
      <w:r>
        <w:rPr>
          <w:position w:val="-8"/>
          <w:sz w:val="24"/>
          <w:szCs w:val="24"/>
        </w:rPr>
        <w:object w:dxaOrig="244" w:dyaOrig="320">
          <v:shape id="对象 1231" o:spid="_x0000_i1326" type="#_x0000_t75" style="width:12.2pt;height:16pt;mso-position-horizontal-relative:page;mso-position-vertical-relative:page" o:ole="">
            <v:imagedata r:id="rId17" o:title="" cropleft="4369f" cropright="7864f"/>
          </v:shape>
          <o:OLEObject Type="Embed" ProgID="Equation.DSMT4" ShapeID="对象 1231" DrawAspect="Content" ObjectID="_1602929110" r:id="rId550">
            <o:FieldCodes>\* MERGEFORMAT</o:FieldCodes>
          </o:OLEObject>
        </w:object>
      </w:r>
      <w:r>
        <w:rPr>
          <w:sz w:val="24"/>
          <w:szCs w:val="24"/>
        </w:rPr>
        <w:t>类</w:t>
      </w:r>
      <w:r>
        <w:rPr>
          <w:sz w:val="24"/>
        </w:rPr>
        <w:t>平面的距离来选择距离最大的（信息量最大）样本</w:t>
      </w:r>
      <w:r>
        <w:rPr>
          <w:sz w:val="24"/>
          <w:szCs w:val="24"/>
          <w:vertAlign w:val="superscript"/>
        </w:rPr>
        <w:t>[61]</w:t>
      </w:r>
      <w:r>
        <w:rPr>
          <w:sz w:val="24"/>
        </w:rPr>
        <w:t>。最后一类主要利用了委员会投票机制，选择出各</w:t>
      </w:r>
      <w:r>
        <w:rPr>
          <w:position w:val="-8"/>
          <w:sz w:val="24"/>
          <w:szCs w:val="24"/>
        </w:rPr>
        <w:object w:dxaOrig="244" w:dyaOrig="320">
          <v:shape id="对象 1232" o:spid="_x0000_i1327" type="#_x0000_t75" style="width:12.2pt;height:16pt;mso-position-horizontal-relative:page;mso-position-vertical-relative:page" o:ole="">
            <v:imagedata r:id="rId17" o:title="" cropleft="4369f" cropright="7864f"/>
          </v:shape>
          <o:OLEObject Type="Embed" ProgID="Equation.DSMT4" ShapeID="对象 1232" DrawAspect="Content" ObjectID="_1602929111" r:id="rId551">
            <o:FieldCodes>\* MERGEFORMAT</o:FieldCodes>
          </o:OLEObject>
        </w:object>
      </w:r>
      <w:r>
        <w:rPr>
          <w:sz w:val="24"/>
          <w:szCs w:val="24"/>
        </w:rPr>
        <w:t>类</w:t>
      </w:r>
      <w:r>
        <w:rPr>
          <w:sz w:val="24"/>
        </w:rPr>
        <w:t>器之间差异性最大的样本</w:t>
      </w:r>
      <w:r>
        <w:rPr>
          <w:sz w:val="24"/>
          <w:szCs w:val="24"/>
          <w:vertAlign w:val="superscript"/>
        </w:rPr>
        <w:t>[62]</w:t>
      </w:r>
      <w:r>
        <w:rPr>
          <w:sz w:val="24"/>
        </w:rPr>
        <w:t>。</w:t>
      </w:r>
    </w:p>
    <w:p w:rsidR="00482280" w:rsidRDefault="00482280">
      <w:pPr>
        <w:spacing w:line="440" w:lineRule="exact"/>
        <w:ind w:firstLineChars="200" w:firstLine="480"/>
        <w:rPr>
          <w:sz w:val="24"/>
        </w:rPr>
      </w:pPr>
      <w:r>
        <w:rPr>
          <w:sz w:val="24"/>
        </w:rPr>
        <w:t>对于空间邻域筛选方面，传统方法主要通过去除明显的噪声与未被选择的空间邻域样本来选择可利用的无标签样本。这种方法会将大量不属于该类别的样本囊括进训练集中，有可能显著降低训练精度与效率。为此，考虑将经过深度改进的聚</w:t>
      </w:r>
      <w:r>
        <w:rPr>
          <w:sz w:val="24"/>
          <w:szCs w:val="24"/>
        </w:rPr>
        <w:t>类</w:t>
      </w:r>
      <w:r>
        <w:rPr>
          <w:sz w:val="24"/>
        </w:rPr>
        <w:t>算法应用到空间邻域筛选之中，使得半监</w:t>
      </w:r>
      <w:r>
        <w:rPr>
          <w:sz w:val="24"/>
          <w:szCs w:val="24"/>
        </w:rPr>
        <w:t>督分类</w:t>
      </w:r>
      <w:r>
        <w:rPr>
          <w:sz w:val="24"/>
        </w:rPr>
        <w:t>器能够更加准确高效的完成分</w:t>
      </w:r>
      <w:r>
        <w:rPr>
          <w:sz w:val="24"/>
          <w:szCs w:val="24"/>
        </w:rPr>
        <w:t>类</w:t>
      </w:r>
      <w:r>
        <w:rPr>
          <w:sz w:val="24"/>
        </w:rPr>
        <w:t>任务。</w:t>
      </w:r>
    </w:p>
    <w:p w:rsidR="00482280" w:rsidRDefault="00482280">
      <w:pPr>
        <w:spacing w:line="440" w:lineRule="exact"/>
        <w:ind w:firstLineChars="200" w:firstLine="480"/>
        <w:rPr>
          <w:sz w:val="24"/>
        </w:rPr>
      </w:pPr>
      <w:r>
        <w:rPr>
          <w:sz w:val="24"/>
        </w:rPr>
        <w:t>鉴于上述内容，本章提出了基于聚</w:t>
      </w:r>
      <w:r>
        <w:rPr>
          <w:sz w:val="24"/>
          <w:szCs w:val="24"/>
        </w:rPr>
        <w:t>类</w:t>
      </w:r>
      <w:r>
        <w:rPr>
          <w:sz w:val="24"/>
        </w:rPr>
        <w:t>信息指导的高光</w:t>
      </w:r>
      <w:r>
        <w:rPr>
          <w:sz w:val="24"/>
          <w:szCs w:val="24"/>
        </w:rPr>
        <w:t>谱</w:t>
      </w:r>
      <w:r>
        <w:rPr>
          <w:sz w:val="24"/>
        </w:rPr>
        <w:t>半监督分</w:t>
      </w:r>
      <w:r>
        <w:rPr>
          <w:sz w:val="24"/>
          <w:szCs w:val="24"/>
        </w:rPr>
        <w:t>类</w:t>
      </w:r>
      <w:r>
        <w:rPr>
          <w:sz w:val="24"/>
        </w:rPr>
        <w:t>算法，其从空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328" type="#_x0000_t75" style="width:12.1pt;height:16pt;mso-position-horizontal-relative:page;mso-position-vertical-relative:page" o:ole="">
            <v:imagedata r:id="rId15" o:title="" cropright="8691f"/>
          </v:shape>
          <o:OLEObject Type="Embed" ProgID="Equation.DSMT4" ShapeID="对象 1994" DrawAspect="Content" ObjectID="_1602929112" r:id="rId552">
            <o:FieldCodes>\* MERGEFORMAT</o:FieldCodes>
          </o:OLEObject>
        </w:object>
      </w:r>
      <w:r>
        <w:rPr>
          <w:sz w:val="24"/>
          <w:szCs w:val="24"/>
        </w:rPr>
        <w:t>像</w:t>
      </w:r>
      <w:r>
        <w:rPr>
          <w:sz w:val="24"/>
        </w:rPr>
        <w:t>的空间信息。一方面，将光</w:t>
      </w:r>
      <w:r>
        <w:rPr>
          <w:sz w:val="24"/>
          <w:szCs w:val="24"/>
        </w:rPr>
        <w:t>谱</w:t>
      </w:r>
      <w:r>
        <w:rPr>
          <w:sz w:val="24"/>
        </w:rPr>
        <w:t>信息与空间信息相结合。另一方面，利用主动学习方法对有标签训练样本的空间邻域信息进行化简，化简的过程中使用深度改进的聚</w:t>
      </w:r>
      <w:r>
        <w:rPr>
          <w:sz w:val="24"/>
          <w:szCs w:val="24"/>
        </w:rPr>
        <w:t>类</w:t>
      </w:r>
      <w:r>
        <w:rPr>
          <w:sz w:val="24"/>
        </w:rPr>
        <w:t>算法完成空间邻域的筛除，选择出了最具有代表性的训练样本，从而形成精度更高的半监</w:t>
      </w:r>
      <w:r>
        <w:rPr>
          <w:sz w:val="24"/>
          <w:szCs w:val="24"/>
        </w:rPr>
        <w:t>督分类</w:t>
      </w:r>
      <w:r>
        <w:rPr>
          <w:sz w:val="24"/>
        </w:rPr>
        <w:t>器。</w:t>
      </w:r>
    </w:p>
    <w:p w:rsidR="00482280" w:rsidRDefault="00482280">
      <w:pPr>
        <w:pStyle w:val="2"/>
        <w:spacing w:before="120" w:after="120"/>
        <w:rPr>
          <w:rStyle w:val="2CharChar"/>
          <w:color w:val="auto"/>
        </w:rPr>
      </w:pPr>
      <w:bookmarkStart w:id="288" w:name="_Toc12410"/>
      <w:r>
        <w:rPr>
          <w:rStyle w:val="2CharChar"/>
          <w:color w:val="auto"/>
        </w:rPr>
        <w:t xml:space="preserve">4.2 </w:t>
      </w:r>
      <w:r>
        <w:rPr>
          <w:rStyle w:val="2CharChar"/>
          <w:color w:val="auto"/>
        </w:rPr>
        <w:t>基本理论算法</w:t>
      </w:r>
      <w:bookmarkEnd w:id="288"/>
    </w:p>
    <w:p w:rsidR="00482280" w:rsidRDefault="00482280" w:rsidP="001019D5">
      <w:pPr>
        <w:pStyle w:val="3h33rdlevelh313rdlevel1h323rdlevel2h333rdlevel1"/>
      </w:pPr>
      <w:bookmarkStart w:id="289" w:name="_Toc6465"/>
      <w:r>
        <w:t>4.2.1</w:t>
      </w:r>
      <w:r>
        <w:rPr>
          <w:rFonts w:hint="eastAsia"/>
        </w:rPr>
        <w:t xml:space="preserve"> </w:t>
      </w:r>
      <w:r>
        <w:t>空间信息辅助方式</w:t>
      </w:r>
      <w:bookmarkEnd w:id="289"/>
    </w:p>
    <w:p w:rsidR="00482280" w:rsidRDefault="00482280">
      <w:pPr>
        <w:spacing w:line="440" w:lineRule="exact"/>
        <w:ind w:firstLineChars="200" w:firstLine="480"/>
        <w:rPr>
          <w:sz w:val="24"/>
        </w:rPr>
      </w:pPr>
      <w:r>
        <w:rPr>
          <w:sz w:val="24"/>
        </w:rPr>
        <w:t>空间信息辅助下的高</w:t>
      </w:r>
      <w:r>
        <w:rPr>
          <w:position w:val="-8"/>
          <w:sz w:val="24"/>
          <w:szCs w:val="24"/>
        </w:rPr>
        <w:object w:dxaOrig="240" w:dyaOrig="320">
          <v:shape id="对象 959" o:spid="_x0000_i1329" type="#_x0000_t75" style="width:12pt;height:16pt;mso-position-horizontal-relative:page;mso-position-vertical-relative:page" o:ole="">
            <v:imagedata r:id="rId13" o:title="" cropleft="6991f" cropright="6117f"/>
          </v:shape>
          <o:OLEObject Type="Embed" ProgID="Equation.DSMT4" ShapeID="对象 959" DrawAspect="Content" ObjectID="_1602929113" r:id="rId553">
            <o:FieldCodes>\* MERGEFORMAT</o:FieldCodes>
          </o:OLEObject>
        </w:object>
      </w:r>
      <w:r>
        <w:rPr>
          <w:sz w:val="24"/>
          <w:szCs w:val="24"/>
        </w:rPr>
        <w:t>谱</w:t>
      </w:r>
      <w:r>
        <w:rPr>
          <w:position w:val="-8"/>
          <w:sz w:val="24"/>
          <w:szCs w:val="24"/>
        </w:rPr>
        <w:object w:dxaOrig="242" w:dyaOrig="320">
          <v:shape id="对象 1995" o:spid="_x0000_i1330" type="#_x0000_t75" style="width:12.1pt;height:16pt;mso-position-horizontal-relative:page;mso-position-vertical-relative:page" o:ole="">
            <v:imagedata r:id="rId15" o:title="" cropright="8691f"/>
          </v:shape>
          <o:OLEObject Type="Embed" ProgID="Equation.DSMT4" ShapeID="对象 1995" DrawAspect="Content" ObjectID="_1602929114" r:id="rId554">
            <o:FieldCodes>\* MERGEFORMAT</o:FieldCodes>
          </o:OLEObject>
        </w:object>
      </w:r>
      <w:r>
        <w:rPr>
          <w:sz w:val="24"/>
          <w:szCs w:val="24"/>
        </w:rPr>
        <w:t>像</w:t>
      </w:r>
      <w:r>
        <w:rPr>
          <w:sz w:val="24"/>
        </w:rPr>
        <w:t>处理，是将空间信息和光</w:t>
      </w:r>
      <w:r>
        <w:rPr>
          <w:sz w:val="24"/>
          <w:szCs w:val="24"/>
        </w:rPr>
        <w:t>谱</w:t>
      </w:r>
      <w:r>
        <w:rPr>
          <w:sz w:val="24"/>
        </w:rPr>
        <w:t>信息相结合，应用于</w:t>
      </w:r>
      <w:r>
        <w:rPr>
          <w:position w:val="-8"/>
          <w:sz w:val="24"/>
          <w:szCs w:val="24"/>
        </w:rPr>
        <w:object w:dxaOrig="242" w:dyaOrig="320">
          <v:shape id="对象 1996" o:spid="_x0000_i1331" type="#_x0000_t75" style="width:12.1pt;height:16pt;mso-position-horizontal-relative:page;mso-position-vertical-relative:page" o:ole="">
            <v:imagedata r:id="rId15" o:title="" cropright="8691f"/>
          </v:shape>
          <o:OLEObject Type="Embed" ProgID="Equation.DSMT4" ShapeID="对象 1996" DrawAspect="Content" ObjectID="_1602929115" r:id="rId555">
            <o:FieldCodes>\* MERGEFORMAT</o:FieldCodes>
          </o:OLEObject>
        </w:object>
      </w:r>
      <w:r>
        <w:rPr>
          <w:sz w:val="24"/>
          <w:szCs w:val="24"/>
        </w:rPr>
        <w:t>像分类</w:t>
      </w:r>
      <w:r>
        <w:rPr>
          <w:sz w:val="24"/>
        </w:rPr>
        <w:t>算法模型中提高预分</w:t>
      </w:r>
      <w:r>
        <w:rPr>
          <w:sz w:val="24"/>
          <w:szCs w:val="24"/>
        </w:rPr>
        <w:t>类图像</w:t>
      </w:r>
      <w:r>
        <w:rPr>
          <w:sz w:val="24"/>
        </w:rPr>
        <w:t>精度。本文将信息融合方式应用方式分为图</w:t>
      </w:r>
      <w:r>
        <w:rPr>
          <w:sz w:val="24"/>
          <w:szCs w:val="24"/>
        </w:rPr>
        <w:t>像</w:t>
      </w:r>
      <w:r>
        <w:rPr>
          <w:sz w:val="24"/>
        </w:rPr>
        <w:t>层融合、特征层融合和分</w:t>
      </w:r>
      <w:r>
        <w:rPr>
          <w:sz w:val="24"/>
          <w:szCs w:val="24"/>
        </w:rPr>
        <w:t>类</w:t>
      </w:r>
      <w:r>
        <w:rPr>
          <w:sz w:val="24"/>
        </w:rPr>
        <w:t>决策层融合</w:t>
      </w:r>
      <w:r>
        <w:rPr>
          <w:sz w:val="24"/>
          <w:szCs w:val="24"/>
          <w:vertAlign w:val="superscript"/>
        </w:rPr>
        <w:t>[63]</w:t>
      </w:r>
      <w:r>
        <w:rPr>
          <w:sz w:val="24"/>
        </w:rPr>
        <w:t>。</w:t>
      </w:r>
    </w:p>
    <w:p w:rsidR="00482280" w:rsidRDefault="00482280">
      <w:pPr>
        <w:numPr>
          <w:ilvl w:val="0"/>
          <w:numId w:val="16"/>
        </w:numPr>
        <w:spacing w:line="440" w:lineRule="exact"/>
        <w:ind w:firstLineChars="200" w:firstLine="480"/>
        <w:rPr>
          <w:sz w:val="24"/>
        </w:rPr>
      </w:pPr>
      <w:r>
        <w:rPr>
          <w:position w:val="-8"/>
          <w:sz w:val="24"/>
          <w:szCs w:val="24"/>
        </w:rPr>
        <w:object w:dxaOrig="242" w:dyaOrig="320">
          <v:shape id="对象 2000" o:spid="_x0000_i1332" type="#_x0000_t75" style="width:12.1pt;height:16pt;mso-position-horizontal-relative:page;mso-position-vertical-relative:page" o:ole="">
            <v:imagedata r:id="rId15" o:title="" cropright="8691f"/>
          </v:shape>
          <o:OLEObject Type="Embed" ProgID="Equation.DSMT4" ShapeID="对象 2000" DrawAspect="Content" ObjectID="_1602929116" r:id="rId556">
            <o:FieldCodes>\* MERGEFORMAT</o:FieldCodes>
          </o:OLEObject>
        </w:object>
      </w:r>
      <w:r>
        <w:rPr>
          <w:sz w:val="24"/>
          <w:szCs w:val="24"/>
        </w:rPr>
        <w:t>像</w:t>
      </w:r>
      <w:r>
        <w:rPr>
          <w:sz w:val="24"/>
        </w:rPr>
        <w:t>层融合</w:t>
      </w:r>
    </w:p>
    <w:p w:rsidR="00482280" w:rsidRDefault="00482280">
      <w:pPr>
        <w:spacing w:line="440" w:lineRule="exact"/>
        <w:ind w:firstLineChars="200" w:firstLine="480"/>
        <w:rPr>
          <w:sz w:val="24"/>
        </w:rPr>
      </w:pPr>
      <w:r>
        <w:rPr>
          <w:position w:val="-8"/>
          <w:sz w:val="24"/>
          <w:szCs w:val="24"/>
        </w:rPr>
        <w:object w:dxaOrig="242" w:dyaOrig="320">
          <v:shape id="对象 2001" o:spid="_x0000_i1333" type="#_x0000_t75" style="width:12.1pt;height:16pt;mso-position-horizontal-relative:page;mso-position-vertical-relative:page" o:ole="">
            <v:imagedata r:id="rId15" o:title="" cropright="8691f"/>
          </v:shape>
          <o:OLEObject Type="Embed" ProgID="Equation.DSMT4" ShapeID="对象 2001" DrawAspect="Content" ObjectID="_1602929117" r:id="rId557">
            <o:FieldCodes>\* MERGEFORMAT</o:FieldCodes>
          </o:OLEObject>
        </w:object>
      </w:r>
      <w:r>
        <w:rPr>
          <w:sz w:val="24"/>
          <w:szCs w:val="24"/>
        </w:rPr>
        <w:t>像</w:t>
      </w:r>
      <w:r>
        <w:rPr>
          <w:sz w:val="24"/>
        </w:rPr>
        <w:t>层融合是在光</w:t>
      </w:r>
      <w:r>
        <w:rPr>
          <w:sz w:val="24"/>
          <w:szCs w:val="24"/>
        </w:rPr>
        <w:t>谱</w:t>
      </w:r>
      <w:r>
        <w:rPr>
          <w:sz w:val="24"/>
        </w:rPr>
        <w:t>成像阶段，将高光</w:t>
      </w:r>
      <w:r>
        <w:rPr>
          <w:sz w:val="24"/>
          <w:szCs w:val="24"/>
        </w:rPr>
        <w:t>谱</w:t>
      </w:r>
      <w:r>
        <w:rPr>
          <w:sz w:val="24"/>
        </w:rPr>
        <w:t>遥感分辨率传感器与一个具有高空间分辨率的传感器相结合，组合成一套成像系统，在获得具有光</w:t>
      </w:r>
      <w:r>
        <w:rPr>
          <w:sz w:val="24"/>
          <w:szCs w:val="24"/>
        </w:rPr>
        <w:t>谱</w:t>
      </w:r>
      <w:r>
        <w:rPr>
          <w:sz w:val="24"/>
        </w:rPr>
        <w:t>特性数据的图</w:t>
      </w:r>
      <w:r>
        <w:rPr>
          <w:sz w:val="24"/>
          <w:szCs w:val="24"/>
        </w:rPr>
        <w:t>像</w:t>
      </w:r>
      <w:r>
        <w:rPr>
          <w:sz w:val="24"/>
        </w:rPr>
        <w:t>的同时，得到含有大量空间信息的图</w:t>
      </w:r>
      <w:r>
        <w:rPr>
          <w:sz w:val="24"/>
          <w:szCs w:val="24"/>
        </w:rPr>
        <w:t>像</w:t>
      </w:r>
      <w:r>
        <w:rPr>
          <w:sz w:val="24"/>
        </w:rPr>
        <w:t>数据。利用图谱合一的数据进行遥感图</w:t>
      </w:r>
      <w:r>
        <w:rPr>
          <w:sz w:val="24"/>
          <w:szCs w:val="24"/>
        </w:rPr>
        <w:t>像</w:t>
      </w:r>
      <w:r>
        <w:rPr>
          <w:sz w:val="24"/>
        </w:rPr>
        <w:t>的分</w:t>
      </w:r>
      <w:r>
        <w:rPr>
          <w:sz w:val="24"/>
          <w:szCs w:val="24"/>
        </w:rPr>
        <w:t>类</w:t>
      </w:r>
      <w:r>
        <w:rPr>
          <w:sz w:val="24"/>
        </w:rPr>
        <w:t>。</w:t>
      </w:r>
    </w:p>
    <w:p w:rsidR="00482280" w:rsidRDefault="00482280">
      <w:pPr>
        <w:pStyle w:val="ae"/>
        <w:jc w:val="center"/>
      </w:pPr>
    </w:p>
    <w:p w:rsidR="00482280" w:rsidRDefault="003667D9">
      <w:pPr>
        <w:pStyle w:val="ae"/>
        <w:jc w:val="center"/>
      </w:pPr>
      <w:r>
        <w:rPr>
          <w:noProof/>
        </w:rPr>
        <w:drawing>
          <wp:inline distT="0" distB="0" distL="0" distR="0" wp14:anchorId="0F434283" wp14:editId="225B592F">
            <wp:extent cx="2819400" cy="2247900"/>
            <wp:effectExtent l="0" t="0" r="0" b="0"/>
            <wp:docPr id="352"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5"/>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819400" cy="2247900"/>
                    </a:xfrm>
                    <a:prstGeom prst="rect">
                      <a:avLst/>
                    </a:prstGeom>
                    <a:noFill/>
                    <a:ln>
                      <a:noFill/>
                    </a:ln>
                    <a:effectLst/>
                  </pic:spPr>
                </pic:pic>
              </a:graphicData>
            </a:graphic>
          </wp:inline>
        </w:drawing>
      </w:r>
    </w:p>
    <w:p w:rsidR="00482280" w:rsidRDefault="00482280">
      <w:pPr>
        <w:pStyle w:val="af"/>
        <w:rPr>
          <w:rFonts w:hAnsi="Times New Roman"/>
        </w:rPr>
      </w:pPr>
      <w:r>
        <w:rPr>
          <w:rFonts w:hAnsi="Times New Roman"/>
        </w:rPr>
        <w:t>图</w:t>
      </w:r>
      <w:r>
        <w:rPr>
          <w:rFonts w:hAnsi="Times New Roman"/>
        </w:rPr>
        <w:t xml:space="preserve">4.1 </w:t>
      </w:r>
      <w:r>
        <w:rPr>
          <w:rFonts w:hAnsi="Times New Roman"/>
        </w:rPr>
        <w:t>图像层融合</w:t>
      </w:r>
    </w:p>
    <w:p w:rsidR="00482280" w:rsidRDefault="00482280">
      <w:pPr>
        <w:numPr>
          <w:ilvl w:val="0"/>
          <w:numId w:val="16"/>
        </w:numPr>
        <w:spacing w:line="440" w:lineRule="exact"/>
        <w:ind w:firstLineChars="200" w:firstLine="480"/>
        <w:rPr>
          <w:sz w:val="24"/>
        </w:rPr>
      </w:pPr>
      <w:r>
        <w:rPr>
          <w:sz w:val="24"/>
        </w:rPr>
        <w:lastRenderedPageBreak/>
        <w:t>特征层融合</w:t>
      </w:r>
    </w:p>
    <w:p w:rsidR="00482280" w:rsidRDefault="00482280">
      <w:pPr>
        <w:spacing w:line="440" w:lineRule="exact"/>
        <w:ind w:firstLineChars="200" w:firstLine="480"/>
        <w:rPr>
          <w:sz w:val="24"/>
        </w:rPr>
      </w:pPr>
      <w:r>
        <w:rPr>
          <w:sz w:val="24"/>
        </w:rPr>
        <w:t>特征层融合应用在</w:t>
      </w:r>
      <w:r>
        <w:rPr>
          <w:position w:val="-8"/>
          <w:sz w:val="24"/>
          <w:szCs w:val="24"/>
        </w:rPr>
        <w:object w:dxaOrig="242" w:dyaOrig="320">
          <v:shape id="对象 2005" o:spid="_x0000_i1334" type="#_x0000_t75" style="width:12.1pt;height:16pt;mso-position-horizontal-relative:page;mso-position-vertical-relative:page" o:ole="">
            <v:imagedata r:id="rId15" o:title="" cropright="8691f"/>
          </v:shape>
          <o:OLEObject Type="Embed" ProgID="Equation.DSMT4" ShapeID="对象 2005" DrawAspect="Content" ObjectID="_1602929118" r:id="rId559">
            <o:FieldCodes>\* MERGEFORMAT</o:FieldCodes>
          </o:OLEObject>
        </w:object>
      </w:r>
      <w:r>
        <w:rPr>
          <w:sz w:val="24"/>
          <w:szCs w:val="24"/>
        </w:rPr>
        <w:t>像</w:t>
      </w:r>
      <w:r>
        <w:rPr>
          <w:position w:val="-8"/>
          <w:sz w:val="24"/>
          <w:szCs w:val="24"/>
        </w:rPr>
        <w:object w:dxaOrig="244" w:dyaOrig="320">
          <v:shape id="_x0000_i1335" type="#_x0000_t75" style="width:12.2pt;height:16pt;mso-position-horizontal-relative:page;mso-position-vertical-relative:page" o:ole="">
            <v:imagedata r:id="rId17" o:title="" cropleft="4369f" cropright="7864f"/>
          </v:shape>
          <o:OLEObject Type="Embed" ProgID="Equation.DSMT4" ShapeID="_x0000_i1335" DrawAspect="Content" ObjectID="_1602929119" r:id="rId560">
            <o:FieldCodes>\* MERGEFORMAT</o:FieldCodes>
          </o:OLEObject>
        </w:object>
      </w:r>
      <w:r>
        <w:rPr>
          <w:sz w:val="24"/>
          <w:szCs w:val="24"/>
        </w:rPr>
        <w:t>类</w:t>
      </w:r>
      <w:r>
        <w:rPr>
          <w:sz w:val="24"/>
        </w:rPr>
        <w:t>过程之前，由于高</w:t>
      </w:r>
      <w:r>
        <w:rPr>
          <w:position w:val="-8"/>
          <w:sz w:val="24"/>
          <w:szCs w:val="24"/>
        </w:rPr>
        <w:object w:dxaOrig="240" w:dyaOrig="320">
          <v:shape id="对象 838" o:spid="_x0000_i1336" type="#_x0000_t75" style="width:12pt;height:16pt;mso-position-horizontal-relative:page;mso-position-vertical-relative:page" o:ole="">
            <v:imagedata r:id="rId13" o:title="" cropleft="6991f" cropright="6117f"/>
          </v:shape>
          <o:OLEObject Type="Embed" ProgID="Equation.DSMT4" ShapeID="对象 838" DrawAspect="Content" ObjectID="_1602929120" r:id="rId561">
            <o:FieldCodes>\* MERGEFORMAT</o:FieldCodes>
          </o:OLEObject>
        </w:object>
      </w:r>
      <w:r>
        <w:rPr>
          <w:sz w:val="24"/>
          <w:szCs w:val="24"/>
        </w:rPr>
        <w:t>谱</w:t>
      </w:r>
      <w:r>
        <w:rPr>
          <w:position w:val="-8"/>
          <w:sz w:val="24"/>
          <w:szCs w:val="24"/>
        </w:rPr>
        <w:object w:dxaOrig="242" w:dyaOrig="320">
          <v:shape id="对象 2006" o:spid="_x0000_i1337" type="#_x0000_t75" style="width:12.1pt;height:16pt;mso-position-horizontal-relative:page;mso-position-vertical-relative:page" o:ole="">
            <v:imagedata r:id="rId15" o:title="" cropright="8691f"/>
          </v:shape>
          <o:OLEObject Type="Embed" ProgID="Equation.DSMT4" ShapeID="对象 2006" DrawAspect="Content" ObjectID="_1602929121" r:id="rId562">
            <o:FieldCodes>\* MERGEFORMAT</o:FieldCodes>
          </o:OLEObject>
        </w:object>
      </w:r>
      <w:r>
        <w:rPr>
          <w:sz w:val="24"/>
          <w:szCs w:val="24"/>
        </w:rPr>
        <w:t>像</w:t>
      </w:r>
      <w:r>
        <w:rPr>
          <w:position w:val="-8"/>
          <w:sz w:val="24"/>
          <w:szCs w:val="24"/>
        </w:rPr>
        <w:object w:dxaOrig="240" w:dyaOrig="320">
          <v:shape id="对象 962" o:spid="_x0000_i1338" type="#_x0000_t75" style="width:12pt;height:16pt;mso-position-horizontal-relative:page;mso-position-vertical-relative:page" o:ole="">
            <v:imagedata r:id="rId13" o:title="" cropleft="6991f" cropright="6117f"/>
          </v:shape>
          <o:OLEObject Type="Embed" ProgID="Equation.DSMT4" ShapeID="对象 962" DrawAspect="Content" ObjectID="_1602929122" r:id="rId563">
            <o:FieldCodes>\* MERGEFORMAT</o:FieldCodes>
          </o:OLEObject>
        </w:object>
      </w:r>
      <w:r>
        <w:rPr>
          <w:sz w:val="24"/>
          <w:szCs w:val="24"/>
        </w:rPr>
        <w:t>谱</w:t>
      </w:r>
      <w:r>
        <w:rPr>
          <w:sz w:val="24"/>
        </w:rPr>
        <w:t>分辨率很高的同时又具有普通遥感</w:t>
      </w:r>
      <w:r>
        <w:rPr>
          <w:position w:val="-8"/>
          <w:sz w:val="24"/>
          <w:szCs w:val="24"/>
        </w:rPr>
        <w:object w:dxaOrig="242" w:dyaOrig="320">
          <v:shape id="对象 2007" o:spid="_x0000_i1339" type="#_x0000_t75" style="width:12.1pt;height:16pt;mso-position-horizontal-relative:page;mso-position-vertical-relative:page" o:ole="">
            <v:imagedata r:id="rId15" o:title="" cropright="8691f"/>
          </v:shape>
          <o:OLEObject Type="Embed" ProgID="Equation.DSMT4" ShapeID="对象 2007" DrawAspect="Content" ObjectID="_1602929123" r:id="rId564">
            <o:FieldCodes>\* MERGEFORMAT</o:FieldCodes>
          </o:OLEObject>
        </w:object>
      </w:r>
      <w:r>
        <w:rPr>
          <w:sz w:val="24"/>
          <w:szCs w:val="24"/>
        </w:rPr>
        <w:t>像</w:t>
      </w:r>
      <w:r>
        <w:rPr>
          <w:sz w:val="24"/>
        </w:rPr>
        <w:t>的</w:t>
      </w:r>
      <w:r>
        <w:rPr>
          <w:position w:val="-8"/>
          <w:sz w:val="24"/>
          <w:szCs w:val="24"/>
        </w:rPr>
        <w:object w:dxaOrig="242" w:dyaOrig="320">
          <v:shape id="对象 2008" o:spid="_x0000_i1340" type="#_x0000_t75" style="width:12.1pt;height:16pt;mso-position-horizontal-relative:page;mso-position-vertical-relative:page" o:ole="">
            <v:imagedata r:id="rId15" o:title="" cropright="8691f"/>
          </v:shape>
          <o:OLEObject Type="Embed" ProgID="Equation.DSMT4" ShapeID="对象 2008" DrawAspect="Content" ObjectID="_1602929124" r:id="rId565">
            <o:FieldCodes>\* MERGEFORMAT</o:FieldCodes>
          </o:OLEObject>
        </w:object>
      </w:r>
      <w:r>
        <w:rPr>
          <w:sz w:val="24"/>
          <w:szCs w:val="24"/>
        </w:rPr>
        <w:t>像</w:t>
      </w:r>
      <w:r>
        <w:rPr>
          <w:sz w:val="24"/>
        </w:rPr>
        <w:t>特征空间，因此在特征层融合阶段。考虑分别提取高</w:t>
      </w:r>
      <w:r>
        <w:rPr>
          <w:position w:val="-8"/>
          <w:sz w:val="24"/>
          <w:szCs w:val="24"/>
        </w:rPr>
        <w:object w:dxaOrig="240" w:dyaOrig="320">
          <v:shape id="对象 839" o:spid="_x0000_i1341" type="#_x0000_t75" style="width:12pt;height:16pt;mso-position-horizontal-relative:page;mso-position-vertical-relative:page" o:ole="">
            <v:imagedata r:id="rId13" o:title="" cropleft="6991f" cropright="6117f"/>
          </v:shape>
          <o:OLEObject Type="Embed" ProgID="Equation.DSMT4" ShapeID="对象 839" DrawAspect="Content" ObjectID="_1602929125" r:id="rId566">
            <o:FieldCodes>\* MERGEFORMAT</o:FieldCodes>
          </o:OLEObject>
        </w:object>
      </w:r>
      <w:r>
        <w:rPr>
          <w:sz w:val="24"/>
          <w:szCs w:val="24"/>
        </w:rPr>
        <w:t>谱</w:t>
      </w:r>
      <w:r>
        <w:rPr>
          <w:position w:val="-8"/>
          <w:sz w:val="24"/>
          <w:szCs w:val="24"/>
        </w:rPr>
        <w:object w:dxaOrig="242" w:dyaOrig="320">
          <v:shape id="对象 2009" o:spid="_x0000_i1342" type="#_x0000_t75" style="width:12.1pt;height:16pt;mso-position-horizontal-relative:page;mso-position-vertical-relative:page" o:ole="">
            <v:imagedata r:id="rId15" o:title="" cropright="8691f"/>
          </v:shape>
          <o:OLEObject Type="Embed" ProgID="Equation.DSMT4" ShapeID="对象 2009" DrawAspect="Content" ObjectID="_1602929126" r:id="rId567">
            <o:FieldCodes>\* MERGEFORMAT</o:FieldCodes>
          </o:OLEObject>
        </w:object>
      </w:r>
      <w:r>
        <w:rPr>
          <w:sz w:val="24"/>
          <w:szCs w:val="24"/>
        </w:rPr>
        <w:t>像</w:t>
      </w:r>
      <w:r>
        <w:rPr>
          <w:sz w:val="24"/>
        </w:rPr>
        <w:t>的空间特征，</w:t>
      </w:r>
      <w:r>
        <w:rPr>
          <w:position w:val="-8"/>
          <w:sz w:val="24"/>
          <w:szCs w:val="24"/>
        </w:rPr>
        <w:object w:dxaOrig="240" w:dyaOrig="320">
          <v:shape id="对象 963" o:spid="_x0000_i1343" type="#_x0000_t75" style="width:12pt;height:16pt;mso-position-horizontal-relative:page;mso-position-vertical-relative:page" o:ole="">
            <v:imagedata r:id="rId13" o:title="" cropleft="6991f" cropright="6117f"/>
          </v:shape>
          <o:OLEObject Type="Embed" ProgID="Equation.DSMT4" ShapeID="对象 963" DrawAspect="Content" ObjectID="_1602929127" r:id="rId568">
            <o:FieldCodes>\* MERGEFORMAT</o:FieldCodes>
          </o:OLEObject>
        </w:object>
      </w:r>
      <w:r>
        <w:rPr>
          <w:sz w:val="24"/>
          <w:szCs w:val="24"/>
        </w:rPr>
        <w:t>谱</w:t>
      </w:r>
      <w:r>
        <w:rPr>
          <w:sz w:val="24"/>
        </w:rPr>
        <w:t>特征，并将两个特征用一定的方式相融合，组合成新的特征向量。新的特征向量同时包含</w:t>
      </w:r>
      <w:r>
        <w:rPr>
          <w:position w:val="-8"/>
          <w:sz w:val="24"/>
          <w:szCs w:val="24"/>
        </w:rPr>
        <w:object w:dxaOrig="240" w:dyaOrig="320">
          <v:shape id="对象 840" o:spid="_x0000_i1344" type="#_x0000_t75" style="width:12pt;height:16pt;mso-position-horizontal-relative:page;mso-position-vertical-relative:page" o:ole="">
            <v:imagedata r:id="rId13" o:title="" cropleft="6991f" cropright="6117f"/>
          </v:shape>
          <o:OLEObject Type="Embed" ProgID="Equation.DSMT4" ShapeID="对象 840" DrawAspect="Content" ObjectID="_1602929128" r:id="rId569">
            <o:FieldCodes>\* MERGEFORMAT</o:FieldCodes>
          </o:OLEObject>
        </w:object>
      </w:r>
      <w:r>
        <w:rPr>
          <w:sz w:val="24"/>
          <w:szCs w:val="24"/>
        </w:rPr>
        <w:t>谱</w:t>
      </w:r>
      <w:r>
        <w:rPr>
          <w:sz w:val="24"/>
        </w:rPr>
        <w:t>信息和空间信息，能够提高</w:t>
      </w:r>
      <w:r>
        <w:rPr>
          <w:position w:val="-8"/>
          <w:sz w:val="24"/>
          <w:szCs w:val="24"/>
        </w:rPr>
        <w:object w:dxaOrig="242" w:dyaOrig="320">
          <v:shape id="对象 2010" o:spid="_x0000_i1345" type="#_x0000_t75" style="width:12.1pt;height:16pt;mso-position-horizontal-relative:page;mso-position-vertical-relative:page" o:ole="">
            <v:imagedata r:id="rId15" o:title="" cropright="8691f"/>
          </v:shape>
          <o:OLEObject Type="Embed" ProgID="Equation.DSMT4" ShapeID="对象 2010" DrawAspect="Content" ObjectID="_1602929129" r:id="rId570">
            <o:FieldCodes>\* MERGEFORMAT</o:FieldCodes>
          </o:OLEObject>
        </w:object>
      </w:r>
      <w:r>
        <w:rPr>
          <w:sz w:val="24"/>
          <w:szCs w:val="24"/>
        </w:rPr>
        <w:t>像</w:t>
      </w:r>
      <w:r>
        <w:rPr>
          <w:position w:val="-8"/>
          <w:sz w:val="24"/>
          <w:szCs w:val="24"/>
        </w:rPr>
        <w:object w:dxaOrig="244" w:dyaOrig="320">
          <v:shape id="_x0000_i1346" type="#_x0000_t75" style="width:12.2pt;height:16pt;mso-position-horizontal-relative:page;mso-position-vertical-relative:page" o:ole="">
            <v:imagedata r:id="rId17" o:title="" cropleft="4369f" cropright="7864f"/>
          </v:shape>
          <o:OLEObject Type="Embed" ProgID="Equation.DSMT4" ShapeID="_x0000_i1346" DrawAspect="Content" ObjectID="_1602929130" r:id="rId571">
            <o:FieldCodes>\* MERGEFORMAT</o:FieldCodes>
          </o:OLEObject>
        </w:object>
      </w:r>
      <w:r>
        <w:rPr>
          <w:sz w:val="24"/>
          <w:szCs w:val="24"/>
        </w:rPr>
        <w:t>类</w:t>
      </w:r>
      <w:r>
        <w:rPr>
          <w:sz w:val="24"/>
        </w:rPr>
        <w:t>精度。</w:t>
      </w:r>
    </w:p>
    <w:p w:rsidR="00482280" w:rsidRDefault="00482280">
      <w:pPr>
        <w:spacing w:line="440" w:lineRule="exact"/>
        <w:rPr>
          <w:sz w:val="24"/>
        </w:rPr>
      </w:pPr>
    </w:p>
    <w:p w:rsidR="00482280" w:rsidRDefault="003667D9">
      <w:pPr>
        <w:pStyle w:val="ae"/>
        <w:jc w:val="center"/>
      </w:pPr>
      <w:r>
        <w:rPr>
          <w:noProof/>
        </w:rPr>
        <w:drawing>
          <wp:inline distT="0" distB="0" distL="0" distR="0" wp14:anchorId="25791F64" wp14:editId="32B60576">
            <wp:extent cx="3124200" cy="2733675"/>
            <wp:effectExtent l="0" t="0" r="0" b="0"/>
            <wp:docPr id="366" name="图片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9"/>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3124200" cy="2733675"/>
                    </a:xfrm>
                    <a:prstGeom prst="rect">
                      <a:avLst/>
                    </a:prstGeom>
                    <a:noFill/>
                    <a:ln>
                      <a:noFill/>
                    </a:ln>
                    <a:effectLst/>
                  </pic:spPr>
                </pic:pic>
              </a:graphicData>
            </a:graphic>
          </wp:inline>
        </w:drawing>
      </w:r>
    </w:p>
    <w:p w:rsidR="00482280" w:rsidRDefault="00482280">
      <w:pPr>
        <w:pStyle w:val="ae"/>
        <w:jc w:val="center"/>
      </w:pPr>
      <w:r>
        <w:t>图</w:t>
      </w:r>
      <w:r>
        <w:t xml:space="preserve">4.2 </w:t>
      </w:r>
      <w:r>
        <w:t>特征层融合</w:t>
      </w:r>
    </w:p>
    <w:p w:rsidR="00482280" w:rsidRDefault="00482280">
      <w:pPr>
        <w:numPr>
          <w:ilvl w:val="0"/>
          <w:numId w:val="16"/>
        </w:numPr>
        <w:spacing w:line="440" w:lineRule="exact"/>
        <w:ind w:firstLineChars="200" w:firstLine="480"/>
      </w:pPr>
      <w:r>
        <w:rPr>
          <w:sz w:val="24"/>
          <w:szCs w:val="24"/>
        </w:rPr>
        <w:t>分类</w:t>
      </w:r>
      <w:r>
        <w:rPr>
          <w:sz w:val="24"/>
        </w:rPr>
        <w:t>决策层融合</w:t>
      </w:r>
    </w:p>
    <w:p w:rsidR="00482280" w:rsidRDefault="003667D9">
      <w:pPr>
        <w:pStyle w:val="ae"/>
        <w:jc w:val="center"/>
      </w:pPr>
      <w:r>
        <w:rPr>
          <w:noProof/>
        </w:rPr>
        <w:drawing>
          <wp:inline distT="0" distB="0" distL="0" distR="0" wp14:anchorId="0BFC5A4F" wp14:editId="6B214564">
            <wp:extent cx="3238500" cy="2724150"/>
            <wp:effectExtent l="0" t="0" r="0" b="0"/>
            <wp:docPr id="367" name="图片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5"/>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238500" cy="2724150"/>
                    </a:xfrm>
                    <a:prstGeom prst="rect">
                      <a:avLst/>
                    </a:prstGeom>
                    <a:noFill/>
                    <a:ln>
                      <a:noFill/>
                    </a:ln>
                    <a:effectLst/>
                  </pic:spPr>
                </pic:pic>
              </a:graphicData>
            </a:graphic>
          </wp:inline>
        </w:drawing>
      </w:r>
    </w:p>
    <w:p w:rsidR="00482280" w:rsidRDefault="00482280">
      <w:pPr>
        <w:pStyle w:val="af"/>
        <w:rPr>
          <w:rFonts w:hAnsi="Times New Roman"/>
        </w:rPr>
      </w:pPr>
      <w:r>
        <w:rPr>
          <w:rFonts w:hAnsi="Times New Roman"/>
        </w:rPr>
        <w:t>图</w:t>
      </w:r>
      <w:r>
        <w:rPr>
          <w:rFonts w:hAnsi="Times New Roman"/>
        </w:rPr>
        <w:t xml:space="preserve">4.3 </w:t>
      </w:r>
      <w:r>
        <w:rPr>
          <w:rFonts w:hAnsi="Times New Roman"/>
        </w:rPr>
        <w:t>分类决策层融合</w:t>
      </w:r>
    </w:p>
    <w:p w:rsidR="00482280" w:rsidRDefault="00482280">
      <w:pPr>
        <w:spacing w:line="440" w:lineRule="exact"/>
        <w:ind w:firstLineChars="200" w:firstLine="480"/>
        <w:rPr>
          <w:sz w:val="24"/>
        </w:rPr>
      </w:pPr>
      <w:r>
        <w:rPr>
          <w:rFonts w:hint="eastAsia"/>
          <w:sz w:val="24"/>
          <w:szCs w:val="24"/>
        </w:rPr>
        <w:t>分</w:t>
      </w:r>
      <w:r>
        <w:rPr>
          <w:sz w:val="24"/>
          <w:szCs w:val="24"/>
        </w:rPr>
        <w:t>类</w:t>
      </w:r>
      <w:r>
        <w:rPr>
          <w:sz w:val="24"/>
        </w:rPr>
        <w:t>决策层融合，是指在获得</w:t>
      </w:r>
      <w:r>
        <w:rPr>
          <w:position w:val="-8"/>
          <w:sz w:val="24"/>
          <w:szCs w:val="24"/>
        </w:rPr>
        <w:object w:dxaOrig="242" w:dyaOrig="320">
          <v:shape id="_x0000_i1347" type="#_x0000_t75" style="width:12.1pt;height:16pt;mso-position-horizontal-relative:page;mso-position-vertical-relative:page" o:ole="">
            <v:imagedata r:id="rId15" o:title="" cropright="8691f"/>
          </v:shape>
          <o:OLEObject Type="Embed" ProgID="Equation.DSMT4" ShapeID="_x0000_i1347" DrawAspect="Content" ObjectID="_1602929131" r:id="rId574">
            <o:FieldCodes>\* MERGEFORMAT</o:FieldCodes>
          </o:OLEObject>
        </w:object>
      </w:r>
      <w:r>
        <w:rPr>
          <w:sz w:val="24"/>
          <w:szCs w:val="24"/>
        </w:rPr>
        <w:t>像</w:t>
      </w:r>
      <w:r>
        <w:rPr>
          <w:sz w:val="24"/>
        </w:rPr>
        <w:t>的初始</w:t>
      </w:r>
      <w:r>
        <w:rPr>
          <w:rFonts w:hint="eastAsia"/>
          <w:sz w:val="24"/>
        </w:rPr>
        <w:t>分</w:t>
      </w:r>
      <w:r>
        <w:rPr>
          <w:sz w:val="24"/>
          <w:szCs w:val="24"/>
        </w:rPr>
        <w:t>类</w:t>
      </w:r>
      <w:r>
        <w:rPr>
          <w:sz w:val="24"/>
        </w:rPr>
        <w:t>结果上，结合空间信息、</w:t>
      </w:r>
      <w:r>
        <w:rPr>
          <w:rFonts w:hint="eastAsia"/>
          <w:sz w:val="24"/>
        </w:rPr>
        <w:t>光</w:t>
      </w:r>
      <w:r>
        <w:rPr>
          <w:sz w:val="24"/>
          <w:szCs w:val="24"/>
        </w:rPr>
        <w:t>谱</w:t>
      </w:r>
      <w:r>
        <w:rPr>
          <w:sz w:val="24"/>
        </w:rPr>
        <w:t>信息对初次</w:t>
      </w:r>
      <w:r>
        <w:rPr>
          <w:rFonts w:hint="eastAsia"/>
          <w:sz w:val="24"/>
        </w:rPr>
        <w:t>分</w:t>
      </w:r>
      <w:r>
        <w:rPr>
          <w:sz w:val="24"/>
          <w:szCs w:val="24"/>
        </w:rPr>
        <w:t>类</w:t>
      </w:r>
      <w:r>
        <w:rPr>
          <w:sz w:val="24"/>
        </w:rPr>
        <w:t>结果进行修正，提高</w:t>
      </w:r>
      <w:r>
        <w:rPr>
          <w:position w:val="-8"/>
          <w:sz w:val="24"/>
          <w:szCs w:val="24"/>
        </w:rPr>
        <w:object w:dxaOrig="242" w:dyaOrig="320">
          <v:shape id="对象 2012" o:spid="_x0000_i1348" type="#_x0000_t75" style="width:12.1pt;height:16pt;mso-position-horizontal-relative:page;mso-position-vertical-relative:page" o:ole="">
            <v:imagedata r:id="rId15" o:title="" cropright="8691f"/>
          </v:shape>
          <o:OLEObject Type="Embed" ProgID="Equation.DSMT4" ShapeID="对象 2012" DrawAspect="Content" ObjectID="_1602929132" r:id="rId575">
            <o:FieldCodes>\* MERGEFORMAT</o:FieldCodes>
          </o:OLEObject>
        </w:object>
      </w:r>
      <w:r>
        <w:rPr>
          <w:sz w:val="24"/>
          <w:szCs w:val="24"/>
        </w:rPr>
        <w:t>像</w:t>
      </w:r>
      <w:r>
        <w:rPr>
          <w:position w:val="-8"/>
          <w:sz w:val="24"/>
          <w:szCs w:val="24"/>
        </w:rPr>
        <w:object w:dxaOrig="244" w:dyaOrig="320">
          <v:shape id="对象 1250" o:spid="_x0000_i1349" type="#_x0000_t75" style="width:12.2pt;height:16pt;mso-position-horizontal-relative:page;mso-position-vertical-relative:page" o:ole="">
            <v:imagedata r:id="rId17" o:title="" cropleft="4369f" cropright="7864f"/>
          </v:shape>
          <o:OLEObject Type="Embed" ProgID="Equation.DSMT4" ShapeID="对象 1250" DrawAspect="Content" ObjectID="_1602929133" r:id="rId576">
            <o:FieldCodes>\* MERGEFORMAT</o:FieldCodes>
          </o:OLEObject>
        </w:object>
      </w:r>
      <w:r>
        <w:rPr>
          <w:sz w:val="24"/>
          <w:szCs w:val="24"/>
        </w:rPr>
        <w:t>类</w:t>
      </w:r>
      <w:r>
        <w:rPr>
          <w:sz w:val="24"/>
        </w:rPr>
        <w:t>精度。</w:t>
      </w:r>
    </w:p>
    <w:p w:rsidR="00482280" w:rsidRDefault="00482280">
      <w:pPr>
        <w:spacing w:line="440" w:lineRule="exact"/>
        <w:ind w:firstLineChars="200" w:firstLine="480"/>
        <w:rPr>
          <w:sz w:val="24"/>
        </w:rPr>
      </w:pPr>
      <w:r>
        <w:rPr>
          <w:sz w:val="24"/>
        </w:rPr>
        <w:lastRenderedPageBreak/>
        <w:t>在本章中采用我们采用特征层融合将</w:t>
      </w:r>
      <w:r>
        <w:rPr>
          <w:position w:val="-8"/>
          <w:sz w:val="24"/>
          <w:szCs w:val="24"/>
        </w:rPr>
        <w:object w:dxaOrig="240" w:dyaOrig="320">
          <v:shape id="对象 842" o:spid="_x0000_i1350" type="#_x0000_t75" style="width:12pt;height:16pt;mso-position-horizontal-relative:page;mso-position-vertical-relative:page" o:ole="">
            <v:imagedata r:id="rId13" o:title="" cropleft="6991f" cropright="6117f"/>
          </v:shape>
          <o:OLEObject Type="Embed" ProgID="Equation.DSMT4" ShapeID="对象 842" DrawAspect="Content" ObjectID="_1602929134" r:id="rId577">
            <o:FieldCodes>\* MERGEFORMAT</o:FieldCodes>
          </o:OLEObject>
        </w:object>
      </w:r>
      <w:r>
        <w:rPr>
          <w:sz w:val="24"/>
          <w:szCs w:val="24"/>
        </w:rPr>
        <w:t>谱</w:t>
      </w:r>
      <w:r>
        <w:rPr>
          <w:sz w:val="24"/>
        </w:rPr>
        <w:t>信息与空间信息相融合，得到新的特征向量来用于</w:t>
      </w:r>
      <w:r>
        <w:rPr>
          <w:position w:val="-8"/>
          <w:sz w:val="24"/>
          <w:szCs w:val="24"/>
        </w:rPr>
        <w:object w:dxaOrig="242" w:dyaOrig="320">
          <v:shape id="对象 2013" o:spid="_x0000_i1351" type="#_x0000_t75" style="width:12.1pt;height:16pt;mso-position-horizontal-relative:page;mso-position-vertical-relative:page" o:ole="">
            <v:imagedata r:id="rId15" o:title="" cropright="8691f"/>
          </v:shape>
          <o:OLEObject Type="Embed" ProgID="Equation.DSMT4" ShapeID="对象 2013" DrawAspect="Content" ObjectID="_1602929135" r:id="rId578">
            <o:FieldCodes>\* MERGEFORMAT</o:FieldCodes>
          </o:OLEObject>
        </w:object>
      </w:r>
      <w:r>
        <w:rPr>
          <w:sz w:val="24"/>
          <w:szCs w:val="24"/>
        </w:rPr>
        <w:t>像</w:t>
      </w:r>
      <w:r>
        <w:rPr>
          <w:rFonts w:hint="eastAsia"/>
          <w:sz w:val="24"/>
          <w:szCs w:val="24"/>
        </w:rPr>
        <w:t>分</w:t>
      </w:r>
      <w:r>
        <w:rPr>
          <w:sz w:val="24"/>
          <w:szCs w:val="24"/>
        </w:rPr>
        <w:t>类</w:t>
      </w:r>
      <w:r>
        <w:rPr>
          <w:sz w:val="24"/>
        </w:rPr>
        <w:t>，空间信息的提取采用由傅里叶变换发展演变而来的</w:t>
      </w:r>
      <w:r>
        <w:rPr>
          <w:i/>
          <w:iCs/>
          <w:sz w:val="24"/>
        </w:rPr>
        <w:t>Gabor</w:t>
      </w:r>
      <w:r>
        <w:rPr>
          <w:sz w:val="24"/>
        </w:rPr>
        <w:t>滤波器来提取像元的空间纹理信息。</w:t>
      </w:r>
    </w:p>
    <w:p w:rsidR="00482280" w:rsidRDefault="00482280" w:rsidP="001019D5">
      <w:pPr>
        <w:pStyle w:val="3"/>
      </w:pPr>
      <w:bookmarkStart w:id="290" w:name="_Toc30886"/>
      <w:r>
        <w:t xml:space="preserve">4.2.2 </w:t>
      </w:r>
      <w:r>
        <w:rPr>
          <w:i/>
          <w:iCs/>
        </w:rPr>
        <w:t>K_Medoids</w:t>
      </w:r>
      <w:r>
        <w:t>聚类算法的深度改进</w:t>
      </w:r>
      <w:bookmarkEnd w:id="290"/>
    </w:p>
    <w:p w:rsidR="00482280" w:rsidRDefault="00482280">
      <w:pPr>
        <w:rPr>
          <w:b/>
          <w:bCs/>
        </w:rPr>
      </w:pPr>
      <w:r>
        <w:rPr>
          <w:b/>
          <w:bCs/>
        </w:rPr>
        <w:t>1.</w:t>
      </w:r>
      <w:r>
        <w:rPr>
          <w:b/>
          <w:bCs/>
          <w:i/>
          <w:iCs/>
          <w:sz w:val="24"/>
          <w:szCs w:val="24"/>
        </w:rPr>
        <w:t>Canopy</w:t>
      </w:r>
      <w:r>
        <w:rPr>
          <w:b/>
          <w:bCs/>
          <w:sz w:val="24"/>
          <w:szCs w:val="24"/>
        </w:rPr>
        <w:t>算法改进</w:t>
      </w:r>
    </w:p>
    <w:p w:rsidR="00482280" w:rsidRDefault="00482280">
      <w:pPr>
        <w:spacing w:line="440" w:lineRule="exact"/>
        <w:ind w:firstLineChars="200" w:firstLine="480"/>
        <w:rPr>
          <w:sz w:val="24"/>
          <w:szCs w:val="24"/>
        </w:rPr>
      </w:pPr>
      <w:bookmarkStart w:id="291" w:name="_Toc350107973"/>
      <w:r>
        <w:rPr>
          <w:i/>
          <w:iCs/>
          <w:sz w:val="24"/>
          <w:szCs w:val="24"/>
        </w:rPr>
        <w:t>Canopy</w:t>
      </w:r>
      <w:r>
        <w:rPr>
          <w:sz w:val="24"/>
          <w:szCs w:val="24"/>
        </w:rPr>
        <w:t>算法和</w:t>
      </w:r>
      <w:r>
        <w:rPr>
          <w:i/>
          <w:iCs/>
          <w:sz w:val="24"/>
          <w:szCs w:val="24"/>
        </w:rPr>
        <w:t>K_Medoids</w:t>
      </w:r>
      <w:r>
        <w:rPr>
          <w:sz w:val="24"/>
          <w:szCs w:val="24"/>
        </w:rPr>
        <w:t>算法是用来</w:t>
      </w:r>
      <w:r>
        <w:rPr>
          <w:rFonts w:hint="eastAsia"/>
          <w:sz w:val="24"/>
          <w:szCs w:val="24"/>
        </w:rPr>
        <w:t>聚</w:t>
      </w:r>
      <w:r>
        <w:rPr>
          <w:sz w:val="24"/>
          <w:szCs w:val="24"/>
        </w:rPr>
        <w:t>类的常用算法，</w:t>
      </w:r>
      <w:r>
        <w:rPr>
          <w:i/>
          <w:iCs/>
          <w:sz w:val="24"/>
          <w:szCs w:val="24"/>
        </w:rPr>
        <w:t>Canopy</w:t>
      </w:r>
      <w:r>
        <w:rPr>
          <w:sz w:val="24"/>
          <w:szCs w:val="24"/>
        </w:rPr>
        <w:t>算法的主要功能是预先划分</w:t>
      </w:r>
      <w:r>
        <w:rPr>
          <w:rFonts w:hint="eastAsia"/>
          <w:sz w:val="24"/>
          <w:szCs w:val="24"/>
        </w:rPr>
        <w:t>聚</w:t>
      </w:r>
      <w:r>
        <w:rPr>
          <w:sz w:val="24"/>
          <w:szCs w:val="24"/>
        </w:rPr>
        <w:t>类区域，为其后的</w:t>
      </w:r>
      <w:r>
        <w:rPr>
          <w:rFonts w:hint="eastAsia"/>
          <w:sz w:val="24"/>
          <w:szCs w:val="24"/>
        </w:rPr>
        <w:t>聚</w:t>
      </w:r>
      <w:r>
        <w:rPr>
          <w:sz w:val="24"/>
          <w:szCs w:val="24"/>
        </w:rPr>
        <w:t>类算法提供参考；</w:t>
      </w:r>
      <w:r>
        <w:rPr>
          <w:i/>
          <w:iCs/>
          <w:sz w:val="24"/>
          <w:szCs w:val="24"/>
        </w:rPr>
        <w:t>K_Medoid</w:t>
      </w:r>
      <w:r>
        <w:rPr>
          <w:sz w:val="24"/>
          <w:szCs w:val="24"/>
        </w:rPr>
        <w:t>s</w:t>
      </w:r>
      <w:r>
        <w:rPr>
          <w:sz w:val="24"/>
          <w:szCs w:val="24"/>
        </w:rPr>
        <w:t>算法是以簇内中值点位</w:t>
      </w:r>
      <w:r>
        <w:rPr>
          <w:rFonts w:hint="eastAsia"/>
          <w:sz w:val="24"/>
          <w:szCs w:val="24"/>
        </w:rPr>
        <w:t>聚</w:t>
      </w:r>
      <w:r>
        <w:rPr>
          <w:sz w:val="24"/>
          <w:szCs w:val="24"/>
        </w:rPr>
        <w:t>类中心，利用簇内各点距离作为衡量标准进行</w:t>
      </w:r>
      <w:r>
        <w:rPr>
          <w:rFonts w:hint="eastAsia"/>
          <w:sz w:val="24"/>
          <w:szCs w:val="24"/>
        </w:rPr>
        <w:t>聚</w:t>
      </w:r>
      <w:r>
        <w:rPr>
          <w:sz w:val="24"/>
          <w:szCs w:val="24"/>
        </w:rPr>
        <w:t>类的算法。文献</w:t>
      </w:r>
      <w:r>
        <w:rPr>
          <w:sz w:val="24"/>
          <w:szCs w:val="24"/>
          <w:vertAlign w:val="superscript"/>
        </w:rPr>
        <w:t>[64]</w:t>
      </w:r>
      <w:r>
        <w:rPr>
          <w:sz w:val="24"/>
          <w:szCs w:val="24"/>
        </w:rPr>
        <w:t>运用</w:t>
      </w:r>
      <w:r>
        <w:rPr>
          <w:sz w:val="24"/>
          <w:szCs w:val="24"/>
        </w:rPr>
        <w:t>Canopy</w:t>
      </w:r>
      <w:r>
        <w:rPr>
          <w:sz w:val="24"/>
          <w:szCs w:val="24"/>
        </w:rPr>
        <w:t>算法对</w:t>
      </w:r>
      <w:r>
        <w:rPr>
          <w:i/>
          <w:iCs/>
          <w:sz w:val="24"/>
          <w:szCs w:val="24"/>
        </w:rPr>
        <w:t>K_Means</w:t>
      </w:r>
      <w:r>
        <w:rPr>
          <w:sz w:val="24"/>
          <w:szCs w:val="24"/>
        </w:rPr>
        <w:t>算法进行改进，应用在多类</w:t>
      </w:r>
      <w:r>
        <w:rPr>
          <w:i/>
          <w:iCs/>
          <w:sz w:val="24"/>
          <w:szCs w:val="24"/>
        </w:rPr>
        <w:t>UCI</w:t>
      </w:r>
      <w:r>
        <w:rPr>
          <w:sz w:val="24"/>
          <w:szCs w:val="24"/>
        </w:rPr>
        <w:t>数据集上取得了很好的效果，借鉴其算法思想并进行适当的改进，将改进的</w:t>
      </w:r>
      <w:r>
        <w:rPr>
          <w:i/>
          <w:iCs/>
          <w:sz w:val="24"/>
          <w:szCs w:val="24"/>
        </w:rPr>
        <w:t>Canopy</w:t>
      </w:r>
      <w:r>
        <w:rPr>
          <w:sz w:val="24"/>
          <w:szCs w:val="24"/>
        </w:rPr>
        <w:t>和</w:t>
      </w:r>
      <w:r>
        <w:rPr>
          <w:i/>
          <w:iCs/>
          <w:sz w:val="24"/>
          <w:szCs w:val="24"/>
        </w:rPr>
        <w:t>K_Medoids</w:t>
      </w:r>
      <w:r>
        <w:rPr>
          <w:sz w:val="24"/>
          <w:szCs w:val="24"/>
        </w:rPr>
        <w:t>的联合算法应用在高</w:t>
      </w:r>
      <w:r>
        <w:rPr>
          <w:rFonts w:hint="eastAsia"/>
          <w:sz w:val="24"/>
          <w:szCs w:val="24"/>
        </w:rPr>
        <w:t>光</w:t>
      </w:r>
      <w:r>
        <w:rPr>
          <w:sz w:val="24"/>
          <w:szCs w:val="24"/>
        </w:rPr>
        <w:t>谱</w:t>
      </w:r>
      <w:r>
        <w:rPr>
          <w:rFonts w:hint="eastAsia"/>
          <w:sz w:val="24"/>
          <w:szCs w:val="24"/>
        </w:rPr>
        <w:t>图</w:t>
      </w:r>
      <w:r>
        <w:rPr>
          <w:sz w:val="24"/>
          <w:szCs w:val="24"/>
        </w:rPr>
        <w:t>像的无</w:t>
      </w:r>
      <w:r>
        <w:rPr>
          <w:position w:val="-6"/>
          <w:sz w:val="24"/>
          <w:szCs w:val="24"/>
        </w:rPr>
        <w:object w:dxaOrig="243" w:dyaOrig="300">
          <v:shape id="对象 2129" o:spid="_x0000_i1352" type="#_x0000_t75" style="width:12.15pt;height:15pt;mso-position-horizontal-relative:page;mso-position-vertical-relative:page" o:ole="">
            <v:imagedata r:id="rId19" o:title="" cropleft="6117f" cropright="6335f"/>
          </v:shape>
          <o:OLEObject Type="Embed" ProgID="Equation.DSMT4" ShapeID="对象 2129" DrawAspect="Content" ObjectID="_1602929136" r:id="rId579">
            <o:FieldCodes>\* MERGEFORMAT</o:FieldCodes>
          </o:OLEObject>
        </w:object>
      </w:r>
      <w:r>
        <w:rPr>
          <w:sz w:val="24"/>
          <w:szCs w:val="24"/>
        </w:rPr>
        <w:t>督</w:t>
      </w:r>
      <w:r>
        <w:rPr>
          <w:rFonts w:hint="eastAsia"/>
          <w:sz w:val="24"/>
          <w:szCs w:val="24"/>
        </w:rPr>
        <w:t>聚</w:t>
      </w:r>
      <w:r>
        <w:rPr>
          <w:sz w:val="24"/>
          <w:szCs w:val="24"/>
        </w:rPr>
        <w:t>类上。首先使用基于</w:t>
      </w:r>
      <w:r>
        <w:rPr>
          <w:sz w:val="24"/>
          <w:szCs w:val="24"/>
        </w:rPr>
        <w:t>“</w:t>
      </w:r>
      <w:r>
        <w:rPr>
          <w:sz w:val="24"/>
          <w:szCs w:val="24"/>
        </w:rPr>
        <w:t>最大最小</w:t>
      </w:r>
      <w:r>
        <w:rPr>
          <w:sz w:val="24"/>
          <w:szCs w:val="24"/>
        </w:rPr>
        <w:t>”</w:t>
      </w:r>
      <w:r>
        <w:rPr>
          <w:sz w:val="24"/>
          <w:szCs w:val="24"/>
        </w:rPr>
        <w:t>原则的</w:t>
      </w:r>
      <w:r>
        <w:rPr>
          <w:i/>
          <w:iCs/>
          <w:sz w:val="24"/>
          <w:szCs w:val="24"/>
        </w:rPr>
        <w:t>Canopy</w:t>
      </w:r>
      <w:r>
        <w:rPr>
          <w:sz w:val="24"/>
          <w:szCs w:val="24"/>
        </w:rPr>
        <w:t>改进算法对整个数据集进行预处理，在此基础上再应用基于测地距离的</w:t>
      </w:r>
      <w:r>
        <w:rPr>
          <w:i/>
          <w:iCs/>
          <w:sz w:val="24"/>
          <w:szCs w:val="24"/>
        </w:rPr>
        <w:t>K_Medoids</w:t>
      </w:r>
      <w:r>
        <w:rPr>
          <w:sz w:val="24"/>
          <w:szCs w:val="24"/>
        </w:rPr>
        <w:t>算法进行</w:t>
      </w:r>
      <w:r>
        <w:rPr>
          <w:rFonts w:hint="eastAsia"/>
          <w:sz w:val="24"/>
          <w:szCs w:val="24"/>
        </w:rPr>
        <w:t>聚</w:t>
      </w:r>
      <w:r>
        <w:rPr>
          <w:sz w:val="24"/>
          <w:szCs w:val="24"/>
        </w:rPr>
        <w:t>类。基于</w:t>
      </w:r>
      <w:r>
        <w:rPr>
          <w:i/>
          <w:iCs/>
          <w:sz w:val="24"/>
          <w:szCs w:val="24"/>
        </w:rPr>
        <w:t>Canopy</w:t>
      </w:r>
      <w:r>
        <w:rPr>
          <w:sz w:val="24"/>
          <w:szCs w:val="24"/>
        </w:rPr>
        <w:t>预处理的</w:t>
      </w:r>
      <w:r>
        <w:rPr>
          <w:i/>
          <w:iCs/>
          <w:sz w:val="24"/>
          <w:szCs w:val="24"/>
        </w:rPr>
        <w:t>K_Medoids</w:t>
      </w:r>
      <w:r>
        <w:rPr>
          <w:sz w:val="24"/>
          <w:szCs w:val="24"/>
        </w:rPr>
        <w:t>算法中，</w:t>
      </w:r>
      <w:r>
        <w:rPr>
          <w:i/>
          <w:iCs/>
          <w:sz w:val="24"/>
          <w:szCs w:val="24"/>
        </w:rPr>
        <w:t>Canopy</w:t>
      </w:r>
      <w:r>
        <w:rPr>
          <w:sz w:val="24"/>
          <w:szCs w:val="24"/>
        </w:rPr>
        <w:t>算法进行预处理的步骤描述如下：</w:t>
      </w:r>
    </w:p>
    <w:p w:rsidR="00482280" w:rsidRDefault="00482280">
      <w:pPr>
        <w:spacing w:line="440" w:lineRule="exact"/>
        <w:ind w:firstLineChars="200" w:firstLine="480"/>
        <w:rPr>
          <w:sz w:val="24"/>
          <w:szCs w:val="24"/>
        </w:rPr>
      </w:pPr>
      <w:r>
        <w:rPr>
          <w:sz w:val="24"/>
          <w:szCs w:val="24"/>
        </w:rPr>
        <w:t>1</w:t>
      </w:r>
      <w:r>
        <w:rPr>
          <w:sz w:val="24"/>
          <w:szCs w:val="24"/>
        </w:rPr>
        <w:t>）初始化</w:t>
      </w:r>
    </w:p>
    <w:p w:rsidR="00482280" w:rsidRDefault="00482280">
      <w:pPr>
        <w:spacing w:line="440" w:lineRule="exact"/>
        <w:ind w:firstLineChars="200" w:firstLine="480"/>
        <w:rPr>
          <w:sz w:val="24"/>
          <w:szCs w:val="24"/>
        </w:rPr>
      </w:pPr>
      <w:r>
        <w:rPr>
          <w:sz w:val="24"/>
          <w:szCs w:val="24"/>
        </w:rPr>
        <w:t>加载等待预处理的高</w:t>
      </w:r>
      <w:r>
        <w:rPr>
          <w:rFonts w:hint="eastAsia"/>
          <w:sz w:val="24"/>
          <w:szCs w:val="24"/>
        </w:rPr>
        <w:t>光</w:t>
      </w:r>
      <w:r>
        <w:rPr>
          <w:sz w:val="24"/>
          <w:szCs w:val="24"/>
        </w:rPr>
        <w:t>谱</w:t>
      </w:r>
      <w:r>
        <w:rPr>
          <w:rFonts w:hint="eastAsia"/>
          <w:sz w:val="24"/>
          <w:szCs w:val="24"/>
        </w:rPr>
        <w:t>图</w:t>
      </w:r>
      <w:r>
        <w:rPr>
          <w:sz w:val="24"/>
          <w:szCs w:val="24"/>
        </w:rPr>
        <w:t>像数据</w:t>
      </w:r>
      <w:r>
        <w:rPr>
          <w:position w:val="-4"/>
          <w:sz w:val="24"/>
          <w:szCs w:val="24"/>
        </w:rPr>
        <w:object w:dxaOrig="240" w:dyaOrig="260">
          <v:shape id="对象 518" o:spid="_x0000_i1353" type="#_x0000_t75" style="width:12pt;height:12.75pt;mso-position-horizontal-relative:page;mso-position-vertical-relative:page" o:ole="">
            <v:imagedata r:id="rId580" o:title=""/>
          </v:shape>
          <o:OLEObject Type="Embed" ProgID="Equation.DSMT4" ShapeID="对象 518" DrawAspect="Content" ObjectID="_1602929137" r:id="rId581"/>
        </w:object>
      </w:r>
      <w:r>
        <w:rPr>
          <w:sz w:val="24"/>
          <w:szCs w:val="24"/>
        </w:rPr>
        <w:t>，为了降低运算开销，需截取实验所需的</w:t>
      </w:r>
      <w:r>
        <w:rPr>
          <w:rFonts w:hint="eastAsia"/>
          <w:sz w:val="24"/>
          <w:szCs w:val="24"/>
        </w:rPr>
        <w:t>图</w:t>
      </w:r>
      <w:r>
        <w:rPr>
          <w:sz w:val="24"/>
          <w:szCs w:val="24"/>
        </w:rPr>
        <w:t>像范围</w:t>
      </w:r>
      <w:r>
        <w:rPr>
          <w:position w:val="-6"/>
          <w:sz w:val="24"/>
          <w:szCs w:val="24"/>
        </w:rPr>
        <w:object w:dxaOrig="280" w:dyaOrig="280">
          <v:shape id="对象 519" o:spid="_x0000_i1354" type="#_x0000_t75" style="width:14.25pt;height:14.25pt;mso-position-horizontal-relative:page;mso-position-vertical-relative:page" o:ole="">
            <v:imagedata r:id="rId582" o:title=""/>
          </v:shape>
          <o:OLEObject Type="Embed" ProgID="Equation.DSMT4" ShapeID="对象 519" DrawAspect="Content" ObjectID="_1602929138" r:id="rId583"/>
        </w:object>
      </w:r>
      <w:r>
        <w:rPr>
          <w:sz w:val="24"/>
          <w:szCs w:val="24"/>
        </w:rPr>
        <w:t>。</w:t>
      </w:r>
    </w:p>
    <w:p w:rsidR="00482280" w:rsidRDefault="00482280">
      <w:pPr>
        <w:spacing w:line="440" w:lineRule="exact"/>
        <w:ind w:firstLineChars="200" w:firstLine="480"/>
        <w:rPr>
          <w:sz w:val="24"/>
          <w:szCs w:val="24"/>
        </w:rPr>
      </w:pPr>
      <w:r>
        <w:rPr>
          <w:sz w:val="24"/>
          <w:szCs w:val="24"/>
        </w:rPr>
        <w:t>2</w:t>
      </w:r>
      <w:r>
        <w:rPr>
          <w:sz w:val="24"/>
          <w:szCs w:val="24"/>
        </w:rPr>
        <w:t>）</w:t>
      </w:r>
      <w:r>
        <w:rPr>
          <w:i/>
          <w:iCs/>
          <w:sz w:val="24"/>
          <w:szCs w:val="24"/>
        </w:rPr>
        <w:t>Canopy</w:t>
      </w:r>
      <w:r>
        <w:rPr>
          <w:sz w:val="24"/>
          <w:szCs w:val="24"/>
        </w:rPr>
        <w:t>算法的</w:t>
      </w:r>
      <w:r>
        <w:rPr>
          <w:position w:val="-8"/>
          <w:sz w:val="24"/>
          <w:szCs w:val="24"/>
        </w:rPr>
        <w:object w:dxaOrig="255" w:dyaOrig="320">
          <v:shape id="对象 1670" o:spid="_x0000_i1355" type="#_x0000_t75" style="width:12.75pt;height:16pt;mso-position-horizontal-relative:page;mso-position-vertical-relative:page" o:ole="">
            <v:imagedata r:id="rId11" o:title="" cropright="9830f"/>
          </v:shape>
          <o:OLEObject Type="Embed" ProgID="Equation.DSMT4" ShapeID="对象 1670" DrawAspect="Content" ObjectID="_1602929139" r:id="rId584">
            <o:FieldCodes>\* MERGEFORMAT</o:FieldCodes>
          </o:OLEObject>
        </w:object>
      </w:r>
      <w:r>
        <w:rPr>
          <w:sz w:val="24"/>
          <w:szCs w:val="24"/>
        </w:rPr>
        <w:t>类中心点位置设定。</w:t>
      </w:r>
    </w:p>
    <w:p w:rsidR="00482280" w:rsidRDefault="00482280">
      <w:pPr>
        <w:spacing w:line="440" w:lineRule="exact"/>
        <w:ind w:firstLineChars="200" w:firstLine="480"/>
        <w:jc w:val="left"/>
      </w:pPr>
      <w:r>
        <w:rPr>
          <w:i/>
          <w:iCs/>
          <w:sz w:val="24"/>
          <w:szCs w:val="24"/>
        </w:rPr>
        <w:t>Canopy</w:t>
      </w:r>
      <w:r>
        <w:rPr>
          <w:sz w:val="24"/>
          <w:szCs w:val="24"/>
        </w:rPr>
        <w:t>算法的</w:t>
      </w:r>
      <w:r>
        <w:rPr>
          <w:position w:val="-12"/>
          <w:sz w:val="24"/>
          <w:szCs w:val="24"/>
        </w:rPr>
        <w:object w:dxaOrig="220" w:dyaOrig="360">
          <v:shape id="对象 520" o:spid="_x0000_i1356" type="#_x0000_t75" style="width:11.25pt;height:18pt;mso-position-horizontal-relative:page;mso-position-vertical-relative:page" o:ole="">
            <v:imagedata r:id="rId585" o:title=""/>
          </v:shape>
          <o:OLEObject Type="Embed" ProgID="Equation.DSMT4" ShapeID="对象 520" DrawAspect="Content" ObjectID="_1602929140" r:id="rId586"/>
        </w:object>
      </w:r>
      <w:r>
        <w:rPr>
          <w:sz w:val="24"/>
          <w:szCs w:val="24"/>
        </w:rPr>
        <w:t>与</w:t>
      </w:r>
      <w:r>
        <w:rPr>
          <w:position w:val="-12"/>
          <w:sz w:val="24"/>
          <w:szCs w:val="24"/>
        </w:rPr>
        <w:object w:dxaOrig="260" w:dyaOrig="360">
          <v:shape id="对象 521" o:spid="_x0000_i1357" type="#_x0000_t75" style="width:12.75pt;height:18pt;mso-position-horizontal-relative:page;mso-position-vertical-relative:page" o:ole="">
            <v:imagedata r:id="rId587" o:title=""/>
          </v:shape>
          <o:OLEObject Type="Embed" ProgID="Equation.DSMT4" ShapeID="对象 521" DrawAspect="Content" ObjectID="_1602929141" r:id="rId588"/>
        </w:object>
      </w:r>
      <w:r>
        <w:rPr>
          <w:sz w:val="24"/>
          <w:szCs w:val="24"/>
        </w:rPr>
        <w:t>值的设定十分重要，关系到其后进行</w:t>
      </w:r>
      <w:r>
        <w:rPr>
          <w:i/>
          <w:iCs/>
          <w:sz w:val="24"/>
          <w:szCs w:val="24"/>
        </w:rPr>
        <w:t>K_Medoids</w:t>
      </w:r>
      <w:r>
        <w:rPr>
          <w:rFonts w:hint="eastAsia"/>
          <w:sz w:val="24"/>
          <w:szCs w:val="24"/>
        </w:rPr>
        <w:t>聚</w:t>
      </w:r>
      <w:r>
        <w:rPr>
          <w:sz w:val="24"/>
          <w:szCs w:val="24"/>
        </w:rPr>
        <w:t>类的效果好坏。其中</w:t>
      </w:r>
      <w:r>
        <w:rPr>
          <w:position w:val="-12"/>
          <w:sz w:val="24"/>
          <w:szCs w:val="24"/>
        </w:rPr>
        <w:object w:dxaOrig="260" w:dyaOrig="360">
          <v:shape id="_x0000_i1358" type="#_x0000_t75" style="width:12.75pt;height:18pt;mso-position-horizontal-relative:page;mso-position-vertical-relative:page" o:ole="">
            <v:imagedata r:id="rId589" o:title=""/>
          </v:shape>
          <o:OLEObject Type="Embed" ProgID="Equation.DSMT4" ShapeID="_x0000_i1358" DrawAspect="Content" ObjectID="_1602929142" r:id="rId590"/>
        </w:object>
      </w:r>
      <w:r>
        <w:rPr>
          <w:sz w:val="24"/>
          <w:szCs w:val="24"/>
        </w:rPr>
        <w:t>的值对</w:t>
      </w:r>
      <w:r>
        <w:rPr>
          <w:rFonts w:hint="eastAsia"/>
          <w:sz w:val="24"/>
          <w:szCs w:val="24"/>
        </w:rPr>
        <w:t>聚</w:t>
      </w:r>
      <w:r>
        <w:rPr>
          <w:sz w:val="24"/>
          <w:szCs w:val="24"/>
        </w:rPr>
        <w:t>类中心点的位置影响较大。当</w:t>
      </w:r>
      <w:r>
        <w:rPr>
          <w:position w:val="-12"/>
          <w:sz w:val="24"/>
          <w:szCs w:val="24"/>
        </w:rPr>
        <w:object w:dxaOrig="260" w:dyaOrig="360">
          <v:shape id="_x0000_i1359" type="#_x0000_t75" style="width:12.75pt;height:18pt;mso-position-horizontal-relative:page;mso-position-vertical-relative:page" o:ole="">
            <v:imagedata r:id="rId591" o:title=""/>
          </v:shape>
          <o:OLEObject Type="Embed" ProgID="Equation.DSMT4" ShapeID="_x0000_i1359" DrawAspect="Content" ObjectID="_1602929143" r:id="rId592"/>
        </w:object>
      </w:r>
      <w:r>
        <w:rPr>
          <w:sz w:val="24"/>
          <w:szCs w:val="24"/>
        </w:rPr>
        <w:t>过大时，会使算法容易陷入局部最优；当</w:t>
      </w:r>
      <w:r>
        <w:rPr>
          <w:position w:val="-12"/>
          <w:sz w:val="24"/>
          <w:szCs w:val="24"/>
        </w:rPr>
        <w:object w:dxaOrig="260" w:dyaOrig="360">
          <v:shape id="对象 524" o:spid="_x0000_i1360" type="#_x0000_t75" style="width:12.75pt;height:18pt;mso-position-horizontal-relative:page;mso-position-vertical-relative:page" o:ole="">
            <v:imagedata r:id="rId593" o:title=""/>
          </v:shape>
          <o:OLEObject Type="Embed" ProgID="Equation.DSMT4" ShapeID="对象 524" DrawAspect="Content" ObjectID="_1602929144" r:id="rId594"/>
        </w:object>
      </w:r>
      <w:r>
        <w:rPr>
          <w:sz w:val="24"/>
          <w:szCs w:val="24"/>
        </w:rPr>
        <w:t>过小时，会显著增加算法的运算开销。大多数学者认为</w:t>
      </w:r>
      <w:r>
        <w:rPr>
          <w:position w:val="-12"/>
          <w:sz w:val="24"/>
          <w:szCs w:val="24"/>
        </w:rPr>
        <w:object w:dxaOrig="220" w:dyaOrig="360">
          <v:shape id="对象 525" o:spid="_x0000_i1361" type="#_x0000_t75" style="width:11.25pt;height:18pt;mso-position-horizontal-relative:page;mso-position-vertical-relative:page" o:ole="">
            <v:imagedata r:id="rId595" o:title=""/>
          </v:shape>
          <o:OLEObject Type="Embed" ProgID="Equation.DSMT4" ShapeID="对象 525" DrawAspect="Content" ObjectID="_1602929145" r:id="rId596"/>
        </w:object>
      </w:r>
      <w:r>
        <w:rPr>
          <w:sz w:val="24"/>
          <w:szCs w:val="24"/>
        </w:rPr>
        <w:t>与</w:t>
      </w:r>
      <w:r>
        <w:rPr>
          <w:position w:val="-12"/>
          <w:sz w:val="24"/>
          <w:szCs w:val="24"/>
        </w:rPr>
        <w:object w:dxaOrig="260" w:dyaOrig="360">
          <v:shape id="对象 526" o:spid="_x0000_i1362" type="#_x0000_t75" style="width:12.75pt;height:18pt;mso-position-horizontal-relative:page;mso-position-vertical-relative:page" o:ole="">
            <v:imagedata r:id="rId597" o:title=""/>
          </v:shape>
          <o:OLEObject Type="Embed" ProgID="Equation.DSMT4" ShapeID="对象 526" DrawAspect="Content" ObjectID="_1602929146" r:id="rId598"/>
        </w:object>
      </w:r>
      <w:r>
        <w:rPr>
          <w:sz w:val="24"/>
          <w:szCs w:val="24"/>
        </w:rPr>
        <w:t>的值需要根据具体的数据环境进行反复的测试和观测，即通过交叉检验的方法最终调试出适合的</w:t>
      </w:r>
      <w:r>
        <w:rPr>
          <w:position w:val="-12"/>
          <w:sz w:val="24"/>
          <w:szCs w:val="24"/>
        </w:rPr>
        <w:object w:dxaOrig="220" w:dyaOrig="360">
          <v:shape id="_x0000_i1363" type="#_x0000_t75" style="width:11.25pt;height:18pt;mso-position-horizontal-relative:page;mso-position-vertical-relative:page" o:ole="">
            <v:imagedata r:id="rId599" o:title=""/>
          </v:shape>
          <o:OLEObject Type="Embed" ProgID="Equation.DSMT4" ShapeID="_x0000_i1363" DrawAspect="Content" ObjectID="_1602929147" r:id="rId600"/>
        </w:object>
      </w:r>
      <w:r>
        <w:rPr>
          <w:sz w:val="24"/>
          <w:szCs w:val="24"/>
        </w:rPr>
        <w:t>与</w:t>
      </w:r>
      <w:r>
        <w:rPr>
          <w:position w:val="-12"/>
          <w:sz w:val="24"/>
          <w:szCs w:val="24"/>
        </w:rPr>
        <w:object w:dxaOrig="260" w:dyaOrig="360">
          <v:shape id="_x0000_i1364" type="#_x0000_t75" style="width:12.75pt;height:18pt;mso-position-horizontal-relative:page;mso-position-vertical-relative:page" o:ole="">
            <v:imagedata r:id="rId601" o:title=""/>
          </v:shape>
          <o:OLEObject Type="Embed" ProgID="Equation.DSMT4" ShapeID="_x0000_i1364" DrawAspect="Content" ObjectID="_1602929148" r:id="rId602"/>
        </w:object>
      </w:r>
      <w:r>
        <w:rPr>
          <w:sz w:val="24"/>
          <w:szCs w:val="24"/>
        </w:rPr>
        <w:t>组合。文献</w:t>
      </w:r>
      <w:r>
        <w:rPr>
          <w:kern w:val="0"/>
          <w:sz w:val="24"/>
          <w:szCs w:val="24"/>
          <w:vertAlign w:val="superscript"/>
        </w:rPr>
        <w:t>[65]</w:t>
      </w:r>
      <w:r>
        <w:rPr>
          <w:sz w:val="24"/>
          <w:szCs w:val="24"/>
        </w:rPr>
        <w:t>提出了一种基于</w:t>
      </w:r>
      <w:r>
        <w:rPr>
          <w:rFonts w:hint="eastAsia"/>
          <w:sz w:val="24"/>
          <w:szCs w:val="24"/>
        </w:rPr>
        <w:t>“</w:t>
      </w:r>
      <w:r>
        <w:rPr>
          <w:sz w:val="24"/>
          <w:szCs w:val="24"/>
        </w:rPr>
        <w:t>最小距离最大</w:t>
      </w:r>
      <w:r>
        <w:rPr>
          <w:rFonts w:hint="eastAsia"/>
          <w:sz w:val="24"/>
          <w:szCs w:val="24"/>
        </w:rPr>
        <w:t>”</w:t>
      </w:r>
      <w:r>
        <w:rPr>
          <w:sz w:val="24"/>
          <w:szCs w:val="24"/>
        </w:rPr>
        <w:t>原则的广义最佳鉴别矢量集求解方法，并成功应用到模式</w:t>
      </w:r>
      <w:r>
        <w:rPr>
          <w:position w:val="-8"/>
          <w:sz w:val="24"/>
          <w:szCs w:val="24"/>
        </w:rPr>
        <w:object w:dxaOrig="244" w:dyaOrig="320">
          <v:shape id="对象 1252" o:spid="_x0000_i1365" type="#_x0000_t75" style="width:12.2pt;height:16pt;mso-position-horizontal-relative:page;mso-position-vertical-relative:page" o:ole="">
            <v:imagedata r:id="rId17" o:title="" cropleft="4369f" cropright="7864f"/>
          </v:shape>
          <o:OLEObject Type="Embed" ProgID="Equation.DSMT4" ShapeID="对象 1252" DrawAspect="Content" ObjectID="_1602929149" r:id="rId603">
            <o:FieldCodes>\* MERGEFORMAT</o:FieldCodes>
          </o:OLEObject>
        </w:object>
      </w:r>
      <w:r>
        <w:rPr>
          <w:sz w:val="24"/>
          <w:szCs w:val="24"/>
        </w:rPr>
        <w:t>类。借鉴这一思想，将</w:t>
      </w:r>
      <w:r>
        <w:rPr>
          <w:sz w:val="24"/>
          <w:szCs w:val="24"/>
        </w:rPr>
        <w:t>“</w:t>
      </w:r>
      <w:r>
        <w:rPr>
          <w:sz w:val="24"/>
          <w:szCs w:val="24"/>
        </w:rPr>
        <w:t>最小最大</w:t>
      </w:r>
      <w:r>
        <w:rPr>
          <w:sz w:val="24"/>
          <w:szCs w:val="24"/>
        </w:rPr>
        <w:t>”</w:t>
      </w:r>
      <w:r>
        <w:rPr>
          <w:sz w:val="24"/>
          <w:szCs w:val="24"/>
        </w:rPr>
        <w:t>原则应用到</w:t>
      </w:r>
      <w:r>
        <w:rPr>
          <w:i/>
          <w:iCs/>
          <w:sz w:val="24"/>
          <w:szCs w:val="24"/>
        </w:rPr>
        <w:t>Canopy</w:t>
      </w:r>
      <w:r>
        <w:rPr>
          <w:sz w:val="24"/>
          <w:szCs w:val="24"/>
        </w:rPr>
        <w:t>算法中。最小最大原则的主要目的是尽量使初始</w:t>
      </w:r>
      <w:r>
        <w:rPr>
          <w:rFonts w:hint="eastAsia"/>
          <w:sz w:val="24"/>
          <w:szCs w:val="24"/>
        </w:rPr>
        <w:t>聚</w:t>
      </w:r>
      <w:r>
        <w:rPr>
          <w:sz w:val="24"/>
          <w:szCs w:val="24"/>
        </w:rPr>
        <w:t>类中心尽量间隔较远，其基本步骤如下：（</w:t>
      </w:r>
      <w:r>
        <w:rPr>
          <w:sz w:val="24"/>
          <w:szCs w:val="24"/>
        </w:rPr>
        <w:t>1</w:t>
      </w:r>
      <w:r>
        <w:rPr>
          <w:sz w:val="24"/>
          <w:szCs w:val="24"/>
        </w:rPr>
        <w:t>）假设存在一个数据集</w:t>
      </w:r>
      <w:r>
        <w:rPr>
          <w:position w:val="-4"/>
          <w:sz w:val="24"/>
          <w:szCs w:val="24"/>
        </w:rPr>
        <w:object w:dxaOrig="260" w:dyaOrig="260">
          <v:shape id="_x0000_i1366" type="#_x0000_t75" style="width:12.75pt;height:12.75pt;mso-position-horizontal-relative:page;mso-position-vertical-relative:page" o:ole="">
            <v:imagedata r:id="rId604" o:title=""/>
          </v:shape>
          <o:OLEObject Type="Embed" ProgID="Equation.DSMT4" ShapeID="_x0000_i1366" DrawAspect="Content" ObjectID="_1602929150" r:id="rId605"/>
        </w:object>
      </w:r>
      <w:r>
        <w:rPr>
          <w:sz w:val="24"/>
          <w:szCs w:val="24"/>
        </w:rPr>
        <w:t>随机选择点</w:t>
      </w:r>
      <w:r>
        <w:rPr>
          <w:position w:val="-12"/>
          <w:sz w:val="24"/>
          <w:szCs w:val="24"/>
        </w:rPr>
        <w:object w:dxaOrig="300" w:dyaOrig="360">
          <v:shape id="_x0000_i1367" type="#_x0000_t75" style="width:15pt;height:18pt;mso-position-horizontal-relative:page;mso-position-vertical-relative:page" o:ole="">
            <v:imagedata r:id="rId606" o:title=""/>
          </v:shape>
          <o:OLEObject Type="Embed" ProgID="Equation.DSMT4" ShapeID="_x0000_i1367" DrawAspect="Content" ObjectID="_1602929151" r:id="rId607"/>
        </w:object>
      </w:r>
      <w:r>
        <w:rPr>
          <w:sz w:val="24"/>
          <w:szCs w:val="24"/>
        </w:rPr>
        <w:t>作为第一个初始</w:t>
      </w:r>
      <w:r>
        <w:rPr>
          <w:rFonts w:hint="eastAsia"/>
          <w:sz w:val="24"/>
          <w:szCs w:val="24"/>
        </w:rPr>
        <w:t>聚</w:t>
      </w:r>
      <w:r>
        <w:rPr>
          <w:sz w:val="24"/>
          <w:szCs w:val="24"/>
        </w:rPr>
        <w:t>类中心；（</w:t>
      </w:r>
      <w:r>
        <w:rPr>
          <w:sz w:val="24"/>
          <w:szCs w:val="24"/>
        </w:rPr>
        <w:t>2</w:t>
      </w:r>
      <w:r>
        <w:rPr>
          <w:sz w:val="24"/>
          <w:szCs w:val="24"/>
        </w:rPr>
        <w:t>）计算</w:t>
      </w:r>
      <w:r>
        <w:rPr>
          <w:position w:val="-4"/>
          <w:sz w:val="24"/>
          <w:szCs w:val="24"/>
        </w:rPr>
        <w:object w:dxaOrig="260" w:dyaOrig="260">
          <v:shape id="_x0000_i1368" type="#_x0000_t75" style="width:12.75pt;height:12.75pt;mso-position-horizontal-relative:page;mso-position-vertical-relative:page" o:ole="">
            <v:imagedata r:id="rId608" o:title=""/>
          </v:shape>
          <o:OLEObject Type="Embed" ProgID="Equation.DSMT4" ShapeID="_x0000_i1368" DrawAspect="Content" ObjectID="_1602929152" r:id="rId609"/>
        </w:object>
      </w:r>
      <w:r>
        <w:rPr>
          <w:sz w:val="24"/>
          <w:szCs w:val="24"/>
        </w:rPr>
        <w:t>中各点到</w:t>
      </w:r>
      <w:r>
        <w:rPr>
          <w:position w:val="-12"/>
          <w:sz w:val="24"/>
          <w:szCs w:val="24"/>
        </w:rPr>
        <w:object w:dxaOrig="300" w:dyaOrig="360">
          <v:shape id="_x0000_i1369" type="#_x0000_t75" style="width:15pt;height:18pt;mso-position-horizontal-relative:page;mso-position-vertical-relative:page" o:ole="">
            <v:imagedata r:id="rId610" o:title=""/>
          </v:shape>
          <o:OLEObject Type="Embed" ProgID="Equation.DSMT4" ShapeID="_x0000_i1369" DrawAspect="Content" ObjectID="_1602929153" r:id="rId611"/>
        </w:object>
      </w:r>
      <w:r>
        <w:rPr>
          <w:sz w:val="24"/>
          <w:szCs w:val="24"/>
        </w:rPr>
        <w:t>的距离，选取距离最大的点</w:t>
      </w:r>
      <w:r>
        <w:rPr>
          <w:position w:val="-12"/>
          <w:sz w:val="24"/>
          <w:szCs w:val="24"/>
        </w:rPr>
        <w:object w:dxaOrig="320" w:dyaOrig="360">
          <v:shape id="_x0000_i1370" type="#_x0000_t75" style="width:15.75pt;height:18pt;mso-position-horizontal-relative:page;mso-position-vertical-relative:page" o:ole="">
            <v:imagedata r:id="rId612" o:title=""/>
          </v:shape>
          <o:OLEObject Type="Embed" ProgID="Equation.DSMT4" ShapeID="_x0000_i1370" DrawAspect="Content" ObjectID="_1602929154" r:id="rId613"/>
        </w:object>
      </w:r>
      <w:r>
        <w:rPr>
          <w:sz w:val="24"/>
          <w:szCs w:val="24"/>
        </w:rPr>
        <w:t>为第二个初始</w:t>
      </w:r>
      <w:r>
        <w:rPr>
          <w:position w:val="-8"/>
          <w:sz w:val="24"/>
          <w:szCs w:val="24"/>
        </w:rPr>
        <w:object w:dxaOrig="255" w:dyaOrig="320">
          <v:shape id="对象 1675" o:spid="_x0000_i1371" type="#_x0000_t75" style="width:12.75pt;height:16pt;mso-position-horizontal-relative:page;mso-position-vertical-relative:page" o:ole="">
            <v:imagedata r:id="rId11" o:title="" cropright="9830f"/>
          </v:shape>
          <o:OLEObject Type="Embed" ProgID="Equation.DSMT4" ShapeID="对象 1675" DrawAspect="Content" ObjectID="_1602929155" r:id="rId614">
            <o:FieldCodes>\* MERGEFORMAT</o:FieldCodes>
          </o:OLEObject>
        </w:object>
      </w:r>
      <w:r>
        <w:rPr>
          <w:sz w:val="24"/>
          <w:szCs w:val="24"/>
        </w:rPr>
        <w:t>类中心；（</w:t>
      </w:r>
      <w:r>
        <w:rPr>
          <w:sz w:val="24"/>
          <w:szCs w:val="24"/>
        </w:rPr>
        <w:t>3</w:t>
      </w:r>
      <w:r>
        <w:rPr>
          <w:sz w:val="24"/>
          <w:szCs w:val="24"/>
        </w:rPr>
        <w:t>）计算</w:t>
      </w:r>
      <w:r>
        <w:rPr>
          <w:position w:val="-4"/>
          <w:sz w:val="24"/>
          <w:szCs w:val="24"/>
        </w:rPr>
        <w:object w:dxaOrig="260" w:dyaOrig="260">
          <v:shape id="_x0000_i1372" type="#_x0000_t75" style="width:12.75pt;height:12.75pt;mso-position-horizontal-relative:page;mso-position-vertical-relative:page" o:ole="">
            <v:imagedata r:id="rId615" o:title=""/>
          </v:shape>
          <o:OLEObject Type="Embed" ProgID="Equation.DSMT4" ShapeID="_x0000_i1372" DrawAspect="Content" ObjectID="_1602929156" r:id="rId616"/>
        </w:object>
      </w:r>
      <w:r>
        <w:rPr>
          <w:sz w:val="24"/>
          <w:szCs w:val="24"/>
        </w:rPr>
        <w:t>中其余各点到</w:t>
      </w:r>
      <w:r>
        <w:rPr>
          <w:position w:val="-12"/>
          <w:sz w:val="24"/>
          <w:szCs w:val="24"/>
        </w:rPr>
        <w:object w:dxaOrig="300" w:dyaOrig="360">
          <v:shape id="对象 535" o:spid="_x0000_i1373" type="#_x0000_t75" style="width:15pt;height:18pt;mso-position-horizontal-relative:page;mso-position-vertical-relative:page" o:ole="">
            <v:imagedata r:id="rId617" o:title=""/>
          </v:shape>
          <o:OLEObject Type="Embed" ProgID="Equation.DSMT4" ShapeID="对象 535" DrawAspect="Content" ObjectID="_1602929157" r:id="rId618"/>
        </w:object>
      </w:r>
      <w:r>
        <w:rPr>
          <w:sz w:val="24"/>
          <w:szCs w:val="24"/>
        </w:rPr>
        <w:t>和</w:t>
      </w:r>
      <w:r>
        <w:rPr>
          <w:position w:val="-12"/>
          <w:sz w:val="24"/>
          <w:szCs w:val="24"/>
        </w:rPr>
        <w:object w:dxaOrig="320" w:dyaOrig="360">
          <v:shape id="对象 536" o:spid="_x0000_i1374" type="#_x0000_t75" style="width:15.75pt;height:18pt;mso-position-horizontal-relative:page;mso-position-vertical-relative:page" o:ole="">
            <v:imagedata r:id="rId619" o:title=""/>
          </v:shape>
          <o:OLEObject Type="Embed" ProgID="Equation.DSMT4" ShapeID="对象 536" DrawAspect="Content" ObjectID="_1602929158" r:id="rId620"/>
        </w:object>
      </w:r>
      <w:r>
        <w:rPr>
          <w:sz w:val="24"/>
          <w:szCs w:val="24"/>
        </w:rPr>
        <w:t>的距离，取这些距离的最小值的点</w:t>
      </w:r>
      <w:r>
        <w:rPr>
          <w:position w:val="-12"/>
          <w:sz w:val="24"/>
          <w:szCs w:val="24"/>
        </w:rPr>
        <w:object w:dxaOrig="1161" w:dyaOrig="360">
          <v:shape id="对象 537" o:spid="_x0000_i1375" type="#_x0000_t75" style="width:57.75pt;height:18pt;mso-position-horizontal-relative:page;mso-position-vertical-relative:page" o:ole="">
            <v:imagedata r:id="rId621" o:title=""/>
          </v:shape>
          <o:OLEObject Type="Embed" ProgID="Equation.DSMT4" ShapeID="对象 537" DrawAspect="Content" ObjectID="_1602929159" r:id="rId622"/>
        </w:object>
      </w:r>
      <w:r>
        <w:rPr>
          <w:sz w:val="24"/>
          <w:szCs w:val="24"/>
        </w:rPr>
        <w:t>，选取其中的最大值所在的点</w:t>
      </w:r>
      <w:r>
        <w:rPr>
          <w:position w:val="-12"/>
          <w:sz w:val="24"/>
          <w:szCs w:val="24"/>
        </w:rPr>
        <w:object w:dxaOrig="1760" w:dyaOrig="360">
          <v:shape id="对象 538" o:spid="_x0000_i1376" type="#_x0000_t75" style="width:86.25pt;height:18pt;mso-position-horizontal-relative:page;mso-position-vertical-relative:page" o:ole="">
            <v:imagedata r:id="rId623" o:title=""/>
          </v:shape>
          <o:OLEObject Type="Embed" ProgID="Equation.DSMT4" ShapeID="对象 538" DrawAspect="Content" ObjectID="_1602929160" r:id="rId624"/>
        </w:object>
      </w:r>
      <w:r>
        <w:rPr>
          <w:sz w:val="24"/>
          <w:szCs w:val="24"/>
        </w:rPr>
        <w:t>作为下一个聚类中心，其迭代条件满足：</w:t>
      </w:r>
      <w:r>
        <w:t xml:space="preserve">    </w:t>
      </w:r>
    </w:p>
    <w:p w:rsidR="00482280" w:rsidRDefault="00482280">
      <w:pPr>
        <w:ind w:firstLineChars="300" w:firstLine="840"/>
        <w:jc w:val="right"/>
        <w:textAlignment w:val="center"/>
      </w:pPr>
      <w:r>
        <w:rPr>
          <w:position w:val="-32"/>
        </w:rPr>
        <w:t xml:space="preserve">     </w:t>
      </w:r>
      <w:r>
        <w:rPr>
          <w:position w:val="-32"/>
        </w:rPr>
        <w:object w:dxaOrig="3282" w:dyaOrig="759">
          <v:shape id="_x0000_i1377" type="#_x0000_t75" style="width:164.25pt;height:38.25pt;mso-position-horizontal-relative:page;mso-position-vertical-relative:page" o:ole="">
            <v:imagedata r:id="rId625" o:title=""/>
          </v:shape>
          <o:OLEObject Type="Embed" ProgID="Equation.DSMT4" ShapeID="_x0000_i1377" DrawAspect="Content" ObjectID="_1602929161" r:id="rId626"/>
        </w:object>
      </w:r>
      <w:r>
        <w:rPr>
          <w:position w:val="-32"/>
        </w:rPr>
        <w:t xml:space="preserve">                </w:t>
      </w:r>
      <w:r>
        <w:rPr>
          <w:position w:val="-32"/>
          <w:sz w:val="24"/>
          <w:szCs w:val="24"/>
        </w:rPr>
        <w:t>(4-1)</w:t>
      </w:r>
    </w:p>
    <w:p w:rsidR="00482280" w:rsidRDefault="00482280">
      <w:pPr>
        <w:spacing w:line="440" w:lineRule="exact"/>
        <w:ind w:firstLineChars="200" w:firstLine="480"/>
        <w:rPr>
          <w:sz w:val="24"/>
          <w:szCs w:val="24"/>
        </w:rPr>
      </w:pPr>
      <w:r>
        <w:rPr>
          <w:sz w:val="24"/>
          <w:szCs w:val="24"/>
        </w:rPr>
        <w:t>其中，</w:t>
      </w:r>
      <w:r>
        <w:rPr>
          <w:position w:val="-12"/>
          <w:sz w:val="24"/>
          <w:szCs w:val="24"/>
        </w:rPr>
        <w:object w:dxaOrig="1140" w:dyaOrig="360">
          <v:shape id="对象 540" o:spid="_x0000_i1378" type="#_x0000_t75" style="width:57pt;height:18pt;mso-position-horizontal-relative:page;mso-position-vertical-relative:page" o:ole="">
            <v:imagedata r:id="rId627" o:title=""/>
          </v:shape>
          <o:OLEObject Type="Embed" ProgID="Equation.DSMT4" ShapeID="对象 540" DrawAspect="Content" ObjectID="_1602929162" r:id="rId628"/>
        </w:object>
      </w:r>
      <w:r>
        <w:rPr>
          <w:sz w:val="24"/>
          <w:szCs w:val="24"/>
        </w:rPr>
        <w:t>是到各个数据点的距离，以此类推，直到找到所有</w:t>
      </w:r>
      <w:r>
        <w:rPr>
          <w:rFonts w:hint="eastAsia"/>
          <w:sz w:val="24"/>
          <w:szCs w:val="24"/>
        </w:rPr>
        <w:t>聚</w:t>
      </w:r>
      <w:r>
        <w:rPr>
          <w:sz w:val="24"/>
          <w:szCs w:val="24"/>
        </w:rPr>
        <w:t>类中心。借</w:t>
      </w:r>
      <w:r>
        <w:rPr>
          <w:sz w:val="24"/>
          <w:szCs w:val="24"/>
        </w:rPr>
        <w:lastRenderedPageBreak/>
        <w:t>鉴这一思想运用到</w:t>
      </w:r>
      <w:r>
        <w:rPr>
          <w:i/>
          <w:iCs/>
          <w:sz w:val="24"/>
          <w:szCs w:val="24"/>
        </w:rPr>
        <w:t>Canopy</w:t>
      </w:r>
      <w:r>
        <w:rPr>
          <w:sz w:val="24"/>
          <w:szCs w:val="24"/>
        </w:rPr>
        <w:t>的初始</w:t>
      </w:r>
      <w:r>
        <w:rPr>
          <w:rFonts w:hint="eastAsia"/>
          <w:sz w:val="24"/>
          <w:szCs w:val="24"/>
        </w:rPr>
        <w:t>聚</w:t>
      </w:r>
      <w:r>
        <w:rPr>
          <w:sz w:val="24"/>
          <w:szCs w:val="24"/>
        </w:rPr>
        <w:t>类中心选择上。这样就无需再考虑</w:t>
      </w:r>
      <w:r>
        <w:rPr>
          <w:position w:val="-12"/>
          <w:sz w:val="24"/>
          <w:szCs w:val="24"/>
        </w:rPr>
        <w:object w:dxaOrig="260" w:dyaOrig="360">
          <v:shape id="_x0000_i1379" type="#_x0000_t75" style="width:12.75pt;height:18pt;mso-position-horizontal-relative:page;mso-position-vertical-relative:page" o:ole="">
            <v:imagedata r:id="rId629" o:title=""/>
          </v:shape>
          <o:OLEObject Type="Embed" ProgID="Equation.DSMT4" ShapeID="_x0000_i1379" DrawAspect="Content" ObjectID="_1602929163" r:id="rId630"/>
        </w:object>
      </w:r>
      <w:r>
        <w:rPr>
          <w:sz w:val="24"/>
          <w:szCs w:val="24"/>
        </w:rPr>
        <w:t>的取值，只需要斟酌</w:t>
      </w:r>
      <w:r>
        <w:rPr>
          <w:position w:val="-12"/>
          <w:sz w:val="24"/>
          <w:szCs w:val="24"/>
        </w:rPr>
        <w:object w:dxaOrig="220" w:dyaOrig="360">
          <v:shape id="_x0000_i1380" type="#_x0000_t75" style="width:11.25pt;height:18pt;mso-position-horizontal-relative:page;mso-position-vertical-relative:page" o:ole="">
            <v:imagedata r:id="rId631" o:title=""/>
          </v:shape>
          <o:OLEObject Type="Embed" ProgID="Equation.DSMT4" ShapeID="_x0000_i1380" DrawAspect="Content" ObjectID="_1602929164" r:id="rId632"/>
        </w:object>
      </w:r>
      <w:r>
        <w:rPr>
          <w:sz w:val="24"/>
          <w:szCs w:val="24"/>
        </w:rPr>
        <w:t>的取值即可完成对</w:t>
      </w:r>
      <w:r>
        <w:rPr>
          <w:i/>
          <w:iCs/>
          <w:sz w:val="24"/>
          <w:szCs w:val="24"/>
        </w:rPr>
        <w:t>Canopy</w:t>
      </w:r>
      <w:r>
        <w:rPr>
          <w:sz w:val="24"/>
          <w:szCs w:val="24"/>
        </w:rPr>
        <w:t>的参数设定。</w:t>
      </w:r>
    </w:p>
    <w:p w:rsidR="00482280" w:rsidRDefault="00482280">
      <w:pPr>
        <w:spacing w:line="440" w:lineRule="exact"/>
        <w:ind w:firstLineChars="200" w:firstLine="480"/>
        <w:rPr>
          <w:sz w:val="24"/>
          <w:szCs w:val="24"/>
        </w:rPr>
      </w:pPr>
      <w:r>
        <w:rPr>
          <w:sz w:val="24"/>
          <w:szCs w:val="24"/>
        </w:rPr>
        <w:t>3</w:t>
      </w:r>
      <w:r>
        <w:rPr>
          <w:sz w:val="24"/>
          <w:szCs w:val="24"/>
        </w:rPr>
        <w:t>）</w:t>
      </w:r>
      <w:r>
        <w:rPr>
          <w:i/>
          <w:iCs/>
          <w:sz w:val="24"/>
          <w:szCs w:val="24"/>
        </w:rPr>
        <w:t>Canopy</w:t>
      </w:r>
      <w:r>
        <w:rPr>
          <w:sz w:val="24"/>
          <w:szCs w:val="24"/>
        </w:rPr>
        <w:t>算法的</w:t>
      </w:r>
      <w:r>
        <w:rPr>
          <w:position w:val="-8"/>
          <w:sz w:val="24"/>
          <w:szCs w:val="24"/>
        </w:rPr>
        <w:object w:dxaOrig="255" w:dyaOrig="320">
          <v:shape id="对象 1678" o:spid="_x0000_i1381" type="#_x0000_t75" style="width:12.75pt;height:16pt;mso-position-horizontal-relative:page;mso-position-vertical-relative:page" o:ole="">
            <v:imagedata r:id="rId11" o:title="" cropright="9830f"/>
          </v:shape>
          <o:OLEObject Type="Embed" ProgID="Equation.DSMT4" ShapeID="对象 1678" DrawAspect="Content" ObjectID="_1602929165" r:id="rId633">
            <o:FieldCodes>\* MERGEFORMAT</o:FieldCodes>
          </o:OLEObject>
        </w:object>
      </w:r>
      <w:r>
        <w:rPr>
          <w:sz w:val="24"/>
          <w:szCs w:val="24"/>
        </w:rPr>
        <w:t>类中心个数</w:t>
      </w:r>
      <w:r>
        <w:rPr>
          <w:i/>
          <w:iCs/>
          <w:sz w:val="24"/>
          <w:szCs w:val="24"/>
        </w:rPr>
        <w:t>K</w:t>
      </w:r>
      <w:r>
        <w:rPr>
          <w:sz w:val="24"/>
          <w:szCs w:val="24"/>
        </w:rPr>
        <w:t>的设定</w:t>
      </w:r>
    </w:p>
    <w:p w:rsidR="00482280" w:rsidRDefault="00482280">
      <w:pPr>
        <w:spacing w:line="440" w:lineRule="exact"/>
        <w:ind w:firstLineChars="200" w:firstLine="480"/>
        <w:rPr>
          <w:sz w:val="24"/>
          <w:szCs w:val="24"/>
        </w:rPr>
      </w:pPr>
      <w:r>
        <w:rPr>
          <w:sz w:val="24"/>
          <w:szCs w:val="24"/>
        </w:rPr>
        <w:t>通过上一步运用</w:t>
      </w:r>
      <w:r>
        <w:rPr>
          <w:rFonts w:hint="eastAsia"/>
          <w:sz w:val="24"/>
          <w:szCs w:val="24"/>
        </w:rPr>
        <w:t>“</w:t>
      </w:r>
      <w:r>
        <w:rPr>
          <w:sz w:val="24"/>
          <w:szCs w:val="24"/>
        </w:rPr>
        <w:t>最小距离最大</w:t>
      </w:r>
      <w:r>
        <w:rPr>
          <w:rFonts w:hint="eastAsia"/>
          <w:sz w:val="24"/>
          <w:szCs w:val="24"/>
        </w:rPr>
        <w:t>”</w:t>
      </w:r>
      <w:r>
        <w:rPr>
          <w:sz w:val="24"/>
          <w:szCs w:val="24"/>
        </w:rPr>
        <w:t>设定初始</w:t>
      </w:r>
      <w:r>
        <w:rPr>
          <w:rFonts w:hint="eastAsia"/>
          <w:sz w:val="24"/>
          <w:szCs w:val="24"/>
        </w:rPr>
        <w:t>聚</w:t>
      </w:r>
      <w:r>
        <w:rPr>
          <w:sz w:val="24"/>
          <w:szCs w:val="24"/>
        </w:rPr>
        <w:t>类中心，虽然有效避免了</w:t>
      </w:r>
      <w:r>
        <w:rPr>
          <w:rFonts w:hint="eastAsia"/>
          <w:sz w:val="24"/>
          <w:szCs w:val="24"/>
        </w:rPr>
        <w:t>聚</w:t>
      </w:r>
      <w:r>
        <w:rPr>
          <w:sz w:val="24"/>
          <w:szCs w:val="24"/>
        </w:rPr>
        <w:t>类陷入局部最优的问题，而且得出了若干</w:t>
      </w:r>
      <w:r>
        <w:rPr>
          <w:rFonts w:hint="eastAsia"/>
          <w:sz w:val="24"/>
          <w:szCs w:val="24"/>
        </w:rPr>
        <w:t>聚</w:t>
      </w:r>
      <w:r>
        <w:rPr>
          <w:sz w:val="24"/>
          <w:szCs w:val="24"/>
        </w:rPr>
        <w:t>类中心的备选位置，但并不能确定初始</w:t>
      </w:r>
      <w:r>
        <w:rPr>
          <w:rFonts w:hint="eastAsia"/>
          <w:sz w:val="24"/>
          <w:szCs w:val="24"/>
        </w:rPr>
        <w:t>聚</w:t>
      </w:r>
      <w:r>
        <w:rPr>
          <w:sz w:val="24"/>
          <w:szCs w:val="24"/>
        </w:rPr>
        <w:t>类中心的实际应取个数。如果</w:t>
      </w:r>
      <w:r>
        <w:rPr>
          <w:position w:val="-12"/>
          <w:sz w:val="24"/>
          <w:szCs w:val="24"/>
        </w:rPr>
        <w:object w:dxaOrig="220" w:dyaOrig="360">
          <v:shape id="_x0000_i1382" type="#_x0000_t75" style="width:11.25pt;height:18pt;mso-position-horizontal-relative:page;mso-position-vertical-relative:page" o:ole="">
            <v:imagedata r:id="rId634" o:title=""/>
          </v:shape>
          <o:OLEObject Type="Embed" ProgID="Equation.DSMT4" ShapeID="_x0000_i1382" DrawAspect="Content" ObjectID="_1602929166" r:id="rId635"/>
        </w:object>
      </w:r>
      <w:r>
        <w:rPr>
          <w:sz w:val="24"/>
          <w:szCs w:val="24"/>
        </w:rPr>
        <w:t>值设定的过小，会使</w:t>
      </w:r>
      <w:r>
        <w:rPr>
          <w:i/>
          <w:iCs/>
          <w:sz w:val="24"/>
          <w:szCs w:val="24"/>
        </w:rPr>
        <w:t>Canopy</w:t>
      </w:r>
      <w:r>
        <w:rPr>
          <w:sz w:val="24"/>
          <w:szCs w:val="24"/>
        </w:rPr>
        <w:t>算法产生过多的初始</w:t>
      </w:r>
      <w:r>
        <w:rPr>
          <w:rFonts w:hint="eastAsia"/>
          <w:sz w:val="24"/>
          <w:szCs w:val="24"/>
        </w:rPr>
        <w:t>聚</w:t>
      </w:r>
      <w:r>
        <w:rPr>
          <w:sz w:val="24"/>
          <w:szCs w:val="24"/>
        </w:rPr>
        <w:t>类中心点，即造成过度</w:t>
      </w:r>
      <w:r>
        <w:rPr>
          <w:rFonts w:hint="eastAsia"/>
          <w:sz w:val="24"/>
          <w:szCs w:val="24"/>
        </w:rPr>
        <w:t>聚</w:t>
      </w:r>
      <w:r>
        <w:rPr>
          <w:sz w:val="24"/>
          <w:szCs w:val="24"/>
        </w:rPr>
        <w:t>类的情况；如果</w:t>
      </w:r>
      <w:r>
        <w:rPr>
          <w:position w:val="-12"/>
          <w:sz w:val="24"/>
          <w:szCs w:val="24"/>
        </w:rPr>
        <w:object w:dxaOrig="220" w:dyaOrig="360">
          <v:shape id="对象 544" o:spid="_x0000_i1383" type="#_x0000_t75" style="width:11.25pt;height:18pt;mso-position-horizontal-relative:page;mso-position-vertical-relative:page" o:ole="">
            <v:imagedata r:id="rId636" o:title=""/>
          </v:shape>
          <o:OLEObject Type="Embed" ProgID="Equation.DSMT4" ShapeID="对象 544" DrawAspect="Content" ObjectID="_1602929167" r:id="rId637"/>
        </w:object>
      </w:r>
      <w:r>
        <w:rPr>
          <w:sz w:val="24"/>
          <w:szCs w:val="24"/>
        </w:rPr>
        <w:t>值设定过大，会使</w:t>
      </w:r>
      <w:r>
        <w:rPr>
          <w:sz w:val="24"/>
          <w:szCs w:val="24"/>
        </w:rPr>
        <w:t>Canopy</w:t>
      </w:r>
      <w:r>
        <w:rPr>
          <w:sz w:val="24"/>
          <w:szCs w:val="24"/>
        </w:rPr>
        <w:t>算法提前结束，造成</w:t>
      </w:r>
      <w:r>
        <w:rPr>
          <w:rFonts w:hint="eastAsia"/>
          <w:sz w:val="24"/>
          <w:szCs w:val="24"/>
        </w:rPr>
        <w:t>聚</w:t>
      </w:r>
      <w:r>
        <w:rPr>
          <w:sz w:val="24"/>
          <w:szCs w:val="24"/>
        </w:rPr>
        <w:t>类的不彻底。文献</w:t>
      </w:r>
      <w:r>
        <w:rPr>
          <w:kern w:val="0"/>
          <w:sz w:val="24"/>
          <w:szCs w:val="24"/>
          <w:vertAlign w:val="superscript"/>
        </w:rPr>
        <w:t>[66]</w:t>
      </w:r>
      <w:r>
        <w:rPr>
          <w:sz w:val="24"/>
          <w:szCs w:val="24"/>
        </w:rPr>
        <w:t>中提出了一种确定</w:t>
      </w:r>
      <w:r>
        <w:rPr>
          <w:i/>
          <w:iCs/>
          <w:sz w:val="24"/>
          <w:szCs w:val="24"/>
        </w:rPr>
        <w:t>K_Means</w:t>
      </w:r>
      <w:r>
        <w:rPr>
          <w:sz w:val="24"/>
          <w:szCs w:val="24"/>
        </w:rPr>
        <w:t>初值</w:t>
      </w:r>
      <w:r>
        <w:rPr>
          <w:i/>
          <w:iCs/>
          <w:sz w:val="24"/>
          <w:szCs w:val="24"/>
        </w:rPr>
        <w:t>K</w:t>
      </w:r>
      <w:r>
        <w:rPr>
          <w:sz w:val="24"/>
          <w:szCs w:val="24"/>
        </w:rPr>
        <w:t>的方法，其主旨思想是观测某种合适的类簇指标，当</w:t>
      </w:r>
      <w:r>
        <w:rPr>
          <w:i/>
          <w:iCs/>
          <w:sz w:val="24"/>
          <w:szCs w:val="24"/>
        </w:rPr>
        <w:t>K</w:t>
      </w:r>
      <w:r>
        <w:rPr>
          <w:sz w:val="24"/>
          <w:szCs w:val="24"/>
        </w:rPr>
        <w:t>值远离真实值时，该指标变化较缓慢。当接近真实值时，指标变化十分显著。借鉴这一思想并进行相应细化和改进，对</w:t>
      </w:r>
      <w:r>
        <w:rPr>
          <w:i/>
          <w:iCs/>
          <w:sz w:val="24"/>
          <w:szCs w:val="24"/>
        </w:rPr>
        <w:t>Canopy</w:t>
      </w:r>
      <w:r>
        <w:rPr>
          <w:sz w:val="24"/>
          <w:szCs w:val="24"/>
        </w:rPr>
        <w:t>算法改进如下：</w:t>
      </w:r>
    </w:p>
    <w:p w:rsidR="00482280" w:rsidRDefault="00482280">
      <w:pPr>
        <w:numPr>
          <w:ilvl w:val="0"/>
          <w:numId w:val="17"/>
        </w:numPr>
        <w:spacing w:line="440" w:lineRule="exact"/>
        <w:ind w:firstLineChars="200" w:firstLine="480"/>
        <w:rPr>
          <w:sz w:val="24"/>
          <w:szCs w:val="24"/>
        </w:rPr>
      </w:pPr>
      <w:r>
        <w:rPr>
          <w:sz w:val="24"/>
          <w:szCs w:val="24"/>
        </w:rPr>
        <w:t>首先通过上个步骤确定</w:t>
      </w:r>
      <w:r>
        <w:rPr>
          <w:position w:val="-4"/>
          <w:sz w:val="24"/>
          <w:szCs w:val="24"/>
        </w:rPr>
        <w:object w:dxaOrig="320" w:dyaOrig="260">
          <v:shape id="_x0000_i1384" type="#_x0000_t75" style="width:15.75pt;height:12.75pt;mso-position-horizontal-relative:page;mso-position-vertical-relative:page" o:ole="">
            <v:imagedata r:id="rId638" o:title=""/>
          </v:shape>
          <o:OLEObject Type="Embed" ProgID="Equation.DSMT4" ShapeID="_x0000_i1384" DrawAspect="Content" ObjectID="_1602929168" r:id="rId639"/>
        </w:object>
      </w:r>
      <w:r>
        <w:rPr>
          <w:sz w:val="24"/>
          <w:szCs w:val="24"/>
        </w:rPr>
        <w:t>个</w:t>
      </w:r>
      <w:r>
        <w:rPr>
          <w:position w:val="-8"/>
          <w:sz w:val="24"/>
          <w:szCs w:val="24"/>
        </w:rPr>
        <w:object w:dxaOrig="255" w:dyaOrig="320">
          <v:shape id="对象 1686" o:spid="_x0000_i1385" type="#_x0000_t75" style="width:12.75pt;height:16pt;mso-position-horizontal-relative:page;mso-position-vertical-relative:page" o:ole="">
            <v:imagedata r:id="rId11" o:title="" cropright="9830f"/>
          </v:shape>
          <o:OLEObject Type="Embed" ProgID="Equation.DSMT4" ShapeID="对象 1686" DrawAspect="Content" ObjectID="_1602929169" r:id="rId640">
            <o:FieldCodes>\* MERGEFORMAT</o:FieldCodes>
          </o:OLEObject>
        </w:object>
      </w:r>
      <w:r>
        <w:rPr>
          <w:sz w:val="24"/>
          <w:szCs w:val="24"/>
        </w:rPr>
        <w:t>类中心备选点，在一定合理区间内逐步增加</w:t>
      </w:r>
      <w:r>
        <w:rPr>
          <w:rFonts w:hint="eastAsia"/>
          <w:sz w:val="24"/>
          <w:szCs w:val="24"/>
        </w:rPr>
        <w:t>聚</w:t>
      </w:r>
      <w:r>
        <w:rPr>
          <w:sz w:val="24"/>
          <w:szCs w:val="24"/>
        </w:rPr>
        <w:t>类中心点的个数</w:t>
      </w:r>
      <w:r>
        <w:rPr>
          <w:position w:val="-6"/>
          <w:sz w:val="24"/>
          <w:szCs w:val="24"/>
        </w:rPr>
        <w:object w:dxaOrig="240" w:dyaOrig="280">
          <v:shape id="_x0000_i1386" type="#_x0000_t75" style="width:12pt;height:14.25pt;mso-position-horizontal-relative:page;mso-position-vertical-relative:page" o:ole="">
            <v:imagedata r:id="rId641" o:title=""/>
          </v:shape>
          <o:OLEObject Type="Embed" ProgID="Equation.DSMT4" ShapeID="_x0000_i1386" DrawAspect="Content" ObjectID="_1602929170" r:id="rId642"/>
        </w:object>
      </w:r>
      <w:r>
        <w:rPr>
          <w:sz w:val="24"/>
          <w:szCs w:val="24"/>
        </w:rPr>
        <w:t>，调整</w:t>
      </w:r>
      <w:r>
        <w:rPr>
          <w:position w:val="-12"/>
          <w:sz w:val="24"/>
          <w:szCs w:val="24"/>
        </w:rPr>
        <w:object w:dxaOrig="220" w:dyaOrig="360">
          <v:shape id="_x0000_i1387" type="#_x0000_t75" style="width:11.25pt;height:18pt;mso-position-horizontal-relative:page;mso-position-vertical-relative:page" o:ole="">
            <v:imagedata r:id="rId643" o:title=""/>
          </v:shape>
          <o:OLEObject Type="Embed" ProgID="Equation.DSMT4" ShapeID="_x0000_i1387" DrawAspect="Content" ObjectID="_1602929171" r:id="rId644"/>
        </w:object>
      </w:r>
      <w:r>
        <w:rPr>
          <w:sz w:val="24"/>
          <w:szCs w:val="24"/>
        </w:rPr>
        <w:t>的值，当</w:t>
      </w:r>
      <w:r>
        <w:rPr>
          <w:position w:val="-4"/>
          <w:sz w:val="24"/>
          <w:szCs w:val="24"/>
        </w:rPr>
        <w:object w:dxaOrig="260" w:dyaOrig="260">
          <v:shape id="_x0000_i1388" type="#_x0000_t75" style="width:12.75pt;height:12.75pt;mso-position-horizontal-relative:page;mso-position-vertical-relative:page" o:ole="">
            <v:imagedata r:id="rId645" o:title=""/>
          </v:shape>
          <o:OLEObject Type="Embed" ProgID="Equation.DSMT4" ShapeID="_x0000_i1388" DrawAspect="Content" ObjectID="_1602929172" r:id="rId646"/>
        </w:object>
      </w:r>
      <w:r>
        <w:rPr>
          <w:sz w:val="24"/>
          <w:szCs w:val="24"/>
        </w:rPr>
        <w:t>内数据被全部囊括在</w:t>
      </w:r>
      <w:r>
        <w:rPr>
          <w:i/>
          <w:iCs/>
          <w:sz w:val="24"/>
          <w:szCs w:val="24"/>
        </w:rPr>
        <w:t>Canopies</w:t>
      </w:r>
      <w:r>
        <w:rPr>
          <w:sz w:val="24"/>
          <w:szCs w:val="24"/>
        </w:rPr>
        <w:t>中后停止调整</w:t>
      </w:r>
      <w:r>
        <w:rPr>
          <w:position w:val="-12"/>
          <w:sz w:val="24"/>
          <w:szCs w:val="24"/>
        </w:rPr>
        <w:object w:dxaOrig="220" w:dyaOrig="360">
          <v:shape id="对象 549" o:spid="_x0000_i1389" type="#_x0000_t75" style="width:11.25pt;height:18pt;mso-position-horizontal-relative:page;mso-position-vertical-relative:page" o:ole="">
            <v:imagedata r:id="rId647" o:title=""/>
          </v:shape>
          <o:OLEObject Type="Embed" ProgID="Equation.DSMT4" ShapeID="对象 549" DrawAspect="Content" ObjectID="_1602929173" r:id="rId648"/>
        </w:object>
      </w:r>
      <w:r>
        <w:rPr>
          <w:sz w:val="24"/>
          <w:szCs w:val="24"/>
        </w:rPr>
        <w:t>值的大小。</w:t>
      </w:r>
    </w:p>
    <w:p w:rsidR="00482280" w:rsidRDefault="00482280">
      <w:pPr>
        <w:numPr>
          <w:ilvl w:val="0"/>
          <w:numId w:val="17"/>
        </w:numPr>
        <w:spacing w:line="440" w:lineRule="exact"/>
        <w:ind w:firstLineChars="200" w:firstLine="480"/>
        <w:rPr>
          <w:sz w:val="24"/>
          <w:szCs w:val="24"/>
        </w:rPr>
      </w:pPr>
      <w:r>
        <w:rPr>
          <w:sz w:val="24"/>
          <w:szCs w:val="24"/>
        </w:rPr>
        <w:t>然后记录每次</w:t>
      </w:r>
      <w:r>
        <w:rPr>
          <w:position w:val="-6"/>
          <w:sz w:val="24"/>
          <w:szCs w:val="24"/>
        </w:rPr>
        <w:object w:dxaOrig="240" w:dyaOrig="280">
          <v:shape id="_x0000_i1390" type="#_x0000_t75" style="width:12pt;height:14.25pt;mso-position-horizontal-relative:page;mso-position-vertical-relative:page" o:ole="">
            <v:imagedata r:id="rId649" o:title=""/>
          </v:shape>
          <o:OLEObject Type="Embed" ProgID="Equation.DSMT4" ShapeID="_x0000_i1390" DrawAspect="Content" ObjectID="_1602929174" r:id="rId650"/>
        </w:object>
      </w:r>
      <w:r>
        <w:rPr>
          <w:sz w:val="24"/>
          <w:szCs w:val="24"/>
        </w:rPr>
        <w:t>值变动后各</w:t>
      </w:r>
      <w:r>
        <w:rPr>
          <w:i/>
          <w:iCs/>
          <w:sz w:val="24"/>
          <w:szCs w:val="24"/>
        </w:rPr>
        <w:t>Canopy</w:t>
      </w:r>
      <w:r>
        <w:rPr>
          <w:sz w:val="24"/>
          <w:szCs w:val="24"/>
        </w:rPr>
        <w:t>内各样本点到</w:t>
      </w:r>
      <w:r>
        <w:rPr>
          <w:position w:val="-8"/>
          <w:sz w:val="24"/>
          <w:szCs w:val="24"/>
        </w:rPr>
        <w:object w:dxaOrig="255" w:dyaOrig="320">
          <v:shape id="对象 1688" o:spid="_x0000_i1391" type="#_x0000_t75" style="width:12.75pt;height:16pt;mso-position-horizontal-relative:page;mso-position-vertical-relative:page" o:ole="">
            <v:imagedata r:id="rId11" o:title="" cropright="9830f"/>
          </v:shape>
          <o:OLEObject Type="Embed" ProgID="Equation.DSMT4" ShapeID="对象 1688" DrawAspect="Content" ObjectID="_1602929175" r:id="rId651">
            <o:FieldCodes>\* MERGEFORMAT</o:FieldCodes>
          </o:OLEObject>
        </w:object>
      </w:r>
      <w:r>
        <w:rPr>
          <w:sz w:val="24"/>
          <w:szCs w:val="24"/>
        </w:rPr>
        <w:t>类中心的平均距离</w:t>
      </w:r>
      <w:r>
        <w:rPr>
          <w:position w:val="-12"/>
          <w:sz w:val="24"/>
          <w:szCs w:val="24"/>
        </w:rPr>
        <w:object w:dxaOrig="280" w:dyaOrig="360">
          <v:shape id="_x0000_i1392" type="#_x0000_t75" style="width:13.95pt;height:18pt;mso-position-horizontal-relative:page;mso-position-vertical-relative:page" o:ole="">
            <v:imagedata r:id="rId652" o:title=""/>
          </v:shape>
          <o:OLEObject Type="Embed" ProgID="Equation.DSMT4" ShapeID="_x0000_i1392" DrawAspect="Content" ObjectID="_1602929176" r:id="rId653"/>
        </w:object>
      </w:r>
      <w:r>
        <w:rPr>
          <w:sz w:val="24"/>
          <w:szCs w:val="24"/>
        </w:rPr>
        <w:t>。</w:t>
      </w:r>
    </w:p>
    <w:p w:rsidR="00482280" w:rsidRDefault="00482280">
      <w:pPr>
        <w:numPr>
          <w:ilvl w:val="0"/>
          <w:numId w:val="17"/>
        </w:numPr>
        <w:spacing w:line="440" w:lineRule="exact"/>
        <w:ind w:firstLineChars="200" w:firstLine="480"/>
        <w:rPr>
          <w:sz w:val="24"/>
          <w:szCs w:val="24"/>
        </w:rPr>
      </w:pPr>
      <w:r>
        <w:rPr>
          <w:sz w:val="24"/>
          <w:szCs w:val="24"/>
        </w:rPr>
        <w:t>最后选取适当的突变点并保存此时的</w:t>
      </w:r>
      <w:r>
        <w:rPr>
          <w:position w:val="-6"/>
          <w:sz w:val="24"/>
          <w:szCs w:val="24"/>
        </w:rPr>
        <w:object w:dxaOrig="240" w:dyaOrig="280">
          <v:shape id="_x0000_i1393" type="#_x0000_t75" style="width:12pt;height:14.25pt;mso-position-horizontal-relative:page;mso-position-vertical-relative:page" o:ole="">
            <v:imagedata r:id="rId654" o:title=""/>
          </v:shape>
          <o:OLEObject Type="Embed" ProgID="Equation.DSMT4" ShapeID="_x0000_i1393" DrawAspect="Content" ObjectID="_1602929177" r:id="rId655"/>
        </w:object>
      </w:r>
      <w:r>
        <w:rPr>
          <w:sz w:val="24"/>
          <w:szCs w:val="24"/>
        </w:rPr>
        <w:t>值，将此数计为</w:t>
      </w:r>
      <w:r>
        <w:rPr>
          <w:i/>
          <w:iCs/>
          <w:sz w:val="24"/>
          <w:szCs w:val="24"/>
        </w:rPr>
        <w:t>K</w:t>
      </w:r>
      <w:r>
        <w:rPr>
          <w:sz w:val="24"/>
          <w:szCs w:val="24"/>
        </w:rPr>
        <w:t>值。</w:t>
      </w:r>
    </w:p>
    <w:p w:rsidR="00482280" w:rsidRDefault="00482280">
      <w:pPr>
        <w:spacing w:line="440" w:lineRule="exact"/>
        <w:ind w:firstLineChars="200" w:firstLine="480"/>
        <w:rPr>
          <w:sz w:val="24"/>
          <w:szCs w:val="24"/>
        </w:rPr>
      </w:pPr>
      <w:r>
        <w:rPr>
          <w:sz w:val="24"/>
          <w:szCs w:val="24"/>
        </w:rPr>
        <w:t>4</w:t>
      </w:r>
      <w:r>
        <w:rPr>
          <w:sz w:val="24"/>
          <w:szCs w:val="24"/>
        </w:rPr>
        <w:t>）终止条件</w:t>
      </w:r>
    </w:p>
    <w:p w:rsidR="00482280" w:rsidRDefault="00482280">
      <w:pPr>
        <w:spacing w:line="440" w:lineRule="exact"/>
        <w:ind w:firstLineChars="200" w:firstLine="480"/>
        <w:rPr>
          <w:sz w:val="24"/>
          <w:szCs w:val="24"/>
        </w:rPr>
      </w:pPr>
      <w:r>
        <w:rPr>
          <w:sz w:val="24"/>
          <w:szCs w:val="24"/>
        </w:rPr>
        <w:t>设置终止条件为最大迭代次数</w:t>
      </w:r>
      <w:r>
        <w:rPr>
          <w:position w:val="-12"/>
          <w:sz w:val="24"/>
          <w:szCs w:val="24"/>
        </w:rPr>
        <w:object w:dxaOrig="300" w:dyaOrig="360">
          <v:shape id="_x0000_i1394" type="#_x0000_t75" style="width:15pt;height:18pt;mso-position-horizontal-relative:page;mso-position-vertical-relative:page" o:ole="">
            <v:imagedata r:id="rId656" o:title=""/>
          </v:shape>
          <o:OLEObject Type="Embed" ProgID="Equation.DSMT4" ShapeID="_x0000_i1394" DrawAspect="Content" ObjectID="_1602929178" r:id="rId657"/>
        </w:object>
      </w:r>
      <w:r>
        <w:rPr>
          <w:sz w:val="24"/>
          <w:szCs w:val="24"/>
        </w:rPr>
        <w:t>。</w:t>
      </w:r>
    </w:p>
    <w:p w:rsidR="00482280" w:rsidRDefault="00482280">
      <w:pPr>
        <w:spacing w:line="440" w:lineRule="exact"/>
        <w:ind w:firstLineChars="200" w:firstLine="482"/>
        <w:rPr>
          <w:b/>
          <w:bCs/>
          <w:sz w:val="24"/>
          <w:szCs w:val="24"/>
        </w:rPr>
      </w:pPr>
      <w:r>
        <w:rPr>
          <w:rFonts w:eastAsia="黑体"/>
          <w:b/>
          <w:bCs/>
          <w:sz w:val="24"/>
          <w:szCs w:val="24"/>
        </w:rPr>
        <w:t>2. K_Medoids</w:t>
      </w:r>
      <w:r>
        <w:rPr>
          <w:rFonts w:eastAsia="黑体"/>
          <w:b/>
          <w:bCs/>
          <w:sz w:val="24"/>
          <w:szCs w:val="24"/>
        </w:rPr>
        <w:t>算法改进</w:t>
      </w:r>
    </w:p>
    <w:p w:rsidR="00482280" w:rsidRDefault="00482280">
      <w:pPr>
        <w:spacing w:line="440" w:lineRule="exact"/>
        <w:ind w:firstLineChars="200" w:firstLine="480"/>
        <w:rPr>
          <w:sz w:val="24"/>
          <w:szCs w:val="24"/>
        </w:rPr>
      </w:pPr>
      <w:r>
        <w:rPr>
          <w:sz w:val="24"/>
          <w:szCs w:val="24"/>
        </w:rPr>
        <w:t>通过</w:t>
      </w:r>
      <w:r>
        <w:rPr>
          <w:i/>
          <w:iCs/>
          <w:sz w:val="24"/>
          <w:szCs w:val="24"/>
        </w:rPr>
        <w:t>Canopy</w:t>
      </w:r>
      <w:r>
        <w:rPr>
          <w:sz w:val="24"/>
          <w:szCs w:val="24"/>
        </w:rPr>
        <w:t>算法对数据集的预处理，在此基础上再进行</w:t>
      </w:r>
      <w:r>
        <w:rPr>
          <w:i/>
          <w:iCs/>
          <w:sz w:val="24"/>
          <w:szCs w:val="24"/>
        </w:rPr>
        <w:t>K_Medoids</w:t>
      </w:r>
      <w:r>
        <w:rPr>
          <w:sz w:val="24"/>
          <w:szCs w:val="24"/>
        </w:rPr>
        <w:t>改进算法对数据集进行</w:t>
      </w:r>
      <w:r>
        <w:rPr>
          <w:position w:val="-8"/>
          <w:sz w:val="24"/>
          <w:szCs w:val="24"/>
        </w:rPr>
        <w:object w:dxaOrig="255" w:dyaOrig="320">
          <v:shape id="对象 1689" o:spid="_x0000_i1395" type="#_x0000_t75" style="width:12.75pt;height:16pt;mso-position-horizontal-relative:page;mso-position-vertical-relative:page" o:ole="">
            <v:imagedata r:id="rId11" o:title="" cropright="9830f"/>
          </v:shape>
          <o:OLEObject Type="Embed" ProgID="Equation.DSMT4" ShapeID="对象 1689" DrawAspect="Content" ObjectID="_1602929179" r:id="rId658">
            <o:FieldCodes>\* MERGEFORMAT</o:FieldCodes>
          </o:OLEObject>
        </w:object>
      </w:r>
      <w:r>
        <w:rPr>
          <w:sz w:val="24"/>
          <w:szCs w:val="24"/>
        </w:rPr>
        <w:t>类分析。在计算样本点到中心点距离时，使用基于流形的测地距离替换直接使用欧氏距离来构建像元之间的距离矩阵。</w:t>
      </w:r>
    </w:p>
    <w:p w:rsidR="00482280" w:rsidRDefault="00482280">
      <w:pPr>
        <w:numPr>
          <w:ilvl w:val="0"/>
          <w:numId w:val="18"/>
        </w:numPr>
        <w:spacing w:line="440" w:lineRule="exact"/>
        <w:ind w:firstLineChars="200" w:firstLine="480"/>
        <w:rPr>
          <w:sz w:val="24"/>
          <w:szCs w:val="24"/>
        </w:rPr>
      </w:pPr>
      <w:r>
        <w:rPr>
          <w:sz w:val="24"/>
          <w:szCs w:val="24"/>
        </w:rPr>
        <w:t>初始化</w:t>
      </w:r>
    </w:p>
    <w:p w:rsidR="00482280" w:rsidRDefault="00482280">
      <w:pPr>
        <w:spacing w:line="440" w:lineRule="exact"/>
        <w:ind w:firstLineChars="200" w:firstLine="480"/>
        <w:rPr>
          <w:sz w:val="24"/>
          <w:szCs w:val="24"/>
        </w:rPr>
      </w:pPr>
      <w:r>
        <w:rPr>
          <w:sz w:val="24"/>
          <w:szCs w:val="24"/>
        </w:rPr>
        <w:t>加载</w:t>
      </w:r>
      <w:r>
        <w:rPr>
          <w:sz w:val="24"/>
          <w:szCs w:val="24"/>
        </w:rPr>
        <w:t>2.1</w:t>
      </w:r>
      <w:r>
        <w:rPr>
          <w:sz w:val="24"/>
          <w:szCs w:val="24"/>
        </w:rPr>
        <w:t>节</w:t>
      </w:r>
      <w:r>
        <w:rPr>
          <w:i/>
          <w:iCs/>
          <w:sz w:val="24"/>
          <w:szCs w:val="24"/>
        </w:rPr>
        <w:t>Canopy</w:t>
      </w:r>
      <w:r>
        <w:rPr>
          <w:sz w:val="24"/>
          <w:szCs w:val="24"/>
        </w:rPr>
        <w:t>算法产生的</w:t>
      </w:r>
      <w:r>
        <w:rPr>
          <w:i/>
          <w:iCs/>
          <w:sz w:val="24"/>
          <w:szCs w:val="24"/>
        </w:rPr>
        <w:t>K</w:t>
      </w:r>
      <w:r>
        <w:rPr>
          <w:sz w:val="24"/>
          <w:szCs w:val="24"/>
        </w:rPr>
        <w:t>值和</w:t>
      </w:r>
      <w:r>
        <w:rPr>
          <w:rFonts w:hint="eastAsia"/>
          <w:sz w:val="24"/>
          <w:szCs w:val="24"/>
        </w:rPr>
        <w:t>聚</w:t>
      </w:r>
      <w:r>
        <w:rPr>
          <w:sz w:val="24"/>
          <w:szCs w:val="24"/>
        </w:rPr>
        <w:t>类中心位置，并加载等待处理的</w:t>
      </w:r>
      <w:r>
        <w:rPr>
          <w:rFonts w:hint="eastAsia"/>
          <w:sz w:val="24"/>
          <w:szCs w:val="24"/>
        </w:rPr>
        <w:t>光</w:t>
      </w:r>
      <w:r>
        <w:rPr>
          <w:sz w:val="24"/>
          <w:szCs w:val="24"/>
        </w:rPr>
        <w:t>谱</w:t>
      </w:r>
      <w:r>
        <w:rPr>
          <w:rFonts w:hint="eastAsia"/>
          <w:sz w:val="24"/>
          <w:szCs w:val="24"/>
        </w:rPr>
        <w:t>图</w:t>
      </w:r>
      <w:r>
        <w:rPr>
          <w:sz w:val="24"/>
          <w:szCs w:val="24"/>
        </w:rPr>
        <w:t>像数据，其具体过程同</w:t>
      </w:r>
      <w:r>
        <w:rPr>
          <w:sz w:val="24"/>
          <w:szCs w:val="24"/>
        </w:rPr>
        <w:t>2.1</w:t>
      </w:r>
      <w:r>
        <w:rPr>
          <w:sz w:val="24"/>
          <w:szCs w:val="24"/>
        </w:rPr>
        <w:t>节中的初始化步骤。然后构造一个包含所有样本点的图</w:t>
      </w:r>
      <w:r>
        <w:rPr>
          <w:position w:val="-6"/>
          <w:sz w:val="24"/>
          <w:szCs w:val="24"/>
        </w:rPr>
        <w:object w:dxaOrig="260" w:dyaOrig="280">
          <v:shape id="_x0000_i1396" type="#_x0000_t75" style="width:12.75pt;height:14.25pt;mso-position-horizontal-relative:page;mso-position-vertical-relative:page" o:ole="">
            <v:imagedata r:id="rId659" o:title=""/>
          </v:shape>
          <o:OLEObject Type="Embed" ProgID="Equation.DSMT4" ShapeID="_x0000_i1396" DrawAspect="Content" ObjectID="_1602929180" r:id="rId660"/>
        </w:object>
      </w:r>
      <w:r>
        <w:rPr>
          <w:sz w:val="24"/>
          <w:szCs w:val="24"/>
        </w:rPr>
        <w:t>，如果样本点</w:t>
      </w:r>
      <w:r>
        <w:rPr>
          <w:position w:val="-12"/>
          <w:sz w:val="24"/>
          <w:szCs w:val="24"/>
        </w:rPr>
        <w:object w:dxaOrig="300" w:dyaOrig="360">
          <v:shape id="_x0000_i1397" type="#_x0000_t75" style="width:15pt;height:18pt;mso-position-horizontal-relative:page;mso-position-vertical-relative:page" o:ole="">
            <v:imagedata r:id="rId661" o:title=""/>
          </v:shape>
          <o:OLEObject Type="Embed" ProgID="Equation.DSMT4" ShapeID="_x0000_i1397" DrawAspect="Content" ObjectID="_1602929181" r:id="rId662"/>
        </w:object>
      </w:r>
      <w:r>
        <w:rPr>
          <w:sz w:val="24"/>
          <w:szCs w:val="24"/>
        </w:rPr>
        <w:t>和</w:t>
      </w:r>
      <w:r>
        <w:rPr>
          <w:position w:val="-14"/>
          <w:sz w:val="24"/>
          <w:szCs w:val="24"/>
        </w:rPr>
        <w:object w:dxaOrig="320" w:dyaOrig="380">
          <v:shape id="_x0000_i1398" type="#_x0000_t75" style="width:15.75pt;height:18.75pt;mso-position-horizontal-relative:page;mso-position-vertical-relative:page" o:ole="">
            <v:imagedata r:id="rId663" o:title=""/>
          </v:shape>
          <o:OLEObject Type="Embed" ProgID="Equation.DSMT4" ShapeID="_x0000_i1398" DrawAspect="Content" ObjectID="_1602929182" r:id="rId664"/>
        </w:object>
      </w:r>
      <w:r>
        <w:rPr>
          <w:sz w:val="24"/>
          <w:szCs w:val="24"/>
        </w:rPr>
        <w:t>的欧氏距离</w:t>
      </w:r>
      <w:r>
        <w:rPr>
          <w:position w:val="-14"/>
          <w:sz w:val="24"/>
          <w:szCs w:val="24"/>
        </w:rPr>
        <w:object w:dxaOrig="980" w:dyaOrig="379">
          <v:shape id="_x0000_i1399" type="#_x0000_t75" style="width:48.75pt;height:18.75pt;mso-position-horizontal-relative:page;mso-position-vertical-relative:page" o:ole="">
            <v:imagedata r:id="rId665" o:title=""/>
          </v:shape>
          <o:OLEObject Type="Embed" ProgID="Equation.DSMT4" ShapeID="_x0000_i1399" DrawAspect="Content" ObjectID="_1602929183" r:id="rId666"/>
        </w:object>
      </w:r>
      <w:r>
        <w:rPr>
          <w:sz w:val="24"/>
          <w:szCs w:val="24"/>
        </w:rPr>
        <w:t>小于一个阈值</w:t>
      </w:r>
      <w:r>
        <w:rPr>
          <w:position w:val="-6"/>
          <w:sz w:val="24"/>
          <w:szCs w:val="24"/>
        </w:rPr>
        <w:object w:dxaOrig="200" w:dyaOrig="220">
          <v:shape id="对象 558" o:spid="_x0000_i1400" type="#_x0000_t75" style="width:9.75pt;height:11.25pt;mso-position-horizontal-relative:page;mso-position-vertical-relative:page" o:ole="">
            <v:imagedata r:id="rId667" o:title=""/>
          </v:shape>
          <o:OLEObject Type="Embed" ProgID="Equation.DSMT4" ShapeID="对象 558" DrawAspect="Content" ObjectID="_1602929184" r:id="rId668"/>
        </w:object>
      </w:r>
      <w:r>
        <w:rPr>
          <w:sz w:val="24"/>
          <w:szCs w:val="24"/>
        </w:rPr>
        <w:t>或二者是近邻点，那么</w:t>
      </w:r>
      <w:r>
        <w:rPr>
          <w:position w:val="-12"/>
          <w:sz w:val="24"/>
          <w:szCs w:val="24"/>
        </w:rPr>
        <w:object w:dxaOrig="300" w:dyaOrig="360">
          <v:shape id="_x0000_i1401" type="#_x0000_t75" style="width:15pt;height:18pt;mso-position-horizontal-relative:page;mso-position-vertical-relative:page" o:ole="">
            <v:imagedata r:id="rId669" o:title=""/>
          </v:shape>
          <o:OLEObject Type="Embed" ProgID="Equation.DSMT4" ShapeID="_x0000_i1401" DrawAspect="Content" ObjectID="_1602929185" r:id="rId670"/>
        </w:object>
      </w:r>
      <w:r>
        <w:rPr>
          <w:sz w:val="24"/>
          <w:szCs w:val="24"/>
        </w:rPr>
        <w:t>与</w:t>
      </w:r>
      <w:r>
        <w:rPr>
          <w:position w:val="-14"/>
          <w:sz w:val="24"/>
          <w:szCs w:val="24"/>
        </w:rPr>
        <w:object w:dxaOrig="320" w:dyaOrig="380">
          <v:shape id="_x0000_i1402" type="#_x0000_t75" style="width:15.75pt;height:18.75pt;mso-position-horizontal-relative:page;mso-position-vertical-relative:page" o:ole="">
            <v:imagedata r:id="rId671" o:title=""/>
          </v:shape>
          <o:OLEObject Type="Embed" ProgID="Equation.DSMT4" ShapeID="_x0000_i1402" DrawAspect="Content" ObjectID="_1602929186" r:id="rId672"/>
        </w:object>
      </w:r>
      <w:r>
        <w:rPr>
          <w:sz w:val="24"/>
          <w:szCs w:val="24"/>
        </w:rPr>
        <w:t>有边连接，边长为</w:t>
      </w:r>
      <w:r>
        <w:rPr>
          <w:position w:val="-14"/>
          <w:sz w:val="24"/>
          <w:szCs w:val="24"/>
        </w:rPr>
        <w:object w:dxaOrig="980" w:dyaOrig="379">
          <v:shape id="_x0000_i1403" type="#_x0000_t75" style="width:48.75pt;height:18.75pt;mso-position-horizontal-relative:page;mso-position-vertical-relative:page" o:ole="">
            <v:imagedata r:id="rId673" o:title=""/>
          </v:shape>
          <o:OLEObject Type="Embed" ProgID="Equation.DSMT4" ShapeID="_x0000_i1403" DrawAspect="Content" ObjectID="_1602929187" r:id="rId674"/>
        </w:object>
      </w:r>
      <w:r>
        <w:rPr>
          <w:sz w:val="24"/>
          <w:szCs w:val="24"/>
        </w:rPr>
        <w:t>。</w:t>
      </w:r>
    </w:p>
    <w:p w:rsidR="00482280" w:rsidRDefault="00482280">
      <w:pPr>
        <w:numPr>
          <w:ilvl w:val="0"/>
          <w:numId w:val="18"/>
        </w:numPr>
        <w:spacing w:line="440" w:lineRule="exact"/>
        <w:ind w:firstLineChars="200" w:firstLine="480"/>
        <w:rPr>
          <w:sz w:val="24"/>
          <w:szCs w:val="24"/>
        </w:rPr>
      </w:pPr>
      <w:r>
        <w:rPr>
          <w:sz w:val="24"/>
          <w:szCs w:val="24"/>
        </w:rPr>
        <w:t>计算数据样本数据</w:t>
      </w:r>
      <w:r>
        <w:rPr>
          <w:position w:val="-4"/>
          <w:sz w:val="24"/>
          <w:szCs w:val="24"/>
        </w:rPr>
        <w:object w:dxaOrig="240" w:dyaOrig="260">
          <v:shape id="_x0000_i1404" type="#_x0000_t75" style="width:12pt;height:12.75pt;mso-position-horizontal-relative:page;mso-position-vertical-relative:page" o:ole="">
            <v:imagedata r:id="rId675" o:title=""/>
          </v:shape>
          <o:OLEObject Type="Embed" ProgID="Equation.DSMT4" ShapeID="_x0000_i1404" DrawAspect="Content" ObjectID="_1602929188" r:id="rId676"/>
        </w:object>
      </w:r>
      <w:r>
        <w:rPr>
          <w:sz w:val="24"/>
          <w:szCs w:val="24"/>
        </w:rPr>
        <w:t>内各样本间的最短路径矩阵</w:t>
      </w:r>
    </w:p>
    <w:p w:rsidR="00482280" w:rsidRDefault="00482280">
      <w:pPr>
        <w:spacing w:line="440" w:lineRule="exact"/>
        <w:ind w:firstLineChars="200" w:firstLine="480"/>
        <w:rPr>
          <w:sz w:val="24"/>
          <w:szCs w:val="24"/>
        </w:rPr>
      </w:pPr>
      <w:r>
        <w:rPr>
          <w:sz w:val="24"/>
          <w:szCs w:val="24"/>
        </w:rPr>
        <w:t>近邻图构造完成后，以此基础计算各样本之间的最短距离。如果两个</w:t>
      </w:r>
      <w:r>
        <w:rPr>
          <w:position w:val="-12"/>
          <w:sz w:val="24"/>
          <w:szCs w:val="24"/>
        </w:rPr>
        <w:object w:dxaOrig="300" w:dyaOrig="360">
          <v:shape id="_x0000_i1405" type="#_x0000_t75" style="width:15pt;height:18pt;mso-position-horizontal-relative:page;mso-position-vertical-relative:page" o:ole="">
            <v:imagedata r:id="rId677" o:title=""/>
          </v:shape>
          <o:OLEObject Type="Embed" ProgID="Equation.DSMT4" ShapeID="_x0000_i1405" DrawAspect="Content" ObjectID="_1602929189" r:id="rId678"/>
        </w:object>
      </w:r>
      <w:r>
        <w:rPr>
          <w:sz w:val="24"/>
          <w:szCs w:val="24"/>
        </w:rPr>
        <w:t>和</w:t>
      </w:r>
      <w:r>
        <w:rPr>
          <w:position w:val="-14"/>
          <w:sz w:val="24"/>
          <w:szCs w:val="24"/>
        </w:rPr>
        <w:object w:dxaOrig="320" w:dyaOrig="380">
          <v:shape id="_x0000_i1406" type="#_x0000_t75" style="width:15.75pt;height:18.75pt;mso-position-horizontal-relative:page;mso-position-vertical-relative:page" o:ole="">
            <v:imagedata r:id="rId679" o:title=""/>
          </v:shape>
          <o:OLEObject Type="Embed" ProgID="Equation.DSMT4" ShapeID="_x0000_i1406" DrawAspect="Content" ObjectID="_1602929190" r:id="rId680"/>
        </w:object>
      </w:r>
      <w:r>
        <w:rPr>
          <w:sz w:val="24"/>
          <w:szCs w:val="24"/>
        </w:rPr>
        <w:t>有边连接，则设置其最短路径是</w:t>
      </w:r>
      <w:r>
        <w:rPr>
          <w:position w:val="-14"/>
          <w:sz w:val="24"/>
          <w:szCs w:val="24"/>
        </w:rPr>
        <w:object w:dxaOrig="2242" w:dyaOrig="379">
          <v:shape id="_x0000_i1407" type="#_x0000_t75" style="width:111pt;height:18.75pt;mso-position-horizontal-relative:page;mso-position-vertical-relative:page" o:ole="">
            <v:imagedata r:id="rId681" o:title=""/>
          </v:shape>
          <o:OLEObject Type="Embed" ProgID="Equation.DSMT4" ShapeID="_x0000_i1407" DrawAspect="Content" ObjectID="_1602929191" r:id="rId682"/>
        </w:object>
      </w:r>
      <w:r>
        <w:rPr>
          <w:sz w:val="24"/>
          <w:szCs w:val="24"/>
        </w:rPr>
        <w:t>，否则</w:t>
      </w:r>
      <w:r>
        <w:rPr>
          <w:position w:val="-14"/>
          <w:sz w:val="24"/>
          <w:szCs w:val="24"/>
        </w:rPr>
        <w:object w:dxaOrig="1520" w:dyaOrig="379">
          <v:shape id="_x0000_i1408" type="#_x0000_t75" style="width:73.5pt;height:18.75pt;mso-position-horizontal-relative:page;mso-position-vertical-relative:page" o:ole="">
            <v:imagedata r:id="rId683" o:title=""/>
          </v:shape>
          <o:OLEObject Type="Embed" ProgID="Equation.DSMT4" ShapeID="_x0000_i1408" DrawAspect="Content" ObjectID="_1602929192" r:id="rId684"/>
        </w:object>
      </w:r>
      <w:r>
        <w:rPr>
          <w:sz w:val="24"/>
          <w:szCs w:val="24"/>
        </w:rPr>
        <w:t>。然后计算所有样本点两两之间的最短路径：</w:t>
      </w:r>
    </w:p>
    <w:p w:rsidR="00482280" w:rsidRDefault="00482280">
      <w:pPr>
        <w:ind w:firstLineChars="200" w:firstLine="480"/>
        <w:jc w:val="right"/>
        <w:textAlignment w:val="baseline"/>
        <w:rPr>
          <w:sz w:val="24"/>
          <w:szCs w:val="24"/>
        </w:rPr>
      </w:pPr>
      <w:r>
        <w:rPr>
          <w:position w:val="-32"/>
          <w:sz w:val="24"/>
          <w:szCs w:val="24"/>
        </w:rPr>
        <w:object w:dxaOrig="2839" w:dyaOrig="759">
          <v:shape id="对象 221" o:spid="_x0000_i1409" type="#_x0000_t75" style="width:140.25pt;height:37.5pt;mso-position-horizontal-relative:page;mso-position-vertical-relative:page" o:ole="">
            <v:fill o:detectmouseclick="t"/>
            <v:imagedata r:id="rId685" o:title=""/>
          </v:shape>
          <o:OLEObject Type="Embed" ProgID="Equation.DSMT4" ShapeID="对象 221" DrawAspect="Content" ObjectID="_1602929193" r:id="rId686">
            <o:FieldCodes>\* MERGEFORMAT</o:FieldCodes>
          </o:OLEObject>
        </w:object>
      </w:r>
      <w:r>
        <w:rPr>
          <w:sz w:val="24"/>
          <w:szCs w:val="24"/>
        </w:rPr>
        <w:t xml:space="preserve">       </w:t>
      </w:r>
      <w:r>
        <w:rPr>
          <w:rFonts w:hint="eastAsia"/>
          <w:sz w:val="24"/>
          <w:szCs w:val="24"/>
        </w:rPr>
        <w:t xml:space="preserve">      </w:t>
      </w:r>
      <w:r>
        <w:rPr>
          <w:sz w:val="24"/>
          <w:szCs w:val="24"/>
        </w:rPr>
        <w:t xml:space="preserve">         (4-2)</w:t>
      </w:r>
    </w:p>
    <w:p w:rsidR="00482280" w:rsidRDefault="00482280">
      <w:pPr>
        <w:spacing w:line="440" w:lineRule="exact"/>
        <w:ind w:firstLineChars="200" w:firstLine="480"/>
        <w:rPr>
          <w:sz w:val="24"/>
          <w:szCs w:val="24"/>
        </w:rPr>
      </w:pPr>
      <w:r>
        <w:rPr>
          <w:sz w:val="24"/>
          <w:szCs w:val="24"/>
        </w:rPr>
        <w:t>其中，</w:t>
      </w:r>
      <w:r>
        <w:rPr>
          <w:position w:val="-6"/>
          <w:sz w:val="24"/>
          <w:szCs w:val="24"/>
        </w:rPr>
        <w:object w:dxaOrig="139" w:dyaOrig="280">
          <v:shape id="对象 568" o:spid="_x0000_i1410" type="#_x0000_t75" style="width:6.75pt;height:14.25pt;mso-position-horizontal-relative:page;mso-position-vertical-relative:page" o:ole="">
            <v:imagedata r:id="rId687" o:title=""/>
          </v:shape>
          <o:OLEObject Type="Embed" ProgID="Equation.DSMT4" ShapeID="对象 568" DrawAspect="Content" ObjectID="_1602929194" r:id="rId688"/>
        </w:object>
      </w:r>
      <w:r>
        <w:rPr>
          <w:sz w:val="24"/>
          <w:szCs w:val="24"/>
        </w:rPr>
        <w:t>分别设置为</w:t>
      </w:r>
      <w:r>
        <w:rPr>
          <w:sz w:val="24"/>
          <w:szCs w:val="24"/>
        </w:rPr>
        <w:t>1</w:t>
      </w:r>
      <w:r>
        <w:rPr>
          <w:sz w:val="24"/>
          <w:szCs w:val="24"/>
        </w:rPr>
        <w:t>到</w:t>
      </w:r>
      <w:r>
        <w:rPr>
          <w:i/>
          <w:iCs/>
          <w:sz w:val="24"/>
          <w:szCs w:val="24"/>
        </w:rPr>
        <w:t>n</w:t>
      </w:r>
      <w:r>
        <w:rPr>
          <w:sz w:val="24"/>
          <w:szCs w:val="24"/>
        </w:rPr>
        <w:t>个样本点数。这样最短路径矩阵</w:t>
      </w:r>
      <w:r>
        <w:rPr>
          <w:position w:val="-14"/>
          <w:sz w:val="24"/>
          <w:szCs w:val="24"/>
        </w:rPr>
        <w:object w:dxaOrig="1841" w:dyaOrig="379">
          <v:shape id="_x0000_i1411" type="#_x0000_t75" style="width:92.25pt;height:18.75pt;mso-position-horizontal-relative:page;mso-position-vertical-relative:page" o:ole="">
            <v:imagedata r:id="rId689" o:title=""/>
          </v:shape>
          <o:OLEObject Type="Embed" ProgID="Equation.DSMT4" ShapeID="_x0000_i1411" DrawAspect="Content" ObjectID="_1602929195" r:id="rId690"/>
        </w:object>
      </w:r>
      <w:r>
        <w:rPr>
          <w:sz w:val="24"/>
          <w:szCs w:val="24"/>
        </w:rPr>
        <w:t>包含了图</w:t>
      </w:r>
      <w:r>
        <w:rPr>
          <w:position w:val="-4"/>
          <w:sz w:val="24"/>
          <w:szCs w:val="24"/>
        </w:rPr>
        <w:object w:dxaOrig="220" w:dyaOrig="260">
          <v:shape id="对象 570" o:spid="_x0000_i1412" type="#_x0000_t75" style="width:11.25pt;height:12.75pt;mso-position-horizontal-relative:page;mso-position-vertical-relative:page" o:ole="">
            <v:imagedata r:id="rId691" o:title=""/>
          </v:shape>
          <o:OLEObject Type="Embed" ProgID="Equation.DSMT4" ShapeID="对象 570" DrawAspect="Content" ObjectID="_1602929196" r:id="rId692"/>
        </w:object>
      </w:r>
      <w:r>
        <w:rPr>
          <w:sz w:val="24"/>
          <w:szCs w:val="24"/>
        </w:rPr>
        <w:t>中个样本点两两之间的最短路径，也即两点之间的测地距离。计算样本点之间的最短路径时，</w:t>
      </w:r>
      <w:r>
        <w:rPr>
          <w:i/>
          <w:iCs/>
          <w:sz w:val="24"/>
          <w:szCs w:val="24"/>
        </w:rPr>
        <w:t>Dijkstra</w:t>
      </w:r>
      <w:r>
        <w:rPr>
          <w:sz w:val="24"/>
          <w:szCs w:val="24"/>
        </w:rPr>
        <w:t>算法的计算复杂度较低，而且更适合权值非负的情况，所以计算</w:t>
      </w:r>
      <w:r>
        <w:rPr>
          <w:position w:val="-14"/>
          <w:sz w:val="24"/>
          <w:szCs w:val="24"/>
        </w:rPr>
        <w:object w:dxaOrig="1101" w:dyaOrig="379">
          <v:shape id="对象 571" o:spid="_x0000_i1413" type="#_x0000_t75" style="width:54.75pt;height:18.75pt;mso-position-horizontal-relative:page;mso-position-vertical-relative:page" o:ole="">
            <v:imagedata r:id="rId693" o:title=""/>
          </v:shape>
          <o:OLEObject Type="Embed" ProgID="Equation.DSMT4" ShapeID="对象 571" DrawAspect="Content" ObjectID="_1602929197" r:id="rId694"/>
        </w:object>
      </w:r>
      <w:r>
        <w:rPr>
          <w:sz w:val="24"/>
          <w:szCs w:val="24"/>
        </w:rPr>
        <w:t>时采用</w:t>
      </w:r>
      <w:r>
        <w:rPr>
          <w:i/>
          <w:iCs/>
          <w:sz w:val="24"/>
          <w:szCs w:val="24"/>
        </w:rPr>
        <w:t>Dijkstra</w:t>
      </w:r>
      <w:r>
        <w:rPr>
          <w:sz w:val="24"/>
          <w:szCs w:val="24"/>
        </w:rPr>
        <w:t>算法</w:t>
      </w:r>
      <w:r>
        <w:rPr>
          <w:sz w:val="24"/>
          <w:szCs w:val="24"/>
          <w:vertAlign w:val="superscript"/>
        </w:rPr>
        <w:t>[66]</w:t>
      </w:r>
      <w:r>
        <w:rPr>
          <w:sz w:val="24"/>
          <w:szCs w:val="24"/>
        </w:rPr>
        <w:t>。</w:t>
      </w:r>
    </w:p>
    <w:p w:rsidR="00482280" w:rsidRDefault="00482280">
      <w:pPr>
        <w:numPr>
          <w:ilvl w:val="0"/>
          <w:numId w:val="18"/>
        </w:numPr>
        <w:spacing w:line="440" w:lineRule="exact"/>
        <w:ind w:firstLineChars="200" w:firstLine="480"/>
        <w:rPr>
          <w:sz w:val="24"/>
          <w:szCs w:val="24"/>
        </w:rPr>
      </w:pPr>
      <w:r>
        <w:rPr>
          <w:sz w:val="24"/>
          <w:szCs w:val="24"/>
        </w:rPr>
        <w:t>应用</w:t>
      </w:r>
      <w:r>
        <w:rPr>
          <w:i/>
          <w:iCs/>
          <w:sz w:val="24"/>
          <w:szCs w:val="24"/>
        </w:rPr>
        <w:t>K_Medoids</w:t>
      </w:r>
      <w:r>
        <w:rPr>
          <w:sz w:val="24"/>
          <w:szCs w:val="24"/>
        </w:rPr>
        <w:t>算法对数据点进行聚类</w:t>
      </w:r>
    </w:p>
    <w:p w:rsidR="00482280" w:rsidRDefault="00482280">
      <w:pPr>
        <w:spacing w:line="440" w:lineRule="exact"/>
        <w:ind w:firstLineChars="200" w:firstLine="480"/>
        <w:rPr>
          <w:sz w:val="24"/>
          <w:szCs w:val="24"/>
        </w:rPr>
      </w:pPr>
      <w:r>
        <w:rPr>
          <w:i/>
          <w:iCs/>
          <w:sz w:val="24"/>
          <w:szCs w:val="24"/>
        </w:rPr>
        <w:t>Canopy</w:t>
      </w:r>
      <w:r>
        <w:rPr>
          <w:sz w:val="24"/>
          <w:szCs w:val="24"/>
        </w:rPr>
        <w:t>粗聚类提供了</w:t>
      </w:r>
      <w:r>
        <w:rPr>
          <w:i/>
          <w:iCs/>
          <w:sz w:val="24"/>
          <w:szCs w:val="24"/>
        </w:rPr>
        <w:t>K</w:t>
      </w:r>
      <w:r>
        <w:rPr>
          <w:sz w:val="24"/>
          <w:szCs w:val="24"/>
        </w:rPr>
        <w:t>参考值和初始聚类中心位置，同时加载上一步生成的最短路径矩阵</w:t>
      </w:r>
      <w:r>
        <w:rPr>
          <w:position w:val="-12"/>
          <w:sz w:val="24"/>
          <w:szCs w:val="24"/>
        </w:rPr>
        <w:object w:dxaOrig="380" w:dyaOrig="360">
          <v:shape id="_x0000_i1414" type="#_x0000_t75" style="width:18.75pt;height:18pt;mso-position-horizontal-relative:page;mso-position-vertical-relative:page" o:ole="">
            <v:imagedata r:id="rId695" o:title=""/>
          </v:shape>
          <o:OLEObject Type="Embed" ProgID="Equation.DSMT4" ShapeID="_x0000_i1414" DrawAspect="Content" ObjectID="_1602929198" r:id="rId696"/>
        </w:object>
      </w:r>
      <w:r>
        <w:rPr>
          <w:sz w:val="24"/>
          <w:szCs w:val="24"/>
        </w:rPr>
        <w:t>，在此基础上可以进行</w:t>
      </w:r>
      <w:r>
        <w:rPr>
          <w:i/>
          <w:iCs/>
          <w:sz w:val="24"/>
          <w:szCs w:val="24"/>
        </w:rPr>
        <w:t>K_Medoids</w:t>
      </w:r>
      <w:r>
        <w:rPr>
          <w:sz w:val="24"/>
          <w:szCs w:val="24"/>
        </w:rPr>
        <w:t>聚类运算。其算法步骤如下</w: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按照</w:t>
      </w:r>
      <w:r>
        <w:rPr>
          <w:i/>
          <w:iCs/>
          <w:sz w:val="24"/>
          <w:szCs w:val="24"/>
        </w:rPr>
        <w:t>Canopy</w:t>
      </w:r>
      <w:r>
        <w:rPr>
          <w:sz w:val="24"/>
          <w:szCs w:val="24"/>
        </w:rPr>
        <w:t>算法的运算结果，设置</w:t>
      </w:r>
      <w:r>
        <w:rPr>
          <w:i/>
          <w:iCs/>
          <w:sz w:val="24"/>
          <w:szCs w:val="24"/>
        </w:rPr>
        <w:t>K</w:t>
      </w:r>
      <w:r>
        <w:rPr>
          <w:sz w:val="24"/>
          <w:szCs w:val="24"/>
        </w:rPr>
        <w:t>个初始聚类中心</w:t>
      </w:r>
      <w:r>
        <w:rPr>
          <w:position w:val="-12"/>
          <w:sz w:val="24"/>
          <w:szCs w:val="24"/>
        </w:rPr>
        <w:object w:dxaOrig="1220" w:dyaOrig="360">
          <v:shape id="_x0000_i1415" type="#_x0000_t75" style="width:60pt;height:18pt;mso-position-horizontal-relative:page;mso-position-vertical-relative:page" o:ole="">
            <v:imagedata r:id="rId697" o:title=""/>
          </v:shape>
          <o:OLEObject Type="Embed" ProgID="Equation.DSMT4" ShapeID="_x0000_i1415" DrawAspect="Content" ObjectID="_1602929199" r:id="rId698"/>
        </w:objec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通过最短路径矩阵</w:t>
      </w:r>
      <w:r>
        <w:rPr>
          <w:position w:val="-12"/>
          <w:sz w:val="24"/>
          <w:szCs w:val="24"/>
        </w:rPr>
        <w:object w:dxaOrig="380" w:dyaOrig="360">
          <v:shape id="_x0000_i1416" type="#_x0000_t75" style="width:18.75pt;height:18pt;mso-position-horizontal-relative:page;mso-position-vertical-relative:page" o:ole="">
            <v:imagedata r:id="rId699" o:title=""/>
          </v:shape>
          <o:OLEObject Type="Embed" ProgID="Equation.DSMT4" ShapeID="_x0000_i1416" DrawAspect="Content" ObjectID="_1602929200" r:id="rId700"/>
        </w:object>
      </w:r>
      <w:r>
        <w:rPr>
          <w:sz w:val="24"/>
          <w:szCs w:val="24"/>
        </w:rPr>
        <w:t>找到其他样本点距离最短的聚类中心，为样本点寻找所应归属的簇</w:t>
      </w:r>
      <w:r>
        <w:rPr>
          <w:position w:val="-12"/>
          <w:sz w:val="24"/>
          <w:szCs w:val="24"/>
        </w:rPr>
        <w:object w:dxaOrig="1161" w:dyaOrig="360">
          <v:shape id="_x0000_i1417" type="#_x0000_t75" style="width:57.75pt;height:18pt;mso-position-horizontal-relative:page;mso-position-vertical-relative:page" o:ole="">
            <v:imagedata r:id="rId701" o:title=""/>
          </v:shape>
          <o:OLEObject Type="Embed" ProgID="Equation.DSMT4" ShapeID="_x0000_i1417" DrawAspect="Content" ObjectID="_1602929201" r:id="rId702"/>
        </w:objec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在每个簇</w:t>
      </w:r>
      <w:r>
        <w:rPr>
          <w:position w:val="-12"/>
          <w:sz w:val="24"/>
          <w:szCs w:val="24"/>
        </w:rPr>
        <w:object w:dxaOrig="279" w:dyaOrig="360">
          <v:shape id="_x0000_i1418" type="#_x0000_t75" style="width:14.25pt;height:18pt;mso-position-horizontal-relative:page;mso-position-vertical-relative:page" o:ole="">
            <v:imagedata r:id="rId703" o:title=""/>
          </v:shape>
          <o:OLEObject Type="Embed" ProgID="Equation.DSMT4" ShapeID="_x0000_i1418" DrawAspect="Content" ObjectID="_1602929202" r:id="rId704"/>
        </w:object>
      </w:r>
      <w:r>
        <w:rPr>
          <w:sz w:val="24"/>
          <w:szCs w:val="24"/>
        </w:rPr>
        <w:t>内，顺序选取各点</w:t>
      </w:r>
      <w:r>
        <w:rPr>
          <w:position w:val="-12"/>
          <w:sz w:val="24"/>
          <w:szCs w:val="24"/>
        </w:rPr>
        <w:object w:dxaOrig="300" w:dyaOrig="360">
          <v:shape id="_x0000_i1419" type="#_x0000_t75" style="width:15pt;height:18pt;mso-position-horizontal-relative:page;mso-position-vertical-relative:page" o:ole="">
            <v:imagedata r:id="rId705" o:title=""/>
          </v:shape>
          <o:OLEObject Type="Embed" ProgID="Equation.DSMT4" ShapeID="_x0000_i1419" DrawAspect="Content" ObjectID="_1602929203" r:id="rId706"/>
        </w:object>
      </w:r>
      <w:r>
        <w:rPr>
          <w:sz w:val="24"/>
          <w:szCs w:val="24"/>
        </w:rPr>
        <w:t>，计算</w:t>
      </w:r>
      <w:r>
        <w:rPr>
          <w:position w:val="-12"/>
          <w:sz w:val="24"/>
          <w:szCs w:val="24"/>
        </w:rPr>
        <w:object w:dxaOrig="300" w:dyaOrig="360">
          <v:shape id="_x0000_i1420" type="#_x0000_t75" style="width:15pt;height:18pt;mso-position-horizontal-relative:page;mso-position-vertical-relative:page" o:ole="">
            <v:imagedata r:id="rId707" o:title=""/>
          </v:shape>
          <o:OLEObject Type="Embed" ProgID="Equation.DSMT4" ShapeID="_x0000_i1420" DrawAspect="Content" ObjectID="_1602929204" r:id="rId708"/>
        </w:object>
      </w:r>
      <w:r>
        <w:rPr>
          <w:sz w:val="24"/>
          <w:szCs w:val="24"/>
        </w:rPr>
        <w:t>到其余簇内各点的距离之和</w:t>
      </w:r>
      <w:r>
        <w:rPr>
          <w:position w:val="-32"/>
          <w:sz w:val="24"/>
          <w:szCs w:val="24"/>
        </w:rPr>
        <w:object w:dxaOrig="1860" w:dyaOrig="580">
          <v:shape id="_x0000_i1421" type="#_x0000_t75" style="width:93pt;height:29.25pt;mso-position-horizontal-relative:page;mso-position-vertical-relative:page" o:ole="">
            <v:imagedata r:id="rId709" o:title=""/>
          </v:shape>
          <o:OLEObject Type="Embed" ProgID="Equation.DSMT4" ShapeID="_x0000_i1421" DrawAspect="Content" ObjectID="_1602929205" r:id="rId710"/>
        </w:object>
      </w:r>
      <w:r>
        <w:rPr>
          <w:sz w:val="24"/>
          <w:szCs w:val="24"/>
        </w:rPr>
        <w:t>，也即计算绝对误差值，选取绝对误差最小的点作为新的聚类中心。</w:t>
      </w:r>
    </w:p>
    <w:p w:rsidR="00482280" w:rsidRDefault="00482280">
      <w:pPr>
        <w:spacing w:line="440" w:lineRule="exact"/>
        <w:ind w:firstLineChars="200" w:firstLine="480"/>
        <w:rPr>
          <w:sz w:val="24"/>
          <w:szCs w:val="24"/>
        </w:rPr>
      </w:pPr>
      <w:r>
        <w:rPr>
          <w:sz w:val="24"/>
          <w:szCs w:val="24"/>
        </w:rPr>
        <w:t>（</w:t>
      </w:r>
      <w:r>
        <w:rPr>
          <w:sz w:val="24"/>
          <w:szCs w:val="24"/>
        </w:rPr>
        <w:t>d</w:t>
      </w:r>
      <w:r>
        <w:rPr>
          <w:sz w:val="24"/>
          <w:szCs w:val="24"/>
        </w:rPr>
        <w:t>）重复执行（</w:t>
      </w:r>
      <w:r>
        <w:rPr>
          <w:sz w:val="24"/>
          <w:szCs w:val="24"/>
        </w:rPr>
        <w:t>b</w:t>
      </w:r>
      <w:r>
        <w:rPr>
          <w:sz w:val="24"/>
          <w:szCs w:val="24"/>
        </w:rPr>
        <w:t>）</w:t>
      </w:r>
      <w:r>
        <w:rPr>
          <w:sz w:val="24"/>
          <w:szCs w:val="24"/>
        </w:rPr>
        <w:t>~</w:t>
      </w:r>
      <w:r>
        <w:rPr>
          <w:sz w:val="24"/>
          <w:szCs w:val="24"/>
        </w:rPr>
        <w:t>（</w:t>
      </w:r>
      <w:r>
        <w:rPr>
          <w:sz w:val="24"/>
          <w:szCs w:val="24"/>
        </w:rPr>
        <w:t>c</w:t>
      </w:r>
      <w:r>
        <w:rPr>
          <w:sz w:val="24"/>
          <w:szCs w:val="24"/>
        </w:rPr>
        <w:t>）直到聚类中心的位置不再变化为止。</w:t>
      </w:r>
    </w:p>
    <w:p w:rsidR="00482280" w:rsidRDefault="00482280">
      <w:pPr>
        <w:spacing w:line="440" w:lineRule="exact"/>
        <w:ind w:firstLineChars="200" w:firstLine="480"/>
        <w:rPr>
          <w:sz w:val="24"/>
          <w:szCs w:val="24"/>
        </w:rPr>
      </w:pPr>
      <w:r>
        <w:rPr>
          <w:sz w:val="24"/>
          <w:szCs w:val="24"/>
        </w:rPr>
        <w:t>4</w:t>
      </w:r>
      <w:r>
        <w:rPr>
          <w:sz w:val="24"/>
          <w:szCs w:val="24"/>
        </w:rPr>
        <w:t>）终止条件</w:t>
      </w:r>
    </w:p>
    <w:p w:rsidR="00482280" w:rsidRDefault="00482280">
      <w:pPr>
        <w:spacing w:line="440" w:lineRule="exact"/>
        <w:ind w:firstLineChars="200" w:firstLine="480"/>
        <w:rPr>
          <w:sz w:val="24"/>
          <w:szCs w:val="24"/>
        </w:rPr>
      </w:pPr>
      <w:r>
        <w:rPr>
          <w:sz w:val="24"/>
          <w:szCs w:val="24"/>
        </w:rPr>
        <w:t>设置终止条件为最大迭代次数</w:t>
      </w:r>
      <w:r>
        <w:rPr>
          <w:position w:val="-12"/>
          <w:sz w:val="24"/>
          <w:szCs w:val="24"/>
        </w:rPr>
        <w:object w:dxaOrig="340" w:dyaOrig="360">
          <v:shape id="对象 580" o:spid="_x0000_i1422" type="#_x0000_t75" style="width:17.25pt;height:18pt;mso-position-horizontal-relative:page;mso-position-vertical-relative:page" o:ole="">
            <v:imagedata r:id="rId711" o:title=""/>
          </v:shape>
          <o:OLEObject Type="Embed" ProgID="Equation.DSMT4" ShapeID="对象 580" DrawAspect="Content" ObjectID="_1602929206" r:id="rId712"/>
        </w:object>
      </w:r>
      <w:r>
        <w:rPr>
          <w:sz w:val="24"/>
          <w:szCs w:val="24"/>
        </w:rPr>
        <w:t>。</w:t>
      </w: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20"/>
        <w:jc w:val="center"/>
        <w:rPr>
          <w:sz w:val="24"/>
          <w:szCs w:val="24"/>
        </w:rPr>
      </w:pPr>
      <w:r>
        <w:rPr>
          <w:sz w:val="21"/>
        </w:rPr>
        <w:object w:dxaOrig="1440" w:dyaOrig="1440">
          <v:shape id="对象 246" o:spid="_x0000_s1072" type="#_x0000_t75" style="position:absolute;left:0;text-align:left;margin-left:92.5pt;margin-top:-232.85pt;width:289.45pt;height:250.45pt;z-index:251665408">
            <v:fill o:detectmouseclick="t"/>
            <v:imagedata r:id="rId713" o:title=""/>
            <o:lock v:ext="edit" aspectratio="f"/>
          </v:shape>
          <o:OLEObject Type="Embed" ProgID="Visio.Drawing.15" ShapeID="对象 246" DrawAspect="Content" ObjectID="_1602929479" r:id="rId714">
            <o:FieldCodes>\* MERGEFORMAT</o:FieldCodes>
          </o:OLEObject>
        </w:object>
      </w:r>
    </w:p>
    <w:p w:rsidR="00482280" w:rsidRDefault="00482280">
      <w:pPr>
        <w:pStyle w:val="aa"/>
        <w:spacing w:line="440" w:lineRule="exact"/>
        <w:ind w:firstLine="0"/>
        <w:textAlignment w:val="baseline"/>
        <w:rPr>
          <w:rFonts w:ascii="Times New Roman" w:eastAsia="黑体"/>
          <w:b/>
          <w:bCs/>
          <w:sz w:val="24"/>
          <w:szCs w:val="24"/>
        </w:rPr>
      </w:pPr>
      <w:r>
        <w:rPr>
          <w:rFonts w:ascii="Times New Roman"/>
          <w:sz w:val="21"/>
          <w:szCs w:val="21"/>
        </w:rPr>
        <w:t>图</w:t>
      </w:r>
      <w:r>
        <w:rPr>
          <w:rFonts w:ascii="Times New Roman" w:hint="eastAsia"/>
          <w:sz w:val="21"/>
          <w:szCs w:val="21"/>
        </w:rPr>
        <w:t>4.</w:t>
      </w:r>
      <w:r>
        <w:rPr>
          <w:rFonts w:ascii="Times New Roman"/>
          <w:sz w:val="21"/>
          <w:szCs w:val="21"/>
        </w:rPr>
        <w:t>4</w:t>
      </w:r>
      <w:r>
        <w:rPr>
          <w:rFonts w:ascii="Times New Roman" w:hint="eastAsia"/>
          <w:sz w:val="21"/>
          <w:szCs w:val="21"/>
        </w:rPr>
        <w:t xml:space="preserve"> </w:t>
      </w:r>
      <w:r>
        <w:rPr>
          <w:rFonts w:ascii="Times New Roman" w:hint="eastAsia"/>
          <w:sz w:val="21"/>
          <w:szCs w:val="21"/>
        </w:rPr>
        <w:t>深度改进</w:t>
      </w:r>
      <w:r>
        <w:rPr>
          <w:rFonts w:ascii="Times New Roman" w:hint="eastAsia"/>
          <w:sz w:val="21"/>
          <w:szCs w:val="21"/>
        </w:rPr>
        <w:t>K_Medoids</w:t>
      </w:r>
      <w:r>
        <w:rPr>
          <w:rFonts w:ascii="Times New Roman" w:hint="eastAsia"/>
          <w:sz w:val="21"/>
          <w:szCs w:val="21"/>
        </w:rPr>
        <w:t>算法总体</w:t>
      </w:r>
      <w:r>
        <w:rPr>
          <w:rFonts w:ascii="Times New Roman"/>
          <w:sz w:val="21"/>
          <w:szCs w:val="21"/>
        </w:rPr>
        <w:t>整体流程图</w:t>
      </w:r>
    </w:p>
    <w:p w:rsidR="00482280" w:rsidRDefault="00482280" w:rsidP="001019D5">
      <w:pPr>
        <w:pStyle w:val="3"/>
      </w:pPr>
      <w:bookmarkStart w:id="292" w:name="_Toc8632"/>
      <w:r>
        <w:lastRenderedPageBreak/>
        <w:t>4.2.</w:t>
      </w:r>
      <w:bookmarkEnd w:id="291"/>
      <w:r>
        <w:t>3</w:t>
      </w:r>
      <w:r>
        <w:t>基于概率模型的</w:t>
      </w:r>
      <w:r>
        <w:rPr>
          <w:i/>
          <w:iCs/>
        </w:rPr>
        <w:t>SVM</w:t>
      </w:r>
      <w:bookmarkEnd w:id="292"/>
    </w:p>
    <w:p w:rsidR="00482280" w:rsidRDefault="00482280">
      <w:pPr>
        <w:spacing w:line="440" w:lineRule="exact"/>
        <w:ind w:firstLineChars="200" w:firstLine="480"/>
        <w:rPr>
          <w:sz w:val="24"/>
        </w:rPr>
      </w:pPr>
      <w:r>
        <w:rPr>
          <w:sz w:val="24"/>
        </w:rPr>
        <w:t>传统</w:t>
      </w:r>
      <w:r>
        <w:rPr>
          <w:i/>
          <w:iCs/>
          <w:sz w:val="24"/>
        </w:rPr>
        <w:t>SVM</w:t>
      </w:r>
      <w:r>
        <w:rPr>
          <w:sz w:val="24"/>
        </w:rPr>
        <w:t>不可以提供后验概率的输出形式，输出结果表现为</w:t>
      </w:r>
      <w:r>
        <w:rPr>
          <w:sz w:val="24"/>
        </w:rPr>
        <w:t>±1</w:t>
      </w:r>
      <w:r>
        <w:rPr>
          <w:sz w:val="24"/>
        </w:rPr>
        <w:t>，也就是说当样本属于正类时输出</w:t>
      </w:r>
      <w:r>
        <w:rPr>
          <w:sz w:val="24"/>
        </w:rPr>
        <w:t>+1</w:t>
      </w:r>
      <w:r>
        <w:rPr>
          <w:sz w:val="24"/>
        </w:rPr>
        <w:t>，当样本属于负类时输出</w:t>
      </w:r>
      <w:r>
        <w:rPr>
          <w:sz w:val="24"/>
        </w:rPr>
        <w:t>-1</w:t>
      </w:r>
      <w:r>
        <w:rPr>
          <w:sz w:val="24"/>
        </w:rPr>
        <w:t>。然而由于空间分辨率的原因高</w:t>
      </w:r>
      <w:r>
        <w:rPr>
          <w:rFonts w:hint="eastAsia"/>
          <w:sz w:val="24"/>
        </w:rPr>
        <w:t>光</w:t>
      </w:r>
      <w:r>
        <w:rPr>
          <w:sz w:val="24"/>
          <w:szCs w:val="24"/>
        </w:rPr>
        <w:t>谱</w:t>
      </w:r>
      <w:r>
        <w:rPr>
          <w:sz w:val="24"/>
        </w:rPr>
        <w:t>数据往往存在着混合像元，以概率形式提供的信息更能接近于事物的真实情况。因此，将后验概率的输出形式引入</w:t>
      </w:r>
      <w:r>
        <w:rPr>
          <w:i/>
          <w:iCs/>
          <w:sz w:val="24"/>
        </w:rPr>
        <w:t>SVM</w:t>
      </w:r>
      <w:r>
        <w:rPr>
          <w:sz w:val="24"/>
        </w:rPr>
        <w:t>。</w:t>
      </w:r>
    </w:p>
    <w:p w:rsidR="00482280" w:rsidRDefault="00482280">
      <w:pPr>
        <w:spacing w:line="440" w:lineRule="exact"/>
        <w:ind w:firstLineChars="200" w:firstLine="480"/>
        <w:rPr>
          <w:sz w:val="24"/>
        </w:rPr>
      </w:pPr>
      <w:r>
        <w:rPr>
          <w:sz w:val="24"/>
        </w:rPr>
        <w:t>给定训练样本</w:t>
      </w:r>
      <w:r>
        <w:rPr>
          <w:position w:val="-12"/>
          <w:sz w:val="24"/>
        </w:rPr>
        <w:object w:dxaOrig="1939" w:dyaOrig="379">
          <v:shape id="_x0000_i1423" type="#_x0000_t75" style="width:96.95pt;height:19pt;mso-position-horizontal-relative:page;mso-position-vertical-relative:page" o:ole="">
            <v:imagedata r:id="rId715" o:title=""/>
          </v:shape>
          <o:OLEObject Type="Embed" ProgID="Equation.DSMT4" ShapeID="_x0000_i1423" DrawAspect="Content" ObjectID="_1602929207" r:id="rId716"/>
        </w:object>
      </w:r>
      <w:r>
        <w:rPr>
          <w:sz w:val="24"/>
        </w:rPr>
        <w:t>，标签为</w:t>
      </w:r>
      <w:r>
        <w:rPr>
          <w:position w:val="-12"/>
          <w:sz w:val="24"/>
        </w:rPr>
        <w:object w:dxaOrig="1219" w:dyaOrig="359">
          <v:shape id="_x0000_i1424" type="#_x0000_t75" style="width:60.95pt;height:18pt;mso-position-horizontal-relative:page;mso-position-vertical-relative:page" o:ole="">
            <v:imagedata r:id="rId717" o:title=""/>
          </v:shape>
          <o:OLEObject Type="Embed" ProgID="Equation.DSMT4" ShapeID="_x0000_i1424" DrawAspect="Content" ObjectID="_1602929208" r:id="rId718"/>
        </w:object>
      </w:r>
      <w:r>
        <w:rPr>
          <w:sz w:val="24"/>
        </w:rPr>
        <w:t>，共含有</w:t>
      </w:r>
      <w:r>
        <w:rPr>
          <w:i/>
          <w:sz w:val="24"/>
        </w:rPr>
        <w:t>N</w:t>
      </w:r>
      <w:r>
        <w:rPr>
          <w:sz w:val="24"/>
        </w:rPr>
        <w:t>个类别。针对二</w:t>
      </w:r>
      <w:r>
        <w:rPr>
          <w:position w:val="-8"/>
          <w:sz w:val="24"/>
          <w:szCs w:val="24"/>
        </w:rPr>
        <w:object w:dxaOrig="244" w:dyaOrig="320">
          <v:shape id="对象 1253" o:spid="_x0000_i1425" type="#_x0000_t75" style="width:12.2pt;height:16pt;mso-position-horizontal-relative:page;mso-position-vertical-relative:page" o:ole="">
            <v:imagedata r:id="rId17" o:title="" cropleft="4369f" cropright="7864f"/>
          </v:shape>
          <o:OLEObject Type="Embed" ProgID="Equation.DSMT4" ShapeID="对象 1253" DrawAspect="Content" ObjectID="_1602929209" r:id="rId719">
            <o:FieldCodes>\* MERGEFORMAT</o:FieldCodes>
          </o:OLEObject>
        </w:object>
      </w:r>
      <w:r>
        <w:rPr>
          <w:sz w:val="24"/>
          <w:szCs w:val="24"/>
        </w:rPr>
        <w:t>类</w:t>
      </w:r>
      <w:r>
        <w:rPr>
          <w:sz w:val="24"/>
        </w:rPr>
        <w:t>问题，</w:t>
      </w:r>
      <w:r>
        <w:rPr>
          <w:position w:val="-10"/>
          <w:sz w:val="24"/>
        </w:rPr>
        <w:object w:dxaOrig="440" w:dyaOrig="320">
          <v:shape id="_x0000_i1426" type="#_x0000_t75" style="width:22pt;height:16pt;mso-position-horizontal-relative:page;mso-position-vertical-relative:page" o:ole="">
            <v:imagedata r:id="rId720" o:title=""/>
          </v:shape>
          <o:OLEObject Type="Embed" ProgID="Equation.DSMT4" ShapeID="_x0000_i1426" DrawAspect="Content" ObjectID="_1602929210" r:id="rId721"/>
        </w:object>
      </w:r>
      <w:r>
        <w:rPr>
          <w:sz w:val="24"/>
        </w:rPr>
        <w:t>表示测试样本的预测函数，</w:t>
      </w:r>
      <w:r>
        <w:rPr>
          <w:position w:val="-10"/>
          <w:sz w:val="24"/>
        </w:rPr>
        <w:object w:dxaOrig="999" w:dyaOrig="319">
          <v:shape id="_x0000_i1427" type="#_x0000_t75" style="width:49.95pt;height:16pt;mso-position-horizontal-relative:page;mso-position-vertical-relative:page" o:ole="">
            <v:imagedata r:id="rId722" o:title=""/>
          </v:shape>
          <o:OLEObject Type="Embed" ProgID="Equation.DSMT4" ShapeID="_x0000_i1427" DrawAspect="Content" ObjectID="_1602929211" r:id="rId723"/>
        </w:object>
      </w:r>
      <w:r>
        <w:rPr>
          <w:sz w:val="24"/>
        </w:rPr>
        <w:t>表示其预测标签。文献</w:t>
      </w:r>
      <w:r>
        <w:rPr>
          <w:sz w:val="24"/>
          <w:szCs w:val="24"/>
          <w:vertAlign w:val="superscript"/>
        </w:rPr>
        <w:t>[67]</w:t>
      </w:r>
      <w:r>
        <w:rPr>
          <w:sz w:val="24"/>
        </w:rPr>
        <w:t>利用下面的</w:t>
      </w:r>
      <w:r>
        <w:rPr>
          <w:sz w:val="24"/>
        </w:rPr>
        <w:t>sigmoid</w:t>
      </w:r>
      <w:r>
        <w:rPr>
          <w:sz w:val="24"/>
        </w:rPr>
        <w:t>函数来估计样本的后验概率。</w:t>
      </w:r>
    </w:p>
    <w:p w:rsidR="00482280" w:rsidRDefault="00482280">
      <w:pPr>
        <w:pStyle w:val="amy0"/>
        <w:wordWrap w:val="0"/>
        <w:ind w:firstLineChars="200" w:firstLine="480"/>
        <w:jc w:val="right"/>
      </w:pPr>
      <w:r>
        <w:t xml:space="preserve">       </w:t>
      </w:r>
    </w:p>
    <w:p w:rsidR="00482280" w:rsidRDefault="00482280">
      <w:pPr>
        <w:pStyle w:val="amy0"/>
        <w:wordWrap w:val="0"/>
        <w:ind w:firstLineChars="200" w:firstLine="480"/>
        <w:jc w:val="right"/>
      </w:pPr>
      <w:r>
        <w:rPr>
          <w:position w:val="-28"/>
        </w:rPr>
        <w:object w:dxaOrig="3960" w:dyaOrig="659">
          <v:shape id="_x0000_i1428" type="#_x0000_t75" style="width:198pt;height:33pt;mso-position-horizontal-relative:page;mso-position-vertical-relative:page" o:ole="">
            <v:imagedata r:id="rId724" o:title=""/>
          </v:shape>
          <o:OLEObject Type="Embed" ProgID="Equation.DSMT4" ShapeID="_x0000_i1428" DrawAspect="Content" ObjectID="_1602929212" r:id="rId725">
            <o:FieldCodes>\* MERGEFORMAT</o:FieldCodes>
          </o:OLEObject>
        </w:object>
      </w:r>
      <w:r>
        <w:t xml:space="preserve">       </w:t>
      </w:r>
      <w:r>
        <w:rPr>
          <w:rFonts w:hint="eastAsia"/>
        </w:rPr>
        <w:t xml:space="preserve">     </w:t>
      </w:r>
      <w:r>
        <w:t xml:space="preserve">   (4-3)</w:t>
      </w:r>
    </w:p>
    <w:p w:rsidR="00482280" w:rsidRDefault="00482280">
      <w:pPr>
        <w:spacing w:line="440" w:lineRule="exact"/>
        <w:ind w:firstLineChars="200" w:firstLine="480"/>
        <w:rPr>
          <w:sz w:val="24"/>
        </w:rPr>
      </w:pPr>
      <w:r>
        <w:rPr>
          <w:sz w:val="24"/>
        </w:rPr>
        <w:t>其中</w:t>
      </w:r>
      <w:r>
        <w:rPr>
          <w:i/>
          <w:sz w:val="24"/>
        </w:rPr>
        <w:t>A</w:t>
      </w:r>
      <w:r>
        <w:rPr>
          <w:sz w:val="24"/>
        </w:rPr>
        <w:t>，</w:t>
      </w:r>
      <w:r>
        <w:rPr>
          <w:i/>
          <w:sz w:val="24"/>
        </w:rPr>
        <w:t>B</w:t>
      </w:r>
      <w:r>
        <w:rPr>
          <w:sz w:val="24"/>
        </w:rPr>
        <w:t>是估计参数控制着</w:t>
      </w:r>
      <w:r>
        <w:rPr>
          <w:i/>
          <w:iCs/>
          <w:sz w:val="24"/>
        </w:rPr>
        <w:t>sigmoid</w:t>
      </w:r>
      <w:r>
        <w:rPr>
          <w:sz w:val="24"/>
        </w:rPr>
        <w:t>函数的形态。通过下面的归一化最大似然估计求解参数</w:t>
      </w:r>
      <w:r>
        <w:rPr>
          <w:i/>
          <w:sz w:val="24"/>
        </w:rPr>
        <w:t>A</w:t>
      </w:r>
      <w:r>
        <w:rPr>
          <w:sz w:val="24"/>
        </w:rPr>
        <w:t>，</w:t>
      </w:r>
      <w:r>
        <w:rPr>
          <w:i/>
          <w:sz w:val="24"/>
        </w:rPr>
        <w:t>B</w:t>
      </w:r>
      <w:r>
        <w:rPr>
          <w:sz w:val="24"/>
        </w:rPr>
        <w:t>。</w:t>
      </w:r>
    </w:p>
    <w:p w:rsidR="00482280" w:rsidRDefault="00482280">
      <w:pPr>
        <w:ind w:firstLineChars="200" w:firstLine="480"/>
        <w:jc w:val="center"/>
        <w:rPr>
          <w:sz w:val="24"/>
        </w:rPr>
      </w:pPr>
      <w:r>
        <w:rPr>
          <w:position w:val="-28"/>
          <w:sz w:val="24"/>
        </w:rPr>
        <w:object w:dxaOrig="4480" w:dyaOrig="679">
          <v:shape id="对象 1989" o:spid="_x0000_i1429" type="#_x0000_t75" style="width:224pt;height:34pt;mso-position-horizontal-relative:page;mso-position-vertical-relative:page" o:ole="">
            <v:imagedata r:id="rId726" o:title=""/>
          </v:shape>
          <o:OLEObject Type="Embed" ProgID="Equation.DSMT4" ShapeID="对象 1989" DrawAspect="Content" ObjectID="_1602929213" r:id="rId727"/>
        </w:object>
      </w:r>
    </w:p>
    <w:p w:rsidR="00482280" w:rsidRDefault="00482280">
      <w:pPr>
        <w:spacing w:line="440" w:lineRule="exact"/>
        <w:ind w:firstLineChars="200" w:firstLine="480"/>
        <w:jc w:val="center"/>
        <w:rPr>
          <w:sz w:val="24"/>
        </w:rPr>
      </w:pPr>
      <w:r>
        <w:rPr>
          <w:position w:val="-14"/>
          <w:sz w:val="24"/>
        </w:rPr>
        <w:object w:dxaOrig="2020" w:dyaOrig="440">
          <v:shape id="_x0000_i1430" type="#_x0000_t75" style="width:101pt;height:22pt;mso-position-horizontal-relative:page;mso-position-vertical-relative:page" o:ole="">
            <v:imagedata r:id="rId728" o:title=""/>
          </v:shape>
          <o:OLEObject Type="Embed" ProgID="Equation.DSMT4" ShapeID="_x0000_i1430" DrawAspect="Content" ObjectID="_1602929214" r:id="rId729"/>
        </w:object>
      </w:r>
    </w:p>
    <w:p w:rsidR="00482280" w:rsidRDefault="00482280">
      <w:pPr>
        <w:spacing w:line="440" w:lineRule="exact"/>
        <w:ind w:firstLineChars="200" w:firstLine="480"/>
        <w:jc w:val="right"/>
        <w:rPr>
          <w:sz w:val="24"/>
        </w:rPr>
      </w:pPr>
      <w:r>
        <w:rPr>
          <w:position w:val="-66"/>
          <w:sz w:val="24"/>
        </w:rPr>
        <w:object w:dxaOrig="1440" w:dyaOrig="1440">
          <v:shape id="对象 224" o:spid="_x0000_s1073" type="#_x0000_t75" style="position:absolute;left:0;text-align:left;margin-left:128.65pt;margin-top:1.85pt;width:199pt;height:1in;z-index:251654144">
            <v:fill o:detectmouseclick="t"/>
            <v:imagedata r:id="rId730" o:title=""/>
          </v:shape>
          <o:OLEObject Type="Embed" ProgID="Equation.DSMT4" ShapeID="对象 224" DrawAspect="Content" ObjectID="_1602929480" r:id="rId731">
            <o:FieldCodes>\* MERGEFORMAT</o:FieldCodes>
          </o:OLEObject>
        </w:object>
      </w:r>
      <w:r>
        <w:rPr>
          <w:sz w:val="24"/>
        </w:rPr>
        <w:t xml:space="preserve">                 (4-4)</w:t>
      </w:r>
    </w:p>
    <w:p w:rsidR="00482280" w:rsidRDefault="00482280">
      <w:pPr>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r>
        <w:rPr>
          <w:sz w:val="24"/>
        </w:rPr>
        <w:t>其中</w:t>
      </w:r>
      <w:r>
        <w:rPr>
          <w:position w:val="-12"/>
          <w:sz w:val="24"/>
        </w:rPr>
        <w:object w:dxaOrig="340" w:dyaOrig="360">
          <v:shape id="_x0000_i1431" type="#_x0000_t75" style="width:17pt;height:18pt;mso-position-horizontal-relative:page;mso-position-vertical-relative:page" o:ole="">
            <v:imagedata r:id="rId732" o:title=""/>
          </v:shape>
          <o:OLEObject Type="Embed" ProgID="Equation.DSMT4" ShapeID="_x0000_i1431" DrawAspect="Content" ObjectID="_1602929215" r:id="rId733"/>
        </w:object>
      </w:r>
      <w:r>
        <w:rPr>
          <w:sz w:val="24"/>
        </w:rPr>
        <w:t>和</w:t>
      </w:r>
      <w:r>
        <w:rPr>
          <w:position w:val="-12"/>
          <w:sz w:val="24"/>
        </w:rPr>
        <w:object w:dxaOrig="340" w:dyaOrig="360">
          <v:shape id="_x0000_i1432" type="#_x0000_t75" style="width:17pt;height:18pt;mso-position-horizontal-relative:page;mso-position-vertical-relative:page" o:ole="">
            <v:imagedata r:id="rId734" o:title=""/>
          </v:shape>
          <o:OLEObject Type="Embed" ProgID="Equation.DSMT4" ShapeID="_x0000_i1432" DrawAspect="Content" ObjectID="_1602929216" r:id="rId735"/>
        </w:object>
      </w:r>
      <w:r>
        <w:rPr>
          <w:sz w:val="24"/>
        </w:rPr>
        <w:t>分别表示正负样本的个数，并且使用文献中的方法求解公式。</w:t>
      </w:r>
    </w:p>
    <w:p w:rsidR="00482280" w:rsidRDefault="00482280">
      <w:pPr>
        <w:spacing w:line="440" w:lineRule="exact"/>
        <w:ind w:firstLineChars="200" w:firstLine="480"/>
        <w:rPr>
          <w:sz w:val="24"/>
        </w:rPr>
      </w:pPr>
      <w:r>
        <w:rPr>
          <w:sz w:val="24"/>
        </w:rPr>
        <w:t>然而，实际存在的</w:t>
      </w:r>
      <w:r>
        <w:rPr>
          <w:rFonts w:hint="eastAsia"/>
          <w:sz w:val="24"/>
        </w:rPr>
        <w:t>分</w:t>
      </w:r>
      <w:r>
        <w:rPr>
          <w:sz w:val="24"/>
          <w:szCs w:val="24"/>
        </w:rPr>
        <w:t>类</w:t>
      </w:r>
      <w:r>
        <w:rPr>
          <w:sz w:val="24"/>
        </w:rPr>
        <w:t>问题往往都是多</w:t>
      </w:r>
      <w:r>
        <w:rPr>
          <w:position w:val="-8"/>
          <w:sz w:val="24"/>
          <w:szCs w:val="24"/>
        </w:rPr>
        <w:object w:dxaOrig="244" w:dyaOrig="320">
          <v:shape id="对象 1255" o:spid="_x0000_i1433" type="#_x0000_t75" style="width:12.2pt;height:16pt;mso-position-horizontal-relative:page;mso-position-vertical-relative:page" o:ole="">
            <v:imagedata r:id="rId17" o:title="" cropleft="4369f" cropright="7864f"/>
          </v:shape>
          <o:OLEObject Type="Embed" ProgID="Equation.DSMT4" ShapeID="对象 1255" DrawAspect="Content" ObjectID="_1602929217" r:id="rId736">
            <o:FieldCodes>\* MERGEFORMAT</o:FieldCodes>
          </o:OLEObject>
        </w:object>
      </w:r>
      <w:r>
        <w:rPr>
          <w:sz w:val="24"/>
          <w:szCs w:val="24"/>
        </w:rPr>
        <w:t>类</w:t>
      </w:r>
      <w:r>
        <w:rPr>
          <w:sz w:val="24"/>
        </w:rPr>
        <w:t>问题，因此模型将多</w:t>
      </w:r>
      <w:r>
        <w:rPr>
          <w:position w:val="-8"/>
          <w:sz w:val="24"/>
          <w:szCs w:val="24"/>
        </w:rPr>
        <w:object w:dxaOrig="244" w:dyaOrig="320">
          <v:shape id="对象 1256" o:spid="_x0000_i1434" type="#_x0000_t75" style="width:12.2pt;height:16pt;mso-position-horizontal-relative:page;mso-position-vertical-relative:page" o:ole="">
            <v:imagedata r:id="rId17" o:title="" cropleft="4369f" cropright="7864f"/>
          </v:shape>
          <o:OLEObject Type="Embed" ProgID="Equation.DSMT4" ShapeID="对象 1256" DrawAspect="Content" ObjectID="_1602929218" r:id="rId737">
            <o:FieldCodes>\* MERGEFORMAT</o:FieldCodes>
          </o:OLEObject>
        </w:object>
      </w:r>
      <w:r>
        <w:rPr>
          <w:sz w:val="24"/>
          <w:szCs w:val="24"/>
        </w:rPr>
        <w:t>类</w:t>
      </w:r>
      <w:r>
        <w:rPr>
          <w:sz w:val="24"/>
        </w:rPr>
        <w:t>问题转化成多个二</w:t>
      </w:r>
      <w:r>
        <w:rPr>
          <w:rFonts w:hint="eastAsia"/>
          <w:sz w:val="24"/>
        </w:rPr>
        <w:t>分</w:t>
      </w:r>
      <w:r>
        <w:rPr>
          <w:sz w:val="24"/>
          <w:szCs w:val="24"/>
        </w:rPr>
        <w:t>类</w:t>
      </w:r>
      <w:r>
        <w:rPr>
          <w:sz w:val="24"/>
        </w:rPr>
        <w:t>问题。基于</w:t>
      </w:r>
      <w:r>
        <w:rPr>
          <w:rFonts w:ascii="宋体" w:hAnsi="宋体" w:cs="宋体" w:hint="eastAsia"/>
          <w:sz w:val="24"/>
        </w:rPr>
        <w:t>“一对多”</w:t>
      </w:r>
      <w:r>
        <w:rPr>
          <w:sz w:val="24"/>
        </w:rPr>
        <w:t>模型的概率输出如下所示：</w:t>
      </w:r>
    </w:p>
    <w:p w:rsidR="00482280" w:rsidRDefault="00482280">
      <w:pPr>
        <w:ind w:firstLineChars="200" w:firstLine="480"/>
        <w:jc w:val="right"/>
        <w:rPr>
          <w:sz w:val="24"/>
        </w:rPr>
      </w:pPr>
      <w:r>
        <w:rPr>
          <w:position w:val="-62"/>
          <w:sz w:val="24"/>
        </w:rPr>
        <w:object w:dxaOrig="3820" w:dyaOrig="999">
          <v:shape id="对象 223" o:spid="_x0000_i1435" type="#_x0000_t75" style="width:191pt;height:49.95pt;mso-position-horizontal-relative:page;mso-position-vertical-relative:page" o:ole="">
            <v:fill o:detectmouseclick="t"/>
            <v:imagedata r:id="rId738" o:title=""/>
          </v:shape>
          <o:OLEObject Type="Embed" ProgID="Equation.DSMT4" ShapeID="对象 223" DrawAspect="Content" ObjectID="_1602929219" r:id="rId739">
            <o:FieldCodes>\* MERGEFORMAT</o:FieldCodes>
          </o:OLEObject>
        </w:object>
      </w:r>
      <w:r>
        <w:rPr>
          <w:sz w:val="24"/>
        </w:rPr>
        <w:t xml:space="preserve">                  (4-5)</w:t>
      </w:r>
    </w:p>
    <w:p w:rsidR="00482280" w:rsidRDefault="00482280">
      <w:pPr>
        <w:pStyle w:val="aa"/>
        <w:adjustRightInd w:val="0"/>
        <w:snapToGrid w:val="0"/>
        <w:spacing w:line="440" w:lineRule="exact"/>
        <w:ind w:firstLineChars="200" w:firstLine="480"/>
        <w:jc w:val="both"/>
        <w:textAlignment w:val="center"/>
        <w:rPr>
          <w:rFonts w:ascii="Times New Roman"/>
          <w:sz w:val="24"/>
          <w:szCs w:val="24"/>
        </w:rPr>
      </w:pPr>
      <w:r>
        <w:rPr>
          <w:rFonts w:ascii="Times New Roman"/>
          <w:sz w:val="24"/>
        </w:rPr>
        <w:t>该算式表示样本</w:t>
      </w:r>
      <w:r>
        <w:rPr>
          <w:rFonts w:ascii="Times New Roman"/>
          <w:position w:val="-4"/>
          <w:sz w:val="24"/>
        </w:rPr>
        <w:object w:dxaOrig="200" w:dyaOrig="200">
          <v:shape id="对象 2036" o:spid="_x0000_i1436" type="#_x0000_t75" style="width:10pt;height:10pt;mso-position-horizontal-relative:page;mso-position-vertical-relative:page" o:ole="">
            <v:imagedata r:id="rId740" o:title=""/>
          </v:shape>
          <o:OLEObject Type="Embed" ProgID="Equation.DSMT4" ShapeID="对象 2036" DrawAspect="Content" ObjectID="_1602929220" r:id="rId741"/>
        </w:object>
      </w:r>
      <w:r>
        <w:rPr>
          <w:rFonts w:ascii="Times New Roman"/>
          <w:sz w:val="24"/>
        </w:rPr>
        <w:t>属于类别</w:t>
      </w:r>
      <w:r>
        <w:rPr>
          <w:rFonts w:ascii="Times New Roman"/>
          <w:i/>
          <w:sz w:val="24"/>
        </w:rPr>
        <w:t>i</w:t>
      </w:r>
      <w:r>
        <w:rPr>
          <w:rFonts w:ascii="Times New Roman"/>
          <w:sz w:val="24"/>
        </w:rPr>
        <w:t>的概率，其是通过</w:t>
      </w:r>
      <w:r>
        <w:rPr>
          <w:rFonts w:ascii="Times New Roman"/>
          <w:i/>
          <w:iCs/>
          <w:sz w:val="24"/>
        </w:rPr>
        <w:t>SVM</w:t>
      </w:r>
      <w:r>
        <w:rPr>
          <w:rFonts w:ascii="Times New Roman"/>
          <w:sz w:val="24"/>
        </w:rPr>
        <w:t>得到的。</w:t>
      </w:r>
      <w:r>
        <w:rPr>
          <w:rFonts w:ascii="Times New Roman"/>
          <w:sz w:val="24"/>
          <w:szCs w:val="24"/>
        </w:rPr>
        <w:t xml:space="preserve">             </w:t>
      </w:r>
    </w:p>
    <w:p w:rsidR="00482280" w:rsidRDefault="00482280" w:rsidP="001019D5">
      <w:pPr>
        <w:pStyle w:val="3"/>
      </w:pPr>
      <w:bookmarkStart w:id="293" w:name="_Toc21360"/>
      <w:r>
        <w:t>4.2.4</w:t>
      </w:r>
      <w:r>
        <w:t>基于</w:t>
      </w:r>
      <w:r>
        <w:rPr>
          <w:i/>
          <w:iCs/>
        </w:rPr>
        <w:t>Gabor</w:t>
      </w:r>
      <w:r>
        <w:t>滤波的空间特征提取</w:t>
      </w:r>
      <w:bookmarkEnd w:id="293"/>
    </w:p>
    <w:p w:rsidR="00482280" w:rsidRDefault="00482280">
      <w:pPr>
        <w:spacing w:line="440" w:lineRule="exact"/>
        <w:ind w:firstLineChars="200" w:firstLine="480"/>
        <w:rPr>
          <w:sz w:val="24"/>
        </w:rPr>
      </w:pPr>
      <w:bookmarkStart w:id="294" w:name="_Toc350107975"/>
      <w:r>
        <w:rPr>
          <w:sz w:val="24"/>
        </w:rPr>
        <w:t>传统的高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算法通常都是利用</w:t>
      </w:r>
      <w:r>
        <w:rPr>
          <w:rFonts w:hint="eastAsia"/>
          <w:sz w:val="24"/>
        </w:rPr>
        <w:t>光</w:t>
      </w:r>
      <w:r>
        <w:rPr>
          <w:sz w:val="24"/>
          <w:szCs w:val="24"/>
        </w:rPr>
        <w:t>谱</w:t>
      </w:r>
      <w:r>
        <w:rPr>
          <w:sz w:val="24"/>
        </w:rPr>
        <w:t>特征进行</w:t>
      </w:r>
      <w:r>
        <w:rPr>
          <w:rFonts w:hint="eastAsia"/>
          <w:sz w:val="24"/>
        </w:rPr>
        <w:t>分</w:t>
      </w:r>
      <w:r>
        <w:rPr>
          <w:sz w:val="24"/>
          <w:szCs w:val="24"/>
        </w:rPr>
        <w:t>类</w:t>
      </w:r>
      <w:r>
        <w:rPr>
          <w:sz w:val="24"/>
        </w:rPr>
        <w:t>，忽略了空间特征对</w:t>
      </w:r>
      <w:r>
        <w:rPr>
          <w:rFonts w:hint="eastAsia"/>
          <w:sz w:val="24"/>
        </w:rPr>
        <w:t>分</w:t>
      </w:r>
      <w:r>
        <w:rPr>
          <w:sz w:val="24"/>
          <w:szCs w:val="24"/>
        </w:rPr>
        <w:t>类</w:t>
      </w:r>
      <w:r>
        <w:rPr>
          <w:sz w:val="24"/>
        </w:rPr>
        <w:t>的协作作用。因此本章试图综合考虑地物的</w:t>
      </w:r>
      <w:r>
        <w:rPr>
          <w:rFonts w:hint="eastAsia"/>
          <w:sz w:val="24"/>
        </w:rPr>
        <w:t>光</w:t>
      </w:r>
      <w:r>
        <w:rPr>
          <w:sz w:val="24"/>
          <w:szCs w:val="24"/>
        </w:rPr>
        <w:t>谱</w:t>
      </w:r>
      <w:r>
        <w:rPr>
          <w:sz w:val="24"/>
        </w:rPr>
        <w:t>信息和空间纹理信息，通过将</w:t>
      </w:r>
      <w:r>
        <w:rPr>
          <w:rFonts w:hint="eastAsia"/>
          <w:sz w:val="24"/>
        </w:rPr>
        <w:t>光</w:t>
      </w:r>
      <w:r>
        <w:rPr>
          <w:sz w:val="24"/>
          <w:szCs w:val="24"/>
        </w:rPr>
        <w:t>谱</w:t>
      </w:r>
      <w:r>
        <w:rPr>
          <w:sz w:val="24"/>
        </w:rPr>
        <w:t>特征与空间特征相级联实现。下面就来分析一下如何有效地提取高</w:t>
      </w:r>
      <w:r>
        <w:rPr>
          <w:rFonts w:hint="eastAsia"/>
          <w:sz w:val="24"/>
        </w:rPr>
        <w:t>光</w:t>
      </w:r>
      <w:r>
        <w:rPr>
          <w:sz w:val="24"/>
          <w:szCs w:val="24"/>
        </w:rPr>
        <w:t>谱</w:t>
      </w:r>
      <w:r>
        <w:rPr>
          <w:rFonts w:hint="eastAsia"/>
          <w:sz w:val="24"/>
          <w:szCs w:val="24"/>
        </w:rPr>
        <w:t>图</w:t>
      </w:r>
      <w:r>
        <w:rPr>
          <w:sz w:val="24"/>
          <w:szCs w:val="24"/>
        </w:rPr>
        <w:t>像</w:t>
      </w:r>
      <w:r>
        <w:rPr>
          <w:sz w:val="24"/>
        </w:rPr>
        <w:t>的空间纹理信息，由于</w:t>
      </w:r>
      <w:r>
        <w:rPr>
          <w:i/>
          <w:iCs/>
          <w:sz w:val="24"/>
        </w:rPr>
        <w:t>Gaobr</w:t>
      </w:r>
      <w:r>
        <w:rPr>
          <w:sz w:val="24"/>
        </w:rPr>
        <w:t>滤波器在提取纹理信息时具有一定的优势</w:t>
      </w:r>
      <w:r>
        <w:rPr>
          <w:rFonts w:hint="eastAsia"/>
          <w:sz w:val="24"/>
        </w:rPr>
        <w:t>，</w:t>
      </w:r>
      <w:r>
        <w:rPr>
          <w:sz w:val="24"/>
        </w:rPr>
        <w:t>且得到的</w:t>
      </w:r>
      <w:r>
        <w:rPr>
          <w:rFonts w:hint="eastAsia"/>
          <w:sz w:val="24"/>
        </w:rPr>
        <w:t>图</w:t>
      </w:r>
      <w:r>
        <w:rPr>
          <w:sz w:val="24"/>
          <w:szCs w:val="24"/>
        </w:rPr>
        <w:t>像</w:t>
      </w:r>
      <w:r>
        <w:rPr>
          <w:sz w:val="24"/>
        </w:rPr>
        <w:t>更加符合人类</w:t>
      </w:r>
      <w:r>
        <w:rPr>
          <w:sz w:val="24"/>
        </w:rPr>
        <w:lastRenderedPageBreak/>
        <w:t>视觉特征，所以本章采用</w:t>
      </w:r>
      <w:r>
        <w:rPr>
          <w:i/>
          <w:iCs/>
          <w:sz w:val="24"/>
        </w:rPr>
        <w:t>Gabor</w:t>
      </w:r>
      <w:r>
        <w:rPr>
          <w:sz w:val="24"/>
        </w:rPr>
        <w:t>滤波来提取空间纹理信息，具体步骤如图</w:t>
      </w:r>
      <w:r>
        <w:rPr>
          <w:rFonts w:hint="eastAsia"/>
          <w:sz w:val="24"/>
        </w:rPr>
        <w:t>4.5</w:t>
      </w:r>
      <w:r>
        <w:rPr>
          <w:sz w:val="24"/>
        </w:rPr>
        <w:t>所示。</w:t>
      </w:r>
    </w:p>
    <w:p w:rsidR="00482280" w:rsidRDefault="00482280">
      <w:pPr>
        <w:spacing w:line="440" w:lineRule="exact"/>
        <w:ind w:firstLineChars="200" w:firstLine="480"/>
        <w:rPr>
          <w:sz w:val="24"/>
        </w:rPr>
      </w:pPr>
      <w:r>
        <w:rPr>
          <w:sz w:val="24"/>
        </w:rPr>
        <w:t>二维</w:t>
      </w:r>
      <w:r>
        <w:rPr>
          <w:position w:val="-8"/>
          <w:sz w:val="24"/>
          <w:szCs w:val="24"/>
        </w:rPr>
        <w:object w:dxaOrig="242" w:dyaOrig="320">
          <v:shape id="_x0000_i1437" type="#_x0000_t75" style="width:12.1pt;height:16pt;mso-position-horizontal-relative:page;mso-position-vertical-relative:page" o:ole="">
            <v:imagedata r:id="rId15" o:title="" cropright="8691f"/>
          </v:shape>
          <o:OLEObject Type="Embed" ProgID="Equation.DSMT4" ShapeID="_x0000_i1437" DrawAspect="Content" ObjectID="_1602929221" r:id="rId742">
            <o:FieldCodes>\* MERGEFORMAT</o:FieldCodes>
          </o:OLEObject>
        </w:object>
      </w:r>
      <w:r>
        <w:rPr>
          <w:sz w:val="24"/>
          <w:szCs w:val="24"/>
        </w:rPr>
        <w:t>像</w:t>
      </w:r>
      <w:r>
        <w:rPr>
          <w:sz w:val="24"/>
        </w:rPr>
        <w:t>的</w:t>
      </w:r>
      <w:r>
        <w:rPr>
          <w:i/>
          <w:iCs/>
          <w:sz w:val="24"/>
        </w:rPr>
        <w:t>Gabor</w:t>
      </w:r>
      <w:r>
        <w:rPr>
          <w:sz w:val="24"/>
        </w:rPr>
        <w:t>小波核函数如下：</w:t>
      </w:r>
    </w:p>
    <w:p w:rsidR="00482280" w:rsidRDefault="00482280">
      <w:pPr>
        <w:wordWrap w:val="0"/>
        <w:jc w:val="right"/>
        <w:rPr>
          <w:sz w:val="24"/>
        </w:rPr>
      </w:pPr>
      <w:r>
        <w:rPr>
          <w:position w:val="-46"/>
          <w:sz w:val="24"/>
        </w:rPr>
        <w:object w:dxaOrig="5539" w:dyaOrig="1359">
          <v:shape id="_x0000_i1438" type="#_x0000_t75" style="width:251.2pt;height:67.6pt;mso-position-horizontal-relative:page;mso-position-vertical-relative:page" o:ole="">
            <v:imagedata r:id="rId743" o:title=""/>
          </v:shape>
          <o:OLEObject Type="Embed" ProgID="Equation.DSMT4" ShapeID="_x0000_i1438" DrawAspect="Content" ObjectID="_1602929222" r:id="rId744"/>
        </w:object>
      </w:r>
      <w:r>
        <w:rPr>
          <w:sz w:val="24"/>
        </w:rPr>
        <w:t xml:space="preserve">            (4-6)</w:t>
      </w:r>
    </w:p>
    <w:p w:rsidR="00482280" w:rsidRDefault="00482280">
      <w:pPr>
        <w:spacing w:line="440" w:lineRule="exact"/>
        <w:rPr>
          <w:sz w:val="24"/>
        </w:rPr>
      </w:pPr>
      <w:r>
        <w:rPr>
          <w:sz w:val="24"/>
        </w:rPr>
        <w:t>其中</w:t>
      </w:r>
      <w:r>
        <w:rPr>
          <w:position w:val="-6"/>
          <w:sz w:val="24"/>
        </w:rPr>
        <w:object w:dxaOrig="259" w:dyaOrig="280">
          <v:shape id="_x0000_i1439" type="#_x0000_t75" style="width:13pt;height:13.95pt;mso-position-horizontal-relative:page;mso-position-vertical-relative:page" o:ole="">
            <v:imagedata r:id="rId745" o:title=""/>
          </v:shape>
          <o:OLEObject Type="Embed" ProgID="Equation.DSMT4" ShapeID="_x0000_i1439" DrawAspect="Content" ObjectID="_1602929223" r:id="rId746"/>
        </w:object>
      </w:r>
      <w:r>
        <w:rPr>
          <w:sz w:val="24"/>
        </w:rPr>
        <w:t>和</w:t>
      </w:r>
      <w:r>
        <w:rPr>
          <w:position w:val="-10"/>
          <w:sz w:val="24"/>
        </w:rPr>
        <w:object w:dxaOrig="280" w:dyaOrig="320">
          <v:shape id="_x0000_i1440" type="#_x0000_t75" style="width:13.95pt;height:16pt;mso-position-horizontal-relative:page;mso-position-vertical-relative:page" o:ole="">
            <v:imagedata r:id="rId747" o:title=""/>
          </v:shape>
          <o:OLEObject Type="Embed" ProgID="Equation.DSMT4" ShapeID="_x0000_i1440" DrawAspect="Content" ObjectID="_1602929224" r:id="rId748"/>
        </w:object>
      </w:r>
      <w:r>
        <w:rPr>
          <w:sz w:val="24"/>
        </w:rPr>
        <w:t>表示</w:t>
      </w:r>
      <w:r>
        <w:rPr>
          <w:position w:val="-8"/>
          <w:sz w:val="24"/>
          <w:szCs w:val="24"/>
        </w:rPr>
        <w:object w:dxaOrig="242" w:dyaOrig="320">
          <v:shape id="_x0000_i1441" type="#_x0000_t75" style="width:12.1pt;height:16pt;mso-position-horizontal-relative:page;mso-position-vertical-relative:page" o:ole="">
            <v:imagedata r:id="rId15" o:title="" cropright="8691f"/>
          </v:shape>
          <o:OLEObject Type="Embed" ProgID="Equation.DSMT4" ShapeID="_x0000_i1441" DrawAspect="Content" ObjectID="_1602929225" r:id="rId749">
            <o:FieldCodes>\* MERGEFORMAT</o:FieldCodes>
          </o:OLEObject>
        </w:object>
      </w:r>
      <w:r>
        <w:rPr>
          <w:sz w:val="24"/>
          <w:szCs w:val="24"/>
        </w:rPr>
        <w:t>像</w:t>
      </w:r>
      <w:r>
        <w:rPr>
          <w:sz w:val="24"/>
        </w:rPr>
        <w:t>中某点的坐标，</w:t>
      </w:r>
      <w:r>
        <w:rPr>
          <w:position w:val="-6"/>
          <w:sz w:val="24"/>
        </w:rPr>
        <w:object w:dxaOrig="280" w:dyaOrig="280">
          <v:shape id="_x0000_i1442" type="#_x0000_t75" style="width:13.95pt;height:13.95pt;mso-position-horizontal-relative:page;mso-position-vertical-relative:page" o:ole="">
            <v:imagedata r:id="rId750" o:title=""/>
          </v:shape>
          <o:OLEObject Type="Embed" ProgID="Equation.DSMT4" ShapeID="_x0000_i1442" DrawAspect="Content" ObjectID="_1602929226" r:id="rId751"/>
        </w:object>
      </w:r>
      <w:r>
        <w:rPr>
          <w:sz w:val="24"/>
        </w:rPr>
        <w:t>和</w:t>
      </w:r>
      <w:r>
        <w:rPr>
          <w:position w:val="-10"/>
          <w:sz w:val="24"/>
        </w:rPr>
        <w:object w:dxaOrig="199" w:dyaOrig="259">
          <v:shape id="_x0000_i1443" type="#_x0000_t75" style="width:10pt;height:13pt;mso-position-horizontal-relative:page;mso-position-vertical-relative:page" o:ole="">
            <v:imagedata r:id="rId752" o:title=""/>
          </v:shape>
          <o:OLEObject Type="Embed" ProgID="Equation.DSMT4" ShapeID="_x0000_i1443" DrawAspect="Content" ObjectID="_1602929227" r:id="rId753"/>
        </w:object>
      </w:r>
      <w:r>
        <w:rPr>
          <w:sz w:val="24"/>
        </w:rPr>
        <w:t>分别表示高斯半径和方向角，</w:t>
      </w:r>
      <w:r>
        <w:rPr>
          <w:position w:val="-10"/>
          <w:sz w:val="24"/>
        </w:rPr>
        <w:object w:dxaOrig="199" w:dyaOrig="320">
          <v:shape id="对象 1425" o:spid="_x0000_i1444" type="#_x0000_t75" style="width:10pt;height:16pt;mso-position-horizontal-relative:page;mso-position-vertical-relative:page" o:ole="">
            <v:imagedata r:id="rId754" o:title=""/>
          </v:shape>
          <o:OLEObject Type="Embed" ProgID="Equation.DSMT4" ShapeID="对象 1425" DrawAspect="Content" ObjectID="_1602929228" r:id="rId755"/>
        </w:object>
      </w:r>
      <w:r>
        <w:rPr>
          <w:sz w:val="24"/>
        </w:rPr>
        <w:t>表示</w:t>
      </w:r>
      <w:r>
        <w:rPr>
          <w:i/>
          <w:iCs/>
          <w:sz w:val="24"/>
        </w:rPr>
        <w:t>Gabor</w:t>
      </w:r>
      <w:r>
        <w:rPr>
          <w:sz w:val="24"/>
        </w:rPr>
        <w:t>函数的相角，</w:t>
      </w:r>
      <w:r>
        <w:rPr>
          <w:position w:val="-6"/>
          <w:sz w:val="24"/>
        </w:rPr>
        <w:object w:dxaOrig="199" w:dyaOrig="280">
          <v:shape id="_x0000_i1445" type="#_x0000_t75" style="width:10pt;height:13.95pt;mso-position-horizontal-relative:page;mso-position-vertical-relative:page" o:ole="">
            <v:imagedata r:id="rId756" o:title=""/>
          </v:shape>
          <o:OLEObject Type="Embed" ProgID="Equation.DSMT4" ShapeID="_x0000_i1445" DrawAspect="Content" ObjectID="_1602929229" r:id="rId757"/>
        </w:object>
      </w:r>
      <w:r>
        <w:rPr>
          <w:sz w:val="24"/>
        </w:rPr>
        <w:t>和</w:t>
      </w:r>
      <w:r>
        <w:rPr>
          <w:position w:val="-10"/>
          <w:sz w:val="24"/>
        </w:rPr>
        <w:object w:dxaOrig="240" w:dyaOrig="320">
          <v:shape id="_x0000_i1446" type="#_x0000_t75" style="width:12pt;height:16pt;mso-position-horizontal-relative:page;mso-position-vertical-relative:page" o:ole="">
            <v:imagedata r:id="rId758" o:title=""/>
          </v:shape>
          <o:OLEObject Type="Embed" ProgID="Equation.DSMT4" ShapeID="_x0000_i1446" DrawAspect="Content" ObjectID="_1602929230" r:id="rId759"/>
        </w:object>
      </w:r>
      <w:r>
        <w:rPr>
          <w:sz w:val="24"/>
        </w:rPr>
        <w:t>分别为</w:t>
      </w:r>
      <w:r>
        <w:rPr>
          <w:i/>
          <w:iCs/>
          <w:sz w:val="24"/>
        </w:rPr>
        <w:t>Gabor</w:t>
      </w:r>
      <w:r>
        <w:rPr>
          <w:sz w:val="24"/>
        </w:rPr>
        <w:t>函数的方向和频率。</w:t>
      </w:r>
    </w:p>
    <w:p w:rsidR="00482280" w:rsidRDefault="00482280">
      <w:pPr>
        <w:jc w:val="center"/>
        <w:rPr>
          <w:sz w:val="24"/>
        </w:rPr>
      </w:pPr>
      <w:r>
        <w:object w:dxaOrig="9479" w:dyaOrig="4344">
          <v:shape id="_x0000_i1447" type="#_x0000_t75" style="width:383.9pt;height:177pt;mso-position-horizontal-relative:page;mso-position-vertical-relative:page" o:ole="">
            <v:fill o:detectmouseclick="t"/>
            <v:imagedata r:id="rId760" o:title=""/>
          </v:shape>
          <o:OLEObject Type="Embed" ProgID="Visio.Drawing.11" ShapeID="_x0000_i1447" DrawAspect="Content" ObjectID="_1602929231" r:id="rId761"/>
        </w:object>
      </w:r>
    </w:p>
    <w:p w:rsidR="00482280" w:rsidRDefault="00482280">
      <w:pPr>
        <w:pStyle w:val="amy1"/>
        <w:spacing w:line="440" w:lineRule="exact"/>
        <w:ind w:firstLineChars="0" w:firstLine="0"/>
        <w:jc w:val="center"/>
        <w:rPr>
          <w:sz w:val="21"/>
          <w:szCs w:val="21"/>
        </w:rPr>
      </w:pPr>
      <w:r>
        <w:rPr>
          <w:sz w:val="21"/>
          <w:szCs w:val="21"/>
        </w:rPr>
        <w:t>图</w:t>
      </w:r>
      <w:r>
        <w:rPr>
          <w:sz w:val="21"/>
          <w:szCs w:val="21"/>
        </w:rPr>
        <w:t>4.5</w:t>
      </w:r>
      <w:r>
        <w:rPr>
          <w:rFonts w:hint="eastAsia"/>
          <w:sz w:val="21"/>
          <w:szCs w:val="21"/>
        </w:rPr>
        <w:t xml:space="preserve"> </w:t>
      </w:r>
      <w:r>
        <w:rPr>
          <w:i/>
          <w:iCs/>
          <w:sz w:val="21"/>
          <w:szCs w:val="21"/>
        </w:rPr>
        <w:t>2-D Gabor</w:t>
      </w:r>
      <w:r>
        <w:rPr>
          <w:sz w:val="21"/>
          <w:szCs w:val="21"/>
        </w:rPr>
        <w:t>滤波空间特征提取</w:t>
      </w:r>
    </w:p>
    <w:p w:rsidR="00482280" w:rsidRDefault="00482280">
      <w:pPr>
        <w:spacing w:line="440" w:lineRule="exact"/>
        <w:ind w:firstLineChars="200" w:firstLine="480"/>
        <w:rPr>
          <w:sz w:val="24"/>
        </w:rPr>
      </w:pPr>
      <w:r>
        <w:rPr>
          <w:sz w:val="24"/>
        </w:rPr>
        <w:t>通过调节滤波器的频率和方向得到一组</w:t>
      </w:r>
      <w:r>
        <w:rPr>
          <w:i/>
          <w:iCs/>
          <w:sz w:val="24"/>
        </w:rPr>
        <w:t>Gabo</w:t>
      </w:r>
      <w:r>
        <w:rPr>
          <w:sz w:val="24"/>
        </w:rPr>
        <w:t>r</w:t>
      </w:r>
      <w:r>
        <w:rPr>
          <w:sz w:val="24"/>
        </w:rPr>
        <w:t>滤波器，然后利用这组</w:t>
      </w:r>
      <w:r>
        <w:rPr>
          <w:i/>
          <w:iCs/>
          <w:sz w:val="24"/>
        </w:rPr>
        <w:t>Gabor</w:t>
      </w:r>
      <w:r>
        <w:rPr>
          <w:sz w:val="24"/>
        </w:rPr>
        <w:t>滤波器提取高</w:t>
      </w:r>
      <w:r>
        <w:rPr>
          <w:rFonts w:hint="eastAsia"/>
          <w:sz w:val="24"/>
        </w:rPr>
        <w:t>光</w:t>
      </w:r>
      <w:r>
        <w:rPr>
          <w:sz w:val="24"/>
          <w:szCs w:val="24"/>
        </w:rPr>
        <w:t>谱</w:t>
      </w:r>
      <w:r>
        <w:rPr>
          <w:rFonts w:hint="eastAsia"/>
          <w:sz w:val="24"/>
          <w:szCs w:val="24"/>
        </w:rPr>
        <w:t>图</w:t>
      </w:r>
      <w:r>
        <w:rPr>
          <w:sz w:val="24"/>
          <w:szCs w:val="24"/>
        </w:rPr>
        <w:t>像</w:t>
      </w:r>
      <w:r>
        <w:rPr>
          <w:position w:val="-10"/>
          <w:sz w:val="24"/>
        </w:rPr>
        <w:object w:dxaOrig="799" w:dyaOrig="319">
          <v:shape id="对象 2023" o:spid="_x0000_i1448" type="#_x0000_t75" style="width:40pt;height:16pt;mso-position-horizontal-relative:page;mso-position-vertical-relative:page" o:ole="">
            <v:imagedata r:id="rId762" o:title=""/>
          </v:shape>
          <o:OLEObject Type="Embed" ProgID="Equation.DSMT4" ShapeID="对象 2023" DrawAspect="Content" ObjectID="_1602929232" r:id="rId763"/>
        </w:object>
      </w:r>
      <w:r>
        <w:rPr>
          <w:sz w:val="24"/>
        </w:rPr>
        <w:t>的空间纹理信息，该组滤波器的数学表示形式如下：</w:t>
      </w:r>
    </w:p>
    <w:p w:rsidR="00482280" w:rsidRDefault="00482280">
      <w:pPr>
        <w:wordWrap w:val="0"/>
        <w:jc w:val="right"/>
        <w:rPr>
          <w:sz w:val="24"/>
        </w:rPr>
      </w:pPr>
      <w:r>
        <w:rPr>
          <w:position w:val="-52"/>
          <w:sz w:val="24"/>
        </w:rPr>
        <w:object w:dxaOrig="6000" w:dyaOrig="1160">
          <v:shape id="_x0000_i1449" type="#_x0000_t75" style="width:300pt;height:58pt;mso-position-horizontal-relative:page;mso-position-vertical-relative:page" o:ole="">
            <v:imagedata r:id="rId764" o:title=""/>
          </v:shape>
          <o:OLEObject Type="Embed" ProgID="Equation.DSMT4" ShapeID="_x0000_i1449" DrawAspect="Content" ObjectID="_1602929233" r:id="rId765"/>
        </w:object>
      </w:r>
      <w:r>
        <w:rPr>
          <w:sz w:val="24"/>
        </w:rPr>
        <w:t xml:space="preserve">        (4-7)</w:t>
      </w:r>
    </w:p>
    <w:p w:rsidR="00482280" w:rsidRDefault="00482280">
      <w:pPr>
        <w:spacing w:line="440" w:lineRule="exact"/>
        <w:rPr>
          <w:sz w:val="24"/>
        </w:rPr>
      </w:pPr>
      <w:r>
        <w:rPr>
          <w:sz w:val="24"/>
        </w:rPr>
        <w:t>其中</w:t>
      </w:r>
      <w:r>
        <w:rPr>
          <w:i/>
          <w:sz w:val="24"/>
        </w:rPr>
        <w:t>P</w:t>
      </w:r>
      <w:r>
        <w:rPr>
          <w:sz w:val="24"/>
        </w:rPr>
        <w:t>和</w:t>
      </w:r>
      <w:r>
        <w:rPr>
          <w:i/>
          <w:sz w:val="24"/>
        </w:rPr>
        <w:t>Q</w:t>
      </w:r>
      <w:r>
        <w:rPr>
          <w:sz w:val="24"/>
        </w:rPr>
        <w:t>表示频率和方向的个数。通过将这组滤波器</w:t>
      </w:r>
      <w:r>
        <w:rPr>
          <w:position w:val="-14"/>
          <w:sz w:val="24"/>
        </w:rPr>
        <w:object w:dxaOrig="1120" w:dyaOrig="379">
          <v:shape id="_x0000_i1450" type="#_x0000_t75" style="width:56pt;height:19pt;mso-position-horizontal-relative:page;mso-position-vertical-relative:page" o:ole="">
            <v:imagedata r:id="rId766" o:title=""/>
          </v:shape>
          <o:OLEObject Type="Embed" ProgID="Equation.DSMT4" ShapeID="_x0000_i1450" DrawAspect="Content" ObjectID="_1602929234" r:id="rId767"/>
        </w:object>
      </w:r>
      <w:r>
        <w:rPr>
          <w:sz w:val="24"/>
        </w:rPr>
        <w:t>与高</w:t>
      </w:r>
      <w:r>
        <w:rPr>
          <w:rFonts w:hint="eastAsia"/>
          <w:sz w:val="24"/>
        </w:rPr>
        <w:t>光</w:t>
      </w:r>
      <w:r>
        <w:rPr>
          <w:sz w:val="24"/>
          <w:szCs w:val="24"/>
        </w:rPr>
        <w:t>谱</w:t>
      </w:r>
      <w:r>
        <w:rPr>
          <w:rFonts w:hint="eastAsia"/>
          <w:sz w:val="24"/>
          <w:szCs w:val="24"/>
        </w:rPr>
        <w:t>图</w:t>
      </w:r>
      <w:r>
        <w:rPr>
          <w:sz w:val="24"/>
          <w:szCs w:val="24"/>
        </w:rPr>
        <w:t>像</w:t>
      </w:r>
      <w:r>
        <w:rPr>
          <w:position w:val="-10"/>
          <w:sz w:val="24"/>
        </w:rPr>
        <w:object w:dxaOrig="799" w:dyaOrig="319">
          <v:shape id="_x0000_i1451" type="#_x0000_t75" style="width:40pt;height:16pt;mso-position-horizontal-relative:page;mso-position-vertical-relative:page" o:ole="">
            <v:imagedata r:id="rId762" o:title=""/>
          </v:shape>
          <o:OLEObject Type="Embed" ProgID="Equation.DSMT4" ShapeID="_x0000_i1451" DrawAspect="Content" ObjectID="_1602929235" r:id="rId768"/>
        </w:object>
      </w:r>
      <w:r>
        <w:rPr>
          <w:sz w:val="24"/>
        </w:rPr>
        <w:t>进行卷积得到其空间特征：</w:t>
      </w:r>
    </w:p>
    <w:p w:rsidR="00482280" w:rsidRDefault="00482280">
      <w:pPr>
        <w:wordWrap w:val="0"/>
        <w:jc w:val="right"/>
        <w:rPr>
          <w:sz w:val="24"/>
        </w:rPr>
      </w:pPr>
      <w:r>
        <w:rPr>
          <w:position w:val="-14"/>
          <w:sz w:val="24"/>
        </w:rPr>
        <w:object w:dxaOrig="3280" w:dyaOrig="379">
          <v:shape id="_x0000_i1452" type="#_x0000_t75" style="width:164pt;height:19pt;mso-position-horizontal-relative:page;mso-position-vertical-relative:page" o:ole="">
            <v:imagedata r:id="rId769" o:title=""/>
          </v:shape>
          <o:OLEObject Type="Embed" ProgID="Equation.DSMT4" ShapeID="_x0000_i1452" DrawAspect="Content" ObjectID="_1602929236" r:id="rId770"/>
        </w:object>
      </w:r>
      <w:r>
        <w:rPr>
          <w:sz w:val="24"/>
        </w:rPr>
        <w:t xml:space="preserve">                    (4-8)</w:t>
      </w:r>
    </w:p>
    <w:p w:rsidR="00482280" w:rsidRDefault="00482280">
      <w:pPr>
        <w:spacing w:line="440" w:lineRule="exact"/>
        <w:rPr>
          <w:sz w:val="24"/>
        </w:rPr>
      </w:pPr>
      <w:r>
        <w:rPr>
          <w:sz w:val="24"/>
        </w:rPr>
        <w:t>图</w:t>
      </w:r>
      <w:r>
        <w:rPr>
          <w:rFonts w:hint="eastAsia"/>
          <w:sz w:val="24"/>
        </w:rPr>
        <w:t>4.6</w:t>
      </w:r>
      <w:r>
        <w:rPr>
          <w:sz w:val="24"/>
        </w:rPr>
        <w:t>给出了六个不同方向的</w:t>
      </w:r>
      <w:r>
        <w:rPr>
          <w:i/>
          <w:iCs/>
          <w:sz w:val="24"/>
        </w:rPr>
        <w:t>2-D Gabor</w:t>
      </w:r>
      <w:r>
        <w:rPr>
          <w:sz w:val="24"/>
        </w:rPr>
        <w:t>滤波器的核函数。</w:t>
      </w:r>
    </w:p>
    <w:p w:rsidR="00482280" w:rsidRDefault="003667D9">
      <w:pPr>
        <w:jc w:val="center"/>
        <w:rPr>
          <w:sz w:val="24"/>
        </w:rPr>
      </w:pPr>
      <w:r>
        <w:rPr>
          <w:noProof/>
          <w:sz w:val="24"/>
        </w:rPr>
        <w:drawing>
          <wp:inline distT="0" distB="0" distL="0" distR="0" wp14:anchorId="766FEC1C" wp14:editId="3EC1E5D5">
            <wp:extent cx="5553075" cy="1504950"/>
            <wp:effectExtent l="0" t="0" r="0" b="0"/>
            <wp:docPr id="474" name="图片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8"/>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5553075" cy="1504950"/>
                    </a:xfrm>
                    <a:prstGeom prst="rect">
                      <a:avLst/>
                    </a:prstGeom>
                    <a:noFill/>
                    <a:ln>
                      <a:noFill/>
                    </a:ln>
                  </pic:spPr>
                </pic:pic>
              </a:graphicData>
            </a:graphic>
          </wp:inline>
        </w:drawing>
      </w:r>
    </w:p>
    <w:p w:rsidR="00482280" w:rsidRDefault="00482280">
      <w:pPr>
        <w:pStyle w:val="amy1"/>
        <w:ind w:firstLineChars="0" w:firstLine="0"/>
        <w:jc w:val="center"/>
        <w:rPr>
          <w:sz w:val="21"/>
          <w:szCs w:val="21"/>
        </w:rPr>
      </w:pPr>
      <w:r>
        <w:rPr>
          <w:sz w:val="21"/>
          <w:szCs w:val="21"/>
        </w:rPr>
        <w:t>图</w:t>
      </w:r>
      <w:r>
        <w:rPr>
          <w:sz w:val="21"/>
          <w:szCs w:val="21"/>
        </w:rPr>
        <w:t>4.6</w:t>
      </w:r>
      <w:r>
        <w:rPr>
          <w:sz w:val="21"/>
          <w:szCs w:val="21"/>
        </w:rPr>
        <w:t xml:space="preserve">　六个不同方向的</w:t>
      </w:r>
      <w:r>
        <w:rPr>
          <w:i/>
          <w:iCs/>
          <w:sz w:val="21"/>
          <w:szCs w:val="21"/>
        </w:rPr>
        <w:t>2-D Gabor</w:t>
      </w:r>
      <w:r>
        <w:rPr>
          <w:sz w:val="21"/>
          <w:szCs w:val="21"/>
        </w:rPr>
        <w:t>滤波器的核函数</w:t>
      </w:r>
    </w:p>
    <w:p w:rsidR="00482280" w:rsidRDefault="00482280">
      <w:pPr>
        <w:pStyle w:val="2"/>
        <w:spacing w:before="120" w:after="120"/>
        <w:rPr>
          <w:rStyle w:val="2CharChar"/>
          <w:color w:val="auto"/>
        </w:rPr>
      </w:pPr>
      <w:bookmarkStart w:id="295" w:name="_Toc28527"/>
      <w:bookmarkEnd w:id="294"/>
      <w:r>
        <w:rPr>
          <w:rStyle w:val="2CharChar"/>
          <w:color w:val="auto"/>
        </w:rPr>
        <w:lastRenderedPageBreak/>
        <w:t>4.3</w:t>
      </w:r>
      <w:r>
        <w:rPr>
          <w:rStyle w:val="2CharChar"/>
          <w:rFonts w:hint="eastAsia"/>
          <w:color w:val="auto"/>
        </w:rPr>
        <w:t xml:space="preserve"> </w:t>
      </w:r>
      <w:r>
        <w:rPr>
          <w:rStyle w:val="2CharChar"/>
          <w:color w:val="auto"/>
        </w:rPr>
        <w:t>结合改进</w:t>
      </w:r>
      <w:r>
        <w:rPr>
          <w:rStyle w:val="2CharChar"/>
          <w:rFonts w:hint="eastAsia"/>
          <w:color w:val="auto"/>
        </w:rPr>
        <w:t>聚类</w:t>
      </w:r>
      <w:r>
        <w:rPr>
          <w:rStyle w:val="2CharChar"/>
          <w:color w:val="auto"/>
        </w:rPr>
        <w:t>算法与主动学习的高光谱图像半监督分类</w:t>
      </w:r>
      <w:bookmarkEnd w:id="295"/>
    </w:p>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453" type="#_x0000_t75" style="width:12.2pt;height:16pt;mso-position-horizontal-relative:page;mso-position-vertical-relative:page" o:ole="">
            <v:imagedata r:id="rId17" o:title="" cropleft="4369f" cropright="7864f"/>
          </v:shape>
          <o:OLEObject Type="Embed" ProgID="Equation.DSMT4" ShapeID="_x0000_i1453" DrawAspect="Content" ObjectID="_1602929237" r:id="rId772">
            <o:FieldCodes>\* MERGEFORMAT</o:FieldCodes>
          </o:OLEObject>
        </w:object>
      </w:r>
      <w:r>
        <w:rPr>
          <w:sz w:val="24"/>
          <w:szCs w:val="24"/>
        </w:rPr>
        <w:t>类</w:t>
      </w:r>
      <w:r>
        <w:rPr>
          <w:sz w:val="24"/>
        </w:rPr>
        <w:t>平面的距离，从而选择距离最大的（信息量最大）样本。最后一类主要利用了委员会投票机制选择出各</w:t>
      </w:r>
      <w:r>
        <w:rPr>
          <w:position w:val="-8"/>
          <w:sz w:val="24"/>
          <w:szCs w:val="24"/>
        </w:rPr>
        <w:object w:dxaOrig="244" w:dyaOrig="320">
          <v:shape id="_x0000_i1454" type="#_x0000_t75" style="width:12.2pt;height:16pt;mso-position-horizontal-relative:page;mso-position-vertical-relative:page" o:ole="">
            <v:imagedata r:id="rId17" o:title="" cropleft="4369f" cropright="7864f"/>
          </v:shape>
          <o:OLEObject Type="Embed" ProgID="Equation.DSMT4" ShapeID="_x0000_i1454" DrawAspect="Content" ObjectID="_1602929238" r:id="rId773">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455" type="#_x0000_t75" style="width:12.2pt;height:16pt;mso-position-horizontal-relative:page;mso-position-vertical-relative:page" o:ole="">
            <v:imagedata r:id="rId17" o:title="" cropleft="4369f" cropright="7864f"/>
          </v:shape>
          <o:OLEObject Type="Embed" ProgID="Equation.DSMT4" ShapeID="_x0000_i1455" DrawAspect="Content" ObjectID="_1602929239" r:id="rId774">
            <o:FieldCodes>\* MERGEFORMAT</o:FieldCodes>
          </o:OLEObject>
        </w:object>
      </w:r>
      <w:r>
        <w:rPr>
          <w:sz w:val="24"/>
          <w:szCs w:val="24"/>
        </w:rPr>
        <w:t>类</w:t>
      </w:r>
      <w:r>
        <w:rPr>
          <w:sz w:val="24"/>
        </w:rPr>
        <w:t>器重新训练，进而提高</w:t>
      </w:r>
      <w:r>
        <w:rPr>
          <w:position w:val="-8"/>
          <w:sz w:val="24"/>
          <w:szCs w:val="24"/>
        </w:rPr>
        <w:object w:dxaOrig="244" w:dyaOrig="320">
          <v:shape id="_x0000_i1456" type="#_x0000_t75" style="width:12.2pt;height:16pt;mso-position-horizontal-relative:page;mso-position-vertical-relative:page" o:ole="">
            <v:imagedata r:id="rId17" o:title="" cropleft="4369f" cropright="7864f"/>
          </v:shape>
          <o:OLEObject Type="Embed" ProgID="Equation.DSMT4" ShapeID="_x0000_i1456" DrawAspect="Content" ObjectID="_1602929240" r:id="rId775">
            <o:FieldCodes>\* MERGEFORMAT</o:FieldCodes>
          </o:OLEObject>
        </w:object>
      </w:r>
      <w:r>
        <w:rPr>
          <w:sz w:val="24"/>
          <w:szCs w:val="24"/>
        </w:rPr>
        <w:t>类</w:t>
      </w:r>
      <w:r>
        <w:rPr>
          <w:sz w:val="24"/>
        </w:rPr>
        <w:t>器的精度。通过对有标签样本邻域信息的提取，可以获得很多满足邻域样本预测标签与其对应的训练样本标签一致的无标签样本。为进一步简化无标签训练集，使用主动学习的方法从中选取信息量最大、对</w:t>
      </w:r>
      <w:r>
        <w:rPr>
          <w:position w:val="-8"/>
          <w:sz w:val="24"/>
          <w:szCs w:val="24"/>
        </w:rPr>
        <w:object w:dxaOrig="244" w:dyaOrig="320">
          <v:shape id="_x0000_i1457" type="#_x0000_t75" style="width:12.2pt;height:16pt;mso-position-horizontal-relative:page;mso-position-vertical-relative:page" o:ole="">
            <v:imagedata r:id="rId17" o:title="" cropleft="4369f" cropright="7864f"/>
          </v:shape>
          <o:OLEObject Type="Embed" ProgID="Equation.DSMT4" ShapeID="_x0000_i1457" DrawAspect="Content" ObjectID="_1602929241" r:id="rId776">
            <o:FieldCodes>\* MERGEFORMAT</o:FieldCodes>
          </o:OLEObject>
        </w:object>
      </w:r>
      <w:r>
        <w:rPr>
          <w:sz w:val="24"/>
          <w:szCs w:val="24"/>
        </w:rPr>
        <w:t>类</w:t>
      </w:r>
      <w:r>
        <w:rPr>
          <w:sz w:val="24"/>
        </w:rPr>
        <w:t>性能提高贡献最大的样本。本章采用的主动学习算法主要有：</w:t>
      </w:r>
      <w:r>
        <w:rPr>
          <w:sz w:val="24"/>
        </w:rPr>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482280">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777" o:title=""/>
          </v:shape>
          <o:OLEObject Type="Embed" ProgID="Visio.Drawing.11" ShapeID="对象 226" DrawAspect="Content" ObjectID="_1602929481" r:id="rId778">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w:t>
      </w:r>
      <w:r>
        <w:rPr>
          <w:sz w:val="24"/>
        </w:rPr>
        <w:lastRenderedPageBreak/>
        <w:t>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458" type="#_x0000_t75" style="width:12pt;height:16pt;mso-position-horizontal-relative:page;mso-position-vertical-relative:page" o:ole="">
            <v:imagedata r:id="rId13" o:title="" cropleft="6991f" cropright="6117f"/>
          </v:shape>
          <o:OLEObject Type="Embed" ProgID="Equation.DSMT4" ShapeID="对象 972" DrawAspect="Content" ObjectID="_1602929242" r:id="rId779">
            <o:FieldCodes>\* MERGEFORMAT</o:FieldCodes>
          </o:OLEObject>
        </w:object>
      </w:r>
      <w:r>
        <w:rPr>
          <w:sz w:val="24"/>
          <w:szCs w:val="24"/>
        </w:rPr>
        <w:t>谱</w:t>
      </w:r>
      <w:r>
        <w:rPr>
          <w:sz w:val="24"/>
        </w:rPr>
        <w:t>特征级联。随后利用主动学习方法对通过空间邻域信息提取策略获取的空间邻域样本进一步化简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459" type="#_x0000_t75" style="width:12.2pt;height:16pt;mso-position-horizontal-relative:page;mso-position-vertical-relative:page" o:ole="">
            <v:imagedata r:id="rId17" o:title="" cropleft="4369f" cropright="7864f"/>
          </v:shape>
          <o:OLEObject Type="Embed" ProgID="Equation.DSMT4" ShapeID="对象 1273" DrawAspect="Content" ObjectID="_1602929243" r:id="rId780">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t>初始化训练集</w:t>
      </w:r>
      <w:r>
        <w:rPr>
          <w:position w:val="-12"/>
          <w:sz w:val="24"/>
        </w:rPr>
        <w:object w:dxaOrig="300" w:dyaOrig="360">
          <v:shape id="_x0000_i1460" type="#_x0000_t75" style="width:15pt;height:18pt;mso-position-horizontal-relative:page;mso-position-vertical-relative:page" o:ole="">
            <v:imagedata r:id="rId781" o:title=""/>
          </v:shape>
          <o:OLEObject Type="Embed" ProgID="Equation.DSMT4" ShapeID="_x0000_i1460" DrawAspect="Content" ObjectID="_1602929244" r:id="rId782"/>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特征</w:t>
      </w:r>
      <w:r>
        <w:rPr>
          <w:position w:val="-6"/>
          <w:sz w:val="24"/>
        </w:rPr>
        <w:object w:dxaOrig="839" w:dyaOrig="319">
          <v:shape id="_x0000_i1461" type="#_x0000_t75" style="width:42pt;height:16pt;mso-position-horizontal-relative:page;mso-position-vertical-relative:page" o:ole="">
            <v:imagedata r:id="rId783" o:title=""/>
          </v:shape>
          <o:OLEObject Type="Embed" ProgID="Equation.DSMT4" ShapeID="_x0000_i1461" DrawAspect="Content" ObjectID="_1602929245" r:id="rId784"/>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462" type="#_x0000_t75" style="width:39pt;height:16pt;mso-position-horizontal-relative:page;mso-position-vertical-relative:page" o:ole="">
            <v:imagedata r:id="rId785" o:title=""/>
          </v:shape>
          <o:OLEObject Type="Embed" ProgID="Equation.DSMT4" ShapeID="对象 1080" DrawAspect="Content" ObjectID="_1602929246" r:id="rId786"/>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t>使用初始训练集</w:t>
      </w:r>
      <w:r>
        <w:rPr>
          <w:position w:val="-12"/>
          <w:sz w:val="24"/>
        </w:rPr>
        <w:object w:dxaOrig="300" w:dyaOrig="360">
          <v:shape id="_x0000_i1463" type="#_x0000_t75" style="width:15pt;height:18pt;mso-position-horizontal-relative:page;mso-position-vertical-relative:page" o:ole="">
            <v:imagedata r:id="rId781" o:title=""/>
          </v:shape>
          <o:OLEObject Type="Embed" ProgID="Equation.DSMT4" ShapeID="_x0000_i1463" DrawAspect="Content" ObjectID="_1602929247" r:id="rId787"/>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464" type="#_x0000_t75" style="width:106pt;height:24.95pt;mso-position-horizontal-relative:page;mso-position-vertical-relative:page" o:ole="">
            <v:imagedata r:id="rId788" o:title=""/>
          </v:shape>
          <o:OLEObject Type="Embed" ProgID="Equation.DSMT4" ShapeID="_x0000_i1464" DrawAspect="Content" ObjectID="_1602929248" r:id="rId789"/>
        </w:object>
      </w:r>
      <w:r>
        <w:rPr>
          <w:sz w:val="24"/>
        </w:rPr>
        <w:t>，其中</w:t>
      </w:r>
      <w:r>
        <w:rPr>
          <w:position w:val="-12"/>
          <w:sz w:val="24"/>
        </w:rPr>
        <w:object w:dxaOrig="400" w:dyaOrig="360">
          <v:shape id="_x0000_i1465" type="#_x0000_t75" style="width:20pt;height:18pt;mso-position-horizontal-relative:page;mso-position-vertical-relative:page" o:ole="">
            <v:imagedata r:id="rId790" o:title=""/>
          </v:shape>
          <o:OLEObject Type="Embed" ProgID="Equation.DSMT4" ShapeID="_x0000_i1465" DrawAspect="Content" ObjectID="_1602929249" r:id="rId791"/>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466" type="#_x0000_t75" style="width:15pt;height:18pt;mso-position-horizontal-relative:page;mso-position-vertical-relative:page" o:ole="">
            <v:imagedata r:id="rId792" o:title=""/>
          </v:shape>
          <o:OLEObject Type="Embed" ProgID="Equation.DSMT4" ShapeID="对象 285" DrawAspect="Content" ObjectID="_1602929250" r:id="rId793">
            <o:FieldCodes>\* MERGEFORMAT</o:FieldCodes>
          </o:OLEObject>
        </w:object>
      </w:r>
      <w:r>
        <w:rPr>
          <w:sz w:val="24"/>
        </w:rPr>
        <w:t>的一阶空间邻域样本，去除冗余样本（例如，背景样本和来自未被选中类别的样本）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467" type="#_x0000_t75" style="width:18pt;height:18pt;mso-position-horizontal-relative:page;mso-position-vertical-relative:page" o:ole="">
            <v:imagedata r:id="rId794" o:title=""/>
          </v:shape>
          <o:OLEObject Type="Embed" ProgID="Equation.DSMT4" ShapeID="对象 1196" DrawAspect="Content" ObjectID="_1602929251" r:id="rId795"/>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468" type="#_x0000_t75" style="width:18pt;height:18pt;mso-position-horizontal-relative:page;mso-position-vertical-relative:page" o:ole="">
            <v:imagedata r:id="rId794" o:title=""/>
          </v:shape>
          <o:OLEObject Type="Embed" ProgID="Equation.DSMT4" ShapeID="对象 1197" DrawAspect="Content" ObjectID="_1602929252" r:id="rId796"/>
        </w:object>
      </w:r>
      <w:r>
        <w:rPr>
          <w:rFonts w:hint="eastAsia"/>
          <w:sz w:val="24"/>
        </w:rPr>
        <w:t>只</w:t>
      </w:r>
      <w:r>
        <w:rPr>
          <w:sz w:val="24"/>
        </w:rPr>
        <w:t>保留类簇一致的空间邻域样本。再</w:t>
      </w:r>
      <w:r>
        <w:rPr>
          <w:rFonts w:hint="eastAsia"/>
          <w:sz w:val="24"/>
        </w:rPr>
        <w:t>寻找</w:t>
      </w:r>
      <w:r>
        <w:rPr>
          <w:sz w:val="24"/>
        </w:rPr>
        <w:t>一阶空间有标签训练样本的标签，</w:t>
      </w:r>
      <w:r>
        <w:rPr>
          <w:rFonts w:hint="eastAsia"/>
          <w:sz w:val="24"/>
        </w:rPr>
        <w:t>将筛选结束后的</w:t>
      </w:r>
      <w:r>
        <w:rPr>
          <w:position w:val="-12"/>
          <w:sz w:val="24"/>
        </w:rPr>
        <w:object w:dxaOrig="360" w:dyaOrig="360">
          <v:shape id="对象 1198" o:spid="_x0000_i1469" type="#_x0000_t75" style="width:18pt;height:18pt;mso-position-horizontal-relative:page;mso-position-vertical-relative:page" o:ole="">
            <v:imagedata r:id="rId794" o:title=""/>
          </v:shape>
          <o:OLEObject Type="Embed" ProgID="Equation.DSMT4" ShapeID="对象 1198" DrawAspect="Content" ObjectID="_1602929253" r:id="rId797"/>
        </w:object>
      </w:r>
      <w:r>
        <w:rPr>
          <w:rFonts w:hint="eastAsia"/>
          <w:sz w:val="24"/>
        </w:rPr>
        <w:t>剩余样本进行标记。</w:t>
      </w:r>
      <w:r>
        <w:rPr>
          <w:sz w:val="24"/>
        </w:rPr>
        <w:t>提取的样本表示为</w:t>
      </w:r>
      <w:r>
        <w:rPr>
          <w:position w:val="-14"/>
          <w:sz w:val="24"/>
        </w:rPr>
        <w:object w:dxaOrig="2680" w:dyaOrig="379">
          <v:shape id="对象 1281" o:spid="_x0000_i1470" type="#_x0000_t75" style="width:134pt;height:19pt;mso-position-horizontal-relative:page;mso-position-vertical-relative:page" o:ole="">
            <v:imagedata r:id="rId798" o:title=""/>
          </v:shape>
          <o:OLEObject Type="Embed" ProgID="Equation.DSMT4" ShapeID="对象 1281" DrawAspect="Content" ObjectID="_1602929254" r:id="rId799"/>
        </w:object>
      </w:r>
      <w:r>
        <w:rPr>
          <w:sz w:val="24"/>
        </w:rPr>
        <w:t>，这里</w:t>
      </w:r>
      <w:r>
        <w:rPr>
          <w:position w:val="-12"/>
          <w:sz w:val="24"/>
        </w:rPr>
        <w:object w:dxaOrig="279" w:dyaOrig="360">
          <v:shape id="_x0000_i1471" type="#_x0000_t75" style="width:13.95pt;height:18pt;mso-position-horizontal-relative:page;mso-position-vertical-relative:page" o:ole="">
            <v:imagedata r:id="rId800" o:title=""/>
          </v:shape>
          <o:OLEObject Type="Embed" ProgID="Equation.DSMT4" ShapeID="_x0000_i1471" DrawAspect="Content" ObjectID="_1602929255" r:id="rId801"/>
        </w:object>
      </w:r>
      <w:r>
        <w:rPr>
          <w:sz w:val="24"/>
        </w:rPr>
        <w:t>表示得到空间邻域样本的个数，其类别标签表示为</w:t>
      </w:r>
      <w:r>
        <w:rPr>
          <w:position w:val="-12"/>
          <w:sz w:val="24"/>
        </w:rPr>
        <w:object w:dxaOrig="240" w:dyaOrig="360">
          <v:shape id="_x0000_i1472" type="#_x0000_t75" style="width:12pt;height:18pt;mso-position-horizontal-relative:page;mso-position-vertical-relative:page" o:ole="">
            <v:imagedata r:id="rId802" o:title=""/>
          </v:shape>
          <o:OLEObject Type="Embed" ProgID="Equation.DSMT4" ShapeID="_x0000_i1472" DrawAspect="Content" ObjectID="_1602929256" r:id="rId803"/>
        </w:object>
      </w:r>
      <w:r>
        <w:rPr>
          <w:sz w:val="24"/>
        </w:rPr>
        <w:t>，</w:t>
      </w:r>
      <w:r>
        <w:rPr>
          <w:position w:val="-12"/>
          <w:sz w:val="24"/>
        </w:rPr>
        <w:object w:dxaOrig="1400" w:dyaOrig="360">
          <v:shape id="_x0000_i1473" type="#_x0000_t75" style="width:70pt;height:18pt;mso-position-horizontal-relative:page;mso-position-vertical-relative:page" o:ole="">
            <v:imagedata r:id="rId804" o:title=""/>
          </v:shape>
          <o:OLEObject Type="Embed" ProgID="Equation.DSMT4" ShapeID="_x0000_i1473" DrawAspect="Content" ObjectID="_1602929257" r:id="rId805"/>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474" type="#_x0000_t75" style="width:18pt;height:18pt;mso-position-horizontal-relative:page;mso-position-vertical-relative:page" o:ole="">
            <v:imagedata r:id="rId794" o:title=""/>
          </v:shape>
          <o:OLEObject Type="Embed" ProgID="Equation.DSMT4" ShapeID="对象 1199" DrawAspect="Content" ObjectID="_1602929258" r:id="rId806"/>
        </w:object>
      </w:r>
      <w:r>
        <w:rPr>
          <w:sz w:val="24"/>
        </w:rPr>
        <w:t>表示为</w:t>
      </w:r>
      <w:r>
        <w:rPr>
          <w:position w:val="-12"/>
          <w:sz w:val="24"/>
        </w:rPr>
        <w:object w:dxaOrig="340" w:dyaOrig="380">
          <v:shape id="_x0000_i1475" type="#_x0000_t75" style="width:17pt;height:19pt;mso-position-horizontal-relative:page;mso-position-vertical-relative:page" o:ole="">
            <v:imagedata r:id="rId807" o:title=""/>
          </v:shape>
          <o:OLEObject Type="Embed" ProgID="Equation.DSMT4" ShapeID="_x0000_i1475" DrawAspect="Content" ObjectID="_1602929259" r:id="rId808"/>
        </w:object>
      </w:r>
      <w:r>
        <w:rPr>
          <w:sz w:val="24"/>
        </w:rPr>
        <w:t>，</w:t>
      </w:r>
      <w:r>
        <w:rPr>
          <w:rFonts w:hint="eastAsia"/>
          <w:sz w:val="24"/>
        </w:rPr>
        <w:t>此时的</w:t>
      </w:r>
      <w:r>
        <w:rPr>
          <w:position w:val="-12"/>
          <w:sz w:val="24"/>
        </w:rPr>
        <w:object w:dxaOrig="340" w:dyaOrig="380">
          <v:shape id="_x0000_i1476" type="#_x0000_t75" style="width:17pt;height:19pt;mso-position-horizontal-relative:page;mso-position-vertical-relative:page" o:ole="">
            <v:imagedata r:id="rId807" o:title=""/>
          </v:shape>
          <o:OLEObject Type="Embed" ProgID="Equation.DSMT4" ShapeID="_x0000_i1476" DrawAspect="Content" ObjectID="_1602929260" r:id="rId809"/>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477" type="#_x0000_t75" style="width:67pt;height:19pt;mso-position-horizontal-relative:page;mso-position-vertical-relative:page" o:ole="">
            <v:imagedata r:id="rId810" o:title=""/>
          </v:shape>
          <o:OLEObject Type="Embed" ProgID="Equation.DSMT4" ShapeID="_x0000_i1477" DrawAspect="Content" ObjectID="_1602929261" r:id="rId811"/>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若更新的训练集中空间邻域样本个数</w:t>
      </w:r>
      <w:r>
        <w:rPr>
          <w:position w:val="-12"/>
          <w:sz w:val="24"/>
        </w:rPr>
        <w:object w:dxaOrig="259" w:dyaOrig="360">
          <v:shape id="对象 647" o:spid="_x0000_i1478" type="#_x0000_t75" style="width:13pt;height:18pt;mso-position-horizontal-relative:page;mso-position-vertical-relative:page" o:ole="">
            <v:imagedata r:id="rId812" o:title=""/>
          </v:shape>
          <o:OLEObject Type="Embed" ProgID="Equation.DSMT4" ShapeID="对象 647" DrawAspect="Content" ObjectID="_1602929262" r:id="rId813"/>
        </w:object>
      </w:r>
      <w:r>
        <w:rPr>
          <w:sz w:val="24"/>
        </w:rPr>
        <w:t>达到预先设定的阈值</w:t>
      </w:r>
      <w:r>
        <w:rPr>
          <w:position w:val="-6"/>
          <w:sz w:val="24"/>
        </w:rPr>
        <w:object w:dxaOrig="220" w:dyaOrig="280">
          <v:shape id="_x0000_i1479" type="#_x0000_t75" style="width:11pt;height:13.95pt;mso-position-horizontal-relative:page;mso-position-vertical-relative:page" o:ole="">
            <v:imagedata r:id="rId814" o:title=""/>
          </v:shape>
          <o:OLEObject Type="Embed" ProgID="Equation.DSMT4" ShapeID="_x0000_i1479" DrawAspect="Content" ObjectID="_1602929263" r:id="rId815"/>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480" type="#_x0000_t75" alt="" style="width:262.95pt;height:292.4pt;mso-position-horizontal-relative:page;mso-position-vertical-relative:page" o:ole="">
            <v:fill o:detectmouseclick="t"/>
            <v:imagedata r:id="rId816" o:title=""/>
            <o:lock v:ext="edit" aspectratio="f"/>
          </v:shape>
          <o:OLEObject Type="Embed" ProgID="Visio.Drawing.15" ShapeID="对象 1089" DrawAspect="Content" ObjectID="_1602929264" r:id="rId817">
            <o:FieldCodes>\* MERGEFORMAT</o:FieldCodes>
          </o:OLEObject>
        </w:object>
      </w:r>
      <w:bookmarkStart w:id="296"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482280">
      <w:pPr>
        <w:pStyle w:val="2"/>
        <w:spacing w:before="120" w:after="120"/>
        <w:rPr>
          <w:rStyle w:val="2CharChar"/>
          <w:color w:val="auto"/>
        </w:rPr>
      </w:pPr>
      <w:r>
        <w:rPr>
          <w:rStyle w:val="2CharChar"/>
          <w:color w:val="auto"/>
        </w:rPr>
        <w:t>4.4</w:t>
      </w:r>
      <w:r>
        <w:rPr>
          <w:rStyle w:val="2CharChar"/>
          <w:rFonts w:hint="eastAsia"/>
          <w:color w:val="auto"/>
        </w:rPr>
        <w:t xml:space="preserve"> </w:t>
      </w:r>
      <w:r>
        <w:rPr>
          <w:rStyle w:val="2CharChar"/>
          <w:color w:val="auto"/>
        </w:rPr>
        <w:t>仿真结果与分析</w:t>
      </w:r>
      <w:bookmarkEnd w:id="296"/>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481" type="#_x0000_t75" style="width:12.1pt;height:16pt;mso-position-horizontal-relative:page;mso-position-vertical-relative:page" o:ole="">
            <v:imagedata r:id="rId15" o:title="" cropright="8691f"/>
          </v:shape>
          <o:OLEObject Type="Embed" ProgID="Equation.DSMT4" ShapeID="_x0000_i1481" DrawAspect="Content" ObjectID="_1602929265" r:id="rId818">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482" type="#_x0000_t75" style="width:46pt;height:13pt;mso-position-horizontal-relative:page;mso-position-vertical-relative:page" o:ole="">
            <v:imagedata r:id="rId819" o:title=""/>
          </v:shape>
          <o:OLEObject Type="Embed" ProgID="Equation.DSMT4" ShapeID="对象 2099" DrawAspect="Content" ObjectID="_1602929266" r:id="rId820"/>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483" type="#_x0000_t75" style="width:12.1pt;height:16pt;mso-position-horizontal-relative:page;mso-position-vertical-relative:page" o:ole="">
            <v:imagedata r:id="rId15" o:title="" cropright="8691f"/>
          </v:shape>
          <o:OLEObject Type="Embed" ProgID="Equation.DSMT4" ShapeID="对象 2031" DrawAspect="Content" ObjectID="_1602929267" r:id="rId821">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noProof/>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noProof/>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lastRenderedPageBreak/>
        <w:t>针对</w:t>
      </w:r>
      <w:r>
        <w:rPr>
          <w:i/>
          <w:iCs/>
          <w:sz w:val="24"/>
        </w:rPr>
        <w:t>Gabor</w:t>
      </w:r>
      <w:r>
        <w:rPr>
          <w:sz w:val="24"/>
        </w:rPr>
        <w:t>滤波器：当</w:t>
      </w:r>
      <w:r>
        <w:rPr>
          <w:position w:val="-12"/>
          <w:sz w:val="24"/>
        </w:rPr>
        <w:object w:dxaOrig="1120" w:dyaOrig="359">
          <v:shape id="对象 653" o:spid="_x0000_i1484" type="#_x0000_t75" style="width:56pt;height:18pt;mso-position-horizontal-relative:page;mso-position-vertical-relative:page" o:ole="">
            <v:imagedata r:id="rId824" o:title=""/>
          </v:shape>
          <o:OLEObject Type="Embed" ProgID="Equation.DSMT4" ShapeID="对象 653" DrawAspect="Content" ObjectID="_1602929268" r:id="rId825"/>
        </w:object>
      </w:r>
      <w:r>
        <w:rPr>
          <w:sz w:val="24"/>
        </w:rPr>
        <w:t>，</w:t>
      </w:r>
      <w:r>
        <w:rPr>
          <w:position w:val="-10"/>
          <w:sz w:val="24"/>
        </w:rPr>
        <w:object w:dxaOrig="700" w:dyaOrig="319">
          <v:shape id="_x0000_i1485" type="#_x0000_t75" style="width:35pt;height:16pt;mso-position-horizontal-relative:page;mso-position-vertical-relative:page" o:ole="">
            <v:imagedata r:id="rId826" o:title=""/>
          </v:shape>
          <o:OLEObject Type="Embed" ProgID="Equation.DSMT4" ShapeID="_x0000_i1485" DrawAspect="Content" ObjectID="_1602929269" r:id="rId827"/>
        </w:object>
      </w:r>
      <w:r>
        <w:rPr>
          <w:sz w:val="24"/>
        </w:rPr>
        <w:t>，</w:t>
      </w:r>
      <w:r>
        <w:rPr>
          <w:position w:val="-6"/>
          <w:sz w:val="24"/>
        </w:rPr>
        <w:object w:dxaOrig="599" w:dyaOrig="279">
          <v:shape id="_x0000_i1486" type="#_x0000_t75" style="width:30pt;height:13.95pt;mso-position-horizontal-relative:page;mso-position-vertical-relative:page" o:ole="">
            <v:imagedata r:id="rId828" o:title=""/>
          </v:shape>
          <o:OLEObject Type="Embed" ProgID="Equation.DSMT4" ShapeID="_x0000_i1486" DrawAspect="Content" ObjectID="_1602929270" r:id="rId829"/>
        </w:object>
      </w:r>
      <w:r>
        <w:rPr>
          <w:sz w:val="24"/>
        </w:rPr>
        <w:t>，</w:t>
      </w:r>
      <w:r>
        <w:rPr>
          <w:position w:val="-6"/>
          <w:sz w:val="24"/>
        </w:rPr>
        <w:object w:dxaOrig="559" w:dyaOrig="279">
          <v:shape id="_x0000_i1487" type="#_x0000_t75" style="width:28pt;height:13.95pt;mso-position-horizontal-relative:page;mso-position-vertical-relative:page" o:ole="">
            <v:imagedata r:id="rId830" o:title=""/>
          </v:shape>
          <o:OLEObject Type="Embed" ProgID="Equation.DSMT4" ShapeID="_x0000_i1487" DrawAspect="Content" ObjectID="_1602929271" r:id="rId831"/>
        </w:object>
      </w:r>
      <w:r>
        <w:rPr>
          <w:sz w:val="24"/>
        </w:rPr>
        <w:t>，</w:t>
      </w:r>
      <w:r>
        <w:rPr>
          <w:position w:val="-10"/>
          <w:sz w:val="24"/>
        </w:rPr>
        <w:object w:dxaOrig="560" w:dyaOrig="319">
          <v:shape id="对象 657" o:spid="_x0000_i1488" type="#_x0000_t75" style="width:28pt;height:16pt;mso-position-horizontal-relative:page;mso-position-vertical-relative:page" o:ole="">
            <v:imagedata r:id="rId832" o:title=""/>
          </v:shape>
          <o:OLEObject Type="Embed" ProgID="Equation.DSMT4" ShapeID="对象 657" DrawAspect="Content" ObjectID="_1602929272" r:id="rId833"/>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489" type="#_x0000_t75" style="width:124pt;height:16pt;mso-position-horizontal-relative:page;mso-position-vertical-relative:page" o:ole="">
            <v:imagedata r:id="rId834" o:title=""/>
          </v:shape>
          <o:OLEObject Type="Embed" ProgID="Equation.DSMT4" ShapeID="对象 658" DrawAspect="Content" ObjectID="_1602929273" r:id="rId835"/>
        </w:object>
      </w:r>
      <w:r>
        <w:rPr>
          <w:sz w:val="24"/>
        </w:rPr>
        <w:t>，</w:t>
      </w:r>
      <w:r>
        <w:rPr>
          <w:position w:val="-10"/>
          <w:sz w:val="24"/>
        </w:rPr>
        <w:object w:dxaOrig="1800" w:dyaOrig="360">
          <v:shape id="_x0000_i1490" type="#_x0000_t75" style="width:90pt;height:18pt;mso-position-horizontal-relative:page;mso-position-vertical-relative:page" o:ole="">
            <v:imagedata r:id="rId836" o:title=""/>
          </v:shape>
          <o:OLEObject Type="Embed" ProgID="Equation.DSMT4" ShapeID="_x0000_i1490" DrawAspect="Content" ObjectID="_1602929274" r:id="rId837"/>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482280"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491" type="#_x0000_t75" style="width:35pt;height:18pt;mso-position-horizontal-relative:page;mso-position-vertical-relative:page" o:ole="">
            <v:imagedata r:id="rId838" o:title=""/>
          </v:shape>
          <o:OLEObject Type="Embed" ProgID="Equation.DSMT4" ShapeID="对象 689" DrawAspect="Content" ObjectID="_1602929275" r:id="rId839"/>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492" type="#_x0000_t75" style="width:38pt;height:19pt;mso-position-horizontal-relative:page;mso-position-vertical-relative:page" o:ole="">
            <v:imagedata r:id="rId840" o:title=""/>
          </v:shape>
          <o:OLEObject Type="Embed" ProgID="Equation.DSMT4" ShapeID="对象 690" DrawAspect="Content" ObjectID="_1602929276" r:id="rId841"/>
        </w:object>
      </w:r>
      <w:r>
        <w:rPr>
          <w:sz w:val="24"/>
        </w:rPr>
        <w:t>），直到更新的训练集中空间近邻样本个数达到阈值</w:t>
      </w:r>
      <w:r>
        <w:rPr>
          <w:position w:val="-12"/>
          <w:sz w:val="24"/>
        </w:rPr>
        <w:object w:dxaOrig="859" w:dyaOrig="359">
          <v:shape id="对象 691" o:spid="_x0000_i1493" type="#_x0000_t75" style="width:42.95pt;height:18pt;mso-position-horizontal-relative:page;mso-position-vertical-relative:page" o:ole="">
            <v:imagedata r:id="rId842" o:title=""/>
          </v:shape>
          <o:OLEObject Type="Embed" ProgID="Equation.DSMT4" ShapeID="对象 691" DrawAspect="Content" ObjectID="_1602929277" r:id="rId843"/>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主动学习算法，且在加入小量的无标签样本的情况下，采用</w:t>
      </w:r>
      <w:r>
        <w:rPr>
          <w:i/>
          <w:iCs/>
          <w:sz w:val="24"/>
        </w:rPr>
        <w:t>MBT</w:t>
      </w:r>
      <w:r>
        <w:rPr>
          <w:sz w:val="24"/>
        </w:rPr>
        <w:t>主动学习算法的性能要优于采用</w:t>
      </w:r>
      <w:r>
        <w:rPr>
          <w:i/>
          <w:iCs/>
          <w:sz w:val="24"/>
        </w:rPr>
        <w:t>BT</w:t>
      </w:r>
      <w:r>
        <w:rPr>
          <w:sz w:val="24"/>
        </w:rPr>
        <w:t>主动学习算法的性能，但是随着无标签样本个数的上升，采用</w:t>
      </w:r>
      <w:r>
        <w:rPr>
          <w:i/>
          <w:iCs/>
          <w:sz w:val="24"/>
        </w:rPr>
        <w:t>BT</w:t>
      </w:r>
      <w:r>
        <w:rPr>
          <w:sz w:val="24"/>
        </w:rPr>
        <w:t>主动学习算法时，提出算法的性能明显好于采用</w:t>
      </w:r>
      <w:r>
        <w:rPr>
          <w:i/>
          <w:iCs/>
          <w:sz w:val="24"/>
        </w:rPr>
        <w:t>MBT</w:t>
      </w:r>
      <w:r>
        <w:rPr>
          <w:sz w:val="24"/>
        </w:rPr>
        <w:t>主动学习算法时的性能。当</w:t>
      </w:r>
      <w:r>
        <w:rPr>
          <w:position w:val="-6"/>
          <w:sz w:val="24"/>
        </w:rPr>
        <w:object w:dxaOrig="719" w:dyaOrig="279">
          <v:shape id="对象 692" o:spid="_x0000_i1494" type="#_x0000_t75" style="width:36pt;height:13.95pt;mso-position-horizontal-relative:page;mso-position-vertical-relative:page" o:ole="">
            <v:imagedata r:id="rId844" o:title=""/>
          </v:shape>
          <o:OLEObject Type="Embed" ProgID="Equation.DSMT4" ShapeID="对象 692" DrawAspect="Content" ObjectID="_1602929278" r:id="rId845"/>
        </w:object>
      </w:r>
      <w:r>
        <w:rPr>
          <w:sz w:val="24"/>
        </w:rPr>
        <w:t>时，</w:t>
      </w:r>
      <w:r>
        <w:rPr>
          <w:i/>
          <w:iCs/>
          <w:sz w:val="24"/>
        </w:rPr>
        <w:t>BT</w:t>
      </w:r>
      <w:r>
        <w:rPr>
          <w:sz w:val="24"/>
        </w:rPr>
        <w:t>的</w:t>
      </w:r>
      <w:r>
        <w:rPr>
          <w:i/>
          <w:iCs/>
          <w:sz w:val="24"/>
        </w:rPr>
        <w:t>OA</w:t>
      </w:r>
      <w:r>
        <w:rPr>
          <w:sz w:val="24"/>
        </w:rPr>
        <w:t>比</w:t>
      </w:r>
      <w:r>
        <w:rPr>
          <w:i/>
          <w:iCs/>
          <w:sz w:val="24"/>
        </w:rPr>
        <w:t>MBT</w:t>
      </w:r>
      <w:r>
        <w:rPr>
          <w:sz w:val="24"/>
        </w:rPr>
        <w:t>的</w:t>
      </w:r>
      <w:r>
        <w:rPr>
          <w:i/>
          <w:iCs/>
          <w:sz w:val="24"/>
        </w:rPr>
        <w:t>OA</w:t>
      </w:r>
      <w:r>
        <w:rPr>
          <w:sz w:val="24"/>
        </w:rPr>
        <w:t>提高了</w:t>
      </w:r>
      <w:r>
        <w:rPr>
          <w:sz w:val="24"/>
        </w:rPr>
        <w:t>2.12%</w:t>
      </w:r>
      <w:r>
        <w:rPr>
          <w:sz w:val="24"/>
        </w:rPr>
        <w:t>，且当</w:t>
      </w:r>
      <w:r>
        <w:rPr>
          <w:position w:val="-6"/>
          <w:sz w:val="24"/>
        </w:rPr>
        <w:object w:dxaOrig="719" w:dyaOrig="279">
          <v:shape id="对象 693" o:spid="_x0000_i1495" type="#_x0000_t75" style="width:36pt;height:13.95pt;mso-position-horizontal-relative:page;mso-position-vertical-relative:page" o:ole="">
            <v:imagedata r:id="rId844" o:title=""/>
          </v:shape>
          <o:OLEObject Type="Embed" ProgID="Equation.DSMT4" ShapeID="对象 693" DrawAspect="Content" ObjectID="_1602929279" r:id="rId846"/>
        </w:object>
      </w:r>
      <w:r>
        <w:rPr>
          <w:sz w:val="24"/>
        </w:rPr>
        <w:t>时，提出算法可以获得最高的全局精度；同时，观察表</w:t>
      </w:r>
      <w:r>
        <w:rPr>
          <w:rFonts w:hint="eastAsia"/>
          <w:sz w:val="24"/>
        </w:rPr>
        <w:t>4</w:t>
      </w:r>
      <w:r>
        <w:rPr>
          <w:sz w:val="24"/>
        </w:rPr>
        <w:t>.2</w:t>
      </w:r>
      <w:r>
        <w:rPr>
          <w:sz w:val="24"/>
        </w:rPr>
        <w:t>可以得到相似结论，与采用</w:t>
      </w:r>
      <w:r>
        <w:rPr>
          <w:i/>
          <w:iCs/>
          <w:sz w:val="24"/>
        </w:rPr>
        <w:t>RS</w:t>
      </w:r>
      <w:r>
        <w:rPr>
          <w:sz w:val="24"/>
        </w:rPr>
        <w:t>和</w:t>
      </w:r>
      <w:r>
        <w:rPr>
          <w:i/>
          <w:iCs/>
          <w:sz w:val="24"/>
        </w:rPr>
        <w:t>MBT</w:t>
      </w:r>
      <w:r>
        <w:rPr>
          <w:sz w:val="24"/>
        </w:rPr>
        <w:t>算法的情况相比，采用</w:t>
      </w:r>
      <w:r>
        <w:rPr>
          <w:i/>
          <w:iCs/>
          <w:sz w:val="24"/>
        </w:rPr>
        <w:t>BT</w:t>
      </w:r>
      <w:r>
        <w:rPr>
          <w:sz w:val="24"/>
        </w:rPr>
        <w:t>主动学习算法时提出算法的性能更优</w:t>
      </w:r>
      <w:r>
        <w:rPr>
          <w:rFonts w:hint="eastAsia"/>
          <w:sz w:val="24"/>
        </w:rPr>
        <w:t>，图</w:t>
      </w:r>
      <w:r>
        <w:rPr>
          <w:rFonts w:hint="eastAsia"/>
          <w:sz w:val="24"/>
        </w:rPr>
        <w:t>4.10</w:t>
      </w:r>
      <w:r>
        <w:rPr>
          <w:rFonts w:hint="eastAsia"/>
          <w:sz w:val="24"/>
        </w:rPr>
        <w:t>也能反映上述问题</w:t>
      </w:r>
      <w:r>
        <w:rPr>
          <w:sz w:val="24"/>
        </w:rPr>
        <w:t>。</w:t>
      </w:r>
      <w:r>
        <w:rPr>
          <w:rFonts w:hint="eastAsia"/>
          <w:sz w:val="24"/>
        </w:rPr>
        <w:t>接着，提出算法在标记样本方面使用主动学习与使用传统自训练算法进行对比，实验中自训练算法的邻域标签直接采取后验概率最大类标签标记。实验结果如图</w:t>
      </w:r>
      <w:r>
        <w:rPr>
          <w:rFonts w:hint="eastAsia"/>
          <w:sz w:val="24"/>
        </w:rPr>
        <w:t>4.11</w:t>
      </w:r>
      <w:r>
        <w:rPr>
          <w:rFonts w:hint="eastAsia"/>
          <w:sz w:val="24"/>
        </w:rPr>
        <w:t>所示，在使用主动学习的条件下，本章算法的</w:t>
      </w:r>
      <w:r>
        <w:rPr>
          <w:rFonts w:hint="eastAsia"/>
          <w:i/>
          <w:iCs/>
          <w:sz w:val="24"/>
        </w:rPr>
        <w:t>OA</w:t>
      </w:r>
      <w:r>
        <w:rPr>
          <w:rFonts w:hint="eastAsia"/>
          <w:sz w:val="24"/>
        </w:rPr>
        <w:t>提高了</w:t>
      </w:r>
      <w:r>
        <w:rPr>
          <w:rFonts w:hint="eastAsia"/>
          <w:sz w:val="24"/>
        </w:rPr>
        <w:t>3.6%</w:t>
      </w:r>
      <w:r>
        <w:rPr>
          <w:rFonts w:hint="eastAsia"/>
          <w:sz w:val="24"/>
        </w:rPr>
        <w:t>，充分验证了主动学习有利于准确标定分类边界的优势。</w:t>
      </w:r>
      <w:r>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noProof/>
          <w:sz w:val="24"/>
        </w:rPr>
        <w:lastRenderedPageBreak/>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Ind w:w="0" w:type="dxa"/>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Ind w:w="0" w:type="dxa"/>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noProof/>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849">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noProof/>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850">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82280" w:rsidRDefault="00482280">
      <w:pPr>
        <w:spacing w:line="440" w:lineRule="exact"/>
        <w:ind w:firstLineChars="200" w:firstLine="480"/>
        <w:rPr>
          <w:rFonts w:hint="eastAsia"/>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496" type="#_x0000_t75" style="width:12.15pt;height:15pt;mso-position-horizontal-relative:page;mso-position-vertical-relative:page" o:ole="">
            <v:imagedata r:id="rId19" o:title="" cropleft="6117f" cropright="6335f"/>
          </v:shape>
          <o:OLEObject Type="Embed" ProgID="Equation.DSMT4" ShapeID="对象 1280" DrawAspect="Content" ObjectID="_1602929280" r:id="rId851">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497" type="#_x0000_t75" style="width:13pt;height:18pt;mso-position-horizontal-relative:page;mso-position-vertical-relative:page" o:ole="">
            <v:imagedata r:id="rId852" o:title=""/>
          </v:shape>
          <o:OLEObject Type="Embed" ProgID="Equation.DSMT4" ShapeID="对象 703" DrawAspect="Content" ObjectID="_1602929281" r:id="rId853"/>
        </w:object>
      </w:r>
      <w:r>
        <w:rPr>
          <w:sz w:val="24"/>
        </w:rPr>
        <w:t>和</w:t>
      </w:r>
      <w:r>
        <w:rPr>
          <w:position w:val="-12"/>
          <w:sz w:val="24"/>
        </w:rPr>
        <w:object w:dxaOrig="279" w:dyaOrig="360">
          <v:shape id="对象 704" o:spid="_x0000_i1498" type="#_x0000_t75" style="width:13.95pt;height:18pt;mso-position-horizontal-relative:page;mso-position-vertical-relative:page" o:ole="">
            <v:imagedata r:id="rId854" o:title=""/>
          </v:shape>
          <o:OLEObject Type="Embed" ProgID="Equation.DSMT4" ShapeID="对象 704" DrawAspect="Content" ObjectID="_1602929282" r:id="rId855"/>
        </w:object>
      </w:r>
      <w:r>
        <w:rPr>
          <w:sz w:val="24"/>
        </w:rPr>
        <w:t>在区间</w:t>
      </w:r>
      <w:r>
        <w:rPr>
          <w:position w:val="-10"/>
          <w:sz w:val="24"/>
        </w:rPr>
        <w:object w:dxaOrig="999" w:dyaOrig="359">
          <v:shape id="对象 705" o:spid="_x0000_i1499" type="#_x0000_t75" style="width:49.95pt;height:18pt;mso-position-horizontal-relative:page;mso-position-vertical-relative:page" o:ole="">
            <v:imagedata r:id="rId856" o:title=""/>
          </v:shape>
          <o:OLEObject Type="Embed" ProgID="Equation.DSMT4" ShapeID="对象 705" DrawAspect="Content" ObjectID="_1602929283" r:id="rId857"/>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500" type="#_x0000_t75" style="width:12pt;height:16pt;mso-position-horizontal-relative:page;mso-position-vertical-relative:page" o:ole="">
            <v:imagedata r:id="rId13" o:title="" cropleft="6991f" cropright="6117f"/>
          </v:shape>
          <o:OLEObject Type="Embed" ProgID="Equation.DSMT4" ShapeID="对象 976" DrawAspect="Content" ObjectID="_1602929284" r:id="rId858">
            <o:FieldCodes>\* MERGEFORMAT</o:FieldCodes>
          </o:OLEObject>
        </w:object>
      </w:r>
      <w:r>
        <w:rPr>
          <w:sz w:val="24"/>
          <w:szCs w:val="24"/>
        </w:rPr>
        <w:t>谱</w:t>
      </w:r>
      <w:r>
        <w:rPr>
          <w:sz w:val="24"/>
        </w:rPr>
        <w:t>近邻数目为</w:t>
      </w:r>
      <w:r>
        <w:rPr>
          <w:position w:val="-6"/>
          <w:sz w:val="24"/>
        </w:rPr>
        <w:object w:dxaOrig="798" w:dyaOrig="279">
          <v:shape id="对象 1426" o:spid="_x0000_i1501" type="#_x0000_t75" style="width:40pt;height:13.95pt;mso-position-horizontal-relative:page;mso-position-vertical-relative:page" o:ole="">
            <v:imagedata r:id="rId859" o:title=""/>
          </v:shape>
          <o:OLEObject Type="Embed" ProgID="Equation.DSMT4" ShapeID="对象 1426" DrawAspect="Content" ObjectID="_1602929285" r:id="rId860"/>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502" type="#_x0000_t75" style="width:35pt;height:13.95pt;mso-position-horizontal-relative:page;mso-position-vertical-relative:page" o:ole="">
            <v:imagedata r:id="rId861" o:title=""/>
          </v:shape>
          <o:OLEObject Type="Embed" ProgID="Equation.DSMT4" ShapeID="对象 1081" DrawAspect="Content" ObjectID="_1602929286" r:id="rId862"/>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503" type="#_x0000_t75" style="width:12.2pt;height:16pt;mso-position-horizontal-relative:page;mso-position-vertical-relative:page" o:ole="">
            <v:imagedata r:id="rId17" o:title="" cropleft="4369f" cropright="7864f"/>
          </v:shape>
          <o:OLEObject Type="Embed" ProgID="Equation.DSMT4" ShapeID="_x0000_i1503" DrawAspect="Content" ObjectID="_1602929287" r:id="rId863">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504" type="#_x0000_t75" style="width:12.2pt;height:16pt;mso-position-horizontal-relative:page;mso-position-vertical-relative:page" o:ole="">
            <v:imagedata r:id="rId17" o:title="" cropleft="4369f" cropright="7864f"/>
          </v:shape>
          <o:OLEObject Type="Embed" ProgID="Equation.DSMT4" ShapeID="对象 1282" DrawAspect="Content" ObjectID="_1602929288" r:id="rId864">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505" type="#_x0000_t75" style="width:12.2pt;height:16pt;mso-position-horizontal-relative:page;mso-position-vertical-relative:page" o:ole="">
            <v:imagedata r:id="rId17" o:title="" cropleft="4369f" cropright="7864f"/>
          </v:shape>
          <o:OLEObject Type="Embed" ProgID="Equation.DSMT4" ShapeID="对象 1283" DrawAspect="Content" ObjectID="_1602929289" r:id="rId865">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506" type="#_x0000_t75" style="width:12.2pt;height:16pt;mso-position-horizontal-relative:page;mso-position-vertical-relative:page" o:ole="">
            <v:imagedata r:id="rId17" o:title="" cropleft="4369f" cropright="7864f"/>
          </v:shape>
          <o:OLEObject Type="Embed" ProgID="Equation.DSMT4" ShapeID="对象 1285" DrawAspect="Content" ObjectID="_1602929290" r:id="rId866">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507" type="#_x0000_t75" style="width:12.2pt;height:16pt;mso-position-horizontal-relative:page;mso-position-vertical-relative:page" o:ole="">
            <v:imagedata r:id="rId17" o:title="" cropleft="4369f" cropright="7864f"/>
          </v:shape>
          <o:OLEObject Type="Embed" ProgID="Equation.DSMT4" ShapeID="对象 1286" DrawAspect="Content" ObjectID="_1602929291" r:id="rId867">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noProof/>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86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noProof/>
          <w:sz w:val="24"/>
        </w:rPr>
        <w:lastRenderedPageBreak/>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rPr>
          <w:noProof/>
        </w:rP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rPr>
          <w:noProof/>
        </w:rP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noProof/>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482280">
      <w:pPr>
        <w:pStyle w:val="2"/>
        <w:spacing w:before="120" w:after="120"/>
        <w:rPr>
          <w:rStyle w:val="2CharChar"/>
          <w:color w:val="auto"/>
        </w:rPr>
      </w:pPr>
      <w:bookmarkStart w:id="297" w:name="_Toc30528"/>
      <w:r>
        <w:rPr>
          <w:rStyle w:val="2CharChar"/>
          <w:color w:val="auto"/>
        </w:rPr>
        <w:t>4.5</w:t>
      </w:r>
      <w:r>
        <w:rPr>
          <w:rStyle w:val="2CharChar"/>
          <w:rFonts w:hint="eastAsia"/>
          <w:color w:val="auto"/>
        </w:rPr>
        <w:t xml:space="preserve"> </w:t>
      </w:r>
      <w:r>
        <w:rPr>
          <w:rStyle w:val="2CharChar"/>
          <w:color w:val="auto"/>
        </w:rPr>
        <w:t>本章小结</w:t>
      </w:r>
      <w:bookmarkEnd w:id="297"/>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508" type="#_x0000_t75" style="width:12.15pt;height:15pt;mso-position-horizontal-relative:page;mso-position-vertical-relative:page" o:ole="">
            <v:imagedata r:id="rId19" o:title="" cropleft="6117f" cropright="6335f"/>
          </v:shape>
          <o:OLEObject Type="Embed" ProgID="Equation.DSMT4" ShapeID="对象 2136" DrawAspect="Content" ObjectID="_1602929292" r:id="rId876">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w:t>
      </w:r>
      <w:r>
        <w:rPr>
          <w:sz w:val="24"/>
        </w:rPr>
        <w:lastRenderedPageBreak/>
        <w:t>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509" type="#_x0000_t75" style="width:12.75pt;height:16pt;mso-position-horizontal-relative:page;mso-position-vertical-relative:page" o:ole="">
            <v:imagedata r:id="rId11" o:title="" cropright="9830f"/>
          </v:shape>
          <o:OLEObject Type="Embed" ProgID="Equation.DSMT4" ShapeID="对象 1456" DrawAspect="Content" ObjectID="_1602929293" r:id="rId877">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headerReference w:type="default" r:id="rId878"/>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98" w:name="_Toc4050"/>
      <w:r>
        <w:rPr>
          <w:rFonts w:eastAsia="黑体"/>
          <w:b w:val="0"/>
          <w:sz w:val="36"/>
          <w:szCs w:val="36"/>
        </w:rPr>
        <w:lastRenderedPageBreak/>
        <w:t>第</w:t>
      </w:r>
      <w:r>
        <w:rPr>
          <w:rFonts w:eastAsia="黑体"/>
          <w:b w:val="0"/>
          <w:sz w:val="36"/>
          <w:szCs w:val="36"/>
        </w:rPr>
        <w:t>5</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的高光谱图像半监督协同分类算法</w:t>
      </w:r>
      <w:r>
        <w:rPr>
          <w:sz w:val="24"/>
          <w:szCs w:val="24"/>
        </w:rPr>
        <w:fldChar w:fldCharType="begin"/>
      </w:r>
      <w:r>
        <w:rPr>
          <w:sz w:val="24"/>
          <w:szCs w:val="24"/>
        </w:rPr>
        <w:instrText xml:space="preserve"> MACROBUTTON MTEditEquationSection2 </w:instrText>
      </w:r>
      <w:r>
        <w:rPr>
          <w:sz w:val="24"/>
          <w:szCs w:val="24"/>
        </w:rPr>
        <w:fldChar w:fldCharType="separate"/>
      </w:r>
      <w:r>
        <w:rPr>
          <w:sz w:val="24"/>
          <w:szCs w:val="24"/>
        </w:rPr>
        <w:fldChar w:fldCharType="end"/>
      </w:r>
      <w:bookmarkEnd w:id="298"/>
    </w:p>
    <w:p w:rsidR="00482280" w:rsidRDefault="00482280">
      <w:pPr>
        <w:pStyle w:val="2"/>
        <w:spacing w:before="120" w:after="120"/>
        <w:rPr>
          <w:rStyle w:val="2CharChar"/>
          <w:color w:val="auto"/>
        </w:rPr>
      </w:pPr>
      <w:bookmarkStart w:id="299" w:name="_Toc8093"/>
      <w:r>
        <w:rPr>
          <w:rStyle w:val="2CharChar"/>
          <w:color w:val="auto"/>
        </w:rPr>
        <w:t>5.1</w:t>
      </w:r>
      <w:r>
        <w:rPr>
          <w:rStyle w:val="2CharChar"/>
          <w:rFonts w:hint="eastAsia"/>
          <w:color w:val="auto"/>
        </w:rPr>
        <w:t xml:space="preserve"> </w:t>
      </w:r>
      <w:r>
        <w:rPr>
          <w:rStyle w:val="2CharChar"/>
          <w:color w:val="auto"/>
        </w:rPr>
        <w:t>引言</w:t>
      </w:r>
      <w:bookmarkEnd w:id="299"/>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510" type="#_x0000_t75" style="width:12.15pt;height:15pt;mso-position-horizontal-relative:page;mso-position-vertical-relative:page" o:ole="">
            <v:imagedata r:id="rId19" o:title="" cropleft="6117f" cropright="6335f"/>
          </v:shape>
          <o:OLEObject Type="Embed" ProgID="Equation.DSMT4" ShapeID="对象 2141" DrawAspect="Content" ObjectID="_1602929294" r:id="rId879">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511" type="#_x0000_t75" style="width:12.2pt;height:16pt;mso-position-horizontal-relative:page;mso-position-vertical-relative:page" o:ole="">
            <v:imagedata r:id="rId17" o:title="" cropleft="4369f" cropright="7864f"/>
          </v:shape>
          <o:OLEObject Type="Embed" ProgID="Equation.DSMT4" ShapeID="对象 1299" DrawAspect="Content" ObjectID="_1602929295" r:id="rId880">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512" type="#_x0000_t75" style="width:12.2pt;height:16pt;mso-position-horizontal-relative:page;mso-position-vertical-relative:page" o:ole="">
            <v:imagedata r:id="rId17" o:title="" cropleft="4369f" cropright="7864f"/>
          </v:shape>
          <o:OLEObject Type="Embed" ProgID="Equation.DSMT4" ShapeID="对象 1300" DrawAspect="Content" ObjectID="_1602929296" r:id="rId881">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513" type="#_x0000_t75" style="width:12.2pt;height:16pt;mso-position-horizontal-relative:page;mso-position-vertical-relative:page" o:ole="">
            <v:imagedata r:id="rId17" o:title="" cropleft="4369f" cropright="7864f"/>
          </v:shape>
          <o:OLEObject Type="Embed" ProgID="Equation.DSMT4" ShapeID="对象 1301" DrawAspect="Content" ObjectID="_1602929297" r:id="rId882">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482280">
      <w:pPr>
        <w:pStyle w:val="2"/>
        <w:spacing w:before="120" w:after="120"/>
        <w:rPr>
          <w:rStyle w:val="2CharChar"/>
          <w:color w:val="auto"/>
        </w:rPr>
      </w:pPr>
      <w:bookmarkStart w:id="300" w:name="_Toc2794"/>
      <w:r>
        <w:rPr>
          <w:rStyle w:val="2CharChar"/>
          <w:color w:val="auto"/>
        </w:rPr>
        <w:t xml:space="preserve">5.2 </w:t>
      </w:r>
      <w:r>
        <w:rPr>
          <w:rStyle w:val="2CharChar"/>
          <w:color w:val="auto"/>
        </w:rPr>
        <w:t>基本理论算法</w:t>
      </w:r>
      <w:bookmarkEnd w:id="300"/>
    </w:p>
    <w:p w:rsidR="00482280" w:rsidRDefault="00482280" w:rsidP="001019D5">
      <w:pPr>
        <w:pStyle w:val="3"/>
      </w:pPr>
      <w:bookmarkStart w:id="301" w:name="_Toc17253"/>
      <w:r>
        <w:t>5.2.</w:t>
      </w:r>
      <w:r>
        <w:rPr>
          <w:rFonts w:hint="eastAsia"/>
        </w:rPr>
        <w:t>1</w:t>
      </w:r>
      <w:r>
        <w:t>最小二乘孪生</w:t>
      </w:r>
      <w:r>
        <w:rPr>
          <w:i/>
          <w:iCs/>
        </w:rPr>
        <w:t>SVM</w:t>
      </w:r>
      <w:bookmarkEnd w:id="301"/>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514" type="#_x0000_t75" style="width:12.2pt;height:16pt;mso-position-horizontal-relative:page;mso-position-vertical-relative:page" o:ole="">
            <v:imagedata r:id="rId17" o:title="" cropleft="4369f" cropright="7864f"/>
          </v:shape>
          <o:OLEObject Type="Embed" ProgID="Equation.DSMT4" ShapeID="对象 1313" DrawAspect="Content" ObjectID="_1602929298" r:id="rId883">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515" type="#_x0000_t75" style="width:12.2pt;height:16pt;mso-position-horizontal-relative:page;mso-position-vertical-relative:page" o:ole="">
            <v:imagedata r:id="rId17" o:title="" cropleft="4369f" cropright="7864f"/>
          </v:shape>
          <o:OLEObject Type="Embed" ProgID="Equation.DSMT4" ShapeID="对象 1314" DrawAspect="Content" ObjectID="_1602929299" r:id="rId884">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516" type="#_x0000_t75" style="width:132.2pt;height:16.35pt;mso-position-horizontal-relative:page;mso-position-vertical-relative:page" o:ole="">
            <v:fill o:detectmouseclick="t"/>
            <v:imagedata r:id="rId885" o:title=""/>
          </v:shape>
          <o:OLEObject Type="Embed" ProgID="Equation.3" ShapeID="_x0000_i1516" DrawAspect="Content" ObjectID="_1602929300" r:id="rId886">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887" o:title=""/>
          </v:shape>
          <o:OLEObject Type="Embed" ProgID="Equation.3" ShapeID="对象 1198" DrawAspect="Content" ObjectID="_1602929482" r:id="rId888">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517" type="#_x0000_t75" style="width:202.9pt;height:30.75pt;mso-position-horizontal-relative:page;mso-position-vertical-relative:page" o:ole="">
            <v:fill o:detectmouseclick="t"/>
            <v:imagedata r:id="rId889" o:title=""/>
          </v:shape>
          <o:OLEObject Type="Embed" ProgID="Equation.3" ShapeID="_x0000_i1517" DrawAspect="Content" ObjectID="_1602929301" r:id="rId890">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518" type="#_x0000_t75" style="width:209.45pt;height:30.75pt;mso-position-horizontal-relative:page;mso-position-vertical-relative:page" o:ole="">
            <v:fill o:detectmouseclick="t"/>
            <v:imagedata r:id="rId891" o:title=""/>
          </v:shape>
          <o:OLEObject Type="Embed" ProgID="Equation.3" ShapeID="_x0000_i1518" DrawAspect="Content" ObjectID="_1602929302" r:id="rId892">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519" type="#_x0000_t75" style="width:153.8pt;height:36.65pt;mso-position-horizontal-relative:page;mso-position-vertical-relative:page" o:ole="">
            <v:fill o:detectmouseclick="t"/>
            <v:imagedata r:id="rId893" o:title=""/>
          </v:shape>
          <o:OLEObject Type="Embed" ProgID="Equation.3" ShapeID="_x0000_i1519" DrawAspect="Content" ObjectID="_1602929303" r:id="rId894">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520" type="#_x0000_t75" style="width:149.25pt;height:36.65pt;mso-position-horizontal-relative:page;mso-position-vertical-relative:page" o:ole="">
            <v:fill o:detectmouseclick="t"/>
            <v:imagedata r:id="rId895" o:title=""/>
          </v:shape>
          <o:OLEObject Type="Embed" ProgID="Equation.3" ShapeID="对象 1203" DrawAspect="Content" ObjectID="_1602929304" r:id="rId896">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521" type="#_x0000_t75" style="width:112.6pt;height:16.35pt;mso-position-horizontal-relative:page;mso-position-vertical-relative:page" o:ole="">
            <v:imagedata r:id="rId897" o:title=""/>
          </v:shape>
          <o:OLEObject Type="Embed" ProgID="Equation.3" ShapeID="对象 680" DrawAspect="Content" ObjectID="_1602929305" r:id="rId898"/>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522" type="#_x0000_t75" style="width:142.7pt;height:19.65pt;mso-position-horizontal-relative:page;mso-position-vertical-relative:page" o:ole="">
            <v:fill o:detectmouseclick="t"/>
            <v:imagedata r:id="rId899" o:title=""/>
          </v:shape>
          <o:OLEObject Type="Embed" ProgID="Equation.DSMT4" ShapeID="对象 681" DrawAspect="Content" ObjectID="_1602929306" r:id="rId900"/>
        </w:object>
      </w:r>
      <w:r>
        <w:rPr>
          <w:sz w:val="24"/>
        </w:rPr>
        <w:t>，对于一个待</w:t>
      </w:r>
      <w:r>
        <w:rPr>
          <w:position w:val="-8"/>
          <w:sz w:val="24"/>
          <w:szCs w:val="24"/>
        </w:rPr>
        <w:object w:dxaOrig="244" w:dyaOrig="320">
          <v:shape id="对象 1315" o:spid="_x0000_i1523" type="#_x0000_t75" style="width:12.45pt;height:15.7pt;mso-position-horizontal-relative:page;mso-position-vertical-relative:page" o:ole="">
            <v:imagedata r:id="rId17" o:title="" cropleft="4369f" cropright="7864f"/>
          </v:shape>
          <o:OLEObject Type="Embed" ProgID="Equation.DSMT4" ShapeID="对象 1315" DrawAspect="Content" ObjectID="_1602929307" r:id="rId901">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482280">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902" o:title=""/>
          </v:shape>
          <o:OLEObject Type="Embed" ProgID="Equation.3" ShapeID="对象 1206" DrawAspect="Content" ObjectID="_1602929483" r:id="rId903">
            <o:FieldCodes>\* MERGEFORMAT</o:FieldCodes>
          </o:OLEObject>
        </w:object>
      </w:r>
      <w:r>
        <w:rPr>
          <w:sz w:val="24"/>
        </w:rPr>
        <w:t>此外，通过引入核函数，可以对非线性问题进行求解，两条非线性超平面变为</w:t>
      </w:r>
      <w:r>
        <w:rPr>
          <w:position w:val="-10"/>
          <w:sz w:val="24"/>
        </w:rPr>
        <w:object w:dxaOrig="4281" w:dyaOrig="359">
          <v:shape id="对象 682" o:spid="_x0000_i1524" type="#_x0000_t75" style="width:214.7pt;height:18.35pt;mso-position-horizontal-relative:page;mso-position-vertical-relative:page" o:ole="">
            <v:imagedata r:id="rId904" o:title=""/>
          </v:shape>
          <o:OLEObject Type="Embed" ProgID="Equation.3" ShapeID="对象 682" DrawAspect="Content" ObjectID="_1602929308" r:id="rId905"/>
        </w:object>
      </w:r>
      <w:r>
        <w:rPr>
          <w:position w:val="-10"/>
          <w:sz w:val="24"/>
        </w:rPr>
        <w:t>,</w:t>
      </w:r>
      <w:r>
        <w:rPr>
          <w:sz w:val="24"/>
        </w:rPr>
        <w:t>其中</w:t>
      </w:r>
      <w:r>
        <w:rPr>
          <w:sz w:val="24"/>
        </w:rPr>
        <w:t xml:space="preserve">       </w:t>
      </w:r>
      <w:r>
        <w:rPr>
          <w:sz w:val="24"/>
        </w:rPr>
        <w:t>，</w:t>
      </w:r>
      <w:r>
        <w:rPr>
          <w:i/>
          <w:iCs/>
          <w:sz w:val="24"/>
        </w:rPr>
        <w:t>K</w:t>
      </w:r>
      <w:r>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525" type="#_x0000_t75" style="width:181.3pt;height:49.75pt;mso-position-horizontal-relative:page;mso-position-vertical-relative:page" o:ole="">
            <v:fill o:detectmouseclick="t"/>
            <v:imagedata r:id="rId906" o:title=""/>
          </v:shape>
          <o:OLEObject Type="Embed" ProgID="Equation.3" ShapeID="对象 1207" DrawAspect="Content" ObjectID="_1602929309" r:id="rId907">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526" type="#_x0000_t75" style="width:178.7pt;height:49.75pt;mso-position-horizontal-relative:page;mso-position-vertical-relative:page" o:ole="">
            <v:fill o:detectmouseclick="t"/>
            <v:imagedata r:id="rId908" o:title=""/>
          </v:shape>
          <o:OLEObject Type="Embed" ProgID="Equation.3" ShapeID="对象 1208" DrawAspect="Content" ObjectID="_1602929310" r:id="rId909">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527" type="#_x0000_t75" style="width:145.3pt;height:36.65pt;mso-position-horizontal-relative:page;mso-position-vertical-relative:page" o:ole="">
            <v:fill o:detectmouseclick="t"/>
            <v:imagedata r:id="rId910" o:title=""/>
          </v:shape>
          <o:OLEObject Type="Embed" ProgID="Equation.3" ShapeID="对象 1210" DrawAspect="Content" ObjectID="_1602929311" r:id="rId911">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528" type="#_x0000_t75" style="width:184.6pt;height:18.35pt;mso-position-horizontal-relative:page;mso-position-vertical-relative:page" o:ole="">
            <v:imagedata r:id="rId912" o:title=""/>
          </v:shape>
          <o:OLEObject Type="Embed" ProgID="Equation.3" ShapeID="对象 1639" DrawAspect="Content" ObjectID="_1602929312" r:id="rId913"/>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302" w:name="_Toc2946"/>
      <w:r>
        <w:t>5.2.</w:t>
      </w:r>
      <w:r>
        <w:rPr>
          <w:rFonts w:hint="eastAsia"/>
        </w:rPr>
        <w:t>2</w:t>
      </w:r>
      <w:r>
        <w:t>协同训练理论</w:t>
      </w:r>
      <w:bookmarkEnd w:id="30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529" type="#_x0000_t75" style="width:12.45pt;height:15.7pt;mso-position-horizontal-relative:page;mso-position-vertical-relative:page" o:ole="">
            <v:imagedata r:id="rId17" o:title="" cropleft="4369f" cropright="7864f"/>
          </v:shape>
          <o:OLEObject Type="Embed" ProgID="Equation.DSMT4" ShapeID="对象 1316" DrawAspect="Content" ObjectID="_1602929313" r:id="rId914">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530" type="#_x0000_t75" style="width:12.45pt;height:15.7pt;mso-position-horizontal-relative:page;mso-position-vertical-relative:page" o:ole="">
            <v:imagedata r:id="rId17" o:title="" cropleft="4369f" cropright="7864f"/>
          </v:shape>
          <o:OLEObject Type="Embed" ProgID="Equation.DSMT4" ShapeID="对象 1317" DrawAspect="Content" ObjectID="_1602929314" r:id="rId915">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482280">
      <w:pPr>
        <w:pStyle w:val="aa"/>
        <w:spacing w:line="440" w:lineRule="exact"/>
        <w:ind w:firstLine="0"/>
        <w:jc w:val="both"/>
        <w:rPr>
          <w:rFonts w:ascii="Times New Roman"/>
          <w:sz w:val="24"/>
          <w:szCs w:val="24"/>
        </w:rPr>
      </w:pPr>
      <w:r>
        <w:rPr>
          <w:rFonts w:ascii="Times New Roman" w:hint="eastAsia"/>
          <w:position w:val="-298"/>
        </w:rPr>
        <w:object w:dxaOrig="1440" w:dyaOrig="1440">
          <v:shape id="对象 252" o:spid="_x0000_s1077" type="#_x0000_t75" style="position:absolute;left:0;text-align:left;margin-left:73.3pt;margin-top:4.05pt;width:319pt;height:165.45pt;z-index:-251667456">
            <v:fill o:detectmouseclick="t"/>
            <v:imagedata r:id="rId916" o:title=""/>
          </v:shape>
          <o:OLEObject Type="Embed" ProgID="Equation.DSMT4" ShapeID="对象 252" DrawAspect="Content" ObjectID="_1602929484" r:id="rId917">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531" type="#_x0000_t75" style="width:12.45pt;height:15.7pt;mso-position-horizontal-relative:page;mso-position-vertical-relative:page" o:ole="">
            <v:imagedata r:id="rId17" o:title="" cropleft="4369f" cropright="7864f"/>
          </v:shape>
          <o:OLEObject Type="Embed" ProgID="Equation.DSMT4" ShapeID="对象 1322" DrawAspect="Content" ObjectID="_1602929315" r:id="rId918">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532" type="#_x0000_t75" style="width:12.45pt;height:15.7pt;mso-position-horizontal-relative:page;mso-position-vertical-relative:page" o:ole="">
            <v:imagedata r:id="rId17" o:title="" cropleft="4369f" cropright="7864f"/>
          </v:shape>
          <o:OLEObject Type="Embed" ProgID="Equation.DSMT4" ShapeID="对象 1325" DrawAspect="Content" ObjectID="_1602929316" r:id="rId919">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533" type="#_x0000_t75" style="width:12.45pt;height:15.7pt;mso-position-horizontal-relative:page;mso-position-vertical-relative:page" o:ole="">
            <v:imagedata r:id="rId17" o:title="" cropleft="4369f" cropright="7864f"/>
          </v:shape>
          <o:OLEObject Type="Embed" ProgID="Equation.DSMT4" ShapeID="对象 1327" DrawAspect="Content" ObjectID="_1602929317" r:id="rId920">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534" type="#_x0000_t75" style="width:12.45pt;height:15.7pt;mso-position-horizontal-relative:page;mso-position-vertical-relative:page" o:ole="">
            <v:imagedata r:id="rId17" o:title="" cropleft="4369f" cropright="7864f"/>
          </v:shape>
          <o:OLEObject Type="Embed" ProgID="Equation.DSMT4" ShapeID="对象 1329" DrawAspect="Content" ObjectID="_1602929318" r:id="rId921">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535" type="#_x0000_t75" style="width:12.45pt;height:15.7pt;mso-position-horizontal-relative:page;mso-position-vertical-relative:page" o:ole="">
            <v:imagedata r:id="rId17" o:title="" cropleft="4369f" cropright="7864f"/>
          </v:shape>
          <o:OLEObject Type="Embed" ProgID="Equation.DSMT4" ShapeID="对象 1330" DrawAspect="Content" ObjectID="_1602929319" r:id="rId922">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536" type="#_x0000_t75" style="width:12.45pt;height:15.7pt;mso-position-horizontal-relative:page;mso-position-vertical-relative:page" o:ole="">
            <v:imagedata r:id="rId17" o:title="" cropleft="4369f" cropright="7864f"/>
          </v:shape>
          <o:OLEObject Type="Embed" ProgID="Equation.DSMT4" ShapeID="对象 1332" DrawAspect="Content" ObjectID="_1602929320" r:id="rId923">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537" type="#_x0000_t75" style="width:12.45pt;height:15.7pt;mso-position-horizontal-relative:page;mso-position-vertical-relative:page" o:ole="">
            <v:imagedata r:id="rId17" o:title="" cropleft="4369f" cropright="7864f"/>
          </v:shape>
          <o:OLEObject Type="Embed" ProgID="Equation.DSMT4" ShapeID="对象 1333" DrawAspect="Content" ObjectID="_1602929321" r:id="rId924">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538" type="#_x0000_t75" style="width:12.45pt;height:15.7pt;mso-position-horizontal-relative:page;mso-position-vertical-relative:page" o:ole="">
            <v:imagedata r:id="rId17" o:title="" cropleft="4369f" cropright="7864f"/>
          </v:shape>
          <o:OLEObject Type="Embed" ProgID="Equation.DSMT4" ShapeID="对象 1334" DrawAspect="Content" ObjectID="_1602929322" r:id="rId925">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539" type="#_x0000_t75" style="width:12.45pt;height:15.7pt;mso-position-horizontal-relative:page;mso-position-vertical-relative:page" o:ole="">
            <v:imagedata r:id="rId17" o:title="" cropleft="4369f" cropright="7864f"/>
          </v:shape>
          <o:OLEObject Type="Embed" ProgID="Equation.DSMT4" ShapeID="对象 1335" DrawAspect="Content" ObjectID="_1602929323" r:id="rId926">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540" type="#_x0000_t75" style="width:12.45pt;height:15.7pt;mso-position-horizontal-relative:page;mso-position-vertical-relative:page" o:ole="">
            <v:imagedata r:id="rId17" o:title="" cropleft="4369f" cropright="7864f"/>
          </v:shape>
          <o:OLEObject Type="Embed" ProgID="Equation.DSMT4" ShapeID="对象 1336" DrawAspect="Content" ObjectID="_1602929324" r:id="rId927">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541" type="#_x0000_t75" style="width:12.45pt;height:15.7pt;mso-position-horizontal-relative:page;mso-position-vertical-relative:page" o:ole="">
            <v:imagedata r:id="rId17" o:title="" cropleft="4369f" cropright="7864f"/>
          </v:shape>
          <o:OLEObject Type="Embed" ProgID="Equation.DSMT4" ShapeID="对象 1337" DrawAspect="Content" ObjectID="_1602929325" r:id="rId928">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542" type="#_x0000_t75" style="width:12.45pt;height:15.7pt;mso-position-horizontal-relative:page;mso-position-vertical-relative:page" o:ole="">
            <v:imagedata r:id="rId17" o:title="" cropleft="4369f" cropright="7864f"/>
          </v:shape>
          <o:OLEObject Type="Embed" ProgID="Equation.DSMT4" ShapeID="对象 1338" DrawAspect="Content" ObjectID="_1602929326" r:id="rId929">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543" type="#_x0000_t75" style="width:12.45pt;height:15.7pt;mso-position-horizontal-relative:page;mso-position-vertical-relative:page" o:ole="">
            <v:imagedata r:id="rId17" o:title="" cropleft="4369f" cropright="7864f"/>
          </v:shape>
          <o:OLEObject Type="Embed" ProgID="Equation.DSMT4" ShapeID="对象 1339" DrawAspect="Content" ObjectID="_1602929327" r:id="rId930">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544" type="#_x0000_t75" style="width:12.45pt;height:15.7pt;mso-position-horizontal-relative:page;mso-position-vertical-relative:page" o:ole="">
            <v:imagedata r:id="rId17" o:title="" cropleft="4369f" cropright="7864f"/>
          </v:shape>
          <o:OLEObject Type="Embed" ProgID="Equation.DSMT4" ShapeID="对象 1340" DrawAspect="Content" ObjectID="_1602929328" r:id="rId931">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303" w:name="_Toc31855"/>
      <w:r>
        <w:t>5.2.</w:t>
      </w:r>
      <w:r>
        <w:rPr>
          <w:rFonts w:hint="eastAsia"/>
        </w:rPr>
        <w:t>3</w:t>
      </w:r>
      <w:r>
        <w:t xml:space="preserve"> </w:t>
      </w:r>
      <w:r>
        <w:rPr>
          <w:i/>
          <w:iCs/>
        </w:rPr>
        <w:t>K_Means</w:t>
      </w:r>
      <w:r>
        <w:t>聚类算法的</w:t>
      </w:r>
      <w:r>
        <w:rPr>
          <w:rFonts w:hint="eastAsia"/>
        </w:rPr>
        <w:t>深度</w:t>
      </w:r>
      <w:r>
        <w:t>改进</w:t>
      </w:r>
      <w:bookmarkEnd w:id="303"/>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545" type="#_x0000_t75" style="width:11.8pt;height:15.7pt;mso-position-horizontal-relative:page;mso-position-vertical-relative:page" o:ole="">
            <v:imagedata r:id="rId15" o:title="" cropright="8691f"/>
          </v:shape>
          <o:OLEObject Type="Embed" ProgID="Equation.DSMT4" ShapeID="对象 2035" DrawAspect="Content" ObjectID="_1602929329" r:id="rId932">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482280">
      <w:pPr>
        <w:spacing w:line="440" w:lineRule="exact"/>
        <w:ind w:firstLine="420"/>
        <w:rPr>
          <w:sz w:val="24"/>
          <w:szCs w:val="24"/>
        </w:rPr>
      </w:pPr>
      <w:r>
        <w:rPr>
          <w:rFonts w:hint="eastAsia"/>
          <w:position w:val="-282"/>
        </w:rPr>
        <w:object w:dxaOrig="1440" w:dyaOrig="1440">
          <v:shape id="对象 260" o:spid="_x0000_s1078" type="#_x0000_t75" style="position:absolute;left:0;text-align:left;margin-left:93.15pt;margin-top:38.25pt;width:286.55pt;height:185.95pt;z-index:251666432">
            <v:fill o:detectmouseclick="t"/>
            <v:imagedata r:id="rId933" o:title=""/>
          </v:shape>
          <o:OLEObject Type="Embed" ProgID="Equation.DSMT4" ShapeID="对象 260" DrawAspect="Content" ObjectID="_1602929485" r:id="rId934">
            <o:FieldCodes>\* MERGEFORMAT</o:FieldCodes>
          </o:OLEObject>
        </w:object>
      </w:r>
      <w:r>
        <w:rPr>
          <w:sz w:val="24"/>
          <w:szCs w:val="24"/>
        </w:rPr>
        <w:t>为方便叙述后续对</w:t>
      </w:r>
      <w:r>
        <w:rPr>
          <w:i/>
          <w:iCs/>
          <w:sz w:val="24"/>
          <w:szCs w:val="24"/>
        </w:rPr>
        <w:t>K_Means</w:t>
      </w:r>
      <w:r>
        <w:rPr>
          <w:sz w:val="24"/>
          <w:szCs w:val="24"/>
        </w:rPr>
        <w:t>算法的改进，将完整的</w:t>
      </w:r>
      <w:r>
        <w:rPr>
          <w:i/>
          <w:iCs/>
          <w:sz w:val="24"/>
          <w:szCs w:val="24"/>
        </w:rPr>
        <w:t>K_Means</w:t>
      </w:r>
      <w:r>
        <w:rPr>
          <w:sz w:val="24"/>
          <w:szCs w:val="24"/>
        </w:rPr>
        <w:t>算法的伪代码展示如下图：</w:t>
      </w:r>
    </w:p>
    <w:p w:rsidR="00482280" w:rsidRDefault="00482280">
      <w:pPr>
        <w:spacing w:line="440" w:lineRule="exact"/>
        <w:ind w:firstLine="420"/>
        <w:jc w:val="center"/>
        <w:rPr>
          <w:rFonts w:hint="eastAsia"/>
        </w:rPr>
      </w:pPr>
    </w:p>
    <w:p w:rsidR="00482280" w:rsidRDefault="00482280">
      <w:pPr>
        <w:spacing w:line="440" w:lineRule="exact"/>
        <w:ind w:firstLine="420"/>
        <w:rPr>
          <w:rFonts w:hint="eastAsia"/>
        </w:rPr>
      </w:pPr>
    </w:p>
    <w:p w:rsidR="00482280" w:rsidRDefault="00482280">
      <w:pPr>
        <w:spacing w:line="440" w:lineRule="exact"/>
        <w:ind w:firstLine="420"/>
        <w:rPr>
          <w:rFonts w:hint="eastAsia"/>
        </w:rPr>
      </w:pPr>
    </w:p>
    <w:p w:rsidR="00482280" w:rsidRDefault="00482280">
      <w:pPr>
        <w:ind w:firstLine="420"/>
        <w:rPr>
          <w:rFonts w:hint="eastAsia"/>
        </w:rPr>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546" type="#_x0000_t75" style="width:12.45pt;height:15.7pt;mso-position-horizontal-relative:page;mso-position-vertical-relative:page" o:ole="">
            <v:imagedata r:id="rId11" o:title="" cropright="9830f"/>
          </v:shape>
          <o:OLEObject Type="Embed" ProgID="Equation.DSMT4" ShapeID="对象 1720" DrawAspect="Content" ObjectID="_1602929330" r:id="rId935">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547" type="#_x0000_t75" style="width:12.45pt;height:15.7pt;mso-position-horizontal-relative:page;mso-position-vertical-relative:page" o:ole="">
            <v:imagedata r:id="rId11" o:title="" cropright="9830f"/>
          </v:shape>
          <o:OLEObject Type="Embed" ProgID="Equation.DSMT4" ShapeID="对象 1721" DrawAspect="Content" ObjectID="_1602929331" r:id="rId936">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548" type="#_x0000_t75" style="width:12.45pt;height:15.7pt;mso-position-horizontal-relative:page;mso-position-vertical-relative:page" o:ole="">
            <v:imagedata r:id="rId11" o:title="" cropright="9830f"/>
          </v:shape>
          <o:OLEObject Type="Embed" ProgID="Equation.DSMT4" ShapeID="对象 1722" DrawAspect="Content" ObjectID="_1602929332" r:id="rId937">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549" type="#_x0000_t75" style="width:12.45pt;height:15.7pt;mso-position-horizontal-relative:page;mso-position-vertical-relative:page" o:ole="">
            <v:imagedata r:id="rId11" o:title="" cropright="9830f"/>
          </v:shape>
          <o:OLEObject Type="Embed" ProgID="Equation.DSMT4" ShapeID="对象 1723" DrawAspect="Content" ObjectID="_1602929333" r:id="rId938">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550" type="#_x0000_t75" style="width:12.45pt;height:15.7pt;mso-position-horizontal-relative:page;mso-position-vertical-relative:page" o:ole="">
            <v:imagedata r:id="rId11" o:title="" cropright="9830f"/>
          </v:shape>
          <o:OLEObject Type="Embed" ProgID="Equation.DSMT4" ShapeID="对象 1725" DrawAspect="Content" ObjectID="_1602929334" r:id="rId939">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551" type="#_x0000_t75" style="width:12.45pt;height:15.7pt;mso-position-horizontal-relative:page;mso-position-vertical-relative:page" o:ole="">
            <v:imagedata r:id="rId11" o:title="" cropright="9830f"/>
          </v:shape>
          <o:OLEObject Type="Embed" ProgID="Equation.DSMT4" ShapeID="对象 1727" DrawAspect="Content" ObjectID="_1602929335" r:id="rId940">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552" type="#_x0000_t75" style="width:12.45pt;height:15.7pt;mso-position-horizontal-relative:page;mso-position-vertical-relative:page" o:ole="">
            <v:imagedata r:id="rId11" o:title="" cropright="9830f"/>
          </v:shape>
          <o:OLEObject Type="Embed" ProgID="Equation.DSMT4" ShapeID="对象 1728" DrawAspect="Content" ObjectID="_1602929336" r:id="rId941">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553" type="#_x0000_t75" style="width:12.45pt;height:15.7pt;mso-position-horizontal-relative:page;mso-position-vertical-relative:page" o:ole="">
            <v:imagedata r:id="rId11" o:title="" cropright="9830f"/>
          </v:shape>
          <o:OLEObject Type="Embed" ProgID="Equation.DSMT4" ShapeID="对象 1729" DrawAspect="Content" ObjectID="_1602929337" r:id="rId942">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554" type="#_x0000_t75" style="width:12.45pt;height:15.7pt;mso-position-horizontal-relative:page;mso-position-vertical-relative:page" o:ole="">
            <v:imagedata r:id="rId11" o:title="" cropright="9830f"/>
          </v:shape>
          <o:OLEObject Type="Embed" ProgID="Equation.DSMT4" ShapeID="对象 1730" DrawAspect="Content" ObjectID="_1602929338" r:id="rId943">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482280">
      <w:pPr>
        <w:jc w:val="center"/>
        <w:rPr>
          <w:sz w:val="21"/>
          <w:szCs w:val="21"/>
        </w:rPr>
      </w:pPr>
      <w:r>
        <w:rPr>
          <w:rFonts w:hint="eastAsia"/>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944" o:title=""/>
          </v:shape>
          <o:OLEObject Type="Embed" ProgID="Equation.DSMT4" ShapeID="对象 263" DrawAspect="Content" ObjectID="_1602929486" r:id="rId945">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hint="eastAsia"/>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hint="eastAsia"/>
          <w:sz w:val="24"/>
          <w:szCs w:val="24"/>
        </w:rPr>
      </w:pPr>
      <w:r>
        <w:rPr>
          <w:rFonts w:ascii="Times New Roman"/>
          <w:noProof/>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946">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555" type="#_x0000_t75" style="width:34.05pt;height:15.7pt;mso-position-horizontal-relative:page;mso-position-vertical-relative:page" o:ole="">
            <v:fill o:detectmouseclick="t"/>
            <v:imagedata r:id="rId947" o:title=""/>
          </v:shape>
          <o:OLEObject Type="Embed" ProgID="Equation.DSMT4" ShapeID="_x0000_i1555" DrawAspect="Content" ObjectID="_1602929339" r:id="rId948">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556" type="#_x0000_t75" style="width:13.1pt;height:13.75pt;mso-position-horizontal-relative:page;mso-position-vertical-relative:page" o:ole="">
            <v:fill o:detectmouseclick="t"/>
            <v:imagedata r:id="rId949" o:title=""/>
          </v:shape>
          <o:OLEObject Type="Embed" ProgID="Equation.DSMT4" ShapeID="对象 588" DrawAspect="Content" ObjectID="_1602929340" r:id="rId950">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557" type="#_x0000_t75" style="width:34.05pt;height:15.7pt;mso-position-horizontal-relative:page;mso-position-vertical-relative:page" o:ole="">
            <v:imagedata r:id="rId947" o:title=""/>
          </v:shape>
          <o:OLEObject Type="Embed" ProgID="Equation.DSMT4" ShapeID="_x0000_i1557" DrawAspect="Content" ObjectID="_1602929341" r:id="rId951">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558" type="#_x0000_t75" style="width:9.8pt;height:11.15pt;mso-position-horizontal-relative:page;mso-position-vertical-relative:page" o:ole="">
            <v:fill o:detectmouseclick="t"/>
            <v:imagedata r:id="rId952" o:title=""/>
          </v:shape>
          <o:OLEObject Type="Embed" ProgID="Equation.DSMT4" ShapeID="_x0000_i1558" DrawAspect="Content" ObjectID="_1602929342" r:id="rId953">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482280">
      <w:pPr>
        <w:pStyle w:val="aa"/>
        <w:adjustRightInd w:val="0"/>
        <w:spacing w:line="440" w:lineRule="exact"/>
        <w:ind w:firstLine="420"/>
        <w:jc w:val="both"/>
        <w:rPr>
          <w:rFonts w:ascii="Times New Roman"/>
          <w:sz w:val="24"/>
          <w:szCs w:val="24"/>
        </w:rPr>
      </w:pPr>
      <w:r>
        <w:rPr>
          <w:rFonts w:ascii="Times New Roman" w:hint="eastAsia"/>
          <w:position w:val="-356"/>
        </w:rPr>
        <w:object w:dxaOrig="1440" w:dyaOrig="1440">
          <v:shape id="对象 264" o:spid="_x0000_s1081" type="#_x0000_t75" style="position:absolute;left:0;text-align:left;margin-left:54.45pt;margin-top:4.8pt;width:360.3pt;height:309.05pt;z-index:251668480">
            <v:fill o:detectmouseclick="t"/>
            <v:imagedata r:id="rId954" o:title=""/>
          </v:shape>
          <o:OLEObject Type="Embed" ProgID="Equation.DSMT4" ShapeID="对象 264" DrawAspect="Content" ObjectID="_1602929487" r:id="rId955">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559" type="#_x0000_t75" style="width:13.1pt;height:13.75pt;mso-position-horizontal-relative:page;mso-position-vertical-relative:page" o:ole="">
            <v:imagedata r:id="rId949" o:title=""/>
          </v:shape>
          <o:OLEObject Type="Embed" ProgID="Equation.DSMT4" ShapeID="_x0000_i1559" DrawAspect="Content" ObjectID="_1602929343" r:id="rId956">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560" type="#_x0000_t75" style="width:151.85pt;height:18.35pt;mso-position-horizontal-relative:page;mso-position-vertical-relative:page" o:ole="">
            <v:fill o:detectmouseclick="t"/>
            <v:imagedata r:id="rId957" o:title=""/>
          </v:shape>
          <o:OLEObject Type="Embed" ProgID="Equation.DSMT4" ShapeID="_x0000_i1560" DrawAspect="Content" ObjectID="_1602929344" r:id="rId958">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561" type="#_x0000_t75" style="width:11.15pt;height:13.75pt;mso-position-horizontal-relative:page;mso-position-vertical-relative:page" o:ole="">
            <v:fill o:detectmouseclick="t"/>
            <v:imagedata r:id="rId959" o:title=""/>
          </v:shape>
          <o:OLEObject Type="Embed" ProgID="Equation.DSMT4" ShapeID="_x0000_i1561" DrawAspect="Content" ObjectID="_1602929345" r:id="rId960">
            <o:FieldCodes>\* MERGEFORMAT</o:FieldCodes>
          </o:OLEObject>
        </w:object>
      </w:r>
      <w:r>
        <w:rPr>
          <w:szCs w:val="24"/>
        </w:rPr>
        <w:t>为计算</w:t>
      </w:r>
      <w:r>
        <w:rPr>
          <w:position w:val="-6"/>
          <w:szCs w:val="24"/>
        </w:rPr>
        <w:object w:dxaOrig="260" w:dyaOrig="280">
          <v:shape id="_x0000_i1562" type="#_x0000_t75" style="width:13.1pt;height:13.75pt;mso-position-horizontal-relative:page;mso-position-vertical-relative:page" o:ole="">
            <v:imagedata r:id="rId949" o:title=""/>
          </v:shape>
          <o:OLEObject Type="Embed" ProgID="Equation.DSMT4" ShapeID="_x0000_i1562" DrawAspect="Content" ObjectID="_1602929346" r:id="rId961">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563" type="#_x0000_t75" style="width:344.3pt;height:30.1pt;mso-position-horizontal-relative:page;mso-position-vertical-relative:page" o:ole="">
            <v:fill o:detectmouseclick="t"/>
            <v:imagedata r:id="rId962" o:title=""/>
          </v:shape>
          <o:OLEObject Type="Embed" ProgID="Equation.DSMT4" ShapeID="对象 1219" DrawAspect="Content" ObjectID="_1602929347" r:id="rId963">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564" type="#_x0000_t75" style="width:11.8pt;height:13.1pt;mso-position-horizontal-relative:page;mso-position-vertical-relative:page" o:ole="">
            <v:fill o:detectmouseclick="t"/>
            <v:imagedata r:id="rId964" o:title=""/>
          </v:shape>
          <o:OLEObject Type="Embed" ProgID="Equation.DSMT4" ShapeID="_x0000_i1564" DrawAspect="Content" ObjectID="_1602929348" r:id="rId965">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565" type="#_x0000_t75" style="width:121.75pt;height:30.75pt;mso-position-horizontal-relative:page;mso-position-vertical-relative:page" o:ole="">
            <v:imagedata r:id="rId966" o:title=""/>
          </v:shape>
          <o:OLEObject Type="Embed" ProgID="Equation.DSMT4" ShapeID="对象 2039" DrawAspect="Content" ObjectID="_1602929349" r:id="rId967">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566" type="#_x0000_t75" style="width:15.05pt;height:19pt;mso-position-horizontal-relative:page;mso-position-vertical-relative:page" o:ole="">
            <v:fill o:detectmouseclick="t"/>
            <v:imagedata r:id="rId968" o:title=""/>
          </v:shape>
          <o:OLEObject Type="Embed" ProgID="Equation.DSMT4" ShapeID="_x0000_i1566" DrawAspect="Content" ObjectID="_1602929350" r:id="rId969">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567" type="#_x0000_t75" style="width:128.3pt;height:39.95pt;mso-position-horizontal-relative:page;mso-position-vertical-relative:page" o:ole="">
            <v:imagedata r:id="rId970" o:title=""/>
          </v:shape>
          <o:OLEObject Type="Embed" ProgID="Equation.DSMT4" ShapeID="对象 2041" DrawAspect="Content" ObjectID="_1602929351" r:id="rId971">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position w:val="-6"/>
          <w:sz w:val="24"/>
          <w:szCs w:val="24"/>
        </w:rPr>
        <w:object w:dxaOrig="200" w:dyaOrig="220">
          <v:shape id="_x0000_i1568" type="#_x0000_t75" style="width:9.8pt;height:11.15pt;mso-position-horizontal-relative:page;mso-position-vertical-relative:page" o:ole="">
            <v:fill o:detectmouseclick="t"/>
            <v:imagedata r:id="rId972" o:title=""/>
          </v:shape>
          <o:OLEObject Type="Embed" ProgID="Equation.DSMT4" ShapeID="_x0000_i1568" DrawAspect="Content" ObjectID="_1602929352" r:id="rId973">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569" type="#_x0000_t75" style="width:47.8pt;height:19pt;mso-position-horizontal-relative:page;mso-position-vertical-relative:page" o:ole="">
            <v:fill o:detectmouseclick="t"/>
            <v:imagedata r:id="rId974" o:title=""/>
          </v:shape>
          <o:OLEObject Type="Embed" ProgID="Equation.DSMT4" ShapeID="_x0000_i1569" DrawAspect="Content" ObjectID="_1602929353" r:id="rId975">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position w:val="-6"/>
          <w:sz w:val="24"/>
          <w:szCs w:val="24"/>
        </w:rPr>
        <w:object w:dxaOrig="200" w:dyaOrig="220">
          <v:shape id="_x0000_i1570" type="#_x0000_t75" style="width:9.8pt;height:11.15pt;mso-position-horizontal-relative:page;mso-position-vertical-relative:page" o:ole="">
            <v:fill o:detectmouseclick="t"/>
            <v:imagedata r:id="rId976" o:title=""/>
          </v:shape>
          <o:OLEObject Type="Embed" ProgID="Equation.DSMT4" ShapeID="_x0000_i1570" DrawAspect="Content" ObjectID="_1602929354" r:id="rId977">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571" type="#_x0000_t75" style="width:9.8pt;height:11.15pt;mso-position-horizontal-relative:page;mso-position-vertical-relative:page" o:ole="">
            <v:imagedata r:id="rId978" o:title=""/>
            <o:lock v:ext="edit" aspectratio="f"/>
          </v:shape>
          <o:OLEObject Type="Embed" ProgID="Equation.DSMT4" ShapeID="_x0000_i1571" DrawAspect="Content" ObjectID="_1602929355" r:id="rId979">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rPr>
          <w:noProof/>
        </w:rP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980">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482280">
      <w:pPr>
        <w:pStyle w:val="2"/>
        <w:spacing w:before="120" w:after="120"/>
        <w:rPr>
          <w:rStyle w:val="2CharChar"/>
          <w:color w:val="auto"/>
        </w:rPr>
      </w:pPr>
      <w:bookmarkStart w:id="304" w:name="_Toc13325"/>
      <w:r>
        <w:rPr>
          <w:rStyle w:val="2CharChar"/>
          <w:color w:val="auto"/>
        </w:rPr>
        <w:t xml:space="preserve">5.3 </w:t>
      </w:r>
      <w:r>
        <w:rPr>
          <w:rStyle w:val="2CharChar"/>
          <w:color w:val="auto"/>
        </w:rPr>
        <w:t>融合聚类</w:t>
      </w:r>
      <w:r>
        <w:rPr>
          <w:rStyle w:val="2CharChar"/>
          <w:rFonts w:hint="eastAsia"/>
          <w:color w:val="auto"/>
        </w:rPr>
        <w:t>特征</w:t>
      </w:r>
      <w:r>
        <w:rPr>
          <w:rStyle w:val="2CharChar"/>
          <w:color w:val="auto"/>
        </w:rPr>
        <w:t>的高光谱半监督协同分类</w:t>
      </w:r>
      <w:bookmarkEnd w:id="304"/>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572" type="#_x0000_t75" style="width:11.8pt;height:15.7pt;mso-position-horizontal-relative:page;mso-position-vertical-relative:page" o:ole="">
            <v:imagedata r:id="rId13" o:title="" cropleft="6991f" cropright="6117f"/>
          </v:shape>
          <o:OLEObject Type="Embed" ProgID="Equation.DSMT4" ShapeID="对象 979" DrawAspect="Content" ObjectID="_1602929356" r:id="rId981">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573" type="#_x0000_t75" style="width:90.35pt;height:18.35pt;mso-position-horizontal-relative:page;mso-position-vertical-relative:page" o:ole="">
            <v:fill o:detectmouseclick="t"/>
            <v:imagedata r:id="rId982" o:title=""/>
          </v:shape>
          <o:OLEObject Type="Embed" ProgID="Equation.DSMT4" ShapeID="对象 496" DrawAspect="Content" ObjectID="_1602929357" r:id="rId983">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574" type="#_x0000_t75" style="width:96.85pt;height:19pt;mso-position-horizontal-relative:page;mso-position-vertical-relative:page" o:ole="">
            <v:fill o:detectmouseclick="t"/>
            <v:imagedata r:id="rId984" o:title=""/>
          </v:shape>
          <o:OLEObject Type="Embed" ProgID="Equation.DSMT4" ShapeID="对象 497" DrawAspect="Content" ObjectID="_1602929358" r:id="rId985">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575" type="#_x0000_t75" style="width:11.8pt;height:13.1pt;mso-position-horizontal-relative:page;mso-position-vertical-relative:page" o:ole="">
            <v:fill o:detectmouseclick="t"/>
            <v:imagedata r:id="rId986" o:title=""/>
          </v:shape>
          <o:OLEObject Type="Embed" ProgID="Equation.DSMT4" ShapeID="对象 498" DrawAspect="Content" ObjectID="_1602929359" r:id="rId987">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576" type="#_x0000_t75" style="width:90.35pt;height:18.35pt;mso-position-horizontal-relative:page;mso-position-vertical-relative:page" o:ole="">
            <v:fill o:detectmouseclick="t"/>
            <v:imagedata r:id="rId988" o:title=""/>
          </v:shape>
          <o:OLEObject Type="Embed" ProgID="Equation.DSMT4" ShapeID="对象 499" DrawAspect="Content" ObjectID="_1602929360" r:id="rId989">
            <o:FieldCodes>\* MERGEFORMAT</o:FieldCodes>
          </o:OLEObject>
        </w:object>
      </w:r>
      <w:r>
        <w:rPr>
          <w:rFonts w:ascii="Times New Roman"/>
          <w:sz w:val="24"/>
          <w:szCs w:val="24"/>
        </w:rPr>
        <w:t>，</w:t>
      </w:r>
      <w:r>
        <w:rPr>
          <w:rFonts w:ascii="Times New Roman"/>
          <w:position w:val="-6"/>
          <w:sz w:val="24"/>
          <w:szCs w:val="24"/>
        </w:rPr>
        <w:object w:dxaOrig="280" w:dyaOrig="280">
          <v:shape id="_x0000_i1577" type="#_x0000_t75" style="width:13.75pt;height:13.75pt;mso-position-horizontal-relative:page;mso-position-vertical-relative:page" o:ole="">
            <v:fill o:detectmouseclick="t"/>
            <v:imagedata r:id="rId990" o:title=""/>
          </v:shape>
          <o:OLEObject Type="Embed" ProgID="Equation.DSMT4" ShapeID="_x0000_i1577" DrawAspect="Content" ObjectID="_1602929361" r:id="rId991">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578" type="#_x0000_t75" style="width:34.05pt;height:18.35pt;mso-position-horizontal-relative:page;mso-position-vertical-relative:page" o:ole="">
            <v:fill o:detectmouseclick="t"/>
            <v:imagedata r:id="rId992" o:title=""/>
          </v:shape>
          <o:OLEObject Type="Embed" ProgID="Equation.DSMT4" ShapeID="_x0000_i1578" DrawAspect="Content" ObjectID="_1602929362" r:id="rId993">
            <o:FieldCodes>\* MERGEFORMAT</o:FieldCodes>
          </o:OLEObject>
        </w:object>
      </w:r>
      <w:r>
        <w:rPr>
          <w:rFonts w:ascii="Times New Roman"/>
          <w:sz w:val="24"/>
          <w:szCs w:val="24"/>
        </w:rPr>
        <w:t>,</w:t>
      </w:r>
      <w:r>
        <w:rPr>
          <w:rFonts w:ascii="Times New Roman"/>
          <w:position w:val="-10"/>
          <w:sz w:val="24"/>
          <w:szCs w:val="24"/>
        </w:rPr>
        <w:object w:dxaOrig="1579" w:dyaOrig="319">
          <v:shape id="_x0000_i1579" type="#_x0000_t75" style="width:79.2pt;height:15.7pt;mso-position-horizontal-relative:page;mso-position-vertical-relative:page" o:ole="">
            <v:fill o:detectmouseclick="t"/>
            <v:imagedata r:id="rId994" o:title=""/>
          </v:shape>
          <o:OLEObject Type="Embed" ProgID="Equation.DSMT4" ShapeID="_x0000_i1579" DrawAspect="Content" ObjectID="_1602929363" r:id="rId995">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580" type="#_x0000_t75" style="width:11.8pt;height:13.75pt;mso-position-horizontal-relative:page;mso-position-vertical-relative:page" o:ole="">
            <v:fill o:detectmouseclick="t"/>
            <v:imagedata r:id="rId996" o:title=""/>
          </v:shape>
          <o:OLEObject Type="Embed" ProgID="Equation.DSMT4" ShapeID="_x0000_i1580" DrawAspect="Content" ObjectID="_1602929364" r:id="rId997">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581" type="#_x0000_t75" style="width:13.1pt;height:13.1pt;mso-position-horizontal-relative:page;mso-position-vertical-relative:page" o:ole="">
            <v:fill o:detectmouseclick="t"/>
            <v:imagedata r:id="rId998" o:title=""/>
          </v:shape>
          <o:OLEObject Type="Embed" ProgID="Equation.DSMT4" ShapeID="对象 504" DrawAspect="Content" ObjectID="_1602929365" r:id="rId999">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582" type="#_x0000_t75" style="width:13.1pt;height:13.1pt;mso-position-horizontal-relative:page;mso-position-vertical-relative:page" o:ole="">
            <v:imagedata r:id="rId1000" o:title=""/>
          </v:shape>
          <o:OLEObject Type="Embed" ProgID="Equation.DSMT4" ShapeID="_x0000_i1582" DrawAspect="Content" ObjectID="_1602929366" r:id="rId1001">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583" type="#_x0000_t75" style="width:13.1pt;height:18.35pt;mso-position-horizontal-relative:page;mso-position-vertical-relative:page" o:ole="">
            <v:fill o:detectmouseclick="t"/>
            <v:imagedata r:id="rId1002" o:title=""/>
          </v:shape>
          <o:OLEObject Type="Embed" ProgID="Equation.DSMT4" ShapeID="对象 507" DrawAspect="Content" ObjectID="_1602929367" r:id="rId1003">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584" type="#_x0000_t75" style="width:79.85pt;height:18.35pt;mso-position-horizontal-relative:page;mso-position-vertical-relative:page" o:ole="">
            <v:fill o:detectmouseclick="t"/>
            <v:imagedata r:id="rId1004" o:title=""/>
          </v:shape>
          <o:OLEObject Type="Embed" ProgID="Equation.DSMT4" ShapeID="对象 505" DrawAspect="Content" ObjectID="_1602929368" r:id="rId1005">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585" type="#_x0000_t75" style="width:12.45pt;height:15.7pt;mso-position-horizontal-relative:page;mso-position-vertical-relative:page" o:ole="">
            <v:imagedata r:id="rId11" o:title="" cropright="9830f"/>
          </v:shape>
          <o:OLEObject Type="Embed" ProgID="Equation.DSMT4" ShapeID="对象 1737" DrawAspect="Content" ObjectID="_1602929369" r:id="rId1006">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586" type="#_x0000_t75" style="width:24.2pt;height:13.75pt;mso-position-horizontal-relative:page;mso-position-vertical-relative:page" o:ole="">
            <v:fill o:detectmouseclick="t"/>
            <v:imagedata r:id="rId1007" o:title=""/>
          </v:shape>
          <o:OLEObject Type="Embed" ProgID="Equation.DSMT4" ShapeID="_x0000_i1586" DrawAspect="Content" ObjectID="_1602929370" r:id="rId1008">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587" type="#_x0000_t75" style="width:12.45pt;height:15.7pt;mso-position-horizontal-relative:page;mso-position-vertical-relative:page" o:ole="">
            <v:imagedata r:id="rId11" o:title="" cropright="9830f"/>
          </v:shape>
          <o:OLEObject Type="Embed" ProgID="Equation.DSMT4" ShapeID="对象 1740" DrawAspect="Content" ObjectID="_1602929371" r:id="rId1009">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588" type="#_x0000_t75" style="width:151.2pt;height:20.95pt;mso-position-horizontal-relative:page;mso-position-vertical-relative:page" o:ole="">
            <v:fill o:detectmouseclick="t"/>
            <v:imagedata r:id="rId1010" o:title=""/>
          </v:shape>
          <o:OLEObject Type="Embed" ProgID="Equation.DSMT4" ShapeID="_x0000_i1588" DrawAspect="Content" ObjectID="_1602929372" r:id="rId1011">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589" type="#_x0000_t75" style="width:7.2pt;height:13.75pt;mso-position-horizontal-relative:page;mso-position-vertical-relative:page" o:ole="">
            <v:fill o:detectmouseclick="t"/>
            <v:imagedata r:id="rId1012" o:title=""/>
          </v:shape>
          <o:OLEObject Type="Embed" ProgID="Equation.DSMT4" ShapeID="_x0000_i1589" DrawAspect="Content" ObjectID="_1602929373" r:id="rId1013">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590" type="#_x0000_t75" style="width:9.8pt;height:11.15pt;mso-position-horizontal-relative:page;mso-position-vertical-relative:page" o:ole="">
            <v:fill o:detectmouseclick="t"/>
            <v:imagedata r:id="rId1014" o:title=""/>
          </v:shape>
          <o:OLEObject Type="Embed" ProgID="Equation.DSMT4" ShapeID="_x0000_i1590" DrawAspect="Content" ObjectID="_1602929374" r:id="rId1015">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591" type="#_x0000_t75" style="width:12.45pt;height:15.7pt;mso-position-horizontal-relative:page;mso-position-vertical-relative:page" o:ole="">
            <v:imagedata r:id="rId17" o:title="" cropleft="4369f" cropright="7864f"/>
          </v:shape>
          <o:OLEObject Type="Embed" ProgID="Equation.DSMT4" ShapeID="对象 1354" DrawAspect="Content" ObjectID="_1602929375" r:id="rId1016">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592" type="#_x0000_t75" style="width:26.2pt;height:13.75pt;mso-position-horizontal-relative:page;mso-position-vertical-relative:page" o:ole="">
            <v:fill o:detectmouseclick="t"/>
            <v:imagedata r:id="rId1017" o:title=""/>
          </v:shape>
          <o:OLEObject Type="Embed" ProgID="Equation.DSMT4" ShapeID="_x0000_i1592" DrawAspect="Content" ObjectID="_1602929376" r:id="rId1018">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593" type="#_x0000_t75" style="width:34.05pt;height:13.75pt;mso-position-horizontal-relative:page;mso-position-vertical-relative:page" o:ole="">
            <v:fill o:detectmouseclick="t"/>
            <v:imagedata r:id="rId1019" o:title=""/>
          </v:shape>
          <o:OLEObject Type="Embed" ProgID="Equation.DSMT4" ShapeID="_x0000_i1593" DrawAspect="Content" ObjectID="_1602929377" r:id="rId1020">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594" type="#_x0000_t75" style="width:34.05pt;height:13.75pt;mso-position-horizontal-relative:page;mso-position-vertical-relative:page" o:ole="">
            <v:fill o:detectmouseclick="t"/>
            <v:imagedata r:id="rId1021" o:title=""/>
          </v:shape>
          <o:OLEObject Type="Embed" ProgID="Equation.DSMT4" ShapeID="_x0000_i1594" DrawAspect="Content" ObjectID="_1602929378" r:id="rId1022">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1023" o:title=""/>
          </v:shape>
          <o:OLEObject Type="Embed" ProgID="Equation.DSMT4" ShapeID="对象 1099" DrawAspect="Content" ObjectID="_1602929488" r:id="rId1024">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595" type="#_x0000_t75" style="width:12.45pt;height:15.7pt;mso-position-horizontal-relative:page;mso-position-vertical-relative:page" o:ole="">
            <v:imagedata r:id="rId17" o:title="" cropleft="4369f" cropright="7864f"/>
          </v:shape>
          <o:OLEObject Type="Embed" ProgID="Equation.DSMT4" ShapeID="对象 1363" DrawAspect="Content" ObjectID="_1602929379" r:id="rId1025">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596" type="#_x0000_t75" style="width:26.2pt;height:13.75pt;mso-position-horizontal-relative:page;mso-position-vertical-relative:page" o:ole="">
            <v:imagedata r:id="rId1017" o:title=""/>
          </v:shape>
          <o:OLEObject Type="Embed" ProgID="Equation.DSMT4" ShapeID="_x0000_i1596" DrawAspect="Content" ObjectID="_1602929380" r:id="rId1026">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597" type="#_x0000_t75" style="width:20.3pt;height:13.75pt;mso-position-horizontal-relative:page;mso-position-vertical-relative:page" o:ole="">
            <v:fill o:detectmouseclick="t"/>
            <v:imagedata r:id="rId1027" o:title=""/>
          </v:shape>
          <o:OLEObject Type="Embed" ProgID="Equation.DSMT4" ShapeID="_x0000_i1597" DrawAspect="Content" ObjectID="_1602929381" r:id="rId1028">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598" type="#_x0000_t75" style="width:12.45pt;height:15.7pt;mso-position-horizontal-relative:page;mso-position-vertical-relative:page" o:ole="">
            <v:imagedata r:id="rId17" o:title="" cropleft="4369f" cropright="7864f"/>
          </v:shape>
          <o:OLEObject Type="Embed" ProgID="Equation.DSMT4" ShapeID="对象 1369" DrawAspect="Content" ObjectID="_1602929382" r:id="rId1029">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599" type="#_x0000_t75" style="width:20.3pt;height:13.75pt;mso-position-horizontal-relative:page;mso-position-vertical-relative:page" o:ole="">
            <v:imagedata r:id="rId1027" o:title=""/>
          </v:shape>
          <o:OLEObject Type="Embed" ProgID="Equation.DSMT4" ShapeID="_x0000_i1599" DrawAspect="Content" ObjectID="_1602929383" r:id="rId1030">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600" type="#_x0000_t75" style="width:20.3pt;height:13.75pt;mso-position-horizontal-relative:page;mso-position-vertical-relative:page" o:ole="">
            <v:imagedata r:id="rId1027" o:title=""/>
          </v:shape>
          <o:OLEObject Type="Embed" ProgID="Equation.DSMT4" ShapeID="_x0000_i1600" DrawAspect="Content" ObjectID="_1602929384" r:id="rId1031">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601" type="#_x0000_t75" style="width:255.95pt;height:34.05pt;mso-position-horizontal-relative:page;mso-position-vertical-relative:page" o:ole="">
            <v:fill o:detectmouseclick="t"/>
            <v:imagedata r:id="rId1032" o:title=""/>
          </v:shape>
          <o:OLEObject Type="Embed" ProgID="Equation.DSMT4" ShapeID="对象 1101" DrawAspect="Content" ObjectID="_1602929385" r:id="rId1033">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602" type="#_x0000_t75" style="width:70.05pt;height:15.7pt;mso-position-horizontal-relative:page;mso-position-vertical-relative:page" o:ole="">
            <v:fill o:detectmouseclick="t"/>
            <v:imagedata r:id="rId1034" o:title=""/>
          </v:shape>
          <o:OLEObject Type="Embed" ProgID="Equation.DSMT4" ShapeID="_x0000_i1602" DrawAspect="Content" ObjectID="_1602929386" r:id="rId1035">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603" type="#_x0000_t75" style="width:19pt;height:13.75pt;mso-position-horizontal-relative:page;mso-position-vertical-relative:page" o:ole="">
            <v:fill o:detectmouseclick="t"/>
            <v:imagedata r:id="rId1036" o:title=""/>
          </v:shape>
          <o:OLEObject Type="Embed" ProgID="Equation.DSMT4" ShapeID="_x0000_i1603" DrawAspect="Content" ObjectID="_1602929387" r:id="rId1037">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604" type="#_x0000_t75" style="width:19pt;height:13.75pt;mso-position-horizontal-relative:page;mso-position-vertical-relative:page" o:ole="">
            <v:fill o:detectmouseclick="t"/>
            <v:imagedata r:id="rId1038" o:title=""/>
          </v:shape>
          <o:OLEObject Type="Embed" ProgID="Equation.DSMT4" ShapeID="_x0000_i1604" DrawAspect="Content" ObjectID="_1602929388" r:id="rId1039">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605" type="#_x0000_t75" style="width:19pt;height:13.75pt;mso-position-horizontal-relative:page;mso-position-vertical-relative:page" o:ole="">
            <v:fill o:detectmouseclick="t"/>
            <v:imagedata r:id="rId1040" o:title=""/>
          </v:shape>
          <o:OLEObject Type="Embed" ProgID="Equation.DSMT4" ShapeID="_x0000_i1605" DrawAspect="Content" ObjectID="_1602929389" r:id="rId1041">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606" type="#_x0000_t75" style="width:280.8pt;height:34.7pt;mso-position-horizontal-relative:page;mso-position-vertical-relative:page" o:ole="">
            <v:imagedata r:id="rId1042" o:title=""/>
          </v:shape>
          <o:OLEObject Type="Embed" ProgID="Equation.DSMT4" ShapeID="_x0000_i1606" DrawAspect="Content" ObjectID="_1602929390" r:id="rId1043">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607" type="#_x0000_t75" style="width:12.45pt;height:15.05pt;mso-position-horizontal-relative:page;mso-position-vertical-relative:page" o:ole="">
            <v:imagedata r:id="rId19" o:title="" cropleft="6117f" cropright="6335f"/>
          </v:shape>
          <o:OLEObject Type="Embed" ProgID="Equation.DSMT4" ShapeID="对象 2150" DrawAspect="Content" ObjectID="_1602929391" r:id="rId1044">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608" type="#_x0000_t75" style="width:12.45pt;height:15.7pt;mso-position-horizontal-relative:page;mso-position-vertical-relative:page" o:ole="">
            <v:imagedata r:id="rId17" o:title="" cropleft="4369f" cropright="7864f"/>
          </v:shape>
          <o:OLEObject Type="Embed" ProgID="Equation.DSMT4" ShapeID="对象 1378" DrawAspect="Content" ObjectID="_1602929392" r:id="rId1045">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609" type="#_x0000_t75" style="width:12.45pt;height:15.05pt;mso-position-horizontal-relative:page;mso-position-vertical-relative:page" o:ole="">
            <v:imagedata r:id="rId19" o:title="" cropleft="6117f" cropright="6335f"/>
          </v:shape>
          <o:OLEObject Type="Embed" ProgID="Equation.DSMT4" ShapeID="对象 2151" DrawAspect="Content" ObjectID="_1602929393" r:id="rId1046">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610" type="#_x0000_t75" style="width:12.45pt;height:15.7pt;mso-position-horizontal-relative:page;mso-position-vertical-relative:page" o:ole="">
            <v:imagedata r:id="rId17" o:title="" cropleft="4369f" cropright="7864f"/>
          </v:shape>
          <o:OLEObject Type="Embed" ProgID="Equation.DSMT4" ShapeID="对象 1379" DrawAspect="Content" ObjectID="_1602929394" r:id="rId1047">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611" type="#_x0000_t75" style="width:12.45pt;height:15.7pt;mso-position-horizontal-relative:page;mso-position-vertical-relative:page" o:ole="">
            <v:imagedata r:id="rId17" o:title="" cropleft="4369f" cropright="7864f"/>
          </v:shape>
          <o:OLEObject Type="Embed" ProgID="Equation.DSMT4" ShapeID="对象 1380" DrawAspect="Content" ObjectID="_1602929395" r:id="rId1048">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612" type="#_x0000_t75" style="width:12.45pt;height:15.7pt;mso-position-horizontal-relative:page;mso-position-vertical-relative:page" o:ole="">
            <v:imagedata r:id="rId17" o:title="" cropleft="4369f" cropright="7864f"/>
          </v:shape>
          <o:OLEObject Type="Embed" ProgID="Equation.DSMT4" ShapeID="对象 1381" DrawAspect="Content" ObjectID="_1602929396" r:id="rId1049">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613" type="#_x0000_t75" style="width:12.45pt;height:15.7pt;mso-position-horizontal-relative:page;mso-position-vertical-relative:page" o:ole="">
            <v:imagedata r:id="rId11" o:title="" cropright="9830f"/>
          </v:shape>
          <o:OLEObject Type="Embed" ProgID="Equation.DSMT4" ShapeID="对象 1753" DrawAspect="Content" ObjectID="_1602929397" r:id="rId1050">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614" type="#_x0000_t75" style="width:195.05pt;height:18.35pt;mso-position-horizontal-relative:page;mso-position-vertical-relative:page" o:ole="">
            <v:fill o:detectmouseclick="t"/>
            <v:imagedata r:id="rId1051" o:title=""/>
          </v:shape>
          <o:OLEObject Type="Embed" ProgID="Equation.DSMT4" ShapeID="_x0000_i1614" DrawAspect="Content" ObjectID="_1602929398" r:id="rId1052">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615" type="#_x0000_t75" style="width:11.8pt;height:18.35pt;mso-position-horizontal-relative:page;mso-position-vertical-relative:page" o:ole="">
            <v:fill o:detectmouseclick="t"/>
            <v:imagedata r:id="rId1053" o:title=""/>
          </v:shape>
          <o:OLEObject Type="Embed" ProgID="Equation.DSMT4" ShapeID="_x0000_i1615" DrawAspect="Content" ObjectID="_1602929399" r:id="rId1054">
            <o:FieldCodes>\* MERGEFORMAT</o:FieldCodes>
          </o:OLEObject>
        </w:object>
      </w:r>
      <w:r>
        <w:rPr>
          <w:rFonts w:ascii="Times New Roman"/>
          <w:sz w:val="24"/>
          <w:szCs w:val="24"/>
        </w:rPr>
        <w:t>，</w:t>
      </w:r>
      <w:r>
        <w:rPr>
          <w:rFonts w:ascii="Times New Roman"/>
          <w:position w:val="-12"/>
          <w:sz w:val="24"/>
          <w:szCs w:val="24"/>
        </w:rPr>
        <w:object w:dxaOrig="280" w:dyaOrig="360">
          <v:shape id="_x0000_i1616" type="#_x0000_t75" style="width:13.75pt;height:18.35pt;mso-position-horizontal-relative:page;mso-position-vertical-relative:page" o:ole="">
            <v:fill o:detectmouseclick="t"/>
            <v:imagedata r:id="rId1055" o:title=""/>
          </v:shape>
          <o:OLEObject Type="Embed" ProgID="Equation.DSMT4" ShapeID="_x0000_i1616" DrawAspect="Content" ObjectID="_1602929400" r:id="rId1056">
            <o:FieldCodes>\* MERGEFORMAT</o:FieldCodes>
          </o:OLEObject>
        </w:object>
      </w:r>
      <w:r>
        <w:rPr>
          <w:rFonts w:ascii="Times New Roman"/>
          <w:sz w:val="24"/>
          <w:szCs w:val="24"/>
        </w:rPr>
        <w:t>，</w:t>
      </w:r>
      <w:r>
        <w:rPr>
          <w:rFonts w:ascii="Times New Roman"/>
          <w:position w:val="-12"/>
          <w:sz w:val="24"/>
          <w:szCs w:val="24"/>
        </w:rPr>
        <w:object w:dxaOrig="259" w:dyaOrig="360">
          <v:shape id="_x0000_i1617" type="#_x0000_t75" style="width:13.1pt;height:18.35pt;mso-position-horizontal-relative:page;mso-position-vertical-relative:page" o:ole="">
            <v:fill o:detectmouseclick="t"/>
            <v:imagedata r:id="rId1057" o:title=""/>
          </v:shape>
          <o:OLEObject Type="Embed" ProgID="Equation.DSMT4" ShapeID="_x0000_i1617" DrawAspect="Content" ObjectID="_1602929401" r:id="rId1058">
            <o:FieldCodes>\* MERGEFORMAT</o:FieldCodes>
          </o:OLEObject>
        </w:object>
      </w:r>
      <w:r>
        <w:rPr>
          <w:rFonts w:ascii="Times New Roman"/>
          <w:sz w:val="24"/>
          <w:szCs w:val="24"/>
        </w:rPr>
        <w:t>，</w:t>
      </w:r>
      <w:r>
        <w:rPr>
          <w:rFonts w:ascii="Times New Roman"/>
          <w:position w:val="-12"/>
          <w:sz w:val="24"/>
          <w:szCs w:val="24"/>
        </w:rPr>
        <w:object w:dxaOrig="280" w:dyaOrig="360">
          <v:shape id="_x0000_i1618" type="#_x0000_t75" style="width:13.75pt;height:18.35pt;mso-position-horizontal-relative:page;mso-position-vertical-relative:page" o:ole="">
            <v:fill o:detectmouseclick="t"/>
            <v:imagedata r:id="rId1059" o:title=""/>
          </v:shape>
          <o:OLEObject Type="Embed" ProgID="Equation.DSMT4" ShapeID="_x0000_i1618" DrawAspect="Content" ObjectID="_1602929402" r:id="rId1060">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619" type="#_x0000_t75" style="width:98.2pt;height:18.35pt;mso-position-horizontal-relative:page;mso-position-vertical-relative:page" o:ole="">
            <v:fill o:detectmouseclick="t"/>
            <v:imagedata r:id="rId1061" o:title=""/>
          </v:shape>
          <o:OLEObject Type="Embed" ProgID="Equation.DSMT4" ShapeID="_x0000_i1619" DrawAspect="Content" ObjectID="_1602929403" r:id="rId1062">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620" type="#_x0000_t75" style="width:119.15pt;height:18.35pt;mso-position-horizontal-relative:page;mso-position-vertical-relative:page" o:ole="">
            <v:fill o:detectmouseclick="t"/>
            <v:imagedata r:id="rId1063" o:title=""/>
          </v:shape>
          <o:OLEObject Type="Embed" ProgID="Equation.DSMT4" ShapeID="_x0000_i1620" DrawAspect="Content" ObjectID="_1602929404" r:id="rId1064">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621" type="#_x0000_t75" style="width:11.15pt;height:13.75pt;mso-position-horizontal-relative:page;mso-position-vertical-relative:page" o:ole="">
            <v:fill o:detectmouseclick="t"/>
            <v:imagedata r:id="rId1065" o:title=""/>
          </v:shape>
          <o:OLEObject Type="Embed" ProgID="Equation.DSMT4" ShapeID="_x0000_i1621" DrawAspect="Content" ObjectID="_1602929405" r:id="rId1066">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622" type="#_x0000_t75" style="width:12.45pt;height:15.7pt;mso-position-horizontal-relative:page;mso-position-vertical-relative:page" o:ole="">
            <v:imagedata r:id="rId17" o:title="" cropleft="4369f" cropright="7864f"/>
          </v:shape>
          <o:OLEObject Type="Embed" ProgID="Equation.DSMT4" ShapeID="对象 1387" DrawAspect="Content" ObjectID="_1602929406" r:id="rId1067">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623" type="#_x0000_t75" style="width:12.45pt;height:15.7pt;mso-position-horizontal-relative:page;mso-position-vertical-relative:page" o:ole="">
            <v:imagedata r:id="rId17" o:title="" cropleft="4369f" cropright="7864f"/>
          </v:shape>
          <o:OLEObject Type="Embed" ProgID="Equation.DSMT4" ShapeID="对象 1388" DrawAspect="Content" ObjectID="_1602929407" r:id="rId1068">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482280">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1069" o:title=""/>
            <w10:wrap type="through"/>
          </v:shape>
          <o:OLEObject Type="Embed" ProgID="Visio.Drawing.11" ShapeID="对象 701" DrawAspect="Content" ObjectID="_1602929489" r:id="rId1070">
            <o:FieldCodes>\* MERGEFORMAT</o:FieldCodes>
          </o:OLEObject>
        </w:object>
      </w:r>
      <w:r>
        <w:rPr>
          <w:sz w:val="21"/>
          <w:szCs w:val="21"/>
        </w:rPr>
        <w:t>图</w:t>
      </w:r>
      <w:r>
        <w:rPr>
          <w:sz w:val="21"/>
          <w:szCs w:val="21"/>
        </w:rPr>
        <w:t>5.</w:t>
      </w:r>
      <w:r>
        <w:rPr>
          <w:rFonts w:hint="eastAsia"/>
          <w:sz w:val="21"/>
          <w:szCs w:val="21"/>
        </w:rPr>
        <w:t xml:space="preserve">7 </w:t>
      </w:r>
      <w:r>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624" type="#_x0000_t75" style="width:64.8pt;height:18.35pt;mso-position-horizontal-relative:page;mso-position-vertical-relative:page" o:ole="">
            <v:fill o:detectmouseclick="t"/>
            <v:imagedata r:id="rId1071" o:title=""/>
          </v:shape>
          <o:OLEObject Type="Embed" ProgID="Equation.DSMT4" ShapeID="_x0000_i1624" DrawAspect="Content" ObjectID="_1602929408" r:id="rId1072">
            <o:FieldCodes>\* MERGEFORMAT</o:FieldCodes>
          </o:OLEObject>
        </w:object>
      </w:r>
      <w:r>
        <w:rPr>
          <w:rFonts w:ascii="Times New Roman"/>
          <w:sz w:val="24"/>
          <w:szCs w:val="24"/>
        </w:rPr>
        <w:t>，其中</w:t>
      </w:r>
      <w:r>
        <w:rPr>
          <w:rFonts w:ascii="Times New Roman"/>
          <w:position w:val="-12"/>
          <w:sz w:val="24"/>
          <w:szCs w:val="24"/>
        </w:rPr>
        <w:object w:dxaOrig="320" w:dyaOrig="360">
          <v:shape id="_x0000_i1625" type="#_x0000_t75" style="width:15.7pt;height:18.35pt;mso-position-horizontal-relative:page;mso-position-vertical-relative:page" o:ole="">
            <v:fill o:detectmouseclick="t"/>
            <v:imagedata r:id="rId1073" o:title=""/>
          </v:shape>
          <o:OLEObject Type="Embed" ProgID="Equation.DSMT4" ShapeID="_x0000_i1625" DrawAspect="Content" ObjectID="_1602929409" r:id="rId1074">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626" type="#_x0000_t75" style="width:17pt;height:18.35pt;mso-position-horizontal-relative:page;mso-position-vertical-relative:page" o:ole="">
            <v:fill o:detectmouseclick="t"/>
            <v:imagedata r:id="rId1075" o:title=""/>
          </v:shape>
          <o:OLEObject Type="Embed" ProgID="Equation.DSMT4" ShapeID="_x0000_i1626" DrawAspect="Content" ObjectID="_1602929410" r:id="rId1076">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627" type="#_x0000_t75" style="width:15.7pt;height:18.35pt;mso-position-horizontal-relative:page;mso-position-vertical-relative:page" o:ole="">
            <v:fill o:detectmouseclick="t"/>
            <v:imagedata r:id="rId1077" o:title=""/>
          </v:shape>
          <o:OLEObject Type="Embed" ProgID="Equation.DSMT4" ShapeID="_x0000_i1627" DrawAspect="Content" ObjectID="_1602929411" r:id="rId1078">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628" type="#_x0000_t75" style="width:17pt;height:18.35pt;mso-position-horizontal-relative:page;mso-position-vertical-relative:page" o:ole="">
            <v:imagedata r:id="rId1079" o:title=""/>
          </v:shape>
          <o:OLEObject Type="Embed" ProgID="Equation.DSMT4" ShapeID="对象 1430" DrawAspect="Content" ObjectID="_1602929412" r:id="rId1080">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629" type="#_x0000_t75" style="width:13.75pt;height:13.1pt;mso-position-horizontal-relative:page;mso-position-vertical-relative:page" o:ole="">
            <v:fill o:detectmouseclick="t"/>
            <v:imagedata r:id="rId1081" o:title=""/>
          </v:shape>
          <o:OLEObject Type="Embed" ProgID="Equation.DSMT4" ShapeID="对象 1433" DrawAspect="Content" ObjectID="_1602929413" r:id="rId1082">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630" type="#_x0000_t75" style="width:34.05pt;height:13.75pt;mso-position-horizontal-relative:page;mso-position-vertical-relative:page" o:ole="">
            <v:imagedata r:id="rId1083" o:title=""/>
          </v:shape>
          <o:OLEObject Type="Embed" ProgID="Equation.DSMT4" ShapeID="对象 1459" DrawAspect="Content" ObjectID="_1602929414" r:id="rId1084">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631" type="#_x0000_t75" style="width:15.7pt;height:18.35pt;mso-position-horizontal-relative:page;mso-position-vertical-relative:page" o:ole="">
            <v:imagedata r:id="rId1073" o:title=""/>
          </v:shape>
          <o:OLEObject Type="Embed" ProgID="Equation.DSMT4" ShapeID="对象 1434" DrawAspect="Content" ObjectID="_1602929415" r:id="rId1085">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632" type="#_x0000_t75" style="width:13.75pt;height:13.1pt;mso-position-horizontal-relative:page;mso-position-vertical-relative:page" o:ole="">
            <v:imagedata r:id="rId1081" o:title=""/>
          </v:shape>
          <o:OLEObject Type="Embed" ProgID="Equation.DSMT4" ShapeID="对象 1436" DrawAspect="Content" ObjectID="_1602929416" r:id="rId1086">
            <o:FieldCodes>\* MERGEFORMAT</o:FieldCodes>
          </o:OLEObject>
        </w:object>
      </w:r>
      <w:r>
        <w:rPr>
          <w:rFonts w:ascii="Times New Roman" w:hint="eastAsia"/>
          <w:sz w:val="24"/>
          <w:szCs w:val="24"/>
        </w:rPr>
        <w:t>聚类特征，选取类标签周围八邻域内的类簇样本为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633" type="#_x0000_t75" style="width:17pt;height:18.35pt;mso-position-horizontal-relative:page;mso-position-vertical-relative:page" o:ole="">
            <v:fill o:detectmouseclick="t"/>
            <v:imagedata r:id="rId1087" o:title=""/>
          </v:shape>
          <o:OLEObject Type="Embed" ProgID="Equation.DSMT4" ShapeID="对象 1439" DrawAspect="Content" ObjectID="_1602929417" r:id="rId1088">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634" type="#_x0000_t75" style="width:17pt;height:18.35pt;mso-position-horizontal-relative:page;mso-position-vertical-relative:page" o:ole="">
            <v:imagedata r:id="rId1087" o:title=""/>
          </v:shape>
          <o:OLEObject Type="Embed" ProgID="Equation.DSMT4" ShapeID="对象 1440" DrawAspect="Content" ObjectID="_1602929418" r:id="rId1089">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635" type="#_x0000_t75" style="width:15.7pt;height:18.35pt;mso-position-horizontal-relative:page;mso-position-vertical-relative:page" o:ole="">
            <v:imagedata r:id="rId1073" o:title=""/>
          </v:shape>
          <o:OLEObject Type="Embed" ProgID="Equation.DSMT4" ShapeID="对象 1438" DrawAspect="Content" ObjectID="_1602929419" r:id="rId1090">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636" type="#_x0000_t75" style="width:7.2pt;height:13.75pt;mso-position-horizontal-relative:page;mso-position-vertical-relative:page" o:ole="">
            <v:fill o:detectmouseclick="t"/>
            <v:imagedata r:id="rId1091" o:title=""/>
          </v:shape>
          <o:OLEObject Type="Embed" ProgID="Equation.DSMT4" ShapeID="对象 1234" DrawAspect="Content" ObjectID="_1602929420" r:id="rId1092">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637" type="#_x0000_t75" style="width:7.2pt;height:13.75pt;mso-position-horizontal-relative:page;mso-position-vertical-relative:page" o:ole="">
            <v:imagedata r:id="rId1091" o:title=""/>
          </v:shape>
          <o:OLEObject Type="Embed" ProgID="Equation.DSMT4" ShapeID="对象 1235" DrawAspect="Content" ObjectID="_1602929421" r:id="rId1093">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638" type="#_x0000_t75" style="width:15.7pt;height:18.35pt;mso-position-horizontal-relative:page;mso-position-vertical-relative:page" o:ole="">
            <v:imagedata r:id="rId1077" o:title=""/>
          </v:shape>
          <o:OLEObject Type="Embed" ProgID="Equation.DSMT4" ShapeID="对象 1452" DrawAspect="Content" ObjectID="_1602929422" r:id="rId1094">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639" type="#_x0000_t75" style="width:17pt;height:18.35pt;mso-position-horizontal-relative:page;mso-position-vertical-relative:page" o:ole="">
            <v:imagedata r:id="rId1079" o:title=""/>
          </v:shape>
          <o:OLEObject Type="Embed" ProgID="Equation.DSMT4" ShapeID="对象 1453" DrawAspect="Content" ObjectID="_1602929423" r:id="rId1095">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640" type="#_x0000_t75" style="width:15.7pt;height:18.35pt;mso-position-horizontal-relative:page;mso-position-vertical-relative:page" o:ole="">
            <v:imagedata r:id="rId1096" o:title=""/>
          </v:shape>
          <o:OLEObject Type="Embed" ProgID="Equation.DSMT4" ShapeID="对象 1442" DrawAspect="Content" ObjectID="_1602929424" r:id="rId1097">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641" type="#_x0000_t75" style="width:37.3pt;height:13.75pt;mso-position-horizontal-relative:page;mso-position-vertical-relative:page" o:ole="">
            <v:imagedata r:id="rId1098" o:title=""/>
          </v:shape>
          <o:OLEObject Type="Embed" ProgID="Equation.DSMT4" ShapeID="_x0000_i1641" DrawAspect="Content" ObjectID="_1602929425" r:id="rId1099">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rFonts w:hint="eastAsia"/>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642" type="#_x0000_t75" style="width:34.05pt;height:13.75pt;mso-position-horizontal-relative:page;mso-position-vertical-relative:page" o:ole="">
            <v:imagedata r:id="rId1083" o:title=""/>
          </v:shape>
          <o:OLEObject Type="Embed" ProgID="Equation.DSMT4" ShapeID="对象 1458" DrawAspect="Content" ObjectID="_1602929426" r:id="rId1100">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643" type="#_x0000_t75" style="width:37.3pt;height:13.75pt;mso-position-horizontal-relative:page;mso-position-vertical-relative:page" o:ole="">
            <v:imagedata r:id="rId1098" o:title=""/>
          </v:shape>
          <o:OLEObject Type="Embed" ProgID="Equation.DSMT4" ShapeID="对象 1455" DrawAspect="Content" ObjectID="_1602929427" r:id="rId1101">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644" type="#_x0000_t75" style="width:12.45pt;height:15.7pt;mso-position-horizontal-relative:page;mso-position-vertical-relative:page" o:ole="">
            <v:imagedata r:id="rId11" o:title="" cropright="9830f"/>
          </v:shape>
          <o:OLEObject Type="Embed" ProgID="Equation.DSMT4" ShapeID="对象 1447" DrawAspect="Content" ObjectID="_1602929428" r:id="rId1102">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645" type="#_x0000_t75" style="width:12.45pt;height:15.7pt;mso-position-horizontal-relative:page;mso-position-vertical-relative:page" o:ole="">
            <v:imagedata r:id="rId17" o:title="" cropleft="4369f" cropright="7864f"/>
          </v:shape>
          <o:OLEObject Type="Embed" ProgID="Equation.DSMT4" ShapeID="对象 1449" DrawAspect="Content" ObjectID="_1602929429" r:id="rId1103">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646" type="#_x0000_t75" style="width:11.15pt;height:13.75pt;mso-position-horizontal-relative:page;mso-position-vertical-relative:page" o:ole="">
            <v:fill o:detectmouseclick="t"/>
            <v:imagedata r:id="rId1104" o:title=""/>
          </v:shape>
          <o:OLEObject Type="Embed" ProgID="Equation.DSMT4" ShapeID="对象 1450" DrawAspect="Content" ObjectID="_1602929430" r:id="rId1105">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647" type="#_x0000_t75" style="width:11.15pt;height:13.75pt;mso-position-horizontal-relative:page;mso-position-vertical-relative:page" o:ole="">
            <v:imagedata r:id="rId1104" o:title=""/>
          </v:shape>
          <o:OLEObject Type="Embed" ProgID="Equation.DSMT4" ShapeID="对象 1451" DrawAspect="Content" ObjectID="_1602929431" r:id="rId1106">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648" type="#_x0000_t75" style="width:12.45pt;height:15.05pt;mso-position-horizontal-relative:page;mso-position-vertical-relative:page" o:ole="">
            <v:imagedata r:id="rId19" o:title="" cropleft="6117f" cropright="6335f"/>
          </v:shape>
          <o:OLEObject Type="Embed" ProgID="Equation.DSMT4" ShapeID="对象 1233" DrawAspect="Content" ObjectID="_1602929432" r:id="rId1107">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noProof/>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position w:val="-6"/>
                                          <w:sz w:val="24"/>
                                          <w:szCs w:val="24"/>
                                        </w:rPr>
                                        <w:object w:dxaOrig="680" w:dyaOrig="279">
                                          <v:shape id="_x0000_i1708" type="#_x0000_t75" style="width:34.05pt;height:13.75pt;mso-position-horizontal-relative:page;mso-position-vertical-relative:page" o:ole="">
                                            <v:imagedata r:id="rId1108" o:title=""/>
                                          </v:shape>
                                          <o:OLEObject Type="Embed" ProgID="Equation.DSMT4" ShapeID="_x0000_i1708" DrawAspect="Content" ObjectID="_1602929490" r:id="rId1109">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rP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position w:val="-6"/>
                                          <w:sz w:val="24"/>
                                          <w:szCs w:val="24"/>
                                        </w:rPr>
                                        <w:object w:dxaOrig="740" w:dyaOrig="279">
                                          <v:shape id="对象 1168" o:spid="_x0000_i1709" type="#_x0000_t75" style="width:37.3pt;height:13.75pt;mso-position-horizontal-relative:page;mso-position-vertical-relative:page" o:ole="">
                                            <v:imagedata r:id="rId1110" o:title=""/>
                                          </v:shape>
                                          <o:OLEObject Type="Embed" ProgID="Equation.DSMT4" ShapeID="对象 1168" DrawAspect="Content" ObjectID="_1602929491" r:id="rId1111">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7D7F" w:rsidRDefault="00A97D7F">
                                      <w:pPr>
                                        <w:rPr>
                                          <w:rFonts w:hint="eastAsia"/>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7D7F" w:rsidRDefault="00A97D7F">
                                      <w:pPr>
                                        <w:rPr>
                                          <w:rFonts w:hint="eastAsia"/>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7D7F" w:rsidRDefault="00A97D7F">
                                      <w:pPr>
                                        <w:jc w:val="center"/>
                                        <w:rPr>
                                          <w:rFonts w:hint="eastAsia"/>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7D7F" w:rsidRDefault="00A97D7F">
                                <w:pPr>
                                  <w:jc w:val="center"/>
                                  <w:rPr>
                                    <w:rFonts w:hint="eastAsia"/>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fill o:detectmouseclick="t"/>
                    </v:line>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fill o:detectmouseclick="t"/>
                      </v:line>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fill o:detectmouseclick="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A97D7F" w:rsidRDefault="00A97D7F">
                                <w:pPr>
                                  <w:jc w:val="center"/>
                                  <w:rPr>
                                    <w:rFonts w:hint="eastAsia"/>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A97D7F" w:rsidRDefault="00A97D7F">
                                <w:pPr>
                                  <w:jc w:val="center"/>
                                  <w:rPr>
                                    <w:rFonts w:hint="eastAsia"/>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fill o:detectmouseclick="t"/>
                        </v:line>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fill o:detectmouseclick="t"/>
                        </v:line>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fill o:detectmouseclick="t"/>
                        </v:line>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fill o:detectmouseclick="t"/>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A97D7F" w:rsidRDefault="00A97D7F">
                                <w:pPr>
                                  <w:jc w:val="center"/>
                                  <w:rPr>
                                    <w:rFonts w:hint="eastAsia"/>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fill o:detectmouseclick="t"/>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A97D7F" w:rsidRDefault="00A97D7F">
                                <w:pPr>
                                  <w:jc w:val="center"/>
                                  <w:rPr>
                                    <w:rFonts w:hint="eastAsia"/>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fill o:detectmouseclick="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A97D7F" w:rsidRDefault="00A97D7F">
                                <w:pPr>
                                  <w:jc w:val="center"/>
                                  <w:rPr>
                                    <w:rFonts w:hint="eastAsia"/>
                                    <w:sz w:val="21"/>
                                    <w:szCs w:val="21"/>
                                  </w:rPr>
                                </w:pPr>
                                <w:r>
                                  <w:rPr>
                                    <w:position w:val="-6"/>
                                    <w:sz w:val="24"/>
                                    <w:szCs w:val="24"/>
                                  </w:rPr>
                                  <w:object w:dxaOrig="680" w:dyaOrig="279">
                                    <v:shape id="_x0000_i1708" type="#_x0000_t75" style="width:34.05pt;height:13.75pt;mso-position-horizontal-relative:page;mso-position-vertical-relative:page" o:ole="">
                                      <v:imagedata r:id="rId1108" o:title=""/>
                                    </v:shape>
                                    <o:OLEObject Type="Embed" ProgID="Equation.DSMT4" ShapeID="_x0000_i1708" DrawAspect="Content" ObjectID="_1602929490" r:id="rId1112">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A97D7F" w:rsidRDefault="00A97D7F">
                                <w:pPr>
                                  <w:jc w:val="center"/>
                                  <w:rPr>
                                    <w:rFonts w:hint="eastAsia"/>
                                  </w:rP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A97D7F" w:rsidRDefault="00A97D7F">
                                <w:pPr>
                                  <w:jc w:val="center"/>
                                  <w:rPr>
                                    <w:rFonts w:hint="eastAsia"/>
                                    <w:sz w:val="21"/>
                                    <w:szCs w:val="21"/>
                                  </w:rPr>
                                </w:pPr>
                                <w:r>
                                  <w:rPr>
                                    <w:position w:val="-6"/>
                                    <w:sz w:val="24"/>
                                    <w:szCs w:val="24"/>
                                  </w:rPr>
                                  <w:object w:dxaOrig="740" w:dyaOrig="279">
                                    <v:shape id="对象 1168" o:spid="_x0000_i1709" type="#_x0000_t75" style="width:37.3pt;height:13.75pt;mso-position-horizontal-relative:page;mso-position-vertical-relative:page" o:ole="">
                                      <v:imagedata r:id="rId1110" o:title=""/>
                                    </v:shape>
                                    <o:OLEObject Type="Embed" ProgID="Equation.DSMT4" ShapeID="对象 1168" DrawAspect="Content" ObjectID="_1602929491" r:id="rId1113">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fill o:detectmouseclick="t"/>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A97D7F" w:rsidRDefault="00A97D7F">
                                <w:pPr>
                                  <w:jc w:val="center"/>
                                  <w:rPr>
                                    <w:rFonts w:hint="eastAsia"/>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fill o:detectmouseclick="t"/>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A97D7F" w:rsidRDefault="00A97D7F">
                                <w:pPr>
                                  <w:jc w:val="center"/>
                                  <w:rPr>
                                    <w:rFonts w:hint="eastAsia"/>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A97D7F" w:rsidRDefault="00A97D7F">
                                <w:pPr>
                                  <w:rPr>
                                    <w:rFonts w:hint="eastAsia"/>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A97D7F" w:rsidRDefault="00A97D7F">
                                <w:pPr>
                                  <w:rPr>
                                    <w:rFonts w:hint="eastAsia"/>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A97D7F" w:rsidRDefault="00A97D7F">
                                <w:pPr>
                                  <w:jc w:val="center"/>
                                  <w:rPr>
                                    <w:rFonts w:hint="eastAsia"/>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fill o:detectmouseclick="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fill o:detectmouseclick="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A97D7F" w:rsidRDefault="00A97D7F">
                          <w:pPr>
                            <w:jc w:val="center"/>
                            <w:rPr>
                              <w:rFonts w:hint="eastAsia"/>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fill o:detectmouseclick="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fill o:detectmouseclick="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fill o:detectmouseclick="t"/>
                </v:shape>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hint="eastAsia"/>
          <w:sz w:val="28"/>
        </w:rPr>
      </w:pPr>
    </w:p>
    <w:p w:rsidR="00482280" w:rsidRDefault="00482280">
      <w:pPr>
        <w:pStyle w:val="aa"/>
        <w:adjustRightInd w:val="0"/>
        <w:spacing w:line="440" w:lineRule="exact"/>
        <w:ind w:firstLine="420"/>
        <w:jc w:val="left"/>
        <w:rPr>
          <w:rFonts w:ascii="Times New Roman" w:hint="eastAsia"/>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hint="eastAsia"/>
          <w:sz w:val="24"/>
          <w:szCs w:val="24"/>
        </w:rPr>
      </w:pPr>
    </w:p>
    <w:p w:rsidR="00482280" w:rsidRDefault="00482280">
      <w:pPr>
        <w:pStyle w:val="aa"/>
        <w:adjustRightInd w:val="0"/>
        <w:spacing w:line="440" w:lineRule="exact"/>
        <w:ind w:firstLine="420"/>
        <w:jc w:val="left"/>
        <w:rPr>
          <w:rFonts w:ascii="Times New Roman" w:hint="eastAsia"/>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hint="eastAsia"/>
          <w:sz w:val="24"/>
          <w:szCs w:val="24"/>
        </w:rPr>
      </w:pPr>
    </w:p>
    <w:p w:rsidR="00482280" w:rsidRDefault="00482280">
      <w:pPr>
        <w:pStyle w:val="aa"/>
        <w:adjustRightInd w:val="0"/>
        <w:spacing w:line="440" w:lineRule="exact"/>
        <w:ind w:firstLine="420"/>
        <w:jc w:val="left"/>
        <w:rPr>
          <w:rFonts w:ascii="Times New Roman" w:hint="eastAsia"/>
          <w:sz w:val="24"/>
          <w:szCs w:val="24"/>
        </w:rPr>
      </w:pPr>
    </w:p>
    <w:p w:rsidR="00482280" w:rsidRDefault="00482280">
      <w:pPr>
        <w:pStyle w:val="aa"/>
        <w:adjustRightInd w:val="0"/>
        <w:spacing w:line="440" w:lineRule="exact"/>
        <w:ind w:firstLine="420"/>
        <w:jc w:val="left"/>
        <w:rPr>
          <w:rFonts w:ascii="Times New Roman" w:hint="eastAsia"/>
          <w:sz w:val="24"/>
          <w:szCs w:val="24"/>
        </w:rPr>
      </w:pPr>
    </w:p>
    <w:p w:rsidR="00482280" w:rsidRDefault="00482280">
      <w:pPr>
        <w:pStyle w:val="aa"/>
        <w:adjustRightInd w:val="0"/>
        <w:spacing w:line="440" w:lineRule="exact"/>
        <w:ind w:firstLine="420"/>
        <w:jc w:val="left"/>
        <w:rPr>
          <w:rFonts w:ascii="Times New Roman" w:hint="eastAsia"/>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hint="eastAsia"/>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rFonts w:hint="eastAsia"/>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649" type="#_x0000_t75" style="width:34.05pt;height:13.75pt;mso-position-horizontal-relative:page;mso-position-vertical-relative:page" o:ole="">
            <v:imagedata r:id="rId1083" o:title=""/>
          </v:shape>
          <o:OLEObject Type="Embed" ProgID="Equation.DSMT4" ShapeID="对象 1152" DrawAspect="Content" ObjectID="_1602929433" r:id="rId1114">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650" type="#_x0000_t75" style="width:37.3pt;height:13.75pt;mso-position-horizontal-relative:page;mso-position-vertical-relative:page" o:ole="">
            <v:imagedata r:id="rId1098" o:title=""/>
          </v:shape>
          <o:OLEObject Type="Embed" ProgID="Equation.DSMT4" ShapeID="对象 1153" DrawAspect="Content" ObjectID="_1602929434" r:id="rId1115">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651" type="#_x0000_t75" style="width:11.15pt;height:13.75pt;mso-position-horizontal-relative:page;mso-position-vertical-relative:page" o:ole="">
            <v:fill o:detectmouseclick="t"/>
            <v:imagedata r:id="rId1116" o:title=""/>
          </v:shape>
          <o:OLEObject Type="Embed" ProgID="Equation.DSMT4" ShapeID="对象 1154" DrawAspect="Content" ObjectID="_1602929435" r:id="rId1117">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652" type="#_x0000_t75" style="width:37.3pt;height:13.75pt;mso-position-horizontal-relative:page;mso-position-vertical-relative:page" o:ole="">
            <v:imagedata r:id="rId1098" o:title=""/>
          </v:shape>
          <o:OLEObject Type="Embed" ProgID="Equation.DSMT4" ShapeID="对象 1156" DrawAspect="Content" ObjectID="_1602929436" r:id="rId1118">
            <o:FieldCodes>\* MERGEFORMAT</o:FieldCodes>
          </o:OLEObject>
        </w:object>
      </w:r>
      <w:r>
        <w:rPr>
          <w:rFonts w:ascii="Times New Roman" w:hint="eastAsia"/>
          <w:sz w:val="24"/>
          <w:szCs w:val="24"/>
        </w:rPr>
        <w:t>的结果输出。</w:t>
      </w:r>
    </w:p>
    <w:p w:rsidR="00482280" w:rsidRDefault="00482280">
      <w:pPr>
        <w:pStyle w:val="2"/>
        <w:spacing w:before="120" w:after="120"/>
        <w:rPr>
          <w:rStyle w:val="2CharChar"/>
          <w:color w:val="auto"/>
        </w:rPr>
      </w:pPr>
      <w:bookmarkStart w:id="305" w:name="_Toc31604"/>
      <w:r>
        <w:rPr>
          <w:rStyle w:val="2CharChar"/>
          <w:color w:val="auto"/>
        </w:rPr>
        <w:t>5.4</w:t>
      </w:r>
      <w:r>
        <w:rPr>
          <w:rStyle w:val="2CharChar"/>
          <w:rFonts w:hint="eastAsia"/>
          <w:color w:val="auto"/>
        </w:rPr>
        <w:t xml:space="preserve"> </w:t>
      </w:r>
      <w:r>
        <w:rPr>
          <w:rStyle w:val="2CharChar"/>
          <w:color w:val="auto"/>
        </w:rPr>
        <w:t>仿真结果与分析</w:t>
      </w:r>
      <w:bookmarkEnd w:id="305"/>
    </w:p>
    <w:p w:rsidR="00482280" w:rsidRDefault="00482280">
      <w:pPr>
        <w:spacing w:line="440" w:lineRule="exact"/>
        <w:ind w:firstLineChars="200" w:firstLine="480"/>
        <w:rPr>
          <w:rFonts w:hint="eastAsia"/>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653" type="#_x0000_t75" style="width:11.8pt;height:15.7pt;mso-position-horizontal-relative:page;mso-position-vertical-relative:page" o:ole="">
            <v:imagedata r:id="rId15" o:title="" cropright="8691f"/>
          </v:shape>
          <o:OLEObject Type="Embed" ProgID="Equation.DSMT4" ShapeID="_x0000_i1653" DrawAspect="Content" ObjectID="_1602929437" r:id="rId1119">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654" type="#_x0000_t75" style="width:49.1pt;height:13.75pt;mso-position-horizontal-relative:page;mso-position-vertical-relative:page" o:ole="">
            <v:imagedata r:id="rId1120" o:title=""/>
          </v:shape>
          <o:OLEObject Type="Embed" ProgID="Equation.DSMT4" ShapeID="_x0000_i1654" DrawAspect="Content" ObjectID="_1602929438" r:id="rId1121"/>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655" type="#_x0000_t75" style="width:22.9pt;height:13.1pt;mso-position-horizontal-relative:page;mso-position-vertical-relative:page" o:ole="">
            <v:imagedata r:id="rId1122" o:title=""/>
          </v:shape>
          <o:OLEObject Type="Embed" ProgID="Equation.DSMT4" ShapeID="_x0000_i1655" DrawAspect="Content" ObjectID="_1602929439" r:id="rId1123"/>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rFonts w:hint="eastAsia"/>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rFonts w:hint="eastAsia"/>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noProof/>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12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125">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noProof/>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1126">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112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1128">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noProof/>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1129">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113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113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hint="eastAsia"/>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rFonts w:hint="eastAsia"/>
          <w:sz w:val="24"/>
        </w:rPr>
      </w:pPr>
      <w:r>
        <w:rPr>
          <w:sz w:val="24"/>
        </w:rPr>
        <w:t>在</w:t>
      </w:r>
      <w:r>
        <w:rPr>
          <w:i/>
          <w:iCs/>
          <w:sz w:val="24"/>
        </w:rPr>
        <w:t>LSTSVM</w:t>
      </w:r>
      <w:r>
        <w:rPr>
          <w:sz w:val="24"/>
        </w:rPr>
        <w:t>的高斯核函数中半径参数</w:t>
      </w:r>
      <w:r>
        <w:rPr>
          <w:position w:val="-6"/>
          <w:sz w:val="24"/>
        </w:rPr>
        <w:object w:dxaOrig="240" w:dyaOrig="220">
          <v:shape id="_x0000_i1656" type="#_x0000_t75" style="width:12.45pt;height:11.8pt;mso-position-horizontal-relative:page;mso-position-vertical-relative:page" o:ole="">
            <v:imagedata r:id="rId1132" o:title=""/>
          </v:shape>
          <o:OLEObject Type="Embed" ProgID="Equation.3" ShapeID="_x0000_i1656" DrawAspect="Content" ObjectID="_1602929440" r:id="rId1133"/>
        </w:object>
      </w:r>
      <w:r>
        <w:rPr>
          <w:sz w:val="24"/>
        </w:rPr>
        <w:t>和惩罚影子</w:t>
      </w:r>
      <w:r>
        <w:rPr>
          <w:position w:val="-6"/>
          <w:sz w:val="24"/>
        </w:rPr>
        <w:object w:dxaOrig="200" w:dyaOrig="220">
          <v:shape id="_x0000_i1657" type="#_x0000_t75" style="width:9.8pt;height:11.8pt;mso-position-horizontal-relative:page;mso-position-vertical-relative:page" o:ole="">
            <v:imagedata r:id="rId1134" o:title=""/>
          </v:shape>
          <o:OLEObject Type="Embed" ProgID="Equation.3" ShapeID="_x0000_i1657" DrawAspect="Content" ObjectID="_1602929441" r:id="rId1135"/>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658" type="#_x0000_t75" style="width:39.95pt;height:13.75pt;mso-position-horizontal-relative:page;mso-position-vertical-relative:page" o:ole="">
            <v:imagedata r:id="rId509" o:title=""/>
          </v:shape>
          <o:OLEObject Type="Embed" ProgID="Equation.DSMT4" ShapeID="_x0000_i1658" DrawAspect="Content" ObjectID="_1602929442" r:id="rId1136"/>
        </w:object>
      </w:r>
      <w:r>
        <w:rPr>
          <w:rFonts w:hint="eastAsia"/>
          <w:sz w:val="24"/>
        </w:rPr>
        <w:t>。</w:t>
      </w:r>
    </w:p>
    <w:p w:rsidR="00482280" w:rsidRDefault="00482280">
      <w:pPr>
        <w:spacing w:line="440" w:lineRule="exact"/>
        <w:rPr>
          <w:sz w:val="24"/>
        </w:rPr>
      </w:pPr>
    </w:p>
    <w:p w:rsidR="00482280" w:rsidRDefault="003667D9">
      <w:pPr>
        <w:jc w:val="center"/>
        <w:rPr>
          <w:szCs w:val="21"/>
        </w:rPr>
      </w:pPr>
      <w:r>
        <w:rPr>
          <w:noProof/>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125">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1137">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113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noProof/>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1139">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1140">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1141">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rFonts w:hint="eastAsia"/>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Ind w:w="0" w:type="dxa"/>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hint="eastAsia"/>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hint="eastAsia"/>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hint="eastAsia"/>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hint="eastAsia"/>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rFonts w:hint="eastAsia"/>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Ind w:w="0" w:type="dxa"/>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hint="eastAsia"/>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hint="eastAsia"/>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hint="eastAsia"/>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hint="eastAsia"/>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hint="eastAsia"/>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hint="eastAsia"/>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482280">
      <w:pPr>
        <w:pStyle w:val="2"/>
        <w:spacing w:before="120" w:after="120"/>
        <w:rPr>
          <w:rStyle w:val="2CharChar"/>
          <w:color w:val="auto"/>
        </w:rPr>
      </w:pPr>
      <w:bookmarkStart w:id="306" w:name="_Toc29225"/>
      <w:r>
        <w:rPr>
          <w:rStyle w:val="2CharChar"/>
          <w:color w:val="auto"/>
        </w:rPr>
        <w:t>5.</w:t>
      </w:r>
      <w:r>
        <w:rPr>
          <w:rStyle w:val="2CharChar"/>
          <w:rFonts w:hint="eastAsia"/>
          <w:color w:val="auto"/>
        </w:rPr>
        <w:t xml:space="preserve">5 </w:t>
      </w:r>
      <w:r>
        <w:rPr>
          <w:rStyle w:val="2CharChar"/>
          <w:color w:val="auto"/>
        </w:rPr>
        <w:t>本章小节</w:t>
      </w:r>
      <w:bookmarkEnd w:id="306"/>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659" type="#_x0000_t75" style="width:11.8pt;height:15.7pt;mso-position-horizontal-relative:page;mso-position-vertical-relative:page" o:ole="">
            <v:imagedata r:id="rId13" o:title="" cropleft="6991f" cropright="6117f"/>
          </v:shape>
          <o:OLEObject Type="Embed" ProgID="Equation.DSMT4" ShapeID="对象 875" DrawAspect="Content" ObjectID="_1602929443" r:id="rId1142">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660" type="#_x0000_t75" style="width:12.45pt;height:15.05pt;mso-position-horizontal-relative:page;mso-position-vertical-relative:page" o:ole="">
            <v:imagedata r:id="rId19" o:title="" cropleft="6117f" cropright="6335f"/>
          </v:shape>
          <o:OLEObject Type="Embed" ProgID="Equation.DSMT4" ShapeID="对象 2157" DrawAspect="Content" ObjectID="_1602929444" r:id="rId1143">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661" type="#_x0000_t75" style="width:12.45pt;height:15.7pt;mso-position-horizontal-relative:page;mso-position-vertical-relative:page" o:ole="">
            <v:imagedata r:id="rId17" o:title="" cropleft="4369f" cropright="7864f"/>
          </v:shape>
          <o:OLEObject Type="Embed" ProgID="Equation.DSMT4" ShapeID="对象 1420" DrawAspect="Content" ObjectID="_1602929445" r:id="rId1144">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662" type="#_x0000_t75" style="width:12.45pt;height:15.7pt;mso-position-horizontal-relative:page;mso-position-vertical-relative:page" o:ole="">
            <v:imagedata r:id="rId17" o:title="" cropleft="4369f" cropright="7864f"/>
          </v:shape>
          <o:OLEObject Type="Embed" ProgID="Equation.DSMT4" ShapeID="对象 1422" DrawAspect="Content" ObjectID="_1602929446" r:id="rId1145">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headerReference w:type="even" r:id="rId1146"/>
          <w:headerReference w:type="default" r:id="rId1147"/>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307" w:name="_Toc8254"/>
      <w:r>
        <w:rPr>
          <w:rFonts w:eastAsia="黑体"/>
          <w:b w:val="0"/>
          <w:sz w:val="36"/>
          <w:szCs w:val="36"/>
        </w:rPr>
        <w:lastRenderedPageBreak/>
        <w:t>结</w:t>
      </w:r>
      <w:bookmarkEnd w:id="271"/>
      <w:r>
        <w:rPr>
          <w:rFonts w:eastAsia="黑体"/>
          <w:b w:val="0"/>
          <w:sz w:val="36"/>
          <w:szCs w:val="36"/>
        </w:rPr>
        <w:t xml:space="preserve">    </w:t>
      </w:r>
      <w:r>
        <w:rPr>
          <w:rFonts w:eastAsia="黑体"/>
          <w:b w:val="0"/>
          <w:sz w:val="36"/>
          <w:szCs w:val="36"/>
        </w:rPr>
        <w:t>论</w:t>
      </w:r>
      <w:bookmarkEnd w:id="269"/>
      <w:bookmarkEnd w:id="270"/>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307"/>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663" type="#_x0000_t75" style="width:11.8pt;height:15.7pt;mso-position-horizontal-relative:page;mso-position-vertical-relative:page" o:ole="">
            <v:imagedata r:id="rId13" o:title="" cropleft="6991f" cropright="6117f"/>
          </v:shape>
          <o:OLEObject Type="Embed" ProgID="Equation.DSMT4" ShapeID="对象 981" DrawAspect="Content" ObjectID="_1602929447" r:id="rId1148">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664" type="#_x0000_t75" style="width:12.45pt;height:15.05pt;mso-position-horizontal-relative:page;mso-position-vertical-relative:page" o:ole="">
            <v:imagedata r:id="rId19" o:title="" cropleft="6117f" cropright="6335f"/>
          </v:shape>
          <o:OLEObject Type="Embed" ProgID="Equation.DSMT4" ShapeID="对象 2158" DrawAspect="Content" ObjectID="_1602929448" r:id="rId1149">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665" type="#_x0000_t75" style="width:11.8pt;height:15.7pt;mso-position-horizontal-relative:page;mso-position-vertical-relative:page" o:ole="">
            <v:imagedata r:id="rId13" o:title="" cropleft="6991f" cropright="6117f"/>
          </v:shape>
          <o:OLEObject Type="Embed" ProgID="Equation.DSMT4" ShapeID="对象 892" DrawAspect="Content" ObjectID="_1602929449" r:id="rId1150">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666" type="#_x0000_t75" style="width:11.8pt;height:15.7pt;mso-position-horizontal-relative:page;mso-position-vertical-relative:page" o:ole="">
            <v:imagedata r:id="rId15" o:title="" cropright="8691f"/>
          </v:shape>
          <o:OLEObject Type="Embed" ProgID="Equation.DSMT4" ShapeID="对象 2053" DrawAspect="Content" ObjectID="_1602929450" r:id="rId1151">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667" type="#_x0000_t75" style="width:12.45pt;height:15.7pt;mso-position-horizontal-relative:page;mso-position-vertical-relative:page" o:ole="">
            <v:imagedata r:id="rId11" o:title="" cropright="9830f"/>
          </v:shape>
          <o:OLEObject Type="Embed" ProgID="Equation.DSMT4" ShapeID="对象 2052" DrawAspect="Content" ObjectID="_1602929451" r:id="rId1152">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668" type="#_x0000_t75" style="width:12.45pt;height:15.7pt;mso-position-horizontal-relative:page;mso-position-vertical-relative:page" o:ole="">
            <v:imagedata r:id="rId11" o:title="" cropright="9830f"/>
          </v:shape>
          <o:OLEObject Type="Embed" ProgID="Equation.DSMT4" ShapeID="对象 1781" DrawAspect="Content" ObjectID="_1602929452" r:id="rId1153">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669" type="#_x0000_t75" style="width:11.8pt;height:15.7pt;mso-position-horizontal-relative:page;mso-position-vertical-relative:page" o:ole="">
            <v:imagedata r:id="rId13" o:title="" cropleft="6991f" cropright="6117f"/>
          </v:shape>
          <o:OLEObject Type="Embed" ProgID="Equation.DSMT4" ShapeID="对象 893" DrawAspect="Content" ObjectID="_1602929453" r:id="rId1154">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670" type="#_x0000_t75" style="width:11.8pt;height:15.7pt;mso-position-horizontal-relative:page;mso-position-vertical-relative:page" o:ole="">
            <v:imagedata r:id="rId15" o:title="" cropright="8691f"/>
          </v:shape>
          <o:OLEObject Type="Embed" ProgID="Equation.DSMT4" ShapeID="对象 2054" DrawAspect="Content" ObjectID="_1602929454" r:id="rId1155">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671" type="#_x0000_t75" style="width:11.8pt;height:15.7pt;mso-position-horizontal-relative:page;mso-position-vertical-relative:page" o:ole="">
            <v:imagedata r:id="rId13" o:title="" cropleft="6991f" cropright="6117f"/>
          </v:shape>
          <o:OLEObject Type="Embed" ProgID="Equation.DSMT4" ShapeID="对象 894" DrawAspect="Content" ObjectID="_1602929455" r:id="rId1156">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672" type="#_x0000_t75" style="width:11.8pt;height:15.7pt;mso-position-horizontal-relative:page;mso-position-vertical-relative:page" o:ole="">
            <v:imagedata r:id="rId15" o:title="" cropright="8691f"/>
          </v:shape>
          <o:OLEObject Type="Embed" ProgID="Equation.DSMT4" ShapeID="对象 2056" DrawAspect="Content" ObjectID="_1602929456" r:id="rId1157">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673" type="#_x0000_t75" style="width:12.45pt;height:15.7pt;mso-position-horizontal-relative:page;mso-position-vertical-relative:page" o:ole="">
            <v:imagedata r:id="rId17" o:title="" cropleft="4369f" cropright="7864f"/>
          </v:shape>
          <o:OLEObject Type="Embed" ProgID="Equation.DSMT4" ShapeID="对象 2055" DrawAspect="Content" ObjectID="_1602929457" r:id="rId1158">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674" type="#_x0000_t75" style="width:12.45pt;height:15.7pt;mso-position-horizontal-relative:page;mso-position-vertical-relative:page" o:ole="">
            <v:imagedata r:id="rId17" o:title="" cropleft="4369f" cropright="7864f"/>
          </v:shape>
          <o:OLEObject Type="Embed" ProgID="Equation.DSMT4" ShapeID="_x0000_i1674" DrawAspect="Content" ObjectID="_1602929458" r:id="rId1159">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675" type="#_x0000_t75" style="width:11.8pt;height:15.7pt;mso-position-horizontal-relative:page;mso-position-vertical-relative:page" o:ole="">
            <v:imagedata r:id="rId15" o:title="" cropright="8691f"/>
          </v:shape>
          <o:OLEObject Type="Embed" ProgID="Equation.DSMT4" ShapeID="对象 2058" DrawAspect="Content" ObjectID="_1602929459" r:id="rId1160">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676" type="#_x0000_t75" style="width:11.8pt;height:15.7pt;mso-position-horizontal-relative:page;mso-position-vertical-relative:page" o:ole="">
            <v:imagedata r:id="rId15" o:title="" cropright="8691f"/>
          </v:shape>
          <o:OLEObject Type="Embed" ProgID="Equation.DSMT4" ShapeID="对象 2059" DrawAspect="Content" ObjectID="_1602929460" r:id="rId116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677" type="#_x0000_t75" style="width:11.8pt;height:15.7pt;mso-position-horizontal-relative:page;mso-position-vertical-relative:page" o:ole="">
            <v:imagedata r:id="rId13" o:title="" cropleft="6991f" cropright="6117f"/>
          </v:shape>
          <o:OLEObject Type="Embed" ProgID="Equation.DSMT4" ShapeID="对象 1097" DrawAspect="Content" ObjectID="_1602929461" r:id="rId1162">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678" type="#_x0000_t75" style="width:12.45pt;height:15.7pt;mso-position-horizontal-relative:page;mso-position-vertical-relative:page" o:ole="">
            <v:imagedata r:id="rId17" o:title="" cropleft="4369f" cropright="7864f"/>
          </v:shape>
          <o:OLEObject Type="Embed" ProgID="Equation.DSMT4" ShapeID="对象 1098" DrawAspect="Content" ObjectID="_1602929462" r:id="rId1163">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679" type="#_x0000_t75" style="width:12.45pt;height:15.7pt;mso-position-horizontal-relative:page;mso-position-vertical-relative:page" o:ole="">
            <v:imagedata r:id="rId17" o:title="" cropleft="4369f" cropright="7864f"/>
          </v:shape>
          <o:OLEObject Type="Embed" ProgID="Equation.DSMT4" ShapeID="对象 1099" DrawAspect="Content" ObjectID="_1602929463" r:id="rId1164">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headerReference w:type="default" r:id="rId1165"/>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308" w:name="_Toc283822323"/>
      <w:bookmarkStart w:id="309" w:name="_Toc286841621"/>
      <w:bookmarkStart w:id="310" w:name="_Toc347675190"/>
      <w:bookmarkStart w:id="311" w:name="_Toc347675272"/>
      <w:bookmarkStart w:id="312" w:name="_Toc347675337"/>
      <w:bookmarkStart w:id="313" w:name="_Toc347675413"/>
      <w:bookmarkStart w:id="314" w:name="_Toc347675455"/>
      <w:bookmarkStart w:id="315" w:name="_Toc347678649"/>
      <w:bookmarkStart w:id="316" w:name="_Toc347678805"/>
      <w:bookmarkStart w:id="317" w:name="_Toc347679576"/>
      <w:bookmarkStart w:id="318" w:name="_Toc347679712"/>
      <w:bookmarkStart w:id="319" w:name="_Toc347679805"/>
      <w:bookmarkStart w:id="320" w:name="_Toc347679875"/>
      <w:bookmarkStart w:id="321" w:name="_Toc347680182"/>
      <w:bookmarkStart w:id="322" w:name="_Toc347680249"/>
      <w:bookmarkStart w:id="323" w:name="_Toc347680339"/>
      <w:bookmarkStart w:id="324" w:name="_Toc347684306"/>
      <w:bookmarkStart w:id="325" w:name="_Toc13461"/>
      <w:r>
        <w:rPr>
          <w:rFonts w:eastAsia="黑体"/>
          <w:b w:val="0"/>
          <w:sz w:val="36"/>
          <w:szCs w:val="36"/>
        </w:rPr>
        <w:lastRenderedPageBreak/>
        <w:t>参考文献</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482280" w:rsidRDefault="00482280">
      <w:pPr>
        <w:pStyle w:val="ac"/>
        <w:numPr>
          <w:ilvl w:val="0"/>
          <w:numId w:val="23"/>
        </w:numPr>
        <w:tabs>
          <w:tab w:val="clear" w:pos="726"/>
          <w:tab w:val="left" w:pos="600"/>
        </w:tabs>
        <w:ind w:left="600" w:hangingChars="250" w:hanging="600"/>
        <w:jc w:val="both"/>
        <w:rPr>
          <w:szCs w:val="24"/>
        </w:rPr>
      </w:pPr>
      <w:bookmarkStart w:id="326" w:name="OLE_LINK71"/>
      <w:bookmarkStart w:id="327" w:name="_Ref528859559"/>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327"/>
    </w:p>
    <w:p w:rsidR="009C0ED5" w:rsidRDefault="009C0ED5" w:rsidP="009C0ED5">
      <w:pPr>
        <w:pStyle w:val="ac"/>
        <w:numPr>
          <w:ilvl w:val="0"/>
          <w:numId w:val="23"/>
        </w:numPr>
        <w:tabs>
          <w:tab w:val="clear" w:pos="726"/>
          <w:tab w:val="left" w:pos="600"/>
        </w:tabs>
        <w:ind w:left="600" w:hangingChars="250" w:hanging="600"/>
        <w:jc w:val="both"/>
        <w:rPr>
          <w:kern w:val="0"/>
        </w:rPr>
      </w:pPr>
      <w:bookmarkStart w:id="328"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328"/>
    </w:p>
    <w:p w:rsidR="00F77D53" w:rsidRDefault="00F77D53" w:rsidP="00F77D53">
      <w:pPr>
        <w:pStyle w:val="ac"/>
        <w:numPr>
          <w:ilvl w:val="0"/>
          <w:numId w:val="23"/>
        </w:numPr>
        <w:tabs>
          <w:tab w:val="clear" w:pos="726"/>
          <w:tab w:val="left" w:pos="600"/>
        </w:tabs>
        <w:ind w:left="600" w:hangingChars="250" w:hanging="600"/>
        <w:jc w:val="both"/>
        <w:rPr>
          <w:szCs w:val="24"/>
        </w:rPr>
      </w:pPr>
      <w:bookmarkStart w:id="329"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329"/>
    </w:p>
    <w:p w:rsidR="00496792" w:rsidRDefault="00496792" w:rsidP="00496792">
      <w:pPr>
        <w:pStyle w:val="ac"/>
        <w:numPr>
          <w:ilvl w:val="0"/>
          <w:numId w:val="23"/>
        </w:numPr>
        <w:tabs>
          <w:tab w:val="clear" w:pos="726"/>
          <w:tab w:val="left" w:pos="600"/>
        </w:tabs>
        <w:ind w:left="600" w:hangingChars="250" w:hanging="600"/>
        <w:jc w:val="both"/>
        <w:rPr>
          <w:szCs w:val="24"/>
        </w:rPr>
      </w:pPr>
      <w:bookmarkStart w:id="330"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30"/>
    </w:p>
    <w:p w:rsidR="00F77D53" w:rsidRDefault="00E422F4" w:rsidP="00E422F4">
      <w:pPr>
        <w:pStyle w:val="ac"/>
        <w:numPr>
          <w:ilvl w:val="0"/>
          <w:numId w:val="23"/>
        </w:numPr>
        <w:tabs>
          <w:tab w:val="clear" w:pos="726"/>
          <w:tab w:val="left" w:pos="600"/>
        </w:tabs>
        <w:ind w:left="600" w:hangingChars="250" w:hanging="600"/>
        <w:jc w:val="both"/>
        <w:rPr>
          <w:szCs w:val="24"/>
        </w:rPr>
      </w:pPr>
      <w:bookmarkStart w:id="331" w:name="_Ref528955168"/>
      <w:r w:rsidRPr="00E422F4">
        <w:rPr>
          <w:szCs w:val="24"/>
        </w:rPr>
        <w:t>David C. Plaut, Geoffrey E. Hinton. Learning sets of filters using back-propagation[J]. Computer Speech &amp; Language, 1987, 2(1):35-61.</w:t>
      </w:r>
      <w:bookmarkEnd w:id="331"/>
    </w:p>
    <w:p w:rsidR="00E422F4" w:rsidRDefault="00830215" w:rsidP="00E422F4">
      <w:pPr>
        <w:pStyle w:val="ac"/>
        <w:numPr>
          <w:ilvl w:val="0"/>
          <w:numId w:val="23"/>
        </w:numPr>
        <w:tabs>
          <w:tab w:val="clear" w:pos="726"/>
          <w:tab w:val="left" w:pos="600"/>
        </w:tabs>
        <w:ind w:left="600" w:hangingChars="250" w:hanging="600"/>
        <w:jc w:val="both"/>
        <w:rPr>
          <w:szCs w:val="24"/>
        </w:rPr>
      </w:pPr>
      <w:bookmarkStart w:id="332"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32"/>
    </w:p>
    <w:p w:rsidR="00F3217F" w:rsidRPr="000064AC" w:rsidRDefault="00F3217F" w:rsidP="00F3217F">
      <w:pPr>
        <w:pStyle w:val="ac"/>
        <w:numPr>
          <w:ilvl w:val="0"/>
          <w:numId w:val="23"/>
        </w:numPr>
        <w:tabs>
          <w:tab w:val="clear" w:pos="726"/>
          <w:tab w:val="left" w:pos="600"/>
        </w:tabs>
        <w:ind w:left="600" w:hangingChars="250" w:hanging="600"/>
        <w:jc w:val="both"/>
        <w:rPr>
          <w:rFonts w:hint="eastAsia"/>
          <w:szCs w:val="24"/>
        </w:rPr>
      </w:pPr>
      <w:bookmarkStart w:id="333"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33"/>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34" w:name="_Ref528959636"/>
      <w:r w:rsidRPr="000064AC">
        <w:rPr>
          <w:szCs w:val="24"/>
        </w:rPr>
        <w:t>He K, Zhang X, Ren S, etal. Deep residual learning for image recognition[J]. arXiv preprintarXiv:1512.03385, 2015.</w:t>
      </w:r>
      <w:bookmarkEnd w:id="334"/>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35"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35"/>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36" w:name="_Ref528963353"/>
      <w:r w:rsidRPr="00652320">
        <w:rPr>
          <w:szCs w:val="24"/>
        </w:rPr>
        <w:t>Valiant L G. A theory of the learnable[J]. Communications of Acm, 1984, 27(11):1134-1142.</w:t>
      </w:r>
      <w:bookmarkEnd w:id="336"/>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37"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37"/>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38" w:name="_Ref529008247"/>
      <w:r w:rsidRPr="00304378">
        <w:rPr>
          <w:szCs w:val="24"/>
        </w:rPr>
        <w:t>Breiman L. Bagging predictors[J]. Machine Learning, 1996, 24(2):123-140.</w:t>
      </w:r>
      <w:bookmarkEnd w:id="338"/>
    </w:p>
    <w:p w:rsidR="00304378" w:rsidRDefault="00304378" w:rsidP="00304378">
      <w:pPr>
        <w:pStyle w:val="ac"/>
        <w:numPr>
          <w:ilvl w:val="0"/>
          <w:numId w:val="23"/>
        </w:numPr>
        <w:tabs>
          <w:tab w:val="clear" w:pos="726"/>
          <w:tab w:val="left" w:pos="600"/>
        </w:tabs>
        <w:ind w:left="600" w:hangingChars="250" w:hanging="600"/>
        <w:jc w:val="both"/>
        <w:rPr>
          <w:szCs w:val="24"/>
        </w:rPr>
      </w:pPr>
      <w:bookmarkStart w:id="339" w:name="_Ref529008262"/>
      <w:r w:rsidRPr="00304378">
        <w:rPr>
          <w:szCs w:val="24"/>
        </w:rPr>
        <w:t>Breiman L. Random Forests[J]. Machine Learning, 2001, 45(1):5-32.</w:t>
      </w:r>
      <w:bookmarkEnd w:id="339"/>
    </w:p>
    <w:p w:rsidR="00304378" w:rsidRDefault="00940C66" w:rsidP="00940C66">
      <w:pPr>
        <w:pStyle w:val="ac"/>
        <w:numPr>
          <w:ilvl w:val="0"/>
          <w:numId w:val="23"/>
        </w:numPr>
        <w:tabs>
          <w:tab w:val="clear" w:pos="726"/>
          <w:tab w:val="left" w:pos="600"/>
        </w:tabs>
        <w:ind w:left="600" w:hangingChars="250" w:hanging="600"/>
        <w:jc w:val="both"/>
        <w:rPr>
          <w:szCs w:val="24"/>
        </w:rPr>
      </w:pPr>
      <w:bookmarkStart w:id="340"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40"/>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41"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41"/>
    </w:p>
    <w:p w:rsidR="00823A10" w:rsidRDefault="00511BD7" w:rsidP="00511BD7">
      <w:pPr>
        <w:pStyle w:val="ac"/>
        <w:numPr>
          <w:ilvl w:val="0"/>
          <w:numId w:val="23"/>
        </w:numPr>
        <w:tabs>
          <w:tab w:val="clear" w:pos="726"/>
          <w:tab w:val="left" w:pos="600"/>
        </w:tabs>
        <w:ind w:left="600" w:hangingChars="250" w:hanging="600"/>
        <w:jc w:val="both"/>
        <w:rPr>
          <w:szCs w:val="24"/>
        </w:rPr>
      </w:pPr>
      <w:bookmarkStart w:id="342" w:name="_Ref529037574"/>
      <w:r w:rsidRPr="00511BD7">
        <w:rPr>
          <w:szCs w:val="24"/>
        </w:rPr>
        <w:t>Mishra D R. A Comparative Evaluation of ISODATA and Spectral Angle Mapping for the Detection of Saltcedar Using Airborne Hyperspectral Imagery[J]. Geocarto International, 2006, 21(2):59-66.</w:t>
      </w:r>
      <w:bookmarkEnd w:id="342"/>
    </w:p>
    <w:p w:rsidR="000A4CED" w:rsidRDefault="00511BD7" w:rsidP="000A4CED">
      <w:pPr>
        <w:pStyle w:val="ac"/>
        <w:numPr>
          <w:ilvl w:val="0"/>
          <w:numId w:val="23"/>
        </w:numPr>
        <w:tabs>
          <w:tab w:val="clear" w:pos="726"/>
          <w:tab w:val="left" w:pos="600"/>
        </w:tabs>
        <w:ind w:left="600" w:hangingChars="250" w:hanging="600"/>
        <w:jc w:val="both"/>
        <w:rPr>
          <w:szCs w:val="24"/>
        </w:rPr>
      </w:pPr>
      <w:bookmarkStart w:id="343" w:name="_Ref529037674"/>
      <w:r w:rsidRPr="00511BD7">
        <w:rPr>
          <w:szCs w:val="24"/>
        </w:rPr>
        <w:t>Subhash H M, Leahy M J. Microcirculation imaging based on full-range high-speed spectral domain correlation mapping optical coherence tomography[J]. Journal of Biomedical Optics, 2014, 19(2):21103.</w:t>
      </w:r>
      <w:bookmarkEnd w:id="34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4" w:name="_Ref529039574"/>
      <w:r w:rsidRPr="000A4CED">
        <w:rPr>
          <w:szCs w:val="24"/>
        </w:rPr>
        <w:t>Zhang B, Li S, Jia X, et al. Adaptive Markov Random Field Approach for Classification of Hyperspectral Imagery[J]. IEEE Geoscience &amp; Remote Sensing Letters, 2011, 8(5):973-977.</w:t>
      </w:r>
      <w:bookmarkEnd w:id="344"/>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5"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45"/>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46" w:name="_Ref529039604"/>
      <w:r w:rsidRPr="000A4CED">
        <w:rPr>
          <w:szCs w:val="24"/>
        </w:rPr>
        <w:t>Chen Y, Nasrabadi N M, Tran T D. Hyperspectral Image Classification Using Dictionary-Based Sparse Representation[J]. IEEE Transactions on Geoscience &amp; Remote Sensing, 2011, 49(10):3973-3985.</w:t>
      </w:r>
      <w:bookmarkEnd w:id="346"/>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7" w:name="_Ref529039691"/>
      <w:r w:rsidRPr="00EF0837">
        <w:rPr>
          <w:szCs w:val="24"/>
        </w:rPr>
        <w:t>Tarabalka Y, Chanussot J, Benediktsson J A. Segmentation and classification of hyperspectral images using watershed transformation[J]. Pattern Recognition, 2010, 43(7):2367-2379.</w:t>
      </w:r>
      <w:bookmarkEnd w:id="347"/>
    </w:p>
    <w:p w:rsidR="00EF0837" w:rsidRPr="000A4CED" w:rsidRDefault="00B91C40" w:rsidP="000A4CED">
      <w:pPr>
        <w:pStyle w:val="ac"/>
        <w:numPr>
          <w:ilvl w:val="0"/>
          <w:numId w:val="23"/>
        </w:numPr>
        <w:tabs>
          <w:tab w:val="clear" w:pos="726"/>
          <w:tab w:val="left" w:pos="600"/>
        </w:tabs>
        <w:ind w:left="600" w:hangingChars="250" w:hanging="600"/>
        <w:jc w:val="both"/>
        <w:rPr>
          <w:rFonts w:hint="eastAsia"/>
          <w:szCs w:val="24"/>
        </w:rPr>
      </w:pPr>
      <w:bookmarkStart w:id="348" w:name="_Ref529041394"/>
      <w:r w:rsidRPr="00B91C40">
        <w:rPr>
          <w:szCs w:val="24"/>
        </w:rPr>
        <w:t>Demir B, Erturk S. Hyperspectral Image Classification Using Relevance Vector Machines[J]. IEEE Geoscience &amp; Remote Sensing Letters, 2007, 4(4):586-590.</w:t>
      </w:r>
      <w:bookmarkEnd w:id="348"/>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49"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49"/>
    </w:p>
    <w:p w:rsidR="005E1CBF" w:rsidRDefault="000D18EC" w:rsidP="000D18EC">
      <w:pPr>
        <w:pStyle w:val="ac"/>
        <w:numPr>
          <w:ilvl w:val="0"/>
          <w:numId w:val="23"/>
        </w:numPr>
        <w:tabs>
          <w:tab w:val="clear" w:pos="726"/>
          <w:tab w:val="left" w:pos="600"/>
        </w:tabs>
        <w:ind w:left="600" w:hangingChars="250" w:hanging="600"/>
        <w:jc w:val="both"/>
        <w:rPr>
          <w:szCs w:val="24"/>
        </w:rPr>
      </w:pPr>
      <w:bookmarkStart w:id="350" w:name="_Ref529043764"/>
      <w:r w:rsidRPr="000D18EC">
        <w:rPr>
          <w:szCs w:val="24"/>
        </w:rPr>
        <w:t>Li Y, Zhang H, Shen Q. Spectral–spatial classification of hyperspectral imagery with 3D convolutional neural network[J]. Remote Sensing, 2017, 9(1): 67.</w:t>
      </w:r>
      <w:bookmarkEnd w:id="350"/>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51"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51"/>
    </w:p>
    <w:p w:rsidR="00ED20E5" w:rsidRDefault="00ED20E5" w:rsidP="00ED20E5">
      <w:pPr>
        <w:pStyle w:val="ac"/>
        <w:numPr>
          <w:ilvl w:val="0"/>
          <w:numId w:val="23"/>
        </w:numPr>
        <w:tabs>
          <w:tab w:val="clear" w:pos="726"/>
          <w:tab w:val="left" w:pos="600"/>
        </w:tabs>
        <w:ind w:left="600" w:hangingChars="250" w:hanging="600"/>
        <w:jc w:val="both"/>
        <w:rPr>
          <w:szCs w:val="24"/>
        </w:rPr>
      </w:pPr>
      <w:bookmarkStart w:id="352"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52"/>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hint="eastAsia"/>
          <w:b w:val="0"/>
          <w:sz w:val="28"/>
          <w:szCs w:val="28"/>
        </w:rPr>
      </w:pPr>
      <w:bookmarkStart w:id="353" w:name="_Toc279947315"/>
      <w:bookmarkStart w:id="354" w:name="_Toc286841622"/>
      <w:bookmarkStart w:id="355" w:name="_Toc347675191"/>
      <w:bookmarkStart w:id="356" w:name="_Toc347675273"/>
      <w:bookmarkStart w:id="357" w:name="_Toc347675338"/>
      <w:bookmarkStart w:id="358" w:name="_Toc347675414"/>
      <w:bookmarkStart w:id="359" w:name="_Toc347675456"/>
      <w:bookmarkStart w:id="360" w:name="_Toc347678650"/>
      <w:bookmarkStart w:id="361" w:name="_Toc347678806"/>
      <w:bookmarkStart w:id="362" w:name="_Toc347679577"/>
      <w:bookmarkStart w:id="363" w:name="_Toc347679713"/>
      <w:bookmarkStart w:id="364" w:name="_Toc347679806"/>
      <w:bookmarkStart w:id="365" w:name="_Toc347679876"/>
      <w:bookmarkStart w:id="366" w:name="_Toc347680183"/>
      <w:bookmarkStart w:id="367" w:name="_Toc347680250"/>
      <w:bookmarkStart w:id="368" w:name="_Toc347680340"/>
      <w:bookmarkStart w:id="369" w:name="_Toc347684307"/>
      <w:bookmarkStart w:id="370" w:name="_Toc15868"/>
      <w:bookmarkStart w:id="371" w:name="_Toc23614"/>
      <w:bookmarkEnd w:id="326"/>
      <w:r>
        <w:rPr>
          <w:rFonts w:eastAsia="黑体"/>
          <w:b w:val="0"/>
          <w:sz w:val="36"/>
          <w:szCs w:val="36"/>
        </w:rPr>
        <w:lastRenderedPageBreak/>
        <w:t>攻读硕士学位期间发表的论文和取得的科研成果</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482280" w:rsidRDefault="00482280">
      <w:pPr>
        <w:pStyle w:val="ac"/>
        <w:numPr>
          <w:ilvl w:val="0"/>
          <w:numId w:val="24"/>
        </w:numPr>
        <w:tabs>
          <w:tab w:val="left" w:pos="600"/>
          <w:tab w:val="left" w:pos="726"/>
        </w:tabs>
        <w:ind w:left="600" w:hangingChars="250" w:hanging="600"/>
        <w:jc w:val="both"/>
        <w:rPr>
          <w:rFonts w:hint="eastAsia"/>
          <w:szCs w:val="24"/>
        </w:rPr>
      </w:pPr>
      <w:bookmarkStart w:id="372" w:name="_Toc279947316"/>
      <w:bookmarkStart w:id="373" w:name="_Toc286841623"/>
      <w:bookmarkStart w:id="374" w:name="_Toc347675192"/>
      <w:bookmarkStart w:id="375" w:name="_Toc347675274"/>
      <w:bookmarkStart w:id="376" w:name="_Toc347675339"/>
      <w:bookmarkStart w:id="377" w:name="_Toc347675415"/>
      <w:bookmarkStart w:id="378" w:name="_Toc347675457"/>
      <w:bookmarkStart w:id="379" w:name="_Toc347678651"/>
      <w:bookmarkStart w:id="380" w:name="_Toc347678807"/>
      <w:bookmarkStart w:id="381" w:name="_Toc347679578"/>
      <w:bookmarkStart w:id="382" w:name="_Toc347679714"/>
      <w:bookmarkStart w:id="383" w:name="_Toc347679807"/>
      <w:bookmarkStart w:id="384" w:name="_Toc347679877"/>
      <w:bookmarkStart w:id="385" w:name="_Toc347680184"/>
      <w:bookmarkStart w:id="386" w:name="_Toc347680251"/>
      <w:bookmarkStart w:id="387" w:name="_Toc347680341"/>
      <w:bookmarkStart w:id="388" w:name="_Toc347684308"/>
      <w:bookmarkStart w:id="389" w:name="_Toc32484"/>
      <w:bookmarkStart w:id="390"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rFonts w:hint="eastAsia"/>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rsidR="00482280" w:rsidRDefault="00482280">
      <w:pPr>
        <w:pStyle w:val="aa"/>
        <w:spacing w:line="440" w:lineRule="exact"/>
        <w:ind w:firstLineChars="200" w:firstLine="480"/>
        <w:jc w:val="both"/>
        <w:rPr>
          <w:rFonts w:hint="eastAsia"/>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8BE" w:rsidRDefault="009418BE">
      <w:r>
        <w:separator/>
      </w:r>
    </w:p>
  </w:endnote>
  <w:endnote w:type="continuationSeparator" w:id="0">
    <w:p w:rsidR="009418BE" w:rsidRDefault="00941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方正书宋_GBK">
    <w:altName w:val="宋体"/>
    <w:charset w:val="86"/>
    <w:family w:val="script"/>
    <w:pitch w:val="default"/>
    <w:sig w:usb0="00000000" w:usb1="00000000" w:usb2="00000010" w:usb3="00000000" w:csb0="0004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3667D9">
    <w:pPr>
      <w:rPr>
        <w:rFonts w:hint="eastAsia"/>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D7F" w:rsidRDefault="00A97D7F">
                          <w:pPr>
                            <w:pStyle w:val="ab"/>
                            <w:rPr>
                              <w:rFonts w:hint="eastAsia"/>
                            </w:rPr>
                          </w:pPr>
                          <w:r>
                            <w:rPr>
                              <w:rFonts w:hint="eastAsia"/>
                            </w:rPr>
                            <w:fldChar w:fldCharType="begin"/>
                          </w:r>
                          <w:r>
                            <w:rPr>
                              <w:rFonts w:hint="eastAsia"/>
                            </w:rPr>
                            <w:instrText xml:space="preserve"> PAGE  \* MERGEFORMAT </w:instrText>
                          </w:r>
                          <w:r>
                            <w:rPr>
                              <w:rFonts w:hint="eastAsia"/>
                            </w:rPr>
                            <w:fldChar w:fldCharType="separate"/>
                          </w:r>
                          <w:r w:rsidR="00CB3F88">
                            <w:rPr>
                              <w:noProof/>
                            </w:rPr>
                            <w:t>20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A97D7F" w:rsidRDefault="00A97D7F">
                    <w:pPr>
                      <w:pStyle w:val="ab"/>
                      <w:rPr>
                        <w:rFonts w:hint="eastAsia"/>
                      </w:rPr>
                    </w:pPr>
                    <w:r>
                      <w:rPr>
                        <w:rFonts w:hint="eastAsia"/>
                      </w:rPr>
                      <w:fldChar w:fldCharType="begin"/>
                    </w:r>
                    <w:r>
                      <w:rPr>
                        <w:rFonts w:hint="eastAsia"/>
                      </w:rPr>
                      <w:instrText xml:space="preserve"> PAGE  \* MERGEFORMAT </w:instrText>
                    </w:r>
                    <w:r>
                      <w:rPr>
                        <w:rFonts w:hint="eastAsia"/>
                      </w:rPr>
                      <w:fldChar w:fldCharType="separate"/>
                    </w:r>
                    <w:r w:rsidR="00CB3F88">
                      <w:rPr>
                        <w:noProof/>
                      </w:rPr>
                      <w:t>20</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3667D9">
    <w:pPr>
      <w:rPr>
        <w:rFonts w:hint="eastAsia"/>
      </w:rP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D7F" w:rsidRDefault="00A97D7F">
                          <w:pPr>
                            <w:pStyle w:val="ab"/>
                            <w:rPr>
                              <w:rFonts w:hint="eastAsia"/>
                            </w:rPr>
                          </w:pPr>
                          <w:r>
                            <w:rPr>
                              <w:rFonts w:hint="eastAsia"/>
                            </w:rPr>
                            <w:fldChar w:fldCharType="begin"/>
                          </w:r>
                          <w:r>
                            <w:rPr>
                              <w:rFonts w:hint="eastAsia"/>
                            </w:rPr>
                            <w:instrText xml:space="preserve"> PAGE  \* MERGEFORMAT </w:instrText>
                          </w:r>
                          <w:r>
                            <w:rPr>
                              <w:rFonts w:hint="eastAsia"/>
                            </w:rPr>
                            <w:fldChar w:fldCharType="separate"/>
                          </w:r>
                          <w:r w:rsidR="00CB3F88">
                            <w:rPr>
                              <w:noProof/>
                            </w:rPr>
                            <w:t>21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A97D7F" w:rsidRDefault="00A97D7F">
                    <w:pPr>
                      <w:pStyle w:val="ab"/>
                      <w:rPr>
                        <w:rFonts w:hint="eastAsia"/>
                      </w:rPr>
                    </w:pPr>
                    <w:r>
                      <w:rPr>
                        <w:rFonts w:hint="eastAsia"/>
                      </w:rPr>
                      <w:fldChar w:fldCharType="begin"/>
                    </w:r>
                    <w:r>
                      <w:rPr>
                        <w:rFonts w:hint="eastAsia"/>
                      </w:rPr>
                      <w:instrText xml:space="preserve"> PAGE  \* MERGEFORMAT </w:instrText>
                    </w:r>
                    <w:r>
                      <w:rPr>
                        <w:rFonts w:hint="eastAsia"/>
                      </w:rPr>
                      <w:fldChar w:fldCharType="separate"/>
                    </w:r>
                    <w:r w:rsidR="00CB3F88">
                      <w:rPr>
                        <w:noProof/>
                      </w:rPr>
                      <w:t>21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8BE" w:rsidRDefault="009418BE">
      <w:r>
        <w:separator/>
      </w:r>
    </w:p>
  </w:footnote>
  <w:footnote w:type="continuationSeparator" w:id="0">
    <w:p w:rsidR="009418BE" w:rsidRDefault="009418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f7"/>
      <w:pBdr>
        <w:bottom w:val="thickThinSmallGap" w:sz="18" w:space="1" w:color="auto"/>
      </w:pBdr>
      <w:rPr>
        <w:rFonts w:hint="eastAsia"/>
      </w:rPr>
    </w:pPr>
    <w:r>
      <w:t>第</w:t>
    </w:r>
    <w:r>
      <w:rPr>
        <w:rFonts w:hint="eastAsia"/>
      </w:rPr>
      <w:t>5</w:t>
    </w:r>
    <w:r>
      <w:t>章</w:t>
    </w:r>
    <w:r>
      <w:rPr>
        <w:rFonts w:hint="eastAsia"/>
      </w:rPr>
      <w:t xml:space="preserve"> </w:t>
    </w:r>
    <w:r>
      <w:rPr>
        <w:rFonts w:hint="eastAsia"/>
      </w:rPr>
      <w:t>融合聚类特征的高光谱图像半监督协同分类算法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f7"/>
      <w:pBdr>
        <w:bottom w:val="thickThinSmallGap" w:sz="18" w:space="1" w:color="auto"/>
      </w:pBdr>
      <w:rPr>
        <w:rFonts w:hint="eastAsia"/>
      </w:rP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f7"/>
      <w:pBdr>
        <w:bottom w:val="thickThinSmallGap" w:sz="18" w:space="1" w:color="auto"/>
      </w:pBdr>
      <w:rPr>
        <w:rFonts w:hint="eastAsia"/>
      </w:rP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f7"/>
      <w:pBdr>
        <w:bottom w:val="thickThinSmallGap" w:sz="18" w:space="1" w:color="auto"/>
      </w:pBdr>
      <w:rPr>
        <w:rFonts w:hint="eastAsia"/>
      </w:rP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f7"/>
      <w:pBdr>
        <w:bottom w:val="thickThinSmallGap" w:sz="18" w:space="1" w:color="auto"/>
      </w:pBdr>
      <w:rPr>
        <w:rFonts w:hint="eastAsia"/>
      </w:rP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f7"/>
      <w:pBdr>
        <w:bottom w:val="thickThinSmallGap" w:sz="18" w:space="1" w:color="auto"/>
      </w:pBdr>
      <w:rPr>
        <w:rFonts w:hint="eastAsia"/>
      </w:rPr>
    </w:pPr>
    <w:r>
      <w:t>第</w:t>
    </w:r>
    <w:r w:rsidR="00100186">
      <w:t>2</w:t>
    </w:r>
    <w:r>
      <w:t>章</w:t>
    </w:r>
    <w:r>
      <w:t xml:space="preserve"> </w:t>
    </w:r>
    <w:r w:rsidR="000B7B33">
      <w:rPr>
        <w:rFonts w:hint="eastAsia"/>
      </w:rPr>
      <w:t>高光谱图像分类研究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f7"/>
      <w:pBdr>
        <w:bottom w:val="thickThinSmallGap" w:sz="18" w:space="1" w:color="auto"/>
      </w:pBdr>
      <w:rPr>
        <w:rFonts w:hint="eastAsia"/>
      </w:rP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7D7F" w:rsidRDefault="00A97D7F">
    <w:pPr>
      <w:pStyle w:val="af7"/>
      <w:pBdr>
        <w:bottom w:val="thickThinSmallGap" w:sz="18" w:space="1" w:color="auto"/>
      </w:pBdr>
      <w:rPr>
        <w:rFonts w:hint="eastAsia"/>
      </w:rPr>
    </w:pPr>
    <w:r>
      <w:rPr>
        <w:rFonts w:hint="eastAsia"/>
      </w:rPr>
      <w:t>哈尔滨工程大学硕士学位论文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1">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29"/>
  </w:num>
  <w:num w:numId="26">
    <w:abstractNumId w:val="28"/>
  </w:num>
  <w:num w:numId="27">
    <w:abstractNumId w:val="30"/>
  </w:num>
  <w:num w:numId="28">
    <w:abstractNumId w:val="24"/>
  </w:num>
  <w:num w:numId="29">
    <w:abstractNumId w:val="27"/>
  </w:num>
  <w:num w:numId="30">
    <w:abstractNumId w:val="25"/>
  </w:num>
  <w:num w:numId="31">
    <w:abstractNumId w:val="2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mirrorMargin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20C5D"/>
    <w:rsid w:val="00024817"/>
    <w:rsid w:val="000A4CED"/>
    <w:rsid w:val="000B7B33"/>
    <w:rsid w:val="000C3575"/>
    <w:rsid w:val="000D18EC"/>
    <w:rsid w:val="00100186"/>
    <w:rsid w:val="001019D5"/>
    <w:rsid w:val="00111BB6"/>
    <w:rsid w:val="00131A0A"/>
    <w:rsid w:val="00146920"/>
    <w:rsid w:val="001730F2"/>
    <w:rsid w:val="0017436A"/>
    <w:rsid w:val="001743BE"/>
    <w:rsid w:val="001823F3"/>
    <w:rsid w:val="00192DE9"/>
    <w:rsid w:val="001C1A64"/>
    <w:rsid w:val="001D4082"/>
    <w:rsid w:val="001D686C"/>
    <w:rsid w:val="001E2C15"/>
    <w:rsid w:val="001E774B"/>
    <w:rsid w:val="00231C4A"/>
    <w:rsid w:val="002B686A"/>
    <w:rsid w:val="002D3E3D"/>
    <w:rsid w:val="002D6D0D"/>
    <w:rsid w:val="00301200"/>
    <w:rsid w:val="00304378"/>
    <w:rsid w:val="003229CD"/>
    <w:rsid w:val="003267B0"/>
    <w:rsid w:val="00326939"/>
    <w:rsid w:val="00353E4A"/>
    <w:rsid w:val="00361ABE"/>
    <w:rsid w:val="003667D9"/>
    <w:rsid w:val="003C6626"/>
    <w:rsid w:val="003D54D9"/>
    <w:rsid w:val="003E303C"/>
    <w:rsid w:val="00410BD8"/>
    <w:rsid w:val="0043516A"/>
    <w:rsid w:val="00443EF9"/>
    <w:rsid w:val="004821E7"/>
    <w:rsid w:val="00482280"/>
    <w:rsid w:val="00496792"/>
    <w:rsid w:val="004F2877"/>
    <w:rsid w:val="005049CE"/>
    <w:rsid w:val="00511BD7"/>
    <w:rsid w:val="00511D95"/>
    <w:rsid w:val="00535631"/>
    <w:rsid w:val="00552E92"/>
    <w:rsid w:val="0055668F"/>
    <w:rsid w:val="00564841"/>
    <w:rsid w:val="00591532"/>
    <w:rsid w:val="00592CE7"/>
    <w:rsid w:val="005A2370"/>
    <w:rsid w:val="005B667A"/>
    <w:rsid w:val="005C1168"/>
    <w:rsid w:val="005D50B8"/>
    <w:rsid w:val="005E1CBF"/>
    <w:rsid w:val="0060077C"/>
    <w:rsid w:val="006012CB"/>
    <w:rsid w:val="0063462B"/>
    <w:rsid w:val="00651F4A"/>
    <w:rsid w:val="00652320"/>
    <w:rsid w:val="00655623"/>
    <w:rsid w:val="00667AC2"/>
    <w:rsid w:val="006729DB"/>
    <w:rsid w:val="00676472"/>
    <w:rsid w:val="00677FF4"/>
    <w:rsid w:val="006856EB"/>
    <w:rsid w:val="00696723"/>
    <w:rsid w:val="006A6931"/>
    <w:rsid w:val="006B102C"/>
    <w:rsid w:val="006B6F08"/>
    <w:rsid w:val="006C0F4E"/>
    <w:rsid w:val="006F77CE"/>
    <w:rsid w:val="0075697D"/>
    <w:rsid w:val="00794273"/>
    <w:rsid w:val="007B6099"/>
    <w:rsid w:val="007E75FD"/>
    <w:rsid w:val="007F4960"/>
    <w:rsid w:val="00822C23"/>
    <w:rsid w:val="00823A10"/>
    <w:rsid w:val="00830215"/>
    <w:rsid w:val="0083038E"/>
    <w:rsid w:val="00830396"/>
    <w:rsid w:val="0083116A"/>
    <w:rsid w:val="00842995"/>
    <w:rsid w:val="008455F7"/>
    <w:rsid w:val="00845859"/>
    <w:rsid w:val="00850842"/>
    <w:rsid w:val="008601E5"/>
    <w:rsid w:val="008A15AD"/>
    <w:rsid w:val="008A334B"/>
    <w:rsid w:val="008D217D"/>
    <w:rsid w:val="008E059E"/>
    <w:rsid w:val="00903020"/>
    <w:rsid w:val="009069D5"/>
    <w:rsid w:val="00910C5B"/>
    <w:rsid w:val="00923409"/>
    <w:rsid w:val="00927942"/>
    <w:rsid w:val="00940C66"/>
    <w:rsid w:val="009418BE"/>
    <w:rsid w:val="0094483C"/>
    <w:rsid w:val="009708A4"/>
    <w:rsid w:val="00974D18"/>
    <w:rsid w:val="009827BA"/>
    <w:rsid w:val="009873DB"/>
    <w:rsid w:val="009A1883"/>
    <w:rsid w:val="009B36A9"/>
    <w:rsid w:val="009C0ED5"/>
    <w:rsid w:val="009C7B5A"/>
    <w:rsid w:val="00A03B08"/>
    <w:rsid w:val="00A0790E"/>
    <w:rsid w:val="00A10F47"/>
    <w:rsid w:val="00A15B43"/>
    <w:rsid w:val="00A16162"/>
    <w:rsid w:val="00A62836"/>
    <w:rsid w:val="00A75D71"/>
    <w:rsid w:val="00A90A9D"/>
    <w:rsid w:val="00A97D7F"/>
    <w:rsid w:val="00AA08EC"/>
    <w:rsid w:val="00AA1175"/>
    <w:rsid w:val="00AB181F"/>
    <w:rsid w:val="00AC1B9C"/>
    <w:rsid w:val="00AC6D2F"/>
    <w:rsid w:val="00AF2E0F"/>
    <w:rsid w:val="00B04A42"/>
    <w:rsid w:val="00B256BE"/>
    <w:rsid w:val="00B34056"/>
    <w:rsid w:val="00B53872"/>
    <w:rsid w:val="00B63373"/>
    <w:rsid w:val="00B84C73"/>
    <w:rsid w:val="00B91C40"/>
    <w:rsid w:val="00B95F93"/>
    <w:rsid w:val="00BC6D07"/>
    <w:rsid w:val="00BF21CD"/>
    <w:rsid w:val="00C23B9F"/>
    <w:rsid w:val="00C41D2C"/>
    <w:rsid w:val="00C4636A"/>
    <w:rsid w:val="00C61A27"/>
    <w:rsid w:val="00C6443D"/>
    <w:rsid w:val="00C86FF6"/>
    <w:rsid w:val="00CA3C63"/>
    <w:rsid w:val="00CA7B7E"/>
    <w:rsid w:val="00CA7E01"/>
    <w:rsid w:val="00CB3F88"/>
    <w:rsid w:val="00CC0C26"/>
    <w:rsid w:val="00CD204A"/>
    <w:rsid w:val="00CE0F0B"/>
    <w:rsid w:val="00D2418E"/>
    <w:rsid w:val="00D250AF"/>
    <w:rsid w:val="00D30E9F"/>
    <w:rsid w:val="00D565B5"/>
    <w:rsid w:val="00D746E7"/>
    <w:rsid w:val="00D93B97"/>
    <w:rsid w:val="00D95B35"/>
    <w:rsid w:val="00D978E5"/>
    <w:rsid w:val="00DA6919"/>
    <w:rsid w:val="00DB0962"/>
    <w:rsid w:val="00DB2C93"/>
    <w:rsid w:val="00DD3C2A"/>
    <w:rsid w:val="00E422F4"/>
    <w:rsid w:val="00E42A46"/>
    <w:rsid w:val="00E63003"/>
    <w:rsid w:val="00E67A20"/>
    <w:rsid w:val="00E77CE9"/>
    <w:rsid w:val="00E94C86"/>
    <w:rsid w:val="00EC42B6"/>
    <w:rsid w:val="00ED20E5"/>
    <w:rsid w:val="00EE629A"/>
    <w:rsid w:val="00EF0837"/>
    <w:rsid w:val="00F3217F"/>
    <w:rsid w:val="00F36CDE"/>
    <w:rsid w:val="00F63AA7"/>
    <w:rsid w:val="00F77D53"/>
    <w:rsid w:val="00F83A64"/>
    <w:rsid w:val="00F940B2"/>
    <w:rsid w:val="00FA0D22"/>
    <w:rsid w:val="00FA1DD2"/>
    <w:rsid w:val="00FB640F"/>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1">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2">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1"/>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3"/>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3">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4">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0">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5">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 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CC0C26"/>
    <w:pPr>
      <w:tabs>
        <w:tab w:val="center" w:pos="4480"/>
        <w:tab w:val="right" w:pos="9520"/>
      </w:tabs>
      <w:textAlignment w:val="center"/>
    </w:pPr>
    <w:rPr>
      <w:sz w:val="24"/>
    </w:rPr>
  </w:style>
  <w:style w:type="character" w:customStyle="1" w:styleId="Char5">
    <w:name w:val="公式排序 Char"/>
    <w:basedOn w:val="a0"/>
    <w:link w:val="aff7"/>
    <w:rsid w:val="00CC0C2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89.bin"/><Relationship Id="rId268" Type="http://schemas.openxmlformats.org/officeDocument/2006/relationships/image" Target="media/image104.wmf"/><Relationship Id="rId475" Type="http://schemas.openxmlformats.org/officeDocument/2006/relationships/image" Target="media/image189.wmf"/><Relationship Id="rId682" Type="http://schemas.openxmlformats.org/officeDocument/2006/relationships/oleObject" Target="embeddings/oleObject398.bin"/><Relationship Id="rId128" Type="http://schemas.openxmlformats.org/officeDocument/2006/relationships/oleObject" Target="embeddings/oleObject67.bin"/><Relationship Id="rId335" Type="http://schemas.openxmlformats.org/officeDocument/2006/relationships/oleObject" Target="embeddings/oleObject192.bin"/><Relationship Id="rId542" Type="http://schemas.openxmlformats.org/officeDocument/2006/relationships/header" Target="header7.xml"/><Relationship Id="rId987" Type="http://schemas.openxmlformats.org/officeDocument/2006/relationships/oleObject" Target="embeddings/oleObject571.bin"/><Relationship Id="rId402" Type="http://schemas.openxmlformats.org/officeDocument/2006/relationships/oleObject" Target="embeddings/oleObject229.bin"/><Relationship Id="rId847" Type="http://schemas.openxmlformats.org/officeDocument/2006/relationships/image" Target="media/image337.png"/><Relationship Id="rId1032" Type="http://schemas.openxmlformats.org/officeDocument/2006/relationships/image" Target="media/image409.wmf"/><Relationship Id="rId707" Type="http://schemas.openxmlformats.org/officeDocument/2006/relationships/image" Target="media/image276.wmf"/><Relationship Id="rId914" Type="http://schemas.openxmlformats.org/officeDocument/2006/relationships/oleObject" Target="embeddings/oleObject521.bin"/><Relationship Id="rId43" Type="http://schemas.openxmlformats.org/officeDocument/2006/relationships/image" Target="media/image14.wmf"/><Relationship Id="rId192" Type="http://schemas.openxmlformats.org/officeDocument/2006/relationships/image" Target="media/image70.wmf"/><Relationship Id="rId497" Type="http://schemas.openxmlformats.org/officeDocument/2006/relationships/oleObject" Target="embeddings/oleObject277.bin"/><Relationship Id="rId357" Type="http://schemas.openxmlformats.org/officeDocument/2006/relationships/image" Target="media/image134.wmf"/><Relationship Id="rId217" Type="http://schemas.openxmlformats.org/officeDocument/2006/relationships/oleObject" Target="embeddings/oleObject117.bin"/><Relationship Id="rId564" Type="http://schemas.openxmlformats.org/officeDocument/2006/relationships/oleObject" Target="embeddings/oleObject330.bin"/><Relationship Id="rId771" Type="http://schemas.openxmlformats.org/officeDocument/2006/relationships/image" Target="media/image305.png"/><Relationship Id="rId869" Type="http://schemas.openxmlformats.org/officeDocument/2006/relationships/image" Target="media/image347.png"/><Relationship Id="rId424" Type="http://schemas.openxmlformats.org/officeDocument/2006/relationships/oleObject" Target="embeddings/oleObject240.bin"/><Relationship Id="rId631" Type="http://schemas.openxmlformats.org/officeDocument/2006/relationships/image" Target="media/image240.wmf"/><Relationship Id="rId729" Type="http://schemas.openxmlformats.org/officeDocument/2006/relationships/oleObject" Target="embeddings/oleObject421.bin"/><Relationship Id="rId1054" Type="http://schemas.openxmlformats.org/officeDocument/2006/relationships/oleObject" Target="embeddings/oleObject612.bin"/><Relationship Id="rId936" Type="http://schemas.openxmlformats.org/officeDocument/2006/relationships/oleObject" Target="embeddings/oleObject541.bin"/><Relationship Id="rId1121" Type="http://schemas.openxmlformats.org/officeDocument/2006/relationships/oleObject" Target="embeddings/oleObject655.bin"/><Relationship Id="rId65" Type="http://schemas.openxmlformats.org/officeDocument/2006/relationships/image" Target="media/image21.wmf"/><Relationship Id="rId281" Type="http://schemas.openxmlformats.org/officeDocument/2006/relationships/oleObject" Target="embeddings/oleObject155.bin"/><Relationship Id="rId141" Type="http://schemas.openxmlformats.org/officeDocument/2006/relationships/image" Target="media/image49.wmf"/><Relationship Id="rId379" Type="http://schemas.openxmlformats.org/officeDocument/2006/relationships/image" Target="media/image145.emf"/><Relationship Id="rId586" Type="http://schemas.openxmlformats.org/officeDocument/2006/relationships/oleObject" Target="embeddings/oleObject347.bin"/><Relationship Id="rId793" Type="http://schemas.openxmlformats.org/officeDocument/2006/relationships/oleObject" Target="embeddings/oleObject457.bin"/><Relationship Id="rId7" Type="http://schemas.openxmlformats.org/officeDocument/2006/relationships/endnotes" Target="endnotes.xml"/><Relationship Id="rId239" Type="http://schemas.openxmlformats.org/officeDocument/2006/relationships/oleObject" Target="embeddings/oleObject129.bin"/><Relationship Id="rId446" Type="http://schemas.openxmlformats.org/officeDocument/2006/relationships/oleObject" Target="embeddings/oleObject251.bin"/><Relationship Id="rId653" Type="http://schemas.openxmlformats.org/officeDocument/2006/relationships/oleObject" Target="embeddings/oleObject383.bin"/><Relationship Id="rId1076" Type="http://schemas.openxmlformats.org/officeDocument/2006/relationships/oleObject" Target="embeddings/oleObject623.bin"/><Relationship Id="rId306" Type="http://schemas.openxmlformats.org/officeDocument/2006/relationships/image" Target="media/image113.wmf"/><Relationship Id="rId860" Type="http://schemas.openxmlformats.org/officeDocument/2006/relationships/oleObject" Target="embeddings/oleObject491.bin"/><Relationship Id="rId958" Type="http://schemas.openxmlformats.org/officeDocument/2006/relationships/oleObject" Target="embeddings/oleObject556.bin"/><Relationship Id="rId1143" Type="http://schemas.openxmlformats.org/officeDocument/2006/relationships/oleObject" Target="embeddings/oleObject661.bin"/><Relationship Id="rId87" Type="http://schemas.openxmlformats.org/officeDocument/2006/relationships/image" Target="media/image25.wmf"/><Relationship Id="rId513" Type="http://schemas.openxmlformats.org/officeDocument/2006/relationships/oleObject" Target="embeddings/oleObject286.bin"/><Relationship Id="rId720" Type="http://schemas.openxmlformats.org/officeDocument/2006/relationships/image" Target="media/image282.wmf"/><Relationship Id="rId818" Type="http://schemas.openxmlformats.org/officeDocument/2006/relationships/oleObject" Target="embeddings/oleObject471.bin"/><Relationship Id="rId1003" Type="http://schemas.openxmlformats.org/officeDocument/2006/relationships/oleObject" Target="embeddings/oleObject579.bin"/><Relationship Id="rId14" Type="http://schemas.openxmlformats.org/officeDocument/2006/relationships/oleObject" Target="embeddings/oleObject2.bin"/><Relationship Id="rId163" Type="http://schemas.openxmlformats.org/officeDocument/2006/relationships/image" Target="media/image60.wmf"/><Relationship Id="rId370" Type="http://schemas.openxmlformats.org/officeDocument/2006/relationships/oleObject" Target="embeddings/oleObject211.bin"/><Relationship Id="rId230" Type="http://schemas.openxmlformats.org/officeDocument/2006/relationships/image" Target="media/image87.wmf"/><Relationship Id="rId468" Type="http://schemas.openxmlformats.org/officeDocument/2006/relationships/image" Target="media/image186.wmf"/><Relationship Id="rId675" Type="http://schemas.openxmlformats.org/officeDocument/2006/relationships/image" Target="media/image260.wmf"/><Relationship Id="rId882" Type="http://schemas.openxmlformats.org/officeDocument/2006/relationships/oleObject" Target="embeddings/oleObject503.bin"/><Relationship Id="rId1098" Type="http://schemas.openxmlformats.org/officeDocument/2006/relationships/image" Target="media/image434.wmf"/><Relationship Id="rId328" Type="http://schemas.openxmlformats.org/officeDocument/2006/relationships/oleObject" Target="embeddings/oleObject188.bin"/><Relationship Id="rId535" Type="http://schemas.openxmlformats.org/officeDocument/2006/relationships/image" Target="media/image211.png"/><Relationship Id="rId742" Type="http://schemas.openxmlformats.org/officeDocument/2006/relationships/oleObject" Target="embeddings/oleObject429.bin"/><Relationship Id="rId1165" Type="http://schemas.openxmlformats.org/officeDocument/2006/relationships/header" Target="header11.xml"/><Relationship Id="rId602" Type="http://schemas.openxmlformats.org/officeDocument/2006/relationships/oleObject" Target="embeddings/oleObject355.bin"/><Relationship Id="rId1025" Type="http://schemas.openxmlformats.org/officeDocument/2006/relationships/oleObject" Target="embeddings/oleObject592.bin"/><Relationship Id="rId907" Type="http://schemas.openxmlformats.org/officeDocument/2006/relationships/oleObject" Target="embeddings/oleObject517.bin"/><Relationship Id="rId36" Type="http://schemas.openxmlformats.org/officeDocument/2006/relationships/oleObject" Target="embeddings/oleObject9.bin"/><Relationship Id="rId185" Type="http://schemas.openxmlformats.org/officeDocument/2006/relationships/oleObject" Target="embeddings/oleObject100.bin"/><Relationship Id="rId392" Type="http://schemas.openxmlformats.org/officeDocument/2006/relationships/oleObject" Target="embeddings/oleObject223.bin"/><Relationship Id="rId697" Type="http://schemas.openxmlformats.org/officeDocument/2006/relationships/image" Target="media/image271.wmf"/><Relationship Id="rId252" Type="http://schemas.openxmlformats.org/officeDocument/2006/relationships/image" Target="media/image98.wmf"/><Relationship Id="rId112" Type="http://schemas.openxmlformats.org/officeDocument/2006/relationships/image" Target="media/image37.wmf"/><Relationship Id="rId557" Type="http://schemas.openxmlformats.org/officeDocument/2006/relationships/oleObject" Target="embeddings/oleObject324.bin"/><Relationship Id="rId764" Type="http://schemas.openxmlformats.org/officeDocument/2006/relationships/image" Target="media/image302.wmf"/><Relationship Id="rId971" Type="http://schemas.openxmlformats.org/officeDocument/2006/relationships/oleObject" Target="embeddings/oleObject563.bin"/><Relationship Id="rId417" Type="http://schemas.openxmlformats.org/officeDocument/2006/relationships/image" Target="media/image162.wmf"/><Relationship Id="rId624" Type="http://schemas.openxmlformats.org/officeDocument/2006/relationships/oleObject" Target="embeddings/oleObject367.bin"/><Relationship Id="rId831" Type="http://schemas.openxmlformats.org/officeDocument/2006/relationships/oleObject" Target="embeddings/oleObject477.bin"/><Relationship Id="rId1047" Type="http://schemas.openxmlformats.org/officeDocument/2006/relationships/oleObject" Target="embeddings/oleObject607.bin"/><Relationship Id="rId929" Type="http://schemas.openxmlformats.org/officeDocument/2006/relationships/oleObject" Target="embeddings/oleObject535.bin"/><Relationship Id="rId1114" Type="http://schemas.openxmlformats.org/officeDocument/2006/relationships/oleObject" Target="embeddings/oleObject650.bin"/><Relationship Id="rId58" Type="http://schemas.openxmlformats.org/officeDocument/2006/relationships/image" Target="media/image18.wmf"/><Relationship Id="rId123" Type="http://schemas.openxmlformats.org/officeDocument/2006/relationships/oleObject" Target="embeddings/oleObject63.bin"/><Relationship Id="rId330" Type="http://schemas.openxmlformats.org/officeDocument/2006/relationships/image" Target="media/image122.wmf"/><Relationship Id="rId568" Type="http://schemas.openxmlformats.org/officeDocument/2006/relationships/oleObject" Target="embeddings/oleObject334.bin"/><Relationship Id="rId775" Type="http://schemas.openxmlformats.org/officeDocument/2006/relationships/oleObject" Target="embeddings/oleObject447.bin"/><Relationship Id="rId982" Type="http://schemas.openxmlformats.org/officeDocument/2006/relationships/image" Target="media/image388.wmf"/><Relationship Id="rId428" Type="http://schemas.openxmlformats.org/officeDocument/2006/relationships/oleObject" Target="embeddings/oleObject242.bin"/><Relationship Id="rId635" Type="http://schemas.openxmlformats.org/officeDocument/2006/relationships/oleObject" Target="embeddings/oleObject373.bin"/><Relationship Id="rId842" Type="http://schemas.openxmlformats.org/officeDocument/2006/relationships/image" Target="media/image335.wmf"/><Relationship Id="rId1058" Type="http://schemas.openxmlformats.org/officeDocument/2006/relationships/oleObject" Target="embeddings/oleObject614.bin"/><Relationship Id="rId274" Type="http://schemas.openxmlformats.org/officeDocument/2006/relationships/oleObject" Target="embeddings/oleObject149.bin"/><Relationship Id="rId481" Type="http://schemas.openxmlformats.org/officeDocument/2006/relationships/image" Target="media/image192.wmf"/><Relationship Id="rId702" Type="http://schemas.openxmlformats.org/officeDocument/2006/relationships/oleObject" Target="embeddings/oleObject408.bin"/><Relationship Id="rId1125" Type="http://schemas.openxmlformats.org/officeDocument/2006/relationships/image" Target="media/image442.emf"/><Relationship Id="rId69" Type="http://schemas.openxmlformats.org/officeDocument/2006/relationships/oleObject" Target="embeddings/oleObject29.bin"/><Relationship Id="rId134" Type="http://schemas.openxmlformats.org/officeDocument/2006/relationships/oleObject" Target="embeddings/oleObject70.bin"/><Relationship Id="rId579" Type="http://schemas.openxmlformats.org/officeDocument/2006/relationships/oleObject" Target="embeddings/oleObject343.bin"/><Relationship Id="rId786" Type="http://schemas.openxmlformats.org/officeDocument/2006/relationships/oleObject" Target="embeddings/oleObject453.bin"/><Relationship Id="rId993" Type="http://schemas.openxmlformats.org/officeDocument/2006/relationships/oleObject" Target="embeddings/oleObject574.bin"/><Relationship Id="rId341" Type="http://schemas.openxmlformats.org/officeDocument/2006/relationships/oleObject" Target="embeddings/oleObject195.bin"/><Relationship Id="rId439" Type="http://schemas.openxmlformats.org/officeDocument/2006/relationships/image" Target="media/image173.wmf"/><Relationship Id="rId646" Type="http://schemas.openxmlformats.org/officeDocument/2006/relationships/oleObject" Target="embeddings/oleObject379.bin"/><Relationship Id="rId1069" Type="http://schemas.openxmlformats.org/officeDocument/2006/relationships/image" Target="media/image423.emf"/><Relationship Id="rId201" Type="http://schemas.openxmlformats.org/officeDocument/2006/relationships/oleObject" Target="embeddings/oleObject108.bin"/><Relationship Id="rId285" Type="http://schemas.openxmlformats.org/officeDocument/2006/relationships/oleObject" Target="embeddings/oleObject159.bin"/><Relationship Id="rId506" Type="http://schemas.openxmlformats.org/officeDocument/2006/relationships/oleObject" Target="embeddings/oleObject282.bin"/><Relationship Id="rId853" Type="http://schemas.openxmlformats.org/officeDocument/2006/relationships/oleObject" Target="embeddings/oleObject487.bin"/><Relationship Id="rId1136" Type="http://schemas.openxmlformats.org/officeDocument/2006/relationships/oleObject" Target="embeddings/oleObject659.bin"/><Relationship Id="rId492" Type="http://schemas.openxmlformats.org/officeDocument/2006/relationships/oleObject" Target="embeddings/oleObject276.bin"/><Relationship Id="rId713" Type="http://schemas.openxmlformats.org/officeDocument/2006/relationships/image" Target="media/image279.emf"/><Relationship Id="rId797" Type="http://schemas.openxmlformats.org/officeDocument/2006/relationships/oleObject" Target="embeddings/oleObject460.bin"/><Relationship Id="rId920" Type="http://schemas.openxmlformats.org/officeDocument/2006/relationships/oleObject" Target="embeddings/oleObject526.bin"/><Relationship Id="rId145" Type="http://schemas.openxmlformats.org/officeDocument/2006/relationships/image" Target="media/image51.wmf"/><Relationship Id="rId352" Type="http://schemas.openxmlformats.org/officeDocument/2006/relationships/oleObject" Target="embeddings/oleObject202.bin"/><Relationship Id="rId212" Type="http://schemas.openxmlformats.org/officeDocument/2006/relationships/oleObject" Target="embeddings/oleObject114.bin"/><Relationship Id="rId657" Type="http://schemas.openxmlformats.org/officeDocument/2006/relationships/oleObject" Target="embeddings/oleObject385.bin"/><Relationship Id="rId864" Type="http://schemas.openxmlformats.org/officeDocument/2006/relationships/oleObject" Target="embeddings/oleObject494.bin"/><Relationship Id="rId296" Type="http://schemas.openxmlformats.org/officeDocument/2006/relationships/oleObject" Target="embeddings/oleObject169.bin"/><Relationship Id="rId517" Type="http://schemas.openxmlformats.org/officeDocument/2006/relationships/oleObject" Target="embeddings/oleObject289.bin"/><Relationship Id="rId724" Type="http://schemas.openxmlformats.org/officeDocument/2006/relationships/image" Target="media/image284.wmf"/><Relationship Id="rId931" Type="http://schemas.openxmlformats.org/officeDocument/2006/relationships/oleObject" Target="embeddings/oleObject537.bin"/><Relationship Id="rId1147" Type="http://schemas.openxmlformats.org/officeDocument/2006/relationships/header" Target="header10.xml"/><Relationship Id="rId60" Type="http://schemas.openxmlformats.org/officeDocument/2006/relationships/image" Target="media/image20.wmf"/><Relationship Id="rId156" Type="http://schemas.openxmlformats.org/officeDocument/2006/relationships/oleObject" Target="embeddings/oleObject81.bin"/><Relationship Id="rId363" Type="http://schemas.openxmlformats.org/officeDocument/2006/relationships/image" Target="media/image137.wmf"/><Relationship Id="rId570" Type="http://schemas.openxmlformats.org/officeDocument/2006/relationships/oleObject" Target="embeddings/oleObject336.bin"/><Relationship Id="rId1007" Type="http://schemas.openxmlformats.org/officeDocument/2006/relationships/image" Target="media/image400.wmf"/><Relationship Id="rId223" Type="http://schemas.openxmlformats.org/officeDocument/2006/relationships/image" Target="media/image84.wmf"/><Relationship Id="rId430" Type="http://schemas.openxmlformats.org/officeDocument/2006/relationships/oleObject" Target="embeddings/oleObject243.bin"/><Relationship Id="rId668" Type="http://schemas.openxmlformats.org/officeDocument/2006/relationships/oleObject" Target="embeddings/oleObject391.bin"/><Relationship Id="rId875" Type="http://schemas.openxmlformats.org/officeDocument/2006/relationships/image" Target="media/image353.png"/><Relationship Id="rId1060" Type="http://schemas.openxmlformats.org/officeDocument/2006/relationships/oleObject" Target="embeddings/oleObject615.bin"/><Relationship Id="rId18" Type="http://schemas.openxmlformats.org/officeDocument/2006/relationships/oleObject" Target="embeddings/oleObject4.bin"/><Relationship Id="rId528" Type="http://schemas.openxmlformats.org/officeDocument/2006/relationships/oleObject" Target="embeddings/oleObject298.bin"/><Relationship Id="rId735" Type="http://schemas.openxmlformats.org/officeDocument/2006/relationships/oleObject" Target="embeddings/oleObject424.bin"/><Relationship Id="rId942" Type="http://schemas.openxmlformats.org/officeDocument/2006/relationships/oleObject" Target="embeddings/oleObject547.bin"/><Relationship Id="rId1158" Type="http://schemas.openxmlformats.org/officeDocument/2006/relationships/oleObject" Target="embeddings/oleObject674.bin"/><Relationship Id="rId167" Type="http://schemas.openxmlformats.org/officeDocument/2006/relationships/image" Target="media/image62.wmf"/><Relationship Id="rId374" Type="http://schemas.openxmlformats.org/officeDocument/2006/relationships/oleObject" Target="embeddings/oleObject213.bin"/><Relationship Id="rId581" Type="http://schemas.openxmlformats.org/officeDocument/2006/relationships/oleObject" Target="embeddings/oleObject344.bin"/><Relationship Id="rId1018" Type="http://schemas.openxmlformats.org/officeDocument/2006/relationships/oleObject" Target="embeddings/oleObject588.bin"/><Relationship Id="rId71" Type="http://schemas.openxmlformats.org/officeDocument/2006/relationships/oleObject" Target="embeddings/oleObject31.bin"/><Relationship Id="rId234" Type="http://schemas.openxmlformats.org/officeDocument/2006/relationships/image" Target="media/image89.wmf"/><Relationship Id="rId679" Type="http://schemas.openxmlformats.org/officeDocument/2006/relationships/image" Target="media/image262.wmf"/><Relationship Id="rId802" Type="http://schemas.openxmlformats.org/officeDocument/2006/relationships/image" Target="media/image316.wmf"/><Relationship Id="rId886" Type="http://schemas.openxmlformats.org/officeDocument/2006/relationships/oleObject" Target="embeddings/oleObject506.bin"/><Relationship Id="rId2" Type="http://schemas.openxmlformats.org/officeDocument/2006/relationships/numbering" Target="numbering.xml"/><Relationship Id="rId29" Type="http://schemas.openxmlformats.org/officeDocument/2006/relationships/image" Target="media/image6.png"/><Relationship Id="rId441" Type="http://schemas.openxmlformats.org/officeDocument/2006/relationships/image" Target="media/image174.wmf"/><Relationship Id="rId539" Type="http://schemas.openxmlformats.org/officeDocument/2006/relationships/oleObject" Target="embeddings/oleObject307.bin"/><Relationship Id="rId746" Type="http://schemas.openxmlformats.org/officeDocument/2006/relationships/oleObject" Target="embeddings/oleObject431.bin"/><Relationship Id="rId1071" Type="http://schemas.openxmlformats.org/officeDocument/2006/relationships/image" Target="media/image424.wmf"/><Relationship Id="rId178" Type="http://schemas.openxmlformats.org/officeDocument/2006/relationships/oleObject" Target="embeddings/oleObject95.bin"/><Relationship Id="rId301" Type="http://schemas.openxmlformats.org/officeDocument/2006/relationships/image" Target="media/image111.wmf"/><Relationship Id="rId953" Type="http://schemas.openxmlformats.org/officeDocument/2006/relationships/oleObject" Target="embeddings/oleObject553.bin"/><Relationship Id="rId1029" Type="http://schemas.openxmlformats.org/officeDocument/2006/relationships/oleObject" Target="embeddings/oleObject595.bin"/><Relationship Id="rId82" Type="http://schemas.openxmlformats.org/officeDocument/2006/relationships/oleObject" Target="embeddings/oleObject40.bin"/><Relationship Id="rId385" Type="http://schemas.openxmlformats.org/officeDocument/2006/relationships/oleObject" Target="embeddings/oleObject219.bin"/><Relationship Id="rId592" Type="http://schemas.openxmlformats.org/officeDocument/2006/relationships/oleObject" Target="embeddings/oleObject350.bin"/><Relationship Id="rId606" Type="http://schemas.openxmlformats.org/officeDocument/2006/relationships/image" Target="media/image228.wmf"/><Relationship Id="rId813" Type="http://schemas.openxmlformats.org/officeDocument/2006/relationships/oleObject" Target="embeddings/oleObject469.bin"/><Relationship Id="rId245" Type="http://schemas.openxmlformats.org/officeDocument/2006/relationships/oleObject" Target="embeddings/oleObject132.bin"/><Relationship Id="rId452" Type="http://schemas.openxmlformats.org/officeDocument/2006/relationships/oleObject" Target="embeddings/oleObject254.bin"/><Relationship Id="rId897" Type="http://schemas.openxmlformats.org/officeDocument/2006/relationships/image" Target="media/image360.wmf"/><Relationship Id="rId1082" Type="http://schemas.openxmlformats.org/officeDocument/2006/relationships/oleObject" Target="embeddings/oleObject626.bin"/><Relationship Id="rId105" Type="http://schemas.openxmlformats.org/officeDocument/2006/relationships/oleObject" Target="embeddings/oleObject52.bin"/><Relationship Id="rId312" Type="http://schemas.openxmlformats.org/officeDocument/2006/relationships/oleObject" Target="embeddings/oleObject179.bin"/><Relationship Id="rId757" Type="http://schemas.openxmlformats.org/officeDocument/2006/relationships/oleObject" Target="embeddings/oleObject437.bin"/><Relationship Id="rId964" Type="http://schemas.openxmlformats.org/officeDocument/2006/relationships/image" Target="media/image379.wmf"/><Relationship Id="rId93" Type="http://schemas.openxmlformats.org/officeDocument/2006/relationships/image" Target="media/image29.wmf"/><Relationship Id="rId189" Type="http://schemas.openxmlformats.org/officeDocument/2006/relationships/oleObject" Target="embeddings/oleObject102.bin"/><Relationship Id="rId396" Type="http://schemas.openxmlformats.org/officeDocument/2006/relationships/oleObject" Target="embeddings/oleObject225.bin"/><Relationship Id="rId617" Type="http://schemas.openxmlformats.org/officeDocument/2006/relationships/image" Target="media/image233.wmf"/><Relationship Id="rId824" Type="http://schemas.openxmlformats.org/officeDocument/2006/relationships/image" Target="media/image326.wmf"/><Relationship Id="rId256" Type="http://schemas.openxmlformats.org/officeDocument/2006/relationships/image" Target="media/image100.wmf"/><Relationship Id="rId463" Type="http://schemas.openxmlformats.org/officeDocument/2006/relationships/oleObject" Target="embeddings/oleObject260.bin"/><Relationship Id="rId670" Type="http://schemas.openxmlformats.org/officeDocument/2006/relationships/oleObject" Target="embeddings/oleObject392.bin"/><Relationship Id="rId1093" Type="http://schemas.openxmlformats.org/officeDocument/2006/relationships/oleObject" Target="embeddings/oleObject634.bin"/><Relationship Id="rId1107" Type="http://schemas.openxmlformats.org/officeDocument/2006/relationships/oleObject" Target="embeddings/oleObject645.bin"/><Relationship Id="rId116" Type="http://schemas.openxmlformats.org/officeDocument/2006/relationships/image" Target="media/image40.wmf"/><Relationship Id="rId323" Type="http://schemas.openxmlformats.org/officeDocument/2006/relationships/image" Target="media/image120.wmf"/><Relationship Id="rId530" Type="http://schemas.openxmlformats.org/officeDocument/2006/relationships/oleObject" Target="embeddings/oleObject300.bin"/><Relationship Id="rId768" Type="http://schemas.openxmlformats.org/officeDocument/2006/relationships/oleObject" Target="embeddings/oleObject442.bin"/><Relationship Id="rId975" Type="http://schemas.openxmlformats.org/officeDocument/2006/relationships/oleObject" Target="embeddings/oleObject565.bin"/><Relationship Id="rId1160" Type="http://schemas.openxmlformats.org/officeDocument/2006/relationships/oleObject" Target="embeddings/oleObject676.bin"/><Relationship Id="rId20" Type="http://schemas.openxmlformats.org/officeDocument/2006/relationships/oleObject" Target="embeddings/oleObject5.bin"/><Relationship Id="rId628" Type="http://schemas.openxmlformats.org/officeDocument/2006/relationships/oleObject" Target="embeddings/oleObject369.bin"/><Relationship Id="rId835" Type="http://schemas.openxmlformats.org/officeDocument/2006/relationships/oleObject" Target="embeddings/oleObject479.bin"/><Relationship Id="rId267" Type="http://schemas.openxmlformats.org/officeDocument/2006/relationships/oleObject" Target="embeddings/oleObject145.bin"/><Relationship Id="rId474" Type="http://schemas.openxmlformats.org/officeDocument/2006/relationships/oleObject" Target="embeddings/oleObject267.bin"/><Relationship Id="rId1020" Type="http://schemas.openxmlformats.org/officeDocument/2006/relationships/oleObject" Target="embeddings/oleObject589.bin"/><Relationship Id="rId1118" Type="http://schemas.openxmlformats.org/officeDocument/2006/relationships/oleObject" Target="embeddings/oleObject653.bin"/><Relationship Id="rId127" Type="http://schemas.openxmlformats.org/officeDocument/2006/relationships/image" Target="media/image42.wmf"/><Relationship Id="rId681" Type="http://schemas.openxmlformats.org/officeDocument/2006/relationships/image" Target="media/image263.wmf"/><Relationship Id="rId779" Type="http://schemas.openxmlformats.org/officeDocument/2006/relationships/oleObject" Target="embeddings/oleObject449.bin"/><Relationship Id="rId902" Type="http://schemas.openxmlformats.org/officeDocument/2006/relationships/image" Target="media/image362.wmf"/><Relationship Id="rId986" Type="http://schemas.openxmlformats.org/officeDocument/2006/relationships/image" Target="media/image390.wmf"/><Relationship Id="rId31" Type="http://schemas.openxmlformats.org/officeDocument/2006/relationships/oleObject" Target="embeddings/oleObject6.bin"/><Relationship Id="rId334" Type="http://schemas.openxmlformats.org/officeDocument/2006/relationships/image" Target="media/image124.wmf"/><Relationship Id="rId541" Type="http://schemas.openxmlformats.org/officeDocument/2006/relationships/oleObject" Target="embeddings/oleObject309.bin"/><Relationship Id="rId639" Type="http://schemas.openxmlformats.org/officeDocument/2006/relationships/oleObject" Target="embeddings/oleObject375.bin"/><Relationship Id="rId180" Type="http://schemas.openxmlformats.org/officeDocument/2006/relationships/oleObject" Target="embeddings/oleObject97.bin"/><Relationship Id="rId278" Type="http://schemas.openxmlformats.org/officeDocument/2006/relationships/image" Target="media/image107.wmf"/><Relationship Id="rId401" Type="http://schemas.openxmlformats.org/officeDocument/2006/relationships/image" Target="media/image154.wmf"/><Relationship Id="rId846" Type="http://schemas.openxmlformats.org/officeDocument/2006/relationships/oleObject" Target="embeddings/oleObject485.bin"/><Relationship Id="rId1031" Type="http://schemas.openxmlformats.org/officeDocument/2006/relationships/oleObject" Target="embeddings/oleObject597.bin"/><Relationship Id="rId1129" Type="http://schemas.openxmlformats.org/officeDocument/2006/relationships/image" Target="media/image446.emf"/><Relationship Id="rId485" Type="http://schemas.openxmlformats.org/officeDocument/2006/relationships/image" Target="media/image194.wmf"/><Relationship Id="rId692" Type="http://schemas.openxmlformats.org/officeDocument/2006/relationships/oleObject" Target="embeddings/oleObject403.bin"/><Relationship Id="rId706" Type="http://schemas.openxmlformats.org/officeDocument/2006/relationships/oleObject" Target="embeddings/oleObject410.bin"/><Relationship Id="rId913" Type="http://schemas.openxmlformats.org/officeDocument/2006/relationships/oleObject" Target="embeddings/oleObject520.bin"/><Relationship Id="rId42" Type="http://schemas.openxmlformats.org/officeDocument/2006/relationships/image" Target="media/image13.wmf"/><Relationship Id="rId138" Type="http://schemas.openxmlformats.org/officeDocument/2006/relationships/oleObject" Target="embeddings/oleObject72.bin"/><Relationship Id="rId345" Type="http://schemas.openxmlformats.org/officeDocument/2006/relationships/oleObject" Target="embeddings/oleObject197.bin"/><Relationship Id="rId552" Type="http://schemas.openxmlformats.org/officeDocument/2006/relationships/oleObject" Target="embeddings/oleObject319.bin"/><Relationship Id="rId997" Type="http://schemas.openxmlformats.org/officeDocument/2006/relationships/oleObject" Target="embeddings/oleObject576.bin"/><Relationship Id="rId191" Type="http://schemas.openxmlformats.org/officeDocument/2006/relationships/oleObject" Target="embeddings/oleObject103.bin"/><Relationship Id="rId205" Type="http://schemas.openxmlformats.org/officeDocument/2006/relationships/oleObject" Target="embeddings/oleObject110.bin"/><Relationship Id="rId412" Type="http://schemas.openxmlformats.org/officeDocument/2006/relationships/oleObject" Target="embeddings/oleObject234.bin"/><Relationship Id="rId857" Type="http://schemas.openxmlformats.org/officeDocument/2006/relationships/oleObject" Target="embeddings/oleObject489.bin"/><Relationship Id="rId1042" Type="http://schemas.openxmlformats.org/officeDocument/2006/relationships/image" Target="media/image414.wmf"/><Relationship Id="rId289" Type="http://schemas.openxmlformats.org/officeDocument/2006/relationships/oleObject" Target="embeddings/oleObject163.bin"/><Relationship Id="rId496" Type="http://schemas.openxmlformats.org/officeDocument/2006/relationships/oleObject" Target="embeddings/Microsoft_Visio_2003-2010___1.vsd"/><Relationship Id="rId717" Type="http://schemas.openxmlformats.org/officeDocument/2006/relationships/image" Target="media/image281.wmf"/><Relationship Id="rId924" Type="http://schemas.openxmlformats.org/officeDocument/2006/relationships/oleObject" Target="embeddings/oleObject530.bin"/><Relationship Id="rId53" Type="http://schemas.openxmlformats.org/officeDocument/2006/relationships/image" Target="media/image17.wmf"/><Relationship Id="rId149" Type="http://schemas.openxmlformats.org/officeDocument/2006/relationships/image" Target="media/image53.wmf"/><Relationship Id="rId356" Type="http://schemas.openxmlformats.org/officeDocument/2006/relationships/oleObject" Target="embeddings/oleObject204.bin"/><Relationship Id="rId563" Type="http://schemas.openxmlformats.org/officeDocument/2006/relationships/oleObject" Target="embeddings/oleObject329.bin"/><Relationship Id="rId770" Type="http://schemas.openxmlformats.org/officeDocument/2006/relationships/oleObject" Target="embeddings/oleObject443.bin"/><Relationship Id="rId216" Type="http://schemas.openxmlformats.org/officeDocument/2006/relationships/image" Target="media/image81.wmf"/><Relationship Id="rId423" Type="http://schemas.openxmlformats.org/officeDocument/2006/relationships/image" Target="media/image165.wmf"/><Relationship Id="rId868" Type="http://schemas.openxmlformats.org/officeDocument/2006/relationships/image" Target="media/image346.png"/><Relationship Id="rId1053" Type="http://schemas.openxmlformats.org/officeDocument/2006/relationships/image" Target="media/image416.wmf"/><Relationship Id="rId630" Type="http://schemas.openxmlformats.org/officeDocument/2006/relationships/oleObject" Target="embeddings/oleObject370.bin"/><Relationship Id="rId728" Type="http://schemas.openxmlformats.org/officeDocument/2006/relationships/image" Target="media/image286.wmf"/><Relationship Id="rId935" Type="http://schemas.openxmlformats.org/officeDocument/2006/relationships/oleObject" Target="embeddings/oleObject540.bin"/><Relationship Id="rId64" Type="http://schemas.openxmlformats.org/officeDocument/2006/relationships/oleObject" Target="embeddings/oleObject25.bin"/><Relationship Id="rId367" Type="http://schemas.openxmlformats.org/officeDocument/2006/relationships/image" Target="media/image139.wmf"/><Relationship Id="rId574" Type="http://schemas.openxmlformats.org/officeDocument/2006/relationships/oleObject" Target="embeddings/oleObject338.bin"/><Relationship Id="rId1120" Type="http://schemas.openxmlformats.org/officeDocument/2006/relationships/image" Target="media/image439.wmf"/><Relationship Id="rId227" Type="http://schemas.openxmlformats.org/officeDocument/2006/relationships/oleObject" Target="embeddings/oleObject123.bin"/><Relationship Id="rId781" Type="http://schemas.openxmlformats.org/officeDocument/2006/relationships/image" Target="media/image307.wmf"/><Relationship Id="rId879" Type="http://schemas.openxmlformats.org/officeDocument/2006/relationships/oleObject" Target="embeddings/oleObject500.bin"/><Relationship Id="rId434" Type="http://schemas.openxmlformats.org/officeDocument/2006/relationships/oleObject" Target="embeddings/oleObject245.bin"/><Relationship Id="rId641" Type="http://schemas.openxmlformats.org/officeDocument/2006/relationships/image" Target="media/image244.wmf"/><Relationship Id="rId739" Type="http://schemas.openxmlformats.org/officeDocument/2006/relationships/oleObject" Target="embeddings/oleObject427.bin"/><Relationship Id="rId1064" Type="http://schemas.openxmlformats.org/officeDocument/2006/relationships/oleObject" Target="embeddings/oleObject617.bin"/><Relationship Id="rId280" Type="http://schemas.openxmlformats.org/officeDocument/2006/relationships/oleObject" Target="embeddings/oleObject154.bin"/><Relationship Id="rId501" Type="http://schemas.openxmlformats.org/officeDocument/2006/relationships/image" Target="media/image202.wmf"/><Relationship Id="rId946" Type="http://schemas.openxmlformats.org/officeDocument/2006/relationships/image" Target="media/image371.png"/><Relationship Id="rId1131" Type="http://schemas.openxmlformats.org/officeDocument/2006/relationships/image" Target="media/image448.emf"/><Relationship Id="rId75" Type="http://schemas.openxmlformats.org/officeDocument/2006/relationships/oleObject" Target="embeddings/oleObject35.bin"/><Relationship Id="rId140" Type="http://schemas.openxmlformats.org/officeDocument/2006/relationships/oleObject" Target="embeddings/oleObject73.bin"/><Relationship Id="rId378" Type="http://schemas.openxmlformats.org/officeDocument/2006/relationships/oleObject" Target="embeddings/oleObject215.bin"/><Relationship Id="rId585" Type="http://schemas.openxmlformats.org/officeDocument/2006/relationships/image" Target="media/image218.wmf"/><Relationship Id="rId792" Type="http://schemas.openxmlformats.org/officeDocument/2006/relationships/image" Target="media/image312.wmf"/><Relationship Id="rId806" Type="http://schemas.openxmlformats.org/officeDocument/2006/relationships/oleObject" Target="embeddings/oleObject465.bin"/><Relationship Id="rId6" Type="http://schemas.openxmlformats.org/officeDocument/2006/relationships/footnotes" Target="footnotes.xml"/><Relationship Id="rId238" Type="http://schemas.openxmlformats.org/officeDocument/2006/relationships/image" Target="media/image91.wmf"/><Relationship Id="rId445" Type="http://schemas.openxmlformats.org/officeDocument/2006/relationships/image" Target="media/image176.wmf"/><Relationship Id="rId652" Type="http://schemas.openxmlformats.org/officeDocument/2006/relationships/image" Target="media/image249.wmf"/><Relationship Id="rId1075" Type="http://schemas.openxmlformats.org/officeDocument/2006/relationships/image" Target="media/image426.wmf"/><Relationship Id="rId291" Type="http://schemas.openxmlformats.org/officeDocument/2006/relationships/oleObject" Target="embeddings/oleObject165.bin"/><Relationship Id="rId305" Type="http://schemas.openxmlformats.org/officeDocument/2006/relationships/oleObject" Target="embeddings/oleObject174.bin"/><Relationship Id="rId512" Type="http://schemas.openxmlformats.org/officeDocument/2006/relationships/image" Target="media/image207.wmf"/><Relationship Id="rId957" Type="http://schemas.openxmlformats.org/officeDocument/2006/relationships/image" Target="media/image376.wmf"/><Relationship Id="rId1142" Type="http://schemas.openxmlformats.org/officeDocument/2006/relationships/oleObject" Target="embeddings/oleObject660.bin"/><Relationship Id="rId86" Type="http://schemas.openxmlformats.org/officeDocument/2006/relationships/image" Target="media/image24.wmf"/><Relationship Id="rId151" Type="http://schemas.openxmlformats.org/officeDocument/2006/relationships/image" Target="media/image54.wmf"/><Relationship Id="rId389" Type="http://schemas.openxmlformats.org/officeDocument/2006/relationships/image" Target="media/image149.wmf"/><Relationship Id="rId596" Type="http://schemas.openxmlformats.org/officeDocument/2006/relationships/oleObject" Target="embeddings/oleObject352.bin"/><Relationship Id="rId817" Type="http://schemas.openxmlformats.org/officeDocument/2006/relationships/package" Target="embeddings/Microsoft_Visio___2.vsdx"/><Relationship Id="rId1002" Type="http://schemas.openxmlformats.org/officeDocument/2006/relationships/image" Target="media/image398.wmf"/><Relationship Id="rId249" Type="http://schemas.openxmlformats.org/officeDocument/2006/relationships/oleObject" Target="embeddings/oleObject134.bin"/><Relationship Id="rId456" Type="http://schemas.openxmlformats.org/officeDocument/2006/relationships/oleObject" Target="embeddings/oleObject256.bin"/><Relationship Id="rId663" Type="http://schemas.openxmlformats.org/officeDocument/2006/relationships/image" Target="media/image254.wmf"/><Relationship Id="rId870" Type="http://schemas.openxmlformats.org/officeDocument/2006/relationships/image" Target="media/image348.png"/><Relationship Id="rId1086" Type="http://schemas.openxmlformats.org/officeDocument/2006/relationships/oleObject" Target="embeddings/oleObject629.bin"/><Relationship Id="rId13" Type="http://schemas.openxmlformats.org/officeDocument/2006/relationships/image" Target="media/image2.wmf"/><Relationship Id="rId109" Type="http://schemas.openxmlformats.org/officeDocument/2006/relationships/oleObject" Target="embeddings/oleObject55.bin"/><Relationship Id="rId316" Type="http://schemas.openxmlformats.org/officeDocument/2006/relationships/oleObject" Target="embeddings/oleObject181.bin"/><Relationship Id="rId523" Type="http://schemas.openxmlformats.org/officeDocument/2006/relationships/oleObject" Target="embeddings/oleObject295.bin"/><Relationship Id="rId968" Type="http://schemas.openxmlformats.org/officeDocument/2006/relationships/image" Target="media/image381.wmf"/><Relationship Id="rId1153" Type="http://schemas.openxmlformats.org/officeDocument/2006/relationships/oleObject" Target="embeddings/oleObject669.bin"/><Relationship Id="rId97" Type="http://schemas.openxmlformats.org/officeDocument/2006/relationships/image" Target="media/image31.wmf"/><Relationship Id="rId730" Type="http://schemas.openxmlformats.org/officeDocument/2006/relationships/image" Target="media/image287.wmf"/><Relationship Id="rId828" Type="http://schemas.openxmlformats.org/officeDocument/2006/relationships/image" Target="media/image328.wmf"/><Relationship Id="rId1013" Type="http://schemas.openxmlformats.org/officeDocument/2006/relationships/oleObject" Target="embeddings/oleObject585.bin"/><Relationship Id="rId162" Type="http://schemas.openxmlformats.org/officeDocument/2006/relationships/oleObject" Target="embeddings/oleObject84.bin"/><Relationship Id="rId467" Type="http://schemas.openxmlformats.org/officeDocument/2006/relationships/oleObject" Target="embeddings/oleObject263.bin"/><Relationship Id="rId1097" Type="http://schemas.openxmlformats.org/officeDocument/2006/relationships/oleObject" Target="embeddings/oleObject637.bin"/><Relationship Id="rId674" Type="http://schemas.openxmlformats.org/officeDocument/2006/relationships/oleObject" Target="embeddings/oleObject394.bin"/><Relationship Id="rId881" Type="http://schemas.openxmlformats.org/officeDocument/2006/relationships/oleObject" Target="embeddings/oleObject502.bin"/><Relationship Id="rId979" Type="http://schemas.openxmlformats.org/officeDocument/2006/relationships/oleObject" Target="embeddings/oleObject567.bin"/><Relationship Id="rId24" Type="http://schemas.openxmlformats.org/officeDocument/2006/relationships/header" Target="header5.xml"/><Relationship Id="rId327" Type="http://schemas.openxmlformats.org/officeDocument/2006/relationships/image" Target="media/image121.wmf"/><Relationship Id="rId534" Type="http://schemas.openxmlformats.org/officeDocument/2006/relationships/oleObject" Target="embeddings/oleObject304.bin"/><Relationship Id="rId741" Type="http://schemas.openxmlformats.org/officeDocument/2006/relationships/oleObject" Target="embeddings/oleObject428.bin"/><Relationship Id="rId839" Type="http://schemas.openxmlformats.org/officeDocument/2006/relationships/oleObject" Target="embeddings/oleObject481.bin"/><Relationship Id="rId1164" Type="http://schemas.openxmlformats.org/officeDocument/2006/relationships/oleObject" Target="embeddings/oleObject680.bin"/><Relationship Id="rId173" Type="http://schemas.openxmlformats.org/officeDocument/2006/relationships/image" Target="media/image63.wmf"/><Relationship Id="rId380" Type="http://schemas.openxmlformats.org/officeDocument/2006/relationships/oleObject" Target="embeddings/oleObject216.bin"/><Relationship Id="rId601" Type="http://schemas.openxmlformats.org/officeDocument/2006/relationships/image" Target="media/image226.wmf"/><Relationship Id="rId1024" Type="http://schemas.openxmlformats.org/officeDocument/2006/relationships/oleObject" Target="embeddings/oleObject591.bin"/><Relationship Id="rId240" Type="http://schemas.openxmlformats.org/officeDocument/2006/relationships/image" Target="media/image92.wmf"/><Relationship Id="rId478" Type="http://schemas.openxmlformats.org/officeDocument/2006/relationships/oleObject" Target="embeddings/oleObject269.bin"/><Relationship Id="rId685" Type="http://schemas.openxmlformats.org/officeDocument/2006/relationships/image" Target="media/image265.wmf"/><Relationship Id="rId892" Type="http://schemas.openxmlformats.org/officeDocument/2006/relationships/oleObject" Target="embeddings/oleObject509.bin"/><Relationship Id="rId906" Type="http://schemas.openxmlformats.org/officeDocument/2006/relationships/image" Target="media/image364.wmf"/><Relationship Id="rId35" Type="http://schemas.openxmlformats.org/officeDocument/2006/relationships/oleObject" Target="embeddings/oleObject8.bin"/><Relationship Id="rId100" Type="http://schemas.openxmlformats.org/officeDocument/2006/relationships/oleObject" Target="embeddings/oleObject49.bin"/><Relationship Id="rId338" Type="http://schemas.openxmlformats.org/officeDocument/2006/relationships/image" Target="media/image126.wmf"/><Relationship Id="rId545" Type="http://schemas.openxmlformats.org/officeDocument/2006/relationships/oleObject" Target="embeddings/oleObject312.bin"/><Relationship Id="rId752" Type="http://schemas.openxmlformats.org/officeDocument/2006/relationships/image" Target="media/image296.wmf"/><Relationship Id="rId184" Type="http://schemas.openxmlformats.org/officeDocument/2006/relationships/image" Target="media/image66.wmf"/><Relationship Id="rId391" Type="http://schemas.openxmlformats.org/officeDocument/2006/relationships/image" Target="media/image150.wmf"/><Relationship Id="rId405" Type="http://schemas.openxmlformats.org/officeDocument/2006/relationships/image" Target="media/image156.wmf"/><Relationship Id="rId612" Type="http://schemas.openxmlformats.org/officeDocument/2006/relationships/image" Target="media/image231.wmf"/><Relationship Id="rId1035" Type="http://schemas.openxmlformats.org/officeDocument/2006/relationships/oleObject" Target="embeddings/oleObject599.bin"/><Relationship Id="rId251" Type="http://schemas.openxmlformats.org/officeDocument/2006/relationships/oleObject" Target="embeddings/oleObject135.bin"/><Relationship Id="rId489" Type="http://schemas.openxmlformats.org/officeDocument/2006/relationships/image" Target="media/image196.wmf"/><Relationship Id="rId696" Type="http://schemas.openxmlformats.org/officeDocument/2006/relationships/oleObject" Target="embeddings/oleObject405.bin"/><Relationship Id="rId917" Type="http://schemas.openxmlformats.org/officeDocument/2006/relationships/oleObject" Target="embeddings/oleObject523.bin"/><Relationship Id="rId1102" Type="http://schemas.openxmlformats.org/officeDocument/2006/relationships/oleObject" Target="embeddings/oleObject641.bin"/><Relationship Id="rId46" Type="http://schemas.openxmlformats.org/officeDocument/2006/relationships/oleObject" Target="embeddings/oleObject13.bin"/><Relationship Id="rId349" Type="http://schemas.openxmlformats.org/officeDocument/2006/relationships/image" Target="media/image131.wmf"/><Relationship Id="rId556" Type="http://schemas.openxmlformats.org/officeDocument/2006/relationships/oleObject" Target="embeddings/oleObject323.bin"/><Relationship Id="rId763" Type="http://schemas.openxmlformats.org/officeDocument/2006/relationships/oleObject" Target="embeddings/oleObject439.bin"/><Relationship Id="rId111" Type="http://schemas.openxmlformats.org/officeDocument/2006/relationships/image" Target="media/image36.wmf"/><Relationship Id="rId195" Type="http://schemas.openxmlformats.org/officeDocument/2006/relationships/oleObject" Target="embeddings/oleObject105.bin"/><Relationship Id="rId209" Type="http://schemas.openxmlformats.org/officeDocument/2006/relationships/oleObject" Target="embeddings/oleObject112.bin"/><Relationship Id="rId416" Type="http://schemas.openxmlformats.org/officeDocument/2006/relationships/oleObject" Target="embeddings/oleObject236.bin"/><Relationship Id="rId970" Type="http://schemas.openxmlformats.org/officeDocument/2006/relationships/image" Target="media/image382.wmf"/><Relationship Id="rId1046" Type="http://schemas.openxmlformats.org/officeDocument/2006/relationships/oleObject" Target="embeddings/oleObject606.bin"/><Relationship Id="rId623" Type="http://schemas.openxmlformats.org/officeDocument/2006/relationships/image" Target="media/image236.wmf"/><Relationship Id="rId830" Type="http://schemas.openxmlformats.org/officeDocument/2006/relationships/image" Target="media/image329.wmf"/><Relationship Id="rId928" Type="http://schemas.openxmlformats.org/officeDocument/2006/relationships/oleObject" Target="embeddings/oleObject534.bin"/><Relationship Id="rId57" Type="http://schemas.openxmlformats.org/officeDocument/2006/relationships/oleObject" Target="embeddings/oleObject21.bin"/><Relationship Id="rId262" Type="http://schemas.openxmlformats.org/officeDocument/2006/relationships/image" Target="media/image102.wmf"/><Relationship Id="rId567" Type="http://schemas.openxmlformats.org/officeDocument/2006/relationships/oleObject" Target="embeddings/oleObject333.bin"/><Relationship Id="rId1113" Type="http://schemas.openxmlformats.org/officeDocument/2006/relationships/oleObject" Target="embeddings/oleObject649.bin"/><Relationship Id="rId122" Type="http://schemas.openxmlformats.org/officeDocument/2006/relationships/oleObject" Target="embeddings/oleObject62.bin"/><Relationship Id="rId774" Type="http://schemas.openxmlformats.org/officeDocument/2006/relationships/oleObject" Target="embeddings/oleObject446.bin"/><Relationship Id="rId981" Type="http://schemas.openxmlformats.org/officeDocument/2006/relationships/oleObject" Target="embeddings/oleObject568.bin"/><Relationship Id="rId1057" Type="http://schemas.openxmlformats.org/officeDocument/2006/relationships/image" Target="media/image418.wmf"/><Relationship Id="rId427" Type="http://schemas.openxmlformats.org/officeDocument/2006/relationships/image" Target="media/image167.wmf"/><Relationship Id="rId634" Type="http://schemas.openxmlformats.org/officeDocument/2006/relationships/image" Target="media/image241.wmf"/><Relationship Id="rId841" Type="http://schemas.openxmlformats.org/officeDocument/2006/relationships/oleObject" Target="embeddings/oleObject482.bin"/><Relationship Id="rId273" Type="http://schemas.openxmlformats.org/officeDocument/2006/relationships/oleObject" Target="embeddings/oleObject148.bin"/><Relationship Id="rId480" Type="http://schemas.openxmlformats.org/officeDocument/2006/relationships/oleObject" Target="embeddings/oleObject270.bin"/><Relationship Id="rId701" Type="http://schemas.openxmlformats.org/officeDocument/2006/relationships/image" Target="media/image273.wmf"/><Relationship Id="rId939" Type="http://schemas.openxmlformats.org/officeDocument/2006/relationships/oleObject" Target="embeddings/oleObject544.bin"/><Relationship Id="rId1124" Type="http://schemas.openxmlformats.org/officeDocument/2006/relationships/image" Target="media/image441.emf"/><Relationship Id="rId68" Type="http://schemas.openxmlformats.org/officeDocument/2006/relationships/oleObject" Target="embeddings/oleObject28.bin"/><Relationship Id="rId133" Type="http://schemas.openxmlformats.org/officeDocument/2006/relationships/image" Target="media/image45.wmf"/><Relationship Id="rId340" Type="http://schemas.openxmlformats.org/officeDocument/2006/relationships/image" Target="media/image127.wmf"/><Relationship Id="rId578" Type="http://schemas.openxmlformats.org/officeDocument/2006/relationships/oleObject" Target="embeddings/oleObject342.bin"/><Relationship Id="rId785" Type="http://schemas.openxmlformats.org/officeDocument/2006/relationships/image" Target="media/image309.wmf"/><Relationship Id="rId992" Type="http://schemas.openxmlformats.org/officeDocument/2006/relationships/image" Target="media/image393.wmf"/><Relationship Id="rId200" Type="http://schemas.openxmlformats.org/officeDocument/2006/relationships/image" Target="media/image74.wmf"/><Relationship Id="rId438" Type="http://schemas.openxmlformats.org/officeDocument/2006/relationships/oleObject" Target="embeddings/oleObject247.bin"/><Relationship Id="rId645" Type="http://schemas.openxmlformats.org/officeDocument/2006/relationships/image" Target="media/image246.wmf"/><Relationship Id="rId852" Type="http://schemas.openxmlformats.org/officeDocument/2006/relationships/image" Target="media/image341.wmf"/><Relationship Id="rId1068" Type="http://schemas.openxmlformats.org/officeDocument/2006/relationships/oleObject" Target="embeddings/oleObject620.bin"/><Relationship Id="rId284" Type="http://schemas.openxmlformats.org/officeDocument/2006/relationships/oleObject" Target="embeddings/oleObject158.bin"/><Relationship Id="rId491" Type="http://schemas.openxmlformats.org/officeDocument/2006/relationships/image" Target="media/image197.wmf"/><Relationship Id="rId505" Type="http://schemas.openxmlformats.org/officeDocument/2006/relationships/image" Target="media/image204.wmf"/><Relationship Id="rId712" Type="http://schemas.openxmlformats.org/officeDocument/2006/relationships/oleObject" Target="embeddings/oleObject413.bin"/><Relationship Id="rId1135" Type="http://schemas.openxmlformats.org/officeDocument/2006/relationships/oleObject" Target="embeddings/oleObject658.bin"/><Relationship Id="rId79" Type="http://schemas.openxmlformats.org/officeDocument/2006/relationships/oleObject" Target="embeddings/oleObject37.bin"/><Relationship Id="rId144" Type="http://schemas.openxmlformats.org/officeDocument/2006/relationships/oleObject" Target="embeddings/oleObject75.bin"/><Relationship Id="rId589" Type="http://schemas.openxmlformats.org/officeDocument/2006/relationships/image" Target="media/image220.wmf"/><Relationship Id="rId796" Type="http://schemas.openxmlformats.org/officeDocument/2006/relationships/oleObject" Target="embeddings/oleObject459.bin"/><Relationship Id="rId351" Type="http://schemas.openxmlformats.org/officeDocument/2006/relationships/oleObject" Target="embeddings/oleObject201.bin"/><Relationship Id="rId449" Type="http://schemas.openxmlformats.org/officeDocument/2006/relationships/image" Target="media/image178.wmf"/><Relationship Id="rId656" Type="http://schemas.openxmlformats.org/officeDocument/2006/relationships/image" Target="media/image251.wmf"/><Relationship Id="rId863" Type="http://schemas.openxmlformats.org/officeDocument/2006/relationships/oleObject" Target="embeddings/oleObject493.bin"/><Relationship Id="rId1079" Type="http://schemas.openxmlformats.org/officeDocument/2006/relationships/image" Target="media/image428.wmf"/><Relationship Id="rId211" Type="http://schemas.openxmlformats.org/officeDocument/2006/relationships/image" Target="media/image79.wmf"/><Relationship Id="rId295" Type="http://schemas.openxmlformats.org/officeDocument/2006/relationships/oleObject" Target="embeddings/oleObject168.bin"/><Relationship Id="rId309" Type="http://schemas.openxmlformats.org/officeDocument/2006/relationships/oleObject" Target="embeddings/oleObject177.bin"/><Relationship Id="rId516" Type="http://schemas.openxmlformats.org/officeDocument/2006/relationships/oleObject" Target="embeddings/oleObject288.bin"/><Relationship Id="rId1146" Type="http://schemas.openxmlformats.org/officeDocument/2006/relationships/header" Target="header9.xml"/><Relationship Id="rId723" Type="http://schemas.openxmlformats.org/officeDocument/2006/relationships/oleObject" Target="embeddings/oleObject418.bin"/><Relationship Id="rId930" Type="http://schemas.openxmlformats.org/officeDocument/2006/relationships/oleObject" Target="embeddings/oleObject536.bin"/><Relationship Id="rId1006" Type="http://schemas.openxmlformats.org/officeDocument/2006/relationships/oleObject" Target="embeddings/oleObject581.bin"/><Relationship Id="rId155" Type="http://schemas.openxmlformats.org/officeDocument/2006/relationships/image" Target="media/image56.wmf"/><Relationship Id="rId362" Type="http://schemas.openxmlformats.org/officeDocument/2006/relationships/oleObject" Target="embeddings/oleObject207.bin"/><Relationship Id="rId222" Type="http://schemas.openxmlformats.org/officeDocument/2006/relationships/oleObject" Target="embeddings/oleObject120.bin"/><Relationship Id="rId667" Type="http://schemas.openxmlformats.org/officeDocument/2006/relationships/image" Target="media/image256.wmf"/><Relationship Id="rId874" Type="http://schemas.openxmlformats.org/officeDocument/2006/relationships/image" Target="media/image352.png"/><Relationship Id="rId17" Type="http://schemas.openxmlformats.org/officeDocument/2006/relationships/image" Target="media/image4.wmf"/><Relationship Id="rId527" Type="http://schemas.openxmlformats.org/officeDocument/2006/relationships/oleObject" Target="embeddings/oleObject297.bin"/><Relationship Id="rId734" Type="http://schemas.openxmlformats.org/officeDocument/2006/relationships/image" Target="media/image289.wmf"/><Relationship Id="rId941" Type="http://schemas.openxmlformats.org/officeDocument/2006/relationships/oleObject" Target="embeddings/oleObject546.bin"/><Relationship Id="rId1157" Type="http://schemas.openxmlformats.org/officeDocument/2006/relationships/oleObject" Target="embeddings/oleObject673.bin"/><Relationship Id="rId70" Type="http://schemas.openxmlformats.org/officeDocument/2006/relationships/oleObject" Target="embeddings/oleObject30.bin"/><Relationship Id="rId166" Type="http://schemas.openxmlformats.org/officeDocument/2006/relationships/oleObject" Target="embeddings/oleObject86.bin"/><Relationship Id="rId373" Type="http://schemas.openxmlformats.org/officeDocument/2006/relationships/image" Target="media/image142.wmf"/><Relationship Id="rId580" Type="http://schemas.openxmlformats.org/officeDocument/2006/relationships/image" Target="media/image216.wmf"/><Relationship Id="rId801" Type="http://schemas.openxmlformats.org/officeDocument/2006/relationships/oleObject" Target="embeddings/oleObject462.bin"/><Relationship Id="rId1017" Type="http://schemas.openxmlformats.org/officeDocument/2006/relationships/image" Target="media/image404.wmf"/><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oleObject" Target="embeddings/oleObject248.bin"/><Relationship Id="rId678" Type="http://schemas.openxmlformats.org/officeDocument/2006/relationships/oleObject" Target="embeddings/oleObject396.bin"/><Relationship Id="rId885" Type="http://schemas.openxmlformats.org/officeDocument/2006/relationships/image" Target="media/image354.wmf"/><Relationship Id="rId1070" Type="http://schemas.openxmlformats.org/officeDocument/2006/relationships/oleObject" Target="embeddings/Microsoft_Visio_2003-2010___4.vsd"/><Relationship Id="rId28" Type="http://schemas.openxmlformats.org/officeDocument/2006/relationships/footer" Target="footer6.xml"/><Relationship Id="rId300" Type="http://schemas.openxmlformats.org/officeDocument/2006/relationships/oleObject" Target="embeddings/oleObject171.bin"/><Relationship Id="rId538" Type="http://schemas.openxmlformats.org/officeDocument/2006/relationships/oleObject" Target="embeddings/oleObject306.bin"/><Relationship Id="rId745" Type="http://schemas.openxmlformats.org/officeDocument/2006/relationships/image" Target="media/image293.wmf"/><Relationship Id="rId952" Type="http://schemas.openxmlformats.org/officeDocument/2006/relationships/image" Target="media/image374.wmf"/><Relationship Id="rId81" Type="http://schemas.openxmlformats.org/officeDocument/2006/relationships/oleObject" Target="embeddings/oleObject39.bin"/><Relationship Id="rId177" Type="http://schemas.openxmlformats.org/officeDocument/2006/relationships/image" Target="media/image64.wmf"/><Relationship Id="rId384" Type="http://schemas.openxmlformats.org/officeDocument/2006/relationships/oleObject" Target="embeddings/oleObject218.bin"/><Relationship Id="rId591" Type="http://schemas.openxmlformats.org/officeDocument/2006/relationships/image" Target="media/image221.wmf"/><Relationship Id="rId605" Type="http://schemas.openxmlformats.org/officeDocument/2006/relationships/oleObject" Target="embeddings/oleObject357.bin"/><Relationship Id="rId812" Type="http://schemas.openxmlformats.org/officeDocument/2006/relationships/image" Target="media/image320.wmf"/><Relationship Id="rId1028" Type="http://schemas.openxmlformats.org/officeDocument/2006/relationships/oleObject" Target="embeddings/oleObject594.bin"/><Relationship Id="rId244" Type="http://schemas.openxmlformats.org/officeDocument/2006/relationships/image" Target="media/image94.wmf"/><Relationship Id="rId689" Type="http://schemas.openxmlformats.org/officeDocument/2006/relationships/image" Target="media/image267.wmf"/><Relationship Id="rId896" Type="http://schemas.openxmlformats.org/officeDocument/2006/relationships/oleObject" Target="embeddings/oleObject511.bin"/><Relationship Id="rId1081" Type="http://schemas.openxmlformats.org/officeDocument/2006/relationships/image" Target="media/image429.wmf"/><Relationship Id="rId39" Type="http://schemas.openxmlformats.org/officeDocument/2006/relationships/image" Target="media/image10.wmf"/><Relationship Id="rId451" Type="http://schemas.openxmlformats.org/officeDocument/2006/relationships/image" Target="media/image179.wmf"/><Relationship Id="rId549" Type="http://schemas.openxmlformats.org/officeDocument/2006/relationships/oleObject" Target="embeddings/oleObject316.bin"/><Relationship Id="rId756" Type="http://schemas.openxmlformats.org/officeDocument/2006/relationships/image" Target="media/image298.wmf"/><Relationship Id="rId104" Type="http://schemas.openxmlformats.org/officeDocument/2006/relationships/oleObject" Target="embeddings/oleObject51.bin"/><Relationship Id="rId188" Type="http://schemas.openxmlformats.org/officeDocument/2006/relationships/image" Target="media/image68.wmf"/><Relationship Id="rId311" Type="http://schemas.openxmlformats.org/officeDocument/2006/relationships/image" Target="media/image114.wmf"/><Relationship Id="rId395" Type="http://schemas.openxmlformats.org/officeDocument/2006/relationships/image" Target="media/image152.wmf"/><Relationship Id="rId409" Type="http://schemas.openxmlformats.org/officeDocument/2006/relationships/image" Target="media/image158.wmf"/><Relationship Id="rId963" Type="http://schemas.openxmlformats.org/officeDocument/2006/relationships/oleObject" Target="embeddings/oleObject559.bin"/><Relationship Id="rId1039" Type="http://schemas.openxmlformats.org/officeDocument/2006/relationships/oleObject" Target="embeddings/oleObject601.bin"/><Relationship Id="rId92" Type="http://schemas.openxmlformats.org/officeDocument/2006/relationships/oleObject" Target="embeddings/oleObject45.bin"/><Relationship Id="rId616" Type="http://schemas.openxmlformats.org/officeDocument/2006/relationships/oleObject" Target="embeddings/oleObject363.bin"/><Relationship Id="rId823" Type="http://schemas.openxmlformats.org/officeDocument/2006/relationships/image" Target="media/image325.png"/><Relationship Id="rId255" Type="http://schemas.openxmlformats.org/officeDocument/2006/relationships/oleObject" Target="embeddings/oleObject137.bin"/><Relationship Id="rId462" Type="http://schemas.openxmlformats.org/officeDocument/2006/relationships/oleObject" Target="embeddings/oleObject259.bin"/><Relationship Id="rId1092" Type="http://schemas.openxmlformats.org/officeDocument/2006/relationships/oleObject" Target="embeddings/oleObject633.bin"/><Relationship Id="rId1106" Type="http://schemas.openxmlformats.org/officeDocument/2006/relationships/oleObject" Target="embeddings/oleObject644.bin"/><Relationship Id="rId115" Type="http://schemas.openxmlformats.org/officeDocument/2006/relationships/image" Target="media/image39.wmf"/><Relationship Id="rId322" Type="http://schemas.openxmlformats.org/officeDocument/2006/relationships/oleObject" Target="embeddings/oleObject184.bin"/><Relationship Id="rId767" Type="http://schemas.openxmlformats.org/officeDocument/2006/relationships/oleObject" Target="embeddings/oleObject441.bin"/><Relationship Id="rId974" Type="http://schemas.openxmlformats.org/officeDocument/2006/relationships/image" Target="media/image384.wmf"/><Relationship Id="rId199" Type="http://schemas.openxmlformats.org/officeDocument/2006/relationships/oleObject" Target="embeddings/oleObject107.bin"/><Relationship Id="rId627" Type="http://schemas.openxmlformats.org/officeDocument/2006/relationships/image" Target="media/image238.wmf"/><Relationship Id="rId834" Type="http://schemas.openxmlformats.org/officeDocument/2006/relationships/image" Target="media/image331.wmf"/><Relationship Id="rId266" Type="http://schemas.openxmlformats.org/officeDocument/2006/relationships/image" Target="media/image103.wmf"/><Relationship Id="rId473" Type="http://schemas.openxmlformats.org/officeDocument/2006/relationships/image" Target="media/image188.wmf"/><Relationship Id="rId680" Type="http://schemas.openxmlformats.org/officeDocument/2006/relationships/oleObject" Target="embeddings/oleObject397.bin"/><Relationship Id="rId901" Type="http://schemas.openxmlformats.org/officeDocument/2006/relationships/oleObject" Target="embeddings/oleObject514.bin"/><Relationship Id="rId1117" Type="http://schemas.openxmlformats.org/officeDocument/2006/relationships/oleObject" Target="embeddings/oleObject652.bin"/><Relationship Id="rId30" Type="http://schemas.openxmlformats.org/officeDocument/2006/relationships/image" Target="media/image7.png"/><Relationship Id="rId126" Type="http://schemas.openxmlformats.org/officeDocument/2006/relationships/oleObject" Target="embeddings/oleObject66.bin"/><Relationship Id="rId333" Type="http://schemas.openxmlformats.org/officeDocument/2006/relationships/oleObject" Target="embeddings/oleObject191.bin"/><Relationship Id="rId540" Type="http://schemas.openxmlformats.org/officeDocument/2006/relationships/oleObject" Target="embeddings/oleObject308.bin"/><Relationship Id="rId778" Type="http://schemas.openxmlformats.org/officeDocument/2006/relationships/oleObject" Target="embeddings/Microsoft_Visio_2003-2010___3.vsd"/><Relationship Id="rId985" Type="http://schemas.openxmlformats.org/officeDocument/2006/relationships/oleObject" Target="embeddings/oleObject570.bin"/><Relationship Id="rId638" Type="http://schemas.openxmlformats.org/officeDocument/2006/relationships/image" Target="media/image243.wmf"/><Relationship Id="rId845" Type="http://schemas.openxmlformats.org/officeDocument/2006/relationships/oleObject" Target="embeddings/oleObject484.bin"/><Relationship Id="rId1030" Type="http://schemas.openxmlformats.org/officeDocument/2006/relationships/oleObject" Target="embeddings/oleObject596.bin"/><Relationship Id="rId277" Type="http://schemas.openxmlformats.org/officeDocument/2006/relationships/oleObject" Target="embeddings/oleObject152.bin"/><Relationship Id="rId400" Type="http://schemas.openxmlformats.org/officeDocument/2006/relationships/oleObject" Target="embeddings/oleObject228.bin"/><Relationship Id="rId484" Type="http://schemas.openxmlformats.org/officeDocument/2006/relationships/oleObject" Target="embeddings/oleObject272.bin"/><Relationship Id="rId705" Type="http://schemas.openxmlformats.org/officeDocument/2006/relationships/image" Target="media/image275.wmf"/><Relationship Id="rId1128" Type="http://schemas.openxmlformats.org/officeDocument/2006/relationships/image" Target="media/image445.emf"/><Relationship Id="rId137" Type="http://schemas.openxmlformats.org/officeDocument/2006/relationships/image" Target="media/image47.wmf"/><Relationship Id="rId344" Type="http://schemas.openxmlformats.org/officeDocument/2006/relationships/image" Target="media/image129.wmf"/><Relationship Id="rId691" Type="http://schemas.openxmlformats.org/officeDocument/2006/relationships/image" Target="media/image268.wmf"/><Relationship Id="rId789" Type="http://schemas.openxmlformats.org/officeDocument/2006/relationships/oleObject" Target="embeddings/oleObject455.bin"/><Relationship Id="rId912" Type="http://schemas.openxmlformats.org/officeDocument/2006/relationships/image" Target="media/image367.wmf"/><Relationship Id="rId996" Type="http://schemas.openxmlformats.org/officeDocument/2006/relationships/image" Target="media/image395.wmf"/><Relationship Id="rId41" Type="http://schemas.openxmlformats.org/officeDocument/2006/relationships/image" Target="media/image12.wmf"/><Relationship Id="rId551" Type="http://schemas.openxmlformats.org/officeDocument/2006/relationships/oleObject" Target="embeddings/oleObject318.bin"/><Relationship Id="rId649" Type="http://schemas.openxmlformats.org/officeDocument/2006/relationships/image" Target="media/image248.wmf"/><Relationship Id="rId856" Type="http://schemas.openxmlformats.org/officeDocument/2006/relationships/image" Target="media/image343.wmf"/><Relationship Id="rId190" Type="http://schemas.openxmlformats.org/officeDocument/2006/relationships/image" Target="media/image69.wmf"/><Relationship Id="rId204" Type="http://schemas.openxmlformats.org/officeDocument/2006/relationships/image" Target="media/image76.wmf"/><Relationship Id="rId288" Type="http://schemas.openxmlformats.org/officeDocument/2006/relationships/oleObject" Target="embeddings/oleObject162.bin"/><Relationship Id="rId411" Type="http://schemas.openxmlformats.org/officeDocument/2006/relationships/image" Target="media/image159.wmf"/><Relationship Id="rId509" Type="http://schemas.openxmlformats.org/officeDocument/2006/relationships/image" Target="media/image206.wmf"/><Relationship Id="rId1041" Type="http://schemas.openxmlformats.org/officeDocument/2006/relationships/oleObject" Target="embeddings/oleObject602.bin"/><Relationship Id="rId1139" Type="http://schemas.openxmlformats.org/officeDocument/2006/relationships/image" Target="media/image453.emf"/><Relationship Id="rId495" Type="http://schemas.openxmlformats.org/officeDocument/2006/relationships/image" Target="media/image200.emf"/><Relationship Id="rId716" Type="http://schemas.openxmlformats.org/officeDocument/2006/relationships/oleObject" Target="embeddings/oleObject414.bin"/><Relationship Id="rId923" Type="http://schemas.openxmlformats.org/officeDocument/2006/relationships/oleObject" Target="embeddings/oleObject529.bin"/><Relationship Id="rId52" Type="http://schemas.openxmlformats.org/officeDocument/2006/relationships/image" Target="media/image16.wmf"/><Relationship Id="rId148" Type="http://schemas.openxmlformats.org/officeDocument/2006/relationships/oleObject" Target="embeddings/oleObject77.bin"/><Relationship Id="rId355" Type="http://schemas.openxmlformats.org/officeDocument/2006/relationships/image" Target="media/image133.wmf"/><Relationship Id="rId562" Type="http://schemas.openxmlformats.org/officeDocument/2006/relationships/oleObject" Target="embeddings/oleObject328.bin"/><Relationship Id="rId215" Type="http://schemas.openxmlformats.org/officeDocument/2006/relationships/oleObject" Target="embeddings/oleObject116.bin"/><Relationship Id="rId422" Type="http://schemas.openxmlformats.org/officeDocument/2006/relationships/oleObject" Target="embeddings/oleObject239.bin"/><Relationship Id="rId867" Type="http://schemas.openxmlformats.org/officeDocument/2006/relationships/oleObject" Target="embeddings/oleObject497.bin"/><Relationship Id="rId1052" Type="http://schemas.openxmlformats.org/officeDocument/2006/relationships/oleObject" Target="embeddings/oleObject611.bin"/><Relationship Id="rId299" Type="http://schemas.openxmlformats.org/officeDocument/2006/relationships/image" Target="media/image110.wmf"/><Relationship Id="rId727" Type="http://schemas.openxmlformats.org/officeDocument/2006/relationships/oleObject" Target="embeddings/oleObject420.bin"/><Relationship Id="rId934" Type="http://schemas.openxmlformats.org/officeDocument/2006/relationships/oleObject" Target="embeddings/oleObject539.bin"/><Relationship Id="rId63" Type="http://schemas.openxmlformats.org/officeDocument/2006/relationships/oleObject" Target="embeddings/oleObject24.bin"/><Relationship Id="rId159" Type="http://schemas.openxmlformats.org/officeDocument/2006/relationships/image" Target="media/image58.wmf"/><Relationship Id="rId366" Type="http://schemas.openxmlformats.org/officeDocument/2006/relationships/oleObject" Target="embeddings/oleObject209.bin"/><Relationship Id="rId573" Type="http://schemas.openxmlformats.org/officeDocument/2006/relationships/image" Target="media/image215.emf"/><Relationship Id="rId780" Type="http://schemas.openxmlformats.org/officeDocument/2006/relationships/oleObject" Target="embeddings/oleObject450.bin"/><Relationship Id="rId226" Type="http://schemas.openxmlformats.org/officeDocument/2006/relationships/oleObject" Target="embeddings/oleObject122.bin"/><Relationship Id="rId433" Type="http://schemas.openxmlformats.org/officeDocument/2006/relationships/image" Target="media/image170.wmf"/><Relationship Id="rId878" Type="http://schemas.openxmlformats.org/officeDocument/2006/relationships/header" Target="header8.xml"/><Relationship Id="rId1063" Type="http://schemas.openxmlformats.org/officeDocument/2006/relationships/image" Target="media/image421.wmf"/><Relationship Id="rId640" Type="http://schemas.openxmlformats.org/officeDocument/2006/relationships/oleObject" Target="embeddings/oleObject376.bin"/><Relationship Id="rId738" Type="http://schemas.openxmlformats.org/officeDocument/2006/relationships/image" Target="media/image290.wmf"/><Relationship Id="rId945" Type="http://schemas.openxmlformats.org/officeDocument/2006/relationships/oleObject" Target="embeddings/oleObject549.bin"/><Relationship Id="rId74" Type="http://schemas.openxmlformats.org/officeDocument/2006/relationships/oleObject" Target="embeddings/oleObject34.bin"/><Relationship Id="rId377" Type="http://schemas.openxmlformats.org/officeDocument/2006/relationships/image" Target="media/image144.wmf"/><Relationship Id="rId500" Type="http://schemas.openxmlformats.org/officeDocument/2006/relationships/oleObject" Target="embeddings/oleObject279.bin"/><Relationship Id="rId584" Type="http://schemas.openxmlformats.org/officeDocument/2006/relationships/oleObject" Target="embeddings/oleObject346.bin"/><Relationship Id="rId805" Type="http://schemas.openxmlformats.org/officeDocument/2006/relationships/oleObject" Target="embeddings/oleObject464.bin"/><Relationship Id="rId1130" Type="http://schemas.openxmlformats.org/officeDocument/2006/relationships/image" Target="media/image447.emf"/><Relationship Id="rId5" Type="http://schemas.openxmlformats.org/officeDocument/2006/relationships/webSettings" Target="webSettings.xml"/><Relationship Id="rId237" Type="http://schemas.openxmlformats.org/officeDocument/2006/relationships/oleObject" Target="embeddings/oleObject128.bin"/><Relationship Id="rId791" Type="http://schemas.openxmlformats.org/officeDocument/2006/relationships/oleObject" Target="embeddings/oleObject456.bin"/><Relationship Id="rId889" Type="http://schemas.openxmlformats.org/officeDocument/2006/relationships/image" Target="media/image356.wmf"/><Relationship Id="rId1074" Type="http://schemas.openxmlformats.org/officeDocument/2006/relationships/oleObject" Target="embeddings/oleObject622.bin"/><Relationship Id="rId444" Type="http://schemas.openxmlformats.org/officeDocument/2006/relationships/oleObject" Target="embeddings/oleObject250.bin"/><Relationship Id="rId651" Type="http://schemas.openxmlformats.org/officeDocument/2006/relationships/oleObject" Target="embeddings/oleObject382.bin"/><Relationship Id="rId749" Type="http://schemas.openxmlformats.org/officeDocument/2006/relationships/oleObject" Target="embeddings/oleObject433.bin"/><Relationship Id="rId290" Type="http://schemas.openxmlformats.org/officeDocument/2006/relationships/oleObject" Target="embeddings/oleObject164.bin"/><Relationship Id="rId304" Type="http://schemas.openxmlformats.org/officeDocument/2006/relationships/oleObject" Target="embeddings/oleObject173.bin"/><Relationship Id="rId388" Type="http://schemas.openxmlformats.org/officeDocument/2006/relationships/oleObject" Target="embeddings/oleObject221.bin"/><Relationship Id="rId511" Type="http://schemas.openxmlformats.org/officeDocument/2006/relationships/oleObject" Target="embeddings/oleObject285.bin"/><Relationship Id="rId609" Type="http://schemas.openxmlformats.org/officeDocument/2006/relationships/oleObject" Target="embeddings/oleObject359.bin"/><Relationship Id="rId956" Type="http://schemas.openxmlformats.org/officeDocument/2006/relationships/oleObject" Target="embeddings/oleObject555.bin"/><Relationship Id="rId1141" Type="http://schemas.openxmlformats.org/officeDocument/2006/relationships/image" Target="media/image455.emf"/><Relationship Id="rId85" Type="http://schemas.openxmlformats.org/officeDocument/2006/relationships/oleObject" Target="embeddings/oleObject43.bin"/><Relationship Id="rId150" Type="http://schemas.openxmlformats.org/officeDocument/2006/relationships/oleObject" Target="embeddings/oleObject78.bin"/><Relationship Id="rId595" Type="http://schemas.openxmlformats.org/officeDocument/2006/relationships/image" Target="media/image223.wmf"/><Relationship Id="rId816" Type="http://schemas.openxmlformats.org/officeDocument/2006/relationships/image" Target="media/image322.emf"/><Relationship Id="rId1001" Type="http://schemas.openxmlformats.org/officeDocument/2006/relationships/oleObject" Target="embeddings/oleObject578.bin"/><Relationship Id="rId248" Type="http://schemas.openxmlformats.org/officeDocument/2006/relationships/image" Target="media/image96.wmf"/><Relationship Id="rId455" Type="http://schemas.openxmlformats.org/officeDocument/2006/relationships/image" Target="media/image181.wmf"/><Relationship Id="rId662" Type="http://schemas.openxmlformats.org/officeDocument/2006/relationships/oleObject" Target="embeddings/oleObject388.bin"/><Relationship Id="rId1085" Type="http://schemas.openxmlformats.org/officeDocument/2006/relationships/oleObject" Target="embeddings/oleObject628.bin"/><Relationship Id="rId12" Type="http://schemas.openxmlformats.org/officeDocument/2006/relationships/oleObject" Target="embeddings/oleObject1.bin"/><Relationship Id="rId108" Type="http://schemas.openxmlformats.org/officeDocument/2006/relationships/oleObject" Target="embeddings/oleObject54.bin"/><Relationship Id="rId315" Type="http://schemas.openxmlformats.org/officeDocument/2006/relationships/image" Target="media/image116.wmf"/><Relationship Id="rId522" Type="http://schemas.openxmlformats.org/officeDocument/2006/relationships/oleObject" Target="embeddings/oleObject294.bin"/><Relationship Id="rId967" Type="http://schemas.openxmlformats.org/officeDocument/2006/relationships/oleObject" Target="embeddings/oleObject561.bin"/><Relationship Id="rId1152" Type="http://schemas.openxmlformats.org/officeDocument/2006/relationships/oleObject" Target="embeddings/oleObject668.bin"/><Relationship Id="rId96" Type="http://schemas.openxmlformats.org/officeDocument/2006/relationships/oleObject" Target="embeddings/oleObject47.bin"/><Relationship Id="rId161" Type="http://schemas.openxmlformats.org/officeDocument/2006/relationships/image" Target="media/image59.wmf"/><Relationship Id="rId399" Type="http://schemas.openxmlformats.org/officeDocument/2006/relationships/oleObject" Target="embeddings/oleObject227.bin"/><Relationship Id="rId827" Type="http://schemas.openxmlformats.org/officeDocument/2006/relationships/oleObject" Target="embeddings/oleObject475.bin"/><Relationship Id="rId1012" Type="http://schemas.openxmlformats.org/officeDocument/2006/relationships/image" Target="media/image402.wmf"/><Relationship Id="rId259" Type="http://schemas.openxmlformats.org/officeDocument/2006/relationships/oleObject" Target="embeddings/oleObject140.bin"/><Relationship Id="rId466" Type="http://schemas.openxmlformats.org/officeDocument/2006/relationships/oleObject" Target="embeddings/oleObject262.bin"/><Relationship Id="rId673" Type="http://schemas.openxmlformats.org/officeDocument/2006/relationships/image" Target="media/image259.wmf"/><Relationship Id="rId880" Type="http://schemas.openxmlformats.org/officeDocument/2006/relationships/oleObject" Target="embeddings/oleObject501.bin"/><Relationship Id="rId1096" Type="http://schemas.openxmlformats.org/officeDocument/2006/relationships/image" Target="media/image433.wmf"/><Relationship Id="rId23" Type="http://schemas.openxmlformats.org/officeDocument/2006/relationships/footer" Target="footer2.xml"/><Relationship Id="rId119" Type="http://schemas.openxmlformats.org/officeDocument/2006/relationships/oleObject" Target="embeddings/oleObject59.bin"/><Relationship Id="rId326" Type="http://schemas.openxmlformats.org/officeDocument/2006/relationships/oleObject" Target="embeddings/oleObject187.bin"/><Relationship Id="rId533" Type="http://schemas.openxmlformats.org/officeDocument/2006/relationships/oleObject" Target="embeddings/oleObject303.bin"/><Relationship Id="rId978" Type="http://schemas.openxmlformats.org/officeDocument/2006/relationships/image" Target="media/image386.wmf"/><Relationship Id="rId1163" Type="http://schemas.openxmlformats.org/officeDocument/2006/relationships/oleObject" Target="embeddings/oleObject679.bin"/><Relationship Id="rId740" Type="http://schemas.openxmlformats.org/officeDocument/2006/relationships/image" Target="media/image291.wmf"/><Relationship Id="rId838" Type="http://schemas.openxmlformats.org/officeDocument/2006/relationships/image" Target="media/image333.wmf"/><Relationship Id="rId1023" Type="http://schemas.openxmlformats.org/officeDocument/2006/relationships/image" Target="media/image407.wmf"/><Relationship Id="rId172" Type="http://schemas.openxmlformats.org/officeDocument/2006/relationships/oleObject" Target="embeddings/oleObject91.bin"/><Relationship Id="rId477" Type="http://schemas.openxmlformats.org/officeDocument/2006/relationships/image" Target="media/image190.wmf"/><Relationship Id="rId600" Type="http://schemas.openxmlformats.org/officeDocument/2006/relationships/oleObject" Target="embeddings/oleObject354.bin"/><Relationship Id="rId684" Type="http://schemas.openxmlformats.org/officeDocument/2006/relationships/oleObject" Target="embeddings/oleObject399.bin"/><Relationship Id="rId337" Type="http://schemas.openxmlformats.org/officeDocument/2006/relationships/oleObject" Target="embeddings/oleObject193.bin"/><Relationship Id="rId891" Type="http://schemas.openxmlformats.org/officeDocument/2006/relationships/image" Target="media/image357.wmf"/><Relationship Id="rId905" Type="http://schemas.openxmlformats.org/officeDocument/2006/relationships/oleObject" Target="embeddings/oleObject516.bin"/><Relationship Id="rId989" Type="http://schemas.openxmlformats.org/officeDocument/2006/relationships/oleObject" Target="embeddings/oleObject572.bin"/><Relationship Id="rId34" Type="http://schemas.openxmlformats.org/officeDocument/2006/relationships/oleObject" Target="embeddings/oleObject7.bin"/><Relationship Id="rId544" Type="http://schemas.openxmlformats.org/officeDocument/2006/relationships/oleObject" Target="embeddings/oleObject311.bin"/><Relationship Id="rId751" Type="http://schemas.openxmlformats.org/officeDocument/2006/relationships/oleObject" Target="embeddings/oleObject434.bin"/><Relationship Id="rId849" Type="http://schemas.openxmlformats.org/officeDocument/2006/relationships/image" Target="media/image339.emf"/><Relationship Id="rId183" Type="http://schemas.openxmlformats.org/officeDocument/2006/relationships/oleObject" Target="embeddings/oleObject99.bin"/><Relationship Id="rId390" Type="http://schemas.openxmlformats.org/officeDocument/2006/relationships/oleObject" Target="embeddings/oleObject222.bin"/><Relationship Id="rId404" Type="http://schemas.openxmlformats.org/officeDocument/2006/relationships/oleObject" Target="embeddings/oleObject230.bin"/><Relationship Id="rId611" Type="http://schemas.openxmlformats.org/officeDocument/2006/relationships/oleObject" Target="embeddings/oleObject360.bin"/><Relationship Id="rId1034" Type="http://schemas.openxmlformats.org/officeDocument/2006/relationships/image" Target="media/image410.wmf"/><Relationship Id="rId250" Type="http://schemas.openxmlformats.org/officeDocument/2006/relationships/image" Target="media/image97.wmf"/><Relationship Id="rId488" Type="http://schemas.openxmlformats.org/officeDocument/2006/relationships/oleObject" Target="embeddings/oleObject274.bin"/><Relationship Id="rId695" Type="http://schemas.openxmlformats.org/officeDocument/2006/relationships/image" Target="media/image270.wmf"/><Relationship Id="rId709" Type="http://schemas.openxmlformats.org/officeDocument/2006/relationships/image" Target="media/image277.wmf"/><Relationship Id="rId916" Type="http://schemas.openxmlformats.org/officeDocument/2006/relationships/image" Target="media/image368.wmf"/><Relationship Id="rId1101" Type="http://schemas.openxmlformats.org/officeDocument/2006/relationships/oleObject" Target="embeddings/oleObject640.bin"/><Relationship Id="rId45" Type="http://schemas.openxmlformats.org/officeDocument/2006/relationships/oleObject" Target="embeddings/oleObject12.bin"/><Relationship Id="rId110" Type="http://schemas.openxmlformats.org/officeDocument/2006/relationships/oleObject" Target="embeddings/oleObject56.bin"/><Relationship Id="rId348" Type="http://schemas.openxmlformats.org/officeDocument/2006/relationships/oleObject" Target="embeddings/oleObject199.bin"/><Relationship Id="rId555" Type="http://schemas.openxmlformats.org/officeDocument/2006/relationships/oleObject" Target="embeddings/oleObject322.bin"/><Relationship Id="rId762" Type="http://schemas.openxmlformats.org/officeDocument/2006/relationships/image" Target="media/image301.wmf"/><Relationship Id="rId194" Type="http://schemas.openxmlformats.org/officeDocument/2006/relationships/image" Target="media/image71.wmf"/><Relationship Id="rId208" Type="http://schemas.openxmlformats.org/officeDocument/2006/relationships/image" Target="media/image78.wmf"/><Relationship Id="rId415" Type="http://schemas.openxmlformats.org/officeDocument/2006/relationships/image" Target="media/image161.wmf"/><Relationship Id="rId622" Type="http://schemas.openxmlformats.org/officeDocument/2006/relationships/oleObject" Target="embeddings/oleObject366.bin"/><Relationship Id="rId1045" Type="http://schemas.openxmlformats.org/officeDocument/2006/relationships/oleObject" Target="embeddings/oleObject605.bin"/><Relationship Id="rId261" Type="http://schemas.openxmlformats.org/officeDocument/2006/relationships/oleObject" Target="embeddings/oleObject141.bin"/><Relationship Id="rId499" Type="http://schemas.openxmlformats.org/officeDocument/2006/relationships/image" Target="media/image201.wmf"/><Relationship Id="rId927" Type="http://schemas.openxmlformats.org/officeDocument/2006/relationships/oleObject" Target="embeddings/oleObject533.bin"/><Relationship Id="rId1112" Type="http://schemas.openxmlformats.org/officeDocument/2006/relationships/oleObject" Target="embeddings/oleObject648.bin"/><Relationship Id="rId56" Type="http://schemas.openxmlformats.org/officeDocument/2006/relationships/oleObject" Target="embeddings/oleObject20.bin"/><Relationship Id="rId359" Type="http://schemas.openxmlformats.org/officeDocument/2006/relationships/image" Target="media/image135.wmf"/><Relationship Id="rId566" Type="http://schemas.openxmlformats.org/officeDocument/2006/relationships/oleObject" Target="embeddings/oleObject332.bin"/><Relationship Id="rId773" Type="http://schemas.openxmlformats.org/officeDocument/2006/relationships/oleObject" Target="embeddings/oleObject445.bin"/><Relationship Id="rId121" Type="http://schemas.openxmlformats.org/officeDocument/2006/relationships/oleObject" Target="embeddings/oleObject61.bin"/><Relationship Id="rId219" Type="http://schemas.openxmlformats.org/officeDocument/2006/relationships/oleObject" Target="embeddings/oleObject118.bin"/><Relationship Id="rId426" Type="http://schemas.openxmlformats.org/officeDocument/2006/relationships/oleObject" Target="embeddings/oleObject241.bin"/><Relationship Id="rId633" Type="http://schemas.openxmlformats.org/officeDocument/2006/relationships/oleObject" Target="embeddings/oleObject372.bin"/><Relationship Id="rId980" Type="http://schemas.openxmlformats.org/officeDocument/2006/relationships/image" Target="media/image387.png"/><Relationship Id="rId1056" Type="http://schemas.openxmlformats.org/officeDocument/2006/relationships/oleObject" Target="embeddings/oleObject613.bin"/><Relationship Id="rId840" Type="http://schemas.openxmlformats.org/officeDocument/2006/relationships/image" Target="media/image334.wmf"/><Relationship Id="rId938" Type="http://schemas.openxmlformats.org/officeDocument/2006/relationships/oleObject" Target="embeddings/oleObject543.bin"/><Relationship Id="rId67" Type="http://schemas.openxmlformats.org/officeDocument/2006/relationships/oleObject" Target="embeddings/oleObject27.bin"/><Relationship Id="rId272" Type="http://schemas.openxmlformats.org/officeDocument/2006/relationships/image" Target="media/image106.wmf"/><Relationship Id="rId577" Type="http://schemas.openxmlformats.org/officeDocument/2006/relationships/oleObject" Target="embeddings/oleObject341.bin"/><Relationship Id="rId700" Type="http://schemas.openxmlformats.org/officeDocument/2006/relationships/oleObject" Target="embeddings/oleObject407.bin"/><Relationship Id="rId1123" Type="http://schemas.openxmlformats.org/officeDocument/2006/relationships/oleObject" Target="embeddings/oleObject656.bin"/><Relationship Id="rId132" Type="http://schemas.openxmlformats.org/officeDocument/2006/relationships/oleObject" Target="embeddings/oleObject69.bin"/><Relationship Id="rId784" Type="http://schemas.openxmlformats.org/officeDocument/2006/relationships/oleObject" Target="embeddings/oleObject452.bin"/><Relationship Id="rId991" Type="http://schemas.openxmlformats.org/officeDocument/2006/relationships/oleObject" Target="embeddings/oleObject573.bin"/><Relationship Id="rId1067" Type="http://schemas.openxmlformats.org/officeDocument/2006/relationships/oleObject" Target="embeddings/oleObject619.bin"/><Relationship Id="rId437" Type="http://schemas.openxmlformats.org/officeDocument/2006/relationships/image" Target="media/image172.wmf"/><Relationship Id="rId644" Type="http://schemas.openxmlformats.org/officeDocument/2006/relationships/oleObject" Target="embeddings/oleObject378.bin"/><Relationship Id="rId851" Type="http://schemas.openxmlformats.org/officeDocument/2006/relationships/oleObject" Target="embeddings/oleObject486.bin"/><Relationship Id="rId283" Type="http://schemas.openxmlformats.org/officeDocument/2006/relationships/oleObject" Target="embeddings/oleObject157.bin"/><Relationship Id="rId490" Type="http://schemas.openxmlformats.org/officeDocument/2006/relationships/oleObject" Target="embeddings/oleObject275.bin"/><Relationship Id="rId504" Type="http://schemas.openxmlformats.org/officeDocument/2006/relationships/oleObject" Target="embeddings/oleObject281.bin"/><Relationship Id="rId711" Type="http://schemas.openxmlformats.org/officeDocument/2006/relationships/image" Target="media/image278.wmf"/><Relationship Id="rId949" Type="http://schemas.openxmlformats.org/officeDocument/2006/relationships/image" Target="media/image373.wmf"/><Relationship Id="rId1134" Type="http://schemas.openxmlformats.org/officeDocument/2006/relationships/image" Target="media/image450.wmf"/><Relationship Id="rId78" Type="http://schemas.openxmlformats.org/officeDocument/2006/relationships/image" Target="media/image23.wmf"/><Relationship Id="rId143" Type="http://schemas.openxmlformats.org/officeDocument/2006/relationships/image" Target="media/image50.wmf"/><Relationship Id="rId350" Type="http://schemas.openxmlformats.org/officeDocument/2006/relationships/oleObject" Target="embeddings/oleObject200.bin"/><Relationship Id="rId588" Type="http://schemas.openxmlformats.org/officeDocument/2006/relationships/oleObject" Target="embeddings/oleObject348.bin"/><Relationship Id="rId795" Type="http://schemas.openxmlformats.org/officeDocument/2006/relationships/oleObject" Target="embeddings/oleObject458.bin"/><Relationship Id="rId809" Type="http://schemas.openxmlformats.org/officeDocument/2006/relationships/oleObject" Target="embeddings/oleObject467.bin"/><Relationship Id="rId9" Type="http://schemas.openxmlformats.org/officeDocument/2006/relationships/header" Target="header2.xml"/><Relationship Id="rId210" Type="http://schemas.openxmlformats.org/officeDocument/2006/relationships/oleObject" Target="embeddings/oleObject113.bin"/><Relationship Id="rId448" Type="http://schemas.openxmlformats.org/officeDocument/2006/relationships/oleObject" Target="embeddings/oleObject252.bin"/><Relationship Id="rId655" Type="http://schemas.openxmlformats.org/officeDocument/2006/relationships/oleObject" Target="embeddings/oleObject384.bin"/><Relationship Id="rId862" Type="http://schemas.openxmlformats.org/officeDocument/2006/relationships/oleObject" Target="embeddings/oleObject492.bin"/><Relationship Id="rId1078" Type="http://schemas.openxmlformats.org/officeDocument/2006/relationships/oleObject" Target="embeddings/oleObject624.bin"/><Relationship Id="rId294" Type="http://schemas.openxmlformats.org/officeDocument/2006/relationships/image" Target="media/image108.wmf"/><Relationship Id="rId308" Type="http://schemas.openxmlformats.org/officeDocument/2006/relationships/oleObject" Target="embeddings/oleObject176.bin"/><Relationship Id="rId515" Type="http://schemas.openxmlformats.org/officeDocument/2006/relationships/oleObject" Target="embeddings/oleObject287.bin"/><Relationship Id="rId722" Type="http://schemas.openxmlformats.org/officeDocument/2006/relationships/image" Target="media/image283.wmf"/><Relationship Id="rId1145" Type="http://schemas.openxmlformats.org/officeDocument/2006/relationships/oleObject" Target="embeddings/oleObject663.bin"/><Relationship Id="rId89" Type="http://schemas.openxmlformats.org/officeDocument/2006/relationships/image" Target="media/image27.wmf"/><Relationship Id="rId154" Type="http://schemas.openxmlformats.org/officeDocument/2006/relationships/oleObject" Target="embeddings/oleObject80.bin"/><Relationship Id="rId361" Type="http://schemas.openxmlformats.org/officeDocument/2006/relationships/image" Target="media/image136.wmf"/><Relationship Id="rId599" Type="http://schemas.openxmlformats.org/officeDocument/2006/relationships/image" Target="media/image225.wmf"/><Relationship Id="rId1005" Type="http://schemas.openxmlformats.org/officeDocument/2006/relationships/oleObject" Target="embeddings/oleObject580.bin"/><Relationship Id="rId459" Type="http://schemas.openxmlformats.org/officeDocument/2006/relationships/image" Target="media/image183.wmf"/><Relationship Id="rId666" Type="http://schemas.openxmlformats.org/officeDocument/2006/relationships/oleObject" Target="embeddings/oleObject390.bin"/><Relationship Id="rId873" Type="http://schemas.openxmlformats.org/officeDocument/2006/relationships/image" Target="media/image351.png"/><Relationship Id="rId1089" Type="http://schemas.openxmlformats.org/officeDocument/2006/relationships/oleObject" Target="embeddings/oleObject631.bin"/><Relationship Id="rId16" Type="http://schemas.openxmlformats.org/officeDocument/2006/relationships/oleObject" Target="embeddings/oleObject3.bin"/><Relationship Id="rId221" Type="http://schemas.openxmlformats.org/officeDocument/2006/relationships/image" Target="media/image83.wmf"/><Relationship Id="rId319" Type="http://schemas.openxmlformats.org/officeDocument/2006/relationships/image" Target="media/image118.wmf"/><Relationship Id="rId526" Type="http://schemas.openxmlformats.org/officeDocument/2006/relationships/image" Target="media/image210.emf"/><Relationship Id="rId1156" Type="http://schemas.openxmlformats.org/officeDocument/2006/relationships/oleObject" Target="embeddings/oleObject672.bin"/><Relationship Id="rId733" Type="http://schemas.openxmlformats.org/officeDocument/2006/relationships/oleObject" Target="embeddings/oleObject423.bin"/><Relationship Id="rId940" Type="http://schemas.openxmlformats.org/officeDocument/2006/relationships/oleObject" Target="embeddings/oleObject545.bin"/><Relationship Id="rId1016" Type="http://schemas.openxmlformats.org/officeDocument/2006/relationships/oleObject" Target="embeddings/oleObject587.bin"/><Relationship Id="rId165" Type="http://schemas.openxmlformats.org/officeDocument/2006/relationships/image" Target="media/image61.wmf"/><Relationship Id="rId372" Type="http://schemas.openxmlformats.org/officeDocument/2006/relationships/oleObject" Target="embeddings/oleObject212.bin"/><Relationship Id="rId677" Type="http://schemas.openxmlformats.org/officeDocument/2006/relationships/image" Target="media/image261.wmf"/><Relationship Id="rId800" Type="http://schemas.openxmlformats.org/officeDocument/2006/relationships/image" Target="media/image315.wmf"/><Relationship Id="rId232" Type="http://schemas.openxmlformats.org/officeDocument/2006/relationships/image" Target="media/image88.wmf"/><Relationship Id="rId884" Type="http://schemas.openxmlformats.org/officeDocument/2006/relationships/oleObject" Target="embeddings/oleObject505.bin"/><Relationship Id="rId27" Type="http://schemas.openxmlformats.org/officeDocument/2006/relationships/footer" Target="footer5.xml"/><Relationship Id="rId537" Type="http://schemas.openxmlformats.org/officeDocument/2006/relationships/oleObject" Target="embeddings/oleObject305.bin"/><Relationship Id="rId744" Type="http://schemas.openxmlformats.org/officeDocument/2006/relationships/oleObject" Target="embeddings/oleObject430.bin"/><Relationship Id="rId951" Type="http://schemas.openxmlformats.org/officeDocument/2006/relationships/oleObject" Target="embeddings/oleObject552.bin"/><Relationship Id="rId1167" Type="http://schemas.openxmlformats.org/officeDocument/2006/relationships/theme" Target="theme/theme1.xml"/><Relationship Id="rId80" Type="http://schemas.openxmlformats.org/officeDocument/2006/relationships/oleObject" Target="embeddings/oleObject38.bin"/><Relationship Id="rId176" Type="http://schemas.openxmlformats.org/officeDocument/2006/relationships/oleObject" Target="embeddings/oleObject94.bin"/><Relationship Id="rId383" Type="http://schemas.openxmlformats.org/officeDocument/2006/relationships/image" Target="media/image147.wmf"/><Relationship Id="rId590" Type="http://schemas.openxmlformats.org/officeDocument/2006/relationships/oleObject" Target="embeddings/oleObject349.bin"/><Relationship Id="rId604" Type="http://schemas.openxmlformats.org/officeDocument/2006/relationships/image" Target="media/image227.wmf"/><Relationship Id="rId811" Type="http://schemas.openxmlformats.org/officeDocument/2006/relationships/oleObject" Target="embeddings/oleObject468.bin"/><Relationship Id="rId1027" Type="http://schemas.openxmlformats.org/officeDocument/2006/relationships/image" Target="media/image408.wmf"/><Relationship Id="rId243" Type="http://schemas.openxmlformats.org/officeDocument/2006/relationships/oleObject" Target="embeddings/oleObject131.bin"/><Relationship Id="rId450" Type="http://schemas.openxmlformats.org/officeDocument/2006/relationships/oleObject" Target="embeddings/oleObject253.bin"/><Relationship Id="rId688" Type="http://schemas.openxmlformats.org/officeDocument/2006/relationships/oleObject" Target="embeddings/oleObject401.bin"/><Relationship Id="rId895" Type="http://schemas.openxmlformats.org/officeDocument/2006/relationships/image" Target="media/image359.wmf"/><Relationship Id="rId909" Type="http://schemas.openxmlformats.org/officeDocument/2006/relationships/oleObject" Target="embeddings/oleObject518.bin"/><Relationship Id="rId1080" Type="http://schemas.openxmlformats.org/officeDocument/2006/relationships/oleObject" Target="embeddings/oleObject625.bin"/><Relationship Id="rId38" Type="http://schemas.openxmlformats.org/officeDocument/2006/relationships/image" Target="media/image9.wmf"/><Relationship Id="rId103" Type="http://schemas.openxmlformats.org/officeDocument/2006/relationships/image" Target="media/image34.wmf"/><Relationship Id="rId310" Type="http://schemas.openxmlformats.org/officeDocument/2006/relationships/oleObject" Target="embeddings/oleObject178.bin"/><Relationship Id="rId548" Type="http://schemas.openxmlformats.org/officeDocument/2006/relationships/oleObject" Target="embeddings/oleObject315.bin"/><Relationship Id="rId755" Type="http://schemas.openxmlformats.org/officeDocument/2006/relationships/oleObject" Target="embeddings/oleObject436.bin"/><Relationship Id="rId962" Type="http://schemas.openxmlformats.org/officeDocument/2006/relationships/image" Target="media/image378.wmf"/><Relationship Id="rId91" Type="http://schemas.openxmlformats.org/officeDocument/2006/relationships/image" Target="media/image28.wmf"/><Relationship Id="rId187" Type="http://schemas.openxmlformats.org/officeDocument/2006/relationships/oleObject" Target="embeddings/oleObject101.bin"/><Relationship Id="rId394" Type="http://schemas.openxmlformats.org/officeDocument/2006/relationships/oleObject" Target="embeddings/oleObject224.bin"/><Relationship Id="rId408" Type="http://schemas.openxmlformats.org/officeDocument/2006/relationships/oleObject" Target="embeddings/oleObject232.bin"/><Relationship Id="rId615" Type="http://schemas.openxmlformats.org/officeDocument/2006/relationships/image" Target="media/image232.wmf"/><Relationship Id="rId822" Type="http://schemas.openxmlformats.org/officeDocument/2006/relationships/image" Target="media/image324.png"/><Relationship Id="rId1038" Type="http://schemas.openxmlformats.org/officeDocument/2006/relationships/image" Target="media/image412.wmf"/><Relationship Id="rId254" Type="http://schemas.openxmlformats.org/officeDocument/2006/relationships/image" Target="media/image99.wmf"/><Relationship Id="rId699" Type="http://schemas.openxmlformats.org/officeDocument/2006/relationships/image" Target="media/image272.wmf"/><Relationship Id="rId1091" Type="http://schemas.openxmlformats.org/officeDocument/2006/relationships/image" Target="media/image432.wmf"/><Relationship Id="rId1105" Type="http://schemas.openxmlformats.org/officeDocument/2006/relationships/oleObject" Target="embeddings/oleObject643.bin"/><Relationship Id="rId49" Type="http://schemas.openxmlformats.org/officeDocument/2006/relationships/oleObject" Target="embeddings/oleObject16.bin"/><Relationship Id="rId114" Type="http://schemas.openxmlformats.org/officeDocument/2006/relationships/image" Target="media/image38.wmf"/><Relationship Id="rId461" Type="http://schemas.openxmlformats.org/officeDocument/2006/relationships/image" Target="media/image184.wmf"/><Relationship Id="rId559" Type="http://schemas.openxmlformats.org/officeDocument/2006/relationships/oleObject" Target="embeddings/oleObject325.bin"/><Relationship Id="rId766" Type="http://schemas.openxmlformats.org/officeDocument/2006/relationships/image" Target="media/image303.wmf"/><Relationship Id="rId198" Type="http://schemas.openxmlformats.org/officeDocument/2006/relationships/image" Target="media/image73.wmf"/><Relationship Id="rId321" Type="http://schemas.openxmlformats.org/officeDocument/2006/relationships/image" Target="media/image119.wmf"/><Relationship Id="rId419" Type="http://schemas.openxmlformats.org/officeDocument/2006/relationships/image" Target="media/image163.wmf"/><Relationship Id="rId626" Type="http://schemas.openxmlformats.org/officeDocument/2006/relationships/oleObject" Target="embeddings/oleObject368.bin"/><Relationship Id="rId973" Type="http://schemas.openxmlformats.org/officeDocument/2006/relationships/oleObject" Target="embeddings/oleObject564.bin"/><Relationship Id="rId1049" Type="http://schemas.openxmlformats.org/officeDocument/2006/relationships/oleObject" Target="embeddings/oleObject609.bin"/><Relationship Id="rId833" Type="http://schemas.openxmlformats.org/officeDocument/2006/relationships/oleObject" Target="embeddings/oleObject478.bin"/><Relationship Id="rId1116" Type="http://schemas.openxmlformats.org/officeDocument/2006/relationships/image" Target="media/image438.wmf"/><Relationship Id="rId265" Type="http://schemas.openxmlformats.org/officeDocument/2006/relationships/oleObject" Target="embeddings/oleObject144.bin"/><Relationship Id="rId472" Type="http://schemas.openxmlformats.org/officeDocument/2006/relationships/oleObject" Target="embeddings/oleObject266.bin"/><Relationship Id="rId900" Type="http://schemas.openxmlformats.org/officeDocument/2006/relationships/oleObject" Target="embeddings/oleObject513.bin"/><Relationship Id="rId125" Type="http://schemas.openxmlformats.org/officeDocument/2006/relationships/oleObject" Target="embeddings/oleObject65.bin"/><Relationship Id="rId332" Type="http://schemas.openxmlformats.org/officeDocument/2006/relationships/image" Target="media/image123.wmf"/><Relationship Id="rId777" Type="http://schemas.openxmlformats.org/officeDocument/2006/relationships/image" Target="media/image306.emf"/><Relationship Id="rId984" Type="http://schemas.openxmlformats.org/officeDocument/2006/relationships/image" Target="media/image389.wmf"/><Relationship Id="rId637" Type="http://schemas.openxmlformats.org/officeDocument/2006/relationships/oleObject" Target="embeddings/oleObject374.bin"/><Relationship Id="rId844" Type="http://schemas.openxmlformats.org/officeDocument/2006/relationships/image" Target="media/image336.wmf"/><Relationship Id="rId276" Type="http://schemas.openxmlformats.org/officeDocument/2006/relationships/oleObject" Target="embeddings/oleObject151.bin"/><Relationship Id="rId483" Type="http://schemas.openxmlformats.org/officeDocument/2006/relationships/image" Target="media/image193.wmf"/><Relationship Id="rId690" Type="http://schemas.openxmlformats.org/officeDocument/2006/relationships/oleObject" Target="embeddings/oleObject402.bin"/><Relationship Id="rId704" Type="http://schemas.openxmlformats.org/officeDocument/2006/relationships/oleObject" Target="embeddings/oleObject409.bin"/><Relationship Id="rId911" Type="http://schemas.openxmlformats.org/officeDocument/2006/relationships/oleObject" Target="embeddings/oleObject519.bin"/><Relationship Id="rId1127" Type="http://schemas.openxmlformats.org/officeDocument/2006/relationships/image" Target="media/image444.emf"/><Relationship Id="rId40" Type="http://schemas.openxmlformats.org/officeDocument/2006/relationships/image" Target="media/image11.wmf"/><Relationship Id="rId136" Type="http://schemas.openxmlformats.org/officeDocument/2006/relationships/oleObject" Target="embeddings/oleObject71.bin"/><Relationship Id="rId343" Type="http://schemas.openxmlformats.org/officeDocument/2006/relationships/oleObject" Target="embeddings/oleObject196.bin"/><Relationship Id="rId550" Type="http://schemas.openxmlformats.org/officeDocument/2006/relationships/oleObject" Target="embeddings/oleObject317.bin"/><Relationship Id="rId788" Type="http://schemas.openxmlformats.org/officeDocument/2006/relationships/image" Target="media/image310.wmf"/><Relationship Id="rId995" Type="http://schemas.openxmlformats.org/officeDocument/2006/relationships/oleObject" Target="embeddings/oleObject575.bin"/><Relationship Id="rId203" Type="http://schemas.openxmlformats.org/officeDocument/2006/relationships/oleObject" Target="embeddings/oleObject109.bin"/><Relationship Id="rId648" Type="http://schemas.openxmlformats.org/officeDocument/2006/relationships/oleObject" Target="embeddings/oleObject380.bin"/><Relationship Id="rId855" Type="http://schemas.openxmlformats.org/officeDocument/2006/relationships/oleObject" Target="embeddings/oleObject488.bin"/><Relationship Id="rId1040" Type="http://schemas.openxmlformats.org/officeDocument/2006/relationships/image" Target="media/image413.wmf"/><Relationship Id="rId287" Type="http://schemas.openxmlformats.org/officeDocument/2006/relationships/oleObject" Target="embeddings/oleObject161.bin"/><Relationship Id="rId410" Type="http://schemas.openxmlformats.org/officeDocument/2006/relationships/oleObject" Target="embeddings/oleObject233.bin"/><Relationship Id="rId494" Type="http://schemas.openxmlformats.org/officeDocument/2006/relationships/image" Target="media/image199.emf"/><Relationship Id="rId508" Type="http://schemas.openxmlformats.org/officeDocument/2006/relationships/oleObject" Target="embeddings/oleObject283.bin"/><Relationship Id="rId715" Type="http://schemas.openxmlformats.org/officeDocument/2006/relationships/image" Target="media/image280.wmf"/><Relationship Id="rId922" Type="http://schemas.openxmlformats.org/officeDocument/2006/relationships/oleObject" Target="embeddings/oleObject528.bin"/><Relationship Id="rId1138" Type="http://schemas.openxmlformats.org/officeDocument/2006/relationships/image" Target="media/image452.emf"/><Relationship Id="rId147" Type="http://schemas.openxmlformats.org/officeDocument/2006/relationships/image" Target="media/image52.wmf"/><Relationship Id="rId354" Type="http://schemas.openxmlformats.org/officeDocument/2006/relationships/oleObject" Target="embeddings/oleObject203.bin"/><Relationship Id="rId799" Type="http://schemas.openxmlformats.org/officeDocument/2006/relationships/oleObject" Target="embeddings/oleObject461.bin"/><Relationship Id="rId51" Type="http://schemas.openxmlformats.org/officeDocument/2006/relationships/image" Target="media/image15.wmf"/><Relationship Id="rId561" Type="http://schemas.openxmlformats.org/officeDocument/2006/relationships/oleObject" Target="embeddings/oleObject327.bin"/><Relationship Id="rId659" Type="http://schemas.openxmlformats.org/officeDocument/2006/relationships/image" Target="media/image252.wmf"/><Relationship Id="rId866" Type="http://schemas.openxmlformats.org/officeDocument/2006/relationships/oleObject" Target="embeddings/oleObject496.bin"/><Relationship Id="rId214" Type="http://schemas.openxmlformats.org/officeDocument/2006/relationships/image" Target="media/image80.wmf"/><Relationship Id="rId298" Type="http://schemas.openxmlformats.org/officeDocument/2006/relationships/oleObject" Target="embeddings/oleObject170.bin"/><Relationship Id="rId421" Type="http://schemas.openxmlformats.org/officeDocument/2006/relationships/image" Target="media/image164.wmf"/><Relationship Id="rId519" Type="http://schemas.openxmlformats.org/officeDocument/2006/relationships/oleObject" Target="embeddings/oleObject291.bin"/><Relationship Id="rId1051" Type="http://schemas.openxmlformats.org/officeDocument/2006/relationships/image" Target="media/image415.wmf"/><Relationship Id="rId1149" Type="http://schemas.openxmlformats.org/officeDocument/2006/relationships/oleObject" Target="embeddings/oleObject665.bin"/><Relationship Id="rId158" Type="http://schemas.openxmlformats.org/officeDocument/2006/relationships/oleObject" Target="embeddings/oleObject82.bin"/><Relationship Id="rId726" Type="http://schemas.openxmlformats.org/officeDocument/2006/relationships/image" Target="media/image285.wmf"/><Relationship Id="rId933" Type="http://schemas.openxmlformats.org/officeDocument/2006/relationships/image" Target="media/image369.wmf"/><Relationship Id="rId1009" Type="http://schemas.openxmlformats.org/officeDocument/2006/relationships/oleObject" Target="embeddings/oleObject583.bin"/><Relationship Id="rId62" Type="http://schemas.openxmlformats.org/officeDocument/2006/relationships/oleObject" Target="embeddings/oleObject23.bin"/><Relationship Id="rId365" Type="http://schemas.openxmlformats.org/officeDocument/2006/relationships/image" Target="media/image138.wmf"/><Relationship Id="rId572" Type="http://schemas.openxmlformats.org/officeDocument/2006/relationships/image" Target="media/image214.emf"/><Relationship Id="rId225" Type="http://schemas.openxmlformats.org/officeDocument/2006/relationships/image" Target="media/image85.wmf"/><Relationship Id="rId432" Type="http://schemas.openxmlformats.org/officeDocument/2006/relationships/oleObject" Target="embeddings/oleObject244.bin"/><Relationship Id="rId877" Type="http://schemas.openxmlformats.org/officeDocument/2006/relationships/oleObject" Target="embeddings/oleObject499.bin"/><Relationship Id="rId1062" Type="http://schemas.openxmlformats.org/officeDocument/2006/relationships/oleObject" Target="embeddings/oleObject616.bin"/><Relationship Id="rId737" Type="http://schemas.openxmlformats.org/officeDocument/2006/relationships/oleObject" Target="embeddings/oleObject426.bin"/><Relationship Id="rId944" Type="http://schemas.openxmlformats.org/officeDocument/2006/relationships/image" Target="media/image370.wmf"/><Relationship Id="rId73" Type="http://schemas.openxmlformats.org/officeDocument/2006/relationships/oleObject" Target="embeddings/oleObject33.bin"/><Relationship Id="rId169" Type="http://schemas.openxmlformats.org/officeDocument/2006/relationships/oleObject" Target="embeddings/oleObject88.bin"/><Relationship Id="rId376" Type="http://schemas.openxmlformats.org/officeDocument/2006/relationships/oleObject" Target="embeddings/oleObject214.bin"/><Relationship Id="rId583" Type="http://schemas.openxmlformats.org/officeDocument/2006/relationships/oleObject" Target="embeddings/oleObject345.bin"/><Relationship Id="rId790" Type="http://schemas.openxmlformats.org/officeDocument/2006/relationships/image" Target="media/image311.wmf"/><Relationship Id="rId804" Type="http://schemas.openxmlformats.org/officeDocument/2006/relationships/image" Target="media/image317.wmf"/><Relationship Id="rId4" Type="http://schemas.openxmlformats.org/officeDocument/2006/relationships/settings" Target="settings.xml"/><Relationship Id="rId236" Type="http://schemas.openxmlformats.org/officeDocument/2006/relationships/image" Target="media/image90.wmf"/><Relationship Id="rId443" Type="http://schemas.openxmlformats.org/officeDocument/2006/relationships/image" Target="media/image175.wmf"/><Relationship Id="rId650" Type="http://schemas.openxmlformats.org/officeDocument/2006/relationships/oleObject" Target="embeddings/oleObject381.bin"/><Relationship Id="rId888" Type="http://schemas.openxmlformats.org/officeDocument/2006/relationships/oleObject" Target="embeddings/oleObject507.bin"/><Relationship Id="rId1073" Type="http://schemas.openxmlformats.org/officeDocument/2006/relationships/image" Target="media/image425.wmf"/><Relationship Id="rId303" Type="http://schemas.openxmlformats.org/officeDocument/2006/relationships/image" Target="media/image112.wmf"/><Relationship Id="rId748" Type="http://schemas.openxmlformats.org/officeDocument/2006/relationships/oleObject" Target="embeddings/oleObject432.bin"/><Relationship Id="rId955" Type="http://schemas.openxmlformats.org/officeDocument/2006/relationships/oleObject" Target="embeddings/oleObject554.bin"/><Relationship Id="rId1140" Type="http://schemas.openxmlformats.org/officeDocument/2006/relationships/image" Target="media/image454.emf"/><Relationship Id="rId84" Type="http://schemas.openxmlformats.org/officeDocument/2006/relationships/oleObject" Target="embeddings/oleObject42.bin"/><Relationship Id="rId387" Type="http://schemas.openxmlformats.org/officeDocument/2006/relationships/oleObject" Target="embeddings/oleObject220.bin"/><Relationship Id="rId510" Type="http://schemas.openxmlformats.org/officeDocument/2006/relationships/oleObject" Target="embeddings/oleObject284.bin"/><Relationship Id="rId594" Type="http://schemas.openxmlformats.org/officeDocument/2006/relationships/oleObject" Target="embeddings/oleObject351.bin"/><Relationship Id="rId608" Type="http://schemas.openxmlformats.org/officeDocument/2006/relationships/image" Target="media/image229.wmf"/><Relationship Id="rId815" Type="http://schemas.openxmlformats.org/officeDocument/2006/relationships/oleObject" Target="embeddings/oleObject470.bin"/><Relationship Id="rId247" Type="http://schemas.openxmlformats.org/officeDocument/2006/relationships/oleObject" Target="embeddings/oleObject133.bin"/><Relationship Id="rId899" Type="http://schemas.openxmlformats.org/officeDocument/2006/relationships/image" Target="media/image361.wmf"/><Relationship Id="rId1000" Type="http://schemas.openxmlformats.org/officeDocument/2006/relationships/image" Target="media/image397.wmf"/><Relationship Id="rId1084" Type="http://schemas.openxmlformats.org/officeDocument/2006/relationships/oleObject" Target="embeddings/oleObject627.bin"/><Relationship Id="rId107" Type="http://schemas.openxmlformats.org/officeDocument/2006/relationships/oleObject" Target="embeddings/oleObject53.bin"/><Relationship Id="rId454" Type="http://schemas.openxmlformats.org/officeDocument/2006/relationships/oleObject" Target="embeddings/oleObject255.bin"/><Relationship Id="rId661" Type="http://schemas.openxmlformats.org/officeDocument/2006/relationships/image" Target="media/image253.wmf"/><Relationship Id="rId759" Type="http://schemas.openxmlformats.org/officeDocument/2006/relationships/oleObject" Target="embeddings/oleObject438.bin"/><Relationship Id="rId966" Type="http://schemas.openxmlformats.org/officeDocument/2006/relationships/image" Target="media/image380.wmf"/><Relationship Id="rId11" Type="http://schemas.openxmlformats.org/officeDocument/2006/relationships/image" Target="media/image1.wmf"/><Relationship Id="rId314" Type="http://schemas.openxmlformats.org/officeDocument/2006/relationships/oleObject" Target="embeddings/oleObject180.bin"/><Relationship Id="rId398" Type="http://schemas.openxmlformats.org/officeDocument/2006/relationships/oleObject" Target="embeddings/oleObject226.bin"/><Relationship Id="rId521" Type="http://schemas.openxmlformats.org/officeDocument/2006/relationships/oleObject" Target="embeddings/oleObject293.bin"/><Relationship Id="rId619" Type="http://schemas.openxmlformats.org/officeDocument/2006/relationships/image" Target="media/image234.wmf"/><Relationship Id="rId1151" Type="http://schemas.openxmlformats.org/officeDocument/2006/relationships/oleObject" Target="embeddings/oleObject667.bin"/><Relationship Id="rId95" Type="http://schemas.openxmlformats.org/officeDocument/2006/relationships/image" Target="media/image30.wmf"/><Relationship Id="rId160" Type="http://schemas.openxmlformats.org/officeDocument/2006/relationships/oleObject" Target="embeddings/oleObject83.bin"/><Relationship Id="rId826" Type="http://schemas.openxmlformats.org/officeDocument/2006/relationships/image" Target="media/image327.wmf"/><Relationship Id="rId1011" Type="http://schemas.openxmlformats.org/officeDocument/2006/relationships/oleObject" Target="embeddings/oleObject584.bin"/><Relationship Id="rId1109" Type="http://schemas.openxmlformats.org/officeDocument/2006/relationships/oleObject" Target="embeddings/oleObject646.bin"/><Relationship Id="rId258" Type="http://schemas.openxmlformats.org/officeDocument/2006/relationships/oleObject" Target="embeddings/oleObject139.bin"/><Relationship Id="rId465" Type="http://schemas.openxmlformats.org/officeDocument/2006/relationships/image" Target="media/image185.wmf"/><Relationship Id="rId672" Type="http://schemas.openxmlformats.org/officeDocument/2006/relationships/oleObject" Target="embeddings/oleObject393.bin"/><Relationship Id="rId1095" Type="http://schemas.openxmlformats.org/officeDocument/2006/relationships/oleObject" Target="embeddings/oleObject636.bin"/><Relationship Id="rId22" Type="http://schemas.openxmlformats.org/officeDocument/2006/relationships/footer" Target="footer1.xml"/><Relationship Id="rId118" Type="http://schemas.openxmlformats.org/officeDocument/2006/relationships/image" Target="media/image41.wmf"/><Relationship Id="rId325" Type="http://schemas.openxmlformats.org/officeDocument/2006/relationships/oleObject" Target="embeddings/oleObject186.bin"/><Relationship Id="rId532" Type="http://schemas.openxmlformats.org/officeDocument/2006/relationships/oleObject" Target="embeddings/oleObject302.bin"/><Relationship Id="rId977" Type="http://schemas.openxmlformats.org/officeDocument/2006/relationships/oleObject" Target="embeddings/oleObject566.bin"/><Relationship Id="rId1162" Type="http://schemas.openxmlformats.org/officeDocument/2006/relationships/oleObject" Target="embeddings/oleObject678.bin"/><Relationship Id="rId171" Type="http://schemas.openxmlformats.org/officeDocument/2006/relationships/oleObject" Target="embeddings/oleObject90.bin"/><Relationship Id="rId837" Type="http://schemas.openxmlformats.org/officeDocument/2006/relationships/oleObject" Target="embeddings/oleObject480.bin"/><Relationship Id="rId1022" Type="http://schemas.openxmlformats.org/officeDocument/2006/relationships/oleObject" Target="embeddings/oleObject590.bin"/><Relationship Id="rId269" Type="http://schemas.openxmlformats.org/officeDocument/2006/relationships/oleObject" Target="embeddings/oleObject146.bin"/><Relationship Id="rId476" Type="http://schemas.openxmlformats.org/officeDocument/2006/relationships/oleObject" Target="embeddings/oleObject268.bin"/><Relationship Id="rId683" Type="http://schemas.openxmlformats.org/officeDocument/2006/relationships/image" Target="media/image264.wmf"/><Relationship Id="rId890" Type="http://schemas.openxmlformats.org/officeDocument/2006/relationships/oleObject" Target="embeddings/oleObject508.bin"/><Relationship Id="rId904" Type="http://schemas.openxmlformats.org/officeDocument/2006/relationships/image" Target="media/image363.wmf"/><Relationship Id="rId33" Type="http://schemas.openxmlformats.org/officeDocument/2006/relationships/image" Target="media/image8.png"/><Relationship Id="rId129" Type="http://schemas.openxmlformats.org/officeDocument/2006/relationships/image" Target="media/image43.wmf"/><Relationship Id="rId336" Type="http://schemas.openxmlformats.org/officeDocument/2006/relationships/image" Target="media/image125.wmf"/><Relationship Id="rId543" Type="http://schemas.openxmlformats.org/officeDocument/2006/relationships/oleObject" Target="embeddings/oleObject310.bin"/><Relationship Id="rId988" Type="http://schemas.openxmlformats.org/officeDocument/2006/relationships/image" Target="media/image391.wmf"/><Relationship Id="rId182" Type="http://schemas.openxmlformats.org/officeDocument/2006/relationships/image" Target="media/image65.wmf"/><Relationship Id="rId403" Type="http://schemas.openxmlformats.org/officeDocument/2006/relationships/image" Target="media/image155.wmf"/><Relationship Id="rId750" Type="http://schemas.openxmlformats.org/officeDocument/2006/relationships/image" Target="media/image295.wmf"/><Relationship Id="rId848" Type="http://schemas.openxmlformats.org/officeDocument/2006/relationships/image" Target="media/image338.png"/><Relationship Id="rId1033" Type="http://schemas.openxmlformats.org/officeDocument/2006/relationships/oleObject" Target="embeddings/oleObject598.bin"/><Relationship Id="rId487" Type="http://schemas.openxmlformats.org/officeDocument/2006/relationships/image" Target="media/image195.wmf"/><Relationship Id="rId610" Type="http://schemas.openxmlformats.org/officeDocument/2006/relationships/image" Target="media/image230.wmf"/><Relationship Id="rId694" Type="http://schemas.openxmlformats.org/officeDocument/2006/relationships/oleObject" Target="embeddings/oleObject404.bin"/><Relationship Id="rId708" Type="http://schemas.openxmlformats.org/officeDocument/2006/relationships/oleObject" Target="embeddings/oleObject411.bin"/><Relationship Id="rId915" Type="http://schemas.openxmlformats.org/officeDocument/2006/relationships/oleObject" Target="embeddings/oleObject522.bin"/><Relationship Id="rId347" Type="http://schemas.openxmlformats.org/officeDocument/2006/relationships/oleObject" Target="embeddings/oleObject198.bin"/><Relationship Id="rId999" Type="http://schemas.openxmlformats.org/officeDocument/2006/relationships/oleObject" Target="embeddings/oleObject577.bin"/><Relationship Id="rId1100" Type="http://schemas.openxmlformats.org/officeDocument/2006/relationships/oleObject" Target="embeddings/oleObject639.bin"/><Relationship Id="rId44" Type="http://schemas.openxmlformats.org/officeDocument/2006/relationships/oleObject" Target="embeddings/oleObject11.bin"/><Relationship Id="rId554" Type="http://schemas.openxmlformats.org/officeDocument/2006/relationships/oleObject" Target="embeddings/oleObject321.bin"/><Relationship Id="rId761" Type="http://schemas.openxmlformats.org/officeDocument/2006/relationships/oleObject" Target="embeddings/Microsoft_Visio_2003-2010___2.vsd"/><Relationship Id="rId859" Type="http://schemas.openxmlformats.org/officeDocument/2006/relationships/image" Target="media/image344.wmf"/><Relationship Id="rId193" Type="http://schemas.openxmlformats.org/officeDocument/2006/relationships/oleObject" Target="embeddings/oleObject104.bin"/><Relationship Id="rId207" Type="http://schemas.openxmlformats.org/officeDocument/2006/relationships/oleObject" Target="embeddings/oleObject111.bin"/><Relationship Id="rId414" Type="http://schemas.openxmlformats.org/officeDocument/2006/relationships/oleObject" Target="embeddings/oleObject235.bin"/><Relationship Id="rId498" Type="http://schemas.openxmlformats.org/officeDocument/2006/relationships/oleObject" Target="embeddings/oleObject278.bin"/><Relationship Id="rId621" Type="http://schemas.openxmlformats.org/officeDocument/2006/relationships/image" Target="media/image235.wmf"/><Relationship Id="rId1044" Type="http://schemas.openxmlformats.org/officeDocument/2006/relationships/oleObject" Target="embeddings/oleObject604.bin"/><Relationship Id="rId260" Type="http://schemas.openxmlformats.org/officeDocument/2006/relationships/image" Target="media/image101.wmf"/><Relationship Id="rId719" Type="http://schemas.openxmlformats.org/officeDocument/2006/relationships/oleObject" Target="embeddings/oleObject416.bin"/><Relationship Id="rId926" Type="http://schemas.openxmlformats.org/officeDocument/2006/relationships/oleObject" Target="embeddings/oleObject532.bin"/><Relationship Id="rId1111" Type="http://schemas.openxmlformats.org/officeDocument/2006/relationships/oleObject" Target="embeddings/oleObject647.bin"/><Relationship Id="rId55" Type="http://schemas.openxmlformats.org/officeDocument/2006/relationships/oleObject" Target="embeddings/oleObject19.bin"/><Relationship Id="rId120" Type="http://schemas.openxmlformats.org/officeDocument/2006/relationships/oleObject" Target="embeddings/oleObject60.bin"/><Relationship Id="rId358" Type="http://schemas.openxmlformats.org/officeDocument/2006/relationships/oleObject" Target="embeddings/oleObject205.bin"/><Relationship Id="rId565" Type="http://schemas.openxmlformats.org/officeDocument/2006/relationships/oleObject" Target="embeddings/oleObject331.bin"/><Relationship Id="rId772" Type="http://schemas.openxmlformats.org/officeDocument/2006/relationships/oleObject" Target="embeddings/oleObject444.bin"/><Relationship Id="rId218" Type="http://schemas.openxmlformats.org/officeDocument/2006/relationships/image" Target="media/image82.wmf"/><Relationship Id="rId425" Type="http://schemas.openxmlformats.org/officeDocument/2006/relationships/image" Target="media/image166.wmf"/><Relationship Id="rId632" Type="http://schemas.openxmlformats.org/officeDocument/2006/relationships/oleObject" Target="embeddings/oleObject371.bin"/><Relationship Id="rId1055" Type="http://schemas.openxmlformats.org/officeDocument/2006/relationships/image" Target="media/image417.wmf"/><Relationship Id="rId271" Type="http://schemas.openxmlformats.org/officeDocument/2006/relationships/oleObject" Target="embeddings/oleObject147.bin"/><Relationship Id="rId937" Type="http://schemas.openxmlformats.org/officeDocument/2006/relationships/oleObject" Target="embeddings/oleObject542.bin"/><Relationship Id="rId1122" Type="http://schemas.openxmlformats.org/officeDocument/2006/relationships/image" Target="media/image440.wmf"/><Relationship Id="rId66" Type="http://schemas.openxmlformats.org/officeDocument/2006/relationships/oleObject" Target="embeddings/oleObject26.bin"/><Relationship Id="rId131" Type="http://schemas.openxmlformats.org/officeDocument/2006/relationships/image" Target="media/image44.wmf"/><Relationship Id="rId369" Type="http://schemas.openxmlformats.org/officeDocument/2006/relationships/image" Target="media/image140.wmf"/><Relationship Id="rId576" Type="http://schemas.openxmlformats.org/officeDocument/2006/relationships/oleObject" Target="embeddings/oleObject340.bin"/><Relationship Id="rId783" Type="http://schemas.openxmlformats.org/officeDocument/2006/relationships/image" Target="media/image308.wmf"/><Relationship Id="rId990" Type="http://schemas.openxmlformats.org/officeDocument/2006/relationships/image" Target="media/image392.wmf"/><Relationship Id="rId229" Type="http://schemas.openxmlformats.org/officeDocument/2006/relationships/oleObject" Target="embeddings/oleObject124.bin"/><Relationship Id="rId436" Type="http://schemas.openxmlformats.org/officeDocument/2006/relationships/oleObject" Target="embeddings/oleObject246.bin"/><Relationship Id="rId643" Type="http://schemas.openxmlformats.org/officeDocument/2006/relationships/image" Target="media/image245.wmf"/><Relationship Id="rId1066" Type="http://schemas.openxmlformats.org/officeDocument/2006/relationships/oleObject" Target="embeddings/oleObject618.bin"/><Relationship Id="rId850" Type="http://schemas.openxmlformats.org/officeDocument/2006/relationships/image" Target="media/image340.emf"/><Relationship Id="rId948" Type="http://schemas.openxmlformats.org/officeDocument/2006/relationships/oleObject" Target="embeddings/oleObject550.bin"/><Relationship Id="rId1133" Type="http://schemas.openxmlformats.org/officeDocument/2006/relationships/oleObject" Target="embeddings/oleObject657.bin"/><Relationship Id="rId77" Type="http://schemas.openxmlformats.org/officeDocument/2006/relationships/oleObject" Target="embeddings/oleObject36.bin"/><Relationship Id="rId282" Type="http://schemas.openxmlformats.org/officeDocument/2006/relationships/oleObject" Target="embeddings/oleObject156.bin"/><Relationship Id="rId503" Type="http://schemas.openxmlformats.org/officeDocument/2006/relationships/image" Target="media/image203.wmf"/><Relationship Id="rId587" Type="http://schemas.openxmlformats.org/officeDocument/2006/relationships/image" Target="media/image219.wmf"/><Relationship Id="rId710" Type="http://schemas.openxmlformats.org/officeDocument/2006/relationships/oleObject" Target="embeddings/oleObject412.bin"/><Relationship Id="rId808" Type="http://schemas.openxmlformats.org/officeDocument/2006/relationships/oleObject" Target="embeddings/oleObject466.bin"/><Relationship Id="rId8" Type="http://schemas.openxmlformats.org/officeDocument/2006/relationships/header" Target="header1.xml"/><Relationship Id="rId142" Type="http://schemas.openxmlformats.org/officeDocument/2006/relationships/oleObject" Target="embeddings/oleObject74.bin"/><Relationship Id="rId447" Type="http://schemas.openxmlformats.org/officeDocument/2006/relationships/image" Target="media/image177.wmf"/><Relationship Id="rId794" Type="http://schemas.openxmlformats.org/officeDocument/2006/relationships/image" Target="media/image313.wmf"/><Relationship Id="rId1077" Type="http://schemas.openxmlformats.org/officeDocument/2006/relationships/image" Target="media/image427.wmf"/><Relationship Id="rId654" Type="http://schemas.openxmlformats.org/officeDocument/2006/relationships/image" Target="media/image250.wmf"/><Relationship Id="rId861" Type="http://schemas.openxmlformats.org/officeDocument/2006/relationships/image" Target="media/image345.wmf"/><Relationship Id="rId959" Type="http://schemas.openxmlformats.org/officeDocument/2006/relationships/image" Target="media/image377.wmf"/><Relationship Id="rId293" Type="http://schemas.openxmlformats.org/officeDocument/2006/relationships/oleObject" Target="embeddings/oleObject167.bin"/><Relationship Id="rId307" Type="http://schemas.openxmlformats.org/officeDocument/2006/relationships/oleObject" Target="embeddings/oleObject175.bin"/><Relationship Id="rId514" Type="http://schemas.openxmlformats.org/officeDocument/2006/relationships/image" Target="media/image208.wmf"/><Relationship Id="rId721" Type="http://schemas.openxmlformats.org/officeDocument/2006/relationships/oleObject" Target="embeddings/oleObject417.bin"/><Relationship Id="rId1144" Type="http://schemas.openxmlformats.org/officeDocument/2006/relationships/oleObject" Target="embeddings/oleObject662.bin"/><Relationship Id="rId88" Type="http://schemas.openxmlformats.org/officeDocument/2006/relationships/image" Target="media/image26.wmf"/><Relationship Id="rId153" Type="http://schemas.openxmlformats.org/officeDocument/2006/relationships/image" Target="media/image55.wmf"/><Relationship Id="rId360" Type="http://schemas.openxmlformats.org/officeDocument/2006/relationships/oleObject" Target="embeddings/oleObject206.bin"/><Relationship Id="rId598" Type="http://schemas.openxmlformats.org/officeDocument/2006/relationships/oleObject" Target="embeddings/oleObject353.bin"/><Relationship Id="rId819" Type="http://schemas.openxmlformats.org/officeDocument/2006/relationships/image" Target="media/image323.wmf"/><Relationship Id="rId1004" Type="http://schemas.openxmlformats.org/officeDocument/2006/relationships/image" Target="media/image399.wmf"/><Relationship Id="rId220" Type="http://schemas.openxmlformats.org/officeDocument/2006/relationships/oleObject" Target="embeddings/oleObject119.bin"/><Relationship Id="rId458" Type="http://schemas.openxmlformats.org/officeDocument/2006/relationships/oleObject" Target="embeddings/oleObject257.bin"/><Relationship Id="rId665" Type="http://schemas.openxmlformats.org/officeDocument/2006/relationships/image" Target="media/image255.wmf"/><Relationship Id="rId872" Type="http://schemas.openxmlformats.org/officeDocument/2006/relationships/image" Target="media/image350.png"/><Relationship Id="rId1088" Type="http://schemas.openxmlformats.org/officeDocument/2006/relationships/oleObject" Target="embeddings/oleObject630.bin"/><Relationship Id="rId15" Type="http://schemas.openxmlformats.org/officeDocument/2006/relationships/image" Target="media/image3.wmf"/><Relationship Id="rId318" Type="http://schemas.openxmlformats.org/officeDocument/2006/relationships/oleObject" Target="embeddings/oleObject182.bin"/><Relationship Id="rId525" Type="http://schemas.openxmlformats.org/officeDocument/2006/relationships/image" Target="media/image209.emf"/><Relationship Id="rId732" Type="http://schemas.openxmlformats.org/officeDocument/2006/relationships/image" Target="media/image288.wmf"/><Relationship Id="rId1155" Type="http://schemas.openxmlformats.org/officeDocument/2006/relationships/oleObject" Target="embeddings/oleObject671.bin"/><Relationship Id="rId99" Type="http://schemas.openxmlformats.org/officeDocument/2006/relationships/image" Target="media/image32.wmf"/><Relationship Id="rId164" Type="http://schemas.openxmlformats.org/officeDocument/2006/relationships/oleObject" Target="embeddings/oleObject85.bin"/><Relationship Id="rId371" Type="http://schemas.openxmlformats.org/officeDocument/2006/relationships/image" Target="media/image141.wmf"/><Relationship Id="rId1015" Type="http://schemas.openxmlformats.org/officeDocument/2006/relationships/oleObject" Target="embeddings/oleObject586.bin"/><Relationship Id="rId469" Type="http://schemas.openxmlformats.org/officeDocument/2006/relationships/oleObject" Target="embeddings/oleObject264.bin"/><Relationship Id="rId676" Type="http://schemas.openxmlformats.org/officeDocument/2006/relationships/oleObject" Target="embeddings/oleObject395.bin"/><Relationship Id="rId883" Type="http://schemas.openxmlformats.org/officeDocument/2006/relationships/oleObject" Target="embeddings/oleObject504.bin"/><Relationship Id="rId1099" Type="http://schemas.openxmlformats.org/officeDocument/2006/relationships/oleObject" Target="embeddings/oleObject638.bin"/><Relationship Id="rId26" Type="http://schemas.openxmlformats.org/officeDocument/2006/relationships/footer" Target="footer4.xml"/><Relationship Id="rId231" Type="http://schemas.openxmlformats.org/officeDocument/2006/relationships/oleObject" Target="embeddings/oleObject125.bin"/><Relationship Id="rId329" Type="http://schemas.openxmlformats.org/officeDocument/2006/relationships/oleObject" Target="embeddings/oleObject189.bin"/><Relationship Id="rId536" Type="http://schemas.openxmlformats.org/officeDocument/2006/relationships/image" Target="media/image212.emf"/><Relationship Id="rId1166" Type="http://schemas.openxmlformats.org/officeDocument/2006/relationships/fontTable" Target="fontTable.xml"/><Relationship Id="rId175" Type="http://schemas.openxmlformats.org/officeDocument/2006/relationships/oleObject" Target="embeddings/oleObject93.bin"/><Relationship Id="rId743" Type="http://schemas.openxmlformats.org/officeDocument/2006/relationships/image" Target="media/image292.wmf"/><Relationship Id="rId950" Type="http://schemas.openxmlformats.org/officeDocument/2006/relationships/oleObject" Target="embeddings/oleObject551.bin"/><Relationship Id="rId1026" Type="http://schemas.openxmlformats.org/officeDocument/2006/relationships/oleObject" Target="embeddings/oleObject593.bin"/><Relationship Id="rId382" Type="http://schemas.openxmlformats.org/officeDocument/2006/relationships/oleObject" Target="embeddings/oleObject217.bin"/><Relationship Id="rId603" Type="http://schemas.openxmlformats.org/officeDocument/2006/relationships/oleObject" Target="embeddings/oleObject356.bin"/><Relationship Id="rId687" Type="http://schemas.openxmlformats.org/officeDocument/2006/relationships/image" Target="media/image266.wmf"/><Relationship Id="rId810" Type="http://schemas.openxmlformats.org/officeDocument/2006/relationships/image" Target="media/image319.wmf"/><Relationship Id="rId908" Type="http://schemas.openxmlformats.org/officeDocument/2006/relationships/image" Target="media/image365.wmf"/><Relationship Id="rId242" Type="http://schemas.openxmlformats.org/officeDocument/2006/relationships/image" Target="media/image93.wmf"/><Relationship Id="rId894" Type="http://schemas.openxmlformats.org/officeDocument/2006/relationships/oleObject" Target="embeddings/oleObject510.bin"/><Relationship Id="rId37" Type="http://schemas.openxmlformats.org/officeDocument/2006/relationships/oleObject" Target="embeddings/oleObject10.bin"/><Relationship Id="rId102" Type="http://schemas.openxmlformats.org/officeDocument/2006/relationships/oleObject" Target="embeddings/oleObject50.bin"/><Relationship Id="rId547" Type="http://schemas.openxmlformats.org/officeDocument/2006/relationships/oleObject" Target="embeddings/oleObject314.bin"/><Relationship Id="rId754" Type="http://schemas.openxmlformats.org/officeDocument/2006/relationships/image" Target="media/image297.wmf"/><Relationship Id="rId961" Type="http://schemas.openxmlformats.org/officeDocument/2006/relationships/oleObject" Target="embeddings/oleObject558.bin"/><Relationship Id="rId90" Type="http://schemas.openxmlformats.org/officeDocument/2006/relationships/oleObject" Target="embeddings/oleObject44.bin"/><Relationship Id="rId186" Type="http://schemas.openxmlformats.org/officeDocument/2006/relationships/image" Target="media/image67.wmf"/><Relationship Id="rId393" Type="http://schemas.openxmlformats.org/officeDocument/2006/relationships/image" Target="media/image151.wmf"/><Relationship Id="rId407" Type="http://schemas.openxmlformats.org/officeDocument/2006/relationships/image" Target="media/image157.wmf"/><Relationship Id="rId614" Type="http://schemas.openxmlformats.org/officeDocument/2006/relationships/oleObject" Target="embeddings/oleObject362.bin"/><Relationship Id="rId821" Type="http://schemas.openxmlformats.org/officeDocument/2006/relationships/oleObject" Target="embeddings/oleObject473.bin"/><Relationship Id="rId1037" Type="http://schemas.openxmlformats.org/officeDocument/2006/relationships/oleObject" Target="embeddings/oleObject600.bin"/><Relationship Id="rId253" Type="http://schemas.openxmlformats.org/officeDocument/2006/relationships/oleObject" Target="embeddings/oleObject136.bin"/><Relationship Id="rId460" Type="http://schemas.openxmlformats.org/officeDocument/2006/relationships/oleObject" Target="embeddings/oleObject258.bin"/><Relationship Id="rId698" Type="http://schemas.openxmlformats.org/officeDocument/2006/relationships/oleObject" Target="embeddings/oleObject406.bin"/><Relationship Id="rId919" Type="http://schemas.openxmlformats.org/officeDocument/2006/relationships/oleObject" Target="embeddings/oleObject525.bin"/><Relationship Id="rId1090" Type="http://schemas.openxmlformats.org/officeDocument/2006/relationships/oleObject" Target="embeddings/oleObject632.bin"/><Relationship Id="rId1104" Type="http://schemas.openxmlformats.org/officeDocument/2006/relationships/image" Target="media/image435.wmf"/><Relationship Id="rId48" Type="http://schemas.openxmlformats.org/officeDocument/2006/relationships/oleObject" Target="embeddings/oleObject15.bin"/><Relationship Id="rId113" Type="http://schemas.openxmlformats.org/officeDocument/2006/relationships/oleObject" Target="embeddings/oleObject57.bin"/><Relationship Id="rId320" Type="http://schemas.openxmlformats.org/officeDocument/2006/relationships/oleObject" Target="embeddings/oleObject183.bin"/><Relationship Id="rId558" Type="http://schemas.openxmlformats.org/officeDocument/2006/relationships/image" Target="media/image213.emf"/><Relationship Id="rId765" Type="http://schemas.openxmlformats.org/officeDocument/2006/relationships/oleObject" Target="embeddings/oleObject440.bin"/><Relationship Id="rId972" Type="http://schemas.openxmlformats.org/officeDocument/2006/relationships/image" Target="media/image383.wmf"/><Relationship Id="rId197" Type="http://schemas.openxmlformats.org/officeDocument/2006/relationships/oleObject" Target="embeddings/oleObject106.bin"/><Relationship Id="rId418" Type="http://schemas.openxmlformats.org/officeDocument/2006/relationships/oleObject" Target="embeddings/oleObject237.bin"/><Relationship Id="rId625" Type="http://schemas.openxmlformats.org/officeDocument/2006/relationships/image" Target="media/image237.wmf"/><Relationship Id="rId832" Type="http://schemas.openxmlformats.org/officeDocument/2006/relationships/image" Target="media/image330.wmf"/><Relationship Id="rId1048" Type="http://schemas.openxmlformats.org/officeDocument/2006/relationships/oleObject" Target="embeddings/oleObject608.bin"/><Relationship Id="rId264" Type="http://schemas.openxmlformats.org/officeDocument/2006/relationships/oleObject" Target="embeddings/oleObject143.bin"/><Relationship Id="rId471" Type="http://schemas.openxmlformats.org/officeDocument/2006/relationships/oleObject" Target="embeddings/oleObject265.bin"/><Relationship Id="rId1115" Type="http://schemas.openxmlformats.org/officeDocument/2006/relationships/oleObject" Target="embeddings/oleObject651.bin"/><Relationship Id="rId59" Type="http://schemas.openxmlformats.org/officeDocument/2006/relationships/image" Target="media/image19.wmf"/><Relationship Id="rId124" Type="http://schemas.openxmlformats.org/officeDocument/2006/relationships/oleObject" Target="embeddings/oleObject64.bin"/><Relationship Id="rId569" Type="http://schemas.openxmlformats.org/officeDocument/2006/relationships/oleObject" Target="embeddings/oleObject335.bin"/><Relationship Id="rId776" Type="http://schemas.openxmlformats.org/officeDocument/2006/relationships/oleObject" Target="embeddings/oleObject448.bin"/><Relationship Id="rId983" Type="http://schemas.openxmlformats.org/officeDocument/2006/relationships/oleObject" Target="embeddings/oleObject569.bin"/><Relationship Id="rId331" Type="http://schemas.openxmlformats.org/officeDocument/2006/relationships/oleObject" Target="embeddings/oleObject190.bin"/><Relationship Id="rId429" Type="http://schemas.openxmlformats.org/officeDocument/2006/relationships/image" Target="media/image168.wmf"/><Relationship Id="rId636" Type="http://schemas.openxmlformats.org/officeDocument/2006/relationships/image" Target="media/image242.wmf"/><Relationship Id="rId1059" Type="http://schemas.openxmlformats.org/officeDocument/2006/relationships/image" Target="media/image419.wmf"/><Relationship Id="rId843" Type="http://schemas.openxmlformats.org/officeDocument/2006/relationships/oleObject" Target="embeddings/oleObject483.bin"/><Relationship Id="rId1126" Type="http://schemas.openxmlformats.org/officeDocument/2006/relationships/image" Target="media/image443.emf"/><Relationship Id="rId275" Type="http://schemas.openxmlformats.org/officeDocument/2006/relationships/oleObject" Target="embeddings/oleObject150.bin"/><Relationship Id="rId482" Type="http://schemas.openxmlformats.org/officeDocument/2006/relationships/oleObject" Target="embeddings/oleObject271.bin"/><Relationship Id="rId703" Type="http://schemas.openxmlformats.org/officeDocument/2006/relationships/image" Target="media/image274.wmf"/><Relationship Id="rId910" Type="http://schemas.openxmlformats.org/officeDocument/2006/relationships/image" Target="media/image366.wmf"/><Relationship Id="rId135" Type="http://schemas.openxmlformats.org/officeDocument/2006/relationships/image" Target="media/image46.wmf"/><Relationship Id="rId342" Type="http://schemas.openxmlformats.org/officeDocument/2006/relationships/image" Target="media/image128.wmf"/><Relationship Id="rId787" Type="http://schemas.openxmlformats.org/officeDocument/2006/relationships/oleObject" Target="embeddings/oleObject454.bin"/><Relationship Id="rId994" Type="http://schemas.openxmlformats.org/officeDocument/2006/relationships/image" Target="media/image394.wmf"/><Relationship Id="rId202" Type="http://schemas.openxmlformats.org/officeDocument/2006/relationships/image" Target="media/image75.wmf"/><Relationship Id="rId647" Type="http://schemas.openxmlformats.org/officeDocument/2006/relationships/image" Target="media/image247.wmf"/><Relationship Id="rId854" Type="http://schemas.openxmlformats.org/officeDocument/2006/relationships/image" Target="media/image342.wmf"/><Relationship Id="rId286" Type="http://schemas.openxmlformats.org/officeDocument/2006/relationships/oleObject" Target="embeddings/oleObject160.bin"/><Relationship Id="rId493" Type="http://schemas.openxmlformats.org/officeDocument/2006/relationships/image" Target="media/image198.emf"/><Relationship Id="rId507" Type="http://schemas.openxmlformats.org/officeDocument/2006/relationships/image" Target="media/image205.wmf"/><Relationship Id="rId714" Type="http://schemas.openxmlformats.org/officeDocument/2006/relationships/package" Target="embeddings/Microsoft_Visio___1.vsdx"/><Relationship Id="rId921" Type="http://schemas.openxmlformats.org/officeDocument/2006/relationships/oleObject" Target="embeddings/oleObject527.bin"/><Relationship Id="rId1137" Type="http://schemas.openxmlformats.org/officeDocument/2006/relationships/image" Target="media/image451.emf"/><Relationship Id="rId50" Type="http://schemas.openxmlformats.org/officeDocument/2006/relationships/oleObject" Target="embeddings/oleObject17.bin"/><Relationship Id="rId146" Type="http://schemas.openxmlformats.org/officeDocument/2006/relationships/oleObject" Target="embeddings/oleObject76.bin"/><Relationship Id="rId353" Type="http://schemas.openxmlformats.org/officeDocument/2006/relationships/image" Target="media/image132.wmf"/><Relationship Id="rId560" Type="http://schemas.openxmlformats.org/officeDocument/2006/relationships/oleObject" Target="embeddings/oleObject326.bin"/><Relationship Id="rId798" Type="http://schemas.openxmlformats.org/officeDocument/2006/relationships/image" Target="media/image314.wmf"/><Relationship Id="rId213" Type="http://schemas.openxmlformats.org/officeDocument/2006/relationships/oleObject" Target="embeddings/oleObject115.bin"/><Relationship Id="rId420" Type="http://schemas.openxmlformats.org/officeDocument/2006/relationships/oleObject" Target="embeddings/oleObject238.bin"/><Relationship Id="rId658" Type="http://schemas.openxmlformats.org/officeDocument/2006/relationships/oleObject" Target="embeddings/oleObject386.bin"/><Relationship Id="rId865" Type="http://schemas.openxmlformats.org/officeDocument/2006/relationships/oleObject" Target="embeddings/oleObject495.bin"/><Relationship Id="rId1050" Type="http://schemas.openxmlformats.org/officeDocument/2006/relationships/oleObject" Target="embeddings/oleObject610.bin"/><Relationship Id="rId297" Type="http://schemas.openxmlformats.org/officeDocument/2006/relationships/image" Target="media/image109.wmf"/><Relationship Id="rId518" Type="http://schemas.openxmlformats.org/officeDocument/2006/relationships/oleObject" Target="embeddings/oleObject290.bin"/><Relationship Id="rId725" Type="http://schemas.openxmlformats.org/officeDocument/2006/relationships/oleObject" Target="embeddings/oleObject419.bin"/><Relationship Id="rId932" Type="http://schemas.openxmlformats.org/officeDocument/2006/relationships/oleObject" Target="embeddings/oleObject538.bin"/><Relationship Id="rId1148" Type="http://schemas.openxmlformats.org/officeDocument/2006/relationships/oleObject" Target="embeddings/oleObject664.bin"/><Relationship Id="rId157" Type="http://schemas.openxmlformats.org/officeDocument/2006/relationships/image" Target="media/image57.wmf"/><Relationship Id="rId364" Type="http://schemas.openxmlformats.org/officeDocument/2006/relationships/oleObject" Target="embeddings/oleObject208.bin"/><Relationship Id="rId1008" Type="http://schemas.openxmlformats.org/officeDocument/2006/relationships/oleObject" Target="embeddings/oleObject582.bin"/><Relationship Id="rId61" Type="http://schemas.openxmlformats.org/officeDocument/2006/relationships/oleObject" Target="embeddings/oleObject22.bin"/><Relationship Id="rId571" Type="http://schemas.openxmlformats.org/officeDocument/2006/relationships/oleObject" Target="embeddings/oleObject337.bin"/><Relationship Id="rId669" Type="http://schemas.openxmlformats.org/officeDocument/2006/relationships/image" Target="media/image257.wmf"/><Relationship Id="rId876" Type="http://schemas.openxmlformats.org/officeDocument/2006/relationships/oleObject" Target="embeddings/oleObject498.bin"/><Relationship Id="rId19" Type="http://schemas.openxmlformats.org/officeDocument/2006/relationships/image" Target="media/image5.wmf"/><Relationship Id="rId224" Type="http://schemas.openxmlformats.org/officeDocument/2006/relationships/oleObject" Target="embeddings/oleObject121.bin"/><Relationship Id="rId431" Type="http://schemas.openxmlformats.org/officeDocument/2006/relationships/image" Target="media/image169.wmf"/><Relationship Id="rId529" Type="http://schemas.openxmlformats.org/officeDocument/2006/relationships/oleObject" Target="embeddings/oleObject299.bin"/><Relationship Id="rId736" Type="http://schemas.openxmlformats.org/officeDocument/2006/relationships/oleObject" Target="embeddings/oleObject425.bin"/><Relationship Id="rId1061" Type="http://schemas.openxmlformats.org/officeDocument/2006/relationships/image" Target="media/image420.wmf"/><Relationship Id="rId1159" Type="http://schemas.openxmlformats.org/officeDocument/2006/relationships/oleObject" Target="embeddings/oleObject675.bin"/><Relationship Id="rId168" Type="http://schemas.openxmlformats.org/officeDocument/2006/relationships/oleObject" Target="embeddings/oleObject87.bin"/><Relationship Id="rId943" Type="http://schemas.openxmlformats.org/officeDocument/2006/relationships/oleObject" Target="embeddings/oleObject548.bin"/><Relationship Id="rId1019" Type="http://schemas.openxmlformats.org/officeDocument/2006/relationships/image" Target="media/image405.wmf"/><Relationship Id="rId72" Type="http://schemas.openxmlformats.org/officeDocument/2006/relationships/oleObject" Target="embeddings/oleObject32.bin"/><Relationship Id="rId375" Type="http://schemas.openxmlformats.org/officeDocument/2006/relationships/image" Target="media/image143.wmf"/><Relationship Id="rId582" Type="http://schemas.openxmlformats.org/officeDocument/2006/relationships/image" Target="media/image217.wmf"/><Relationship Id="rId803" Type="http://schemas.openxmlformats.org/officeDocument/2006/relationships/oleObject" Target="embeddings/oleObject463.bin"/><Relationship Id="rId3" Type="http://schemas.openxmlformats.org/officeDocument/2006/relationships/styles" Target="styles.xml"/><Relationship Id="rId235" Type="http://schemas.openxmlformats.org/officeDocument/2006/relationships/oleObject" Target="embeddings/oleObject127.bin"/><Relationship Id="rId442" Type="http://schemas.openxmlformats.org/officeDocument/2006/relationships/oleObject" Target="embeddings/oleObject249.bin"/><Relationship Id="rId887" Type="http://schemas.openxmlformats.org/officeDocument/2006/relationships/image" Target="media/image355.wmf"/><Relationship Id="rId1072" Type="http://schemas.openxmlformats.org/officeDocument/2006/relationships/oleObject" Target="embeddings/oleObject621.bin"/><Relationship Id="rId302" Type="http://schemas.openxmlformats.org/officeDocument/2006/relationships/oleObject" Target="embeddings/oleObject172.bin"/><Relationship Id="rId747" Type="http://schemas.openxmlformats.org/officeDocument/2006/relationships/image" Target="media/image294.wmf"/><Relationship Id="rId954" Type="http://schemas.openxmlformats.org/officeDocument/2006/relationships/image" Target="media/image375.wmf"/><Relationship Id="rId83" Type="http://schemas.openxmlformats.org/officeDocument/2006/relationships/oleObject" Target="embeddings/oleObject41.bin"/><Relationship Id="rId179" Type="http://schemas.openxmlformats.org/officeDocument/2006/relationships/oleObject" Target="embeddings/oleObject96.bin"/><Relationship Id="rId386" Type="http://schemas.openxmlformats.org/officeDocument/2006/relationships/image" Target="media/image148.wmf"/><Relationship Id="rId593" Type="http://schemas.openxmlformats.org/officeDocument/2006/relationships/image" Target="media/image222.wmf"/><Relationship Id="rId607" Type="http://schemas.openxmlformats.org/officeDocument/2006/relationships/oleObject" Target="embeddings/oleObject358.bin"/><Relationship Id="rId814" Type="http://schemas.openxmlformats.org/officeDocument/2006/relationships/image" Target="media/image321.wmf"/><Relationship Id="rId246" Type="http://schemas.openxmlformats.org/officeDocument/2006/relationships/image" Target="media/image95.wmf"/><Relationship Id="rId453" Type="http://schemas.openxmlformats.org/officeDocument/2006/relationships/image" Target="media/image180.wmf"/><Relationship Id="rId660" Type="http://schemas.openxmlformats.org/officeDocument/2006/relationships/oleObject" Target="embeddings/oleObject387.bin"/><Relationship Id="rId898" Type="http://schemas.openxmlformats.org/officeDocument/2006/relationships/oleObject" Target="embeddings/oleObject512.bin"/><Relationship Id="rId1083" Type="http://schemas.openxmlformats.org/officeDocument/2006/relationships/image" Target="media/image430.wmf"/><Relationship Id="rId106" Type="http://schemas.openxmlformats.org/officeDocument/2006/relationships/image" Target="media/image35.wmf"/><Relationship Id="rId313" Type="http://schemas.openxmlformats.org/officeDocument/2006/relationships/image" Target="media/image115.wmf"/><Relationship Id="rId758" Type="http://schemas.openxmlformats.org/officeDocument/2006/relationships/image" Target="media/image299.wmf"/><Relationship Id="rId965" Type="http://schemas.openxmlformats.org/officeDocument/2006/relationships/oleObject" Target="embeddings/oleObject560.bin"/><Relationship Id="rId1150" Type="http://schemas.openxmlformats.org/officeDocument/2006/relationships/oleObject" Target="embeddings/oleObject666.bin"/><Relationship Id="rId10" Type="http://schemas.openxmlformats.org/officeDocument/2006/relationships/header" Target="header3.xml"/><Relationship Id="rId94" Type="http://schemas.openxmlformats.org/officeDocument/2006/relationships/oleObject" Target="embeddings/oleObject46.bin"/><Relationship Id="rId397" Type="http://schemas.openxmlformats.org/officeDocument/2006/relationships/image" Target="media/image153.wmf"/><Relationship Id="rId520" Type="http://schemas.openxmlformats.org/officeDocument/2006/relationships/oleObject" Target="embeddings/oleObject292.bin"/><Relationship Id="rId618" Type="http://schemas.openxmlformats.org/officeDocument/2006/relationships/oleObject" Target="embeddings/oleObject364.bin"/><Relationship Id="rId825" Type="http://schemas.openxmlformats.org/officeDocument/2006/relationships/oleObject" Target="embeddings/oleObject474.bin"/><Relationship Id="rId257" Type="http://schemas.openxmlformats.org/officeDocument/2006/relationships/oleObject" Target="embeddings/oleObject138.bin"/><Relationship Id="rId464" Type="http://schemas.openxmlformats.org/officeDocument/2006/relationships/oleObject" Target="embeddings/oleObject261.bin"/><Relationship Id="rId1010" Type="http://schemas.openxmlformats.org/officeDocument/2006/relationships/image" Target="media/image401.wmf"/><Relationship Id="rId1094" Type="http://schemas.openxmlformats.org/officeDocument/2006/relationships/oleObject" Target="embeddings/oleObject635.bin"/><Relationship Id="rId1108" Type="http://schemas.openxmlformats.org/officeDocument/2006/relationships/image" Target="media/image436.wmf"/><Relationship Id="rId117" Type="http://schemas.openxmlformats.org/officeDocument/2006/relationships/oleObject" Target="embeddings/oleObject58.bin"/><Relationship Id="rId671" Type="http://schemas.openxmlformats.org/officeDocument/2006/relationships/image" Target="media/image258.wmf"/><Relationship Id="rId769" Type="http://schemas.openxmlformats.org/officeDocument/2006/relationships/image" Target="media/image304.wmf"/><Relationship Id="rId976" Type="http://schemas.openxmlformats.org/officeDocument/2006/relationships/image" Target="media/image385.wmf"/><Relationship Id="rId324" Type="http://schemas.openxmlformats.org/officeDocument/2006/relationships/oleObject" Target="embeddings/oleObject185.bin"/><Relationship Id="rId531" Type="http://schemas.openxmlformats.org/officeDocument/2006/relationships/oleObject" Target="embeddings/oleObject301.bin"/><Relationship Id="rId629" Type="http://schemas.openxmlformats.org/officeDocument/2006/relationships/image" Target="media/image239.wmf"/><Relationship Id="rId1161" Type="http://schemas.openxmlformats.org/officeDocument/2006/relationships/oleObject" Target="embeddings/oleObject677.bin"/><Relationship Id="rId836" Type="http://schemas.openxmlformats.org/officeDocument/2006/relationships/image" Target="media/image332.wmf"/><Relationship Id="rId1021" Type="http://schemas.openxmlformats.org/officeDocument/2006/relationships/image" Target="media/image406.wmf"/><Relationship Id="rId1119" Type="http://schemas.openxmlformats.org/officeDocument/2006/relationships/oleObject" Target="embeddings/oleObject654.bin"/><Relationship Id="rId903" Type="http://schemas.openxmlformats.org/officeDocument/2006/relationships/oleObject" Target="embeddings/oleObject515.bin"/><Relationship Id="rId32" Type="http://schemas.openxmlformats.org/officeDocument/2006/relationships/header" Target="header6.xml"/><Relationship Id="rId181" Type="http://schemas.openxmlformats.org/officeDocument/2006/relationships/oleObject" Target="embeddings/oleObject98.bin"/><Relationship Id="rId279" Type="http://schemas.openxmlformats.org/officeDocument/2006/relationships/oleObject" Target="embeddings/oleObject153.bin"/><Relationship Id="rId486" Type="http://schemas.openxmlformats.org/officeDocument/2006/relationships/oleObject" Target="embeddings/oleObject273.bin"/><Relationship Id="rId693" Type="http://schemas.openxmlformats.org/officeDocument/2006/relationships/image" Target="media/image269.wmf"/><Relationship Id="rId139" Type="http://schemas.openxmlformats.org/officeDocument/2006/relationships/image" Target="media/image48.wmf"/><Relationship Id="rId346" Type="http://schemas.openxmlformats.org/officeDocument/2006/relationships/image" Target="media/image130.wmf"/><Relationship Id="rId553" Type="http://schemas.openxmlformats.org/officeDocument/2006/relationships/oleObject" Target="embeddings/oleObject320.bin"/><Relationship Id="rId760" Type="http://schemas.openxmlformats.org/officeDocument/2006/relationships/image" Target="media/image300.emf"/><Relationship Id="rId998" Type="http://schemas.openxmlformats.org/officeDocument/2006/relationships/image" Target="media/image396.wmf"/><Relationship Id="rId206" Type="http://schemas.openxmlformats.org/officeDocument/2006/relationships/image" Target="media/image77.wmf"/><Relationship Id="rId413" Type="http://schemas.openxmlformats.org/officeDocument/2006/relationships/image" Target="media/image160.wmf"/><Relationship Id="rId858" Type="http://schemas.openxmlformats.org/officeDocument/2006/relationships/oleObject" Target="embeddings/oleObject490.bin"/><Relationship Id="rId1043" Type="http://schemas.openxmlformats.org/officeDocument/2006/relationships/oleObject" Target="embeddings/oleObject603.bin"/><Relationship Id="rId620" Type="http://schemas.openxmlformats.org/officeDocument/2006/relationships/oleObject" Target="embeddings/oleObject365.bin"/><Relationship Id="rId718" Type="http://schemas.openxmlformats.org/officeDocument/2006/relationships/oleObject" Target="embeddings/oleObject415.bin"/><Relationship Id="rId925" Type="http://schemas.openxmlformats.org/officeDocument/2006/relationships/oleObject" Target="embeddings/oleObject531.bin"/><Relationship Id="rId1110" Type="http://schemas.openxmlformats.org/officeDocument/2006/relationships/image" Target="media/image437.wmf"/><Relationship Id="rId54" Type="http://schemas.openxmlformats.org/officeDocument/2006/relationships/oleObject" Target="embeddings/oleObject18.bin"/><Relationship Id="rId270" Type="http://schemas.openxmlformats.org/officeDocument/2006/relationships/image" Target="media/image105.wmf"/><Relationship Id="rId130" Type="http://schemas.openxmlformats.org/officeDocument/2006/relationships/oleObject" Target="embeddings/oleObject68.bin"/><Relationship Id="rId368" Type="http://schemas.openxmlformats.org/officeDocument/2006/relationships/oleObject" Target="embeddings/oleObject210.bin"/><Relationship Id="rId575" Type="http://schemas.openxmlformats.org/officeDocument/2006/relationships/oleObject" Target="embeddings/oleObject339.bin"/><Relationship Id="rId782" Type="http://schemas.openxmlformats.org/officeDocument/2006/relationships/oleObject" Target="embeddings/oleObject451.bin"/><Relationship Id="rId228" Type="http://schemas.openxmlformats.org/officeDocument/2006/relationships/image" Target="media/image86.wmf"/><Relationship Id="rId435" Type="http://schemas.openxmlformats.org/officeDocument/2006/relationships/image" Target="media/image171.wmf"/><Relationship Id="rId642" Type="http://schemas.openxmlformats.org/officeDocument/2006/relationships/oleObject" Target="embeddings/oleObject377.bin"/><Relationship Id="rId1065" Type="http://schemas.openxmlformats.org/officeDocument/2006/relationships/image" Target="media/image422.wmf"/><Relationship Id="rId502" Type="http://schemas.openxmlformats.org/officeDocument/2006/relationships/oleObject" Target="embeddings/oleObject280.bin"/><Relationship Id="rId947" Type="http://schemas.openxmlformats.org/officeDocument/2006/relationships/image" Target="media/image372.wmf"/><Relationship Id="rId1132" Type="http://schemas.openxmlformats.org/officeDocument/2006/relationships/image" Target="media/image449.wmf"/><Relationship Id="rId76" Type="http://schemas.openxmlformats.org/officeDocument/2006/relationships/image" Target="media/image22.wmf"/><Relationship Id="rId807" Type="http://schemas.openxmlformats.org/officeDocument/2006/relationships/image" Target="media/image318.wmf"/><Relationship Id="rId292" Type="http://schemas.openxmlformats.org/officeDocument/2006/relationships/oleObject" Target="embeddings/oleObject166.bin"/><Relationship Id="rId597" Type="http://schemas.openxmlformats.org/officeDocument/2006/relationships/image" Target="media/image224.wmf"/><Relationship Id="rId152" Type="http://schemas.openxmlformats.org/officeDocument/2006/relationships/oleObject" Target="embeddings/oleObject79.bin"/><Relationship Id="rId457" Type="http://schemas.openxmlformats.org/officeDocument/2006/relationships/image" Target="media/image182.wmf"/><Relationship Id="rId1087" Type="http://schemas.openxmlformats.org/officeDocument/2006/relationships/image" Target="media/image431.wmf"/><Relationship Id="rId664" Type="http://schemas.openxmlformats.org/officeDocument/2006/relationships/oleObject" Target="embeddings/oleObject389.bin"/><Relationship Id="rId871" Type="http://schemas.openxmlformats.org/officeDocument/2006/relationships/image" Target="media/image349.png"/><Relationship Id="rId969" Type="http://schemas.openxmlformats.org/officeDocument/2006/relationships/oleObject" Target="embeddings/oleObject562.bin"/><Relationship Id="rId317" Type="http://schemas.openxmlformats.org/officeDocument/2006/relationships/image" Target="media/image117.wmf"/><Relationship Id="rId524" Type="http://schemas.openxmlformats.org/officeDocument/2006/relationships/oleObject" Target="embeddings/oleObject296.bin"/><Relationship Id="rId731" Type="http://schemas.openxmlformats.org/officeDocument/2006/relationships/oleObject" Target="embeddings/oleObject422.bin"/><Relationship Id="rId1154" Type="http://schemas.openxmlformats.org/officeDocument/2006/relationships/oleObject" Target="embeddings/oleObject670.bin"/><Relationship Id="rId98" Type="http://schemas.openxmlformats.org/officeDocument/2006/relationships/oleObject" Target="embeddings/oleObject48.bin"/><Relationship Id="rId829" Type="http://schemas.openxmlformats.org/officeDocument/2006/relationships/oleObject" Target="embeddings/oleObject476.bin"/><Relationship Id="rId1014" Type="http://schemas.openxmlformats.org/officeDocument/2006/relationships/image" Target="media/image403.wmf"/><Relationship Id="rId25" Type="http://schemas.openxmlformats.org/officeDocument/2006/relationships/footer" Target="footer3.xml"/><Relationship Id="rId174" Type="http://schemas.openxmlformats.org/officeDocument/2006/relationships/oleObject" Target="embeddings/oleObject92.bin"/><Relationship Id="rId381" Type="http://schemas.openxmlformats.org/officeDocument/2006/relationships/image" Target="media/image146.wmf"/><Relationship Id="rId241" Type="http://schemas.openxmlformats.org/officeDocument/2006/relationships/oleObject" Target="embeddings/oleObject130.bin"/><Relationship Id="rId479" Type="http://schemas.openxmlformats.org/officeDocument/2006/relationships/image" Target="media/image191.wmf"/><Relationship Id="rId686" Type="http://schemas.openxmlformats.org/officeDocument/2006/relationships/oleObject" Target="embeddings/oleObject400.bin"/><Relationship Id="rId893" Type="http://schemas.openxmlformats.org/officeDocument/2006/relationships/image" Target="media/image358.wmf"/><Relationship Id="rId339" Type="http://schemas.openxmlformats.org/officeDocument/2006/relationships/oleObject" Target="embeddings/oleObject194.bin"/><Relationship Id="rId546" Type="http://schemas.openxmlformats.org/officeDocument/2006/relationships/oleObject" Target="embeddings/oleObject313.bin"/><Relationship Id="rId753" Type="http://schemas.openxmlformats.org/officeDocument/2006/relationships/oleObject" Target="embeddings/oleObject435.bin"/><Relationship Id="rId101" Type="http://schemas.openxmlformats.org/officeDocument/2006/relationships/image" Target="media/image33.wmf"/><Relationship Id="rId406" Type="http://schemas.openxmlformats.org/officeDocument/2006/relationships/oleObject" Target="embeddings/oleObject231.bin"/><Relationship Id="rId960" Type="http://schemas.openxmlformats.org/officeDocument/2006/relationships/oleObject" Target="embeddings/oleObject557.bin"/><Relationship Id="rId1036" Type="http://schemas.openxmlformats.org/officeDocument/2006/relationships/image" Target="media/image411.wmf"/><Relationship Id="rId613" Type="http://schemas.openxmlformats.org/officeDocument/2006/relationships/oleObject" Target="embeddings/oleObject361.bin"/><Relationship Id="rId820" Type="http://schemas.openxmlformats.org/officeDocument/2006/relationships/oleObject" Target="embeddings/oleObject472.bin"/><Relationship Id="rId918" Type="http://schemas.openxmlformats.org/officeDocument/2006/relationships/oleObject" Target="embeddings/oleObject524.bin"/><Relationship Id="rId1103" Type="http://schemas.openxmlformats.org/officeDocument/2006/relationships/oleObject" Target="embeddings/oleObject642.bin"/><Relationship Id="rId47" Type="http://schemas.openxmlformats.org/officeDocument/2006/relationships/oleObject" Target="embeddings/oleObject14.bin"/><Relationship Id="rId196" Type="http://schemas.openxmlformats.org/officeDocument/2006/relationships/image" Target="media/image72.wmf"/><Relationship Id="rId263" Type="http://schemas.openxmlformats.org/officeDocument/2006/relationships/oleObject" Target="embeddings/oleObject142.bin"/><Relationship Id="rId470" Type="http://schemas.openxmlformats.org/officeDocument/2006/relationships/image" Target="media/image18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C0D7B-3723-4747-9904-DB81D64CB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86</Pages>
  <Words>13870</Words>
  <Characters>79059</Characters>
  <Application>Microsoft Office Word</Application>
  <DocSecurity>0</DocSecurity>
  <PresentationFormat/>
  <Lines>658</Lines>
  <Paragraphs>185</Paragraphs>
  <Slides>0</Slides>
  <Notes>0</Notes>
  <HiddenSlides>0</HiddenSlides>
  <MMClips>0</MMClips>
  <ScaleCrop>false</ScaleCrop>
  <Manager/>
  <Company>番茄花园</Company>
  <LinksUpToDate>false</LinksUpToDate>
  <CharactersWithSpaces>92744</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7</cp:revision>
  <cp:lastPrinted>2013-03-18T05:08:00Z</cp:lastPrinted>
  <dcterms:created xsi:type="dcterms:W3CDTF">2018-11-05T03:15:00Z</dcterms:created>
  <dcterms:modified xsi:type="dcterms:W3CDTF">2018-11-05T04:16:00Z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