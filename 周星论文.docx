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280" w:rsidRDefault="00482280">
      <w:pPr>
        <w:spacing w:line="360" w:lineRule="auto"/>
        <w:ind w:firstLineChars="400" w:firstLine="960"/>
        <w:rPr>
          <w:sz w:val="24"/>
        </w:rPr>
      </w:pPr>
      <w:bookmarkStart w:id="0" w:name="_Toc347680151"/>
      <w:bookmarkStart w:id="1" w:name="_Toc347678774"/>
      <w:bookmarkStart w:id="2" w:name="_Toc347680308"/>
      <w:bookmarkStart w:id="3" w:name="_Toc347679706"/>
      <w:bookmarkStart w:id="4" w:name="_Toc347679844"/>
      <w:bookmarkStart w:id="5" w:name="_Toc347680218"/>
      <w:bookmarkStart w:id="6" w:name="_Toc347678618"/>
      <w:bookmarkStart w:id="7" w:name="_Toc347675306"/>
      <w:bookmarkStart w:id="8" w:name="_Toc347679774"/>
      <w:bookmarkStart w:id="9" w:name="_Toc286841580"/>
      <w:bookmarkStart w:id="10" w:name="_Toc347679545"/>
      <w:bookmarkStart w:id="11" w:name="_Toc347675382"/>
      <w:bookmarkStart w:id="12" w:name="_Toc347684275"/>
      <w:bookmarkStart w:id="13" w:name="_Toc347675241"/>
      <w:bookmarkStart w:id="14" w:name="_Toc347675424"/>
      <w:bookmarkStart w:id="15" w:name="_Toc283821082"/>
      <w:bookmarkStart w:id="16" w:name="_Toc347675159"/>
      <w:r>
        <w:rPr>
          <w:sz w:val="24"/>
        </w:rPr>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DB0962">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482280" w:rsidRDefault="00E63003">
      <w:pPr>
        <w:spacing w:line="360" w:lineRule="auto"/>
        <w:jc w:val="center"/>
        <w:rPr>
          <w:rFonts w:eastAsia="黑体"/>
          <w:sz w:val="44"/>
        </w:rPr>
      </w:pPr>
      <w:r>
        <w:rPr>
          <w:rFonts w:eastAsia="黑体"/>
          <w:sz w:val="44"/>
        </w:rPr>
        <w:t>基于卷积神经网络及集成学习的高光谱遥感图像分类方法研究</w:t>
      </w: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tbl>
      <w:tblPr>
        <w:tblW w:w="0" w:type="auto"/>
        <w:jc w:val="center"/>
        <w:tblLayout w:type="fixed"/>
        <w:tblLook w:val="0000" w:firstRow="0" w:lastRow="0" w:firstColumn="0" w:lastColumn="0" w:noHBand="0" w:noVBand="0"/>
      </w:tblPr>
      <w:tblGrid>
        <w:gridCol w:w="1716"/>
        <w:gridCol w:w="2476"/>
      </w:tblGrid>
      <w:tr w:rsidR="00482280">
        <w:trPr>
          <w:trHeight w:val="670"/>
          <w:jc w:val="center"/>
        </w:trPr>
        <w:tc>
          <w:tcPr>
            <w:tcW w:w="1716" w:type="dxa"/>
          </w:tcPr>
          <w:p w:rsidR="00482280" w:rsidRDefault="00482280">
            <w:pPr>
              <w:spacing w:line="360" w:lineRule="auto"/>
              <w:jc w:val="distribute"/>
              <w:rPr>
                <w:spacing w:val="12"/>
                <w:sz w:val="30"/>
                <w:szCs w:val="30"/>
              </w:rPr>
            </w:pPr>
            <w:r>
              <w:rPr>
                <w:sz w:val="30"/>
              </w:rPr>
              <w:t>硕士研究生</w:t>
            </w:r>
          </w:p>
        </w:tc>
        <w:tc>
          <w:tcPr>
            <w:tcW w:w="2476" w:type="dxa"/>
          </w:tcPr>
          <w:p w:rsidR="00482280" w:rsidRDefault="00482280">
            <w:pPr>
              <w:tabs>
                <w:tab w:val="center" w:pos="2501"/>
              </w:tabs>
              <w:spacing w:line="360" w:lineRule="auto"/>
              <w:ind w:leftChars="-50" w:left="-140"/>
              <w:rPr>
                <w:spacing w:val="12"/>
                <w:sz w:val="30"/>
                <w:szCs w:val="30"/>
              </w:rPr>
            </w:pPr>
            <w:r>
              <w:rPr>
                <w:sz w:val="30"/>
              </w:rPr>
              <w:t>：</w:t>
            </w:r>
            <w:r w:rsidR="00DB0962">
              <w:rPr>
                <w:sz w:val="30"/>
              </w:rPr>
              <w:t>周星</w:t>
            </w:r>
          </w:p>
        </w:tc>
      </w:tr>
      <w:tr w:rsidR="00482280">
        <w:trPr>
          <w:jc w:val="center"/>
        </w:trPr>
        <w:tc>
          <w:tcPr>
            <w:tcW w:w="1716" w:type="dxa"/>
          </w:tcPr>
          <w:p w:rsidR="00482280" w:rsidRDefault="00482280">
            <w:pPr>
              <w:spacing w:line="360" w:lineRule="auto"/>
              <w:jc w:val="distribute"/>
              <w:rPr>
                <w:spacing w:val="12"/>
                <w:sz w:val="30"/>
                <w:szCs w:val="30"/>
              </w:rPr>
            </w:pPr>
            <w:r>
              <w:rPr>
                <w:sz w:val="30"/>
              </w:rPr>
              <w:t>指导教师</w:t>
            </w:r>
          </w:p>
        </w:tc>
        <w:tc>
          <w:tcPr>
            <w:tcW w:w="2476" w:type="dxa"/>
          </w:tcPr>
          <w:p w:rsidR="00482280" w:rsidRDefault="00482280">
            <w:pPr>
              <w:spacing w:line="360" w:lineRule="auto"/>
              <w:ind w:leftChars="-50" w:left="-140"/>
              <w:rPr>
                <w:spacing w:val="12"/>
                <w:sz w:val="30"/>
                <w:szCs w:val="30"/>
              </w:rPr>
            </w:pPr>
            <w:r>
              <w:rPr>
                <w:sz w:val="30"/>
              </w:rPr>
              <w:t>：王立国　教授</w:t>
            </w:r>
          </w:p>
        </w:tc>
      </w:tr>
      <w:tr w:rsidR="00482280">
        <w:trPr>
          <w:jc w:val="center"/>
        </w:trPr>
        <w:tc>
          <w:tcPr>
            <w:tcW w:w="1716" w:type="dxa"/>
          </w:tcPr>
          <w:p w:rsidR="00482280" w:rsidRDefault="00482280">
            <w:pPr>
              <w:spacing w:line="360" w:lineRule="auto"/>
              <w:jc w:val="distribute"/>
              <w:rPr>
                <w:spacing w:val="12"/>
                <w:sz w:val="30"/>
                <w:szCs w:val="30"/>
              </w:rPr>
            </w:pPr>
            <w:r>
              <w:rPr>
                <w:sz w:val="30"/>
              </w:rPr>
              <w:t>学科、专业</w:t>
            </w:r>
          </w:p>
        </w:tc>
        <w:tc>
          <w:tcPr>
            <w:tcW w:w="2476" w:type="dxa"/>
          </w:tcPr>
          <w:p w:rsidR="00482280" w:rsidRDefault="00482280" w:rsidP="00DB0962">
            <w:pPr>
              <w:spacing w:line="360" w:lineRule="auto"/>
              <w:ind w:leftChars="-50" w:left="-140"/>
              <w:rPr>
                <w:spacing w:val="12"/>
                <w:sz w:val="30"/>
                <w:szCs w:val="30"/>
              </w:rPr>
            </w:pPr>
            <w:r>
              <w:rPr>
                <w:sz w:val="30"/>
              </w:rPr>
              <w:t>：</w:t>
            </w:r>
            <w:r w:rsidR="00DB0962">
              <w:rPr>
                <w:sz w:val="30"/>
              </w:rPr>
              <w:t>电子</w:t>
            </w:r>
            <w:r>
              <w:rPr>
                <w:sz w:val="30"/>
              </w:rPr>
              <w:t>与通信工程</w:t>
            </w:r>
          </w:p>
        </w:tc>
      </w:tr>
      <w:tr w:rsidR="00482280">
        <w:trPr>
          <w:jc w:val="center"/>
        </w:trPr>
        <w:tc>
          <w:tcPr>
            <w:tcW w:w="1716" w:type="dxa"/>
          </w:tcPr>
          <w:p w:rsidR="00482280" w:rsidRDefault="00482280">
            <w:pPr>
              <w:spacing w:line="360" w:lineRule="auto"/>
              <w:jc w:val="distribute"/>
              <w:rPr>
                <w:sz w:val="30"/>
              </w:rPr>
            </w:pPr>
            <w:r>
              <w:rPr>
                <w:sz w:val="30"/>
              </w:rPr>
              <w:t>论文主审人</w:t>
            </w:r>
          </w:p>
        </w:tc>
        <w:tc>
          <w:tcPr>
            <w:tcW w:w="2476" w:type="dxa"/>
          </w:tcPr>
          <w:p w:rsidR="00482280" w:rsidRDefault="00482280">
            <w:pPr>
              <w:spacing w:line="360" w:lineRule="auto"/>
              <w:ind w:leftChars="-50" w:left="-140"/>
              <w:rPr>
                <w:sz w:val="30"/>
              </w:rPr>
            </w:pPr>
            <w:r>
              <w:rPr>
                <w:sz w:val="30"/>
              </w:rPr>
              <w:t>：</w:t>
            </w:r>
            <w:r>
              <w:rPr>
                <w:sz w:val="30"/>
              </w:rPr>
              <w:t xml:space="preserve"> </w:t>
            </w:r>
            <w:r>
              <w:rPr>
                <w:rFonts w:hint="eastAsia"/>
                <w:sz w:val="30"/>
              </w:rPr>
              <w:t xml:space="preserve"> </w:t>
            </w:r>
            <w:r>
              <w:rPr>
                <w:sz w:val="30"/>
              </w:rPr>
              <w:t>教授</w:t>
            </w:r>
          </w:p>
        </w:tc>
      </w:tr>
    </w:tbl>
    <w:p w:rsidR="00482280" w:rsidRDefault="00482280">
      <w:pPr>
        <w:spacing w:line="360" w:lineRule="auto"/>
        <w:jc w:val="center"/>
        <w:rPr>
          <w:sz w:val="30"/>
        </w:rPr>
      </w:pPr>
    </w:p>
    <w:p w:rsidR="00482280" w:rsidRDefault="00482280">
      <w:pPr>
        <w:spacing w:line="360" w:lineRule="auto"/>
        <w:jc w:val="center"/>
        <w:rPr>
          <w:sz w:val="30"/>
        </w:rPr>
      </w:pPr>
    </w:p>
    <w:p w:rsidR="00482280" w:rsidRDefault="00482280">
      <w:pPr>
        <w:spacing w:line="360" w:lineRule="auto"/>
        <w:jc w:val="center"/>
        <w:rPr>
          <w:rFonts w:eastAsia="楷体_GB2312"/>
          <w:sz w:val="36"/>
        </w:rPr>
      </w:pPr>
      <w:r>
        <w:rPr>
          <w:rFonts w:eastAsia="楷体_GB2312"/>
          <w:sz w:val="36"/>
        </w:rPr>
        <w:t>哈尔滨工程大学</w:t>
      </w:r>
    </w:p>
    <w:p w:rsidR="00482280" w:rsidRDefault="00482280">
      <w:pPr>
        <w:spacing w:before="240" w:line="360" w:lineRule="auto"/>
        <w:jc w:val="center"/>
        <w:rPr>
          <w:sz w:val="30"/>
        </w:rPr>
        <w:sectPr w:rsidR="00482280" w:rsidSect="001568D9">
          <w:headerReference w:type="even" r:id="rId8"/>
          <w:headerReference w:type="default" r:id="rId9"/>
          <w:pgSz w:w="11906" w:h="16838"/>
          <w:pgMar w:top="1588" w:right="1418" w:bottom="1588" w:left="1418" w:header="1134" w:footer="1134" w:gutter="0"/>
          <w:cols w:space="720"/>
          <w:docGrid w:linePitch="312" w:charSpace="2048"/>
        </w:sectPr>
      </w:pPr>
      <w:r>
        <w:rPr>
          <w:sz w:val="30"/>
        </w:rPr>
        <w:t>201</w:t>
      </w:r>
      <w:r w:rsidR="00AA08EC">
        <w:rPr>
          <w:sz w:val="30"/>
        </w:rPr>
        <w:t>9</w:t>
      </w:r>
      <w:r>
        <w:rPr>
          <w:sz w:val="30"/>
        </w:rPr>
        <w:t>年</w:t>
      </w:r>
      <w:r>
        <w:rPr>
          <w:sz w:val="30"/>
        </w:rPr>
        <w:t>3</w:t>
      </w:r>
      <w:r>
        <w:rPr>
          <w:sz w:val="30"/>
        </w:rPr>
        <w:t>月</w:t>
      </w:r>
    </w:p>
    <w:p w:rsidR="00482280" w:rsidRDefault="00482280">
      <w:pPr>
        <w:spacing w:before="240" w:line="360" w:lineRule="auto"/>
        <w:ind w:firstLineChars="400" w:firstLine="960"/>
        <w:rPr>
          <w:sz w:val="24"/>
        </w:rPr>
      </w:pPr>
      <w:r>
        <w:rPr>
          <w:sz w:val="24"/>
        </w:rPr>
        <w:lastRenderedPageBreak/>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spacing w:before="240"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36"/>
        </w:rPr>
      </w:pPr>
      <w:r>
        <w:rPr>
          <w:sz w:val="36"/>
        </w:rPr>
        <w:t>工学硕士学位论文</w:t>
      </w:r>
    </w:p>
    <w:p w:rsidR="00482280" w:rsidRDefault="00482280">
      <w:pPr>
        <w:spacing w:beforeLines="10" w:before="24" w:afterLines="10" w:after="24" w:line="360" w:lineRule="auto"/>
        <w:jc w:val="center"/>
        <w:rPr>
          <w:rFonts w:eastAsia="黑体"/>
          <w:sz w:val="44"/>
        </w:rPr>
      </w:pPr>
    </w:p>
    <w:p w:rsidR="00E63003" w:rsidRPr="00E63003" w:rsidRDefault="00E63003" w:rsidP="00E63003">
      <w:pPr>
        <w:spacing w:line="360" w:lineRule="auto"/>
        <w:jc w:val="center"/>
        <w:rPr>
          <w:rFonts w:eastAsia="黑体"/>
          <w:sz w:val="44"/>
        </w:rPr>
      </w:pPr>
      <w:r w:rsidRPr="00E63003">
        <w:rPr>
          <w:rFonts w:eastAsia="黑体"/>
          <w:sz w:val="44"/>
        </w:rPr>
        <w:t>基于卷积神经网络及集成学习的高光谱遥感图像分类方法研究</w:t>
      </w:r>
    </w:p>
    <w:p w:rsidR="00482280" w:rsidRPr="00E63003" w:rsidRDefault="00482280" w:rsidP="00E63003">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tbl>
      <w:tblPr>
        <w:tblW w:w="0" w:type="auto"/>
        <w:tblInd w:w="1800" w:type="dxa"/>
        <w:tblLayout w:type="fixed"/>
        <w:tblLook w:val="0000" w:firstRow="0" w:lastRow="0" w:firstColumn="0" w:lastColumn="0" w:noHBand="0" w:noVBand="0"/>
      </w:tblPr>
      <w:tblGrid>
        <w:gridCol w:w="1908"/>
        <w:gridCol w:w="4930"/>
      </w:tblGrid>
      <w:tr w:rsidR="00482280">
        <w:tc>
          <w:tcPr>
            <w:tcW w:w="1908" w:type="dxa"/>
          </w:tcPr>
          <w:p w:rsidR="00482280" w:rsidRDefault="00482280">
            <w:pPr>
              <w:spacing w:line="520" w:lineRule="exact"/>
              <w:jc w:val="distribute"/>
              <w:rPr>
                <w:b/>
              </w:rPr>
            </w:pPr>
            <w:r>
              <w:rPr>
                <w:b/>
              </w:rPr>
              <w:t>硕士研究生</w:t>
            </w:r>
          </w:p>
        </w:tc>
        <w:tc>
          <w:tcPr>
            <w:tcW w:w="4930" w:type="dxa"/>
          </w:tcPr>
          <w:p w:rsidR="00482280" w:rsidRDefault="00482280">
            <w:pPr>
              <w:spacing w:line="520" w:lineRule="exact"/>
              <w:ind w:leftChars="-50" w:left="-140"/>
              <w:rPr>
                <w:b/>
                <w:spacing w:val="10"/>
              </w:rPr>
            </w:pPr>
            <w:r>
              <w:t>：</w:t>
            </w:r>
            <w:r w:rsidR="00F63AA7">
              <w:t>周星</w:t>
            </w:r>
          </w:p>
        </w:tc>
      </w:tr>
      <w:tr w:rsidR="00482280">
        <w:tc>
          <w:tcPr>
            <w:tcW w:w="1908" w:type="dxa"/>
          </w:tcPr>
          <w:p w:rsidR="00482280" w:rsidRDefault="00482280">
            <w:pPr>
              <w:spacing w:line="520" w:lineRule="exact"/>
              <w:jc w:val="distribute"/>
              <w:rPr>
                <w:b/>
              </w:rPr>
            </w:pPr>
            <w:r>
              <w:rPr>
                <w:b/>
              </w:rPr>
              <w:t>指导教师</w:t>
            </w:r>
          </w:p>
        </w:tc>
        <w:tc>
          <w:tcPr>
            <w:tcW w:w="4930" w:type="dxa"/>
          </w:tcPr>
          <w:p w:rsidR="00482280" w:rsidRDefault="00482280">
            <w:pPr>
              <w:spacing w:line="520" w:lineRule="exact"/>
              <w:ind w:leftChars="-50" w:left="-140"/>
              <w:rPr>
                <w:b/>
                <w:spacing w:val="10"/>
              </w:rPr>
            </w:pPr>
            <w:r>
              <w:t>：</w:t>
            </w:r>
            <w:r>
              <w:rPr>
                <w:sz w:val="30"/>
              </w:rPr>
              <w:t xml:space="preserve">王立国　</w:t>
            </w:r>
            <w:r>
              <w:t>教授</w:t>
            </w:r>
          </w:p>
        </w:tc>
      </w:tr>
      <w:tr w:rsidR="00482280">
        <w:tc>
          <w:tcPr>
            <w:tcW w:w="1908" w:type="dxa"/>
          </w:tcPr>
          <w:p w:rsidR="00482280" w:rsidRDefault="00482280">
            <w:pPr>
              <w:spacing w:line="520" w:lineRule="exact"/>
              <w:jc w:val="distribute"/>
              <w:rPr>
                <w:b/>
              </w:rPr>
            </w:pPr>
            <w:r>
              <w:rPr>
                <w:b/>
              </w:rPr>
              <w:t>学位级别</w:t>
            </w:r>
          </w:p>
        </w:tc>
        <w:tc>
          <w:tcPr>
            <w:tcW w:w="4930" w:type="dxa"/>
          </w:tcPr>
          <w:p w:rsidR="00482280" w:rsidRDefault="00F63AA7">
            <w:pPr>
              <w:spacing w:line="520" w:lineRule="exact"/>
              <w:ind w:leftChars="-50" w:left="-140"/>
              <w:rPr>
                <w:b/>
                <w:spacing w:val="10"/>
              </w:rPr>
            </w:pPr>
            <w:r>
              <w:t>：工程</w:t>
            </w:r>
            <w:r w:rsidR="00482280">
              <w:t>硕士</w:t>
            </w:r>
          </w:p>
        </w:tc>
      </w:tr>
      <w:tr w:rsidR="00482280">
        <w:tc>
          <w:tcPr>
            <w:tcW w:w="1908" w:type="dxa"/>
          </w:tcPr>
          <w:p w:rsidR="00482280" w:rsidRDefault="00482280">
            <w:pPr>
              <w:spacing w:line="520" w:lineRule="exact"/>
              <w:jc w:val="distribute"/>
              <w:rPr>
                <w:b/>
              </w:rPr>
            </w:pPr>
            <w:r>
              <w:rPr>
                <w:b/>
              </w:rPr>
              <w:t>学科、专业</w:t>
            </w:r>
          </w:p>
        </w:tc>
        <w:tc>
          <w:tcPr>
            <w:tcW w:w="4930" w:type="dxa"/>
          </w:tcPr>
          <w:p w:rsidR="00482280" w:rsidRDefault="00482280">
            <w:pPr>
              <w:spacing w:line="520" w:lineRule="exact"/>
              <w:ind w:leftChars="-50" w:left="-140"/>
              <w:rPr>
                <w:b/>
                <w:spacing w:val="10"/>
              </w:rPr>
            </w:pPr>
            <w:r>
              <w:t>：</w:t>
            </w:r>
            <w:r w:rsidR="00F63AA7">
              <w:t>电子</w:t>
            </w:r>
            <w:r>
              <w:t>与通信工程</w:t>
            </w:r>
          </w:p>
        </w:tc>
      </w:tr>
      <w:tr w:rsidR="00482280">
        <w:tc>
          <w:tcPr>
            <w:tcW w:w="1908" w:type="dxa"/>
          </w:tcPr>
          <w:p w:rsidR="00482280" w:rsidRDefault="00482280">
            <w:pPr>
              <w:spacing w:line="520" w:lineRule="exact"/>
              <w:jc w:val="distribute"/>
              <w:rPr>
                <w:b/>
              </w:rPr>
            </w:pPr>
            <w:r>
              <w:rPr>
                <w:b/>
              </w:rPr>
              <w:t>所在单位</w:t>
            </w:r>
          </w:p>
        </w:tc>
        <w:tc>
          <w:tcPr>
            <w:tcW w:w="4930" w:type="dxa"/>
          </w:tcPr>
          <w:p w:rsidR="00482280" w:rsidRDefault="00F63AA7">
            <w:pPr>
              <w:spacing w:line="520" w:lineRule="exact"/>
              <w:ind w:leftChars="-50" w:left="-140"/>
              <w:rPr>
                <w:b/>
                <w:spacing w:val="10"/>
              </w:rPr>
            </w:pPr>
            <w:r>
              <w:t>：信息</w:t>
            </w:r>
            <w:r w:rsidR="00482280">
              <w:t>与通信工程学院</w:t>
            </w:r>
          </w:p>
        </w:tc>
      </w:tr>
      <w:tr w:rsidR="00482280">
        <w:tc>
          <w:tcPr>
            <w:tcW w:w="1908" w:type="dxa"/>
          </w:tcPr>
          <w:p w:rsidR="00482280" w:rsidRDefault="00482280">
            <w:pPr>
              <w:spacing w:line="520" w:lineRule="exact"/>
              <w:jc w:val="distribute"/>
              <w:rPr>
                <w:b/>
              </w:rPr>
            </w:pPr>
            <w:r>
              <w:rPr>
                <w:b/>
              </w:rPr>
              <w:t>论文提交日期</w:t>
            </w:r>
          </w:p>
        </w:tc>
        <w:tc>
          <w:tcPr>
            <w:tcW w:w="4930" w:type="dxa"/>
          </w:tcPr>
          <w:p w:rsidR="00482280" w:rsidRDefault="00482280">
            <w:pPr>
              <w:spacing w:line="520" w:lineRule="exact"/>
              <w:ind w:leftChars="-50" w:left="-140"/>
              <w:rPr>
                <w:b/>
                <w:spacing w:val="10"/>
              </w:rPr>
            </w:pPr>
            <w:r>
              <w:t>：</w:t>
            </w:r>
            <w:r>
              <w:t>201</w:t>
            </w:r>
            <w:r w:rsidR="00F63AA7">
              <w:t>9</w:t>
            </w:r>
            <w:r>
              <w:t>年</w:t>
            </w:r>
            <w:r>
              <w:t>0</w:t>
            </w:r>
            <w:r>
              <w:rPr>
                <w:sz w:val="30"/>
              </w:rPr>
              <w:t>3</w:t>
            </w:r>
            <w:r>
              <w:t>月</w:t>
            </w:r>
          </w:p>
        </w:tc>
      </w:tr>
      <w:tr w:rsidR="00482280">
        <w:tc>
          <w:tcPr>
            <w:tcW w:w="1908" w:type="dxa"/>
          </w:tcPr>
          <w:p w:rsidR="00482280" w:rsidRDefault="00482280">
            <w:pPr>
              <w:spacing w:line="520" w:lineRule="exact"/>
              <w:jc w:val="distribute"/>
              <w:rPr>
                <w:b/>
              </w:rPr>
            </w:pPr>
            <w:r>
              <w:rPr>
                <w:b/>
              </w:rPr>
              <w:t>论文答辩日期</w:t>
            </w:r>
          </w:p>
        </w:tc>
        <w:tc>
          <w:tcPr>
            <w:tcW w:w="4930" w:type="dxa"/>
          </w:tcPr>
          <w:p w:rsidR="00482280" w:rsidRDefault="00482280">
            <w:pPr>
              <w:spacing w:line="520" w:lineRule="exact"/>
              <w:ind w:leftChars="-50" w:left="-140"/>
              <w:rPr>
                <w:b/>
                <w:spacing w:val="10"/>
              </w:rPr>
            </w:pPr>
            <w:r>
              <w:t>：</w:t>
            </w:r>
            <w:r>
              <w:t>201</w:t>
            </w:r>
            <w:r w:rsidR="00F63AA7">
              <w:t>9</w:t>
            </w:r>
            <w:r>
              <w:t>年</w:t>
            </w:r>
            <w:r>
              <w:rPr>
                <w:sz w:val="30"/>
              </w:rPr>
              <w:t>03</w:t>
            </w:r>
            <w:r>
              <w:t>月</w:t>
            </w:r>
          </w:p>
        </w:tc>
      </w:tr>
      <w:tr w:rsidR="00482280">
        <w:tc>
          <w:tcPr>
            <w:tcW w:w="1908" w:type="dxa"/>
          </w:tcPr>
          <w:p w:rsidR="00482280" w:rsidRDefault="00482280">
            <w:pPr>
              <w:spacing w:line="520" w:lineRule="exact"/>
              <w:jc w:val="distribute"/>
              <w:rPr>
                <w:b/>
              </w:rPr>
            </w:pPr>
            <w:r>
              <w:rPr>
                <w:b/>
              </w:rPr>
              <w:t>学位授予单位</w:t>
            </w:r>
          </w:p>
        </w:tc>
        <w:tc>
          <w:tcPr>
            <w:tcW w:w="4930" w:type="dxa"/>
          </w:tcPr>
          <w:p w:rsidR="00482280" w:rsidRDefault="00482280">
            <w:pPr>
              <w:spacing w:line="520" w:lineRule="exact"/>
              <w:ind w:leftChars="-50" w:left="-140"/>
              <w:rPr>
                <w:b/>
                <w:spacing w:val="10"/>
              </w:rPr>
            </w:pPr>
            <w:r>
              <w:t>：哈尔滨工程大学</w:t>
            </w:r>
            <w:r>
              <w:t xml:space="preserve"> </w:t>
            </w:r>
          </w:p>
        </w:tc>
      </w:tr>
    </w:tbl>
    <w:p w:rsidR="00482280" w:rsidRDefault="00482280">
      <w:pPr>
        <w:spacing w:line="480" w:lineRule="exact"/>
        <w:jc w:val="center"/>
        <w:rPr>
          <w:b/>
        </w:rPr>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spacing w:line="360" w:lineRule="auto"/>
        <w:ind w:rightChars="19" w:right="53"/>
        <w:rPr>
          <w:u w:val="single"/>
        </w:rPr>
      </w:pPr>
      <w:r>
        <w:lastRenderedPageBreak/>
        <w:t xml:space="preserve">Classified Index:                              </w:t>
      </w:r>
    </w:p>
    <w:p w:rsidR="00482280" w:rsidRDefault="00482280">
      <w:pPr>
        <w:spacing w:line="360" w:lineRule="auto"/>
        <w:ind w:rightChars="19" w:right="53"/>
      </w:pPr>
      <w:r>
        <w:t>U.D.C:</w:t>
      </w: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ind w:rightChars="19" w:right="53"/>
        <w:jc w:val="center"/>
        <w:rPr>
          <w:sz w:val="36"/>
        </w:rPr>
      </w:pPr>
      <w:r>
        <w:rPr>
          <w:sz w:val="36"/>
        </w:rPr>
        <w:t>A Dissertation for the Degree of M. Eng</w:t>
      </w:r>
    </w:p>
    <w:p w:rsidR="00482280" w:rsidRDefault="00482280">
      <w:pPr>
        <w:spacing w:line="360" w:lineRule="auto"/>
        <w:jc w:val="center"/>
        <w:rPr>
          <w:rFonts w:eastAsia="黑体"/>
          <w:sz w:val="36"/>
        </w:rPr>
      </w:pPr>
    </w:p>
    <w:p w:rsidR="00482280" w:rsidRDefault="00482280">
      <w:pPr>
        <w:spacing w:line="360" w:lineRule="auto"/>
        <w:jc w:val="center"/>
        <w:rPr>
          <w:rFonts w:eastAsia="黑体"/>
          <w:sz w:val="44"/>
        </w:rPr>
      </w:pPr>
      <w:r>
        <w:rPr>
          <w:rFonts w:eastAsia="黑体"/>
          <w:sz w:val="44"/>
        </w:rPr>
        <w:t xml:space="preserve">Research on the </w:t>
      </w:r>
      <w:r>
        <w:rPr>
          <w:rFonts w:eastAsia="黑体" w:hint="eastAsia"/>
          <w:sz w:val="44"/>
        </w:rPr>
        <w:t>S</w:t>
      </w:r>
      <w:r>
        <w:rPr>
          <w:rFonts w:eastAsia="黑体"/>
          <w:sz w:val="44"/>
        </w:rPr>
        <w:t>emi-</w:t>
      </w:r>
      <w:r>
        <w:rPr>
          <w:rFonts w:eastAsia="黑体" w:hint="eastAsia"/>
          <w:sz w:val="44"/>
        </w:rPr>
        <w:t>S</w:t>
      </w:r>
      <w:r>
        <w:rPr>
          <w:rFonts w:eastAsia="黑体"/>
          <w:sz w:val="44"/>
        </w:rPr>
        <w:t xml:space="preserve">upervised </w:t>
      </w:r>
      <w:r>
        <w:rPr>
          <w:rFonts w:eastAsia="黑体" w:hint="eastAsia"/>
          <w:sz w:val="44"/>
        </w:rPr>
        <w:t>S</w:t>
      </w:r>
      <w:r>
        <w:rPr>
          <w:rFonts w:eastAsia="黑体"/>
          <w:sz w:val="44"/>
        </w:rPr>
        <w:t xml:space="preserve">lassification of </w:t>
      </w:r>
      <w:r>
        <w:rPr>
          <w:rFonts w:eastAsia="黑体" w:hint="eastAsia"/>
          <w:sz w:val="44"/>
        </w:rPr>
        <w:t>H</w:t>
      </w:r>
      <w:r>
        <w:rPr>
          <w:rFonts w:eastAsia="黑体"/>
          <w:sz w:val="44"/>
        </w:rPr>
        <w:t xml:space="preserve">yperspectral </w:t>
      </w:r>
      <w:r>
        <w:rPr>
          <w:rFonts w:eastAsia="黑体" w:hint="eastAsia"/>
          <w:sz w:val="44"/>
        </w:rPr>
        <w:t>I</w:t>
      </w:r>
      <w:r>
        <w:rPr>
          <w:rFonts w:eastAsia="黑体"/>
          <w:sz w:val="44"/>
        </w:rPr>
        <w:t xml:space="preserve">mages with </w:t>
      </w:r>
      <w:r>
        <w:rPr>
          <w:rFonts w:eastAsia="黑体" w:hint="eastAsia"/>
          <w:sz w:val="44"/>
        </w:rPr>
        <w:t>C</w:t>
      </w:r>
      <w:r>
        <w:rPr>
          <w:rFonts w:eastAsia="黑体"/>
          <w:sz w:val="44"/>
        </w:rPr>
        <w:t xml:space="preserve">lustering </w:t>
      </w:r>
      <w:r>
        <w:rPr>
          <w:rFonts w:eastAsia="黑体" w:hint="eastAsia"/>
          <w:sz w:val="44"/>
        </w:rPr>
        <w:t>A</w:t>
      </w:r>
      <w:r>
        <w:rPr>
          <w:rFonts w:eastAsia="黑体"/>
          <w:sz w:val="44"/>
        </w:rPr>
        <w:t>lgorithm</w:t>
      </w:r>
    </w:p>
    <w:tbl>
      <w:tblPr>
        <w:tblpPr w:leftFromText="180" w:rightFromText="180" w:vertAnchor="text" w:horzAnchor="margin" w:tblpY="218"/>
        <w:tblW w:w="0" w:type="auto"/>
        <w:tblLayout w:type="fixed"/>
        <w:tblLook w:val="0000" w:firstRow="0" w:lastRow="0" w:firstColumn="0" w:lastColumn="0" w:noHBand="0" w:noVBand="0"/>
      </w:tblPr>
      <w:tblGrid>
        <w:gridCol w:w="4068"/>
        <w:gridCol w:w="5040"/>
      </w:tblGrid>
      <w:tr w:rsidR="00482280">
        <w:tc>
          <w:tcPr>
            <w:tcW w:w="4068" w:type="dxa"/>
          </w:tcPr>
          <w:p w:rsidR="00482280" w:rsidRDefault="00482280">
            <w:pPr>
              <w:spacing w:line="360" w:lineRule="auto"/>
              <w:jc w:val="right"/>
              <w:rPr>
                <w:b/>
              </w:rPr>
            </w:pPr>
            <w:r>
              <w:rPr>
                <w:b/>
                <w:sz w:val="24"/>
              </w:rPr>
              <w:t>Candidate:</w:t>
            </w:r>
          </w:p>
        </w:tc>
        <w:tc>
          <w:tcPr>
            <w:tcW w:w="5040" w:type="dxa"/>
          </w:tcPr>
          <w:p w:rsidR="00482280" w:rsidRDefault="001730F2">
            <w:pPr>
              <w:spacing w:line="360" w:lineRule="auto"/>
              <w:rPr>
                <w:sz w:val="24"/>
              </w:rPr>
            </w:pPr>
            <w:r>
              <w:rPr>
                <w:sz w:val="24"/>
              </w:rPr>
              <w:t>Zhou Xing</w:t>
            </w:r>
          </w:p>
        </w:tc>
      </w:tr>
      <w:tr w:rsidR="00482280">
        <w:tc>
          <w:tcPr>
            <w:tcW w:w="4068" w:type="dxa"/>
          </w:tcPr>
          <w:p w:rsidR="00482280" w:rsidRDefault="00482280">
            <w:pPr>
              <w:spacing w:line="360" w:lineRule="auto"/>
              <w:jc w:val="right"/>
              <w:rPr>
                <w:b/>
              </w:rPr>
            </w:pPr>
            <w:r>
              <w:rPr>
                <w:b/>
                <w:sz w:val="24"/>
              </w:rPr>
              <w:t>Supervisor:</w:t>
            </w:r>
          </w:p>
        </w:tc>
        <w:tc>
          <w:tcPr>
            <w:tcW w:w="5040" w:type="dxa"/>
          </w:tcPr>
          <w:p w:rsidR="00482280" w:rsidRDefault="00482280">
            <w:pPr>
              <w:spacing w:line="360" w:lineRule="auto"/>
            </w:pPr>
            <w:r>
              <w:rPr>
                <w:sz w:val="24"/>
              </w:rPr>
              <w:t>Prof. Wang Liguo</w:t>
            </w:r>
          </w:p>
        </w:tc>
      </w:tr>
      <w:tr w:rsidR="00482280">
        <w:tc>
          <w:tcPr>
            <w:tcW w:w="4068" w:type="dxa"/>
          </w:tcPr>
          <w:p w:rsidR="00482280" w:rsidRDefault="00482280">
            <w:pPr>
              <w:spacing w:line="360" w:lineRule="auto"/>
              <w:jc w:val="right"/>
              <w:rPr>
                <w:b/>
              </w:rPr>
            </w:pPr>
            <w:r>
              <w:rPr>
                <w:b/>
                <w:sz w:val="24"/>
              </w:rPr>
              <w:t>Academic Degree Applied for:</w:t>
            </w:r>
          </w:p>
        </w:tc>
        <w:tc>
          <w:tcPr>
            <w:tcW w:w="5040" w:type="dxa"/>
          </w:tcPr>
          <w:p w:rsidR="00482280" w:rsidRDefault="00482280">
            <w:pPr>
              <w:spacing w:line="360" w:lineRule="auto"/>
              <w:rPr>
                <w:sz w:val="24"/>
              </w:rPr>
            </w:pPr>
            <w:r>
              <w:rPr>
                <w:sz w:val="24"/>
              </w:rPr>
              <w:t>Master of Engineering</w:t>
            </w:r>
          </w:p>
        </w:tc>
      </w:tr>
      <w:tr w:rsidR="00482280">
        <w:trPr>
          <w:trHeight w:val="480"/>
        </w:trPr>
        <w:tc>
          <w:tcPr>
            <w:tcW w:w="4068" w:type="dxa"/>
          </w:tcPr>
          <w:p w:rsidR="00482280" w:rsidRDefault="00482280">
            <w:pPr>
              <w:spacing w:line="400" w:lineRule="exact"/>
              <w:jc w:val="right"/>
              <w:rPr>
                <w:sz w:val="24"/>
              </w:rPr>
            </w:pPr>
            <w:r>
              <w:rPr>
                <w:b/>
                <w:sz w:val="24"/>
              </w:rPr>
              <w:t>Specialty:</w:t>
            </w:r>
          </w:p>
        </w:tc>
        <w:tc>
          <w:tcPr>
            <w:tcW w:w="5040" w:type="dxa"/>
          </w:tcPr>
          <w:p w:rsidR="00482280" w:rsidRDefault="001730F2">
            <w:pPr>
              <w:spacing w:line="400" w:lineRule="exact"/>
            </w:pPr>
            <w:r>
              <w:rPr>
                <w:sz w:val="24"/>
                <w:szCs w:val="24"/>
              </w:rPr>
              <w:t>Electronic</w:t>
            </w:r>
            <w:r w:rsidR="00482280">
              <w:rPr>
                <w:sz w:val="24"/>
                <w:szCs w:val="24"/>
              </w:rPr>
              <w:t xml:space="preserve"> and Communication Engineering</w:t>
            </w:r>
          </w:p>
        </w:tc>
      </w:tr>
      <w:tr w:rsidR="00482280">
        <w:tc>
          <w:tcPr>
            <w:tcW w:w="4068" w:type="dxa"/>
          </w:tcPr>
          <w:p w:rsidR="00482280" w:rsidRDefault="00482280">
            <w:pPr>
              <w:spacing w:before="20" w:line="360" w:lineRule="auto"/>
              <w:jc w:val="right"/>
              <w:rPr>
                <w:b/>
              </w:rPr>
            </w:pPr>
            <w:r>
              <w:rPr>
                <w:b/>
                <w:sz w:val="24"/>
              </w:rPr>
              <w:t>Date of Submission:</w:t>
            </w:r>
          </w:p>
        </w:tc>
        <w:tc>
          <w:tcPr>
            <w:tcW w:w="5040" w:type="dxa"/>
          </w:tcPr>
          <w:p w:rsidR="00482280" w:rsidRDefault="00482280">
            <w:pPr>
              <w:spacing w:before="20" w:line="360" w:lineRule="auto"/>
              <w:rPr>
                <w:sz w:val="24"/>
              </w:rPr>
            </w:pPr>
            <w:r>
              <w:rPr>
                <w:sz w:val="24"/>
              </w:rPr>
              <w:t>March, 201</w:t>
            </w:r>
            <w:r w:rsidR="003229CD">
              <w:rPr>
                <w:sz w:val="24"/>
              </w:rPr>
              <w:t>9</w:t>
            </w:r>
          </w:p>
        </w:tc>
      </w:tr>
      <w:tr w:rsidR="00482280">
        <w:tc>
          <w:tcPr>
            <w:tcW w:w="4068" w:type="dxa"/>
          </w:tcPr>
          <w:p w:rsidR="00482280" w:rsidRDefault="00482280">
            <w:pPr>
              <w:spacing w:line="360" w:lineRule="auto"/>
              <w:jc w:val="right"/>
              <w:rPr>
                <w:b/>
              </w:rPr>
            </w:pPr>
            <w:r>
              <w:rPr>
                <w:b/>
                <w:sz w:val="24"/>
              </w:rPr>
              <w:t>Date of Oral Examination:</w:t>
            </w:r>
          </w:p>
        </w:tc>
        <w:tc>
          <w:tcPr>
            <w:tcW w:w="5040" w:type="dxa"/>
          </w:tcPr>
          <w:p w:rsidR="00482280" w:rsidRDefault="00482280">
            <w:pPr>
              <w:spacing w:line="360" w:lineRule="auto"/>
              <w:rPr>
                <w:sz w:val="24"/>
              </w:rPr>
            </w:pPr>
            <w:bookmarkStart w:id="17" w:name="OLE_LINK53"/>
            <w:r>
              <w:rPr>
                <w:sz w:val="24"/>
              </w:rPr>
              <w:t>March</w:t>
            </w:r>
            <w:bookmarkEnd w:id="17"/>
            <w:r>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University:</w:t>
            </w:r>
          </w:p>
        </w:tc>
        <w:tc>
          <w:tcPr>
            <w:tcW w:w="5040" w:type="dxa"/>
          </w:tcPr>
          <w:p w:rsidR="00482280" w:rsidRDefault="00482280">
            <w:pPr>
              <w:spacing w:line="360" w:lineRule="auto"/>
              <w:rPr>
                <w:sz w:val="24"/>
              </w:rPr>
            </w:pPr>
            <w:r>
              <w:rPr>
                <w:sz w:val="24"/>
              </w:rPr>
              <w:t>Harbin Engineering University</w:t>
            </w:r>
          </w:p>
        </w:tc>
      </w:tr>
    </w:tbl>
    <w:p w:rsidR="00482280" w:rsidRDefault="00482280">
      <w:pPr>
        <w:spacing w:line="360" w:lineRule="auto"/>
      </w:pPr>
    </w:p>
    <w:p w:rsidR="00482280" w:rsidRDefault="00482280">
      <w:pPr>
        <w:tabs>
          <w:tab w:val="left" w:pos="560"/>
          <w:tab w:val="left" w:pos="1120"/>
        </w:tabs>
      </w:pPr>
      <w:r>
        <w:tab/>
      </w:r>
      <w:r>
        <w:tab/>
      </w:r>
    </w:p>
    <w:p w:rsidR="00482280" w:rsidRDefault="00482280">
      <w:pPr>
        <w:sectPr w:rsidR="00482280" w:rsidSect="001568D9">
          <w:headerReference w:type="default" r:id="rId10"/>
          <w:type w:val="oddPage"/>
          <w:pgSz w:w="11906" w:h="16838"/>
          <w:pgMar w:top="1588" w:right="1418" w:bottom="1588" w:left="1418" w:header="1134" w:footer="1134" w:gutter="0"/>
          <w:cols w:space="720"/>
          <w:docGrid w:linePitch="312" w:charSpace="2048"/>
        </w:sectPr>
      </w:pPr>
    </w:p>
    <w:p w:rsidR="00482280" w:rsidRDefault="00482280">
      <w:pPr>
        <w:pageBreakBefore/>
        <w:jc w:val="center"/>
        <w:rPr>
          <w:rFonts w:eastAsia="黑体"/>
          <w:snapToGrid w:val="0"/>
          <w:kern w:val="0"/>
          <w:sz w:val="36"/>
          <w:szCs w:val="36"/>
        </w:rPr>
      </w:pPr>
      <w:r>
        <w:rPr>
          <w:rFonts w:eastAsia="黑体"/>
          <w:snapToGrid w:val="0"/>
          <w:kern w:val="0"/>
          <w:sz w:val="36"/>
          <w:szCs w:val="36"/>
        </w:rPr>
        <w:lastRenderedPageBreak/>
        <w:t>哈尔滨工程大学</w:t>
      </w:r>
    </w:p>
    <w:p w:rsidR="00482280" w:rsidRDefault="00482280">
      <w:pPr>
        <w:tabs>
          <w:tab w:val="left" w:pos="207"/>
        </w:tabs>
        <w:adjustRightInd w:val="0"/>
        <w:snapToGrid w:val="0"/>
        <w:spacing w:line="360" w:lineRule="auto"/>
        <w:jc w:val="center"/>
        <w:rPr>
          <w:rFonts w:eastAsia="黑体"/>
          <w:snapToGrid w:val="0"/>
          <w:kern w:val="0"/>
          <w:sz w:val="52"/>
        </w:rPr>
      </w:pPr>
      <w:r>
        <w:rPr>
          <w:rFonts w:eastAsia="黑体"/>
          <w:snapToGrid w:val="0"/>
          <w:kern w:val="0"/>
          <w:sz w:val="36"/>
          <w:szCs w:val="36"/>
        </w:rPr>
        <w:t>学位论文原创性声明</w:t>
      </w:r>
    </w:p>
    <w:p w:rsidR="00482280" w:rsidRDefault="00482280">
      <w:pPr>
        <w:pStyle w:val="30"/>
        <w:tabs>
          <w:tab w:val="left" w:pos="207"/>
        </w:tabs>
        <w:spacing w:beforeLines="50" w:before="120" w:line="480" w:lineRule="exact"/>
        <w:ind w:firstLine="516"/>
        <w:rPr>
          <w:rFonts w:ascii="Times New Roman"/>
        </w:rPr>
      </w:pPr>
      <w:r>
        <w:rPr>
          <w:rFonts w:ascii="Times New Roman"/>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作者（签字）：</w:t>
      </w:r>
      <w:r>
        <w:rPr>
          <w:rFonts w:ascii="Times New Roman"/>
        </w:rPr>
        <w:t xml:space="preserve">           </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日期：</w:t>
      </w:r>
      <w:r>
        <w:rPr>
          <w:rFonts w:ascii="Times New Roman"/>
        </w:rPr>
        <w:t xml:space="preserve">         </w:t>
      </w:r>
      <w:r>
        <w:rPr>
          <w:rFonts w:ascii="Times New Roman"/>
        </w:rPr>
        <w:t>年</w:t>
      </w:r>
      <w:r>
        <w:rPr>
          <w:rFonts w:ascii="Times New Roman"/>
        </w:rPr>
        <w:t xml:space="preserve">  </w:t>
      </w:r>
      <w:r>
        <w:rPr>
          <w:rFonts w:ascii="Times New Roman"/>
        </w:rPr>
        <w:t>月</w:t>
      </w:r>
      <w:r>
        <w:rPr>
          <w:rFonts w:ascii="Times New Roman"/>
        </w:rPr>
        <w:t xml:space="preserve">  </w:t>
      </w:r>
      <w:r>
        <w:rPr>
          <w:rFonts w:ascii="Times New Roman"/>
        </w:rPr>
        <w:t>日</w:t>
      </w:r>
    </w:p>
    <w:p w:rsidR="00482280" w:rsidRDefault="00482280" w:rsidP="006B6F08">
      <w:pPr>
        <w:pStyle w:val="240"/>
        <w:rPr>
          <w:snapToGrid w:val="0"/>
        </w:rPr>
      </w:pPr>
    </w:p>
    <w:p w:rsidR="00482280" w:rsidRDefault="00482280" w:rsidP="006B6F08">
      <w:pPr>
        <w:pStyle w:val="240"/>
        <w:rPr>
          <w:snapToGrid w:val="0"/>
        </w:rPr>
      </w:pP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哈尔滨工程大学</w:t>
      </w: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学位论文授权使用声明</w:t>
      </w:r>
    </w:p>
    <w:p w:rsidR="00482280" w:rsidRDefault="00482280">
      <w:pPr>
        <w:pStyle w:val="30"/>
        <w:tabs>
          <w:tab w:val="left" w:pos="207"/>
        </w:tabs>
        <w:spacing w:beforeLines="50" w:before="120" w:line="480" w:lineRule="exact"/>
        <w:ind w:firstLine="480"/>
        <w:rPr>
          <w:rFonts w:ascii="Times New Roman"/>
        </w:rPr>
      </w:pPr>
      <w:r>
        <w:rPr>
          <w:rFonts w:ascii="Times New Roman"/>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rsidR="00482280" w:rsidRDefault="00482280">
      <w:pPr>
        <w:pStyle w:val="30"/>
        <w:tabs>
          <w:tab w:val="left" w:pos="207"/>
        </w:tabs>
        <w:spacing w:line="480" w:lineRule="exact"/>
        <w:rPr>
          <w:rFonts w:ascii="Times New Roman"/>
        </w:rPr>
      </w:pPr>
      <w:r>
        <w:rPr>
          <w:rFonts w:ascii="Times New Roman"/>
        </w:rPr>
        <w:t>本论文（</w:t>
      </w:r>
      <w:r>
        <w:rPr>
          <w:rFonts w:ascii="Times New Roman"/>
        </w:rPr>
        <w:t>□</w:t>
      </w:r>
      <w:r>
        <w:rPr>
          <w:rFonts w:ascii="Times New Roman"/>
        </w:rPr>
        <w:t>在授予学位后即可</w:t>
      </w:r>
      <w:r>
        <w:rPr>
          <w:rFonts w:ascii="Times New Roman"/>
        </w:rPr>
        <w:t xml:space="preserve">  □</w:t>
      </w:r>
      <w:r>
        <w:rPr>
          <w:rFonts w:ascii="Times New Roman"/>
        </w:rPr>
        <w:t>在授予学位</w:t>
      </w:r>
      <w:r>
        <w:rPr>
          <w:rFonts w:ascii="Times New Roman"/>
        </w:rPr>
        <w:t>12</w:t>
      </w:r>
      <w:r>
        <w:rPr>
          <w:rFonts w:ascii="Times New Roman"/>
        </w:rPr>
        <w:t>个月后</w:t>
      </w:r>
      <w:r>
        <w:rPr>
          <w:rFonts w:ascii="Times New Roman"/>
        </w:rPr>
        <w:t xml:space="preserve">  □</w:t>
      </w:r>
      <w:r>
        <w:rPr>
          <w:rFonts w:ascii="Times New Roman"/>
        </w:rPr>
        <w:t>解密后）由哈尔滨工程大学送交有关部门进行保存、汇编等。</w:t>
      </w:r>
    </w:p>
    <w:p w:rsidR="00482280" w:rsidRDefault="00482280">
      <w:pPr>
        <w:pStyle w:val="30"/>
        <w:tabs>
          <w:tab w:val="left" w:pos="207"/>
        </w:tabs>
        <w:spacing w:beforeLines="50" w:before="120" w:line="420" w:lineRule="exact"/>
        <w:ind w:firstLine="516"/>
        <w:rPr>
          <w:rFonts w:ascii="Times New Roman"/>
        </w:rPr>
      </w:pPr>
      <w:r>
        <w:rPr>
          <w:rFonts w:ascii="Times New Roman"/>
        </w:rPr>
        <w:t>作者（签字）：</w:t>
      </w:r>
      <w:r>
        <w:rPr>
          <w:rFonts w:ascii="Times New Roman"/>
        </w:rPr>
        <w:t xml:space="preserve">                       </w:t>
      </w:r>
      <w:r>
        <w:rPr>
          <w:rFonts w:ascii="Times New Roman"/>
        </w:rPr>
        <w:t>导师（签字）：</w:t>
      </w:r>
    </w:p>
    <w:p w:rsidR="00482280" w:rsidRDefault="00482280">
      <w:pPr>
        <w:spacing w:line="360" w:lineRule="auto"/>
        <w:ind w:firstLineChars="200" w:firstLine="480"/>
        <w:rPr>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r>
        <w:rPr>
          <w:sz w:val="24"/>
        </w:rPr>
        <w:t xml:space="preserve">                          </w:t>
      </w:r>
      <w:r>
        <w:rPr>
          <w:sz w:val="24"/>
        </w:rPr>
        <w:t>年</w:t>
      </w:r>
      <w:r>
        <w:rPr>
          <w:sz w:val="24"/>
        </w:rPr>
        <w:t xml:space="preserve">  </w:t>
      </w:r>
      <w:r>
        <w:rPr>
          <w:sz w:val="24"/>
        </w:rPr>
        <w:t>月</w:t>
      </w:r>
      <w:r>
        <w:rPr>
          <w:sz w:val="24"/>
        </w:rPr>
        <w:t xml:space="preserve">  </w:t>
      </w:r>
      <w:r>
        <w:rPr>
          <w:sz w:val="24"/>
        </w:rPr>
        <w:t>日</w:t>
      </w:r>
    </w:p>
    <w:p w:rsidR="00482280" w:rsidRDefault="00482280">
      <w:pPr>
        <w:spacing w:line="360" w:lineRule="auto"/>
        <w:ind w:firstLineChars="200" w:firstLine="560"/>
      </w:pPr>
    </w:p>
    <w:p w:rsidR="00482280" w:rsidRDefault="00482280">
      <w:pPr>
        <w:spacing w:line="360" w:lineRule="auto"/>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18" w:name="_Toc350080897"/>
      <w:bookmarkStart w:id="19" w:name="_Toc350107937"/>
      <w:bookmarkStart w:id="20" w:name="_Toc7958"/>
      <w:bookmarkStart w:id="21" w:name="_Toc11296"/>
      <w:bookmarkStart w:id="22" w:name="_Toc5812"/>
      <w:bookmarkStart w:id="23" w:name="_Toc13559"/>
      <w:bookmarkStart w:id="24" w:name="OLE_LINK3"/>
      <w:bookmarkStart w:id="25" w:name="OLE_LINK61"/>
      <w:r>
        <w:rPr>
          <w:rFonts w:eastAsia="黑体"/>
          <w:b w:val="0"/>
          <w:sz w:val="36"/>
          <w:szCs w:val="36"/>
        </w:rPr>
        <w:lastRenderedPageBreak/>
        <w:t>摘</w:t>
      </w:r>
      <w:r>
        <w:rPr>
          <w:rFonts w:eastAsia="黑体"/>
          <w:b w:val="0"/>
          <w:sz w:val="36"/>
          <w:szCs w:val="36"/>
        </w:rPr>
        <w:t xml:space="preserve">    </w:t>
      </w:r>
      <w:r>
        <w:rPr>
          <w:rFonts w:eastAsia="黑体"/>
          <w:b w:val="0"/>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8"/>
      <w:bookmarkEnd w:id="19"/>
      <w:bookmarkEnd w:id="20"/>
      <w:bookmarkEnd w:id="21"/>
      <w:bookmarkEnd w:id="22"/>
      <w:bookmarkEnd w:id="23"/>
    </w:p>
    <w:bookmarkEnd w:id="24"/>
    <w:p w:rsidR="00482280" w:rsidRDefault="00482280">
      <w:pPr>
        <w:spacing w:line="440" w:lineRule="exact"/>
        <w:ind w:firstLineChars="200" w:firstLine="480"/>
        <w:rPr>
          <w:sz w:val="24"/>
        </w:rPr>
      </w:pPr>
      <w:r>
        <w:rPr>
          <w:sz w:val="24"/>
        </w:rPr>
        <w:t>随着成像光</w:t>
      </w:r>
      <w:r>
        <w:rPr>
          <w:sz w:val="24"/>
          <w:szCs w:val="24"/>
        </w:rPr>
        <w:t>谱</w:t>
      </w:r>
      <w:r>
        <w:rPr>
          <w:sz w:val="24"/>
        </w:rPr>
        <w:t>技术的发展，高光</w:t>
      </w:r>
      <w:r>
        <w:rPr>
          <w:sz w:val="24"/>
          <w:szCs w:val="24"/>
        </w:rPr>
        <w:t>谱</w:t>
      </w:r>
      <w:r>
        <w:rPr>
          <w:sz w:val="24"/>
        </w:rPr>
        <w:t>遥感技术在众多领域得到了发展和应用。高光</w:t>
      </w:r>
      <w:r>
        <w:rPr>
          <w:sz w:val="24"/>
          <w:szCs w:val="24"/>
        </w:rPr>
        <w:t>谱</w:t>
      </w:r>
      <w:r>
        <w:rPr>
          <w:sz w:val="24"/>
        </w:rPr>
        <w:t>遥感技术将传统</w:t>
      </w:r>
      <w:r>
        <w:rPr>
          <w:rFonts w:hint="eastAsia"/>
          <w:sz w:val="24"/>
        </w:rPr>
        <w:t>图</w:t>
      </w:r>
      <w:r>
        <w:rPr>
          <w:sz w:val="24"/>
          <w:szCs w:val="24"/>
        </w:rPr>
        <w:t>像</w:t>
      </w:r>
      <w:r>
        <w:rPr>
          <w:sz w:val="24"/>
        </w:rPr>
        <w:t>空间维和光</w:t>
      </w:r>
      <w:r>
        <w:rPr>
          <w:sz w:val="24"/>
          <w:szCs w:val="24"/>
        </w:rPr>
        <w:t>谱</w:t>
      </w:r>
      <w:r>
        <w:rPr>
          <w:sz w:val="24"/>
        </w:rPr>
        <w:t>维融合到一起，</w:t>
      </w:r>
      <w:bookmarkStart w:id="26" w:name="OLE_LINK2"/>
      <w:r>
        <w:rPr>
          <w:sz w:val="24"/>
        </w:rPr>
        <w:t>具有丰富的</w:t>
      </w:r>
      <w:bookmarkStart w:id="27" w:name="OLE_LINK5"/>
      <w:r>
        <w:rPr>
          <w:sz w:val="24"/>
        </w:rPr>
        <w:t>地物</w:t>
      </w:r>
      <w:bookmarkEnd w:id="27"/>
      <w:r>
        <w:rPr>
          <w:rFonts w:hint="eastAsia"/>
          <w:sz w:val="24"/>
        </w:rPr>
        <w:t>光</w:t>
      </w:r>
      <w:r>
        <w:rPr>
          <w:sz w:val="24"/>
          <w:szCs w:val="24"/>
        </w:rPr>
        <w:t>谱</w:t>
      </w:r>
      <w:r>
        <w:rPr>
          <w:sz w:val="24"/>
        </w:rPr>
        <w:t>信息</w:t>
      </w:r>
      <w:bookmarkEnd w:id="26"/>
      <w:r>
        <w:rPr>
          <w:sz w:val="24"/>
        </w:rPr>
        <w:t>，因而高</w:t>
      </w:r>
      <w:r>
        <w:rPr>
          <w:rFonts w:hint="eastAsia"/>
          <w:sz w:val="24"/>
        </w:rPr>
        <w:t>光</w:t>
      </w:r>
      <w:r>
        <w:rPr>
          <w:sz w:val="24"/>
          <w:szCs w:val="24"/>
        </w:rPr>
        <w:t>谱</w:t>
      </w:r>
      <w:r>
        <w:rPr>
          <w:rFonts w:hint="eastAsia"/>
          <w:sz w:val="24"/>
          <w:szCs w:val="24"/>
        </w:rPr>
        <w:t>图</w:t>
      </w:r>
      <w:r>
        <w:rPr>
          <w:sz w:val="24"/>
          <w:szCs w:val="24"/>
        </w:rPr>
        <w:t>像</w:t>
      </w:r>
      <w:r>
        <w:rPr>
          <w:sz w:val="24"/>
        </w:rPr>
        <w:t>地物</w:t>
      </w:r>
      <w:r>
        <w:rPr>
          <w:rFonts w:hint="eastAsia"/>
          <w:sz w:val="24"/>
        </w:rPr>
        <w:t>的分</w:t>
      </w:r>
      <w:r>
        <w:rPr>
          <w:sz w:val="24"/>
          <w:szCs w:val="24"/>
        </w:rPr>
        <w:t>类</w:t>
      </w:r>
      <w:r>
        <w:rPr>
          <w:sz w:val="24"/>
        </w:rPr>
        <w:t>和</w:t>
      </w:r>
      <w:r>
        <w:rPr>
          <w:rFonts w:hint="eastAsia"/>
          <w:sz w:val="24"/>
        </w:rPr>
        <w:t>聚</w:t>
      </w:r>
      <w:r>
        <w:rPr>
          <w:sz w:val="24"/>
          <w:szCs w:val="24"/>
        </w:rPr>
        <w:t>类</w:t>
      </w:r>
      <w:r>
        <w:rPr>
          <w:sz w:val="24"/>
        </w:rPr>
        <w:t>成</w:t>
      </w:r>
      <w:r>
        <w:rPr>
          <w:rFonts w:hint="eastAsia"/>
          <w:sz w:val="24"/>
        </w:rPr>
        <w:t>为</w:t>
      </w:r>
      <w:r>
        <w:rPr>
          <w:sz w:val="24"/>
        </w:rPr>
        <w:t>了高</w:t>
      </w:r>
      <w:r>
        <w:rPr>
          <w:rFonts w:hint="eastAsia"/>
          <w:sz w:val="24"/>
        </w:rPr>
        <w:t>光</w:t>
      </w:r>
      <w:r>
        <w:rPr>
          <w:sz w:val="24"/>
          <w:szCs w:val="24"/>
        </w:rPr>
        <w:t>谱</w:t>
      </w:r>
      <w:r>
        <w:rPr>
          <w:sz w:val="24"/>
        </w:rPr>
        <w:t>数据处理的两大主干方向。当今的高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和</w:t>
      </w:r>
      <w:r>
        <w:rPr>
          <w:rFonts w:hint="eastAsia"/>
          <w:sz w:val="24"/>
        </w:rPr>
        <w:t>聚</w:t>
      </w:r>
      <w:r>
        <w:rPr>
          <w:sz w:val="24"/>
          <w:szCs w:val="24"/>
        </w:rPr>
        <w:t>类</w:t>
      </w:r>
      <w:r>
        <w:rPr>
          <w:sz w:val="24"/>
        </w:rPr>
        <w:t>技术往往是孤立发展的，融合二者优势的技术或算法并不多见。</w:t>
      </w:r>
      <w:r>
        <w:rPr>
          <w:rFonts w:hint="eastAsia"/>
          <w:sz w:val="24"/>
        </w:rPr>
        <w:t>此外，高光谱图像的半监督分类往往忽视了聚类特征中所隐含的高信息量样本。</w:t>
      </w:r>
      <w:r>
        <w:rPr>
          <w:sz w:val="24"/>
        </w:rPr>
        <w:t>为此提出了结合</w:t>
      </w:r>
      <w:r>
        <w:rPr>
          <w:rFonts w:hint="eastAsia"/>
          <w:sz w:val="24"/>
        </w:rPr>
        <w:t>聚</w:t>
      </w:r>
      <w:r>
        <w:rPr>
          <w:sz w:val="24"/>
          <w:szCs w:val="24"/>
        </w:rPr>
        <w:t>类</w:t>
      </w:r>
      <w:r>
        <w:rPr>
          <w:rFonts w:hint="eastAsia"/>
          <w:sz w:val="24"/>
        </w:rPr>
        <w:t>算法</w:t>
      </w:r>
      <w:r>
        <w:rPr>
          <w:sz w:val="24"/>
        </w:rPr>
        <w:t>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算法，本文所做工作描述如下：</w:t>
      </w:r>
    </w:p>
    <w:p w:rsidR="00482280" w:rsidRDefault="00482280">
      <w:pPr>
        <w:spacing w:line="440" w:lineRule="exact"/>
        <w:ind w:firstLineChars="200" w:firstLine="480"/>
        <w:rPr>
          <w:sz w:val="24"/>
        </w:rPr>
      </w:pPr>
      <w:r>
        <w:rPr>
          <w:sz w:val="24"/>
        </w:rPr>
        <w:t>首先，阐述了高光</w:t>
      </w:r>
      <w:r>
        <w:rPr>
          <w:sz w:val="24"/>
          <w:szCs w:val="24"/>
        </w:rPr>
        <w:t>谱图像</w:t>
      </w:r>
      <w:r>
        <w:rPr>
          <w:sz w:val="24"/>
        </w:rPr>
        <w:t>在遥感技术领域的重要作用，分析高光</w:t>
      </w:r>
      <w:r>
        <w:rPr>
          <w:sz w:val="24"/>
          <w:szCs w:val="24"/>
        </w:rPr>
        <w:t>谱图像</w:t>
      </w:r>
      <w:r>
        <w:rPr>
          <w:sz w:val="24"/>
        </w:rPr>
        <w:t>的成像理论及其数据特点，回顾并简述了高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与</w:t>
      </w:r>
      <w:r>
        <w:rPr>
          <w:rFonts w:hint="eastAsia"/>
          <w:sz w:val="24"/>
        </w:rPr>
        <w:t>聚</w:t>
      </w:r>
      <w:r>
        <w:rPr>
          <w:sz w:val="24"/>
          <w:szCs w:val="24"/>
        </w:rPr>
        <w:t>类</w:t>
      </w:r>
      <w:r>
        <w:rPr>
          <w:sz w:val="24"/>
        </w:rPr>
        <w:t>技术的发展历史与现状，说明了课题研究的背景与意义。</w:t>
      </w:r>
    </w:p>
    <w:p w:rsidR="00482280" w:rsidRDefault="00482280">
      <w:pPr>
        <w:spacing w:line="440" w:lineRule="exact"/>
        <w:ind w:firstLineChars="200" w:firstLine="480"/>
        <w:rPr>
          <w:sz w:val="24"/>
        </w:rPr>
      </w:pPr>
      <w:r>
        <w:rPr>
          <w:sz w:val="24"/>
        </w:rPr>
        <w:t>其次，介绍了</w:t>
      </w:r>
      <w:r>
        <w:rPr>
          <w:sz w:val="24"/>
          <w:szCs w:val="24"/>
        </w:rPr>
        <w:t>高光谱</w:t>
      </w:r>
      <w:r>
        <w:rPr>
          <w:rFonts w:hint="eastAsia"/>
          <w:sz w:val="24"/>
          <w:szCs w:val="24"/>
        </w:rPr>
        <w:t>图</w:t>
      </w:r>
      <w:r>
        <w:rPr>
          <w:sz w:val="24"/>
          <w:szCs w:val="24"/>
        </w:rPr>
        <w:t>像聚类</w:t>
      </w:r>
      <w:r>
        <w:rPr>
          <w:sz w:val="24"/>
        </w:rPr>
        <w:t>分析的运算流程与评价标准，</w:t>
      </w:r>
      <w:r>
        <w:rPr>
          <w:rFonts w:hint="eastAsia"/>
          <w:sz w:val="24"/>
        </w:rPr>
        <w:t>以及</w:t>
      </w:r>
      <w:r>
        <w:rPr>
          <w:sz w:val="24"/>
        </w:rPr>
        <w:t>典型的</w:t>
      </w:r>
      <w:r>
        <w:rPr>
          <w:position w:val="-8"/>
          <w:sz w:val="24"/>
          <w:szCs w:val="24"/>
        </w:rPr>
        <w:object w:dxaOrig="255"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466" o:spid="_x0000_i1025" type="#_x0000_t75" style="width:12.75pt;height:15.75pt;mso-position-horizontal-relative:page;mso-position-vertical-relative:page" o:ole="">
            <v:imagedata r:id="rId11" o:title="" cropright="9830f"/>
          </v:shape>
          <o:OLEObject Type="Embed" ProgID="Equation.DSMT4" ShapeID="对象 1466" DrawAspect="Content" ObjectID="_1605558908" r:id="rId12">
            <o:FieldCodes>\* MERGEFORMAT</o:FieldCodes>
          </o:OLEObject>
        </w:object>
      </w:r>
      <w:r>
        <w:rPr>
          <w:sz w:val="24"/>
          <w:szCs w:val="24"/>
        </w:rPr>
        <w:t>类</w:t>
      </w:r>
      <w:r>
        <w:rPr>
          <w:sz w:val="24"/>
        </w:rPr>
        <w:t>算法，然后基于高</w:t>
      </w:r>
      <w:r>
        <w:rPr>
          <w:rFonts w:hint="eastAsia"/>
          <w:sz w:val="24"/>
        </w:rPr>
        <w:t>光</w:t>
      </w:r>
      <w:r>
        <w:rPr>
          <w:sz w:val="24"/>
          <w:szCs w:val="24"/>
        </w:rPr>
        <w:t>谱</w:t>
      </w:r>
      <w:r>
        <w:rPr>
          <w:rFonts w:hint="eastAsia"/>
          <w:sz w:val="24"/>
          <w:szCs w:val="24"/>
        </w:rPr>
        <w:t>图</w:t>
      </w:r>
      <w:r>
        <w:rPr>
          <w:sz w:val="24"/>
          <w:szCs w:val="24"/>
        </w:rPr>
        <w:t>像</w:t>
      </w:r>
      <w:r>
        <w:rPr>
          <w:sz w:val="24"/>
        </w:rPr>
        <w:t>的实际应用环境提出了</w:t>
      </w:r>
      <w:r>
        <w:rPr>
          <w:rFonts w:hint="eastAsia"/>
          <w:sz w:val="24"/>
        </w:rPr>
        <w:t>几点</w:t>
      </w:r>
      <w:r>
        <w:rPr>
          <w:sz w:val="24"/>
        </w:rPr>
        <w:t>改进思路，为</w:t>
      </w:r>
      <w:r>
        <w:rPr>
          <w:rFonts w:hint="eastAsia"/>
          <w:sz w:val="24"/>
        </w:rPr>
        <w:t>聚类的</w:t>
      </w:r>
      <w:r>
        <w:rPr>
          <w:sz w:val="24"/>
        </w:rPr>
        <w:t>深度改进提供了理论基础。通过仿真实验探索出了最适合高</w:t>
      </w:r>
      <w:r>
        <w:rPr>
          <w:position w:val="-8"/>
          <w:sz w:val="24"/>
          <w:szCs w:val="24"/>
        </w:rPr>
        <w:object w:dxaOrig="240" w:dyaOrig="320">
          <v:shape id="对象 626" o:spid="_x0000_i1026" type="#_x0000_t75" style="width:12pt;height:15.75pt;mso-position-horizontal-relative:page;mso-position-vertical-relative:page" o:ole="">
            <v:imagedata r:id="rId13" o:title="" cropleft="6991f" cropright="6117f"/>
          </v:shape>
          <o:OLEObject Type="Embed" ProgID="Equation.DSMT4" ShapeID="对象 626" DrawAspect="Content" ObjectID="_1605558909" r:id="rId14">
            <o:FieldCodes>\* MERGEFORMAT</o:FieldCodes>
          </o:OLEObject>
        </w:object>
      </w:r>
      <w:r>
        <w:rPr>
          <w:sz w:val="24"/>
          <w:szCs w:val="24"/>
        </w:rPr>
        <w:t>谱</w:t>
      </w:r>
      <w:r>
        <w:rPr>
          <w:sz w:val="24"/>
        </w:rPr>
        <w:t>数据环境的</w:t>
      </w:r>
      <w:r>
        <w:rPr>
          <w:rFonts w:hint="eastAsia"/>
          <w:sz w:val="24"/>
        </w:rPr>
        <w:t>聚</w:t>
      </w:r>
      <w:r>
        <w:rPr>
          <w:sz w:val="24"/>
          <w:szCs w:val="24"/>
        </w:rPr>
        <w:t>类</w:t>
      </w:r>
      <w:r>
        <w:rPr>
          <w:sz w:val="24"/>
        </w:rPr>
        <w:t>算法，并根据改进思路对传统</w:t>
      </w:r>
      <w:r>
        <w:rPr>
          <w:rFonts w:hint="eastAsia"/>
          <w:sz w:val="24"/>
        </w:rPr>
        <w:t>聚</w:t>
      </w:r>
      <w:r>
        <w:rPr>
          <w:sz w:val="24"/>
          <w:szCs w:val="24"/>
        </w:rPr>
        <w:t>类</w:t>
      </w:r>
      <w:r>
        <w:rPr>
          <w:sz w:val="24"/>
        </w:rPr>
        <w:t>算法进行改进，验证了预</w:t>
      </w:r>
      <w:r>
        <w:rPr>
          <w:rFonts w:hint="eastAsia"/>
          <w:sz w:val="24"/>
        </w:rPr>
        <w:t>聚</w:t>
      </w:r>
      <w:r>
        <w:rPr>
          <w:sz w:val="24"/>
          <w:szCs w:val="24"/>
        </w:rPr>
        <w:t>类</w:t>
      </w:r>
      <w:r>
        <w:rPr>
          <w:sz w:val="24"/>
        </w:rPr>
        <w:t>算法对于高</w:t>
      </w:r>
      <w:r>
        <w:rPr>
          <w:rFonts w:hint="eastAsia"/>
          <w:sz w:val="24"/>
        </w:rPr>
        <w:t>光</w:t>
      </w:r>
      <w:r>
        <w:rPr>
          <w:sz w:val="24"/>
          <w:szCs w:val="24"/>
        </w:rPr>
        <w:t>谱</w:t>
      </w:r>
      <w:r>
        <w:rPr>
          <w:sz w:val="24"/>
        </w:rPr>
        <w:t>数据</w:t>
      </w:r>
      <w:r>
        <w:rPr>
          <w:rFonts w:hint="eastAsia"/>
          <w:sz w:val="24"/>
        </w:rPr>
        <w:t>聚</w:t>
      </w:r>
      <w:r>
        <w:rPr>
          <w:sz w:val="24"/>
          <w:szCs w:val="24"/>
        </w:rPr>
        <w:t>类</w:t>
      </w:r>
      <w:r>
        <w:rPr>
          <w:sz w:val="24"/>
        </w:rPr>
        <w:t>质量具有改善作用。</w:t>
      </w:r>
    </w:p>
    <w:p w:rsidR="00482280" w:rsidRDefault="00482280">
      <w:pPr>
        <w:spacing w:line="440" w:lineRule="exact"/>
        <w:ind w:firstLineChars="200" w:firstLine="480"/>
        <w:rPr>
          <w:sz w:val="24"/>
        </w:rPr>
      </w:pPr>
      <w:r>
        <w:rPr>
          <w:sz w:val="24"/>
        </w:rPr>
        <w:t>再次，介绍了高光</w:t>
      </w:r>
      <w:r>
        <w:rPr>
          <w:sz w:val="24"/>
          <w:szCs w:val="24"/>
        </w:rPr>
        <w:t>谱</w:t>
      </w:r>
      <w:r>
        <w:rPr>
          <w:rFonts w:hint="eastAsia"/>
          <w:sz w:val="24"/>
          <w:szCs w:val="24"/>
        </w:rPr>
        <w:t>图</w:t>
      </w:r>
      <w:r>
        <w:rPr>
          <w:sz w:val="24"/>
          <w:szCs w:val="24"/>
        </w:rPr>
        <w:t>像分类</w:t>
      </w:r>
      <w:r>
        <w:rPr>
          <w:sz w:val="24"/>
        </w:rPr>
        <w:t>分析的算法流程与评价标准，对几种典型的</w:t>
      </w:r>
      <w:r>
        <w:rPr>
          <w:rFonts w:hint="eastAsia"/>
          <w:sz w:val="24"/>
        </w:rPr>
        <w:t>监</w:t>
      </w:r>
      <w:r>
        <w:rPr>
          <w:sz w:val="24"/>
          <w:szCs w:val="24"/>
        </w:rPr>
        <w:t>督</w:t>
      </w:r>
      <w:r>
        <w:rPr>
          <w:sz w:val="24"/>
        </w:rPr>
        <w:t>、半</w:t>
      </w:r>
      <w:r>
        <w:rPr>
          <w:rFonts w:hint="eastAsia"/>
          <w:sz w:val="24"/>
        </w:rPr>
        <w:t>监</w:t>
      </w:r>
      <w:r>
        <w:rPr>
          <w:sz w:val="24"/>
          <w:szCs w:val="24"/>
        </w:rPr>
        <w:t>督</w:t>
      </w:r>
      <w:r>
        <w:rPr>
          <w:sz w:val="24"/>
        </w:rPr>
        <w:t>算法进行了简介。着重介绍了基于空间信息的高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算法与孪生支持向量机算法，为后文的算法改进提供了理论基础与原始算法。通过仿真实验，验证了大量无标签样本对于高</w:t>
      </w:r>
      <w:r>
        <w:rPr>
          <w:rFonts w:hint="eastAsia"/>
          <w:sz w:val="24"/>
        </w:rPr>
        <w:t>光</w:t>
      </w:r>
      <w:r>
        <w:rPr>
          <w:sz w:val="24"/>
          <w:szCs w:val="24"/>
        </w:rPr>
        <w:t>谱</w:t>
      </w:r>
      <w:r>
        <w:rPr>
          <w:position w:val="-8"/>
          <w:sz w:val="24"/>
          <w:szCs w:val="24"/>
        </w:rPr>
        <w:object w:dxaOrig="242" w:dyaOrig="320">
          <v:shape id="对象 1810" o:spid="_x0000_i1027" type="#_x0000_t75" style="width:12pt;height:15.75pt;mso-position-horizontal-relative:page;mso-position-vertical-relative:page" o:ole="">
            <v:imagedata r:id="rId15" o:title="" cropright="8691f"/>
          </v:shape>
          <o:OLEObject Type="Embed" ProgID="Equation.DSMT4" ShapeID="对象 1810" DrawAspect="Content" ObjectID="_1605558910" r:id="rId16">
            <o:FieldCodes>\* MERGEFORMAT</o:FieldCodes>
          </o:OLEObject>
        </w:object>
      </w:r>
      <w:r>
        <w:rPr>
          <w:sz w:val="24"/>
          <w:szCs w:val="24"/>
        </w:rPr>
        <w:t>像</w:t>
      </w:r>
      <w:r>
        <w:rPr>
          <w:sz w:val="24"/>
        </w:rPr>
        <w:t>的</w:t>
      </w:r>
      <w:r>
        <w:rPr>
          <w:position w:val="-8"/>
          <w:sz w:val="24"/>
          <w:szCs w:val="24"/>
        </w:rPr>
        <w:object w:dxaOrig="244" w:dyaOrig="320">
          <v:shape id="对象 1006" o:spid="_x0000_i1028" type="#_x0000_t75" style="width:12pt;height:15.75pt;mso-position-horizontal-relative:page;mso-position-vertical-relative:page" o:ole="">
            <v:imagedata r:id="rId17" o:title="" cropleft="4369f" cropright="7864f"/>
          </v:shape>
          <o:OLEObject Type="Embed" ProgID="Equation.DSMT4" ShapeID="对象 1006" DrawAspect="Content" ObjectID="_1605558911" r:id="rId18">
            <o:FieldCodes>\* MERGEFORMAT</o:FieldCodes>
          </o:OLEObject>
        </w:object>
      </w:r>
      <w:r>
        <w:rPr>
          <w:sz w:val="24"/>
          <w:szCs w:val="24"/>
        </w:rPr>
        <w:t>类</w:t>
      </w:r>
      <w:r>
        <w:rPr>
          <w:sz w:val="24"/>
        </w:rPr>
        <w:t>有助力作用，并且验证了空间信息与</w:t>
      </w:r>
      <w:r>
        <w:rPr>
          <w:rFonts w:hint="eastAsia"/>
          <w:sz w:val="24"/>
        </w:rPr>
        <w:t>光</w:t>
      </w:r>
      <w:r>
        <w:rPr>
          <w:sz w:val="24"/>
          <w:szCs w:val="24"/>
        </w:rPr>
        <w:t>谱</w:t>
      </w:r>
      <w:r>
        <w:rPr>
          <w:sz w:val="24"/>
        </w:rPr>
        <w:t>信息的级联能够明显提高高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然后，提出了基于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rFonts w:hint="eastAsia"/>
          <w:sz w:val="24"/>
          <w:szCs w:val="24"/>
        </w:rPr>
        <w:t>图</w:t>
      </w:r>
      <w:r>
        <w:rPr>
          <w:sz w:val="24"/>
          <w:szCs w:val="24"/>
        </w:rPr>
        <w:t>像</w:t>
      </w:r>
      <w:r>
        <w:rPr>
          <w:sz w:val="24"/>
        </w:rPr>
        <w:t>空</w:t>
      </w:r>
      <w:r>
        <w:rPr>
          <w:sz w:val="24"/>
        </w:rPr>
        <w:t>-</w:t>
      </w:r>
      <w:r>
        <w:rPr>
          <w:sz w:val="24"/>
        </w:rPr>
        <w:t>谱半</w:t>
      </w:r>
      <w:r>
        <w:rPr>
          <w:rFonts w:hint="eastAsia"/>
          <w:sz w:val="24"/>
        </w:rPr>
        <w:t>监</w:t>
      </w:r>
      <w:r>
        <w:rPr>
          <w:sz w:val="24"/>
          <w:szCs w:val="24"/>
        </w:rPr>
        <w:t>督</w:t>
      </w:r>
      <w:r>
        <w:rPr>
          <w:sz w:val="24"/>
        </w:rPr>
        <w:t>分类算法。首先通过</w:t>
      </w:r>
      <w:r>
        <w:rPr>
          <w:i/>
          <w:iCs/>
          <w:sz w:val="24"/>
        </w:rPr>
        <w:t>Gabor</w:t>
      </w:r>
      <w:r>
        <w:rPr>
          <w:sz w:val="24"/>
        </w:rPr>
        <w:t>滤波器提取空间信息，使用主动学习的思想筛选</w:t>
      </w:r>
      <w:r>
        <w:rPr>
          <w:rFonts w:hint="eastAsia"/>
          <w:sz w:val="24"/>
        </w:rPr>
        <w:t>信息量高的候选</w:t>
      </w:r>
      <w:r>
        <w:rPr>
          <w:sz w:val="24"/>
        </w:rPr>
        <w:t>样本</w:t>
      </w:r>
      <w:r>
        <w:rPr>
          <w:rFonts w:hint="eastAsia"/>
          <w:sz w:val="24"/>
        </w:rPr>
        <w:t>，接着</w:t>
      </w:r>
      <w:r>
        <w:rPr>
          <w:sz w:val="24"/>
        </w:rPr>
        <w:t>使用深度改进的</w:t>
      </w:r>
      <w:r>
        <w:rPr>
          <w:i/>
          <w:iCs/>
          <w:sz w:val="24"/>
        </w:rPr>
        <w:t>K_Medoids</w:t>
      </w:r>
      <w:r>
        <w:rPr>
          <w:sz w:val="24"/>
        </w:rPr>
        <w:t>算法</w:t>
      </w:r>
      <w:r>
        <w:rPr>
          <w:rFonts w:hint="eastAsia"/>
          <w:sz w:val="24"/>
        </w:rPr>
        <w:t>对候选样本</w:t>
      </w:r>
      <w:r>
        <w:rPr>
          <w:sz w:val="24"/>
        </w:rPr>
        <w:t>进行筛选，</w:t>
      </w:r>
      <w:r>
        <w:rPr>
          <w:rFonts w:hint="eastAsia"/>
          <w:sz w:val="24"/>
        </w:rPr>
        <w:t>然后</w:t>
      </w:r>
      <w:r>
        <w:rPr>
          <w:sz w:val="24"/>
        </w:rPr>
        <w:t>重新投放到有标签样本的数据集中，从而</w:t>
      </w:r>
      <w:r>
        <w:rPr>
          <w:rFonts w:hint="eastAsia"/>
          <w:sz w:val="24"/>
        </w:rPr>
        <w:t>通过聚类信息的指导</w:t>
      </w:r>
      <w:r>
        <w:rPr>
          <w:sz w:val="24"/>
        </w:rPr>
        <w:t>提高</w:t>
      </w:r>
      <w:r>
        <w:rPr>
          <w:rFonts w:hint="eastAsia"/>
          <w:sz w:val="24"/>
        </w:rPr>
        <w:t>了</w:t>
      </w:r>
      <w:r>
        <w:rPr>
          <w:sz w:val="24"/>
        </w:rPr>
        <w:t>概率模型</w:t>
      </w:r>
      <w:r>
        <w:rPr>
          <w:i/>
          <w:iCs/>
          <w:sz w:val="24"/>
        </w:rPr>
        <w:t>SVM</w:t>
      </w:r>
      <w:r>
        <w:rPr>
          <w:sz w:val="24"/>
        </w:rPr>
        <w:t>的分类精度。</w:t>
      </w:r>
    </w:p>
    <w:p w:rsidR="00482280" w:rsidRDefault="00482280">
      <w:pPr>
        <w:spacing w:line="440" w:lineRule="exact"/>
        <w:ind w:firstLineChars="200" w:firstLine="480"/>
        <w:rPr>
          <w:sz w:val="24"/>
        </w:rPr>
      </w:pPr>
      <w:r>
        <w:rPr>
          <w:sz w:val="24"/>
        </w:rPr>
        <w:t>最后，提出了融合</w:t>
      </w:r>
      <w:r>
        <w:rPr>
          <w:rFonts w:hint="eastAsia"/>
          <w:sz w:val="24"/>
        </w:rPr>
        <w:t>聚</w:t>
      </w:r>
      <w:r>
        <w:rPr>
          <w:sz w:val="24"/>
          <w:szCs w:val="24"/>
        </w:rPr>
        <w:t>类</w:t>
      </w:r>
      <w:r>
        <w:rPr>
          <w:sz w:val="24"/>
        </w:rPr>
        <w:t>特征的高</w:t>
      </w:r>
      <w:r>
        <w:rPr>
          <w:rFonts w:hint="eastAsia"/>
          <w:sz w:val="24"/>
        </w:rPr>
        <w:t>光</w:t>
      </w:r>
      <w:r>
        <w:rPr>
          <w:sz w:val="24"/>
          <w:szCs w:val="24"/>
        </w:rPr>
        <w:t>谱</w:t>
      </w:r>
      <w:r>
        <w:rPr>
          <w:rFonts w:hint="eastAsia"/>
          <w:sz w:val="24"/>
          <w:szCs w:val="24"/>
        </w:rPr>
        <w:t>图</w:t>
      </w:r>
      <w:r>
        <w:rPr>
          <w:sz w:val="24"/>
          <w:szCs w:val="24"/>
        </w:rPr>
        <w:t>像</w:t>
      </w:r>
      <w:r>
        <w:rPr>
          <w:sz w:val="24"/>
        </w:rPr>
        <w:t>半</w:t>
      </w:r>
      <w:r>
        <w:rPr>
          <w:position w:val="-6"/>
          <w:sz w:val="24"/>
          <w:szCs w:val="24"/>
        </w:rPr>
        <w:object w:dxaOrig="243" w:dyaOrig="300">
          <v:shape id="对象 2074" o:spid="_x0000_i1029" type="#_x0000_t75" style="width:12.25pt;height:14.95pt;mso-position-horizontal-relative:page;mso-position-vertical-relative:page" o:ole="">
            <v:imagedata r:id="rId19" o:title="" cropleft="6117f" cropright="6335f"/>
          </v:shape>
          <o:OLEObject Type="Embed" ProgID="Equation.DSMT4" ShapeID="对象 2074" DrawAspect="Content" ObjectID="_1605558912" r:id="rId20">
            <o:FieldCodes>\* MERGEFORMAT</o:FieldCodes>
          </o:OLEObject>
        </w:object>
      </w:r>
      <w:r>
        <w:rPr>
          <w:sz w:val="24"/>
          <w:szCs w:val="24"/>
        </w:rPr>
        <w:t>督</w:t>
      </w:r>
      <w:r>
        <w:rPr>
          <w:sz w:val="24"/>
        </w:rPr>
        <w:t>协同</w:t>
      </w:r>
      <w:r>
        <w:rPr>
          <w:rFonts w:hint="eastAsia"/>
          <w:sz w:val="24"/>
        </w:rPr>
        <w:t>分</w:t>
      </w:r>
      <w:r>
        <w:rPr>
          <w:sz w:val="24"/>
          <w:szCs w:val="24"/>
        </w:rPr>
        <w:t>类</w:t>
      </w:r>
      <w:r>
        <w:rPr>
          <w:sz w:val="24"/>
        </w:rPr>
        <w:t>算法。首先将高</w:t>
      </w:r>
      <w:r>
        <w:rPr>
          <w:rFonts w:hint="eastAsia"/>
          <w:sz w:val="24"/>
        </w:rPr>
        <w:t>光</w:t>
      </w:r>
      <w:r>
        <w:rPr>
          <w:sz w:val="24"/>
          <w:szCs w:val="24"/>
        </w:rPr>
        <w:t>谱</w:t>
      </w:r>
      <w:r>
        <w:rPr>
          <w:sz w:val="24"/>
        </w:rPr>
        <w:t>数据经过深度改进的</w:t>
      </w:r>
      <w:r>
        <w:rPr>
          <w:i/>
          <w:iCs/>
          <w:sz w:val="24"/>
        </w:rPr>
        <w:t>K_Means</w:t>
      </w:r>
      <w:r>
        <w:rPr>
          <w:sz w:val="24"/>
        </w:rPr>
        <w:t>算法进行</w:t>
      </w:r>
      <w:r>
        <w:rPr>
          <w:rFonts w:hint="eastAsia"/>
          <w:sz w:val="24"/>
        </w:rPr>
        <w:t>聚</w:t>
      </w:r>
      <w:r>
        <w:rPr>
          <w:sz w:val="24"/>
          <w:szCs w:val="24"/>
        </w:rPr>
        <w:t>类</w:t>
      </w:r>
      <w:r>
        <w:rPr>
          <w:sz w:val="24"/>
        </w:rPr>
        <w:t>特征提取，然后与最小二乘孪生支持向量机组合形成协同训练模型，该模型由</w:t>
      </w:r>
      <w:r>
        <w:rPr>
          <w:rFonts w:hint="eastAsia"/>
          <w:sz w:val="24"/>
        </w:rPr>
        <w:t>聚</w:t>
      </w:r>
      <w:r>
        <w:rPr>
          <w:sz w:val="24"/>
          <w:szCs w:val="24"/>
        </w:rPr>
        <w:t>类损耗函数、</w:t>
      </w:r>
      <w:r>
        <w:rPr>
          <w:rFonts w:hint="eastAsia"/>
          <w:sz w:val="24"/>
          <w:szCs w:val="24"/>
        </w:rPr>
        <w:t>分</w:t>
      </w:r>
      <w:r>
        <w:rPr>
          <w:sz w:val="24"/>
          <w:szCs w:val="24"/>
        </w:rPr>
        <w:t>类一致函数、</w:t>
      </w:r>
      <w:r>
        <w:rPr>
          <w:rFonts w:hint="eastAsia"/>
          <w:sz w:val="24"/>
          <w:szCs w:val="24"/>
        </w:rPr>
        <w:t>分</w:t>
      </w:r>
      <w:r>
        <w:rPr>
          <w:sz w:val="24"/>
          <w:szCs w:val="24"/>
        </w:rPr>
        <w:t>类差异性、样本差异性四个指数所构成的目标函数所约束。结合</w:t>
      </w:r>
      <w:r>
        <w:rPr>
          <w:rFonts w:hint="eastAsia"/>
          <w:sz w:val="24"/>
          <w:szCs w:val="24"/>
        </w:rPr>
        <w:t>聚</w:t>
      </w:r>
      <w:r>
        <w:rPr>
          <w:sz w:val="24"/>
          <w:szCs w:val="24"/>
        </w:rPr>
        <w:t>类特征的协同训练使</w:t>
      </w:r>
      <w:r>
        <w:rPr>
          <w:rFonts w:hint="eastAsia"/>
          <w:sz w:val="24"/>
          <w:szCs w:val="24"/>
        </w:rPr>
        <w:t>聚</w:t>
      </w:r>
      <w:r>
        <w:rPr>
          <w:sz w:val="24"/>
          <w:szCs w:val="24"/>
        </w:rPr>
        <w:t>类与</w:t>
      </w:r>
      <w:r>
        <w:rPr>
          <w:rFonts w:hint="eastAsia"/>
          <w:sz w:val="24"/>
          <w:szCs w:val="24"/>
        </w:rPr>
        <w:t>分</w:t>
      </w:r>
      <w:r>
        <w:rPr>
          <w:sz w:val="24"/>
          <w:szCs w:val="24"/>
        </w:rPr>
        <w:t>类</w:t>
      </w:r>
      <w:r>
        <w:rPr>
          <w:rFonts w:hint="eastAsia"/>
          <w:sz w:val="24"/>
          <w:szCs w:val="24"/>
        </w:rPr>
        <w:t>深度融合并</w:t>
      </w:r>
      <w:r>
        <w:rPr>
          <w:sz w:val="24"/>
          <w:szCs w:val="24"/>
        </w:rPr>
        <w:t>取长补短</w:t>
      </w:r>
      <w:r>
        <w:rPr>
          <w:rFonts w:hint="eastAsia"/>
          <w:sz w:val="24"/>
          <w:szCs w:val="24"/>
        </w:rPr>
        <w:t>，从而</w:t>
      </w:r>
      <w:r>
        <w:rPr>
          <w:sz w:val="24"/>
          <w:szCs w:val="24"/>
        </w:rPr>
        <w:t>有效的提高了半</w:t>
      </w:r>
      <w:r>
        <w:rPr>
          <w:rFonts w:hint="eastAsia"/>
          <w:sz w:val="24"/>
          <w:szCs w:val="24"/>
        </w:rPr>
        <w:t>监</w:t>
      </w:r>
      <w:r>
        <w:rPr>
          <w:sz w:val="24"/>
          <w:szCs w:val="24"/>
        </w:rPr>
        <w:t>督</w:t>
      </w:r>
      <w:r>
        <w:rPr>
          <w:rFonts w:hint="eastAsia"/>
          <w:sz w:val="24"/>
          <w:szCs w:val="24"/>
        </w:rPr>
        <w:t>分</w:t>
      </w:r>
      <w:r>
        <w:rPr>
          <w:sz w:val="24"/>
          <w:szCs w:val="24"/>
        </w:rPr>
        <w:t>类精度。</w:t>
      </w:r>
    </w:p>
    <w:p w:rsidR="00482280" w:rsidRDefault="00482280">
      <w:pPr>
        <w:spacing w:beforeLines="100" w:before="240" w:afterLines="100" w:after="240" w:line="440" w:lineRule="exact"/>
        <w:rPr>
          <w:sz w:val="24"/>
        </w:rPr>
      </w:pPr>
      <w:r>
        <w:rPr>
          <w:rFonts w:eastAsia="黑体"/>
          <w:sz w:val="24"/>
        </w:rPr>
        <w:t>关键词</w:t>
      </w: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w:t>
      </w:r>
      <w:r>
        <w:rPr>
          <w:rFonts w:hint="eastAsia"/>
          <w:sz w:val="24"/>
        </w:rPr>
        <w:t>聚</w:t>
      </w:r>
      <w:r>
        <w:rPr>
          <w:sz w:val="24"/>
          <w:szCs w:val="24"/>
        </w:rPr>
        <w:t>类</w:t>
      </w:r>
      <w:r>
        <w:rPr>
          <w:sz w:val="24"/>
        </w:rPr>
        <w:t>；</w:t>
      </w:r>
      <w:r>
        <w:rPr>
          <w:rFonts w:hint="eastAsia"/>
          <w:sz w:val="24"/>
        </w:rPr>
        <w:t>分</w:t>
      </w:r>
      <w:r>
        <w:rPr>
          <w:sz w:val="24"/>
          <w:szCs w:val="24"/>
        </w:rPr>
        <w:t>类</w:t>
      </w:r>
      <w:r>
        <w:rPr>
          <w:sz w:val="24"/>
        </w:rPr>
        <w:t>；主动学习；协同训练</w:t>
      </w:r>
    </w:p>
    <w:p w:rsidR="00482280" w:rsidRDefault="00482280">
      <w:pPr>
        <w:tabs>
          <w:tab w:val="left" w:pos="4005"/>
        </w:tabs>
        <w:rPr>
          <w:sz w:val="24"/>
        </w:rPr>
        <w:sectPr w:rsidR="00482280" w:rsidSect="001568D9">
          <w:headerReference w:type="default" r:id="rId21"/>
          <w:footerReference w:type="even" r:id="rId22"/>
          <w:footerReference w:type="default" r:id="rId23"/>
          <w:type w:val="oddPage"/>
          <w:pgSz w:w="11906" w:h="16838"/>
          <w:pgMar w:top="1588" w:right="1418" w:bottom="1588" w:left="1418" w:header="1134" w:footer="1134" w:gutter="0"/>
          <w:pgNumType w:fmt="upperRoman" w:start="1"/>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8" w:name="_Toc30652"/>
      <w:bookmarkStart w:id="29" w:name="_Toc350080898"/>
      <w:bookmarkStart w:id="30" w:name="_Toc350107938"/>
      <w:bookmarkStart w:id="31" w:name="_Toc10221"/>
      <w:bookmarkStart w:id="32" w:name="_Toc28688"/>
      <w:bookmarkStart w:id="33" w:name="_Toc2505"/>
      <w:r>
        <w:rPr>
          <w:rFonts w:eastAsia="黑体"/>
          <w:b w:val="0"/>
          <w:sz w:val="36"/>
          <w:szCs w:val="36"/>
        </w:rPr>
        <w:lastRenderedPageBreak/>
        <w:t>ABSTRACT</w:t>
      </w:r>
      <w:bookmarkEnd w:id="28"/>
      <w:bookmarkEnd w:id="29"/>
      <w:bookmarkEnd w:id="30"/>
      <w:bookmarkEnd w:id="31"/>
      <w:bookmarkEnd w:id="32"/>
      <w:bookmarkEnd w:id="33"/>
    </w:p>
    <w:p w:rsidR="00482280" w:rsidRDefault="00482280">
      <w:pPr>
        <w:spacing w:line="440" w:lineRule="exact"/>
        <w:ind w:firstLineChars="200" w:firstLine="480"/>
        <w:rPr>
          <w:sz w:val="24"/>
        </w:rPr>
      </w:pPr>
      <w:bookmarkStart w:id="34" w:name="_Hlt122861132"/>
      <w:bookmarkStart w:id="35" w:name="_Hlt122861277"/>
      <w:bookmarkStart w:id="36" w:name="_Hlt122271589"/>
      <w:bookmarkStart w:id="37" w:name="_Hlt122354443"/>
      <w:bookmarkStart w:id="38" w:name="_Hlt122865333"/>
      <w:bookmarkStart w:id="39" w:name="_Hlt124325268"/>
      <w:bookmarkStart w:id="40" w:name="_Hlt122166323"/>
      <w:bookmarkEnd w:id="34"/>
      <w:bookmarkEnd w:id="35"/>
      <w:bookmarkEnd w:id="36"/>
      <w:bookmarkEnd w:id="37"/>
      <w:bookmarkEnd w:id="38"/>
      <w:bookmarkEnd w:id="39"/>
      <w:bookmarkEnd w:id="40"/>
      <w:r>
        <w:rPr>
          <w:sz w:val="24"/>
        </w:rPr>
        <w:t xml:space="preserve">With the development of imaging spectroscopy technology, hyperspectral remote sensing technology has been developed and applied in many fields. Hyperspectral remote sensing technology combines the traditional </w:t>
      </w:r>
      <w:r>
        <w:rPr>
          <w:rFonts w:hint="eastAsia"/>
          <w:sz w:val="24"/>
        </w:rPr>
        <w:t>imagery</w:t>
      </w:r>
      <w:r>
        <w:rPr>
          <w:sz w:val="24"/>
        </w:rPr>
        <w:t xml:space="preserve"> space dimension and spectral dimension together, and has rich information of terrestrial spectral information. Therefore, the classification and clustering of hyperspectral </w:t>
      </w:r>
      <w:r>
        <w:rPr>
          <w:rFonts w:hint="eastAsia"/>
          <w:sz w:val="24"/>
        </w:rPr>
        <w:t>imagery</w:t>
      </w:r>
      <w:r>
        <w:rPr>
          <w:sz w:val="24"/>
        </w:rPr>
        <w:t xml:space="preserve"> data have become the two main directions of hyperspectral data processing. Today's hyperspectral </w:t>
      </w:r>
      <w:r>
        <w:rPr>
          <w:rFonts w:hint="eastAsia"/>
          <w:sz w:val="24"/>
        </w:rPr>
        <w:t>imagery</w:t>
      </w:r>
      <w:r>
        <w:rPr>
          <w:sz w:val="24"/>
        </w:rPr>
        <w:t xml:space="preserve"> classification and clustering techniques tend to be isolated, and techniques or algorithms that combine the advantages of both are rare. For this reason, a new semi-supervised classification algorithm of hyperspectral </w:t>
      </w:r>
      <w:r>
        <w:rPr>
          <w:rFonts w:hint="eastAsia"/>
          <w:sz w:val="24"/>
        </w:rPr>
        <w:t>imagery</w:t>
      </w:r>
      <w:r>
        <w:rPr>
          <w:sz w:val="24"/>
        </w:rPr>
        <w:t xml:space="preserve"> based on clustering features is proposed. The work done in this paper is described as follows:</w:t>
      </w:r>
    </w:p>
    <w:p w:rsidR="00482280" w:rsidRDefault="00482280">
      <w:pPr>
        <w:spacing w:line="440" w:lineRule="exact"/>
        <w:ind w:firstLineChars="200" w:firstLine="480"/>
        <w:rPr>
          <w:sz w:val="24"/>
        </w:rPr>
      </w:pPr>
      <w:r>
        <w:rPr>
          <w:sz w:val="24"/>
        </w:rPr>
        <w:t xml:space="preserve">Firstly, the important role of hyperspectral </w:t>
      </w:r>
      <w:r>
        <w:rPr>
          <w:rFonts w:hint="eastAsia"/>
          <w:sz w:val="24"/>
        </w:rPr>
        <w:t>imagery</w:t>
      </w:r>
      <w:r>
        <w:rPr>
          <w:sz w:val="24"/>
        </w:rPr>
        <w:t xml:space="preserve"> in the field of remote sensing technology is expounded. The imaging theory of hyperspectral </w:t>
      </w:r>
      <w:r>
        <w:rPr>
          <w:rFonts w:hint="eastAsia"/>
          <w:sz w:val="24"/>
        </w:rPr>
        <w:t>imagery</w:t>
      </w:r>
      <w:r>
        <w:rPr>
          <w:sz w:val="24"/>
        </w:rPr>
        <w:t xml:space="preserve"> and its data characteristics are analyzed. The history and current situation of hyperspectral </w:t>
      </w:r>
      <w:r>
        <w:rPr>
          <w:rFonts w:hint="eastAsia"/>
          <w:sz w:val="24"/>
        </w:rPr>
        <w:t>imagery</w:t>
      </w:r>
      <w:r>
        <w:rPr>
          <w:sz w:val="24"/>
        </w:rPr>
        <w:t xml:space="preserve"> classification and clustering technology are reviewed and summarized. Background and meaning.</w:t>
      </w:r>
    </w:p>
    <w:p w:rsidR="00482280" w:rsidRDefault="00482280">
      <w:pPr>
        <w:spacing w:line="440" w:lineRule="exact"/>
        <w:ind w:firstLineChars="200" w:firstLine="480"/>
        <w:rPr>
          <w:sz w:val="24"/>
        </w:rPr>
      </w:pPr>
      <w:r>
        <w:rPr>
          <w:sz w:val="24"/>
        </w:rPr>
        <w:t xml:space="preserve">Secondly, the computing flow and evaluation criteria of hyperspectral </w:t>
      </w:r>
      <w:r>
        <w:rPr>
          <w:rFonts w:hint="eastAsia"/>
          <w:sz w:val="24"/>
        </w:rPr>
        <w:t>imagery</w:t>
      </w:r>
      <w:r>
        <w:rPr>
          <w:sz w:val="24"/>
        </w:rPr>
        <w:t xml:space="preserve"> clustering analysis are introduced. Then some typical clustering algorithms are introduced. Then, based on the practical application environment of hyperspectral </w:t>
      </w:r>
      <w:r>
        <w:rPr>
          <w:rFonts w:hint="eastAsia"/>
          <w:sz w:val="24"/>
        </w:rPr>
        <w:t>imagery</w:t>
      </w:r>
      <w:r>
        <w:rPr>
          <w:sz w:val="24"/>
        </w:rPr>
        <w:t>, two points of improvement are proposed, Provided a theoretical basis. The clustering algorithm which is most suitable for the hyperspectral data environment is explored through the simulation experiment, and the traditional clustering algorithm is improved according to the improved idea, which proves that the pre-clustering algorithm can improve the clustering quality of the hyperspectral data.</w:t>
      </w:r>
    </w:p>
    <w:p w:rsidR="00482280" w:rsidRDefault="00482280">
      <w:pPr>
        <w:spacing w:line="440" w:lineRule="exact"/>
        <w:ind w:firstLineChars="200" w:firstLine="480"/>
        <w:rPr>
          <w:sz w:val="24"/>
        </w:rPr>
      </w:pPr>
      <w:r>
        <w:rPr>
          <w:sz w:val="24"/>
        </w:rPr>
        <w:t xml:space="preserve">Thirdly, the algorithm flow and evaluation criteria of hyperspectral </w:t>
      </w:r>
      <w:r>
        <w:rPr>
          <w:rFonts w:hint="eastAsia"/>
          <w:sz w:val="24"/>
        </w:rPr>
        <w:t>imagery</w:t>
      </w:r>
      <w:r>
        <w:rPr>
          <w:sz w:val="24"/>
        </w:rPr>
        <w:t xml:space="preserve"> classification and analysis are introduced. Several typical supervised and semi-supervised algorithms are introduced briefly. The hyperspectral </w:t>
      </w:r>
      <w:r>
        <w:rPr>
          <w:rFonts w:hint="eastAsia"/>
          <w:sz w:val="24"/>
        </w:rPr>
        <w:t>imagery</w:t>
      </w:r>
      <w:r>
        <w:rPr>
          <w:sz w:val="24"/>
        </w:rPr>
        <w:t xml:space="preserve"> classification algorithm and twin support vector machine algorithm based on spatial information are emphatically introduced, which provides the theoretical basis and the original algorithm for the later algorithm improvement. Simulation results show that a large number of unlabeled samples are helpful for the classification of hyperspectral </w:t>
      </w:r>
      <w:r>
        <w:rPr>
          <w:rFonts w:hint="eastAsia"/>
          <w:sz w:val="24"/>
        </w:rPr>
        <w:t>imagery</w:t>
      </w:r>
      <w:r>
        <w:rPr>
          <w:sz w:val="24"/>
        </w:rPr>
        <w:t xml:space="preserve">s, and the cascading of spatial information and spectral information can verify the classification accuracy of hyperspectral </w:t>
      </w:r>
      <w:r>
        <w:rPr>
          <w:rFonts w:hint="eastAsia"/>
          <w:sz w:val="24"/>
        </w:rPr>
        <w:t>imagery</w:t>
      </w:r>
      <w:r>
        <w:rPr>
          <w:sz w:val="24"/>
        </w:rPr>
        <w:t>.</w:t>
      </w:r>
    </w:p>
    <w:p w:rsidR="00482280" w:rsidRDefault="00482280">
      <w:pPr>
        <w:spacing w:line="440" w:lineRule="exact"/>
        <w:ind w:firstLineChars="200" w:firstLine="480"/>
        <w:rPr>
          <w:sz w:val="24"/>
        </w:rPr>
      </w:pPr>
      <w:r>
        <w:rPr>
          <w:sz w:val="24"/>
        </w:rPr>
        <w:lastRenderedPageBreak/>
        <w:t xml:space="preserve">Fourthly, the hyperspectral </w:t>
      </w:r>
      <w:r>
        <w:rPr>
          <w:rFonts w:hint="eastAsia"/>
          <w:sz w:val="24"/>
        </w:rPr>
        <w:t>imagery</w:t>
      </w:r>
      <w:r>
        <w:rPr>
          <w:sz w:val="24"/>
        </w:rPr>
        <w:t xml:space="preserve"> spatio-spectrum semi-supervised classification algorithm based on clustering information is proposed. Firstly, the spatial information is extracted by 2D-Gabor filter, and the K_Medoids algorithm with improved depth is selected for the neighborhood selection of labeled samples. Then, the filtered samples are re-put into the dataset with the labeled samples using the idea of active learning Improve the classification accuracy of probabilistic model SVM.</w:t>
      </w:r>
    </w:p>
    <w:p w:rsidR="00482280" w:rsidRDefault="00482280">
      <w:pPr>
        <w:spacing w:line="440" w:lineRule="exact"/>
        <w:ind w:firstLineChars="200" w:firstLine="480"/>
        <w:rPr>
          <w:sz w:val="24"/>
        </w:rPr>
      </w:pPr>
      <w:r>
        <w:rPr>
          <w:sz w:val="24"/>
        </w:rPr>
        <w:t xml:space="preserve">Finally, we proposed a semi-supervised cooperative classification algorithm of hyperspectral </w:t>
      </w:r>
      <w:r>
        <w:rPr>
          <w:rFonts w:hint="eastAsia"/>
          <w:sz w:val="24"/>
        </w:rPr>
        <w:t>imagery</w:t>
      </w:r>
      <w:r>
        <w:rPr>
          <w:sz w:val="24"/>
        </w:rPr>
        <w:t xml:space="preserve"> based on fusion clustering features. Firstly, the clustering feature is extracted by the improved K_Means algorithm of hyperspectral data, and then combined with least squares twins support vector machine to form a collaborative training model. The model consists of clustering loss function, classification consistent function, classification difference, sample difference The four functions of the index formed by the objective function constraints. Combining the clustering features of collaborative training to make up for each other between the clustering and classification, effectively improve the semi-supervised classification accuracy.  </w:t>
      </w:r>
    </w:p>
    <w:p w:rsidR="00482280" w:rsidRDefault="00482280">
      <w:pPr>
        <w:spacing w:line="440" w:lineRule="exact"/>
        <w:ind w:firstLineChars="200" w:firstLine="480"/>
        <w:rPr>
          <w:sz w:val="24"/>
        </w:rPr>
      </w:pPr>
    </w:p>
    <w:p w:rsidR="00482280" w:rsidRDefault="00482280">
      <w:pPr>
        <w:spacing w:line="440" w:lineRule="exact"/>
        <w:rPr>
          <w:sz w:val="24"/>
        </w:rPr>
        <w:sectPr w:rsidR="00482280" w:rsidSect="001568D9">
          <w:headerReference w:type="even" r:id="rId24"/>
          <w:type w:val="oddPage"/>
          <w:pgSz w:w="11906" w:h="16838"/>
          <w:pgMar w:top="1588" w:right="1418" w:bottom="1588" w:left="1418" w:header="1134" w:footer="1134" w:gutter="0"/>
          <w:pgNumType w:fmt="upperRoman"/>
          <w:cols w:space="720"/>
          <w:docGrid w:linePitch="312" w:charSpace="2048"/>
        </w:sectPr>
      </w:pPr>
      <w:r>
        <w:rPr>
          <w:b/>
          <w:sz w:val="24"/>
        </w:rPr>
        <w:t>Key words:</w:t>
      </w:r>
      <w:r>
        <w:rPr>
          <w:sz w:val="24"/>
        </w:rPr>
        <w:t xml:space="preserve"> hyperspectral imagery; clustering; classification; active learning; collaborative training</w:t>
      </w:r>
    </w:p>
    <w:p w:rsidR="00482280" w:rsidRDefault="00482280">
      <w:pPr>
        <w:pStyle w:val="1"/>
        <w:keepLines w:val="0"/>
        <w:pageBreakBefore/>
        <w:widowControl/>
        <w:spacing w:beforeLines="80" w:before="192" w:afterLines="50" w:after="120" w:line="440" w:lineRule="exact"/>
        <w:jc w:val="center"/>
        <w:rPr>
          <w:rFonts w:eastAsia="黑体"/>
          <w:caps/>
          <w:kern w:val="2"/>
          <w:szCs w:val="36"/>
        </w:rPr>
      </w:pPr>
      <w:bookmarkStart w:id="41" w:name="_Toc17775"/>
      <w:bookmarkStart w:id="42" w:name="_Toc7711"/>
      <w:bookmarkStart w:id="43" w:name="_Toc30914"/>
      <w:bookmarkStart w:id="44" w:name="_Toc283822283"/>
      <w:bookmarkStart w:id="45" w:name="_Toc286841581"/>
      <w:bookmarkStart w:id="46" w:name="_Toc347675161"/>
      <w:bookmarkStart w:id="47" w:name="_Toc347675243"/>
      <w:bookmarkStart w:id="48" w:name="_Toc347675308"/>
      <w:bookmarkStart w:id="49" w:name="_Toc347675384"/>
      <w:bookmarkStart w:id="50" w:name="_Toc347675426"/>
      <w:bookmarkStart w:id="51" w:name="_Toc347678620"/>
      <w:bookmarkStart w:id="52" w:name="_Toc347678776"/>
      <w:bookmarkStart w:id="53" w:name="_Toc347679547"/>
      <w:bookmarkStart w:id="54" w:name="_Toc347679708"/>
      <w:bookmarkStart w:id="55" w:name="_Toc347679776"/>
      <w:bookmarkStart w:id="56" w:name="_Toc347679846"/>
      <w:bookmarkStart w:id="57" w:name="_Toc347680153"/>
      <w:bookmarkStart w:id="58" w:name="_Toc347680220"/>
      <w:bookmarkStart w:id="59" w:name="_Toc347680310"/>
      <w:bookmarkStart w:id="60" w:name="_Toc347684277"/>
      <w:bookmarkEnd w:id="25"/>
      <w:r>
        <w:rPr>
          <w:rFonts w:ascii="黑体" w:eastAsia="黑体" w:hAnsi="黑体" w:cs="黑体" w:hint="eastAsia"/>
          <w:b w:val="0"/>
          <w:sz w:val="36"/>
          <w:szCs w:val="36"/>
        </w:rPr>
        <w:lastRenderedPageBreak/>
        <w:t>目    录</w:t>
      </w:r>
      <w:bookmarkEnd w:id="41"/>
      <w:bookmarkEnd w:id="42"/>
      <w:bookmarkEnd w:id="43"/>
      <w:r>
        <w:rPr>
          <w:b w:val="0"/>
          <w:caps/>
          <w:sz w:val="36"/>
          <w:szCs w:val="36"/>
        </w:rPr>
        <w:fldChar w:fldCharType="begin"/>
      </w:r>
      <w:r>
        <w:rPr>
          <w:b w:val="0"/>
          <w:caps/>
          <w:sz w:val="36"/>
          <w:szCs w:val="36"/>
        </w:rPr>
        <w:instrText xml:space="preserve"> TOC \o "1-3" \h \z \u </w:instrText>
      </w:r>
      <w:r>
        <w:rPr>
          <w:b w:val="0"/>
          <w:caps/>
          <w:sz w:val="36"/>
          <w:szCs w:val="36"/>
        </w:rPr>
        <w:fldChar w:fldCharType="separate"/>
      </w:r>
    </w:p>
    <w:p w:rsidR="00482280" w:rsidRDefault="00C24ED4">
      <w:pPr>
        <w:pStyle w:val="11"/>
        <w:tabs>
          <w:tab w:val="clear" w:pos="8890"/>
          <w:tab w:val="right" w:leader="dot" w:pos="9070"/>
        </w:tabs>
      </w:pPr>
      <w:hyperlink w:anchor="_Toc2364" w:history="1">
        <w:r w:rsidR="00482280">
          <w:rPr>
            <w:bCs/>
            <w:szCs w:val="36"/>
          </w:rPr>
          <w:t>第</w:t>
        </w:r>
        <w:r w:rsidR="00482280">
          <w:rPr>
            <w:bCs/>
            <w:szCs w:val="36"/>
          </w:rPr>
          <w:t>1</w:t>
        </w:r>
        <w:r w:rsidR="00482280">
          <w:rPr>
            <w:bCs/>
            <w:szCs w:val="36"/>
          </w:rPr>
          <w:t>章</w:t>
        </w:r>
        <w:r w:rsidR="00482280">
          <w:rPr>
            <w:bCs/>
            <w:szCs w:val="36"/>
          </w:rPr>
          <w:t xml:space="preserve"> </w:t>
        </w:r>
        <w:r w:rsidR="00482280">
          <w:rPr>
            <w:bCs/>
            <w:szCs w:val="36"/>
          </w:rPr>
          <w:t>绪论</w:t>
        </w:r>
        <w:r w:rsidR="00482280">
          <w:tab/>
        </w:r>
        <w:fldSimple w:instr=" PAGEREF _Toc2364 ">
          <w:r w:rsidR="00482280">
            <w:t>1</w:t>
          </w:r>
        </w:fldSimple>
      </w:hyperlink>
    </w:p>
    <w:p w:rsidR="00482280" w:rsidRDefault="00C24ED4">
      <w:pPr>
        <w:pStyle w:val="22"/>
        <w:tabs>
          <w:tab w:val="clear" w:pos="9060"/>
          <w:tab w:val="right" w:leader="dot" w:pos="9070"/>
        </w:tabs>
      </w:pPr>
      <w:hyperlink w:anchor="_Toc3722" w:history="1">
        <w:r w:rsidR="00482280">
          <w:t>1.1</w:t>
        </w:r>
        <w:r w:rsidR="00482280">
          <w:t>课题研究背景及意义</w:t>
        </w:r>
        <w:r w:rsidR="00482280">
          <w:tab/>
        </w:r>
        <w:r w:rsidR="00D235BD">
          <w:fldChar w:fldCharType="begin"/>
        </w:r>
        <w:r w:rsidR="00D235BD">
          <w:instrText xml:space="preserve"> PAGEREF _Toc3722 </w:instrText>
        </w:r>
        <w:r w:rsidR="00D235BD">
          <w:fldChar w:fldCharType="separate"/>
        </w:r>
        <w:r w:rsidR="00482280">
          <w:t>1</w:t>
        </w:r>
        <w:r w:rsidR="00D235BD">
          <w:fldChar w:fldCharType="end"/>
        </w:r>
      </w:hyperlink>
    </w:p>
    <w:p w:rsidR="00482280" w:rsidRDefault="00C24ED4">
      <w:pPr>
        <w:pStyle w:val="22"/>
        <w:tabs>
          <w:tab w:val="clear" w:pos="9060"/>
          <w:tab w:val="right" w:leader="dot" w:pos="9070"/>
        </w:tabs>
      </w:pPr>
      <w:hyperlink w:anchor="_Toc11678" w:history="1">
        <w:r w:rsidR="00482280">
          <w:t>1.2</w:t>
        </w:r>
        <w:r w:rsidR="00482280">
          <w:t>高光谱</w:t>
        </w:r>
        <w:r w:rsidR="0083038E">
          <w:t>遥感</w:t>
        </w:r>
        <w:r w:rsidR="00482280">
          <w:t>图像数据研究现状</w:t>
        </w:r>
        <w:r w:rsidR="00482280">
          <w:tab/>
        </w:r>
        <w:r w:rsidR="00D235BD">
          <w:fldChar w:fldCharType="begin"/>
        </w:r>
        <w:r w:rsidR="00D235BD">
          <w:instrText xml:space="preserve"> PAGEREF _Toc11678 </w:instrText>
        </w:r>
        <w:r w:rsidR="00D235BD">
          <w:fldChar w:fldCharType="separate"/>
        </w:r>
        <w:r w:rsidR="00482280">
          <w:t>2</w:t>
        </w:r>
        <w:r w:rsidR="00D235BD">
          <w:fldChar w:fldCharType="end"/>
        </w:r>
      </w:hyperlink>
    </w:p>
    <w:p w:rsidR="00482280" w:rsidRDefault="00C24ED4">
      <w:pPr>
        <w:pStyle w:val="32"/>
        <w:tabs>
          <w:tab w:val="clear" w:pos="9060"/>
          <w:tab w:val="right" w:leader="dot" w:pos="9070"/>
        </w:tabs>
      </w:pPr>
      <w:hyperlink w:anchor="_Toc2520" w:history="1">
        <w:r w:rsidR="00482280">
          <w:t>1.2.1</w:t>
        </w:r>
        <w:r w:rsidR="00482280">
          <w:t>高光谱遥感技术的发展</w:t>
        </w:r>
        <w:r w:rsidR="00482280">
          <w:tab/>
        </w:r>
        <w:r w:rsidR="00D235BD">
          <w:fldChar w:fldCharType="begin"/>
        </w:r>
        <w:r w:rsidR="00D235BD">
          <w:instrText xml:space="preserve"> PAGEREF _Toc2520 </w:instrText>
        </w:r>
        <w:r w:rsidR="00D235BD">
          <w:fldChar w:fldCharType="separate"/>
        </w:r>
        <w:r w:rsidR="00482280">
          <w:t>2</w:t>
        </w:r>
        <w:r w:rsidR="00D235BD">
          <w:fldChar w:fldCharType="end"/>
        </w:r>
      </w:hyperlink>
    </w:p>
    <w:p w:rsidR="00482280" w:rsidRDefault="00C24ED4">
      <w:pPr>
        <w:pStyle w:val="32"/>
        <w:tabs>
          <w:tab w:val="clear" w:pos="9060"/>
          <w:tab w:val="right" w:leader="dot" w:pos="9070"/>
        </w:tabs>
      </w:pPr>
      <w:hyperlink w:anchor="_Toc13695" w:history="1">
        <w:r w:rsidR="00482280">
          <w:t>1.2.2</w:t>
        </w:r>
        <w:r w:rsidR="00482280">
          <w:t>高光谱图像数据特点</w:t>
        </w:r>
        <w:r w:rsidR="00482280">
          <w:tab/>
        </w:r>
        <w:r w:rsidR="00D235BD">
          <w:fldChar w:fldCharType="begin"/>
        </w:r>
        <w:r w:rsidR="00D235BD">
          <w:instrText xml:space="preserve"> PAGEREF _Toc13695 </w:instrText>
        </w:r>
        <w:r w:rsidR="00D235BD">
          <w:fldChar w:fldCharType="separate"/>
        </w:r>
        <w:r w:rsidR="00482280">
          <w:t>3</w:t>
        </w:r>
        <w:r w:rsidR="00D235BD">
          <w:fldChar w:fldCharType="end"/>
        </w:r>
      </w:hyperlink>
    </w:p>
    <w:p w:rsidR="00482280" w:rsidRDefault="00C24ED4">
      <w:pPr>
        <w:pStyle w:val="22"/>
        <w:tabs>
          <w:tab w:val="clear" w:pos="9060"/>
          <w:tab w:val="right" w:leader="dot" w:pos="9070"/>
        </w:tabs>
      </w:pPr>
      <w:hyperlink w:anchor="_Toc27513" w:history="1">
        <w:r w:rsidR="00482280">
          <w:t xml:space="preserve">1.3 </w:t>
        </w:r>
        <w:r w:rsidR="00482280">
          <w:t>高光谱图像聚类研究现状</w:t>
        </w:r>
        <w:r w:rsidR="00482280">
          <w:tab/>
        </w:r>
        <w:r w:rsidR="00D235BD">
          <w:fldChar w:fldCharType="begin"/>
        </w:r>
        <w:r w:rsidR="00D235BD">
          <w:instrText xml:space="preserve"> PAGEREF _Toc27513 </w:instrText>
        </w:r>
        <w:r w:rsidR="00D235BD">
          <w:fldChar w:fldCharType="separate"/>
        </w:r>
        <w:r w:rsidR="00482280">
          <w:t>4</w:t>
        </w:r>
        <w:r w:rsidR="00D235BD">
          <w:fldChar w:fldCharType="end"/>
        </w:r>
      </w:hyperlink>
    </w:p>
    <w:p w:rsidR="00482280" w:rsidRDefault="00C24ED4">
      <w:pPr>
        <w:pStyle w:val="22"/>
        <w:tabs>
          <w:tab w:val="clear" w:pos="9060"/>
          <w:tab w:val="right" w:leader="dot" w:pos="9070"/>
        </w:tabs>
      </w:pPr>
      <w:hyperlink w:anchor="_Toc28911" w:history="1">
        <w:r w:rsidR="00482280">
          <w:t>1.</w:t>
        </w:r>
        <w:r w:rsidR="00482280">
          <w:rPr>
            <w:rFonts w:hint="eastAsia"/>
          </w:rPr>
          <w:t>4</w:t>
        </w:r>
        <w:r w:rsidR="00482280">
          <w:t xml:space="preserve"> </w:t>
        </w:r>
        <w:r w:rsidR="00482280">
          <w:t>高光谱图像分类研究现状</w:t>
        </w:r>
        <w:r w:rsidR="00482280">
          <w:tab/>
        </w:r>
        <w:r w:rsidR="00D235BD">
          <w:fldChar w:fldCharType="begin"/>
        </w:r>
        <w:r w:rsidR="00D235BD">
          <w:instrText xml:space="preserve"> PAGEREF _Toc28911 </w:instrText>
        </w:r>
        <w:r w:rsidR="00D235BD">
          <w:fldChar w:fldCharType="separate"/>
        </w:r>
        <w:r w:rsidR="00482280">
          <w:t>5</w:t>
        </w:r>
        <w:r w:rsidR="00D235BD">
          <w:fldChar w:fldCharType="end"/>
        </w:r>
      </w:hyperlink>
    </w:p>
    <w:p w:rsidR="00482280" w:rsidRDefault="00C24ED4">
      <w:pPr>
        <w:pStyle w:val="22"/>
        <w:tabs>
          <w:tab w:val="clear" w:pos="9060"/>
          <w:tab w:val="right" w:leader="dot" w:pos="9070"/>
        </w:tabs>
      </w:pPr>
      <w:hyperlink w:anchor="_Toc13266" w:history="1">
        <w:r w:rsidR="00482280">
          <w:t>1.</w:t>
        </w:r>
        <w:r w:rsidR="00482280">
          <w:rPr>
            <w:rFonts w:hint="eastAsia"/>
          </w:rPr>
          <w:t>5</w:t>
        </w:r>
        <w:r w:rsidR="00482280">
          <w:t xml:space="preserve"> </w:t>
        </w:r>
        <w:r w:rsidR="00482280">
          <w:t>本文的研究内容</w:t>
        </w:r>
        <w:r w:rsidR="00482280">
          <w:rPr>
            <w:rFonts w:hint="eastAsia"/>
          </w:rPr>
          <w:t>与</w:t>
        </w:r>
        <w:r w:rsidR="00482280">
          <w:t>组织结构</w:t>
        </w:r>
        <w:r w:rsidR="00482280">
          <w:tab/>
        </w:r>
        <w:r w:rsidR="00D235BD">
          <w:fldChar w:fldCharType="begin"/>
        </w:r>
        <w:r w:rsidR="00D235BD">
          <w:instrText xml:space="preserve"> PAGEREF _Toc13266 </w:instrText>
        </w:r>
        <w:r w:rsidR="00D235BD">
          <w:fldChar w:fldCharType="separate"/>
        </w:r>
        <w:r w:rsidR="00482280">
          <w:t>6</w:t>
        </w:r>
        <w:r w:rsidR="00D235BD">
          <w:fldChar w:fldCharType="end"/>
        </w:r>
      </w:hyperlink>
    </w:p>
    <w:p w:rsidR="00482280" w:rsidRDefault="00C24ED4">
      <w:pPr>
        <w:pStyle w:val="11"/>
        <w:tabs>
          <w:tab w:val="clear" w:pos="8890"/>
          <w:tab w:val="right" w:leader="dot" w:pos="9070"/>
        </w:tabs>
      </w:pPr>
      <w:hyperlink w:anchor="_Toc21768" w:history="1">
        <w:r w:rsidR="00482280">
          <w:rPr>
            <w:szCs w:val="36"/>
          </w:rPr>
          <w:t>第</w:t>
        </w:r>
        <w:r w:rsidR="00482280">
          <w:rPr>
            <w:szCs w:val="36"/>
          </w:rPr>
          <w:t>2</w:t>
        </w:r>
        <w:r w:rsidR="00482280">
          <w:rPr>
            <w:szCs w:val="36"/>
          </w:rPr>
          <w:t>章</w:t>
        </w:r>
        <w:r w:rsidR="00482280">
          <w:rPr>
            <w:szCs w:val="36"/>
          </w:rPr>
          <w:t xml:space="preserve"> </w:t>
        </w:r>
        <w:r w:rsidR="00482280">
          <w:rPr>
            <w:szCs w:val="36"/>
          </w:rPr>
          <w:t>高光谱遥感图像聚类理论</w:t>
        </w:r>
        <w:r w:rsidR="00482280">
          <w:tab/>
        </w:r>
        <w:fldSimple w:instr=" PAGEREF _Toc21768 ">
          <w:r w:rsidR="00482280">
            <w:t>9</w:t>
          </w:r>
        </w:fldSimple>
      </w:hyperlink>
    </w:p>
    <w:p w:rsidR="00482280" w:rsidRDefault="00C24ED4">
      <w:pPr>
        <w:pStyle w:val="22"/>
        <w:tabs>
          <w:tab w:val="clear" w:pos="9060"/>
          <w:tab w:val="right" w:leader="dot" w:pos="9070"/>
        </w:tabs>
      </w:pPr>
      <w:hyperlink w:anchor="_Toc18614" w:history="1">
        <w:r w:rsidR="00482280">
          <w:t>2.1</w:t>
        </w:r>
        <w:r w:rsidR="00482280">
          <w:t>高光谱图像聚类理论</w:t>
        </w:r>
        <w:r w:rsidR="00482280">
          <w:tab/>
        </w:r>
        <w:r w:rsidR="00D235BD">
          <w:fldChar w:fldCharType="begin"/>
        </w:r>
        <w:r w:rsidR="00D235BD">
          <w:instrText xml:space="preserve"> PAGEREF _Toc18614 </w:instrText>
        </w:r>
        <w:r w:rsidR="00D235BD">
          <w:fldChar w:fldCharType="separate"/>
        </w:r>
        <w:r w:rsidR="00482280">
          <w:t>9</w:t>
        </w:r>
        <w:r w:rsidR="00D235BD">
          <w:fldChar w:fldCharType="end"/>
        </w:r>
      </w:hyperlink>
    </w:p>
    <w:p w:rsidR="00482280" w:rsidRDefault="00C24ED4">
      <w:pPr>
        <w:pStyle w:val="32"/>
        <w:tabs>
          <w:tab w:val="clear" w:pos="9060"/>
          <w:tab w:val="right" w:leader="dot" w:pos="9070"/>
        </w:tabs>
      </w:pPr>
      <w:hyperlink w:anchor="_Toc26864" w:history="1">
        <w:r w:rsidR="00482280">
          <w:t>2.1.1</w:t>
        </w:r>
        <w:r w:rsidR="00482280">
          <w:t>高光谱图像聚类流程</w:t>
        </w:r>
        <w:r w:rsidR="00482280">
          <w:tab/>
        </w:r>
        <w:r w:rsidR="00D235BD">
          <w:fldChar w:fldCharType="begin"/>
        </w:r>
        <w:r w:rsidR="00D235BD">
          <w:instrText xml:space="preserve"> PAGEREF _Toc26864 </w:instrText>
        </w:r>
        <w:r w:rsidR="00D235BD">
          <w:fldChar w:fldCharType="separate"/>
        </w:r>
        <w:r w:rsidR="00482280">
          <w:t>9</w:t>
        </w:r>
        <w:r w:rsidR="00D235BD">
          <w:fldChar w:fldCharType="end"/>
        </w:r>
      </w:hyperlink>
    </w:p>
    <w:p w:rsidR="00482280" w:rsidRDefault="00C24ED4">
      <w:pPr>
        <w:pStyle w:val="32"/>
        <w:tabs>
          <w:tab w:val="clear" w:pos="9060"/>
          <w:tab w:val="right" w:leader="dot" w:pos="9070"/>
        </w:tabs>
      </w:pPr>
      <w:hyperlink w:anchor="_Toc21219" w:history="1">
        <w:r w:rsidR="00482280">
          <w:t>2.1.2</w:t>
        </w:r>
        <w:r w:rsidR="00482280">
          <w:t>高光谱图像聚类精度评价方法</w:t>
        </w:r>
        <w:r w:rsidR="00482280">
          <w:tab/>
        </w:r>
        <w:r w:rsidR="00D235BD">
          <w:fldChar w:fldCharType="begin"/>
        </w:r>
        <w:r w:rsidR="00D235BD">
          <w:instrText xml:space="preserve"> PAGEREF _Toc21219 </w:instrText>
        </w:r>
        <w:r w:rsidR="00D235BD">
          <w:fldChar w:fldCharType="separate"/>
        </w:r>
        <w:r w:rsidR="00482280">
          <w:t>10</w:t>
        </w:r>
        <w:r w:rsidR="00D235BD">
          <w:fldChar w:fldCharType="end"/>
        </w:r>
      </w:hyperlink>
    </w:p>
    <w:p w:rsidR="00482280" w:rsidRDefault="00C24ED4">
      <w:pPr>
        <w:pStyle w:val="22"/>
        <w:tabs>
          <w:tab w:val="clear" w:pos="9060"/>
          <w:tab w:val="right" w:leader="dot" w:pos="9070"/>
        </w:tabs>
      </w:pPr>
      <w:hyperlink w:anchor="_Toc16337" w:history="1">
        <w:r w:rsidR="00482280">
          <w:t xml:space="preserve">2.2 </w:t>
        </w:r>
        <w:r w:rsidR="00482280">
          <w:t>传统聚类技术</w:t>
        </w:r>
        <w:r w:rsidR="00482280">
          <w:tab/>
        </w:r>
        <w:r w:rsidR="00D235BD">
          <w:fldChar w:fldCharType="begin"/>
        </w:r>
        <w:r w:rsidR="00D235BD">
          <w:instrText xml:space="preserve"> PAGEREF _Toc16337 </w:instrText>
        </w:r>
        <w:r w:rsidR="00D235BD">
          <w:fldChar w:fldCharType="separate"/>
        </w:r>
        <w:r w:rsidR="00482280">
          <w:t>11</w:t>
        </w:r>
        <w:r w:rsidR="00D235BD">
          <w:fldChar w:fldCharType="end"/>
        </w:r>
      </w:hyperlink>
    </w:p>
    <w:p w:rsidR="00482280" w:rsidRDefault="00C24ED4">
      <w:pPr>
        <w:pStyle w:val="32"/>
        <w:tabs>
          <w:tab w:val="clear" w:pos="9060"/>
          <w:tab w:val="right" w:leader="dot" w:pos="9070"/>
        </w:tabs>
      </w:pPr>
      <w:hyperlink w:anchor="_Toc6306" w:history="1">
        <w:r w:rsidR="00482280">
          <w:t>2.2.1</w:t>
        </w:r>
        <w:r w:rsidR="00482280">
          <w:t>基于划分的聚类算法</w:t>
        </w:r>
        <w:r w:rsidR="00482280">
          <w:tab/>
        </w:r>
        <w:r w:rsidR="00D235BD">
          <w:fldChar w:fldCharType="begin"/>
        </w:r>
        <w:r w:rsidR="00D235BD">
          <w:instrText xml:space="preserve"> PAGEREF _Toc6306 </w:instrText>
        </w:r>
        <w:r w:rsidR="00D235BD">
          <w:fldChar w:fldCharType="separate"/>
        </w:r>
        <w:r w:rsidR="00482280">
          <w:t>11</w:t>
        </w:r>
        <w:r w:rsidR="00D235BD">
          <w:fldChar w:fldCharType="end"/>
        </w:r>
      </w:hyperlink>
    </w:p>
    <w:p w:rsidR="00482280" w:rsidRDefault="00C24ED4">
      <w:pPr>
        <w:pStyle w:val="32"/>
        <w:tabs>
          <w:tab w:val="clear" w:pos="9060"/>
          <w:tab w:val="right" w:leader="dot" w:pos="9070"/>
        </w:tabs>
      </w:pPr>
      <w:hyperlink w:anchor="_Toc17941" w:history="1">
        <w:r w:rsidR="00482280">
          <w:t>2.2.2</w:t>
        </w:r>
        <w:r w:rsidR="00482280">
          <w:t>基于层次的聚类算法</w:t>
        </w:r>
        <w:r w:rsidR="00482280">
          <w:tab/>
        </w:r>
        <w:r w:rsidR="00D235BD">
          <w:fldChar w:fldCharType="begin"/>
        </w:r>
        <w:r w:rsidR="00D235BD">
          <w:instrText xml:space="preserve"> PAGEREF _Toc17941 </w:instrText>
        </w:r>
        <w:r w:rsidR="00D235BD">
          <w:fldChar w:fldCharType="separate"/>
        </w:r>
        <w:r w:rsidR="00482280">
          <w:t>13</w:t>
        </w:r>
        <w:r w:rsidR="00D235BD">
          <w:fldChar w:fldCharType="end"/>
        </w:r>
      </w:hyperlink>
    </w:p>
    <w:p w:rsidR="00482280" w:rsidRDefault="00C24ED4">
      <w:pPr>
        <w:pStyle w:val="32"/>
        <w:tabs>
          <w:tab w:val="clear" w:pos="9060"/>
          <w:tab w:val="right" w:leader="dot" w:pos="9070"/>
        </w:tabs>
      </w:pPr>
      <w:hyperlink w:anchor="_Toc12879" w:history="1">
        <w:r w:rsidR="00482280">
          <w:t>2.2.3</w:t>
        </w:r>
        <w:r w:rsidR="00482280">
          <w:t>基于密度的聚类算法</w:t>
        </w:r>
        <w:r w:rsidR="00482280">
          <w:tab/>
        </w:r>
        <w:r w:rsidR="00D235BD">
          <w:fldChar w:fldCharType="begin"/>
        </w:r>
        <w:r w:rsidR="00D235BD">
          <w:instrText xml:space="preserve"> PAGEREF _Toc12879 </w:instrText>
        </w:r>
        <w:r w:rsidR="00D235BD">
          <w:fldChar w:fldCharType="separate"/>
        </w:r>
        <w:r w:rsidR="00482280">
          <w:t>15</w:t>
        </w:r>
        <w:r w:rsidR="00D235BD">
          <w:fldChar w:fldCharType="end"/>
        </w:r>
      </w:hyperlink>
    </w:p>
    <w:p w:rsidR="00482280" w:rsidRDefault="00C24ED4">
      <w:pPr>
        <w:pStyle w:val="22"/>
        <w:tabs>
          <w:tab w:val="clear" w:pos="9060"/>
          <w:tab w:val="right" w:leader="dot" w:pos="9070"/>
        </w:tabs>
      </w:pPr>
      <w:hyperlink w:anchor="_Toc22833" w:history="1">
        <w:r w:rsidR="00482280">
          <w:t xml:space="preserve">2.3 </w:t>
        </w:r>
        <w:r w:rsidR="00482280">
          <w:t>高光谱图像聚类的改进思路</w:t>
        </w:r>
        <w:r w:rsidR="00482280">
          <w:tab/>
        </w:r>
        <w:r w:rsidR="00D235BD">
          <w:fldChar w:fldCharType="begin"/>
        </w:r>
        <w:r w:rsidR="00D235BD">
          <w:instrText xml:space="preserve"> PAGEREF _Toc22833 </w:instrText>
        </w:r>
        <w:r w:rsidR="00D235BD">
          <w:fldChar w:fldCharType="separate"/>
        </w:r>
        <w:r w:rsidR="00482280">
          <w:t>16</w:t>
        </w:r>
        <w:r w:rsidR="00D235BD">
          <w:fldChar w:fldCharType="end"/>
        </w:r>
      </w:hyperlink>
    </w:p>
    <w:p w:rsidR="00482280" w:rsidRDefault="00C24ED4">
      <w:pPr>
        <w:pStyle w:val="32"/>
        <w:tabs>
          <w:tab w:val="clear" w:pos="9060"/>
          <w:tab w:val="right" w:leader="dot" w:pos="9070"/>
        </w:tabs>
      </w:pPr>
      <w:hyperlink w:anchor="_Toc4358" w:history="1">
        <w:r w:rsidR="00482280">
          <w:t>2.3.1</w:t>
        </w:r>
        <w:r w:rsidR="00482280">
          <w:t>预聚类算法</w:t>
        </w:r>
        <w:r w:rsidR="00482280">
          <w:tab/>
        </w:r>
        <w:r w:rsidR="00D235BD">
          <w:fldChar w:fldCharType="begin"/>
        </w:r>
        <w:r w:rsidR="00D235BD">
          <w:instrText xml:space="preserve"> PAGEREF _Toc4358 </w:instrText>
        </w:r>
        <w:r w:rsidR="00D235BD">
          <w:fldChar w:fldCharType="separate"/>
        </w:r>
        <w:r w:rsidR="00482280">
          <w:t>16</w:t>
        </w:r>
        <w:r w:rsidR="00D235BD">
          <w:fldChar w:fldCharType="end"/>
        </w:r>
      </w:hyperlink>
    </w:p>
    <w:p w:rsidR="00482280" w:rsidRDefault="00C24ED4">
      <w:pPr>
        <w:pStyle w:val="32"/>
        <w:tabs>
          <w:tab w:val="clear" w:pos="9060"/>
          <w:tab w:val="right" w:leader="dot" w:pos="9070"/>
        </w:tabs>
      </w:pPr>
      <w:hyperlink w:anchor="_Toc10150" w:history="1">
        <w:r w:rsidR="00482280">
          <w:t>2.3.2</w:t>
        </w:r>
        <w:r w:rsidR="00482280">
          <w:t>变换像元距离度量标准</w:t>
        </w:r>
        <w:r w:rsidR="00482280">
          <w:tab/>
        </w:r>
        <w:r w:rsidR="00D235BD">
          <w:fldChar w:fldCharType="begin"/>
        </w:r>
        <w:r w:rsidR="00D235BD">
          <w:instrText xml:space="preserve"> PAGEREF _Toc10150 </w:instrText>
        </w:r>
        <w:r w:rsidR="00D235BD">
          <w:fldChar w:fldCharType="separate"/>
        </w:r>
        <w:r w:rsidR="00482280">
          <w:t>19</w:t>
        </w:r>
        <w:r w:rsidR="00D235BD">
          <w:fldChar w:fldCharType="end"/>
        </w:r>
      </w:hyperlink>
    </w:p>
    <w:p w:rsidR="00482280" w:rsidRDefault="00C24ED4">
      <w:pPr>
        <w:pStyle w:val="22"/>
        <w:tabs>
          <w:tab w:val="clear" w:pos="9060"/>
          <w:tab w:val="right" w:leader="dot" w:pos="9070"/>
        </w:tabs>
      </w:pPr>
      <w:hyperlink w:anchor="_Toc21833" w:history="1">
        <w:r w:rsidR="00482280">
          <w:t xml:space="preserve">2.4 </w:t>
        </w:r>
        <w:r w:rsidR="00482280">
          <w:t>仿真结果与分析</w:t>
        </w:r>
        <w:r w:rsidR="00482280">
          <w:tab/>
        </w:r>
        <w:r w:rsidR="00D235BD">
          <w:fldChar w:fldCharType="begin"/>
        </w:r>
        <w:r w:rsidR="00D235BD">
          <w:instrText xml:space="preserve"> PAGEREF _Toc21833 </w:instrText>
        </w:r>
        <w:r w:rsidR="00D235BD">
          <w:fldChar w:fldCharType="separate"/>
        </w:r>
        <w:r w:rsidR="00482280">
          <w:t>22</w:t>
        </w:r>
        <w:r w:rsidR="00D235BD">
          <w:fldChar w:fldCharType="end"/>
        </w:r>
      </w:hyperlink>
    </w:p>
    <w:p w:rsidR="00482280" w:rsidRDefault="00C24ED4">
      <w:pPr>
        <w:pStyle w:val="22"/>
        <w:tabs>
          <w:tab w:val="clear" w:pos="9060"/>
          <w:tab w:val="right" w:leader="dot" w:pos="9070"/>
        </w:tabs>
      </w:pPr>
      <w:hyperlink w:anchor="_Toc9224" w:history="1">
        <w:r w:rsidR="00482280">
          <w:t xml:space="preserve">2.5 </w:t>
        </w:r>
        <w:r w:rsidR="00482280">
          <w:t>本章小结</w:t>
        </w:r>
        <w:r w:rsidR="00482280">
          <w:tab/>
        </w:r>
        <w:r w:rsidR="00D235BD">
          <w:fldChar w:fldCharType="begin"/>
        </w:r>
        <w:r w:rsidR="00D235BD">
          <w:instrText xml:space="preserve"> PAGEREF _Toc9224 </w:instrText>
        </w:r>
        <w:r w:rsidR="00D235BD">
          <w:fldChar w:fldCharType="separate"/>
        </w:r>
        <w:r w:rsidR="00482280">
          <w:t>24</w:t>
        </w:r>
        <w:r w:rsidR="00D235BD">
          <w:fldChar w:fldCharType="end"/>
        </w:r>
      </w:hyperlink>
    </w:p>
    <w:p w:rsidR="00482280" w:rsidRDefault="00C24ED4">
      <w:pPr>
        <w:pStyle w:val="11"/>
        <w:tabs>
          <w:tab w:val="clear" w:pos="8890"/>
          <w:tab w:val="right" w:leader="dot" w:pos="9070"/>
        </w:tabs>
      </w:pPr>
      <w:hyperlink w:anchor="_Toc9241" w:history="1">
        <w:r w:rsidR="00482280">
          <w:rPr>
            <w:szCs w:val="36"/>
          </w:rPr>
          <w:t>第</w:t>
        </w:r>
        <w:r w:rsidR="00482280">
          <w:rPr>
            <w:szCs w:val="36"/>
          </w:rPr>
          <w:t>3</w:t>
        </w:r>
        <w:r w:rsidR="00482280">
          <w:rPr>
            <w:szCs w:val="36"/>
          </w:rPr>
          <w:t>章</w:t>
        </w:r>
        <w:r w:rsidR="00482280">
          <w:rPr>
            <w:szCs w:val="36"/>
          </w:rPr>
          <w:t xml:space="preserve"> </w:t>
        </w:r>
        <w:r w:rsidR="00482280">
          <w:rPr>
            <w:szCs w:val="36"/>
          </w:rPr>
          <w:t>高光谱遥感图像分类理论</w:t>
        </w:r>
        <w:r w:rsidR="00482280">
          <w:tab/>
        </w:r>
        <w:fldSimple w:instr=" PAGEREF _Toc9241 ">
          <w:r w:rsidR="00482280">
            <w:t>26</w:t>
          </w:r>
        </w:fldSimple>
      </w:hyperlink>
    </w:p>
    <w:p w:rsidR="00482280" w:rsidRDefault="00C24ED4">
      <w:pPr>
        <w:pStyle w:val="22"/>
        <w:tabs>
          <w:tab w:val="clear" w:pos="9060"/>
          <w:tab w:val="right" w:leader="dot" w:pos="9070"/>
        </w:tabs>
      </w:pPr>
      <w:hyperlink w:anchor="_Toc5484" w:history="1">
        <w:r w:rsidR="00482280">
          <w:t xml:space="preserve">3.1 </w:t>
        </w:r>
        <w:r w:rsidR="00482280">
          <w:t>高光谱图像分类理论</w:t>
        </w:r>
        <w:r w:rsidR="00482280">
          <w:tab/>
        </w:r>
        <w:r w:rsidR="00D235BD">
          <w:fldChar w:fldCharType="begin"/>
        </w:r>
        <w:r w:rsidR="00D235BD">
          <w:instrText xml:space="preserve"> PAGEREF _Toc5484 </w:instrText>
        </w:r>
        <w:r w:rsidR="00D235BD">
          <w:fldChar w:fldCharType="separate"/>
        </w:r>
        <w:r w:rsidR="00482280">
          <w:t>26</w:t>
        </w:r>
        <w:r w:rsidR="00D235BD">
          <w:fldChar w:fldCharType="end"/>
        </w:r>
      </w:hyperlink>
    </w:p>
    <w:p w:rsidR="00482280" w:rsidRDefault="00C24ED4">
      <w:pPr>
        <w:pStyle w:val="32"/>
        <w:tabs>
          <w:tab w:val="clear" w:pos="9060"/>
          <w:tab w:val="right" w:leader="dot" w:pos="9070"/>
        </w:tabs>
      </w:pPr>
      <w:hyperlink w:anchor="_Toc2577" w:history="1">
        <w:r w:rsidR="00482280">
          <w:t>3.</w:t>
        </w:r>
        <w:r w:rsidR="00482280">
          <w:rPr>
            <w:rFonts w:hint="eastAsia"/>
          </w:rPr>
          <w:t>1</w:t>
        </w:r>
        <w:r w:rsidR="00482280">
          <w:t>.1</w:t>
        </w:r>
        <w:r w:rsidR="00482280">
          <w:t>高光谱图像分类流程</w:t>
        </w:r>
        <w:r w:rsidR="00482280">
          <w:tab/>
        </w:r>
        <w:r w:rsidR="00D235BD">
          <w:fldChar w:fldCharType="begin"/>
        </w:r>
        <w:r w:rsidR="00D235BD">
          <w:instrText xml:space="preserve"> PAGEREF _Toc2577 </w:instrText>
        </w:r>
        <w:r w:rsidR="00D235BD">
          <w:fldChar w:fldCharType="separate"/>
        </w:r>
        <w:r w:rsidR="00482280">
          <w:t>26</w:t>
        </w:r>
        <w:r w:rsidR="00D235BD">
          <w:fldChar w:fldCharType="end"/>
        </w:r>
      </w:hyperlink>
    </w:p>
    <w:p w:rsidR="00482280" w:rsidRDefault="00C24ED4">
      <w:pPr>
        <w:pStyle w:val="32"/>
        <w:tabs>
          <w:tab w:val="clear" w:pos="9060"/>
          <w:tab w:val="right" w:leader="dot" w:pos="9070"/>
        </w:tabs>
      </w:pPr>
      <w:hyperlink w:anchor="_Toc15029" w:history="1">
        <w:r w:rsidR="00482280">
          <w:t>3.</w:t>
        </w:r>
        <w:r w:rsidR="00482280">
          <w:rPr>
            <w:rFonts w:hint="eastAsia"/>
          </w:rPr>
          <w:t>1</w:t>
        </w:r>
        <w:r w:rsidR="00482280">
          <w:t>.2</w:t>
        </w:r>
        <w:r w:rsidR="00482280">
          <w:t>分类精度评价方法</w:t>
        </w:r>
        <w:r w:rsidR="00482280">
          <w:tab/>
        </w:r>
        <w:r w:rsidR="00D235BD">
          <w:fldChar w:fldCharType="begin"/>
        </w:r>
        <w:r w:rsidR="00D235BD">
          <w:instrText xml:space="preserve"> PAGEREF _Toc15029 </w:instrText>
        </w:r>
        <w:r w:rsidR="00D235BD">
          <w:fldChar w:fldCharType="separate"/>
        </w:r>
        <w:r w:rsidR="00482280">
          <w:t>26</w:t>
        </w:r>
        <w:r w:rsidR="00D235BD">
          <w:fldChar w:fldCharType="end"/>
        </w:r>
      </w:hyperlink>
    </w:p>
    <w:p w:rsidR="00482280" w:rsidRDefault="00C24ED4">
      <w:pPr>
        <w:pStyle w:val="22"/>
        <w:tabs>
          <w:tab w:val="clear" w:pos="9060"/>
          <w:tab w:val="right" w:leader="dot" w:pos="9070"/>
        </w:tabs>
      </w:pPr>
      <w:hyperlink w:anchor="_Toc964" w:history="1">
        <w:r w:rsidR="00482280">
          <w:t xml:space="preserve">3.2 </w:t>
        </w:r>
        <w:r w:rsidR="00482280">
          <w:t>有监督分类方法</w:t>
        </w:r>
        <w:r w:rsidR="00482280">
          <w:tab/>
        </w:r>
        <w:r w:rsidR="00D235BD">
          <w:fldChar w:fldCharType="begin"/>
        </w:r>
        <w:r w:rsidR="00D235BD">
          <w:instrText xml:space="preserve"> PAGEREF _Toc964 </w:instrText>
        </w:r>
        <w:r w:rsidR="00D235BD">
          <w:fldChar w:fldCharType="separate"/>
        </w:r>
        <w:r w:rsidR="00482280">
          <w:t>28</w:t>
        </w:r>
        <w:r w:rsidR="00D235BD">
          <w:fldChar w:fldCharType="end"/>
        </w:r>
      </w:hyperlink>
    </w:p>
    <w:p w:rsidR="00482280" w:rsidRDefault="00C24ED4">
      <w:pPr>
        <w:pStyle w:val="22"/>
        <w:tabs>
          <w:tab w:val="clear" w:pos="9060"/>
          <w:tab w:val="right" w:leader="dot" w:pos="9070"/>
        </w:tabs>
      </w:pPr>
      <w:hyperlink w:anchor="_Toc17303" w:history="1">
        <w:r w:rsidR="00482280">
          <w:t xml:space="preserve">3.3 </w:t>
        </w:r>
        <w:r w:rsidR="00482280">
          <w:t>半监督分类方法</w:t>
        </w:r>
        <w:r w:rsidR="00482280">
          <w:tab/>
        </w:r>
        <w:r w:rsidR="00D235BD">
          <w:fldChar w:fldCharType="begin"/>
        </w:r>
        <w:r w:rsidR="00D235BD">
          <w:instrText xml:space="preserve"> PAGEREF _Toc17303 </w:instrText>
        </w:r>
        <w:r w:rsidR="00D235BD">
          <w:fldChar w:fldCharType="separate"/>
        </w:r>
        <w:r w:rsidR="00482280">
          <w:t>30</w:t>
        </w:r>
        <w:r w:rsidR="00D235BD">
          <w:fldChar w:fldCharType="end"/>
        </w:r>
      </w:hyperlink>
    </w:p>
    <w:p w:rsidR="00482280" w:rsidRDefault="00C24ED4">
      <w:pPr>
        <w:pStyle w:val="22"/>
        <w:tabs>
          <w:tab w:val="clear" w:pos="9060"/>
          <w:tab w:val="right" w:leader="dot" w:pos="9070"/>
        </w:tabs>
      </w:pPr>
      <w:hyperlink w:anchor="_Toc28489" w:history="1">
        <w:r w:rsidR="00482280">
          <w:t xml:space="preserve">3.4 </w:t>
        </w:r>
        <w:r w:rsidR="00482280">
          <w:t>基于空间信息的分类算法</w:t>
        </w:r>
        <w:r w:rsidR="00482280">
          <w:tab/>
        </w:r>
        <w:r w:rsidR="00D235BD">
          <w:fldChar w:fldCharType="begin"/>
        </w:r>
        <w:r w:rsidR="00D235BD">
          <w:instrText xml:space="preserve"> PAGEREF _Toc28489 </w:instrText>
        </w:r>
        <w:r w:rsidR="00D235BD">
          <w:fldChar w:fldCharType="separate"/>
        </w:r>
        <w:r w:rsidR="00482280">
          <w:t>33</w:t>
        </w:r>
        <w:r w:rsidR="00D235BD">
          <w:fldChar w:fldCharType="end"/>
        </w:r>
      </w:hyperlink>
    </w:p>
    <w:p w:rsidR="00482280" w:rsidRDefault="00C24ED4">
      <w:pPr>
        <w:pStyle w:val="32"/>
        <w:tabs>
          <w:tab w:val="clear" w:pos="9060"/>
          <w:tab w:val="right" w:leader="dot" w:pos="9070"/>
        </w:tabs>
      </w:pPr>
      <w:hyperlink w:anchor="_Toc13854" w:history="1">
        <w:r w:rsidR="00482280">
          <w:t>3.4.1</w:t>
        </w:r>
        <w:r w:rsidR="00482280">
          <w:t>基于核函数的空间信息分类算法</w:t>
        </w:r>
        <w:r w:rsidR="00482280">
          <w:tab/>
        </w:r>
        <w:r w:rsidR="00D235BD">
          <w:fldChar w:fldCharType="begin"/>
        </w:r>
        <w:r w:rsidR="00D235BD">
          <w:instrText xml:space="preserve"> PAGEREF _Toc13854 </w:instrText>
        </w:r>
        <w:r w:rsidR="00D235BD">
          <w:fldChar w:fldCharType="separate"/>
        </w:r>
        <w:r w:rsidR="00482280">
          <w:t>34</w:t>
        </w:r>
        <w:r w:rsidR="00D235BD">
          <w:fldChar w:fldCharType="end"/>
        </w:r>
      </w:hyperlink>
    </w:p>
    <w:p w:rsidR="00482280" w:rsidRDefault="00C24ED4">
      <w:pPr>
        <w:pStyle w:val="32"/>
        <w:tabs>
          <w:tab w:val="clear" w:pos="9060"/>
          <w:tab w:val="right" w:leader="dot" w:pos="9070"/>
        </w:tabs>
        <w:jc w:val="both"/>
      </w:pPr>
      <w:hyperlink w:anchor="_Toc8589" w:history="1">
        <w:r w:rsidR="00482280">
          <w:t>3.4.2</w:t>
        </w:r>
        <w:r w:rsidR="00482280">
          <w:t>基于</w:t>
        </w:r>
        <w:r w:rsidR="00482280">
          <w:rPr>
            <w:i/>
          </w:rPr>
          <w:t>SVM</w:t>
        </w:r>
        <w:r w:rsidR="00482280">
          <w:t>的空间信息分类算法</w:t>
        </w:r>
        <w:r w:rsidR="00482280">
          <w:tab/>
        </w:r>
        <w:r w:rsidR="00D235BD">
          <w:fldChar w:fldCharType="begin"/>
        </w:r>
        <w:r w:rsidR="00D235BD">
          <w:instrText xml:space="preserve"> PAGEREF _Toc8589 </w:instrText>
        </w:r>
        <w:r w:rsidR="00D235BD">
          <w:fldChar w:fldCharType="separate"/>
        </w:r>
        <w:r w:rsidR="00482280">
          <w:t>35</w:t>
        </w:r>
        <w:r w:rsidR="00D235BD">
          <w:fldChar w:fldCharType="end"/>
        </w:r>
      </w:hyperlink>
    </w:p>
    <w:p w:rsidR="00482280" w:rsidRDefault="00C24ED4">
      <w:pPr>
        <w:pStyle w:val="22"/>
        <w:tabs>
          <w:tab w:val="clear" w:pos="9060"/>
          <w:tab w:val="right" w:leader="dot" w:pos="9070"/>
        </w:tabs>
      </w:pPr>
      <w:hyperlink w:anchor="_Toc1642" w:history="1">
        <w:r w:rsidR="00482280">
          <w:t xml:space="preserve">3.5 </w:t>
        </w:r>
        <w:r w:rsidR="00482280">
          <w:t>孪生</w:t>
        </w:r>
        <w:r w:rsidR="00482280">
          <w:t>SVM</w:t>
        </w:r>
        <w:r w:rsidR="00482280">
          <w:t>相关理论</w:t>
        </w:r>
        <w:r w:rsidR="00482280">
          <w:tab/>
        </w:r>
        <w:r w:rsidR="00D235BD">
          <w:fldChar w:fldCharType="begin"/>
        </w:r>
        <w:r w:rsidR="00D235BD">
          <w:instrText xml:space="preserve"> PAGEREF _Toc1642 </w:instrText>
        </w:r>
        <w:r w:rsidR="00D235BD">
          <w:fldChar w:fldCharType="separate"/>
        </w:r>
        <w:r w:rsidR="00482280">
          <w:t>36</w:t>
        </w:r>
        <w:r w:rsidR="00D235BD">
          <w:fldChar w:fldCharType="end"/>
        </w:r>
      </w:hyperlink>
    </w:p>
    <w:p w:rsidR="00482280" w:rsidRDefault="00C24ED4">
      <w:pPr>
        <w:pStyle w:val="32"/>
        <w:tabs>
          <w:tab w:val="clear" w:pos="9060"/>
          <w:tab w:val="right" w:leader="dot" w:pos="9070"/>
        </w:tabs>
      </w:pPr>
      <w:hyperlink w:anchor="_Toc28040" w:history="1">
        <w:r w:rsidR="00482280">
          <w:t>3.5.1</w:t>
        </w:r>
        <w:r w:rsidR="00482280">
          <w:t>线性可分的孪生</w:t>
        </w:r>
        <w:r w:rsidR="00482280">
          <w:rPr>
            <w:i/>
          </w:rPr>
          <w:t>SVM</w:t>
        </w:r>
        <w:r w:rsidR="00482280">
          <w:tab/>
        </w:r>
        <w:r w:rsidR="00D235BD">
          <w:fldChar w:fldCharType="begin"/>
        </w:r>
        <w:r w:rsidR="00D235BD">
          <w:instrText xml:space="preserve"> PAGEREF _Toc28040 </w:instrText>
        </w:r>
        <w:r w:rsidR="00D235BD">
          <w:fldChar w:fldCharType="separate"/>
        </w:r>
        <w:r w:rsidR="00482280">
          <w:t>36</w:t>
        </w:r>
        <w:r w:rsidR="00D235BD">
          <w:fldChar w:fldCharType="end"/>
        </w:r>
      </w:hyperlink>
    </w:p>
    <w:p w:rsidR="00482280" w:rsidRDefault="00C24ED4">
      <w:pPr>
        <w:pStyle w:val="32"/>
        <w:tabs>
          <w:tab w:val="clear" w:pos="9060"/>
          <w:tab w:val="right" w:leader="dot" w:pos="9070"/>
        </w:tabs>
      </w:pPr>
      <w:hyperlink w:anchor="_Toc5502" w:history="1">
        <w:r w:rsidR="00482280">
          <w:t>3.5.</w:t>
        </w:r>
        <w:r w:rsidR="00482280">
          <w:rPr>
            <w:rFonts w:hint="eastAsia"/>
          </w:rPr>
          <w:t>2</w:t>
        </w:r>
        <w:r w:rsidR="00482280">
          <w:t>非线性可分的孪生</w:t>
        </w:r>
        <w:r w:rsidR="00482280">
          <w:rPr>
            <w:i/>
          </w:rPr>
          <w:t>SVM</w:t>
        </w:r>
        <w:r w:rsidR="00482280">
          <w:tab/>
        </w:r>
        <w:r w:rsidR="00D235BD">
          <w:fldChar w:fldCharType="begin"/>
        </w:r>
        <w:r w:rsidR="00D235BD">
          <w:instrText xml:space="preserve"> PAGEREF _Toc5502 </w:instrText>
        </w:r>
        <w:r w:rsidR="00D235BD">
          <w:fldChar w:fldCharType="separate"/>
        </w:r>
        <w:r w:rsidR="00482280">
          <w:t>38</w:t>
        </w:r>
        <w:r w:rsidR="00D235BD">
          <w:fldChar w:fldCharType="end"/>
        </w:r>
      </w:hyperlink>
    </w:p>
    <w:p w:rsidR="00482280" w:rsidRDefault="00C24ED4">
      <w:pPr>
        <w:pStyle w:val="22"/>
        <w:tabs>
          <w:tab w:val="clear" w:pos="9060"/>
          <w:tab w:val="right" w:leader="dot" w:pos="9070"/>
        </w:tabs>
      </w:pPr>
      <w:hyperlink w:anchor="_Toc27224" w:history="1">
        <w:r w:rsidR="00482280">
          <w:t>3.6</w:t>
        </w:r>
        <w:r w:rsidR="00482280">
          <w:rPr>
            <w:rFonts w:hint="eastAsia"/>
          </w:rPr>
          <w:t xml:space="preserve"> </w:t>
        </w:r>
        <w:r w:rsidR="00482280">
          <w:t>仿真结果与分析</w:t>
        </w:r>
        <w:r w:rsidR="00482280">
          <w:tab/>
        </w:r>
        <w:r w:rsidR="00D235BD">
          <w:fldChar w:fldCharType="begin"/>
        </w:r>
        <w:r w:rsidR="00D235BD">
          <w:instrText xml:space="preserve"> PAGEREF _Toc27224 </w:instrText>
        </w:r>
        <w:r w:rsidR="00D235BD">
          <w:fldChar w:fldCharType="separate"/>
        </w:r>
        <w:r w:rsidR="00482280">
          <w:t>39</w:t>
        </w:r>
        <w:r w:rsidR="00D235BD">
          <w:fldChar w:fldCharType="end"/>
        </w:r>
      </w:hyperlink>
    </w:p>
    <w:p w:rsidR="00482280" w:rsidRDefault="00C24ED4">
      <w:pPr>
        <w:pStyle w:val="22"/>
        <w:tabs>
          <w:tab w:val="clear" w:pos="9060"/>
          <w:tab w:val="right" w:leader="dot" w:pos="9070"/>
        </w:tabs>
      </w:pPr>
      <w:hyperlink w:anchor="_Toc6024" w:history="1">
        <w:r w:rsidR="00482280">
          <w:t xml:space="preserve">3.7 </w:t>
        </w:r>
        <w:r w:rsidR="00482280">
          <w:t>本章小结</w:t>
        </w:r>
        <w:r w:rsidR="00482280">
          <w:tab/>
        </w:r>
        <w:r w:rsidR="00D235BD">
          <w:fldChar w:fldCharType="begin"/>
        </w:r>
        <w:r w:rsidR="00D235BD">
          <w:instrText xml:space="preserve"> PAGEREF _Toc6024 </w:instrText>
        </w:r>
        <w:r w:rsidR="00D235BD">
          <w:fldChar w:fldCharType="separate"/>
        </w:r>
        <w:r w:rsidR="00482280">
          <w:t>42</w:t>
        </w:r>
        <w:r w:rsidR="00D235BD">
          <w:fldChar w:fldCharType="end"/>
        </w:r>
      </w:hyperlink>
    </w:p>
    <w:p w:rsidR="00482280" w:rsidRDefault="00C24ED4">
      <w:pPr>
        <w:pStyle w:val="11"/>
        <w:tabs>
          <w:tab w:val="clear" w:pos="8890"/>
          <w:tab w:val="right" w:leader="dot" w:pos="9070"/>
        </w:tabs>
      </w:pPr>
      <w:hyperlink w:anchor="_Toc5872" w:history="1">
        <w:r w:rsidR="00482280">
          <w:rPr>
            <w:szCs w:val="36"/>
          </w:rPr>
          <w:t>第</w:t>
        </w:r>
        <w:r w:rsidR="00482280">
          <w:rPr>
            <w:szCs w:val="36"/>
          </w:rPr>
          <w:t>4</w:t>
        </w:r>
        <w:r w:rsidR="00482280">
          <w:rPr>
            <w:szCs w:val="36"/>
          </w:rPr>
          <w:t>章</w:t>
        </w:r>
        <w:r w:rsidR="00482280">
          <w:rPr>
            <w:szCs w:val="36"/>
          </w:rPr>
          <w:t xml:space="preserve"> </w:t>
        </w:r>
        <w:r w:rsidR="00482280">
          <w:rPr>
            <w:szCs w:val="36"/>
          </w:rPr>
          <w:t>基于聚类信息指导的高光谱图像空</w:t>
        </w:r>
        <w:r w:rsidR="00482280">
          <w:rPr>
            <w:szCs w:val="36"/>
          </w:rPr>
          <w:t>-</w:t>
        </w:r>
        <w:r w:rsidR="00482280">
          <w:rPr>
            <w:szCs w:val="36"/>
          </w:rPr>
          <w:t>谱半监督分类算法</w:t>
        </w:r>
        <w:r w:rsidR="00482280">
          <w:tab/>
        </w:r>
        <w:fldSimple w:instr=" PAGEREF _Toc5872 ">
          <w:r w:rsidR="00482280">
            <w:t>43</w:t>
          </w:r>
        </w:fldSimple>
      </w:hyperlink>
    </w:p>
    <w:p w:rsidR="00482280" w:rsidRDefault="00C24ED4">
      <w:pPr>
        <w:pStyle w:val="22"/>
        <w:tabs>
          <w:tab w:val="clear" w:pos="9060"/>
          <w:tab w:val="right" w:leader="dot" w:pos="9070"/>
        </w:tabs>
      </w:pPr>
      <w:hyperlink w:anchor="_Toc9534" w:history="1">
        <w:r w:rsidR="00482280">
          <w:t>4.1</w:t>
        </w:r>
        <w:r w:rsidR="00482280">
          <w:rPr>
            <w:rFonts w:hint="eastAsia"/>
          </w:rPr>
          <w:t xml:space="preserve"> </w:t>
        </w:r>
        <w:r w:rsidR="00482280">
          <w:t>引言</w:t>
        </w:r>
        <w:r w:rsidR="00482280">
          <w:tab/>
        </w:r>
        <w:r w:rsidR="00D235BD">
          <w:fldChar w:fldCharType="begin"/>
        </w:r>
        <w:r w:rsidR="00D235BD">
          <w:instrText xml:space="preserve"> PAGEREF _Toc9534 </w:instrText>
        </w:r>
        <w:r w:rsidR="00D235BD">
          <w:fldChar w:fldCharType="separate"/>
        </w:r>
        <w:r w:rsidR="00482280">
          <w:t>43</w:t>
        </w:r>
        <w:r w:rsidR="00D235BD">
          <w:fldChar w:fldCharType="end"/>
        </w:r>
      </w:hyperlink>
    </w:p>
    <w:p w:rsidR="00482280" w:rsidRDefault="00C24ED4">
      <w:pPr>
        <w:pStyle w:val="22"/>
        <w:tabs>
          <w:tab w:val="clear" w:pos="9060"/>
          <w:tab w:val="right" w:leader="dot" w:pos="9070"/>
        </w:tabs>
      </w:pPr>
      <w:hyperlink w:anchor="_Toc12410" w:history="1">
        <w:r w:rsidR="00482280">
          <w:t xml:space="preserve">4.2 </w:t>
        </w:r>
        <w:r w:rsidR="00482280">
          <w:t>基本理论算法</w:t>
        </w:r>
        <w:r w:rsidR="00482280">
          <w:tab/>
        </w:r>
        <w:r w:rsidR="00D235BD">
          <w:fldChar w:fldCharType="begin"/>
        </w:r>
        <w:r w:rsidR="00D235BD">
          <w:instrText xml:space="preserve"> PAGEREF _Toc12410 </w:instrText>
        </w:r>
        <w:r w:rsidR="00D235BD">
          <w:fldChar w:fldCharType="separate"/>
        </w:r>
        <w:r w:rsidR="00482280">
          <w:t>44</w:t>
        </w:r>
        <w:r w:rsidR="00D235BD">
          <w:fldChar w:fldCharType="end"/>
        </w:r>
      </w:hyperlink>
    </w:p>
    <w:p w:rsidR="00482280" w:rsidRDefault="00C24ED4">
      <w:pPr>
        <w:pStyle w:val="32"/>
        <w:tabs>
          <w:tab w:val="clear" w:pos="9060"/>
          <w:tab w:val="right" w:leader="dot" w:pos="9070"/>
        </w:tabs>
      </w:pPr>
      <w:hyperlink w:anchor="_Toc6465" w:history="1">
        <w:r w:rsidR="00482280">
          <w:t>4.2.</w:t>
        </w:r>
        <w:r w:rsidR="00482280">
          <w:rPr>
            <w:rFonts w:hint="eastAsia"/>
          </w:rPr>
          <w:t>1</w:t>
        </w:r>
        <w:r w:rsidR="00482280">
          <w:t>空间信息辅助方式</w:t>
        </w:r>
        <w:r w:rsidR="00482280">
          <w:tab/>
        </w:r>
        <w:r w:rsidR="00D235BD">
          <w:fldChar w:fldCharType="begin"/>
        </w:r>
        <w:r w:rsidR="00D235BD">
          <w:instrText xml:space="preserve"> PAGEREF _Toc6465 </w:instrText>
        </w:r>
        <w:r w:rsidR="00D235BD">
          <w:fldChar w:fldCharType="separate"/>
        </w:r>
        <w:r w:rsidR="00482280">
          <w:t>44</w:t>
        </w:r>
        <w:r w:rsidR="00D235BD">
          <w:fldChar w:fldCharType="end"/>
        </w:r>
      </w:hyperlink>
    </w:p>
    <w:p w:rsidR="00482280" w:rsidRDefault="00C24ED4">
      <w:pPr>
        <w:pStyle w:val="32"/>
        <w:tabs>
          <w:tab w:val="clear" w:pos="9060"/>
          <w:tab w:val="right" w:leader="dot" w:pos="9070"/>
        </w:tabs>
      </w:pPr>
      <w:hyperlink w:anchor="_Toc30886" w:history="1">
        <w:r w:rsidR="00482280">
          <w:t>4.2.2</w:t>
        </w:r>
        <w:r w:rsidR="00482280">
          <w:rPr>
            <w:rFonts w:hint="eastAsia"/>
          </w:rPr>
          <w:t xml:space="preserve"> </w:t>
        </w:r>
        <w:r w:rsidR="00482280">
          <w:rPr>
            <w:i/>
          </w:rPr>
          <w:t>K_Medoids</w:t>
        </w:r>
        <w:r w:rsidR="00482280">
          <w:t>聚类算法的深度改进</w:t>
        </w:r>
        <w:r w:rsidR="00482280">
          <w:tab/>
        </w:r>
        <w:r w:rsidR="00D235BD">
          <w:fldChar w:fldCharType="begin"/>
        </w:r>
        <w:r w:rsidR="00D235BD">
          <w:instrText xml:space="preserve"> PAGEREF _Toc30886 </w:instrText>
        </w:r>
        <w:r w:rsidR="00D235BD">
          <w:fldChar w:fldCharType="separate"/>
        </w:r>
        <w:r w:rsidR="00482280">
          <w:t>46</w:t>
        </w:r>
        <w:r w:rsidR="00D235BD">
          <w:fldChar w:fldCharType="end"/>
        </w:r>
      </w:hyperlink>
    </w:p>
    <w:p w:rsidR="00482280" w:rsidRDefault="00C24ED4">
      <w:pPr>
        <w:pStyle w:val="32"/>
        <w:tabs>
          <w:tab w:val="clear" w:pos="9060"/>
          <w:tab w:val="right" w:leader="dot" w:pos="9070"/>
        </w:tabs>
      </w:pPr>
      <w:hyperlink w:anchor="_Toc8632" w:history="1">
        <w:r w:rsidR="00482280">
          <w:t>4.2.3</w:t>
        </w:r>
        <w:r w:rsidR="00482280">
          <w:t>基于概率模型的</w:t>
        </w:r>
        <w:r w:rsidR="00482280">
          <w:rPr>
            <w:i/>
          </w:rPr>
          <w:t>SVM</w:t>
        </w:r>
        <w:r w:rsidR="00482280">
          <w:tab/>
        </w:r>
        <w:r w:rsidR="00D235BD">
          <w:fldChar w:fldCharType="begin"/>
        </w:r>
        <w:r w:rsidR="00D235BD">
          <w:instrText xml:space="preserve"> PAGEREF _Toc8632 </w:instrText>
        </w:r>
        <w:r w:rsidR="00D235BD">
          <w:fldChar w:fldCharType="separate"/>
        </w:r>
        <w:r w:rsidR="00482280">
          <w:t>49</w:t>
        </w:r>
        <w:r w:rsidR="00D235BD">
          <w:fldChar w:fldCharType="end"/>
        </w:r>
      </w:hyperlink>
    </w:p>
    <w:p w:rsidR="00482280" w:rsidRDefault="00C24ED4">
      <w:pPr>
        <w:pStyle w:val="32"/>
        <w:tabs>
          <w:tab w:val="clear" w:pos="9060"/>
          <w:tab w:val="right" w:leader="dot" w:pos="9070"/>
        </w:tabs>
      </w:pPr>
      <w:hyperlink w:anchor="_Toc21360" w:history="1">
        <w:r w:rsidR="00482280">
          <w:t>4.2.4</w:t>
        </w:r>
        <w:r w:rsidR="00482280">
          <w:t>基于</w:t>
        </w:r>
        <w:r w:rsidR="00482280">
          <w:rPr>
            <w:i/>
          </w:rPr>
          <w:t>Gabor</w:t>
        </w:r>
        <w:r w:rsidR="00482280">
          <w:t>滤波的空间特征提取</w:t>
        </w:r>
        <w:r w:rsidR="00482280">
          <w:tab/>
        </w:r>
        <w:r w:rsidR="00D235BD">
          <w:fldChar w:fldCharType="begin"/>
        </w:r>
        <w:r w:rsidR="00D235BD">
          <w:instrText xml:space="preserve"> PAGEREF _Toc21360 </w:instrText>
        </w:r>
        <w:r w:rsidR="00D235BD">
          <w:fldChar w:fldCharType="separate"/>
        </w:r>
        <w:r w:rsidR="00482280">
          <w:t>49</w:t>
        </w:r>
        <w:r w:rsidR="00D235BD">
          <w:fldChar w:fldCharType="end"/>
        </w:r>
      </w:hyperlink>
    </w:p>
    <w:p w:rsidR="00482280" w:rsidRDefault="00C24ED4">
      <w:pPr>
        <w:pStyle w:val="22"/>
        <w:tabs>
          <w:tab w:val="clear" w:pos="9060"/>
          <w:tab w:val="right" w:leader="dot" w:pos="9070"/>
        </w:tabs>
      </w:pPr>
      <w:hyperlink w:anchor="_Toc28527" w:history="1">
        <w:r w:rsidR="00482280">
          <w:t>4.3</w:t>
        </w:r>
        <w:r w:rsidR="00482280">
          <w:rPr>
            <w:rFonts w:hint="eastAsia"/>
          </w:rPr>
          <w:t xml:space="preserve"> </w:t>
        </w:r>
        <w:r w:rsidR="00482280">
          <w:t>结合改进</w:t>
        </w:r>
        <w:r w:rsidR="00482280">
          <w:rPr>
            <w:rFonts w:hint="eastAsia"/>
          </w:rPr>
          <w:t>聚类</w:t>
        </w:r>
        <w:r w:rsidR="00482280">
          <w:t>算法与主动学习的高光谱图像半监督分类</w:t>
        </w:r>
        <w:r w:rsidR="00482280">
          <w:tab/>
        </w:r>
        <w:r w:rsidR="00D235BD">
          <w:fldChar w:fldCharType="begin"/>
        </w:r>
        <w:r w:rsidR="00D235BD">
          <w:instrText xml:space="preserve"> PAGEREF _Toc28527 </w:instrText>
        </w:r>
        <w:r w:rsidR="00D235BD">
          <w:fldChar w:fldCharType="separate"/>
        </w:r>
        <w:r w:rsidR="00482280">
          <w:t>51</w:t>
        </w:r>
        <w:r w:rsidR="00D235BD">
          <w:fldChar w:fldCharType="end"/>
        </w:r>
      </w:hyperlink>
    </w:p>
    <w:p w:rsidR="00482280" w:rsidRDefault="00C24ED4">
      <w:pPr>
        <w:pStyle w:val="22"/>
        <w:tabs>
          <w:tab w:val="clear" w:pos="9060"/>
          <w:tab w:val="right" w:leader="dot" w:pos="9070"/>
        </w:tabs>
      </w:pPr>
      <w:hyperlink w:anchor="_Toc8235" w:history="1">
        <w:r w:rsidR="00482280">
          <w:t>4.4</w:t>
        </w:r>
        <w:r w:rsidR="00482280">
          <w:rPr>
            <w:rFonts w:hint="eastAsia"/>
          </w:rPr>
          <w:t xml:space="preserve"> </w:t>
        </w:r>
        <w:r w:rsidR="00482280">
          <w:t>仿真结果与分析</w:t>
        </w:r>
        <w:r w:rsidR="00482280">
          <w:tab/>
        </w:r>
        <w:r w:rsidR="00D235BD">
          <w:fldChar w:fldCharType="begin"/>
        </w:r>
        <w:r w:rsidR="00D235BD">
          <w:instrText xml:space="preserve"> PAGEREF _Toc8235 </w:instrText>
        </w:r>
        <w:r w:rsidR="00D235BD">
          <w:fldChar w:fldCharType="separate"/>
        </w:r>
        <w:r w:rsidR="00482280">
          <w:t>53</w:t>
        </w:r>
        <w:r w:rsidR="00D235BD">
          <w:fldChar w:fldCharType="end"/>
        </w:r>
      </w:hyperlink>
    </w:p>
    <w:p w:rsidR="00482280" w:rsidRDefault="00C24ED4">
      <w:pPr>
        <w:pStyle w:val="22"/>
        <w:tabs>
          <w:tab w:val="clear" w:pos="9060"/>
          <w:tab w:val="right" w:leader="dot" w:pos="9070"/>
        </w:tabs>
      </w:pPr>
      <w:hyperlink w:anchor="_Toc30528" w:history="1">
        <w:r w:rsidR="00482280">
          <w:t>4.5</w:t>
        </w:r>
        <w:r w:rsidR="00482280">
          <w:rPr>
            <w:rFonts w:hint="eastAsia"/>
          </w:rPr>
          <w:t xml:space="preserve"> </w:t>
        </w:r>
        <w:r w:rsidR="00482280">
          <w:t>本章小结</w:t>
        </w:r>
        <w:r w:rsidR="00482280">
          <w:tab/>
        </w:r>
        <w:r w:rsidR="00D235BD">
          <w:fldChar w:fldCharType="begin"/>
        </w:r>
        <w:r w:rsidR="00D235BD">
          <w:instrText xml:space="preserve"> PAGEREF _Toc30528 </w:instrText>
        </w:r>
        <w:r w:rsidR="00D235BD">
          <w:fldChar w:fldCharType="separate"/>
        </w:r>
        <w:r w:rsidR="00482280">
          <w:t>57</w:t>
        </w:r>
        <w:r w:rsidR="00D235BD">
          <w:fldChar w:fldCharType="end"/>
        </w:r>
      </w:hyperlink>
    </w:p>
    <w:p w:rsidR="00482280" w:rsidRDefault="00C24ED4">
      <w:pPr>
        <w:pStyle w:val="11"/>
        <w:tabs>
          <w:tab w:val="clear" w:pos="8890"/>
          <w:tab w:val="right" w:leader="dot" w:pos="9070"/>
        </w:tabs>
      </w:pPr>
      <w:hyperlink w:anchor="_Toc4050" w:history="1">
        <w:r w:rsidR="00482280">
          <w:rPr>
            <w:szCs w:val="36"/>
          </w:rPr>
          <w:t>第</w:t>
        </w:r>
        <w:r w:rsidR="00482280">
          <w:rPr>
            <w:szCs w:val="36"/>
          </w:rPr>
          <w:t>5</w:t>
        </w:r>
        <w:r w:rsidR="00482280">
          <w:rPr>
            <w:szCs w:val="36"/>
          </w:rPr>
          <w:t>章</w:t>
        </w:r>
        <w:r w:rsidR="00482280">
          <w:rPr>
            <w:szCs w:val="36"/>
          </w:rPr>
          <w:t xml:space="preserve"> </w:t>
        </w:r>
        <w:r w:rsidR="00482280">
          <w:rPr>
            <w:szCs w:val="36"/>
          </w:rPr>
          <w:t>融合聚类</w:t>
        </w:r>
        <w:r w:rsidR="00482280">
          <w:rPr>
            <w:rFonts w:hint="eastAsia"/>
            <w:szCs w:val="36"/>
          </w:rPr>
          <w:t>特征</w:t>
        </w:r>
        <w:r w:rsidR="00482280">
          <w:rPr>
            <w:szCs w:val="36"/>
          </w:rPr>
          <w:t>的高光谱图像半监督协同分类算法</w:t>
        </w:r>
        <w:r w:rsidR="00482280">
          <w:rPr>
            <w:szCs w:val="24"/>
          </w:rPr>
          <w:fldChar w:fldCharType="begin"/>
        </w:r>
        <w:r w:rsidR="00482280">
          <w:rPr>
            <w:szCs w:val="24"/>
          </w:rPr>
          <w:instrText xml:space="preserve"> MACROBUTTON MTEditEquationSection2 </w:instrText>
        </w:r>
        <w:r w:rsidR="00482280">
          <w:rPr>
            <w:szCs w:val="24"/>
          </w:rPr>
          <w:fldChar w:fldCharType="end"/>
        </w:r>
        <w:r w:rsidR="00482280">
          <w:tab/>
        </w:r>
        <w:fldSimple w:instr=" PAGEREF _Toc4050 ">
          <w:r w:rsidR="00482280">
            <w:t>59</w:t>
          </w:r>
        </w:fldSimple>
      </w:hyperlink>
    </w:p>
    <w:p w:rsidR="00482280" w:rsidRDefault="00C24ED4">
      <w:pPr>
        <w:pStyle w:val="22"/>
        <w:tabs>
          <w:tab w:val="clear" w:pos="9060"/>
          <w:tab w:val="right" w:leader="dot" w:pos="9070"/>
        </w:tabs>
      </w:pPr>
      <w:hyperlink w:anchor="_Toc8093" w:history="1">
        <w:r w:rsidR="00482280">
          <w:t>5.1</w:t>
        </w:r>
        <w:r w:rsidR="00482280">
          <w:rPr>
            <w:rFonts w:hint="eastAsia"/>
          </w:rPr>
          <w:t xml:space="preserve"> </w:t>
        </w:r>
        <w:r w:rsidR="00482280">
          <w:t>引言</w:t>
        </w:r>
        <w:r w:rsidR="00482280">
          <w:tab/>
        </w:r>
        <w:r w:rsidR="00D235BD">
          <w:fldChar w:fldCharType="begin"/>
        </w:r>
        <w:r w:rsidR="00D235BD">
          <w:instrText xml:space="preserve"> PAGEREF _Toc8093 </w:instrText>
        </w:r>
        <w:r w:rsidR="00D235BD">
          <w:fldChar w:fldCharType="separate"/>
        </w:r>
        <w:r w:rsidR="00482280">
          <w:t>59</w:t>
        </w:r>
        <w:r w:rsidR="00D235BD">
          <w:fldChar w:fldCharType="end"/>
        </w:r>
      </w:hyperlink>
    </w:p>
    <w:p w:rsidR="00482280" w:rsidRDefault="00C24ED4">
      <w:pPr>
        <w:pStyle w:val="22"/>
        <w:tabs>
          <w:tab w:val="clear" w:pos="9060"/>
          <w:tab w:val="right" w:leader="dot" w:pos="9070"/>
        </w:tabs>
      </w:pPr>
      <w:hyperlink w:anchor="_Toc2794" w:history="1">
        <w:r w:rsidR="00482280">
          <w:t xml:space="preserve">5.2 </w:t>
        </w:r>
        <w:r w:rsidR="00482280">
          <w:t>基本理论算法</w:t>
        </w:r>
        <w:r w:rsidR="00482280">
          <w:tab/>
        </w:r>
        <w:r w:rsidR="00D235BD">
          <w:fldChar w:fldCharType="begin"/>
        </w:r>
        <w:r w:rsidR="00D235BD">
          <w:instrText xml:space="preserve"> PAGEREF _Toc2794 </w:instrText>
        </w:r>
        <w:r w:rsidR="00D235BD">
          <w:fldChar w:fldCharType="separate"/>
        </w:r>
        <w:r w:rsidR="00482280">
          <w:t>59</w:t>
        </w:r>
        <w:r w:rsidR="00D235BD">
          <w:fldChar w:fldCharType="end"/>
        </w:r>
      </w:hyperlink>
    </w:p>
    <w:p w:rsidR="00482280" w:rsidRDefault="00C24ED4">
      <w:pPr>
        <w:pStyle w:val="32"/>
        <w:tabs>
          <w:tab w:val="clear" w:pos="9060"/>
          <w:tab w:val="right" w:leader="dot" w:pos="9070"/>
        </w:tabs>
      </w:pPr>
      <w:hyperlink w:anchor="_Toc17253" w:history="1">
        <w:r w:rsidR="00482280">
          <w:t>5.2.</w:t>
        </w:r>
        <w:r w:rsidR="00482280">
          <w:rPr>
            <w:rFonts w:hint="eastAsia"/>
          </w:rPr>
          <w:t>1</w:t>
        </w:r>
        <w:r w:rsidR="00482280">
          <w:t>最小二乘孪生</w:t>
        </w:r>
        <w:r w:rsidR="00482280">
          <w:rPr>
            <w:i/>
          </w:rPr>
          <w:t>SVM</w:t>
        </w:r>
        <w:r w:rsidR="00482280">
          <w:tab/>
        </w:r>
        <w:r w:rsidR="00D235BD">
          <w:fldChar w:fldCharType="begin"/>
        </w:r>
        <w:r w:rsidR="00D235BD">
          <w:instrText xml:space="preserve"> PAGEREF _Toc17253 </w:instrText>
        </w:r>
        <w:r w:rsidR="00D235BD">
          <w:fldChar w:fldCharType="separate"/>
        </w:r>
        <w:r w:rsidR="00482280">
          <w:t>59</w:t>
        </w:r>
        <w:r w:rsidR="00D235BD">
          <w:fldChar w:fldCharType="end"/>
        </w:r>
      </w:hyperlink>
    </w:p>
    <w:p w:rsidR="00482280" w:rsidRDefault="00C24ED4">
      <w:pPr>
        <w:pStyle w:val="32"/>
        <w:tabs>
          <w:tab w:val="clear" w:pos="9060"/>
          <w:tab w:val="right" w:leader="dot" w:pos="9070"/>
        </w:tabs>
      </w:pPr>
      <w:hyperlink w:anchor="_Toc2946" w:history="1">
        <w:r w:rsidR="00482280">
          <w:t>5.2.</w:t>
        </w:r>
        <w:r w:rsidR="00482280">
          <w:rPr>
            <w:rFonts w:hint="eastAsia"/>
          </w:rPr>
          <w:t>2</w:t>
        </w:r>
        <w:r w:rsidR="00482280">
          <w:t>协同训练理论</w:t>
        </w:r>
        <w:r w:rsidR="00482280">
          <w:tab/>
        </w:r>
        <w:r w:rsidR="00D235BD">
          <w:fldChar w:fldCharType="begin"/>
        </w:r>
        <w:r w:rsidR="00D235BD">
          <w:instrText xml:space="preserve"> PAGEREF _Toc2946 </w:instrText>
        </w:r>
        <w:r w:rsidR="00D235BD">
          <w:fldChar w:fldCharType="separate"/>
        </w:r>
        <w:r w:rsidR="00482280">
          <w:t>61</w:t>
        </w:r>
        <w:r w:rsidR="00D235BD">
          <w:fldChar w:fldCharType="end"/>
        </w:r>
      </w:hyperlink>
    </w:p>
    <w:p w:rsidR="00482280" w:rsidRDefault="00C24ED4">
      <w:pPr>
        <w:pStyle w:val="32"/>
        <w:tabs>
          <w:tab w:val="clear" w:pos="9060"/>
          <w:tab w:val="right" w:leader="dot" w:pos="9070"/>
        </w:tabs>
      </w:pPr>
      <w:hyperlink w:anchor="_Toc31855" w:history="1">
        <w:r w:rsidR="00482280">
          <w:t>5.2.</w:t>
        </w:r>
        <w:r w:rsidR="00482280">
          <w:rPr>
            <w:rFonts w:hint="eastAsia"/>
          </w:rPr>
          <w:t>3</w:t>
        </w:r>
        <w:r w:rsidR="00482280">
          <w:t xml:space="preserve"> </w:t>
        </w:r>
        <w:r w:rsidR="00482280">
          <w:rPr>
            <w:i/>
          </w:rPr>
          <w:t>K_Means</w:t>
        </w:r>
        <w:r w:rsidR="00482280">
          <w:t>聚类算法的</w:t>
        </w:r>
        <w:r w:rsidR="00482280">
          <w:rPr>
            <w:rFonts w:hint="eastAsia"/>
          </w:rPr>
          <w:t>深度</w:t>
        </w:r>
        <w:r w:rsidR="00482280">
          <w:t>改进</w:t>
        </w:r>
        <w:r w:rsidR="00482280">
          <w:tab/>
        </w:r>
        <w:r w:rsidR="00D235BD">
          <w:fldChar w:fldCharType="begin"/>
        </w:r>
        <w:r w:rsidR="00D235BD">
          <w:instrText xml:space="preserve"> PAGEREF _Toc31855 </w:instrText>
        </w:r>
        <w:r w:rsidR="00D235BD">
          <w:fldChar w:fldCharType="separate"/>
        </w:r>
        <w:r w:rsidR="00482280">
          <w:t>63</w:t>
        </w:r>
        <w:r w:rsidR="00D235BD">
          <w:fldChar w:fldCharType="end"/>
        </w:r>
      </w:hyperlink>
    </w:p>
    <w:p w:rsidR="00482280" w:rsidRDefault="00C24ED4">
      <w:pPr>
        <w:pStyle w:val="22"/>
        <w:tabs>
          <w:tab w:val="clear" w:pos="9060"/>
          <w:tab w:val="right" w:leader="dot" w:pos="9070"/>
        </w:tabs>
      </w:pPr>
      <w:hyperlink w:anchor="_Toc13325" w:history="1">
        <w:r w:rsidR="00482280">
          <w:t xml:space="preserve">5.3 </w:t>
        </w:r>
        <w:r w:rsidR="00482280">
          <w:t>融合聚类</w:t>
        </w:r>
        <w:r w:rsidR="00482280">
          <w:rPr>
            <w:rFonts w:hint="eastAsia"/>
          </w:rPr>
          <w:t>特征</w:t>
        </w:r>
        <w:r w:rsidR="00482280">
          <w:t>的高光谱半监督协同分类</w:t>
        </w:r>
        <w:r w:rsidR="00482280">
          <w:tab/>
        </w:r>
        <w:r w:rsidR="00D235BD">
          <w:fldChar w:fldCharType="begin"/>
        </w:r>
        <w:r w:rsidR="00D235BD">
          <w:instrText xml:space="preserve"> PAGEREF _Toc13325 </w:instrText>
        </w:r>
        <w:r w:rsidR="00D235BD">
          <w:fldChar w:fldCharType="separate"/>
        </w:r>
        <w:r w:rsidR="00482280">
          <w:t>66</w:t>
        </w:r>
        <w:r w:rsidR="00D235BD">
          <w:fldChar w:fldCharType="end"/>
        </w:r>
      </w:hyperlink>
    </w:p>
    <w:p w:rsidR="00482280" w:rsidRDefault="00C24ED4">
      <w:pPr>
        <w:pStyle w:val="22"/>
        <w:tabs>
          <w:tab w:val="clear" w:pos="9060"/>
          <w:tab w:val="right" w:leader="dot" w:pos="9070"/>
        </w:tabs>
      </w:pPr>
      <w:hyperlink w:anchor="_Toc31604" w:history="1">
        <w:r w:rsidR="00482280">
          <w:t>5.4</w:t>
        </w:r>
        <w:r w:rsidR="00482280">
          <w:rPr>
            <w:rFonts w:hint="eastAsia"/>
          </w:rPr>
          <w:t xml:space="preserve"> </w:t>
        </w:r>
        <w:r w:rsidR="00482280">
          <w:t>仿真结果与分析</w:t>
        </w:r>
        <w:r w:rsidR="00482280">
          <w:tab/>
        </w:r>
        <w:r w:rsidR="00D235BD">
          <w:fldChar w:fldCharType="begin"/>
        </w:r>
        <w:r w:rsidR="00D235BD">
          <w:instrText xml:space="preserve"> PAGEREF _Toc31604 </w:instrText>
        </w:r>
        <w:r w:rsidR="00D235BD">
          <w:fldChar w:fldCharType="separate"/>
        </w:r>
        <w:r w:rsidR="00482280">
          <w:t>70</w:t>
        </w:r>
        <w:r w:rsidR="00D235BD">
          <w:fldChar w:fldCharType="end"/>
        </w:r>
      </w:hyperlink>
    </w:p>
    <w:p w:rsidR="00482280" w:rsidRDefault="00C24ED4">
      <w:pPr>
        <w:pStyle w:val="22"/>
        <w:tabs>
          <w:tab w:val="clear" w:pos="9060"/>
          <w:tab w:val="right" w:leader="dot" w:pos="9070"/>
        </w:tabs>
      </w:pPr>
      <w:hyperlink w:anchor="_Toc29225" w:history="1">
        <w:r w:rsidR="00482280">
          <w:t>5.</w:t>
        </w:r>
        <w:r w:rsidR="00482280">
          <w:rPr>
            <w:rFonts w:hint="eastAsia"/>
          </w:rPr>
          <w:t xml:space="preserve">5 </w:t>
        </w:r>
        <w:r w:rsidR="00482280">
          <w:t>本章小节</w:t>
        </w:r>
        <w:r w:rsidR="00482280">
          <w:tab/>
        </w:r>
        <w:r w:rsidR="00D235BD">
          <w:fldChar w:fldCharType="begin"/>
        </w:r>
        <w:r w:rsidR="00D235BD">
          <w:instrText xml:space="preserve"> PAGEREF _Toc29225 </w:instrText>
        </w:r>
        <w:r w:rsidR="00D235BD">
          <w:fldChar w:fldCharType="separate"/>
        </w:r>
        <w:r w:rsidR="00482280">
          <w:t>73</w:t>
        </w:r>
        <w:r w:rsidR="00D235BD">
          <w:fldChar w:fldCharType="end"/>
        </w:r>
      </w:hyperlink>
    </w:p>
    <w:p w:rsidR="00482280" w:rsidRDefault="00C24ED4">
      <w:pPr>
        <w:pStyle w:val="11"/>
        <w:tabs>
          <w:tab w:val="clear" w:pos="8890"/>
          <w:tab w:val="right" w:leader="dot" w:pos="9070"/>
        </w:tabs>
      </w:pPr>
      <w:hyperlink w:anchor="_Toc8254" w:history="1">
        <w:r w:rsidR="00482280">
          <w:rPr>
            <w:szCs w:val="36"/>
          </w:rPr>
          <w:t>结</w:t>
        </w:r>
        <w:r w:rsidR="00482280">
          <w:rPr>
            <w:szCs w:val="36"/>
          </w:rPr>
          <w:t xml:space="preserve">    </w:t>
        </w:r>
        <w:r w:rsidR="00482280">
          <w:rPr>
            <w:szCs w:val="36"/>
          </w:rPr>
          <w:t>论</w:t>
        </w:r>
        <w:r w:rsidR="00482280">
          <w:tab/>
        </w:r>
        <w:fldSimple w:instr=" PAGEREF _Toc8254 ">
          <w:r w:rsidR="00482280">
            <w:t>74</w:t>
          </w:r>
        </w:fldSimple>
      </w:hyperlink>
    </w:p>
    <w:p w:rsidR="00482280" w:rsidRDefault="00C24ED4">
      <w:pPr>
        <w:pStyle w:val="11"/>
        <w:tabs>
          <w:tab w:val="clear" w:pos="8890"/>
          <w:tab w:val="right" w:leader="dot" w:pos="9070"/>
        </w:tabs>
      </w:pPr>
      <w:hyperlink w:anchor="_Toc13461" w:history="1">
        <w:r w:rsidR="00482280">
          <w:rPr>
            <w:szCs w:val="36"/>
          </w:rPr>
          <w:t>参考文献</w:t>
        </w:r>
        <w:r w:rsidR="00482280">
          <w:tab/>
        </w:r>
        <w:fldSimple w:instr=" PAGEREF _Toc13461 ">
          <w:r w:rsidR="00482280">
            <w:t>77</w:t>
          </w:r>
        </w:fldSimple>
      </w:hyperlink>
    </w:p>
    <w:p w:rsidR="00482280" w:rsidRDefault="00C24ED4">
      <w:pPr>
        <w:pStyle w:val="11"/>
        <w:tabs>
          <w:tab w:val="clear" w:pos="8890"/>
          <w:tab w:val="right" w:leader="dot" w:pos="9070"/>
        </w:tabs>
      </w:pPr>
      <w:hyperlink w:anchor="_Toc23614" w:history="1">
        <w:r w:rsidR="00482280">
          <w:rPr>
            <w:szCs w:val="36"/>
          </w:rPr>
          <w:t>攻读硕士学位期间发表的论文和取得的科研成果</w:t>
        </w:r>
        <w:r w:rsidR="00482280">
          <w:tab/>
        </w:r>
        <w:fldSimple w:instr=" PAGEREF _Toc23614 ">
          <w:r w:rsidR="00482280">
            <w:t>85</w:t>
          </w:r>
        </w:fldSimple>
      </w:hyperlink>
    </w:p>
    <w:p w:rsidR="00482280" w:rsidRDefault="00C24ED4">
      <w:pPr>
        <w:pStyle w:val="11"/>
        <w:tabs>
          <w:tab w:val="clear" w:pos="8890"/>
          <w:tab w:val="right" w:leader="dot" w:pos="9070"/>
        </w:tabs>
        <w:rPr>
          <w:caps w:val="0"/>
          <w:szCs w:val="36"/>
        </w:rPr>
      </w:pPr>
      <w:hyperlink w:anchor="_Toc13796" w:history="1">
        <w:r w:rsidR="00482280">
          <w:rPr>
            <w:szCs w:val="36"/>
          </w:rPr>
          <w:t>致</w:t>
        </w:r>
        <w:r w:rsidR="00482280">
          <w:rPr>
            <w:szCs w:val="36"/>
          </w:rPr>
          <w:t xml:space="preserve">  </w:t>
        </w:r>
        <w:r w:rsidR="00482280">
          <w:rPr>
            <w:szCs w:val="36"/>
          </w:rPr>
          <w:t>谢</w:t>
        </w:r>
        <w:r w:rsidR="00482280">
          <w:tab/>
        </w:r>
        <w:r w:rsidR="00482280">
          <w:rPr>
            <w:rFonts w:hint="eastAsia"/>
          </w:rPr>
          <w:t>8</w:t>
        </w:r>
      </w:hyperlink>
      <w:r w:rsidR="00482280">
        <w:rPr>
          <w:rFonts w:hint="eastAsia"/>
          <w:caps w:val="0"/>
          <w:szCs w:val="36"/>
        </w:rPr>
        <w:t>7</w:t>
      </w:r>
    </w:p>
    <w:p w:rsidR="00482280" w:rsidRDefault="00482280">
      <w:pPr>
        <w:pStyle w:val="22"/>
        <w:sectPr w:rsidR="00482280" w:rsidSect="001568D9">
          <w:footerReference w:type="even" r:id="rId25"/>
          <w:footerReference w:type="default" r:id="rId26"/>
          <w:pgSz w:w="11906" w:h="16838"/>
          <w:pgMar w:top="1588" w:right="1418" w:bottom="1588" w:left="1418" w:header="1134" w:footer="1134" w:gutter="0"/>
          <w:pgNumType w:start="1"/>
          <w:cols w:space="720"/>
          <w:docGrid w:linePitch="312"/>
        </w:sectPr>
      </w:pPr>
    </w:p>
    <w:p w:rsidR="00482280" w:rsidRDefault="00482280"/>
    <w:p w:rsidR="00482280" w:rsidRDefault="00482280">
      <w:pPr>
        <w:keepNext/>
        <w:pageBreakBefore/>
        <w:widowControl/>
        <w:spacing w:beforeLines="80" w:before="192" w:afterLines="50" w:after="120" w:line="440" w:lineRule="exact"/>
        <w:outlineLvl w:val="0"/>
        <w:rPr>
          <w:rFonts w:eastAsia="黑体"/>
          <w:caps/>
          <w:szCs w:val="36"/>
        </w:rPr>
        <w:sectPr w:rsidR="00482280" w:rsidSect="001568D9">
          <w:footerReference w:type="even" r:id="rId27"/>
          <w:footerReference w:type="default" r:id="rId28"/>
          <w:type w:val="continuous"/>
          <w:pgSz w:w="11906" w:h="16838"/>
          <w:pgMar w:top="1588" w:right="1418" w:bottom="1588" w:left="1418" w:header="1134" w:footer="1134" w:gutter="0"/>
          <w:pgNumType w:start="1"/>
          <w:cols w:space="720"/>
          <w:docGrid w:linePitch="312"/>
        </w:sectPr>
      </w:pPr>
    </w:p>
    <w:p w:rsidR="00482280" w:rsidRDefault="00482280">
      <w:pPr>
        <w:keepNext/>
        <w:pageBreakBefore/>
        <w:widowControl/>
        <w:spacing w:beforeLines="80" w:before="192" w:afterLines="50" w:after="120" w:line="440" w:lineRule="exact"/>
        <w:jc w:val="center"/>
        <w:outlineLvl w:val="0"/>
        <w:rPr>
          <w:rFonts w:eastAsia="黑体"/>
          <w:bCs/>
          <w:sz w:val="36"/>
          <w:szCs w:val="36"/>
        </w:rPr>
      </w:pPr>
      <w:r>
        <w:rPr>
          <w:rFonts w:eastAsia="黑体"/>
          <w:caps/>
          <w:szCs w:val="36"/>
        </w:rPr>
        <w:lastRenderedPageBreak/>
        <w:fldChar w:fldCharType="end"/>
      </w:r>
      <w:bookmarkStart w:id="61" w:name="_Toc2364"/>
      <w:r>
        <w:rPr>
          <w:rFonts w:eastAsia="黑体"/>
          <w:bCs/>
          <w:sz w:val="36"/>
          <w:szCs w:val="36"/>
        </w:rPr>
        <w:t>第</w:t>
      </w:r>
      <w:r>
        <w:rPr>
          <w:rFonts w:eastAsia="黑体"/>
          <w:bCs/>
          <w:sz w:val="36"/>
          <w:szCs w:val="36"/>
        </w:rPr>
        <w:t>1</w:t>
      </w:r>
      <w:r>
        <w:rPr>
          <w:rFonts w:eastAsia="黑体"/>
          <w:bCs/>
          <w:sz w:val="36"/>
          <w:szCs w:val="36"/>
        </w:rPr>
        <w:t>章</w:t>
      </w:r>
      <w:r>
        <w:rPr>
          <w:rFonts w:eastAsia="黑体"/>
          <w:bCs/>
          <w:sz w:val="36"/>
          <w:szCs w:val="36"/>
        </w:rPr>
        <w:t xml:space="preserve"> </w:t>
      </w:r>
      <w:r>
        <w:rPr>
          <w:rFonts w:eastAsia="黑体"/>
          <w:bCs/>
          <w:sz w:val="36"/>
          <w:szCs w:val="36"/>
        </w:rPr>
        <w:t>绪论</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82280" w:rsidRDefault="00482280">
      <w:pPr>
        <w:pStyle w:val="2"/>
        <w:spacing w:before="120" w:after="120"/>
        <w:rPr>
          <w:rStyle w:val="2CharChar"/>
          <w:color w:val="auto"/>
        </w:rPr>
      </w:pPr>
      <w:bookmarkStart w:id="62" w:name="_Toc283822284"/>
      <w:bookmarkStart w:id="63" w:name="_Toc286841582"/>
      <w:bookmarkStart w:id="64" w:name="_Toc347675162"/>
      <w:bookmarkStart w:id="65" w:name="_Toc347675244"/>
      <w:bookmarkStart w:id="66" w:name="_Toc347675309"/>
      <w:bookmarkStart w:id="67" w:name="_Toc347675385"/>
      <w:bookmarkStart w:id="68" w:name="_Toc347675427"/>
      <w:bookmarkStart w:id="69" w:name="_Toc347678621"/>
      <w:bookmarkStart w:id="70" w:name="_Toc347678777"/>
      <w:bookmarkStart w:id="71" w:name="_Toc347679548"/>
      <w:bookmarkStart w:id="72" w:name="_Toc347679777"/>
      <w:bookmarkStart w:id="73" w:name="_Toc347679847"/>
      <w:bookmarkStart w:id="74" w:name="_Toc347680154"/>
      <w:bookmarkStart w:id="75" w:name="_Toc347680221"/>
      <w:bookmarkStart w:id="76" w:name="_Toc347680311"/>
      <w:bookmarkStart w:id="77" w:name="_Toc347684278"/>
      <w:bookmarkStart w:id="78" w:name="_Toc3722"/>
      <w:r>
        <w:rPr>
          <w:rStyle w:val="2CharChar"/>
          <w:color w:val="auto"/>
        </w:rPr>
        <w:t>1.1</w:t>
      </w:r>
      <w:r>
        <w:rPr>
          <w:rStyle w:val="2CharChar"/>
          <w:rFonts w:hint="eastAsia"/>
          <w:color w:val="auto"/>
        </w:rPr>
        <w:t xml:space="preserve"> </w:t>
      </w:r>
      <w:r>
        <w:rPr>
          <w:rStyle w:val="2CharChar"/>
          <w:color w:val="auto"/>
        </w:rPr>
        <w:t>课题研究背景及意义</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9C0ED5" w:rsidRDefault="0055668F" w:rsidP="009C0ED5">
      <w:pPr>
        <w:spacing w:line="440" w:lineRule="exact"/>
        <w:ind w:firstLine="480"/>
        <w:rPr>
          <w:sz w:val="24"/>
          <w:szCs w:val="24"/>
        </w:rPr>
      </w:pPr>
      <w:r w:rsidRPr="00850842">
        <w:rPr>
          <w:sz w:val="24"/>
          <w:szCs w:val="24"/>
        </w:rPr>
        <w:t>遥感</w:t>
      </w:r>
      <w:r w:rsidRPr="00850842">
        <w:rPr>
          <w:rFonts w:hint="eastAsia"/>
          <w:sz w:val="24"/>
          <w:szCs w:val="24"/>
        </w:rPr>
        <w:t>（</w:t>
      </w:r>
      <w:r w:rsidRPr="00850842">
        <w:rPr>
          <w:rFonts w:hint="eastAsia"/>
          <w:sz w:val="24"/>
          <w:szCs w:val="24"/>
        </w:rPr>
        <w:t>Remote</w:t>
      </w:r>
      <w:r w:rsidRPr="00850842">
        <w:rPr>
          <w:sz w:val="24"/>
          <w:szCs w:val="24"/>
        </w:rPr>
        <w:t xml:space="preserve"> Sensing</w:t>
      </w:r>
      <w:r w:rsidRPr="00850842">
        <w:rPr>
          <w:rFonts w:hint="eastAsia"/>
          <w:sz w:val="24"/>
          <w:szCs w:val="24"/>
        </w:rPr>
        <w:t>，</w:t>
      </w:r>
      <w:r w:rsidRPr="00850842">
        <w:rPr>
          <w:rFonts w:hint="eastAsia"/>
          <w:sz w:val="24"/>
          <w:szCs w:val="24"/>
        </w:rPr>
        <w:t>R</w:t>
      </w:r>
      <w:r w:rsidRPr="00850842">
        <w:rPr>
          <w:sz w:val="24"/>
          <w:szCs w:val="24"/>
        </w:rPr>
        <w:t>S</w:t>
      </w:r>
      <w:r w:rsidRPr="00850842">
        <w:rPr>
          <w:rFonts w:hint="eastAsia"/>
          <w:sz w:val="24"/>
          <w:szCs w:val="24"/>
        </w:rPr>
        <w:t>）</w:t>
      </w:r>
      <w:r w:rsidR="00850842" w:rsidRPr="00850842">
        <w:rPr>
          <w:rFonts w:hint="eastAsia"/>
          <w:sz w:val="24"/>
          <w:szCs w:val="24"/>
        </w:rPr>
        <w:t>是上世纪</w:t>
      </w:r>
      <w:r w:rsidR="00850842" w:rsidRPr="00850842">
        <w:rPr>
          <w:rFonts w:hint="eastAsia"/>
          <w:sz w:val="24"/>
          <w:szCs w:val="24"/>
        </w:rPr>
        <w:t>6</w:t>
      </w:r>
      <w:r w:rsidR="00850842" w:rsidRPr="00850842">
        <w:rPr>
          <w:sz w:val="24"/>
          <w:szCs w:val="24"/>
        </w:rPr>
        <w:t>0</w:t>
      </w:r>
      <w:r w:rsidR="00850842" w:rsidRPr="00850842">
        <w:rPr>
          <w:sz w:val="24"/>
          <w:szCs w:val="24"/>
        </w:rPr>
        <w:t>年代发展而来的一门新兴技术</w:t>
      </w:r>
      <w:r w:rsidR="008D217D">
        <w:rPr>
          <w:rFonts w:hint="eastAsia"/>
          <w:sz w:val="24"/>
          <w:szCs w:val="24"/>
        </w:rPr>
        <w:t>，</w:t>
      </w:r>
      <w:r w:rsidR="008D217D">
        <w:rPr>
          <w:sz w:val="24"/>
          <w:szCs w:val="24"/>
        </w:rPr>
        <w:t>目前该技术已经演化为一</w:t>
      </w:r>
      <w:r w:rsidR="008D217D">
        <w:rPr>
          <w:rFonts w:hint="eastAsia"/>
          <w:sz w:val="24"/>
          <w:szCs w:val="24"/>
        </w:rPr>
        <w:t>门用于对地观测的综合性学科</w:t>
      </w:r>
      <w:r w:rsidR="00850842" w:rsidRPr="00850842">
        <w:rPr>
          <w:rFonts w:hint="eastAsia"/>
          <w:sz w:val="24"/>
          <w:szCs w:val="24"/>
        </w:rPr>
        <w:t>。“遥感”</w:t>
      </w:r>
      <w:r w:rsidR="00850842" w:rsidRPr="00850842">
        <w:rPr>
          <w:sz w:val="24"/>
          <w:szCs w:val="24"/>
        </w:rPr>
        <w:t>可以简单的理解为在不与物体进行物理接触的情况下</w:t>
      </w:r>
      <w:r w:rsidR="00850842">
        <w:rPr>
          <w:sz w:val="24"/>
          <w:szCs w:val="24"/>
        </w:rPr>
        <w:t>获取有关物体或现象的信息</w:t>
      </w:r>
      <w:r w:rsidR="00850842">
        <w:rPr>
          <w:rFonts w:hint="eastAsia"/>
          <w:sz w:val="24"/>
          <w:szCs w:val="24"/>
        </w:rPr>
        <w:t>，</w:t>
      </w:r>
      <w:r w:rsidR="00850842">
        <w:rPr>
          <w:sz w:val="24"/>
          <w:szCs w:val="24"/>
        </w:rPr>
        <w:t>与地面观测</w:t>
      </w:r>
      <w:r w:rsidR="00D30E9F">
        <w:rPr>
          <w:sz w:val="24"/>
          <w:szCs w:val="24"/>
        </w:rPr>
        <w:t>正好</w:t>
      </w:r>
      <w:r w:rsidR="00850842">
        <w:rPr>
          <w:sz w:val="24"/>
          <w:szCs w:val="24"/>
        </w:rPr>
        <w:t>相反</w:t>
      </w:r>
      <w:r w:rsidR="00850842">
        <w:rPr>
          <w:rFonts w:hint="eastAsia"/>
          <w:sz w:val="24"/>
          <w:szCs w:val="24"/>
        </w:rPr>
        <w:t>。</w:t>
      </w:r>
      <w:r w:rsidR="00850842">
        <w:rPr>
          <w:sz w:val="24"/>
          <w:szCs w:val="24"/>
        </w:rPr>
        <w:t>遥感对地观测</w:t>
      </w:r>
      <w:r w:rsidR="00D30E9F">
        <w:rPr>
          <w:sz w:val="24"/>
          <w:szCs w:val="24"/>
        </w:rPr>
        <w:t>通常指的是基于卫星或者飞机传感器技术来检测和分类地球上的物体</w:t>
      </w:r>
      <w:r w:rsidR="00D30E9F">
        <w:rPr>
          <w:rFonts w:hint="eastAsia"/>
          <w:sz w:val="24"/>
          <w:szCs w:val="24"/>
        </w:rPr>
        <w:t>，</w:t>
      </w:r>
      <w:r w:rsidR="00D30E9F">
        <w:rPr>
          <w:sz w:val="24"/>
          <w:szCs w:val="24"/>
        </w:rPr>
        <w:t>包括在表面上以及大气层和海洋中的物体</w:t>
      </w:r>
      <w:r w:rsidR="0094483C" w:rsidRPr="0094483C">
        <w:rPr>
          <w:sz w:val="24"/>
          <w:szCs w:val="24"/>
          <w:vertAlign w:val="superscript"/>
        </w:rPr>
        <w:fldChar w:fldCharType="begin"/>
      </w:r>
      <w:r w:rsidR="0094483C" w:rsidRPr="0094483C">
        <w:rPr>
          <w:sz w:val="24"/>
          <w:szCs w:val="24"/>
          <w:vertAlign w:val="superscript"/>
        </w:rPr>
        <w:instrText xml:space="preserve"> REF _Ref528859559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[1]</w:t>
      </w:r>
      <w:r w:rsidR="0094483C" w:rsidRPr="0094483C">
        <w:rPr>
          <w:sz w:val="24"/>
          <w:szCs w:val="24"/>
          <w:vertAlign w:val="superscript"/>
        </w:rPr>
        <w:fldChar w:fldCharType="end"/>
      </w:r>
      <w:r w:rsidR="00D30E9F">
        <w:rPr>
          <w:rFonts w:hint="eastAsia"/>
          <w:sz w:val="24"/>
          <w:szCs w:val="24"/>
        </w:rPr>
        <w:t>。</w:t>
      </w:r>
      <w:r w:rsidR="00CA7B7E">
        <w:rPr>
          <w:sz w:val="24"/>
          <w:szCs w:val="24"/>
        </w:rPr>
        <w:t>它是人</w:t>
      </w:r>
      <w:r w:rsidR="00131A0A">
        <w:rPr>
          <w:sz w:val="24"/>
          <w:szCs w:val="24"/>
        </w:rPr>
        <w:t>类获取资源环境动态信息的重要手段</w:t>
      </w:r>
      <w:r w:rsidR="00131A0A">
        <w:rPr>
          <w:rFonts w:hint="eastAsia"/>
          <w:sz w:val="24"/>
          <w:szCs w:val="24"/>
        </w:rPr>
        <w:t>，</w:t>
      </w:r>
      <w:r w:rsidR="00131A0A">
        <w:rPr>
          <w:sz w:val="24"/>
          <w:szCs w:val="24"/>
        </w:rPr>
        <w:t>是进行科学决策的重要依据</w:t>
      </w:r>
      <w:r w:rsidR="009C0ED5">
        <w:rPr>
          <w:rFonts w:hint="eastAsia"/>
          <w:sz w:val="24"/>
          <w:szCs w:val="24"/>
        </w:rPr>
        <w:t>，</w:t>
      </w:r>
      <w:r w:rsidR="00CA7B7E">
        <w:rPr>
          <w:rFonts w:hint="eastAsia"/>
          <w:sz w:val="24"/>
          <w:szCs w:val="24"/>
        </w:rPr>
        <w:t>在国家</w:t>
      </w:r>
      <w:r w:rsidR="009C0ED5">
        <w:rPr>
          <w:sz w:val="24"/>
          <w:szCs w:val="24"/>
        </w:rPr>
        <w:t>家经济发展中具有重大意义</w:t>
      </w:r>
      <w:r w:rsidR="0094483C" w:rsidRPr="0094483C">
        <w:rPr>
          <w:sz w:val="24"/>
          <w:szCs w:val="24"/>
          <w:vertAlign w:val="superscript"/>
        </w:rPr>
        <w:fldChar w:fldCharType="begin"/>
      </w:r>
      <w:r w:rsidR="0094483C" w:rsidRPr="0094483C">
        <w:rPr>
          <w:sz w:val="24"/>
          <w:szCs w:val="24"/>
          <w:vertAlign w:val="superscript"/>
        </w:rPr>
        <w:instrText xml:space="preserve"> REF _Ref528859670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[2]</w:t>
      </w:r>
      <w:r w:rsidR="0094483C" w:rsidRPr="0094483C">
        <w:rPr>
          <w:sz w:val="24"/>
          <w:szCs w:val="24"/>
          <w:vertAlign w:val="superscript"/>
        </w:rPr>
        <w:fldChar w:fldCharType="end"/>
      </w:r>
      <w:r w:rsidR="009C0ED5">
        <w:rPr>
          <w:rFonts w:hint="eastAsia"/>
          <w:sz w:val="24"/>
          <w:szCs w:val="24"/>
        </w:rPr>
        <w:t>。</w:t>
      </w:r>
      <w:r w:rsidR="00CA7B7E">
        <w:rPr>
          <w:rFonts w:hint="eastAsia"/>
          <w:sz w:val="24"/>
          <w:szCs w:val="24"/>
        </w:rPr>
        <w:t>近</w:t>
      </w:r>
      <w:r w:rsidR="00CA7B7E">
        <w:rPr>
          <w:rFonts w:hint="eastAsia"/>
          <w:sz w:val="24"/>
          <w:szCs w:val="24"/>
        </w:rPr>
        <w:t>6</w:t>
      </w:r>
      <w:r w:rsidR="00CA7B7E">
        <w:rPr>
          <w:sz w:val="24"/>
          <w:szCs w:val="24"/>
        </w:rPr>
        <w:t>0</w:t>
      </w:r>
      <w:r w:rsidR="00CA7B7E">
        <w:rPr>
          <w:sz w:val="24"/>
          <w:szCs w:val="24"/>
        </w:rPr>
        <w:t>年来</w:t>
      </w:r>
      <w:r w:rsidR="00CA7B7E">
        <w:rPr>
          <w:rFonts w:hint="eastAsia"/>
          <w:sz w:val="24"/>
          <w:szCs w:val="24"/>
        </w:rPr>
        <w:t>，</w:t>
      </w:r>
      <w:r w:rsidR="00CA7B7E">
        <w:rPr>
          <w:sz w:val="24"/>
          <w:szCs w:val="24"/>
        </w:rPr>
        <w:t>随着人类对地球环境的日益关注</w:t>
      </w:r>
      <w:r w:rsidR="00CA7B7E">
        <w:rPr>
          <w:rFonts w:hint="eastAsia"/>
          <w:sz w:val="24"/>
          <w:szCs w:val="24"/>
        </w:rPr>
        <w:t>，</w:t>
      </w:r>
      <w:r w:rsidR="00CA7B7E">
        <w:rPr>
          <w:sz w:val="24"/>
          <w:szCs w:val="24"/>
        </w:rPr>
        <w:t>以高分辨率</w:t>
      </w:r>
      <w:r w:rsidR="00CA7B7E">
        <w:rPr>
          <w:rFonts w:hint="eastAsia"/>
          <w:sz w:val="24"/>
          <w:szCs w:val="24"/>
        </w:rPr>
        <w:t>、</w:t>
      </w:r>
      <w:r w:rsidR="00CA7B7E">
        <w:rPr>
          <w:sz w:val="24"/>
          <w:szCs w:val="24"/>
        </w:rPr>
        <w:t>高动态的和系统化为特征的高新科技不断推动着遥感技术的发展</w:t>
      </w:r>
      <w:r w:rsidR="008D217D">
        <w:rPr>
          <w:rFonts w:hint="eastAsia"/>
          <w:sz w:val="24"/>
          <w:szCs w:val="24"/>
        </w:rPr>
        <w:t>。目前，众多发达国家诸如美、日、英、法、以及发展中国家中国、印度都在竞相发展以高光谱、高动态、高空间分辨率为导向的新式遥感对此观测技术。</w:t>
      </w:r>
    </w:p>
    <w:p w:rsidR="0083038E" w:rsidRDefault="008D217D" w:rsidP="005D50B8">
      <w:pPr>
        <w:spacing w:line="440" w:lineRule="exact"/>
        <w:ind w:firstLine="480"/>
        <w:rPr>
          <w:sz w:val="24"/>
          <w:szCs w:val="24"/>
        </w:rPr>
      </w:pPr>
      <w:r>
        <w:rPr>
          <w:sz w:val="24"/>
          <w:szCs w:val="24"/>
        </w:rPr>
        <w:t>当前</w:t>
      </w:r>
      <w:r>
        <w:rPr>
          <w:rFonts w:hint="eastAsia"/>
          <w:sz w:val="24"/>
          <w:szCs w:val="24"/>
        </w:rPr>
        <w:t>，</w:t>
      </w:r>
      <w:r w:rsidR="005D50B8">
        <w:rPr>
          <w:rFonts w:hint="eastAsia"/>
          <w:sz w:val="24"/>
          <w:szCs w:val="24"/>
        </w:rPr>
        <w:t>遥感对地观测技术的应用已经不局限于传统的土地规划、军事、气象预测、生态环境监控、资源勘探、城市</w:t>
      </w:r>
      <w:r w:rsidR="00AA1175">
        <w:rPr>
          <w:rFonts w:hint="eastAsia"/>
          <w:sz w:val="24"/>
          <w:szCs w:val="24"/>
        </w:rPr>
        <w:t>规划</w:t>
      </w:r>
      <w:r w:rsidR="005D50B8">
        <w:rPr>
          <w:rFonts w:hint="eastAsia"/>
          <w:sz w:val="24"/>
          <w:szCs w:val="24"/>
        </w:rPr>
        <w:t>、农作物生长检测等领域，随着社会和科技的不断发展，遥感对地观测技术不断融入我们的生活</w:t>
      </w:r>
      <w:r w:rsidR="00496792" w:rsidRPr="00496792">
        <w:rPr>
          <w:sz w:val="24"/>
          <w:szCs w:val="24"/>
          <w:vertAlign w:val="superscript"/>
        </w:rPr>
        <w:fldChar w:fldCharType="begin"/>
      </w:r>
      <w:r w:rsidR="00496792" w:rsidRPr="00496792">
        <w:rPr>
          <w:sz w:val="24"/>
          <w:szCs w:val="24"/>
          <w:vertAlign w:val="superscript"/>
        </w:rPr>
        <w:instrText xml:space="preserve"> </w:instrText>
      </w:r>
      <w:r w:rsidR="00496792" w:rsidRPr="00496792">
        <w:rPr>
          <w:rFonts w:hint="eastAsia"/>
          <w:sz w:val="24"/>
          <w:szCs w:val="24"/>
          <w:vertAlign w:val="superscript"/>
        </w:rPr>
        <w:instrText>REF _Ref528864101 \r \h</w:instrText>
      </w:r>
      <w:r w:rsidR="00496792" w:rsidRPr="00496792">
        <w:rPr>
          <w:sz w:val="24"/>
          <w:szCs w:val="24"/>
          <w:vertAlign w:val="superscript"/>
        </w:rPr>
        <w:instrText xml:space="preserve"> </w:instrText>
      </w:r>
      <w:r w:rsidR="00496792">
        <w:rPr>
          <w:sz w:val="24"/>
          <w:szCs w:val="24"/>
          <w:vertAlign w:val="superscript"/>
        </w:rPr>
        <w:instrText xml:space="preserve"> \* MERGEFORMAT </w:instrText>
      </w:r>
      <w:r w:rsidR="00496792" w:rsidRPr="00496792">
        <w:rPr>
          <w:sz w:val="24"/>
          <w:szCs w:val="24"/>
          <w:vertAlign w:val="superscript"/>
        </w:rPr>
      </w:r>
      <w:r w:rsidR="00496792" w:rsidRPr="00496792">
        <w:rPr>
          <w:sz w:val="24"/>
          <w:szCs w:val="24"/>
          <w:vertAlign w:val="superscript"/>
        </w:rPr>
        <w:fldChar w:fldCharType="separate"/>
      </w:r>
      <w:r w:rsidR="00496792" w:rsidRPr="00496792">
        <w:rPr>
          <w:sz w:val="24"/>
          <w:szCs w:val="24"/>
          <w:vertAlign w:val="superscript"/>
        </w:rPr>
        <w:t>[3]</w:t>
      </w:r>
      <w:r w:rsidR="00496792" w:rsidRPr="00496792">
        <w:rPr>
          <w:sz w:val="24"/>
          <w:szCs w:val="24"/>
          <w:vertAlign w:val="superscript"/>
        </w:rPr>
        <w:fldChar w:fldCharType="end"/>
      </w:r>
      <w:r w:rsidR="005D50B8">
        <w:rPr>
          <w:rFonts w:hint="eastAsia"/>
          <w:sz w:val="24"/>
          <w:szCs w:val="24"/>
        </w:rPr>
        <w:t>。政府机关可以通过遥感影像轻易定位新建房屋以此避免偷税漏税，保险公司</w:t>
      </w:r>
      <w:r w:rsidR="00AA1175">
        <w:rPr>
          <w:rFonts w:hint="eastAsia"/>
          <w:sz w:val="24"/>
          <w:szCs w:val="24"/>
        </w:rPr>
        <w:t>通过遥感影像可以观测受灾地形从而最小化损失，甚至遥感技术正在被用于提高太阳能发电效率等等。遥感技术正逐渐渗透于国家经济、生态环境、开发、国防等诸多方面，并发挥着不可替代的作用。然而，面对浩瀚的遥感影像数据，如何有效、快速、智能地进行遥感</w:t>
      </w:r>
      <w:r w:rsidR="00842995">
        <w:rPr>
          <w:rFonts w:hint="eastAsia"/>
          <w:sz w:val="24"/>
          <w:szCs w:val="24"/>
        </w:rPr>
        <w:t>数据</w:t>
      </w:r>
      <w:r w:rsidR="00AA1175">
        <w:rPr>
          <w:rFonts w:hint="eastAsia"/>
          <w:sz w:val="24"/>
          <w:szCs w:val="24"/>
        </w:rPr>
        <w:t>处理是当今遥感届</w:t>
      </w:r>
      <w:r w:rsidR="00842995">
        <w:rPr>
          <w:rFonts w:hint="eastAsia"/>
          <w:sz w:val="24"/>
          <w:szCs w:val="24"/>
        </w:rPr>
        <w:t>急需解决的问题，这个问题事关遥感对地观测技术的利用价值、可靠性和普及程度等方法。因此，对于遥感技术研究</w:t>
      </w:r>
      <w:r w:rsidR="00FA1DD2">
        <w:rPr>
          <w:rFonts w:hint="eastAsia"/>
          <w:sz w:val="24"/>
          <w:szCs w:val="24"/>
        </w:rPr>
        <w:t>加大投入力度至关重要。</w:t>
      </w:r>
    </w:p>
    <w:p w:rsidR="00410BD8" w:rsidRDefault="00EC42B6" w:rsidP="00410BD8">
      <w:pPr>
        <w:spacing w:line="440" w:lineRule="exact"/>
        <w:ind w:firstLine="480"/>
        <w:rPr>
          <w:sz w:val="24"/>
          <w:szCs w:val="24"/>
        </w:rPr>
      </w:pPr>
      <w:r>
        <w:rPr>
          <w:sz w:val="24"/>
          <w:szCs w:val="24"/>
        </w:rPr>
        <w:t>根据</w:t>
      </w:r>
      <w:r w:rsidR="00F77D53">
        <w:rPr>
          <w:sz w:val="24"/>
          <w:szCs w:val="24"/>
        </w:rPr>
        <w:t>卫星传感器探测</w:t>
      </w:r>
      <w:r w:rsidR="00496792">
        <w:rPr>
          <w:sz w:val="24"/>
          <w:szCs w:val="24"/>
        </w:rPr>
        <w:t>的电磁波端不同</w:t>
      </w:r>
      <w:r w:rsidR="00496792">
        <w:rPr>
          <w:rFonts w:hint="eastAsia"/>
          <w:sz w:val="24"/>
          <w:szCs w:val="24"/>
        </w:rPr>
        <w:t>，</w:t>
      </w:r>
      <w:r w:rsidR="00496792">
        <w:rPr>
          <w:sz w:val="24"/>
          <w:szCs w:val="24"/>
        </w:rPr>
        <w:t>遥感对地观测技术被分为可见光遥感</w:t>
      </w:r>
      <w:r w:rsidR="00496792">
        <w:rPr>
          <w:rFonts w:hint="eastAsia"/>
          <w:sz w:val="24"/>
          <w:szCs w:val="24"/>
        </w:rPr>
        <w:t>、</w:t>
      </w:r>
      <w:r w:rsidR="00496792">
        <w:rPr>
          <w:sz w:val="24"/>
          <w:szCs w:val="24"/>
        </w:rPr>
        <w:t>红外遥感</w:t>
      </w:r>
      <w:r w:rsidR="00496792">
        <w:rPr>
          <w:rFonts w:hint="eastAsia"/>
          <w:sz w:val="24"/>
          <w:szCs w:val="24"/>
        </w:rPr>
        <w:t>、</w:t>
      </w:r>
      <w:r w:rsidR="00496792">
        <w:rPr>
          <w:sz w:val="24"/>
          <w:szCs w:val="24"/>
        </w:rPr>
        <w:t>微波遥感</w:t>
      </w:r>
      <w:r w:rsidR="00496792">
        <w:rPr>
          <w:rFonts w:hint="eastAsia"/>
          <w:sz w:val="24"/>
          <w:szCs w:val="24"/>
        </w:rPr>
        <w:t>、</w:t>
      </w:r>
      <w:r w:rsidR="00496792">
        <w:rPr>
          <w:sz w:val="24"/>
          <w:szCs w:val="24"/>
        </w:rPr>
        <w:t>紫外线遥感</w:t>
      </w:r>
      <w:r w:rsidR="00496792">
        <w:rPr>
          <w:rFonts w:hint="eastAsia"/>
          <w:sz w:val="24"/>
          <w:szCs w:val="24"/>
        </w:rPr>
        <w:t>、</w:t>
      </w:r>
      <w:r w:rsidR="00496792">
        <w:rPr>
          <w:sz w:val="24"/>
          <w:szCs w:val="24"/>
        </w:rPr>
        <w:t>多光谱和高光谱遥感</w:t>
      </w:r>
      <w:r w:rsidR="00C4636A" w:rsidRPr="00C4636A">
        <w:rPr>
          <w:sz w:val="24"/>
          <w:szCs w:val="24"/>
          <w:vertAlign w:val="superscript"/>
        </w:rPr>
        <w:fldChar w:fldCharType="begin"/>
      </w:r>
      <w:r w:rsidR="00C4636A" w:rsidRPr="00C4636A">
        <w:rPr>
          <w:sz w:val="24"/>
          <w:szCs w:val="24"/>
          <w:vertAlign w:val="superscript"/>
        </w:rPr>
        <w:instrText xml:space="preserve"> REF _Ref528864422 \r \h </w:instrText>
      </w:r>
      <w:r w:rsidR="00C4636A">
        <w:rPr>
          <w:sz w:val="24"/>
          <w:szCs w:val="24"/>
          <w:vertAlign w:val="superscript"/>
        </w:rPr>
        <w:instrText xml:space="preserve"> \* MERGEFORMAT </w:instrText>
      </w:r>
      <w:r w:rsidR="00C4636A" w:rsidRPr="00C4636A">
        <w:rPr>
          <w:sz w:val="24"/>
          <w:szCs w:val="24"/>
          <w:vertAlign w:val="superscript"/>
        </w:rPr>
      </w:r>
      <w:r w:rsidR="00C4636A" w:rsidRPr="00C4636A">
        <w:rPr>
          <w:sz w:val="24"/>
          <w:szCs w:val="24"/>
          <w:vertAlign w:val="superscript"/>
        </w:rPr>
        <w:fldChar w:fldCharType="separate"/>
      </w:r>
      <w:r w:rsidR="00C4636A" w:rsidRPr="00C4636A">
        <w:rPr>
          <w:sz w:val="24"/>
          <w:szCs w:val="24"/>
          <w:vertAlign w:val="superscript"/>
        </w:rPr>
        <w:t>[4]</w:t>
      </w:r>
      <w:r w:rsidR="00C4636A" w:rsidRPr="00C4636A">
        <w:rPr>
          <w:sz w:val="24"/>
          <w:szCs w:val="24"/>
          <w:vertAlign w:val="superscript"/>
        </w:rPr>
        <w:fldChar w:fldCharType="end"/>
      </w:r>
      <w:r w:rsidR="00496792">
        <w:rPr>
          <w:rFonts w:hint="eastAsia"/>
          <w:sz w:val="24"/>
          <w:szCs w:val="24"/>
        </w:rPr>
        <w:t>。</w:t>
      </w:r>
      <w:r w:rsidR="00C4636A">
        <w:rPr>
          <w:rFonts w:hint="eastAsia"/>
          <w:sz w:val="24"/>
          <w:szCs w:val="24"/>
        </w:rPr>
        <w:t>其中高光谱遥感</w:t>
      </w:r>
      <w:r w:rsidR="00C4636A">
        <w:rPr>
          <w:rFonts w:hint="eastAsia"/>
          <w:sz w:val="24"/>
          <w:szCs w:val="24"/>
        </w:rPr>
        <w:t>(</w:t>
      </w:r>
      <w:r w:rsidR="00C4636A">
        <w:rPr>
          <w:sz w:val="24"/>
          <w:szCs w:val="24"/>
        </w:rPr>
        <w:t>Hyperspectral Remote Sensing, HRS)</w:t>
      </w:r>
      <w:r w:rsidR="00C4636A">
        <w:rPr>
          <w:sz w:val="24"/>
          <w:szCs w:val="24"/>
        </w:rPr>
        <w:t>属于新型遥感技术</w:t>
      </w:r>
      <w:r w:rsidR="001E774B">
        <w:rPr>
          <w:rFonts w:hint="eastAsia"/>
          <w:sz w:val="24"/>
          <w:szCs w:val="24"/>
        </w:rPr>
        <w:t>，</w:t>
      </w:r>
      <w:r w:rsidR="001E774B">
        <w:rPr>
          <w:sz w:val="24"/>
          <w:szCs w:val="24"/>
        </w:rPr>
        <w:t>相较于传统的遥感技术收集了更多的重要信息</w:t>
      </w:r>
      <w:r w:rsidR="00C4636A">
        <w:rPr>
          <w:rFonts w:hint="eastAsia"/>
          <w:sz w:val="24"/>
          <w:szCs w:val="24"/>
        </w:rPr>
        <w:t>。</w:t>
      </w:r>
      <w:r w:rsidR="00C4636A">
        <w:rPr>
          <w:sz w:val="24"/>
          <w:szCs w:val="24"/>
        </w:rPr>
        <w:t>光谱传感器以</w:t>
      </w:r>
      <w:r w:rsidR="00C4636A">
        <w:rPr>
          <w:rFonts w:hint="eastAsia"/>
          <w:sz w:val="24"/>
          <w:szCs w:val="24"/>
        </w:rPr>
        <w:t>1</w:t>
      </w:r>
      <w:r w:rsidR="00C4636A">
        <w:rPr>
          <w:sz w:val="24"/>
          <w:szCs w:val="24"/>
        </w:rPr>
        <w:t>0nm</w:t>
      </w:r>
      <w:r w:rsidR="00C4636A">
        <w:rPr>
          <w:sz w:val="24"/>
          <w:szCs w:val="24"/>
        </w:rPr>
        <w:t>波长</w:t>
      </w:r>
      <w:r w:rsidR="00482280">
        <w:rPr>
          <w:sz w:val="24"/>
          <w:szCs w:val="24"/>
        </w:rPr>
        <w:t>间隔对地物进行信息采集</w:t>
      </w:r>
      <w:r w:rsidR="00482280">
        <w:rPr>
          <w:rFonts w:hint="eastAsia"/>
          <w:sz w:val="24"/>
          <w:szCs w:val="24"/>
        </w:rPr>
        <w:t>，</w:t>
      </w:r>
      <w:r w:rsidR="00410BD8">
        <w:rPr>
          <w:sz w:val="24"/>
          <w:szCs w:val="24"/>
        </w:rPr>
        <w:t>探测地表物体的发射能量和反</w:t>
      </w:r>
      <w:r w:rsidR="00482280">
        <w:rPr>
          <w:sz w:val="24"/>
          <w:szCs w:val="24"/>
        </w:rPr>
        <w:t>射能量</w:t>
      </w:r>
      <w:r w:rsidR="00482280">
        <w:rPr>
          <w:rFonts w:hint="eastAsia"/>
          <w:sz w:val="24"/>
          <w:szCs w:val="24"/>
        </w:rPr>
        <w:t>，</w:t>
      </w:r>
      <w:r w:rsidR="00482280">
        <w:rPr>
          <w:sz w:val="24"/>
          <w:szCs w:val="24"/>
        </w:rPr>
        <w:t>这样对于每个像素都会有一个连续的光谱曲线形成</w:t>
      </w:r>
      <w:r w:rsidR="00482280">
        <w:rPr>
          <w:rFonts w:hint="eastAsia"/>
          <w:sz w:val="24"/>
          <w:szCs w:val="24"/>
        </w:rPr>
        <w:t>，据此同时获取了地表物体和光谱和地物分布信息，</w:t>
      </w:r>
      <w:r w:rsidR="007E75FD">
        <w:rPr>
          <w:sz w:val="24"/>
          <w:szCs w:val="24"/>
        </w:rPr>
        <w:t>实现了</w:t>
      </w:r>
      <w:r w:rsidR="007E75FD">
        <w:rPr>
          <w:rFonts w:hint="eastAsia"/>
          <w:sz w:val="24"/>
          <w:szCs w:val="24"/>
        </w:rPr>
        <w:t>“图谱合一”，这就是高光谱遥感技术。我们可以将高光谱遥感影像看为由一叠二维图像组成的立方体，每二维图像是该高光谱数据一个波段的所有信息，其中每个像素又包含多个波段的光谱信息，如图</w:t>
      </w:r>
      <w:r w:rsidR="007E75FD">
        <w:rPr>
          <w:rFonts w:hint="eastAsia"/>
          <w:sz w:val="24"/>
          <w:szCs w:val="24"/>
        </w:rPr>
        <w:t>1</w:t>
      </w:r>
      <w:r w:rsidR="007E75FD">
        <w:rPr>
          <w:sz w:val="24"/>
          <w:szCs w:val="24"/>
        </w:rPr>
        <w:t>.1</w:t>
      </w:r>
      <w:r w:rsidR="007E75FD">
        <w:rPr>
          <w:sz w:val="24"/>
          <w:szCs w:val="24"/>
        </w:rPr>
        <w:t>所示</w:t>
      </w:r>
      <w:r w:rsidR="007E75FD">
        <w:rPr>
          <w:rFonts w:hint="eastAsia"/>
          <w:sz w:val="24"/>
          <w:szCs w:val="24"/>
        </w:rPr>
        <w:t>。</w:t>
      </w:r>
      <w:r w:rsidR="001E774B">
        <w:rPr>
          <w:rFonts w:hint="eastAsia"/>
          <w:sz w:val="24"/>
          <w:szCs w:val="24"/>
        </w:rPr>
        <w:t>高光谱图像中每类地物具有不同的辐射强度，这表现为不同地物光谱曲线差别较大，相同地物光谱曲线更类似。基于此，可以通过光谱曲线的特性对高光谱图像进行分类。高光谱遥感技术</w:t>
      </w:r>
      <w:r w:rsidR="001E774B">
        <w:rPr>
          <w:rFonts w:hint="eastAsia"/>
          <w:sz w:val="24"/>
          <w:szCs w:val="24"/>
        </w:rPr>
        <w:lastRenderedPageBreak/>
        <w:t>是当前遥感</w:t>
      </w:r>
      <w:r w:rsidR="00410BD8">
        <w:rPr>
          <w:rFonts w:hint="eastAsia"/>
          <w:sz w:val="24"/>
          <w:szCs w:val="24"/>
        </w:rPr>
        <w:t>技术发展的一大趋势，且越来越受到工业届和学术界的重视。如今高光谱遥感技术</w:t>
      </w:r>
      <w:r w:rsidR="00231C4A">
        <w:rPr>
          <w:rFonts w:hint="eastAsia"/>
          <w:sz w:val="24"/>
          <w:szCs w:val="24"/>
        </w:rPr>
        <w:t>被广泛应用于地质调查、植被研究、大气科学研究、海洋研究、农业生产等领域。</w:t>
      </w:r>
    </w:p>
    <w:p w:rsidR="00BF21CD" w:rsidRDefault="00BF21CD" w:rsidP="002D3E3D">
      <w:pPr>
        <w:spacing w:line="440" w:lineRule="exact"/>
        <w:ind w:firstLineChars="200" w:firstLine="480"/>
        <w:rPr>
          <w:sz w:val="24"/>
          <w:szCs w:val="24"/>
          <w:lang w:val="en-CA"/>
        </w:rPr>
      </w:pPr>
    </w:p>
    <w:p w:rsidR="00822C23" w:rsidRDefault="003667D9" w:rsidP="001D686C">
      <w:pPr>
        <w:spacing w:line="440" w:lineRule="exact"/>
        <w:ind w:firstLine="480"/>
        <w:rPr>
          <w:sz w:val="24"/>
          <w:szCs w:val="24"/>
          <w:lang w:val="en-CA"/>
        </w:rPr>
      </w:pPr>
      <w:r>
        <w:drawing>
          <wp:anchor distT="0" distB="0" distL="114300" distR="114300" simplePos="0" relativeHeight="251671552" behindDoc="0" locked="0" layoutInCell="1" allowOverlap="1">
            <wp:simplePos x="0" y="0"/>
            <wp:positionH relativeFrom="margin">
              <wp:posOffset>662305</wp:posOffset>
            </wp:positionH>
            <wp:positionV relativeFrom="margin">
              <wp:posOffset>932180</wp:posOffset>
            </wp:positionV>
            <wp:extent cx="4382135" cy="1828800"/>
            <wp:effectExtent l="0" t="0" r="0" b="0"/>
            <wp:wrapSquare wrapText="bothSides"/>
            <wp:docPr id="96" name="图片 5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3" descr="IMG_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21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C23">
        <w:rPr>
          <w:rFonts w:hint="eastAsia"/>
          <w:sz w:val="24"/>
          <w:szCs w:val="24"/>
          <w:lang w:val="en-CA"/>
        </w:rPr>
        <w:t xml:space="preserve"> </w:t>
      </w:r>
      <w:r w:rsidR="00822C23">
        <w:rPr>
          <w:sz w:val="24"/>
          <w:szCs w:val="24"/>
          <w:lang w:val="en-CA"/>
        </w:rPr>
        <w:t xml:space="preserve">                           </w:t>
      </w: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Pr="002D3E3D" w:rsidRDefault="00DB2C93" w:rsidP="002D3E3D">
      <w:pPr>
        <w:spacing w:line="440" w:lineRule="exact"/>
        <w:ind w:firstLineChars="2000" w:firstLine="4200"/>
        <w:rPr>
          <w:sz w:val="21"/>
          <w:szCs w:val="21"/>
        </w:rPr>
      </w:pPr>
      <w:r w:rsidRPr="002D3E3D">
        <w:rPr>
          <w:sz w:val="21"/>
          <w:szCs w:val="21"/>
        </w:rPr>
        <w:t>图</w:t>
      </w:r>
      <w:r w:rsidRPr="002D3E3D">
        <w:rPr>
          <w:rFonts w:hint="eastAsia"/>
          <w:sz w:val="21"/>
          <w:szCs w:val="21"/>
        </w:rPr>
        <w:t>1</w:t>
      </w:r>
      <w:r w:rsidRPr="002D3E3D">
        <w:rPr>
          <w:sz w:val="21"/>
          <w:szCs w:val="21"/>
        </w:rPr>
        <w:t>.1</w:t>
      </w:r>
    </w:p>
    <w:p w:rsidR="00482280" w:rsidRDefault="00231C4A" w:rsidP="008D5B9D">
      <w:pPr>
        <w:spacing w:line="440" w:lineRule="exact"/>
        <w:ind w:firstLine="420"/>
        <w:rPr>
          <w:sz w:val="24"/>
          <w:szCs w:val="24"/>
          <w:lang w:val="en-CA"/>
        </w:rPr>
      </w:pPr>
      <w:r>
        <w:rPr>
          <w:rFonts w:hint="eastAsia"/>
          <w:sz w:val="24"/>
          <w:szCs w:val="24"/>
          <w:lang w:val="en-CA"/>
        </w:rPr>
        <w:t>当前对高光谱遥感技术的研究主要包括波段选择、高光谱图像分类、</w:t>
      </w:r>
      <w:r w:rsidR="00DD3C2A">
        <w:rPr>
          <w:rFonts w:hint="eastAsia"/>
          <w:sz w:val="24"/>
          <w:szCs w:val="24"/>
          <w:lang w:val="en-CA"/>
        </w:rPr>
        <w:t>图像解混、超分辨率制图。其中，高光谱影像分类和识别问题是一个重要的分支，对于高光谱技术的发展有着至关重要的意义。高光谱影像分类建立在遥感图像分类的基础之上，考虑到高光谱图像的独有特性，对其中的像元采用特有的方法进行区分和确认。高光谱图像</w:t>
      </w:r>
      <w:r w:rsidR="001D686C">
        <w:rPr>
          <w:rFonts w:hint="eastAsia"/>
          <w:sz w:val="24"/>
          <w:szCs w:val="24"/>
          <w:lang w:val="en-CA"/>
        </w:rPr>
        <w:t>包含着丰富的光谱信息和空间信息，为分类算法在遥感图像分类的发展中带来了很大的机遇。然而，高光谱图像波段数量较多且互相重叠，影像中包含像元数目少，且空间相关性高，这样使得高光谱影像中隐藏着大量需要被充分挖掘的信息。因此，传统遥感图像分类技术不能用于高光谱影像分类中。因而，联合高光谱数据特点构建合适的分类模型用于高光谱影像分类十分必要。基于此，</w:t>
      </w:r>
      <w:r w:rsidR="00A03B08">
        <w:rPr>
          <w:rFonts w:hint="eastAsia"/>
          <w:sz w:val="24"/>
          <w:szCs w:val="24"/>
          <w:lang w:val="en-CA"/>
        </w:rPr>
        <w:t>本文</w:t>
      </w:r>
      <w:r w:rsidR="00AA0F50">
        <w:rPr>
          <w:rFonts w:hint="eastAsia"/>
          <w:sz w:val="24"/>
          <w:szCs w:val="24"/>
          <w:lang w:val="en-CA"/>
        </w:rPr>
        <w:t>利用卷积神经网络和</w:t>
      </w:r>
      <w:r w:rsidR="006F77CE">
        <w:rPr>
          <w:rFonts w:hint="eastAsia"/>
          <w:sz w:val="24"/>
          <w:szCs w:val="24"/>
          <w:lang w:val="en-CA"/>
        </w:rPr>
        <w:t>集成</w:t>
      </w:r>
      <w:r w:rsidR="00BF21CD">
        <w:rPr>
          <w:rFonts w:hint="eastAsia"/>
          <w:sz w:val="24"/>
          <w:szCs w:val="24"/>
          <w:lang w:val="en-CA"/>
        </w:rPr>
        <w:t>学习的优势，对高光谱影像的分类进行了相关研究。并基于提出的算法，设计构建了用于高光谱影像分类的实验系统软件。</w:t>
      </w:r>
    </w:p>
    <w:p w:rsidR="00535631" w:rsidRDefault="00535631" w:rsidP="00535631">
      <w:pPr>
        <w:spacing w:line="440" w:lineRule="exact"/>
        <w:rPr>
          <w:sz w:val="24"/>
          <w:szCs w:val="24"/>
          <w:lang w:val="en-CA"/>
        </w:rPr>
      </w:pPr>
    </w:p>
    <w:p w:rsidR="00535631" w:rsidRDefault="00535631" w:rsidP="00535631">
      <w:pPr>
        <w:pStyle w:val="2"/>
        <w:spacing w:before="120" w:after="120"/>
        <w:rPr>
          <w:rStyle w:val="2CharChar"/>
          <w:color w:val="auto"/>
        </w:rPr>
      </w:pPr>
      <w:r>
        <w:rPr>
          <w:rStyle w:val="2CharChar"/>
          <w:color w:val="auto"/>
        </w:rPr>
        <w:t>1.2</w:t>
      </w:r>
      <w:r>
        <w:rPr>
          <w:rStyle w:val="2CharChar"/>
          <w:rFonts w:hint="eastAsia"/>
          <w:color w:val="auto"/>
        </w:rPr>
        <w:t xml:space="preserve"> </w:t>
      </w:r>
      <w:r>
        <w:rPr>
          <w:rStyle w:val="2CharChar"/>
          <w:rFonts w:hint="eastAsia"/>
          <w:color w:val="auto"/>
        </w:rPr>
        <w:t>高光谱遥感数据特征</w:t>
      </w:r>
    </w:p>
    <w:p w:rsidR="00535631" w:rsidRDefault="00535631" w:rsidP="00535631">
      <w:pPr>
        <w:spacing w:line="440" w:lineRule="exact"/>
        <w:ind w:firstLineChars="200" w:firstLine="480"/>
        <w:rPr>
          <w:sz w:val="24"/>
        </w:rPr>
      </w:pPr>
      <w:r>
        <w:rPr>
          <w:rFonts w:hint="eastAsia"/>
          <w:sz w:val="24"/>
        </w:rPr>
        <w:t>相较于传统遥感图像，高光谱遥感图像除了包含二维平面信息，还包含这一维的谱信息，这样就构成一个蕴含大量空间信息和谱信息的高光谱遥感数据。如图</w:t>
      </w:r>
      <w:r>
        <w:rPr>
          <w:rFonts w:hint="eastAsia"/>
          <w:sz w:val="24"/>
        </w:rPr>
        <w:t>1</w:t>
      </w:r>
      <w:r>
        <w:rPr>
          <w:sz w:val="24"/>
        </w:rPr>
        <w:t>.2</w:t>
      </w:r>
      <w:r>
        <w:rPr>
          <w:sz w:val="24"/>
        </w:rPr>
        <w:t>所示</w:t>
      </w:r>
      <w:r>
        <w:rPr>
          <w:rFonts w:hint="eastAsia"/>
          <w:sz w:val="24"/>
        </w:rPr>
        <w:t>，这是通过</w:t>
      </w:r>
      <w:r>
        <w:rPr>
          <w:rFonts w:hint="eastAsia"/>
          <w:sz w:val="24"/>
        </w:rPr>
        <w:t>A</w:t>
      </w:r>
      <w:r>
        <w:rPr>
          <w:sz w:val="24"/>
        </w:rPr>
        <w:t>VIRIS</w:t>
      </w:r>
      <w:r>
        <w:rPr>
          <w:sz w:val="24"/>
        </w:rPr>
        <w:t>获取的</w:t>
      </w:r>
      <w:r>
        <w:rPr>
          <w:sz w:val="24"/>
        </w:rPr>
        <w:t>Indiana</w:t>
      </w:r>
      <w:r>
        <w:rPr>
          <w:sz w:val="24"/>
        </w:rPr>
        <w:t>农田高光谱数据的数据立方体</w:t>
      </w:r>
      <w:r>
        <w:rPr>
          <w:rFonts w:hint="eastAsia"/>
          <w:sz w:val="24"/>
        </w:rPr>
        <w:t>。对于获取的数据，我们可以考虑从多个角度来看解读，从光谱维度而言，每一个波段构成的图像可以看成一个二维空间分布图像；从空间维度而言，每个像素都可以看成一个连续且反应地物特征的光谱曲线。可以将高光谱遥感影像的特点归结为分类优劣两大类。</w:t>
      </w:r>
    </w:p>
    <w:p w:rsidR="00535631" w:rsidRDefault="00535631" w:rsidP="00535631">
      <w:pPr>
        <w:spacing w:line="440" w:lineRule="exact"/>
        <w:ind w:firstLineChars="200" w:firstLine="480"/>
        <w:rPr>
          <w:sz w:val="24"/>
        </w:rPr>
      </w:pPr>
      <w:r>
        <w:rPr>
          <w:sz w:val="24"/>
        </w:rPr>
        <w:lastRenderedPageBreak/>
        <w:t>高光谱遥感影像不同于传统遥感影像识别优势</w:t>
      </w:r>
      <w:r>
        <w:rPr>
          <w:rFonts w:hint="eastAsia"/>
          <w:sz w:val="24"/>
        </w:rPr>
        <w:t>在于：</w:t>
      </w:r>
    </w:p>
    <w:p w:rsidR="00535631" w:rsidRDefault="00535631" w:rsidP="00535631">
      <w:pPr>
        <w:spacing w:line="440" w:lineRule="exact"/>
        <w:ind w:firstLine="480"/>
        <w:rPr>
          <w:sz w:val="24"/>
        </w:rPr>
      </w:pPr>
      <w:r w:rsidRPr="00AB181F">
        <w:rPr>
          <w:rFonts w:hint="eastAsia"/>
          <w:sz w:val="24"/>
        </w:rPr>
        <w:t>(1</w:t>
      </w:r>
      <w:r>
        <w:rPr>
          <w:rFonts w:hint="eastAsia"/>
          <w:sz w:val="24"/>
        </w:rPr>
        <w:t xml:space="preserve">) </w:t>
      </w:r>
      <w:r>
        <w:rPr>
          <w:rFonts w:hint="eastAsia"/>
          <w:sz w:val="24"/>
        </w:rPr>
        <w:t>光谱分辨率很高，有众多的波段，可以获取地物接近连续的光谱特征曲线，可以根据需要选择提取的波段来突出目标特征。</w:t>
      </w:r>
    </w:p>
    <w:p w:rsidR="00535631" w:rsidRDefault="00535631" w:rsidP="00535631">
      <w:pPr>
        <w:spacing w:line="440" w:lineRule="exact"/>
        <w:ind w:firstLine="480"/>
        <w:rPr>
          <w:sz w:val="24"/>
        </w:rPr>
      </w:pPr>
      <w:r>
        <w:rPr>
          <w:rFonts w:hint="eastAsia"/>
          <w:sz w:val="24"/>
        </w:rPr>
        <w:t>(</w:t>
      </w:r>
      <w:r>
        <w:rPr>
          <w:sz w:val="24"/>
        </w:rPr>
        <w:t xml:space="preserve">2) </w:t>
      </w:r>
      <w:r>
        <w:rPr>
          <w:sz w:val="24"/>
        </w:rPr>
        <w:t>在同一空间分辨率下</w:t>
      </w:r>
      <w:r>
        <w:rPr>
          <w:rFonts w:hint="eastAsia"/>
          <w:sz w:val="24"/>
        </w:rPr>
        <w:t>，</w:t>
      </w:r>
      <w:r>
        <w:rPr>
          <w:sz w:val="24"/>
        </w:rPr>
        <w:t>光谱覆盖的范围更广</w:t>
      </w:r>
      <w:r>
        <w:rPr>
          <w:rFonts w:hint="eastAsia"/>
          <w:sz w:val="24"/>
        </w:rPr>
        <w:t>，</w:t>
      </w:r>
      <w:r>
        <w:rPr>
          <w:sz w:val="24"/>
        </w:rPr>
        <w:t>能够探测到地物更多对电磁波的响应特征</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波段数目众多</w:t>
      </w:r>
      <w:r>
        <w:rPr>
          <w:rFonts w:hint="eastAsia"/>
          <w:sz w:val="24"/>
        </w:rPr>
        <w:t>，便于波段之间的相互校正。</w:t>
      </w:r>
    </w:p>
    <w:p w:rsidR="00535631" w:rsidRDefault="00535631" w:rsidP="00535631">
      <w:pPr>
        <w:spacing w:line="440" w:lineRule="exact"/>
        <w:ind w:firstLine="480"/>
        <w:rPr>
          <w:sz w:val="24"/>
        </w:rPr>
      </w:pPr>
      <w:r>
        <w:rPr>
          <w:rFonts w:hint="eastAsia"/>
          <w:sz w:val="24"/>
        </w:rPr>
        <w:t>(</w:t>
      </w:r>
      <w:r>
        <w:rPr>
          <w:sz w:val="24"/>
        </w:rPr>
        <w:t xml:space="preserve">4) </w:t>
      </w:r>
      <w:r>
        <w:rPr>
          <w:sz w:val="24"/>
        </w:rPr>
        <w:t>定量化的连续光谱特性为地物光谱机理模型引入了图像分类提供了方便</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5)</w:t>
      </w:r>
      <w:r>
        <w:rPr>
          <w:rFonts w:hint="eastAsia"/>
          <w:sz w:val="24"/>
        </w:rPr>
        <w:t xml:space="preserve"> </w:t>
      </w:r>
      <w:r>
        <w:rPr>
          <w:sz w:val="24"/>
        </w:rPr>
        <w:t>包含着丰富的空间</w:t>
      </w:r>
      <w:r>
        <w:rPr>
          <w:rFonts w:hint="eastAsia"/>
          <w:sz w:val="24"/>
        </w:rPr>
        <w:t>、</w:t>
      </w:r>
      <w:r>
        <w:rPr>
          <w:sz w:val="24"/>
        </w:rPr>
        <w:t>光谱和辐射信号</w:t>
      </w:r>
      <w:r>
        <w:rPr>
          <w:rFonts w:hint="eastAsia"/>
          <w:sz w:val="24"/>
        </w:rPr>
        <w:t>，</w:t>
      </w:r>
      <w:r>
        <w:rPr>
          <w:sz w:val="24"/>
        </w:rPr>
        <w:t>综合了多种信息</w:t>
      </w:r>
      <w:r>
        <w:rPr>
          <w:rFonts w:hint="eastAsia"/>
          <w:sz w:val="24"/>
        </w:rPr>
        <w:t>。</w:t>
      </w:r>
    </w:p>
    <w:p w:rsidR="00535631" w:rsidRDefault="00535631" w:rsidP="00535631">
      <w:pPr>
        <w:spacing w:line="440" w:lineRule="exact"/>
        <w:ind w:firstLine="480"/>
        <w:rPr>
          <w:sz w:val="24"/>
        </w:rPr>
      </w:pPr>
      <w:r>
        <w:rPr>
          <w:sz w:val="24"/>
        </w:rPr>
        <w:t>高光谱遥感影像不同于传统遥感影像识别</w:t>
      </w:r>
      <w:r>
        <w:rPr>
          <w:rFonts w:hint="eastAsia"/>
          <w:sz w:val="24"/>
        </w:rPr>
        <w:t>劣</w:t>
      </w:r>
      <w:r>
        <w:rPr>
          <w:sz w:val="24"/>
        </w:rPr>
        <w:t>势</w:t>
      </w:r>
      <w:r>
        <w:rPr>
          <w:rFonts w:hint="eastAsia"/>
          <w:sz w:val="24"/>
        </w:rPr>
        <w:t>在于：</w:t>
      </w:r>
    </w:p>
    <w:p w:rsidR="00535631" w:rsidRDefault="00535631" w:rsidP="00535631">
      <w:pPr>
        <w:spacing w:line="440" w:lineRule="exact"/>
        <w:ind w:firstLine="480"/>
        <w:rPr>
          <w:sz w:val="24"/>
        </w:rPr>
      </w:pPr>
      <w:r w:rsidRPr="00EE629A">
        <w:rPr>
          <w:rFonts w:hint="eastAsia"/>
          <w:sz w:val="24"/>
        </w:rPr>
        <w:t>(1</w:t>
      </w:r>
      <w:r>
        <w:rPr>
          <w:sz w:val="24"/>
        </w:rPr>
        <w:t xml:space="preserve">) </w:t>
      </w:r>
      <w:r>
        <w:rPr>
          <w:sz w:val="24"/>
        </w:rPr>
        <w:t>数据量大</w:t>
      </w:r>
      <w:r>
        <w:rPr>
          <w:rFonts w:hint="eastAsia"/>
          <w:sz w:val="24"/>
        </w:rPr>
        <w:t>，</w:t>
      </w:r>
      <w:r>
        <w:rPr>
          <w:sz w:val="24"/>
        </w:rPr>
        <w:t>图像包含几十个和上百个波段</w:t>
      </w:r>
      <w:r>
        <w:rPr>
          <w:rFonts w:hint="eastAsia"/>
          <w:sz w:val="24"/>
        </w:rPr>
        <w:t>，</w:t>
      </w:r>
      <w:r>
        <w:rPr>
          <w:sz w:val="24"/>
        </w:rPr>
        <w:t>数据量是单波段遥感的几百倍</w:t>
      </w:r>
      <w:r>
        <w:rPr>
          <w:rFonts w:hint="eastAsia"/>
          <w:sz w:val="24"/>
        </w:rPr>
        <w:t>；</w:t>
      </w:r>
      <w:r>
        <w:rPr>
          <w:sz w:val="24"/>
        </w:rPr>
        <w:t>数据存在大量冗余</w:t>
      </w:r>
      <w:r>
        <w:rPr>
          <w:rFonts w:hint="eastAsia"/>
          <w:sz w:val="24"/>
        </w:rPr>
        <w:t>，</w:t>
      </w:r>
      <w:r>
        <w:rPr>
          <w:sz w:val="24"/>
        </w:rPr>
        <w:t>没有合适的方法</w:t>
      </w:r>
      <w:r>
        <w:rPr>
          <w:rFonts w:hint="eastAsia"/>
          <w:sz w:val="24"/>
        </w:rPr>
        <w:t>，</w:t>
      </w:r>
      <w:r>
        <w:rPr>
          <w:sz w:val="24"/>
        </w:rPr>
        <w:t>会影响分类精度</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2) </w:t>
      </w:r>
      <w:r>
        <w:rPr>
          <w:sz w:val="24"/>
        </w:rPr>
        <w:t>对于高光谱图像分类一方面要求更高的光谱定标和反射率转换的精度</w:t>
      </w:r>
      <w:r>
        <w:rPr>
          <w:rFonts w:hint="eastAsia"/>
          <w:sz w:val="24"/>
        </w:rPr>
        <w:t>，</w:t>
      </w:r>
      <w:r>
        <w:rPr>
          <w:sz w:val="24"/>
        </w:rPr>
        <w:t>另一方面又因为成像机理复杂</w:t>
      </w:r>
      <w:r>
        <w:rPr>
          <w:rFonts w:hint="eastAsia"/>
          <w:sz w:val="24"/>
        </w:rPr>
        <w:t>，</w:t>
      </w:r>
      <w:r>
        <w:rPr>
          <w:sz w:val="24"/>
        </w:rPr>
        <w:t>数据量巨大因为难以对图像进行预处理</w:t>
      </w:r>
      <w:r>
        <w:rPr>
          <w:rFonts w:hint="eastAsia"/>
          <w:sz w:val="24"/>
        </w:rPr>
        <w:t>，</w:t>
      </w:r>
      <w:r>
        <w:rPr>
          <w:sz w:val="24"/>
        </w:rPr>
        <w:t>诸如几何</w:t>
      </w:r>
      <w:r>
        <w:rPr>
          <w:rFonts w:hint="eastAsia"/>
          <w:sz w:val="24"/>
        </w:rPr>
        <w:t>校正、大气校正、光谱定标和反射率转换</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波段多</w:t>
      </w:r>
      <w:r>
        <w:rPr>
          <w:rFonts w:hint="eastAsia"/>
          <w:sz w:val="24"/>
        </w:rPr>
        <w:t>而且</w:t>
      </w:r>
      <w:r w:rsidRPr="00EE629A">
        <w:rPr>
          <w:sz w:val="24"/>
        </w:rPr>
        <w:t>波段间的相关性高，因此分类需要的训练样本数目大大增多，往往因训练样本不足导致得到的训练参数不可靠</w:t>
      </w:r>
      <w:r>
        <w:rPr>
          <w:rFonts w:hint="eastAsia"/>
          <w:sz w:val="24"/>
        </w:rPr>
        <w:t>，</w:t>
      </w:r>
      <w:r>
        <w:rPr>
          <w:sz w:val="24"/>
        </w:rPr>
        <w:t>即维数灾难</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4) </w:t>
      </w:r>
      <w:r>
        <w:rPr>
          <w:sz w:val="24"/>
        </w:rPr>
        <w:t>常规的遥感处理模型和方法不适用于高光谱图像分类</w:t>
      </w:r>
      <w:r>
        <w:rPr>
          <w:rFonts w:hint="eastAsia"/>
          <w:sz w:val="24"/>
        </w:rPr>
        <w:t>。</w:t>
      </w:r>
      <w:r w:rsidR="00A0790E">
        <w:rPr>
          <w:sz w:val="24"/>
        </w:rPr>
        <w:t>如统计学分类模型的参数估计对于</w:t>
      </w:r>
      <w:r>
        <w:rPr>
          <w:sz w:val="24"/>
        </w:rPr>
        <w:t>谱特征选择有很高的要求</w:t>
      </w:r>
      <w:r>
        <w:rPr>
          <w:rFonts w:hint="eastAsia"/>
          <w:sz w:val="24"/>
        </w:rPr>
        <w:t>。</w:t>
      </w:r>
    </w:p>
    <w:p w:rsidR="00535631" w:rsidRPr="00535631" w:rsidRDefault="00535631" w:rsidP="00535631">
      <w:pPr>
        <w:spacing w:line="440" w:lineRule="exact"/>
        <w:ind w:firstLine="480"/>
        <w:rPr>
          <w:sz w:val="24"/>
        </w:rPr>
      </w:pPr>
    </w:p>
    <w:p w:rsidR="00535631" w:rsidRPr="00903020" w:rsidRDefault="003667D9" w:rsidP="00535631">
      <w:pPr>
        <w:tabs>
          <w:tab w:val="left" w:pos="7920"/>
        </w:tabs>
        <w:spacing w:line="360" w:lineRule="auto"/>
        <w:jc w:val="center"/>
      </w:pPr>
      <w:r>
        <w:drawing>
          <wp:inline distT="0" distB="0" distL="0" distR="0">
            <wp:extent cx="1800225" cy="1781175"/>
            <wp:effectExtent l="0" t="0" r="0" b="0"/>
            <wp:docPr id="6" name="图片 6" descr="高光谱3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光谱3维图"/>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535631" w:rsidRDefault="00535631" w:rsidP="00535631">
      <w:pPr>
        <w:tabs>
          <w:tab w:val="left" w:pos="7920"/>
        </w:tabs>
        <w:spacing w:line="440" w:lineRule="exact"/>
        <w:jc w:val="center"/>
        <w:rPr>
          <w:sz w:val="21"/>
          <w:szCs w:val="21"/>
        </w:rPr>
      </w:pPr>
      <w:r>
        <w:rPr>
          <w:sz w:val="21"/>
          <w:szCs w:val="21"/>
        </w:rPr>
        <w:t>图</w:t>
      </w:r>
      <w:r>
        <w:rPr>
          <w:sz w:val="21"/>
          <w:szCs w:val="21"/>
        </w:rPr>
        <w:t>1.2 Indiana</w:t>
      </w:r>
      <w:r>
        <w:rPr>
          <w:sz w:val="21"/>
          <w:szCs w:val="21"/>
        </w:rPr>
        <w:t>农田高光谱图像立方体</w:t>
      </w:r>
    </w:p>
    <w:p w:rsidR="00535631" w:rsidRPr="00535631" w:rsidRDefault="00535631" w:rsidP="00535631"/>
    <w:p w:rsidR="00535631" w:rsidRPr="00535631" w:rsidRDefault="00535631" w:rsidP="00535631"/>
    <w:p w:rsidR="00535631" w:rsidRPr="00535631" w:rsidRDefault="00535631" w:rsidP="00535631">
      <w:pPr>
        <w:spacing w:line="440" w:lineRule="exact"/>
        <w:rPr>
          <w:sz w:val="24"/>
          <w:szCs w:val="24"/>
        </w:rPr>
      </w:pPr>
    </w:p>
    <w:p w:rsidR="00BF21CD" w:rsidRDefault="00BF21CD" w:rsidP="001D686C">
      <w:pPr>
        <w:spacing w:line="440" w:lineRule="exact"/>
        <w:ind w:firstLine="480"/>
        <w:rPr>
          <w:sz w:val="24"/>
          <w:szCs w:val="24"/>
          <w:lang w:val="en-CA"/>
        </w:rPr>
      </w:pPr>
    </w:p>
    <w:p w:rsidR="00D250AF" w:rsidRDefault="00535631" w:rsidP="002D3E3D">
      <w:pPr>
        <w:pStyle w:val="2"/>
        <w:spacing w:before="120" w:after="120"/>
        <w:rPr>
          <w:rStyle w:val="2CharChar"/>
          <w:color w:val="auto"/>
        </w:rPr>
      </w:pPr>
      <w:bookmarkStart w:id="79" w:name="_Toc262732405"/>
      <w:bookmarkStart w:id="80" w:name="_Toc262746631"/>
      <w:bookmarkStart w:id="81" w:name="_Toc262746869"/>
      <w:bookmarkStart w:id="82" w:name="_Toc262748854"/>
      <w:bookmarkStart w:id="83" w:name="_Toc262921215"/>
      <w:bookmarkStart w:id="84" w:name="_Toc283822285"/>
      <w:bookmarkStart w:id="85" w:name="_Toc286841583"/>
      <w:bookmarkStart w:id="86" w:name="_Toc347675163"/>
      <w:bookmarkStart w:id="87" w:name="_Toc347675245"/>
      <w:bookmarkStart w:id="88" w:name="_Toc347675310"/>
      <w:bookmarkStart w:id="89" w:name="_Toc347675386"/>
      <w:bookmarkStart w:id="90" w:name="_Toc347675428"/>
      <w:bookmarkStart w:id="91" w:name="_Toc347678622"/>
      <w:bookmarkStart w:id="92" w:name="_Toc347678778"/>
      <w:bookmarkStart w:id="93" w:name="_Toc347679549"/>
      <w:bookmarkStart w:id="94" w:name="_Toc347679778"/>
      <w:bookmarkStart w:id="95" w:name="_Toc347679848"/>
      <w:bookmarkStart w:id="96" w:name="_Toc347680155"/>
      <w:bookmarkStart w:id="97" w:name="_Toc347680222"/>
      <w:bookmarkStart w:id="98" w:name="_Toc347680312"/>
      <w:bookmarkStart w:id="99" w:name="_Toc347684279"/>
      <w:bookmarkStart w:id="100" w:name="_Toc11678"/>
      <w:r>
        <w:rPr>
          <w:rStyle w:val="2CharChar"/>
          <w:color w:val="auto"/>
        </w:rPr>
        <w:lastRenderedPageBreak/>
        <w:t>1.3</w:t>
      </w:r>
      <w:r w:rsidR="00482280">
        <w:rPr>
          <w:rStyle w:val="2CharChar"/>
          <w:rFonts w:hint="eastAsia"/>
          <w:color w:val="auto"/>
        </w:rPr>
        <w:t xml:space="preserve"> </w:t>
      </w:r>
      <w:r w:rsidR="00D250AF">
        <w:rPr>
          <w:rStyle w:val="2CharChar"/>
          <w:rFonts w:hint="eastAsia"/>
          <w:color w:val="auto"/>
        </w:rPr>
        <w:t>国内外在该方向的研究现状及分析</w:t>
      </w:r>
      <w:bookmarkStart w:id="101" w:name="_Toc262732407"/>
      <w:bookmarkStart w:id="102" w:name="_Toc262746633"/>
      <w:bookmarkStart w:id="103" w:name="_Toc262746871"/>
      <w:bookmarkStart w:id="104" w:name="_Toc262748856"/>
      <w:bookmarkStart w:id="105" w:name="_Toc262921217"/>
      <w:bookmarkStart w:id="106" w:name="_Toc283822287"/>
      <w:bookmarkStart w:id="107" w:name="_Toc286841585"/>
      <w:bookmarkStart w:id="108" w:name="_Toc347675165"/>
      <w:bookmarkStart w:id="109" w:name="_Toc347675247"/>
      <w:bookmarkStart w:id="110" w:name="_Toc347675312"/>
      <w:bookmarkStart w:id="111" w:name="_Toc347675388"/>
      <w:bookmarkStart w:id="112" w:name="_Toc347675430"/>
      <w:bookmarkStart w:id="113" w:name="_Toc347678624"/>
      <w:bookmarkStart w:id="114" w:name="_Toc347678780"/>
      <w:bookmarkStart w:id="115" w:name="_Toc347679551"/>
      <w:bookmarkStart w:id="116" w:name="_Toc347679780"/>
      <w:bookmarkStart w:id="117" w:name="_Toc347679850"/>
      <w:bookmarkStart w:id="118" w:name="_Toc347680157"/>
      <w:bookmarkStart w:id="119" w:name="_Toc347680224"/>
      <w:bookmarkStart w:id="120" w:name="_Toc347680314"/>
      <w:bookmarkStart w:id="121" w:name="_Toc347684281"/>
      <w:bookmarkStart w:id="122" w:name="_Toc1369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923409" w:rsidRPr="00830215" w:rsidRDefault="00D250AF" w:rsidP="00830215">
      <w:pPr>
        <w:spacing w:line="440" w:lineRule="exact"/>
        <w:ind w:firstLine="480"/>
        <w:rPr>
          <w:sz w:val="24"/>
        </w:rPr>
      </w:pPr>
      <w:r w:rsidRPr="00D250AF">
        <w:rPr>
          <w:sz w:val="24"/>
        </w:rPr>
        <w:t>由于高光谱</w:t>
      </w:r>
      <w:r>
        <w:rPr>
          <w:sz w:val="24"/>
        </w:rPr>
        <w:t>数据在光谱分辨率上有着巨大的优势</w:t>
      </w:r>
      <w:r>
        <w:rPr>
          <w:rFonts w:hint="eastAsia"/>
          <w:sz w:val="24"/>
        </w:rPr>
        <w:t>，</w:t>
      </w:r>
      <w:r>
        <w:rPr>
          <w:sz w:val="24"/>
        </w:rPr>
        <w:t>因此迎来了各国学者专家的广泛关注</w:t>
      </w:r>
      <w:r w:rsidR="00C6443D">
        <w:rPr>
          <w:rFonts w:hint="eastAsia"/>
          <w:sz w:val="24"/>
        </w:rPr>
        <w:t>。在本课题所涉及的方向和技术层面，一部分相关的论文资料和技术模型对论文的顺利开展有着很大的推动作用。接下来将从深度学习及卷积神经网络、集成学习和高光谱遥感图像分类</w:t>
      </w:r>
      <w:r w:rsidR="00535631">
        <w:rPr>
          <w:rFonts w:hint="eastAsia"/>
          <w:sz w:val="24"/>
        </w:rPr>
        <w:t>技术三</w:t>
      </w:r>
      <w:r w:rsidR="006B6F08">
        <w:rPr>
          <w:rFonts w:hint="eastAsia"/>
          <w:sz w:val="24"/>
        </w:rPr>
        <w:t>个方面介绍国内外研究现状和成果的分析。</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00923409">
        <w:rPr>
          <w:rFonts w:hint="eastAsia"/>
          <w:sz w:val="21"/>
          <w:szCs w:val="21"/>
        </w:rPr>
        <w:t xml:space="preserve"> </w:t>
      </w:r>
      <w:r w:rsidR="00923409">
        <w:rPr>
          <w:sz w:val="21"/>
          <w:szCs w:val="21"/>
        </w:rPr>
        <w:t xml:space="preserve">    </w:t>
      </w:r>
    </w:p>
    <w:p w:rsidR="00564841" w:rsidRDefault="00535631" w:rsidP="006A6931">
      <w:pPr>
        <w:pStyle w:val="3"/>
      </w:pPr>
      <w:r>
        <w:t>1.3.1</w:t>
      </w:r>
      <w:r w:rsidR="001019D5" w:rsidRPr="006A6931">
        <w:rPr>
          <w:rFonts w:hint="eastAsia"/>
        </w:rPr>
        <w:t xml:space="preserve"> </w:t>
      </w:r>
      <w:r w:rsidR="00C23B9F">
        <w:rPr>
          <w:rFonts w:hint="eastAsia"/>
        </w:rPr>
        <w:t>深度学习</w:t>
      </w:r>
      <w:r w:rsidR="0060077C">
        <w:rPr>
          <w:rFonts w:hint="eastAsia"/>
        </w:rPr>
        <w:t>发展</w:t>
      </w:r>
      <w:r w:rsidR="004821E7">
        <w:rPr>
          <w:rFonts w:hint="eastAsia"/>
        </w:rPr>
        <w:t>现状</w:t>
      </w:r>
    </w:p>
    <w:p w:rsidR="006A6931" w:rsidRDefault="006A6931" w:rsidP="008455F7">
      <w:pPr>
        <w:spacing w:line="440" w:lineRule="exact"/>
        <w:rPr>
          <w:sz w:val="24"/>
        </w:rPr>
      </w:pPr>
      <w:r>
        <w:rPr>
          <w:rFonts w:hint="eastAsia"/>
        </w:rPr>
        <w:t xml:space="preserve"> </w:t>
      </w:r>
      <w:r w:rsidR="008455F7">
        <w:t xml:space="preserve">  </w:t>
      </w:r>
      <w:r w:rsidR="009C7B5A" w:rsidRPr="009C7B5A">
        <w:rPr>
          <w:sz w:val="24"/>
        </w:rPr>
        <w:t>深度学习</w:t>
      </w:r>
      <w:r w:rsidR="008455F7">
        <w:rPr>
          <w:rFonts w:hint="eastAsia"/>
          <w:sz w:val="24"/>
        </w:rPr>
        <w:t>(</w:t>
      </w:r>
      <w:r w:rsidR="008455F7">
        <w:rPr>
          <w:sz w:val="24"/>
        </w:rPr>
        <w:t>Deep Learning, DL)</w:t>
      </w:r>
      <w:r w:rsidR="008455F7">
        <w:rPr>
          <w:sz w:val="24"/>
        </w:rPr>
        <w:t>作为机器学习算法中的新兴技术</w:t>
      </w:r>
      <w:r w:rsidR="008455F7">
        <w:rPr>
          <w:rFonts w:hint="eastAsia"/>
          <w:sz w:val="24"/>
        </w:rPr>
        <w:t>，</w:t>
      </w:r>
      <w:r w:rsidR="008455F7">
        <w:rPr>
          <w:sz w:val="24"/>
        </w:rPr>
        <w:t>其动机在于建立能用于模拟人脑进行分析学习的神经网络</w:t>
      </w:r>
      <w:r w:rsidR="008455F7">
        <w:rPr>
          <w:rFonts w:hint="eastAsia"/>
          <w:sz w:val="24"/>
        </w:rPr>
        <w:t>。其实质上是</w:t>
      </w:r>
      <w:r w:rsidR="001E2C15">
        <w:rPr>
          <w:rFonts w:hint="eastAsia"/>
          <w:sz w:val="24"/>
        </w:rPr>
        <w:t>通过神经网络，对观测的数据进行分级特征表示，然后将低层次的特征逐步抽象为高级特征。</w:t>
      </w:r>
    </w:p>
    <w:p w:rsidR="001E2C15" w:rsidRDefault="001E2C15" w:rsidP="00E422F4">
      <w:pPr>
        <w:spacing w:line="440" w:lineRule="exact"/>
        <w:ind w:firstLine="480"/>
        <w:rPr>
          <w:sz w:val="24"/>
        </w:rPr>
      </w:pPr>
      <w:r>
        <w:rPr>
          <w:sz w:val="24"/>
        </w:rPr>
        <w:t>深度学习的主体构成是神经网络</w:t>
      </w:r>
      <w:r>
        <w:rPr>
          <w:rFonts w:hint="eastAsia"/>
          <w:sz w:val="24"/>
        </w:rPr>
        <w:t>，</w:t>
      </w:r>
      <w:r>
        <w:rPr>
          <w:sz w:val="24"/>
        </w:rPr>
        <w:t>而神经网络的最基本单元是神经元</w:t>
      </w:r>
      <w:r>
        <w:rPr>
          <w:rFonts w:hint="eastAsia"/>
          <w:sz w:val="24"/>
        </w:rPr>
        <w:t>。传统神经网络的研究始于上世纪五、六十年代，最初被称为感知机，也被称单层神经网络。然而感知机只能用于简单的线性分类问题，如果加上一层网络，那么其功能会大大增强。</w:t>
      </w:r>
      <w:r w:rsidR="00E422F4">
        <w:rPr>
          <w:rFonts w:hint="eastAsia"/>
          <w:sz w:val="24"/>
        </w:rPr>
        <w:t>直到</w:t>
      </w:r>
      <w:r w:rsidR="00E422F4">
        <w:rPr>
          <w:rFonts w:hint="eastAsia"/>
          <w:sz w:val="24"/>
        </w:rPr>
        <w:t>1</w:t>
      </w:r>
      <w:r w:rsidR="00E422F4">
        <w:rPr>
          <w:sz w:val="24"/>
        </w:rPr>
        <w:t>986</w:t>
      </w:r>
      <w:r w:rsidR="00E422F4">
        <w:rPr>
          <w:sz w:val="24"/>
        </w:rPr>
        <w:t>年</w:t>
      </w:r>
      <w:r w:rsidR="00E422F4">
        <w:rPr>
          <w:rFonts w:hint="eastAsia"/>
          <w:sz w:val="24"/>
        </w:rPr>
        <w:t>，</w:t>
      </w:r>
      <w:r w:rsidR="00E422F4">
        <w:rPr>
          <w:rFonts w:hint="eastAsia"/>
          <w:sz w:val="24"/>
        </w:rPr>
        <w:t>Hin</w:t>
      </w:r>
      <w:r w:rsidR="00E422F4">
        <w:rPr>
          <w:sz w:val="24"/>
        </w:rPr>
        <w:t>ton</w:t>
      </w:r>
      <w:r w:rsidR="00E422F4" w:rsidRPr="00E422F4">
        <w:rPr>
          <w:sz w:val="24"/>
          <w:vertAlign w:val="superscript"/>
        </w:rPr>
        <w:fldChar w:fldCharType="begin"/>
      </w:r>
      <w:r w:rsidR="00E422F4" w:rsidRPr="00E422F4">
        <w:rPr>
          <w:sz w:val="24"/>
          <w:vertAlign w:val="superscript"/>
        </w:rPr>
        <w:instrText xml:space="preserve"> REF _Ref528955168 \r \h </w:instrText>
      </w:r>
      <w:r w:rsidR="00E422F4">
        <w:rPr>
          <w:sz w:val="24"/>
          <w:vertAlign w:val="superscript"/>
        </w:rPr>
        <w:instrText xml:space="preserve"> \* MERGEFORMAT </w:instrText>
      </w:r>
      <w:r w:rsidR="00E422F4" w:rsidRPr="00E422F4">
        <w:rPr>
          <w:sz w:val="24"/>
          <w:vertAlign w:val="superscript"/>
        </w:rPr>
      </w:r>
      <w:r w:rsidR="00E422F4" w:rsidRPr="00E422F4">
        <w:rPr>
          <w:sz w:val="24"/>
          <w:vertAlign w:val="superscript"/>
        </w:rPr>
        <w:fldChar w:fldCharType="separate"/>
      </w:r>
      <w:r w:rsidR="00E422F4" w:rsidRPr="00E422F4">
        <w:rPr>
          <w:sz w:val="24"/>
          <w:vertAlign w:val="superscript"/>
        </w:rPr>
        <w:t>[5]</w:t>
      </w:r>
      <w:r w:rsidR="00E422F4" w:rsidRPr="00E422F4">
        <w:rPr>
          <w:sz w:val="24"/>
          <w:vertAlign w:val="superscript"/>
        </w:rPr>
        <w:fldChar w:fldCharType="end"/>
      </w:r>
      <w:r w:rsidR="00E422F4">
        <w:rPr>
          <w:sz w:val="24"/>
        </w:rPr>
        <w:t>等人提出反向传播</w:t>
      </w:r>
      <w:r w:rsidR="00E422F4">
        <w:rPr>
          <w:rFonts w:hint="eastAsia"/>
          <w:sz w:val="24"/>
        </w:rPr>
        <w:t>(</w:t>
      </w:r>
      <w:r w:rsidR="00E422F4">
        <w:rPr>
          <w:sz w:val="24"/>
        </w:rPr>
        <w:t>Back Propagation, BP)</w:t>
      </w:r>
      <w:r w:rsidR="00E422F4">
        <w:rPr>
          <w:sz w:val="24"/>
        </w:rPr>
        <w:t>算法</w:t>
      </w:r>
      <w:r w:rsidR="00E422F4">
        <w:rPr>
          <w:rFonts w:hint="eastAsia"/>
          <w:sz w:val="24"/>
        </w:rPr>
        <w:t>，</w:t>
      </w:r>
      <w:r w:rsidR="00E422F4">
        <w:rPr>
          <w:sz w:val="24"/>
        </w:rPr>
        <w:t>才解决双层网络需要较复杂计算度的问题</w:t>
      </w:r>
      <w:r w:rsidR="00E422F4">
        <w:rPr>
          <w:rFonts w:hint="eastAsia"/>
          <w:sz w:val="24"/>
        </w:rPr>
        <w:t>。</w:t>
      </w:r>
      <w:r w:rsidR="00E422F4">
        <w:rPr>
          <w:sz w:val="24"/>
        </w:rPr>
        <w:t>然而双层神经网络仍然存在训练时间长以及局部最优解求解困难等问题</w:t>
      </w:r>
      <w:r w:rsidR="00E422F4">
        <w:rPr>
          <w:rFonts w:hint="eastAsia"/>
          <w:sz w:val="24"/>
        </w:rPr>
        <w:t>，神经网络的相关研究再次陷入谷底。</w:t>
      </w:r>
      <w:r w:rsidR="00830215">
        <w:rPr>
          <w:rFonts w:hint="eastAsia"/>
          <w:sz w:val="24"/>
        </w:rPr>
        <w:t>直到</w:t>
      </w:r>
      <w:r w:rsidR="00830215">
        <w:rPr>
          <w:rFonts w:hint="eastAsia"/>
          <w:sz w:val="24"/>
        </w:rPr>
        <w:t>2</w:t>
      </w:r>
      <w:r w:rsidR="00830215">
        <w:rPr>
          <w:sz w:val="24"/>
        </w:rPr>
        <w:t>006</w:t>
      </w:r>
      <w:r w:rsidR="00830215">
        <w:rPr>
          <w:sz w:val="24"/>
        </w:rPr>
        <w:t>年</w:t>
      </w:r>
      <w:r w:rsidR="00830215">
        <w:rPr>
          <w:rFonts w:hint="eastAsia"/>
          <w:sz w:val="24"/>
        </w:rPr>
        <w:t>，</w:t>
      </w:r>
      <w:r w:rsidR="00830215">
        <w:rPr>
          <w:rFonts w:hint="eastAsia"/>
          <w:sz w:val="24"/>
        </w:rPr>
        <w:t>Hinton</w:t>
      </w:r>
      <w:r w:rsidR="00AC1B9C" w:rsidRPr="00AC1B9C">
        <w:rPr>
          <w:sz w:val="24"/>
          <w:vertAlign w:val="superscript"/>
        </w:rPr>
        <w:fldChar w:fldCharType="begin"/>
      </w:r>
      <w:r w:rsidR="00AC1B9C" w:rsidRPr="00AC1B9C">
        <w:rPr>
          <w:sz w:val="24"/>
          <w:vertAlign w:val="superscript"/>
        </w:rPr>
        <w:instrText xml:space="preserve"> </w:instrText>
      </w:r>
      <w:r w:rsidR="00AC1B9C" w:rsidRPr="00AC1B9C">
        <w:rPr>
          <w:rFonts w:hint="eastAsia"/>
          <w:sz w:val="24"/>
          <w:vertAlign w:val="superscript"/>
        </w:rPr>
        <w:instrText>REF _Ref528957155 \r \h</w:instrText>
      </w:r>
      <w:r w:rsidR="00AC1B9C" w:rsidRPr="00AC1B9C">
        <w:rPr>
          <w:sz w:val="24"/>
          <w:vertAlign w:val="superscript"/>
        </w:rPr>
        <w:instrText xml:space="preserve"> </w:instrText>
      </w:r>
      <w:r w:rsidR="00AC1B9C">
        <w:rPr>
          <w:sz w:val="24"/>
          <w:vertAlign w:val="superscript"/>
        </w:rPr>
        <w:instrText xml:space="preserve"> \* MERGEFORMAT </w:instrText>
      </w:r>
      <w:r w:rsidR="00AC1B9C" w:rsidRPr="00AC1B9C">
        <w:rPr>
          <w:sz w:val="24"/>
          <w:vertAlign w:val="superscript"/>
        </w:rPr>
      </w:r>
      <w:r w:rsidR="00AC1B9C" w:rsidRPr="00AC1B9C">
        <w:rPr>
          <w:sz w:val="24"/>
          <w:vertAlign w:val="superscript"/>
        </w:rPr>
        <w:fldChar w:fldCharType="separate"/>
      </w:r>
      <w:r w:rsidR="00AC1B9C" w:rsidRPr="00AC1B9C">
        <w:rPr>
          <w:sz w:val="24"/>
          <w:vertAlign w:val="superscript"/>
        </w:rPr>
        <w:t>[6]</w:t>
      </w:r>
      <w:r w:rsidR="00AC1B9C" w:rsidRPr="00AC1B9C">
        <w:rPr>
          <w:sz w:val="24"/>
          <w:vertAlign w:val="superscript"/>
        </w:rPr>
        <w:fldChar w:fldCharType="end"/>
      </w:r>
      <w:r w:rsidR="00830215">
        <w:rPr>
          <w:rFonts w:hint="eastAsia"/>
          <w:sz w:val="24"/>
        </w:rPr>
        <w:t>在</w:t>
      </w:r>
      <w:r w:rsidR="00830215" w:rsidRPr="00830215">
        <w:rPr>
          <w:rFonts w:hint="eastAsia"/>
          <w:i/>
          <w:sz w:val="24"/>
        </w:rPr>
        <w:t>S</w:t>
      </w:r>
      <w:r w:rsidR="00830215" w:rsidRPr="00830215">
        <w:rPr>
          <w:i/>
          <w:sz w:val="24"/>
        </w:rPr>
        <w:t>cience</w:t>
      </w:r>
      <w:r w:rsidR="00830215" w:rsidRPr="00830215">
        <w:rPr>
          <w:sz w:val="24"/>
        </w:rPr>
        <w:t>上</w:t>
      </w:r>
      <w:r w:rsidR="00830215">
        <w:rPr>
          <w:sz w:val="24"/>
        </w:rPr>
        <w:t>发表文章</w:t>
      </w:r>
      <w:r w:rsidR="00830215">
        <w:rPr>
          <w:rFonts w:hint="eastAsia"/>
          <w:sz w:val="24"/>
        </w:rPr>
        <w:t>，</w:t>
      </w:r>
      <w:r w:rsidR="00830215">
        <w:rPr>
          <w:sz w:val="24"/>
        </w:rPr>
        <w:t>首次提出深度置信网络</w:t>
      </w:r>
      <w:r w:rsidR="00830215">
        <w:rPr>
          <w:rFonts w:hint="eastAsia"/>
          <w:sz w:val="24"/>
        </w:rPr>
        <w:t>(</w:t>
      </w:r>
      <w:r w:rsidR="00830215">
        <w:rPr>
          <w:sz w:val="24"/>
        </w:rPr>
        <w:t>Deep Belief Network, DBN)</w:t>
      </w:r>
      <w:r w:rsidR="00830215">
        <w:rPr>
          <w:sz w:val="24"/>
        </w:rPr>
        <w:t>的概念</w:t>
      </w:r>
      <w:r w:rsidR="00830215">
        <w:rPr>
          <w:rFonts w:hint="eastAsia"/>
          <w:sz w:val="24"/>
        </w:rPr>
        <w:t>，</w:t>
      </w:r>
      <w:r w:rsidR="00830215">
        <w:rPr>
          <w:sz w:val="24"/>
        </w:rPr>
        <w:t>这才解决了训练多层网络训练耗时长和最优解难以求解两个问题</w:t>
      </w:r>
      <w:r w:rsidR="00830215">
        <w:rPr>
          <w:rFonts w:hint="eastAsia"/>
          <w:sz w:val="24"/>
        </w:rPr>
        <w:t>，</w:t>
      </w:r>
      <w:r w:rsidR="00830215">
        <w:rPr>
          <w:sz w:val="24"/>
        </w:rPr>
        <w:t>自此深度学习再此被受到广大学者关注</w:t>
      </w:r>
      <w:r w:rsidR="00830215">
        <w:rPr>
          <w:rFonts w:hint="eastAsia"/>
          <w:sz w:val="24"/>
        </w:rPr>
        <w:t>。</w:t>
      </w:r>
    </w:p>
    <w:p w:rsidR="00AC1B9C" w:rsidRDefault="00AC1B9C" w:rsidP="00AC1B9C">
      <w:pPr>
        <w:spacing w:line="440" w:lineRule="exact"/>
        <w:ind w:firstLineChars="200" w:firstLine="480"/>
        <w:rPr>
          <w:sz w:val="24"/>
        </w:rPr>
      </w:pPr>
      <w:r>
        <w:rPr>
          <w:rFonts w:hint="eastAsia"/>
          <w:sz w:val="24"/>
        </w:rPr>
        <w:t>短短几年以来，深度学习模型不断被完善，逐渐成为大数据领域飞速发展的一种趋势</w:t>
      </w:r>
      <w:r w:rsidR="00007CA5">
        <w:rPr>
          <w:rFonts w:hint="eastAsia"/>
          <w:sz w:val="24"/>
        </w:rPr>
        <w:t>。</w:t>
      </w:r>
      <w:r w:rsidR="00007CA5">
        <w:rPr>
          <w:rFonts w:hint="eastAsia"/>
          <w:sz w:val="24"/>
        </w:rPr>
        <w:t>2</w:t>
      </w:r>
      <w:r w:rsidR="00007CA5">
        <w:rPr>
          <w:sz w:val="24"/>
        </w:rPr>
        <w:t>012</w:t>
      </w:r>
      <w:r w:rsidR="00007CA5">
        <w:rPr>
          <w:sz w:val="24"/>
        </w:rPr>
        <w:t>年</w:t>
      </w:r>
      <w:r w:rsidR="00007CA5">
        <w:rPr>
          <w:rFonts w:hint="eastAsia"/>
          <w:sz w:val="24"/>
        </w:rPr>
        <w:t>，</w:t>
      </w:r>
      <w:r w:rsidR="00007CA5">
        <w:rPr>
          <w:rFonts w:hint="eastAsia"/>
          <w:sz w:val="24"/>
        </w:rPr>
        <w:t>An</w:t>
      </w:r>
      <w:r w:rsidR="00007CA5">
        <w:rPr>
          <w:sz w:val="24"/>
        </w:rPr>
        <w:t>drew Ng</w:t>
      </w:r>
      <w:r w:rsidR="00007CA5">
        <w:rPr>
          <w:sz w:val="24"/>
        </w:rPr>
        <w:t>教授带领团队完成</w:t>
      </w:r>
      <w:r w:rsidR="00007CA5">
        <w:rPr>
          <w:rFonts w:hint="eastAsia"/>
          <w:sz w:val="24"/>
        </w:rPr>
        <w:t>Google</w:t>
      </w:r>
      <w:r w:rsidR="00007CA5">
        <w:rPr>
          <w:sz w:val="24"/>
        </w:rPr>
        <w:t xml:space="preserve"> Brain</w:t>
      </w:r>
      <w:r w:rsidR="00007CA5">
        <w:rPr>
          <w:sz w:val="24"/>
        </w:rPr>
        <w:t>项目</w:t>
      </w:r>
      <w:r w:rsidR="00007CA5">
        <w:rPr>
          <w:rFonts w:hint="eastAsia"/>
          <w:sz w:val="24"/>
        </w:rPr>
        <w:t>，</w:t>
      </w:r>
      <w:r w:rsidR="00007CA5">
        <w:rPr>
          <w:sz w:val="24"/>
        </w:rPr>
        <w:t>使用</w:t>
      </w:r>
      <w:r w:rsidR="00F3217F">
        <w:rPr>
          <w:rFonts w:hint="eastAsia"/>
          <w:sz w:val="24"/>
        </w:rPr>
        <w:t>1</w:t>
      </w:r>
      <w:r w:rsidR="00F3217F">
        <w:rPr>
          <w:sz w:val="24"/>
        </w:rPr>
        <w:t>6000</w:t>
      </w:r>
      <w:r w:rsidR="00007CA5">
        <w:rPr>
          <w:sz w:val="24"/>
        </w:rPr>
        <w:t>个</w:t>
      </w:r>
      <w:r w:rsidR="00007CA5">
        <w:rPr>
          <w:rFonts w:hint="eastAsia"/>
          <w:sz w:val="24"/>
        </w:rPr>
        <w:t>C</w:t>
      </w:r>
      <w:r w:rsidR="00007CA5">
        <w:rPr>
          <w:sz w:val="24"/>
        </w:rPr>
        <w:t>PU</w:t>
      </w:r>
      <w:r w:rsidR="00007CA5">
        <w:rPr>
          <w:sz w:val="24"/>
        </w:rPr>
        <w:t>核心</w:t>
      </w:r>
      <w:r w:rsidR="00007CA5">
        <w:rPr>
          <w:rFonts w:hint="eastAsia"/>
          <w:sz w:val="24"/>
        </w:rPr>
        <w:t>，</w:t>
      </w:r>
      <w:r w:rsidR="00007CA5">
        <w:rPr>
          <w:sz w:val="24"/>
        </w:rPr>
        <w:t>对包含</w:t>
      </w:r>
      <w:r w:rsidR="00007CA5">
        <w:rPr>
          <w:rFonts w:hint="eastAsia"/>
          <w:sz w:val="24"/>
        </w:rPr>
        <w:t>1</w:t>
      </w:r>
      <w:r w:rsidR="00007CA5">
        <w:rPr>
          <w:sz w:val="24"/>
        </w:rPr>
        <w:t>0</w:t>
      </w:r>
      <w:r w:rsidR="00007CA5">
        <w:rPr>
          <w:sz w:val="24"/>
        </w:rPr>
        <w:t>亿个节点的深度网络进行训练</w:t>
      </w:r>
      <w:r w:rsidR="00007CA5">
        <w:rPr>
          <w:rFonts w:hint="eastAsia"/>
          <w:sz w:val="24"/>
        </w:rPr>
        <w:t>，</w:t>
      </w:r>
      <w:r w:rsidR="00007CA5">
        <w:rPr>
          <w:sz w:val="24"/>
        </w:rPr>
        <w:t>使其进行无监督训练</w:t>
      </w:r>
      <w:r w:rsidR="00007CA5">
        <w:rPr>
          <w:rFonts w:hint="eastAsia"/>
          <w:sz w:val="24"/>
        </w:rPr>
        <w:t>，</w:t>
      </w:r>
      <w:r w:rsidR="00007CA5">
        <w:rPr>
          <w:sz w:val="24"/>
        </w:rPr>
        <w:t>在不提供如四肢长度</w:t>
      </w:r>
      <w:r w:rsidR="00007CA5">
        <w:rPr>
          <w:rFonts w:hint="eastAsia"/>
          <w:sz w:val="24"/>
        </w:rPr>
        <w:t>、</w:t>
      </w:r>
      <w:r w:rsidR="00007CA5">
        <w:rPr>
          <w:sz w:val="24"/>
        </w:rPr>
        <w:t>长相等人工标注的特征的前提下</w:t>
      </w:r>
      <w:r w:rsidR="00007CA5">
        <w:rPr>
          <w:rFonts w:hint="eastAsia"/>
          <w:sz w:val="24"/>
        </w:rPr>
        <w:t>，</w:t>
      </w:r>
      <w:r w:rsidR="00007CA5">
        <w:rPr>
          <w:sz w:val="24"/>
        </w:rPr>
        <w:t>使系统可以自行理解并区分</w:t>
      </w:r>
      <w:r w:rsidR="00007CA5">
        <w:rPr>
          <w:rFonts w:hint="eastAsia"/>
          <w:sz w:val="24"/>
        </w:rPr>
        <w:t>‘猫’的类别。</w:t>
      </w:r>
      <w:r w:rsidR="00F3217F">
        <w:rPr>
          <w:rFonts w:hint="eastAsia"/>
          <w:sz w:val="24"/>
        </w:rPr>
        <w:t>同一</w:t>
      </w:r>
      <w:r w:rsidR="00F3217F">
        <w:rPr>
          <w:sz w:val="24"/>
        </w:rPr>
        <w:t>年</w:t>
      </w:r>
      <w:r w:rsidR="00F3217F" w:rsidRPr="00F3217F">
        <w:rPr>
          <w:sz w:val="24"/>
        </w:rPr>
        <w:t>的</w:t>
      </w:r>
      <w:r w:rsidR="00F3217F" w:rsidRPr="00F3217F">
        <w:rPr>
          <w:sz w:val="24"/>
        </w:rPr>
        <w:t>ImageNet</w:t>
      </w:r>
      <w:r w:rsidR="00F3217F" w:rsidRPr="00F3217F">
        <w:rPr>
          <w:sz w:val="24"/>
        </w:rPr>
        <w:t>竞赛中，</w:t>
      </w:r>
      <w:r w:rsidR="00F3217F" w:rsidRPr="00F3217F">
        <w:rPr>
          <w:sz w:val="24"/>
        </w:rPr>
        <w:t>Krizhevsky</w:t>
      </w:r>
      <w:r w:rsidR="00F3217F">
        <w:rPr>
          <w:sz w:val="24"/>
        </w:rPr>
        <w:fldChar w:fldCharType="begin"/>
      </w:r>
      <w:r w:rsidR="00F3217F">
        <w:rPr>
          <w:sz w:val="24"/>
        </w:rPr>
        <w:instrText xml:space="preserve"> REF _Ref528959159 \r \h </w:instrText>
      </w:r>
      <w:r w:rsidR="00F3217F">
        <w:rPr>
          <w:sz w:val="24"/>
        </w:rPr>
      </w:r>
      <w:r w:rsidR="00F3217F">
        <w:rPr>
          <w:sz w:val="24"/>
        </w:rPr>
        <w:fldChar w:fldCharType="separate"/>
      </w:r>
      <w:r w:rsidR="00F3217F">
        <w:rPr>
          <w:sz w:val="24"/>
        </w:rPr>
        <w:t>[7]</w:t>
      </w:r>
      <w:r w:rsidR="00F3217F">
        <w:rPr>
          <w:sz w:val="24"/>
        </w:rPr>
        <w:fldChar w:fldCharType="end"/>
      </w:r>
      <w:r w:rsidR="00F3217F" w:rsidRPr="00F3217F">
        <w:rPr>
          <w:sz w:val="24"/>
        </w:rPr>
        <w:t>等人训练了一个大型的深度卷积神经网络</w:t>
      </w:r>
      <w:r w:rsidR="00F3217F" w:rsidRPr="00F3217F">
        <w:rPr>
          <w:sz w:val="24"/>
        </w:rPr>
        <w:t>AlexNet</w:t>
      </w:r>
      <w:r w:rsidR="00F3217F" w:rsidRPr="00F3217F">
        <w:rPr>
          <w:sz w:val="24"/>
        </w:rPr>
        <w:t>，它包含了</w:t>
      </w:r>
      <w:r w:rsidR="00F3217F" w:rsidRPr="00F3217F">
        <w:rPr>
          <w:sz w:val="24"/>
        </w:rPr>
        <w:t>8</w:t>
      </w:r>
      <w:r w:rsidR="00F3217F" w:rsidRPr="00F3217F">
        <w:rPr>
          <w:sz w:val="24"/>
        </w:rPr>
        <w:t>个学习层：</w:t>
      </w:r>
      <w:r w:rsidR="00F3217F" w:rsidRPr="00F3217F">
        <w:rPr>
          <w:sz w:val="24"/>
        </w:rPr>
        <w:t>5</w:t>
      </w:r>
      <w:r w:rsidR="00F3217F" w:rsidRPr="00F3217F">
        <w:rPr>
          <w:sz w:val="24"/>
        </w:rPr>
        <w:t>个卷积层和</w:t>
      </w:r>
      <w:r w:rsidR="00F3217F" w:rsidRPr="00F3217F">
        <w:rPr>
          <w:sz w:val="24"/>
        </w:rPr>
        <w:t>3</w:t>
      </w:r>
      <w:r w:rsidR="00F3217F" w:rsidRPr="00F3217F">
        <w:rPr>
          <w:sz w:val="24"/>
        </w:rPr>
        <w:t>个全连接层</w:t>
      </w:r>
      <w:r w:rsidR="00F3217F">
        <w:rPr>
          <w:rFonts w:hint="eastAsia"/>
          <w:sz w:val="24"/>
        </w:rPr>
        <w:t>,</w:t>
      </w:r>
      <w:r w:rsidR="00F3217F">
        <w:rPr>
          <w:sz w:val="24"/>
        </w:rPr>
        <w:t xml:space="preserve"> </w:t>
      </w:r>
      <w:r w:rsidR="00F3217F">
        <w:rPr>
          <w:sz w:val="24"/>
        </w:rPr>
        <w:t>该模型借助了</w:t>
      </w:r>
      <w:r w:rsidR="00F3217F">
        <w:rPr>
          <w:rFonts w:hint="eastAsia"/>
          <w:sz w:val="24"/>
        </w:rPr>
        <w:t>G</w:t>
      </w:r>
      <w:r w:rsidR="00F3217F">
        <w:rPr>
          <w:sz w:val="24"/>
        </w:rPr>
        <w:t>PU</w:t>
      </w:r>
      <w:r w:rsidR="00F3217F">
        <w:rPr>
          <w:sz w:val="24"/>
        </w:rPr>
        <w:t>强大的计算能力、深层次的</w:t>
      </w:r>
      <w:r w:rsidR="00F3217F">
        <w:rPr>
          <w:rFonts w:hint="eastAsia"/>
          <w:sz w:val="24"/>
        </w:rPr>
        <w:t>C</w:t>
      </w:r>
      <w:r w:rsidR="00F3217F">
        <w:rPr>
          <w:sz w:val="24"/>
        </w:rPr>
        <w:t>NN</w:t>
      </w:r>
      <w:r w:rsidR="00F3217F">
        <w:rPr>
          <w:sz w:val="24"/>
        </w:rPr>
        <w:t>网络，以及</w:t>
      </w:r>
      <w:r w:rsidR="00F3217F">
        <w:rPr>
          <w:rFonts w:hint="eastAsia"/>
          <w:sz w:val="24"/>
        </w:rPr>
        <w:t>D</w:t>
      </w:r>
      <w:r w:rsidR="00F3217F">
        <w:rPr>
          <w:sz w:val="24"/>
        </w:rPr>
        <w:t>ropout</w:t>
      </w:r>
      <w:r w:rsidR="00F3217F">
        <w:rPr>
          <w:sz w:val="24"/>
        </w:rPr>
        <w:t>和随机梯度下降等技巧，</w:t>
      </w:r>
      <w:r w:rsidR="00F3217F" w:rsidRPr="00F3217F">
        <w:rPr>
          <w:sz w:val="24"/>
        </w:rPr>
        <w:t>最终赢得了</w:t>
      </w:r>
      <w:r w:rsidR="00F3217F" w:rsidRPr="00F3217F">
        <w:rPr>
          <w:sz w:val="24"/>
        </w:rPr>
        <w:t>2012</w:t>
      </w:r>
      <w:r w:rsidR="00F3217F" w:rsidRPr="00F3217F">
        <w:rPr>
          <w:sz w:val="24"/>
        </w:rPr>
        <w:t>年的</w:t>
      </w:r>
      <w:r w:rsidR="00F3217F" w:rsidRPr="00F3217F">
        <w:rPr>
          <w:sz w:val="24"/>
        </w:rPr>
        <w:t>ILSVRC</w:t>
      </w:r>
      <w:r w:rsidR="00F3217F" w:rsidRPr="00F3217F">
        <w:rPr>
          <w:sz w:val="24"/>
        </w:rPr>
        <w:t>，实现了</w:t>
      </w:r>
      <w:r w:rsidR="00F3217F" w:rsidRPr="00F3217F">
        <w:rPr>
          <w:sz w:val="24"/>
        </w:rPr>
        <w:t>top-5</w:t>
      </w:r>
      <w:r w:rsidR="00F3217F" w:rsidRPr="00F3217F">
        <w:rPr>
          <w:sz w:val="24"/>
        </w:rPr>
        <w:t>的错误率为</w:t>
      </w:r>
      <w:r w:rsidR="00F3217F" w:rsidRPr="00F3217F">
        <w:rPr>
          <w:sz w:val="24"/>
        </w:rPr>
        <w:t>15.3%</w:t>
      </w:r>
      <w:r w:rsidR="00F3217F" w:rsidRPr="00F3217F">
        <w:rPr>
          <w:sz w:val="24"/>
        </w:rPr>
        <w:t>的好成绩</w:t>
      </w:r>
      <w:r w:rsidR="00F3217F">
        <w:rPr>
          <w:sz w:val="24"/>
        </w:rPr>
        <w:t>。</w:t>
      </w:r>
      <w:r w:rsidR="00F3217F">
        <w:rPr>
          <w:rFonts w:hint="eastAsia"/>
          <w:sz w:val="24"/>
        </w:rPr>
        <w:t>2</w:t>
      </w:r>
      <w:r w:rsidR="00F3217F">
        <w:rPr>
          <w:sz w:val="24"/>
        </w:rPr>
        <w:t>014</w:t>
      </w:r>
      <w:r w:rsidR="00F3217F">
        <w:rPr>
          <w:sz w:val="24"/>
        </w:rPr>
        <w:t>年，</w:t>
      </w:r>
      <w:r w:rsidR="00F3217F">
        <w:rPr>
          <w:sz w:val="24"/>
        </w:rPr>
        <w:t>Facebook</w:t>
      </w:r>
      <w:r w:rsidR="00F3217F">
        <w:rPr>
          <w:sz w:val="24"/>
        </w:rPr>
        <w:t>人工智能研究院</w:t>
      </w:r>
      <w:r w:rsidR="00F3217F">
        <w:rPr>
          <w:rFonts w:hint="eastAsia"/>
          <w:sz w:val="24"/>
        </w:rPr>
        <w:t>(</w:t>
      </w:r>
      <w:r w:rsidR="00F3217F">
        <w:rPr>
          <w:sz w:val="24"/>
        </w:rPr>
        <w:t>FAIR</w:t>
      </w:r>
      <w:r w:rsidR="00F3217F">
        <w:rPr>
          <w:rFonts w:hint="eastAsia"/>
          <w:sz w:val="24"/>
        </w:rPr>
        <w:t>)</w:t>
      </w:r>
      <w:r w:rsidR="00F3217F">
        <w:rPr>
          <w:sz w:val="24"/>
        </w:rPr>
        <w:t>构建了一个</w:t>
      </w:r>
      <w:r w:rsidR="00F3217F">
        <w:rPr>
          <w:rFonts w:hint="eastAsia"/>
          <w:sz w:val="24"/>
        </w:rPr>
        <w:t>9</w:t>
      </w:r>
      <w:r w:rsidR="00F3217F">
        <w:rPr>
          <w:rFonts w:hint="eastAsia"/>
          <w:sz w:val="24"/>
        </w:rPr>
        <w:t>层</w:t>
      </w:r>
      <w:r w:rsidR="000064AC">
        <w:rPr>
          <w:rFonts w:hint="eastAsia"/>
          <w:sz w:val="24"/>
        </w:rPr>
        <w:t>、</w:t>
      </w:r>
      <w:r w:rsidR="000064AC">
        <w:rPr>
          <w:rFonts w:hint="eastAsia"/>
          <w:sz w:val="24"/>
        </w:rPr>
        <w:t>1</w:t>
      </w:r>
      <w:r w:rsidR="000064AC">
        <w:rPr>
          <w:sz w:val="24"/>
        </w:rPr>
        <w:t>.2</w:t>
      </w:r>
      <w:r w:rsidR="000064AC">
        <w:rPr>
          <w:sz w:val="24"/>
        </w:rPr>
        <w:t>亿个参数的深度神经网络，将人脸识别正确率提升到</w:t>
      </w:r>
      <w:r w:rsidR="000064AC">
        <w:rPr>
          <w:rFonts w:hint="eastAsia"/>
          <w:sz w:val="24"/>
        </w:rPr>
        <w:t>9</w:t>
      </w:r>
      <w:r w:rsidR="000064AC">
        <w:rPr>
          <w:sz w:val="24"/>
        </w:rPr>
        <w:t>7.25%</w:t>
      </w:r>
      <w:r w:rsidR="000064AC">
        <w:rPr>
          <w:rFonts w:hint="eastAsia"/>
          <w:sz w:val="24"/>
        </w:rPr>
        <w:t>。</w:t>
      </w:r>
      <w:r w:rsidR="000064AC">
        <w:rPr>
          <w:rFonts w:hint="eastAsia"/>
          <w:sz w:val="24"/>
        </w:rPr>
        <w:t>2</w:t>
      </w:r>
      <w:r w:rsidR="000064AC">
        <w:rPr>
          <w:sz w:val="24"/>
        </w:rPr>
        <w:t>015</w:t>
      </w:r>
      <w:r w:rsidR="000064AC">
        <w:rPr>
          <w:sz w:val="24"/>
        </w:rPr>
        <w:t>年</w:t>
      </w:r>
      <w:r w:rsidR="000064AC">
        <w:rPr>
          <w:rFonts w:hint="eastAsia"/>
          <w:sz w:val="24"/>
        </w:rPr>
        <w:t>，</w:t>
      </w:r>
      <w:r w:rsidR="000064AC">
        <w:rPr>
          <w:sz w:val="24"/>
        </w:rPr>
        <w:t>微软亚洲研究院</w:t>
      </w:r>
      <w:r w:rsidR="000064AC">
        <w:rPr>
          <w:rFonts w:hint="eastAsia"/>
          <w:sz w:val="24"/>
        </w:rPr>
        <w:t>(</w:t>
      </w:r>
      <w:r w:rsidR="000064AC">
        <w:rPr>
          <w:sz w:val="24"/>
        </w:rPr>
        <w:t>MSRA)</w:t>
      </w:r>
      <w:r w:rsidR="000064AC">
        <w:rPr>
          <w:sz w:val="24"/>
        </w:rPr>
        <w:t>的</w:t>
      </w:r>
      <w:r w:rsidR="000064AC">
        <w:rPr>
          <w:sz w:val="24"/>
        </w:rPr>
        <w:t>Kaiming He</w:t>
      </w:r>
      <w:r w:rsidR="000064AC">
        <w:rPr>
          <w:sz w:val="24"/>
        </w:rPr>
        <w:t>等人</w:t>
      </w:r>
      <w:r w:rsidR="000064AC" w:rsidRPr="000064AC">
        <w:rPr>
          <w:sz w:val="24"/>
          <w:vertAlign w:val="superscript"/>
        </w:rPr>
        <w:fldChar w:fldCharType="begin"/>
      </w:r>
      <w:r w:rsidR="000064AC" w:rsidRPr="000064AC">
        <w:rPr>
          <w:sz w:val="24"/>
          <w:vertAlign w:val="superscript"/>
        </w:rPr>
        <w:instrText xml:space="preserve"> REF _Ref528959636 \r \h </w:instrText>
      </w:r>
      <w:r w:rsidR="000064AC">
        <w:rPr>
          <w:sz w:val="24"/>
          <w:vertAlign w:val="superscript"/>
        </w:rPr>
        <w:instrText xml:space="preserve"> \* MERGEFORMAT </w:instrText>
      </w:r>
      <w:r w:rsidR="000064AC" w:rsidRPr="000064AC">
        <w:rPr>
          <w:sz w:val="24"/>
          <w:vertAlign w:val="superscript"/>
        </w:rPr>
      </w:r>
      <w:r w:rsidR="000064AC" w:rsidRPr="000064AC">
        <w:rPr>
          <w:sz w:val="24"/>
          <w:vertAlign w:val="superscript"/>
        </w:rPr>
        <w:fldChar w:fldCharType="separate"/>
      </w:r>
      <w:r w:rsidR="000064AC" w:rsidRPr="000064AC">
        <w:rPr>
          <w:sz w:val="24"/>
          <w:vertAlign w:val="superscript"/>
        </w:rPr>
        <w:t>[8]</w:t>
      </w:r>
      <w:r w:rsidR="000064AC" w:rsidRPr="000064AC">
        <w:rPr>
          <w:sz w:val="24"/>
          <w:vertAlign w:val="superscript"/>
        </w:rPr>
        <w:fldChar w:fldCharType="end"/>
      </w:r>
      <w:r w:rsidR="000064AC">
        <w:rPr>
          <w:sz w:val="24"/>
        </w:rPr>
        <w:t>设计了一个</w:t>
      </w:r>
      <w:r w:rsidR="000064AC">
        <w:rPr>
          <w:rFonts w:hint="eastAsia"/>
          <w:sz w:val="24"/>
        </w:rPr>
        <w:t>1</w:t>
      </w:r>
      <w:r w:rsidR="000064AC">
        <w:rPr>
          <w:sz w:val="24"/>
        </w:rPr>
        <w:t>52</w:t>
      </w:r>
      <w:r w:rsidR="000064AC">
        <w:rPr>
          <w:sz w:val="24"/>
        </w:rPr>
        <w:t>层的</w:t>
      </w:r>
      <w:r w:rsidR="000064AC">
        <w:rPr>
          <w:rFonts w:hint="eastAsia"/>
          <w:sz w:val="24"/>
        </w:rPr>
        <w:t>C</w:t>
      </w:r>
      <w:r w:rsidR="000064AC">
        <w:rPr>
          <w:sz w:val="24"/>
        </w:rPr>
        <w:t>NN</w:t>
      </w:r>
      <w:r w:rsidR="000064AC">
        <w:rPr>
          <w:sz w:val="24"/>
        </w:rPr>
        <w:t>网络</w:t>
      </w:r>
      <w:r w:rsidR="000064AC">
        <w:rPr>
          <w:rFonts w:hint="eastAsia"/>
          <w:sz w:val="24"/>
        </w:rPr>
        <w:t>，</w:t>
      </w:r>
      <w:r w:rsidR="000064AC">
        <w:rPr>
          <w:sz w:val="24"/>
        </w:rPr>
        <w:t>比之前的深度网络都深</w:t>
      </w:r>
      <w:r w:rsidR="000064AC">
        <w:rPr>
          <w:rFonts w:hint="eastAsia"/>
          <w:sz w:val="24"/>
        </w:rPr>
        <w:t>，</w:t>
      </w:r>
      <w:r w:rsidR="000064AC">
        <w:rPr>
          <w:sz w:val="24"/>
        </w:rPr>
        <w:t>但降低了复杂度且易于训练</w:t>
      </w:r>
      <w:r w:rsidR="000064AC">
        <w:rPr>
          <w:rFonts w:hint="eastAsia"/>
          <w:sz w:val="24"/>
        </w:rPr>
        <w:t>，</w:t>
      </w:r>
      <w:r w:rsidR="000064AC">
        <w:rPr>
          <w:sz w:val="24"/>
        </w:rPr>
        <w:t>使得分类错误率降到</w:t>
      </w:r>
      <w:r w:rsidR="000064AC">
        <w:rPr>
          <w:rFonts w:hint="eastAsia"/>
          <w:sz w:val="24"/>
        </w:rPr>
        <w:t>3</w:t>
      </w:r>
      <w:r w:rsidR="000064AC">
        <w:rPr>
          <w:sz w:val="24"/>
        </w:rPr>
        <w:t>.6</w:t>
      </w:r>
      <w:r w:rsidR="000064AC">
        <w:rPr>
          <w:rFonts w:hint="eastAsia"/>
          <w:sz w:val="24"/>
        </w:rPr>
        <w:t>%</w:t>
      </w:r>
      <w:r w:rsidR="000064AC">
        <w:rPr>
          <w:rFonts w:hint="eastAsia"/>
          <w:sz w:val="24"/>
        </w:rPr>
        <w:t>。以及</w:t>
      </w:r>
      <w:r w:rsidR="000064AC">
        <w:rPr>
          <w:rFonts w:hint="eastAsia"/>
          <w:sz w:val="24"/>
        </w:rPr>
        <w:t>2</w:t>
      </w:r>
      <w:r w:rsidR="000064AC">
        <w:rPr>
          <w:sz w:val="24"/>
        </w:rPr>
        <w:t>016</w:t>
      </w:r>
      <w:r w:rsidR="000064AC">
        <w:rPr>
          <w:sz w:val="24"/>
        </w:rPr>
        <w:t>年</w:t>
      </w:r>
      <w:r w:rsidR="000064AC">
        <w:rPr>
          <w:rFonts w:hint="eastAsia"/>
          <w:sz w:val="24"/>
        </w:rPr>
        <w:t>，</w:t>
      </w:r>
      <w:r w:rsidR="000064AC">
        <w:rPr>
          <w:sz w:val="24"/>
        </w:rPr>
        <w:t>Google</w:t>
      </w:r>
      <w:r w:rsidR="000064AC">
        <w:rPr>
          <w:sz w:val="24"/>
        </w:rPr>
        <w:t>人工智能部门</w:t>
      </w:r>
      <w:r w:rsidR="000064AC">
        <w:rPr>
          <w:rFonts w:hint="eastAsia"/>
          <w:sz w:val="24"/>
        </w:rPr>
        <w:t>Deep</w:t>
      </w:r>
      <w:r w:rsidR="000064AC">
        <w:rPr>
          <w:sz w:val="24"/>
        </w:rPr>
        <w:t>Mind</w:t>
      </w:r>
      <w:r w:rsidR="000064AC">
        <w:rPr>
          <w:sz w:val="24"/>
        </w:rPr>
        <w:t>开发的</w:t>
      </w:r>
      <w:r w:rsidR="000064AC">
        <w:rPr>
          <w:rFonts w:hint="eastAsia"/>
          <w:sz w:val="24"/>
        </w:rPr>
        <w:t>A</w:t>
      </w:r>
      <w:r w:rsidR="000064AC">
        <w:rPr>
          <w:sz w:val="24"/>
        </w:rPr>
        <w:t>lphaGo</w:t>
      </w:r>
      <w:r w:rsidR="000064AC">
        <w:rPr>
          <w:sz w:val="24"/>
        </w:rPr>
        <w:t>智能系统</w:t>
      </w:r>
      <w:r w:rsidR="00326939">
        <w:rPr>
          <w:rFonts w:hint="eastAsia"/>
          <w:sz w:val="24"/>
        </w:rPr>
        <w:t>，</w:t>
      </w:r>
    </w:p>
    <w:p w:rsidR="00326939" w:rsidRDefault="00326939" w:rsidP="00326939">
      <w:pPr>
        <w:spacing w:line="440" w:lineRule="exact"/>
        <w:rPr>
          <w:sz w:val="24"/>
        </w:rPr>
      </w:pPr>
      <w:r>
        <w:rPr>
          <w:sz w:val="24"/>
        </w:rPr>
        <w:lastRenderedPageBreak/>
        <w:t>以</w:t>
      </w:r>
      <w:r>
        <w:rPr>
          <w:rFonts w:hint="eastAsia"/>
          <w:sz w:val="24"/>
        </w:rPr>
        <w:t>4:1</w:t>
      </w:r>
      <w:r>
        <w:rPr>
          <w:sz w:val="24"/>
        </w:rPr>
        <w:t>的成绩击败了当前世界围棋冠军李世石</w:t>
      </w:r>
      <w:r>
        <w:rPr>
          <w:rFonts w:hint="eastAsia"/>
          <w:sz w:val="24"/>
        </w:rPr>
        <w:t>，震惊全球。这些发展都向人们展示了深度学习的强大之处。</w:t>
      </w:r>
    </w:p>
    <w:p w:rsidR="00326939" w:rsidRDefault="00326939" w:rsidP="00326939">
      <w:pPr>
        <w:spacing w:line="440" w:lineRule="exact"/>
        <w:rPr>
          <w:sz w:val="24"/>
        </w:rPr>
      </w:pPr>
      <w:r>
        <w:rPr>
          <w:sz w:val="24"/>
        </w:rPr>
        <w:tab/>
      </w:r>
      <w:r>
        <w:rPr>
          <w:sz w:val="24"/>
        </w:rPr>
        <w:t>当前深度学习主要被应用于图像识别</w:t>
      </w:r>
      <w:r>
        <w:rPr>
          <w:rFonts w:hint="eastAsia"/>
          <w:sz w:val="24"/>
        </w:rPr>
        <w:t>、</w:t>
      </w:r>
      <w:r>
        <w:rPr>
          <w:sz w:val="24"/>
        </w:rPr>
        <w:t>语音识别</w:t>
      </w:r>
      <w:r>
        <w:rPr>
          <w:rFonts w:hint="eastAsia"/>
          <w:sz w:val="24"/>
        </w:rPr>
        <w:t>、</w:t>
      </w:r>
      <w:r>
        <w:rPr>
          <w:sz w:val="24"/>
        </w:rPr>
        <w:t>自然语音处理等领域</w:t>
      </w:r>
      <w:r>
        <w:rPr>
          <w:rFonts w:hint="eastAsia"/>
          <w:sz w:val="24"/>
        </w:rPr>
        <w:t>，</w:t>
      </w:r>
      <w:r>
        <w:rPr>
          <w:sz w:val="24"/>
        </w:rPr>
        <w:t>且都取得较好的结果</w:t>
      </w:r>
      <w:r>
        <w:rPr>
          <w:rFonts w:hint="eastAsia"/>
          <w:sz w:val="24"/>
        </w:rPr>
        <w:t>。</w:t>
      </w:r>
      <w:r>
        <w:rPr>
          <w:sz w:val="24"/>
        </w:rPr>
        <w:t>卷积神经网络</w:t>
      </w:r>
      <w:r>
        <w:rPr>
          <w:rFonts w:hint="eastAsia"/>
          <w:sz w:val="24"/>
        </w:rPr>
        <w:t>(</w:t>
      </w:r>
      <w:r w:rsidRPr="00326939">
        <w:rPr>
          <w:sz w:val="24"/>
        </w:rPr>
        <w:t>Convolutional Neural Network</w:t>
      </w:r>
      <w:r>
        <w:rPr>
          <w:rFonts w:hint="eastAsia"/>
          <w:sz w:val="24"/>
        </w:rPr>
        <w:t>，</w:t>
      </w:r>
      <w:r>
        <w:rPr>
          <w:sz w:val="24"/>
        </w:rPr>
        <w:t>CNN)</w:t>
      </w:r>
      <w:r w:rsidR="0060077C">
        <w:rPr>
          <w:sz w:val="24"/>
        </w:rPr>
        <w:t>相较于其余类型网络在图像识别</w:t>
      </w:r>
      <w:r w:rsidR="0060077C">
        <w:rPr>
          <w:rFonts w:hint="eastAsia"/>
          <w:sz w:val="24"/>
        </w:rPr>
        <w:t>领域，可以深层次提取图像抽象层次的信息，进而获得更高的识别精度。考虑到高光谱遥感数据光谱曲线的抽象度极高，符合</w:t>
      </w:r>
      <w:r w:rsidR="0060077C">
        <w:rPr>
          <w:rFonts w:hint="eastAsia"/>
          <w:sz w:val="24"/>
        </w:rPr>
        <w:t>C</w:t>
      </w:r>
      <w:r w:rsidR="0060077C">
        <w:rPr>
          <w:sz w:val="24"/>
        </w:rPr>
        <w:t>NN</w:t>
      </w:r>
      <w:r w:rsidR="0060077C">
        <w:rPr>
          <w:sz w:val="24"/>
        </w:rPr>
        <w:t>的学习特性以及前人将其用于遥感影像处理中取得出色的效果</w:t>
      </w:r>
      <w:r w:rsidR="0060077C">
        <w:rPr>
          <w:rFonts w:hint="eastAsia"/>
          <w:sz w:val="24"/>
        </w:rPr>
        <w:t>，</w:t>
      </w:r>
      <w:r w:rsidR="004821E7">
        <w:rPr>
          <w:sz w:val="24"/>
        </w:rPr>
        <w:t>因此深入探究</w:t>
      </w:r>
      <w:r w:rsidR="004821E7">
        <w:rPr>
          <w:rFonts w:hint="eastAsia"/>
          <w:sz w:val="24"/>
        </w:rPr>
        <w:t>C</w:t>
      </w:r>
      <w:r w:rsidR="004821E7">
        <w:rPr>
          <w:sz w:val="24"/>
        </w:rPr>
        <w:t>NN</w:t>
      </w:r>
      <w:r w:rsidR="004821E7">
        <w:rPr>
          <w:sz w:val="24"/>
        </w:rPr>
        <w:t>在高光谱遥感影像分类中的应用</w:t>
      </w:r>
      <w:r w:rsidR="004821E7">
        <w:rPr>
          <w:rFonts w:hint="eastAsia"/>
          <w:sz w:val="24"/>
        </w:rPr>
        <w:t>，</w:t>
      </w:r>
      <w:r w:rsidR="004821E7">
        <w:rPr>
          <w:sz w:val="24"/>
        </w:rPr>
        <w:t>十分有必要</w:t>
      </w:r>
      <w:r w:rsidR="004821E7">
        <w:rPr>
          <w:rFonts w:hint="eastAsia"/>
          <w:sz w:val="24"/>
        </w:rPr>
        <w:t>。</w:t>
      </w:r>
    </w:p>
    <w:p w:rsidR="006A6931" w:rsidRPr="006A6931" w:rsidRDefault="006A6931" w:rsidP="006A6931"/>
    <w:p w:rsidR="00443EF9" w:rsidRDefault="006A6931" w:rsidP="00443EF9">
      <w:pPr>
        <w:pStyle w:val="3"/>
      </w:pPr>
      <w:r>
        <w:rPr>
          <w:rFonts w:hint="eastAsia"/>
        </w:rPr>
        <w:t>1</w:t>
      </w:r>
      <w:r w:rsidR="00CA3C63">
        <w:t>.3.2</w:t>
      </w:r>
      <w:r>
        <w:t xml:space="preserve"> </w:t>
      </w:r>
      <w:r w:rsidR="004821E7">
        <w:t>集成学习发展现状</w:t>
      </w:r>
      <w:r w:rsidR="00443EF9">
        <w:rPr>
          <w:rFonts w:hint="eastAsia"/>
        </w:rPr>
        <w:t xml:space="preserve"> </w:t>
      </w:r>
      <w:r w:rsidR="00443EF9">
        <w:t xml:space="preserve">    </w:t>
      </w:r>
    </w:p>
    <w:p w:rsidR="00443EF9" w:rsidRDefault="00443EF9" w:rsidP="00443EF9">
      <w:pPr>
        <w:spacing w:line="440" w:lineRule="exact"/>
        <w:ind w:firstLine="420"/>
        <w:rPr>
          <w:sz w:val="24"/>
        </w:rPr>
      </w:pPr>
      <w:r w:rsidRPr="00443EF9">
        <w:rPr>
          <w:sz w:val="24"/>
        </w:rPr>
        <w:t>集成学习</w:t>
      </w:r>
      <w:r>
        <w:rPr>
          <w:rFonts w:hint="eastAsia"/>
          <w:sz w:val="24"/>
        </w:rPr>
        <w:t>(</w:t>
      </w:r>
      <w:r>
        <w:rPr>
          <w:sz w:val="24"/>
        </w:rPr>
        <w:t>Ensemble Learning, EL)</w:t>
      </w:r>
      <w:r>
        <w:rPr>
          <w:sz w:val="24"/>
        </w:rPr>
        <w:t>有时候被笼统的称为提升</w:t>
      </w:r>
      <w:r>
        <w:rPr>
          <w:rFonts w:hint="eastAsia"/>
          <w:sz w:val="24"/>
        </w:rPr>
        <w:t>(</w:t>
      </w:r>
      <w:r>
        <w:rPr>
          <w:sz w:val="24"/>
        </w:rPr>
        <w:t>Boosting)</w:t>
      </w:r>
      <w:r>
        <w:rPr>
          <w:sz w:val="24"/>
        </w:rPr>
        <w:t>方法</w:t>
      </w:r>
      <w:r>
        <w:rPr>
          <w:rFonts w:hint="eastAsia"/>
          <w:sz w:val="24"/>
        </w:rPr>
        <w:t>，</w:t>
      </w:r>
      <w:r>
        <w:rPr>
          <w:sz w:val="24"/>
        </w:rPr>
        <w:t>它被广泛用于分类和回归任务中</w:t>
      </w:r>
      <w:r>
        <w:rPr>
          <w:rFonts w:hint="eastAsia"/>
          <w:sz w:val="24"/>
        </w:rPr>
        <w:t>,</w:t>
      </w:r>
      <w:r>
        <w:rPr>
          <w:sz w:val="24"/>
        </w:rPr>
        <w:t xml:space="preserve"> </w:t>
      </w:r>
      <w:r>
        <w:rPr>
          <w:sz w:val="24"/>
        </w:rPr>
        <w:t>且取得极好的效果</w:t>
      </w:r>
      <w:r>
        <w:rPr>
          <w:rFonts w:hint="eastAsia"/>
          <w:sz w:val="24"/>
        </w:rPr>
        <w:t>。</w:t>
      </w:r>
      <w:r>
        <w:rPr>
          <w:sz w:val="24"/>
        </w:rPr>
        <w:t>提升方法基于这样一个思想</w:t>
      </w:r>
      <w:r>
        <w:rPr>
          <w:rFonts w:hint="eastAsia"/>
          <w:sz w:val="24"/>
        </w:rPr>
        <w:t>：</w:t>
      </w:r>
      <w:r>
        <w:rPr>
          <w:sz w:val="24"/>
        </w:rPr>
        <w:t>对于一个复杂任务来说</w:t>
      </w:r>
      <w:r>
        <w:rPr>
          <w:rFonts w:hint="eastAsia"/>
          <w:sz w:val="24"/>
        </w:rPr>
        <w:t>，</w:t>
      </w:r>
      <w:r>
        <w:rPr>
          <w:sz w:val="24"/>
        </w:rPr>
        <w:t>将多个专家的判断进行适当的综合所得出的判断</w:t>
      </w:r>
      <w:r>
        <w:rPr>
          <w:rFonts w:hint="eastAsia"/>
          <w:sz w:val="24"/>
        </w:rPr>
        <w:t>，</w:t>
      </w:r>
      <w:r>
        <w:rPr>
          <w:sz w:val="24"/>
        </w:rPr>
        <w:t>要比其中任何一个专家单独判断好</w:t>
      </w:r>
      <w:r w:rsidR="00FA0D22" w:rsidRPr="00FA0D22">
        <w:rPr>
          <w:sz w:val="24"/>
          <w:vertAlign w:val="superscript"/>
        </w:rPr>
        <w:fldChar w:fldCharType="begin"/>
      </w:r>
      <w:r w:rsidR="00FA0D22" w:rsidRPr="00FA0D22">
        <w:rPr>
          <w:sz w:val="24"/>
          <w:vertAlign w:val="superscript"/>
        </w:rPr>
        <w:instrText xml:space="preserve"> REF _Ref528962531 \r \h </w:instrText>
      </w:r>
      <w:r w:rsidR="00FA0D22">
        <w:rPr>
          <w:sz w:val="24"/>
          <w:vertAlign w:val="superscript"/>
        </w:rPr>
        <w:instrText xml:space="preserve"> \* MERGEFORMAT </w:instrText>
      </w:r>
      <w:r w:rsidR="00FA0D22" w:rsidRPr="00FA0D22">
        <w:rPr>
          <w:sz w:val="24"/>
          <w:vertAlign w:val="superscript"/>
        </w:rPr>
      </w:r>
      <w:r w:rsidR="00FA0D22" w:rsidRPr="00FA0D22">
        <w:rPr>
          <w:sz w:val="24"/>
          <w:vertAlign w:val="superscript"/>
        </w:rPr>
        <w:fldChar w:fldCharType="separate"/>
      </w:r>
      <w:r w:rsidR="00FA0D22" w:rsidRPr="00FA0D22">
        <w:rPr>
          <w:sz w:val="24"/>
          <w:vertAlign w:val="superscript"/>
        </w:rPr>
        <w:t>[9]</w:t>
      </w:r>
      <w:r w:rsidR="00FA0D22" w:rsidRPr="00FA0D22">
        <w:rPr>
          <w:sz w:val="24"/>
          <w:vertAlign w:val="superscript"/>
        </w:rPr>
        <w:fldChar w:fldCharType="end"/>
      </w:r>
      <w:r>
        <w:rPr>
          <w:rFonts w:hint="eastAsia"/>
          <w:sz w:val="24"/>
        </w:rPr>
        <w:t>。</w:t>
      </w:r>
      <w:r w:rsidR="00FA0D22">
        <w:rPr>
          <w:sz w:val="24"/>
        </w:rPr>
        <w:t>其实</w:t>
      </w:r>
      <w:r w:rsidR="00FA0D22">
        <w:rPr>
          <w:rFonts w:hint="eastAsia"/>
          <w:sz w:val="24"/>
        </w:rPr>
        <w:t>，</w:t>
      </w:r>
      <w:r w:rsidR="00FA0D22">
        <w:rPr>
          <w:sz w:val="24"/>
        </w:rPr>
        <w:t>就是</w:t>
      </w:r>
      <w:r w:rsidR="00FA0D22">
        <w:rPr>
          <w:rFonts w:hint="eastAsia"/>
          <w:sz w:val="24"/>
        </w:rPr>
        <w:t>“三个臭皮匠顶一个诸葛亮”的道理。</w:t>
      </w:r>
    </w:p>
    <w:p w:rsidR="00304378" w:rsidRDefault="00FA0D22" w:rsidP="00304378">
      <w:pPr>
        <w:spacing w:line="440" w:lineRule="exact"/>
        <w:ind w:firstLine="420"/>
        <w:rPr>
          <w:sz w:val="24"/>
        </w:rPr>
      </w:pPr>
      <w:r>
        <w:rPr>
          <w:sz w:val="24"/>
        </w:rPr>
        <w:t>集成学习起源于</w:t>
      </w:r>
      <w:r>
        <w:rPr>
          <w:rFonts w:hint="eastAsia"/>
          <w:sz w:val="24"/>
        </w:rPr>
        <w:t>K</w:t>
      </w:r>
      <w:r>
        <w:rPr>
          <w:sz w:val="24"/>
        </w:rPr>
        <w:t>earns</w:t>
      </w:r>
      <w:r>
        <w:rPr>
          <w:sz w:val="24"/>
        </w:rPr>
        <w:t>和</w:t>
      </w:r>
      <w:r>
        <w:rPr>
          <w:rFonts w:hint="eastAsia"/>
          <w:sz w:val="24"/>
        </w:rPr>
        <w:t>Va</w:t>
      </w:r>
      <w:r>
        <w:rPr>
          <w:sz w:val="24"/>
        </w:rPr>
        <w:t>liant</w:t>
      </w:r>
      <w:r>
        <w:rPr>
          <w:sz w:val="24"/>
        </w:rPr>
        <w:t>提出的</w:t>
      </w:r>
      <w:r>
        <w:rPr>
          <w:rFonts w:hint="eastAsia"/>
          <w:sz w:val="24"/>
        </w:rPr>
        <w:t>“强可学习”和“弱可学习”概念，</w:t>
      </w:r>
      <w:r w:rsidR="00652320">
        <w:rPr>
          <w:rFonts w:hint="eastAsia"/>
          <w:sz w:val="24"/>
        </w:rPr>
        <w:t>即概率近似正确</w:t>
      </w:r>
      <w:r w:rsidR="00652320">
        <w:rPr>
          <w:rFonts w:hint="eastAsia"/>
          <w:sz w:val="24"/>
        </w:rPr>
        <w:t>(</w:t>
      </w:r>
      <w:r w:rsidR="00652320">
        <w:rPr>
          <w:sz w:val="24"/>
        </w:rPr>
        <w:t>probably approximately correct, PAC)</w:t>
      </w:r>
      <w:r w:rsidR="00651F4A" w:rsidRPr="00651F4A">
        <w:rPr>
          <w:sz w:val="24"/>
          <w:vertAlign w:val="superscript"/>
        </w:rPr>
        <w:fldChar w:fldCharType="begin"/>
      </w:r>
      <w:r w:rsidR="00651F4A" w:rsidRPr="00651F4A">
        <w:rPr>
          <w:sz w:val="24"/>
          <w:vertAlign w:val="superscript"/>
        </w:rPr>
        <w:instrText xml:space="preserve"> REF _Ref528963353 \r \h </w:instrText>
      </w:r>
      <w:r w:rsidR="00651F4A">
        <w:rPr>
          <w:sz w:val="24"/>
          <w:vertAlign w:val="superscript"/>
        </w:rPr>
        <w:instrText xml:space="preserve"> \* MERGEFORMAT </w:instrText>
      </w:r>
      <w:r w:rsidR="00651F4A" w:rsidRPr="00651F4A">
        <w:rPr>
          <w:sz w:val="24"/>
          <w:vertAlign w:val="superscript"/>
        </w:rPr>
      </w:r>
      <w:r w:rsidR="00651F4A" w:rsidRPr="00651F4A">
        <w:rPr>
          <w:sz w:val="24"/>
          <w:vertAlign w:val="superscript"/>
        </w:rPr>
        <w:fldChar w:fldCharType="separate"/>
      </w:r>
      <w:r w:rsidR="00651F4A" w:rsidRPr="00651F4A">
        <w:rPr>
          <w:sz w:val="24"/>
          <w:vertAlign w:val="superscript"/>
        </w:rPr>
        <w:t>[10]</w:t>
      </w:r>
      <w:r w:rsidR="00651F4A" w:rsidRPr="00651F4A">
        <w:rPr>
          <w:sz w:val="24"/>
          <w:vertAlign w:val="superscript"/>
        </w:rPr>
        <w:fldChar w:fldCharType="end"/>
      </w:r>
      <w:r w:rsidR="00652320">
        <w:rPr>
          <w:rFonts w:hint="eastAsia"/>
          <w:sz w:val="24"/>
        </w:rPr>
        <w:t>可学习理论。</w:t>
      </w:r>
      <w:r w:rsidR="00511D95">
        <w:rPr>
          <w:rFonts w:hint="eastAsia"/>
          <w:sz w:val="24"/>
        </w:rPr>
        <w:t>目前主流的集成学习可以分为提升</w:t>
      </w:r>
      <w:r w:rsidR="00511D95">
        <w:rPr>
          <w:rFonts w:hint="eastAsia"/>
          <w:sz w:val="24"/>
        </w:rPr>
        <w:t>(</w:t>
      </w:r>
      <w:r w:rsidR="00511D95">
        <w:rPr>
          <w:sz w:val="24"/>
        </w:rPr>
        <w:t>Boosting)</w:t>
      </w:r>
      <w:r w:rsidR="00511D95">
        <w:rPr>
          <w:rFonts w:hint="eastAsia"/>
          <w:sz w:val="24"/>
        </w:rPr>
        <w:t>、</w:t>
      </w:r>
      <w:r w:rsidR="00511D95">
        <w:rPr>
          <w:sz w:val="24"/>
        </w:rPr>
        <w:t xml:space="preserve"> </w:t>
      </w:r>
      <w:r w:rsidR="00511D95">
        <w:rPr>
          <w:sz w:val="24"/>
        </w:rPr>
        <w:t>袋装</w:t>
      </w:r>
      <w:r w:rsidR="00511D95">
        <w:rPr>
          <w:sz w:val="24"/>
        </w:rPr>
        <w:t>(Bagging)</w:t>
      </w:r>
      <w:r w:rsidR="00511D95">
        <w:rPr>
          <w:rFonts w:hint="eastAsia"/>
          <w:sz w:val="24"/>
        </w:rPr>
        <w:t>、</w:t>
      </w:r>
      <w:r w:rsidR="00511D95">
        <w:rPr>
          <w:sz w:val="24"/>
        </w:rPr>
        <w:t>堆</w:t>
      </w:r>
      <w:r w:rsidR="00511D95">
        <w:rPr>
          <w:rFonts w:hint="eastAsia"/>
          <w:sz w:val="24"/>
        </w:rPr>
        <w:t>(</w:t>
      </w:r>
      <w:r w:rsidR="00511D95">
        <w:rPr>
          <w:sz w:val="24"/>
        </w:rPr>
        <w:t>Stacking)</w:t>
      </w:r>
      <w:r w:rsidR="00511D95">
        <w:rPr>
          <w:sz w:val="24"/>
        </w:rPr>
        <w:t>方法</w:t>
      </w:r>
      <w:r w:rsidR="00511D95">
        <w:rPr>
          <w:rFonts w:hint="eastAsia"/>
          <w:sz w:val="24"/>
        </w:rPr>
        <w:t>。</w:t>
      </w:r>
      <w:r w:rsidR="00511D95">
        <w:rPr>
          <w:sz w:val="24"/>
        </w:rPr>
        <w:t>Boosting</w:t>
      </w:r>
      <w:r w:rsidR="00511D95">
        <w:rPr>
          <w:sz w:val="24"/>
        </w:rPr>
        <w:t>算法中最优代表的是</w:t>
      </w:r>
      <w:r w:rsidR="00511D95">
        <w:rPr>
          <w:sz w:val="24"/>
        </w:rPr>
        <w:t>Freund</w:t>
      </w:r>
      <w:r w:rsidR="00511D95">
        <w:rPr>
          <w:sz w:val="24"/>
        </w:rPr>
        <w:t>和</w:t>
      </w:r>
      <w:r w:rsidR="00511D95">
        <w:rPr>
          <w:rFonts w:hint="eastAsia"/>
          <w:sz w:val="24"/>
        </w:rPr>
        <w:t>Schapire</w:t>
      </w:r>
      <w:r w:rsidR="003C6626" w:rsidRPr="003C6626">
        <w:rPr>
          <w:sz w:val="24"/>
          <w:vertAlign w:val="superscript"/>
        </w:rPr>
        <w:fldChar w:fldCharType="begin"/>
      </w:r>
      <w:r w:rsidR="003C6626" w:rsidRPr="003C6626">
        <w:rPr>
          <w:sz w:val="24"/>
          <w:vertAlign w:val="superscript"/>
        </w:rPr>
        <w:instrText xml:space="preserve"> </w:instrText>
      </w:r>
      <w:r w:rsidR="003C6626" w:rsidRPr="003C6626">
        <w:rPr>
          <w:rFonts w:hint="eastAsia"/>
          <w:sz w:val="24"/>
          <w:vertAlign w:val="superscript"/>
        </w:rPr>
        <w:instrText>REF _Ref529007503 \r \h</w:instrText>
      </w:r>
      <w:r w:rsidR="003C6626" w:rsidRPr="003C6626">
        <w:rPr>
          <w:sz w:val="24"/>
          <w:vertAlign w:val="superscript"/>
        </w:rPr>
        <w:instrText xml:space="preserve"> </w:instrText>
      </w:r>
      <w:r w:rsidR="003C6626">
        <w:rPr>
          <w:sz w:val="24"/>
          <w:vertAlign w:val="superscript"/>
        </w:rPr>
        <w:instrText xml:space="preserve"> \* MERGEFORMAT </w:instrText>
      </w:r>
      <w:r w:rsidR="003C6626" w:rsidRPr="003C6626">
        <w:rPr>
          <w:sz w:val="24"/>
          <w:vertAlign w:val="superscript"/>
        </w:rPr>
      </w:r>
      <w:r w:rsidR="003C6626" w:rsidRPr="003C6626">
        <w:rPr>
          <w:sz w:val="24"/>
          <w:vertAlign w:val="superscript"/>
        </w:rPr>
        <w:fldChar w:fldCharType="separate"/>
      </w:r>
      <w:r w:rsidR="003C6626" w:rsidRPr="003C6626">
        <w:rPr>
          <w:sz w:val="24"/>
          <w:vertAlign w:val="superscript"/>
        </w:rPr>
        <w:t>[11]</w:t>
      </w:r>
      <w:r w:rsidR="003C6626" w:rsidRPr="003C6626">
        <w:rPr>
          <w:sz w:val="24"/>
          <w:vertAlign w:val="superscript"/>
        </w:rPr>
        <w:fldChar w:fldCharType="end"/>
      </w:r>
      <w:r w:rsidR="00511D95">
        <w:rPr>
          <w:rFonts w:hint="eastAsia"/>
          <w:sz w:val="24"/>
        </w:rPr>
        <w:t>于</w:t>
      </w:r>
      <w:r w:rsidR="00511D95">
        <w:rPr>
          <w:rFonts w:hint="eastAsia"/>
          <w:sz w:val="24"/>
        </w:rPr>
        <w:t>1</w:t>
      </w:r>
      <w:r w:rsidR="00511D95">
        <w:rPr>
          <w:sz w:val="24"/>
        </w:rPr>
        <w:t>995</w:t>
      </w:r>
      <w:r w:rsidR="00511D95">
        <w:rPr>
          <w:sz w:val="24"/>
        </w:rPr>
        <w:t>年提出的</w:t>
      </w:r>
      <w:r w:rsidR="00511D95">
        <w:rPr>
          <w:sz w:val="24"/>
        </w:rPr>
        <w:t>Adaboost</w:t>
      </w:r>
      <w:r w:rsidR="00511D95">
        <w:rPr>
          <w:sz w:val="24"/>
        </w:rPr>
        <w:t>和</w:t>
      </w:r>
      <w:r w:rsidR="00511D95">
        <w:rPr>
          <w:rFonts w:hint="eastAsia"/>
          <w:sz w:val="24"/>
        </w:rPr>
        <w:t>F</w:t>
      </w:r>
      <w:r w:rsidR="00511D95">
        <w:rPr>
          <w:sz w:val="24"/>
        </w:rPr>
        <w:t>riedman</w:t>
      </w:r>
      <w:r w:rsidR="003C6626">
        <w:rPr>
          <w:sz w:val="24"/>
        </w:rPr>
        <w:t>等人</w:t>
      </w:r>
      <w:r w:rsidR="005049CE" w:rsidRPr="005049CE">
        <w:rPr>
          <w:sz w:val="24"/>
          <w:vertAlign w:val="superscript"/>
        </w:rPr>
        <w:fldChar w:fldCharType="begin"/>
      </w:r>
      <w:r w:rsidR="005049CE" w:rsidRPr="005049CE">
        <w:rPr>
          <w:sz w:val="24"/>
          <w:vertAlign w:val="superscript"/>
        </w:rPr>
        <w:instrText xml:space="preserve"> REF _Ref529007653 \r \h </w:instrText>
      </w:r>
      <w:r w:rsidR="005049CE">
        <w:rPr>
          <w:sz w:val="24"/>
          <w:vertAlign w:val="superscript"/>
        </w:rPr>
        <w:instrText xml:space="preserve"> \* MERGEFORMAT </w:instrText>
      </w:r>
      <w:r w:rsidR="005049CE" w:rsidRPr="005049CE">
        <w:rPr>
          <w:sz w:val="24"/>
          <w:vertAlign w:val="superscript"/>
        </w:rPr>
      </w:r>
      <w:r w:rsidR="005049CE" w:rsidRPr="005049CE">
        <w:rPr>
          <w:sz w:val="24"/>
          <w:vertAlign w:val="superscript"/>
        </w:rPr>
        <w:fldChar w:fldCharType="separate"/>
      </w:r>
      <w:r w:rsidR="005049CE" w:rsidRPr="005049CE">
        <w:rPr>
          <w:sz w:val="24"/>
          <w:vertAlign w:val="superscript"/>
        </w:rPr>
        <w:t>[12]</w:t>
      </w:r>
      <w:r w:rsidR="005049CE" w:rsidRPr="005049CE">
        <w:rPr>
          <w:sz w:val="24"/>
          <w:vertAlign w:val="superscript"/>
        </w:rPr>
        <w:fldChar w:fldCharType="end"/>
      </w:r>
      <w:r w:rsidR="00511D95">
        <w:rPr>
          <w:sz w:val="24"/>
        </w:rPr>
        <w:t>在</w:t>
      </w:r>
      <w:r w:rsidR="00511D95">
        <w:rPr>
          <w:rFonts w:hint="eastAsia"/>
          <w:sz w:val="24"/>
        </w:rPr>
        <w:t>2</w:t>
      </w:r>
      <w:r w:rsidR="00511D95">
        <w:rPr>
          <w:sz w:val="24"/>
        </w:rPr>
        <w:t>000</w:t>
      </w:r>
      <w:r w:rsidR="00511D95">
        <w:rPr>
          <w:sz w:val="24"/>
        </w:rPr>
        <w:t>年提出的</w:t>
      </w:r>
      <w:r w:rsidR="00511D95">
        <w:rPr>
          <w:rFonts w:hint="eastAsia"/>
          <w:sz w:val="24"/>
        </w:rPr>
        <w:t>Boosting</w:t>
      </w:r>
      <w:r w:rsidR="00511D95">
        <w:rPr>
          <w:sz w:val="24"/>
        </w:rPr>
        <w:t xml:space="preserve"> Tree</w:t>
      </w:r>
      <w:r w:rsidR="00511D95">
        <w:rPr>
          <w:rFonts w:hint="eastAsia"/>
          <w:sz w:val="24"/>
        </w:rPr>
        <w:t>。</w:t>
      </w:r>
      <w:r w:rsidR="005049CE">
        <w:rPr>
          <w:rFonts w:hint="eastAsia"/>
          <w:sz w:val="24"/>
        </w:rPr>
        <w:t>B</w:t>
      </w:r>
      <w:r w:rsidR="005049CE">
        <w:rPr>
          <w:sz w:val="24"/>
        </w:rPr>
        <w:t>agging</w:t>
      </w:r>
      <w:r w:rsidR="005049CE">
        <w:rPr>
          <w:rFonts w:hint="eastAsia"/>
          <w:sz w:val="24"/>
        </w:rPr>
        <w:t>是</w:t>
      </w:r>
      <w:r w:rsidR="00304378">
        <w:rPr>
          <w:rFonts w:hint="eastAsia"/>
          <w:sz w:val="24"/>
        </w:rPr>
        <w:t>Bre</w:t>
      </w:r>
      <w:r w:rsidR="00304378">
        <w:rPr>
          <w:sz w:val="24"/>
        </w:rPr>
        <w:t>iman</w:t>
      </w:r>
      <w:r w:rsidR="00304378" w:rsidRPr="00304378">
        <w:rPr>
          <w:sz w:val="24"/>
          <w:vertAlign w:val="superscript"/>
        </w:rPr>
        <w:fldChar w:fldCharType="begin"/>
      </w:r>
      <w:r w:rsidR="00304378" w:rsidRPr="00304378">
        <w:rPr>
          <w:sz w:val="24"/>
          <w:vertAlign w:val="superscript"/>
        </w:rPr>
        <w:instrText xml:space="preserve"> REF _Ref529008247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[13]</w:t>
      </w:r>
      <w:r w:rsidR="00304378" w:rsidRPr="00304378">
        <w:rPr>
          <w:sz w:val="24"/>
          <w:vertAlign w:val="superscript"/>
        </w:rPr>
        <w:fldChar w:fldCharType="end"/>
      </w:r>
      <w:r w:rsidR="00304378">
        <w:rPr>
          <w:sz w:val="24"/>
        </w:rPr>
        <w:t>于</w:t>
      </w:r>
      <w:r w:rsidR="00304378">
        <w:rPr>
          <w:rFonts w:hint="eastAsia"/>
          <w:sz w:val="24"/>
        </w:rPr>
        <w:t>1</w:t>
      </w:r>
      <w:r w:rsidR="00304378">
        <w:rPr>
          <w:sz w:val="24"/>
        </w:rPr>
        <w:t>996</w:t>
      </w:r>
      <w:r w:rsidR="00304378">
        <w:rPr>
          <w:sz w:val="24"/>
        </w:rPr>
        <w:t>年提出</w:t>
      </w:r>
      <w:r w:rsidR="00304378">
        <w:rPr>
          <w:rFonts w:hint="eastAsia"/>
          <w:sz w:val="24"/>
        </w:rPr>
        <w:t>，</w:t>
      </w:r>
      <w:r w:rsidR="00304378">
        <w:rPr>
          <w:sz w:val="24"/>
        </w:rPr>
        <w:t>它</w:t>
      </w:r>
      <w:r w:rsidR="005049CE">
        <w:rPr>
          <w:rFonts w:hint="eastAsia"/>
          <w:sz w:val="24"/>
        </w:rPr>
        <w:t>并行</w:t>
      </w:r>
      <w:r w:rsidR="00304378">
        <w:rPr>
          <w:rFonts w:hint="eastAsia"/>
          <w:sz w:val="24"/>
        </w:rPr>
        <w:t>式集成学习方法最著名的代表。</w:t>
      </w:r>
      <w:r w:rsidR="00304378">
        <w:rPr>
          <w:rFonts w:hint="eastAsia"/>
          <w:sz w:val="24"/>
        </w:rPr>
        <w:t>2</w:t>
      </w:r>
      <w:r w:rsidR="00304378">
        <w:rPr>
          <w:sz w:val="24"/>
        </w:rPr>
        <w:t>001</w:t>
      </w:r>
      <w:r w:rsidR="00304378">
        <w:rPr>
          <w:sz w:val="24"/>
        </w:rPr>
        <w:t>年</w:t>
      </w:r>
      <w:r w:rsidR="00304378">
        <w:rPr>
          <w:rFonts w:hint="eastAsia"/>
          <w:sz w:val="24"/>
        </w:rPr>
        <w:t>，</w:t>
      </w:r>
      <w:r w:rsidR="00304378">
        <w:rPr>
          <w:rFonts w:hint="eastAsia"/>
          <w:sz w:val="24"/>
        </w:rPr>
        <w:t>Br</w:t>
      </w:r>
      <w:r w:rsidR="00304378">
        <w:rPr>
          <w:sz w:val="24"/>
        </w:rPr>
        <w:t>eiman</w:t>
      </w:r>
      <w:r w:rsidR="00304378" w:rsidRPr="00304378">
        <w:rPr>
          <w:sz w:val="24"/>
          <w:vertAlign w:val="superscript"/>
        </w:rPr>
        <w:fldChar w:fldCharType="begin"/>
      </w:r>
      <w:r w:rsidR="00304378" w:rsidRPr="00304378">
        <w:rPr>
          <w:sz w:val="24"/>
          <w:vertAlign w:val="superscript"/>
        </w:rPr>
        <w:instrText xml:space="preserve"> REF _Ref529008262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[14]</w:t>
      </w:r>
      <w:r w:rsidR="00304378" w:rsidRPr="00304378">
        <w:rPr>
          <w:sz w:val="24"/>
          <w:vertAlign w:val="superscript"/>
        </w:rPr>
        <w:fldChar w:fldCharType="end"/>
      </w:r>
      <w:r w:rsidR="00304378">
        <w:rPr>
          <w:sz w:val="24"/>
        </w:rPr>
        <w:t>对</w:t>
      </w:r>
      <w:r w:rsidR="00304378">
        <w:rPr>
          <w:rFonts w:hint="eastAsia"/>
          <w:sz w:val="24"/>
        </w:rPr>
        <w:t>B</w:t>
      </w:r>
      <w:r w:rsidR="00304378">
        <w:rPr>
          <w:sz w:val="24"/>
        </w:rPr>
        <w:t>agging</w:t>
      </w:r>
      <w:r w:rsidR="00304378">
        <w:rPr>
          <w:sz w:val="24"/>
        </w:rPr>
        <w:t>进行扩展优化</w:t>
      </w:r>
      <w:r w:rsidR="00304378">
        <w:rPr>
          <w:rFonts w:hint="eastAsia"/>
          <w:sz w:val="24"/>
        </w:rPr>
        <w:t>，</w:t>
      </w:r>
      <w:r w:rsidR="00304378">
        <w:rPr>
          <w:sz w:val="24"/>
        </w:rPr>
        <w:t>提出随机森林算法</w:t>
      </w:r>
      <w:r w:rsidR="00304378">
        <w:rPr>
          <w:rFonts w:hint="eastAsia"/>
          <w:sz w:val="24"/>
        </w:rPr>
        <w:t>(</w:t>
      </w:r>
      <w:r w:rsidR="00304378">
        <w:rPr>
          <w:sz w:val="24"/>
        </w:rPr>
        <w:t>Random Forest, RF)</w:t>
      </w:r>
      <w:r w:rsidR="00304378">
        <w:rPr>
          <w:rFonts w:hint="eastAsia"/>
          <w:sz w:val="24"/>
        </w:rPr>
        <w:t>。</w:t>
      </w:r>
      <w:r w:rsidR="00304378">
        <w:rPr>
          <w:rFonts w:hint="eastAsia"/>
          <w:sz w:val="24"/>
        </w:rPr>
        <w:t>Stac</w:t>
      </w:r>
      <w:r w:rsidR="00304378">
        <w:rPr>
          <w:sz w:val="24"/>
        </w:rPr>
        <w:t>king</w:t>
      </w:r>
      <w:r w:rsidR="00304378">
        <w:rPr>
          <w:sz w:val="24"/>
        </w:rPr>
        <w:t>是一种组合多个模型的方法</w:t>
      </w:r>
      <w:r w:rsidR="00304378">
        <w:rPr>
          <w:rFonts w:hint="eastAsia"/>
          <w:sz w:val="24"/>
        </w:rPr>
        <w:t>，</w:t>
      </w:r>
      <w:r w:rsidR="00304378">
        <w:rPr>
          <w:sz w:val="24"/>
        </w:rPr>
        <w:t>主要注重分类器的组合</w:t>
      </w:r>
      <w:r w:rsidR="00304378">
        <w:rPr>
          <w:rFonts w:hint="eastAsia"/>
          <w:sz w:val="24"/>
        </w:rPr>
        <w:t>，</w:t>
      </w:r>
      <w:r w:rsidR="00304378">
        <w:rPr>
          <w:sz w:val="24"/>
        </w:rPr>
        <w:t>相比</w:t>
      </w:r>
      <w:r w:rsidR="00304378">
        <w:rPr>
          <w:rFonts w:hint="eastAsia"/>
          <w:sz w:val="24"/>
        </w:rPr>
        <w:t>Boosting</w:t>
      </w:r>
      <w:r w:rsidR="00304378">
        <w:rPr>
          <w:rFonts w:hint="eastAsia"/>
          <w:sz w:val="24"/>
        </w:rPr>
        <w:t>和</w:t>
      </w:r>
      <w:r w:rsidR="00304378">
        <w:rPr>
          <w:rFonts w:hint="eastAsia"/>
          <w:sz w:val="24"/>
        </w:rPr>
        <w:t>Ba</w:t>
      </w:r>
      <w:r w:rsidR="00304378">
        <w:rPr>
          <w:sz w:val="24"/>
        </w:rPr>
        <w:t>gging</w:t>
      </w:r>
      <w:r w:rsidR="00304378">
        <w:rPr>
          <w:sz w:val="24"/>
        </w:rPr>
        <w:t>使用较少</w:t>
      </w:r>
      <w:r w:rsidR="00304378">
        <w:rPr>
          <w:rFonts w:hint="eastAsia"/>
          <w:sz w:val="24"/>
        </w:rPr>
        <w:t>。</w:t>
      </w:r>
    </w:p>
    <w:p w:rsidR="00304378" w:rsidRDefault="00304378" w:rsidP="00304378">
      <w:pPr>
        <w:spacing w:line="440" w:lineRule="exact"/>
        <w:ind w:firstLine="420"/>
        <w:rPr>
          <w:sz w:val="24"/>
        </w:rPr>
      </w:pPr>
      <w:r>
        <w:rPr>
          <w:sz w:val="24"/>
        </w:rPr>
        <w:t>集成学习未来发展趋势分为两大块</w:t>
      </w:r>
      <w:r>
        <w:rPr>
          <w:rFonts w:hint="eastAsia"/>
          <w:sz w:val="24"/>
        </w:rPr>
        <w:t>：</w:t>
      </w:r>
      <w:r>
        <w:rPr>
          <w:sz w:val="24"/>
        </w:rPr>
        <w:t>集成学习模型的优化和模型的并行化</w:t>
      </w:r>
      <w:r>
        <w:rPr>
          <w:rFonts w:hint="eastAsia"/>
          <w:sz w:val="24"/>
        </w:rPr>
        <w:t>。</w:t>
      </w:r>
      <w:r>
        <w:rPr>
          <w:sz w:val="24"/>
        </w:rPr>
        <w:t>处于大数据时代</w:t>
      </w:r>
      <w:r>
        <w:rPr>
          <w:rFonts w:hint="eastAsia"/>
          <w:sz w:val="24"/>
        </w:rPr>
        <w:t>，</w:t>
      </w:r>
      <w:r>
        <w:rPr>
          <w:sz w:val="24"/>
        </w:rPr>
        <w:t>数据来源各不相同</w:t>
      </w:r>
      <w:r>
        <w:rPr>
          <w:rFonts w:hint="eastAsia"/>
          <w:sz w:val="24"/>
        </w:rPr>
        <w:t>，</w:t>
      </w:r>
      <w:r>
        <w:rPr>
          <w:sz w:val="24"/>
        </w:rPr>
        <w:t>海量的异构数据已经成为</w:t>
      </w:r>
      <w:r w:rsidR="00940C66">
        <w:rPr>
          <w:sz w:val="24"/>
        </w:rPr>
        <w:t>大数据智能处理的瓶颈</w:t>
      </w:r>
      <w:r w:rsidR="00940C66">
        <w:rPr>
          <w:rFonts w:hint="eastAsia"/>
          <w:sz w:val="24"/>
        </w:rPr>
        <w:t>。</w:t>
      </w:r>
      <w:r w:rsidR="00940C66">
        <w:rPr>
          <w:sz w:val="24"/>
        </w:rPr>
        <w:t>如何处理多元异构的海量数据已经成为大数据领域急需解决的问题</w:t>
      </w:r>
      <w:r w:rsidR="00940C66">
        <w:rPr>
          <w:rFonts w:hint="eastAsia"/>
          <w:sz w:val="24"/>
        </w:rPr>
        <w:t>。</w:t>
      </w:r>
      <w:r w:rsidR="00940C66">
        <w:rPr>
          <w:sz w:val="24"/>
        </w:rPr>
        <w:t>集成学习具有融合多种及分类器</w:t>
      </w:r>
      <w:r w:rsidR="00940C66">
        <w:rPr>
          <w:rFonts w:hint="eastAsia"/>
          <w:sz w:val="24"/>
        </w:rPr>
        <w:t>，</w:t>
      </w:r>
      <w:r w:rsidR="00940C66">
        <w:rPr>
          <w:sz w:val="24"/>
        </w:rPr>
        <w:t>且可以通过高性能服务器构建大型并行计算系统的能力</w:t>
      </w:r>
      <w:r w:rsidR="00940C66">
        <w:rPr>
          <w:rFonts w:hint="eastAsia"/>
          <w:sz w:val="24"/>
        </w:rPr>
        <w:t>，</w:t>
      </w:r>
      <w:r w:rsidR="00940C66">
        <w:rPr>
          <w:sz w:val="24"/>
        </w:rPr>
        <w:t>因此可以肯定其即将在大数据领域发挥巨大的作用</w:t>
      </w:r>
      <w:r w:rsidR="00940C66">
        <w:rPr>
          <w:rFonts w:hint="eastAsia"/>
          <w:sz w:val="24"/>
        </w:rPr>
        <w:t>。</w:t>
      </w:r>
    </w:p>
    <w:p w:rsidR="00940C66" w:rsidRDefault="00940C66" w:rsidP="00304378">
      <w:pPr>
        <w:spacing w:line="440" w:lineRule="exact"/>
        <w:ind w:firstLine="420"/>
        <w:rPr>
          <w:sz w:val="24"/>
        </w:rPr>
      </w:pPr>
      <w:r>
        <w:rPr>
          <w:sz w:val="24"/>
        </w:rPr>
        <w:t>目前集成学习由于其具有较好的泛化性能</w:t>
      </w:r>
      <w:r>
        <w:rPr>
          <w:rFonts w:hint="eastAsia"/>
          <w:sz w:val="24"/>
        </w:rPr>
        <w:t>，</w:t>
      </w:r>
      <w:r>
        <w:rPr>
          <w:sz w:val="24"/>
        </w:rPr>
        <w:t>在诸多领域有着广阔的应用前景</w:t>
      </w:r>
      <w:r>
        <w:rPr>
          <w:rFonts w:hint="eastAsia"/>
          <w:sz w:val="24"/>
        </w:rPr>
        <w:t>。</w:t>
      </w:r>
      <w:r>
        <w:rPr>
          <w:sz w:val="24"/>
        </w:rPr>
        <w:t>多次</w:t>
      </w:r>
      <w:r>
        <w:rPr>
          <w:rFonts w:hint="eastAsia"/>
          <w:sz w:val="24"/>
        </w:rPr>
        <w:t>Kaggle</w:t>
      </w:r>
      <w:r>
        <w:rPr>
          <w:rFonts w:hint="eastAsia"/>
          <w:sz w:val="24"/>
        </w:rPr>
        <w:t>和阿里天池数据比赛中，基于集成学习的算法都取得最好的成绩。在北美</w:t>
      </w:r>
      <w:r w:rsidRPr="00940C66">
        <w:rPr>
          <w:sz w:val="24"/>
        </w:rPr>
        <w:t>Netflix</w:t>
      </w:r>
    </w:p>
    <w:p w:rsidR="00823A10" w:rsidRPr="00443EF9" w:rsidRDefault="00940C66" w:rsidP="00940C66">
      <w:pPr>
        <w:spacing w:line="440" w:lineRule="exact"/>
        <w:rPr>
          <w:sz w:val="24"/>
        </w:rPr>
      </w:pPr>
      <w:r>
        <w:rPr>
          <w:sz w:val="24"/>
        </w:rPr>
        <w:t>电影推荐算法比赛中</w:t>
      </w:r>
      <w:r>
        <w:rPr>
          <w:rFonts w:hint="eastAsia"/>
          <w:sz w:val="24"/>
        </w:rPr>
        <w:t>，</w:t>
      </w:r>
      <w:r>
        <w:rPr>
          <w:sz w:val="24"/>
        </w:rPr>
        <w:t>一组采用集成算法的队伍获得了第一名</w:t>
      </w:r>
      <w:r>
        <w:rPr>
          <w:rFonts w:hint="eastAsia"/>
          <w:sz w:val="24"/>
        </w:rPr>
        <w:t>。</w:t>
      </w:r>
      <w:r>
        <w:rPr>
          <w:sz w:val="24"/>
        </w:rPr>
        <w:t>此外</w:t>
      </w:r>
      <w:r>
        <w:rPr>
          <w:rFonts w:hint="eastAsia"/>
          <w:sz w:val="24"/>
        </w:rPr>
        <w:t>，</w:t>
      </w:r>
      <w:r>
        <w:rPr>
          <w:sz w:val="24"/>
        </w:rPr>
        <w:t>集成学习别广泛</w:t>
      </w:r>
      <w:r>
        <w:rPr>
          <w:sz w:val="24"/>
        </w:rPr>
        <w:lastRenderedPageBreak/>
        <w:t>用于生物医学</w:t>
      </w:r>
      <w:r>
        <w:rPr>
          <w:rFonts w:hint="eastAsia"/>
          <w:sz w:val="24"/>
        </w:rPr>
        <w:t>、</w:t>
      </w:r>
      <w:r>
        <w:rPr>
          <w:sz w:val="24"/>
        </w:rPr>
        <w:t>多媒体</w:t>
      </w:r>
      <w:r>
        <w:rPr>
          <w:rFonts w:hint="eastAsia"/>
          <w:sz w:val="24"/>
        </w:rPr>
        <w:t>影像、数据挖掘等领域。</w:t>
      </w:r>
      <w:r>
        <w:rPr>
          <w:rFonts w:hint="eastAsia"/>
          <w:sz w:val="24"/>
        </w:rPr>
        <w:t>2</w:t>
      </w:r>
      <w:r>
        <w:rPr>
          <w:sz w:val="24"/>
        </w:rPr>
        <w:t>016</w:t>
      </w:r>
      <w:r>
        <w:rPr>
          <w:sz w:val="24"/>
        </w:rPr>
        <w:t>年</w:t>
      </w:r>
      <w:r>
        <w:rPr>
          <w:rFonts w:hint="eastAsia"/>
          <w:sz w:val="24"/>
        </w:rPr>
        <w:t>，华盛顿大学</w:t>
      </w:r>
      <w:r w:rsidR="005A2370">
        <w:rPr>
          <w:rFonts w:hint="eastAsia"/>
          <w:sz w:val="24"/>
        </w:rPr>
        <w:t>T</w:t>
      </w:r>
      <w:r w:rsidR="005A2370">
        <w:rPr>
          <w:sz w:val="24"/>
        </w:rPr>
        <w:t>.Chen</w:t>
      </w:r>
      <w:r w:rsidR="005A2370">
        <w:rPr>
          <w:sz w:val="24"/>
        </w:rPr>
        <w:t>等人</w:t>
      </w:r>
      <w:r w:rsidR="005A2370" w:rsidRPr="005A2370">
        <w:rPr>
          <w:sz w:val="24"/>
          <w:vertAlign w:val="superscript"/>
        </w:rPr>
        <w:fldChar w:fldCharType="begin"/>
      </w:r>
      <w:r w:rsidR="005A2370" w:rsidRPr="005A2370">
        <w:rPr>
          <w:sz w:val="24"/>
          <w:vertAlign w:val="superscript"/>
        </w:rPr>
        <w:instrText xml:space="preserve"> REF _Ref529009391 \r \h </w:instrText>
      </w:r>
      <w:r w:rsidR="005A2370">
        <w:rPr>
          <w:sz w:val="24"/>
          <w:vertAlign w:val="superscript"/>
        </w:rPr>
        <w:instrText xml:space="preserve"> \* MERGEFORMAT </w:instrText>
      </w:r>
      <w:r w:rsidR="005A2370" w:rsidRPr="005A2370">
        <w:rPr>
          <w:sz w:val="24"/>
          <w:vertAlign w:val="superscript"/>
        </w:rPr>
      </w:r>
      <w:r w:rsidR="005A2370" w:rsidRPr="005A2370">
        <w:rPr>
          <w:sz w:val="24"/>
          <w:vertAlign w:val="superscript"/>
        </w:rPr>
        <w:fldChar w:fldCharType="separate"/>
      </w:r>
      <w:r w:rsidR="005A2370" w:rsidRPr="005A2370">
        <w:rPr>
          <w:sz w:val="24"/>
          <w:vertAlign w:val="superscript"/>
        </w:rPr>
        <w:t>[15]</w:t>
      </w:r>
      <w:r w:rsidR="005A2370" w:rsidRPr="005A2370">
        <w:rPr>
          <w:sz w:val="24"/>
          <w:vertAlign w:val="superscript"/>
        </w:rPr>
        <w:fldChar w:fldCharType="end"/>
      </w:r>
      <w:r w:rsidR="005A2370">
        <w:rPr>
          <w:sz w:val="24"/>
        </w:rPr>
        <w:t>提出</w:t>
      </w:r>
      <w:r w:rsidR="005A2370">
        <w:rPr>
          <w:rFonts w:hint="eastAsia"/>
          <w:sz w:val="24"/>
        </w:rPr>
        <w:t>X</w:t>
      </w:r>
      <w:r w:rsidR="005A2370">
        <w:rPr>
          <w:sz w:val="24"/>
        </w:rPr>
        <w:t>gboost</w:t>
      </w:r>
      <w:r w:rsidR="005A2370">
        <w:rPr>
          <w:sz w:val="24"/>
        </w:rPr>
        <w:t>提升算法</w:t>
      </w:r>
      <w:r w:rsidR="005A2370">
        <w:rPr>
          <w:rFonts w:hint="eastAsia"/>
          <w:sz w:val="24"/>
        </w:rPr>
        <w:t>，</w:t>
      </w:r>
      <w:r w:rsidR="005A2370">
        <w:rPr>
          <w:sz w:val="24"/>
        </w:rPr>
        <w:t>引起了全球数据竞赛届的震惊</w:t>
      </w:r>
      <w:r w:rsidR="005A2370">
        <w:rPr>
          <w:rFonts w:hint="eastAsia"/>
          <w:sz w:val="24"/>
        </w:rPr>
        <w:t>，</w:t>
      </w:r>
      <w:r w:rsidR="005A2370">
        <w:rPr>
          <w:sz w:val="24"/>
        </w:rPr>
        <w:t>自此各种基于</w:t>
      </w:r>
      <w:r w:rsidR="005A2370">
        <w:rPr>
          <w:rFonts w:hint="eastAsia"/>
          <w:sz w:val="24"/>
        </w:rPr>
        <w:t>X</w:t>
      </w:r>
      <w:r w:rsidR="005A2370">
        <w:rPr>
          <w:sz w:val="24"/>
        </w:rPr>
        <w:t>Gboost</w:t>
      </w:r>
      <w:r w:rsidR="005A2370">
        <w:rPr>
          <w:sz w:val="24"/>
        </w:rPr>
        <w:t>算法的策略模型被用于数据竞赛中</w:t>
      </w:r>
      <w:r w:rsidR="005A2370">
        <w:rPr>
          <w:rFonts w:hint="eastAsia"/>
          <w:sz w:val="24"/>
        </w:rPr>
        <w:t>。据统计，目前</w:t>
      </w:r>
      <w:r w:rsidR="005A2370">
        <w:rPr>
          <w:rFonts w:hint="eastAsia"/>
          <w:sz w:val="24"/>
        </w:rPr>
        <w:t>Kagg</w:t>
      </w:r>
      <w:r w:rsidR="005A2370">
        <w:rPr>
          <w:sz w:val="24"/>
        </w:rPr>
        <w:t>le</w:t>
      </w:r>
      <w:r w:rsidR="005A2370">
        <w:rPr>
          <w:rFonts w:hint="eastAsia"/>
          <w:sz w:val="24"/>
        </w:rPr>
        <w:t>竞赛中，</w:t>
      </w:r>
      <w:r w:rsidR="005A2370">
        <w:rPr>
          <w:rFonts w:hint="eastAsia"/>
          <w:sz w:val="24"/>
        </w:rPr>
        <w:t>X</w:t>
      </w:r>
      <w:r w:rsidR="005A2370">
        <w:rPr>
          <w:sz w:val="24"/>
        </w:rPr>
        <w:t>G</w:t>
      </w:r>
      <w:r w:rsidR="005A2370">
        <w:rPr>
          <w:rFonts w:hint="eastAsia"/>
          <w:sz w:val="24"/>
        </w:rPr>
        <w:t>boost</w:t>
      </w:r>
      <w:r w:rsidR="005A2370">
        <w:rPr>
          <w:rFonts w:hint="eastAsia"/>
          <w:sz w:val="24"/>
        </w:rPr>
        <w:t>凭借其灵活、可靠且准确、</w:t>
      </w:r>
      <w:r w:rsidR="005A2370">
        <w:rPr>
          <w:sz w:val="24"/>
        </w:rPr>
        <w:t>计算速度快</w:t>
      </w:r>
      <w:r w:rsidR="005A2370">
        <w:rPr>
          <w:rFonts w:hint="eastAsia"/>
          <w:sz w:val="24"/>
        </w:rPr>
        <w:t>的特点，在绝大多数回归和分类问题上都有着顶尖的表现。</w:t>
      </w:r>
      <w:r w:rsidR="00823A10">
        <w:rPr>
          <w:rFonts w:hint="eastAsia"/>
          <w:sz w:val="24"/>
        </w:rPr>
        <w:t>2</w:t>
      </w:r>
      <w:r w:rsidR="00823A10">
        <w:rPr>
          <w:sz w:val="24"/>
        </w:rPr>
        <w:t>017</w:t>
      </w:r>
      <w:r w:rsidR="00823A10">
        <w:rPr>
          <w:sz w:val="24"/>
        </w:rPr>
        <w:t>年</w:t>
      </w:r>
      <w:r w:rsidR="00823A10">
        <w:rPr>
          <w:rFonts w:hint="eastAsia"/>
          <w:sz w:val="24"/>
        </w:rPr>
        <w:t>，</w:t>
      </w:r>
      <w:r w:rsidR="00823A10">
        <w:rPr>
          <w:sz w:val="24"/>
        </w:rPr>
        <w:t>微软亚洲研究院</w:t>
      </w:r>
      <w:r w:rsidR="00823A10">
        <w:rPr>
          <w:sz w:val="24"/>
        </w:rPr>
        <w:t>G.Ke</w:t>
      </w:r>
      <w:r w:rsidR="00823A10">
        <w:rPr>
          <w:sz w:val="24"/>
        </w:rPr>
        <w:fldChar w:fldCharType="begin"/>
      </w:r>
      <w:r w:rsidR="00823A10">
        <w:rPr>
          <w:sz w:val="24"/>
        </w:rPr>
        <w:instrText xml:space="preserve"> REF _Ref529010776 \r \h  \* MERGEFORMAT </w:instrText>
      </w:r>
      <w:r w:rsidR="00823A10">
        <w:rPr>
          <w:sz w:val="24"/>
        </w:rPr>
      </w:r>
      <w:r w:rsidR="00823A10">
        <w:rPr>
          <w:sz w:val="24"/>
        </w:rPr>
        <w:fldChar w:fldCharType="separate"/>
      </w:r>
      <w:r w:rsidR="00823A10">
        <w:rPr>
          <w:sz w:val="24"/>
        </w:rPr>
        <w:t>[</w:t>
      </w:r>
      <w:r w:rsidR="00823A10" w:rsidRPr="00823A10">
        <w:rPr>
          <w:sz w:val="24"/>
          <w:vertAlign w:val="superscript"/>
        </w:rPr>
        <w:t>16]</w:t>
      </w:r>
      <w:r w:rsidR="00823A10">
        <w:rPr>
          <w:sz w:val="24"/>
        </w:rPr>
        <w:fldChar w:fldCharType="end"/>
      </w:r>
      <w:r w:rsidR="00823A10">
        <w:rPr>
          <w:sz w:val="24"/>
        </w:rPr>
        <w:t>等人提出</w:t>
      </w:r>
      <w:r w:rsidR="00823A10">
        <w:rPr>
          <w:rFonts w:hint="eastAsia"/>
          <w:sz w:val="24"/>
        </w:rPr>
        <w:t>Light</w:t>
      </w:r>
      <w:r w:rsidR="00823A10">
        <w:rPr>
          <w:sz w:val="24"/>
        </w:rPr>
        <w:t>GBM</w:t>
      </w:r>
      <w:r w:rsidR="00823A10">
        <w:rPr>
          <w:sz w:val="24"/>
        </w:rPr>
        <w:t>算法不断优化</w:t>
      </w:r>
      <w:r w:rsidR="00823A10">
        <w:rPr>
          <w:rFonts w:hint="eastAsia"/>
          <w:sz w:val="24"/>
        </w:rPr>
        <w:t>，</w:t>
      </w:r>
      <w:r w:rsidR="00823A10">
        <w:rPr>
          <w:sz w:val="24"/>
        </w:rPr>
        <w:t>以此挑战</w:t>
      </w:r>
      <w:r w:rsidR="00823A10">
        <w:rPr>
          <w:rFonts w:hint="eastAsia"/>
          <w:sz w:val="24"/>
        </w:rPr>
        <w:t>X</w:t>
      </w:r>
      <w:r w:rsidR="00823A10">
        <w:rPr>
          <w:sz w:val="24"/>
        </w:rPr>
        <w:t>Gboost</w:t>
      </w:r>
      <w:r w:rsidR="00823A10">
        <w:rPr>
          <w:sz w:val="24"/>
        </w:rPr>
        <w:t>的霸主地位</w:t>
      </w:r>
      <w:r w:rsidR="00823A10">
        <w:rPr>
          <w:rFonts w:hint="eastAsia"/>
          <w:sz w:val="24"/>
        </w:rPr>
        <w:t>。相较于</w:t>
      </w:r>
      <w:r w:rsidR="00823A10">
        <w:rPr>
          <w:rFonts w:hint="eastAsia"/>
          <w:sz w:val="24"/>
        </w:rPr>
        <w:t>X</w:t>
      </w:r>
      <w:r w:rsidR="00823A10">
        <w:rPr>
          <w:sz w:val="24"/>
        </w:rPr>
        <w:t>Gboost</w:t>
      </w:r>
      <w:r w:rsidR="00823A10">
        <w:rPr>
          <w:rFonts w:hint="eastAsia"/>
          <w:sz w:val="24"/>
        </w:rPr>
        <w:t>，</w:t>
      </w:r>
      <w:r w:rsidR="00823A10">
        <w:rPr>
          <w:rFonts w:hint="eastAsia"/>
          <w:sz w:val="24"/>
        </w:rPr>
        <w:t>Light</w:t>
      </w:r>
      <w:r w:rsidR="00823A10">
        <w:rPr>
          <w:sz w:val="24"/>
        </w:rPr>
        <w:t>GBM</w:t>
      </w:r>
      <w:r w:rsidR="00823A10">
        <w:rPr>
          <w:sz w:val="24"/>
        </w:rPr>
        <w:t>有着更快的训练速度和更高的效率</w:t>
      </w:r>
      <w:r w:rsidR="00823A10">
        <w:rPr>
          <w:rFonts w:hint="eastAsia"/>
          <w:sz w:val="24"/>
        </w:rPr>
        <w:t>、</w:t>
      </w:r>
      <w:r w:rsidR="00823A10">
        <w:rPr>
          <w:sz w:val="24"/>
        </w:rPr>
        <w:t>更低的内存占用</w:t>
      </w:r>
      <w:r w:rsidR="00823A10">
        <w:rPr>
          <w:rFonts w:hint="eastAsia"/>
          <w:sz w:val="24"/>
        </w:rPr>
        <w:t>、更高的准确率、大数据并行处理能力等优势。考虑到高光谱影像数据光谱曲线复杂且样本较少的特点，</w:t>
      </w:r>
      <w:r w:rsidR="00823A10">
        <w:rPr>
          <w:sz w:val="24"/>
        </w:rPr>
        <w:t>探究</w:t>
      </w:r>
      <w:r w:rsidR="00823A10">
        <w:rPr>
          <w:rFonts w:hint="eastAsia"/>
          <w:sz w:val="24"/>
        </w:rPr>
        <w:t>X</w:t>
      </w:r>
      <w:r w:rsidR="00823A10">
        <w:rPr>
          <w:sz w:val="24"/>
        </w:rPr>
        <w:t>Gboost</w:t>
      </w:r>
      <w:r w:rsidR="00823A10">
        <w:rPr>
          <w:sz w:val="24"/>
        </w:rPr>
        <w:t>和</w:t>
      </w:r>
      <w:r w:rsidR="00823A10">
        <w:rPr>
          <w:rFonts w:hint="eastAsia"/>
          <w:sz w:val="24"/>
        </w:rPr>
        <w:t>Light</w:t>
      </w:r>
      <w:r w:rsidR="00823A10">
        <w:rPr>
          <w:sz w:val="24"/>
        </w:rPr>
        <w:t>GBM</w:t>
      </w:r>
      <w:r w:rsidR="00823A10">
        <w:rPr>
          <w:sz w:val="24"/>
        </w:rPr>
        <w:t>在高光谱遥感分类中的应用有着重要的意义</w:t>
      </w:r>
      <w:r w:rsidR="00823A10">
        <w:rPr>
          <w:rFonts w:hint="eastAsia"/>
          <w:sz w:val="24"/>
        </w:rPr>
        <w:t>。</w:t>
      </w:r>
    </w:p>
    <w:p w:rsidR="006A6931" w:rsidRDefault="006A6931" w:rsidP="006A6931">
      <w:pPr>
        <w:pStyle w:val="3"/>
      </w:pPr>
      <w:r>
        <w:rPr>
          <w:rFonts w:hint="eastAsia"/>
        </w:rPr>
        <w:t>1</w:t>
      </w:r>
      <w:r w:rsidR="00CA3C63">
        <w:t>.3.3</w:t>
      </w:r>
      <w:r>
        <w:t xml:space="preserve"> </w:t>
      </w:r>
      <w:r>
        <w:t>高光谱图像分类研究现状</w:t>
      </w:r>
    </w:p>
    <w:p w:rsidR="00AF2E0F" w:rsidRDefault="00AF2E0F" w:rsidP="0083116A">
      <w:pPr>
        <w:spacing w:line="440" w:lineRule="exact"/>
        <w:rPr>
          <w:sz w:val="24"/>
        </w:rPr>
      </w:pPr>
      <w:r>
        <w:rPr>
          <w:rFonts w:hint="eastAsia"/>
        </w:rPr>
        <w:t xml:space="preserve"> </w:t>
      </w:r>
      <w:r>
        <w:t xml:space="preserve">  </w:t>
      </w:r>
      <w:r w:rsidR="0083116A" w:rsidRPr="0083116A">
        <w:rPr>
          <w:rFonts w:hint="eastAsia"/>
          <w:sz w:val="24"/>
        </w:rPr>
        <w:t>地物分类是遥感数据处理的主要内容，</w:t>
      </w:r>
      <w:r w:rsidR="0083116A">
        <w:rPr>
          <w:rFonts w:hint="eastAsia"/>
          <w:sz w:val="24"/>
        </w:rPr>
        <w:t>其主要依据是：同一类别的像元在光谱特征和空间特征上具有极高的相似度，不同类的地物其光谱特征和空间特征具有极大的差别。</w:t>
      </w:r>
      <w:r w:rsidR="00974D18">
        <w:rPr>
          <w:rFonts w:hint="eastAsia"/>
          <w:sz w:val="24"/>
        </w:rPr>
        <w:t>高光谱数据具有图谱合一的特点，因此利用高光谱数据进行遥感地物识别分类会有更好的可靠性。</w:t>
      </w:r>
    </w:p>
    <w:p w:rsidR="00974D18" w:rsidRDefault="00974D18" w:rsidP="0083116A">
      <w:pPr>
        <w:spacing w:line="440" w:lineRule="exact"/>
        <w:rPr>
          <w:sz w:val="24"/>
        </w:rPr>
      </w:pPr>
      <w:r>
        <w:rPr>
          <w:sz w:val="24"/>
        </w:rPr>
        <w:tab/>
      </w:r>
      <w:r>
        <w:rPr>
          <w:rFonts w:hint="eastAsia"/>
          <w:sz w:val="24"/>
        </w:rPr>
        <w:t>目前，国内外学者对高光谱图像特性和高光谱图像分类算法进行大量深入的研究。大量的特征提取方法被提出并用于高光谱影像分类。目前高光谱分类方法大致分为以下几类：</w:t>
      </w:r>
    </w:p>
    <w:p w:rsidR="003267B0" w:rsidRDefault="009708A4" w:rsidP="0083116A">
      <w:pPr>
        <w:spacing w:line="440" w:lineRule="exact"/>
        <w:rPr>
          <w:sz w:val="24"/>
        </w:rPr>
      </w:pPr>
      <w:r>
        <w:rPr>
          <w:sz w:val="24"/>
        </w:rPr>
        <w:tab/>
      </w:r>
      <w:r w:rsidR="002B686A">
        <w:rPr>
          <w:sz w:val="24"/>
        </w:rPr>
        <w:t xml:space="preserve"> </w:t>
      </w:r>
      <w:r>
        <w:rPr>
          <w:rFonts w:hint="eastAsia"/>
          <w:sz w:val="24"/>
        </w:rPr>
        <w:t>根据</w:t>
      </w:r>
      <w:r w:rsidR="0075697D">
        <w:rPr>
          <w:rFonts w:hint="eastAsia"/>
          <w:sz w:val="24"/>
        </w:rPr>
        <w:t>像元类别标签的多少可以分为有监督分类、无监督分类和半监督分类。</w:t>
      </w:r>
      <w:r w:rsidR="00676472">
        <w:rPr>
          <w:rFonts w:hint="eastAsia"/>
          <w:sz w:val="24"/>
        </w:rPr>
        <w:t>有监督分类指的是</w:t>
      </w:r>
      <w:r w:rsidR="00A62836">
        <w:rPr>
          <w:rFonts w:hint="eastAsia"/>
          <w:sz w:val="24"/>
        </w:rPr>
        <w:t>所有</w:t>
      </w:r>
      <w:r w:rsidR="00676472">
        <w:rPr>
          <w:rFonts w:hint="eastAsia"/>
          <w:sz w:val="24"/>
        </w:rPr>
        <w:t>训练样本需要标签</w:t>
      </w:r>
      <w:r w:rsidR="00A62836">
        <w:rPr>
          <w:rFonts w:hint="eastAsia"/>
          <w:sz w:val="24"/>
        </w:rPr>
        <w:t>，相应其分类精度比较高</w:t>
      </w:r>
      <w:r w:rsidR="00C86FF6">
        <w:rPr>
          <w:rFonts w:hint="eastAsia"/>
          <w:sz w:val="24"/>
        </w:rPr>
        <w:t>，</w:t>
      </w:r>
      <w:r w:rsidR="00A62836">
        <w:rPr>
          <w:rFonts w:hint="eastAsia"/>
          <w:sz w:val="24"/>
        </w:rPr>
        <w:t>然而有监督分类需要去进行数据标注耗时耗力。</w:t>
      </w:r>
      <w:r w:rsidR="001C1A64">
        <w:rPr>
          <w:rFonts w:hint="eastAsia"/>
          <w:sz w:val="24"/>
        </w:rPr>
        <w:t>对于无监督分类，其训练样本不需要标签，像元</w:t>
      </w:r>
      <w:r w:rsidR="006012CB">
        <w:rPr>
          <w:rFonts w:hint="eastAsia"/>
          <w:sz w:val="24"/>
        </w:rPr>
        <w:t>根据其自身相似性自发的聚合到一起，这样相同种类的像元就会聚合到一起，不同种类的像元</w:t>
      </w:r>
      <w:r w:rsidR="00353E4A">
        <w:rPr>
          <w:rFonts w:hint="eastAsia"/>
          <w:sz w:val="24"/>
        </w:rPr>
        <w:t>就会想成不同簇，从而完成分类。高光谱遥感影像分类中，无监督分类</w:t>
      </w:r>
      <w:r w:rsidR="003267B0">
        <w:rPr>
          <w:rFonts w:hint="eastAsia"/>
          <w:sz w:val="24"/>
        </w:rPr>
        <w:t>精度一般不高，因此主要起着辅助作用。半监督分类则相当于有监督和无监督的一种折衷，只需要标记一部分样本，其余样本可以通过领域适配（</w:t>
      </w:r>
      <w:r w:rsidR="003267B0">
        <w:rPr>
          <w:sz w:val="24"/>
        </w:rPr>
        <w:t>Domain Adaption</w:t>
      </w:r>
      <w:r w:rsidR="003267B0">
        <w:rPr>
          <w:sz w:val="24"/>
        </w:rPr>
        <w:t>）</w:t>
      </w:r>
      <w:r w:rsidR="003267B0">
        <w:rPr>
          <w:rFonts w:hint="eastAsia"/>
          <w:sz w:val="24"/>
        </w:rPr>
        <w:t>和标签转递</w:t>
      </w:r>
      <w:r w:rsidR="00794273" w:rsidRPr="00794273">
        <w:rPr>
          <w:sz w:val="24"/>
          <w:vertAlign w:val="superscript"/>
        </w:rPr>
        <w:fldChar w:fldCharType="begin"/>
      </w:r>
      <w:r w:rsidR="00794273" w:rsidRPr="00794273">
        <w:rPr>
          <w:sz w:val="24"/>
          <w:vertAlign w:val="superscript"/>
        </w:rPr>
        <w:instrText xml:space="preserve"> </w:instrText>
      </w:r>
      <w:r w:rsidR="00794273" w:rsidRPr="00794273">
        <w:rPr>
          <w:rFonts w:hint="eastAsia"/>
          <w:sz w:val="24"/>
          <w:vertAlign w:val="superscript"/>
        </w:rPr>
        <w:instrText>REF _Ref528864422 \r \h</w:instrText>
      </w:r>
      <w:r w:rsidR="00794273" w:rsidRPr="00794273">
        <w:rPr>
          <w:sz w:val="24"/>
          <w:vertAlign w:val="superscript"/>
        </w:rPr>
        <w:instrText xml:space="preserve"> </w:instrText>
      </w:r>
      <w:r w:rsidR="00794273">
        <w:rPr>
          <w:sz w:val="24"/>
          <w:vertAlign w:val="superscript"/>
        </w:rPr>
        <w:instrText xml:space="preserve"> \* MERGEFORMAT </w:instrText>
      </w:r>
      <w:r w:rsidR="00794273" w:rsidRPr="00794273">
        <w:rPr>
          <w:sz w:val="24"/>
          <w:vertAlign w:val="superscript"/>
        </w:rPr>
      </w:r>
      <w:r w:rsidR="00794273" w:rsidRPr="00794273">
        <w:rPr>
          <w:sz w:val="24"/>
          <w:vertAlign w:val="superscript"/>
        </w:rPr>
        <w:fldChar w:fldCharType="separate"/>
      </w:r>
      <w:r w:rsidR="00794273" w:rsidRPr="00794273">
        <w:rPr>
          <w:sz w:val="24"/>
          <w:vertAlign w:val="superscript"/>
        </w:rPr>
        <w:t>[4]</w:t>
      </w:r>
      <w:r w:rsidR="00794273" w:rsidRPr="00794273">
        <w:rPr>
          <w:sz w:val="24"/>
          <w:vertAlign w:val="superscript"/>
        </w:rPr>
        <w:fldChar w:fldCharType="end"/>
      </w:r>
      <w:r w:rsidR="003267B0">
        <w:rPr>
          <w:rFonts w:hint="eastAsia"/>
          <w:sz w:val="24"/>
        </w:rPr>
        <w:t>（</w:t>
      </w:r>
      <w:r w:rsidR="003267B0">
        <w:rPr>
          <w:rFonts w:hint="eastAsia"/>
          <w:sz w:val="24"/>
        </w:rPr>
        <w:t>Lable</w:t>
      </w:r>
      <w:r w:rsidR="003267B0">
        <w:rPr>
          <w:sz w:val="24"/>
        </w:rPr>
        <w:t xml:space="preserve"> Propagation</w:t>
      </w:r>
      <w:r w:rsidR="003267B0">
        <w:rPr>
          <w:rFonts w:hint="eastAsia"/>
          <w:sz w:val="24"/>
        </w:rPr>
        <w:t>）等方法来扩充。半监督分类更符合实际的应用场景，因此也是目前高光谱遥感影像分类的一个</w:t>
      </w:r>
      <w:r w:rsidR="006B102C">
        <w:rPr>
          <w:rFonts w:hint="eastAsia"/>
          <w:sz w:val="24"/>
        </w:rPr>
        <w:t>研究热点。</w:t>
      </w:r>
    </w:p>
    <w:p w:rsidR="009873DB" w:rsidRDefault="009873DB" w:rsidP="0083116A">
      <w:pPr>
        <w:spacing w:line="440" w:lineRule="exact"/>
        <w:rPr>
          <w:rFonts w:ascii="Segoe UI Symbol" w:hAnsi="Segoe UI Symbol" w:cs="Segoe UI Symbol"/>
          <w:sz w:val="24"/>
        </w:rPr>
      </w:pPr>
      <w:r>
        <w:rPr>
          <w:sz w:val="24"/>
        </w:rPr>
        <w:tab/>
      </w:r>
      <w:r>
        <w:rPr>
          <w:rFonts w:hint="eastAsia"/>
          <w:sz w:val="24"/>
        </w:rPr>
        <w:t>根据是否利用空间信息可以将高光谱影像分类分为</w:t>
      </w:r>
      <w:r>
        <w:rPr>
          <w:rFonts w:ascii="Segoe UI Symbol" w:hAnsi="Segoe UI Symbol" w:cs="Segoe UI Symbol" w:hint="eastAsia"/>
          <w:sz w:val="24"/>
        </w:rPr>
        <w:t>利用空间和光谱结合的分类方法和只依靠光谱特性分类的方法。</w:t>
      </w:r>
      <w:r w:rsidR="0017436A">
        <w:rPr>
          <w:rFonts w:ascii="Segoe UI Symbol" w:hAnsi="Segoe UI Symbol" w:cs="Segoe UI Symbol" w:hint="eastAsia"/>
          <w:sz w:val="24"/>
        </w:rPr>
        <w:t>仅利用地物光谱特性分类的高光谱图像分类方法主要有光谱角匹配（</w:t>
      </w:r>
      <w:r w:rsidR="0017436A">
        <w:rPr>
          <w:rFonts w:ascii="Segoe UI Symbol" w:hAnsi="Segoe UI Symbol" w:cs="Segoe UI Symbol" w:hint="eastAsia"/>
          <w:sz w:val="24"/>
        </w:rPr>
        <w:t>Spectral</w:t>
      </w:r>
      <w:r w:rsidR="0017436A">
        <w:rPr>
          <w:rFonts w:ascii="Segoe UI Symbol" w:hAnsi="Segoe UI Symbol" w:cs="Segoe UI Symbol"/>
          <w:sz w:val="24"/>
        </w:rPr>
        <w:t xml:space="preserve"> Angel Mapping, SAM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_Ref529037574 \r \h</w:instrText>
      </w:r>
      <w:r w:rsidR="00511BD7" w:rsidRPr="00511BD7">
        <w:rPr>
          <w:rFonts w:ascii="Segoe UI Symbol" w:hAnsi="Segoe UI Symbol" w:cs="Segoe UI Symbol"/>
          <w:sz w:val="24"/>
          <w:vertAlign w:val="superscript"/>
        </w:rPr>
        <w:instrText xml:space="preserve"> </w:instrText>
      </w:r>
      <w:r w:rsid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[17]</w:t>
      </w:r>
      <w:r w:rsidR="00511BD7" w:rsidRPr="00511BD7">
        <w:rPr>
          <w:rFonts w:ascii="Segoe UI Symbol" w:hAnsi="Segoe UI Symbol" w:cs="Segoe UI Symbol"/>
          <w:sz w:val="24"/>
          <w:vertAlign w:val="superscript"/>
        </w:rPr>
        <w:fldChar w:fldCharType="end"/>
      </w:r>
      <w:r w:rsidR="0017436A">
        <w:rPr>
          <w:rFonts w:ascii="Segoe UI Symbol" w:hAnsi="Segoe UI Symbol" w:cs="Segoe UI Symbol" w:hint="eastAsia"/>
          <w:sz w:val="24"/>
        </w:rPr>
        <w:t>、光谱关联匹配（</w:t>
      </w:r>
      <w:r w:rsidR="0017436A">
        <w:rPr>
          <w:rFonts w:ascii="Segoe UI Symbol" w:hAnsi="Segoe UI Symbol" w:cs="Segoe UI Symbol" w:hint="eastAsia"/>
          <w:sz w:val="24"/>
        </w:rPr>
        <w:t>Spect</w:t>
      </w:r>
      <w:r w:rsidR="0017436A">
        <w:rPr>
          <w:rFonts w:ascii="Segoe UI Symbol" w:hAnsi="Segoe UI Symbol" w:cs="Segoe UI Symbol"/>
          <w:sz w:val="24"/>
        </w:rPr>
        <w:t>ral Correlation Mapping, SCM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_Ref529037674 \r \h</w:instrText>
      </w:r>
      <w:r w:rsidR="00511BD7" w:rsidRP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[18]</w:t>
      </w:r>
      <w:r w:rsidR="00511BD7" w:rsidRPr="00511BD7">
        <w:rPr>
          <w:rFonts w:ascii="Segoe UI Symbol" w:hAnsi="Segoe UI Symbol" w:cs="Segoe UI Symbol"/>
          <w:sz w:val="24"/>
          <w:vertAlign w:val="superscript"/>
        </w:rPr>
        <w:fldChar w:fldCharType="end"/>
      </w:r>
      <w:r w:rsidR="00511BD7">
        <w:rPr>
          <w:rFonts w:ascii="Segoe UI Symbol" w:hAnsi="Segoe UI Symbol" w:cs="Segoe UI Symbol" w:hint="eastAsia"/>
          <w:sz w:val="24"/>
        </w:rPr>
        <w:t>等等。然而，不同地物可能具有相似的光谱曲线，同类地物的光谱</w:t>
      </w:r>
      <w:r w:rsidR="00511BD7">
        <w:rPr>
          <w:rFonts w:ascii="Segoe UI Symbol" w:hAnsi="Segoe UI Symbol" w:cs="Segoe UI Symbol" w:hint="eastAsia"/>
          <w:sz w:val="24"/>
        </w:rPr>
        <w:lastRenderedPageBreak/>
        <w:t>曲线可能</w:t>
      </w:r>
      <w:r w:rsidR="00361ABE">
        <w:rPr>
          <w:rFonts w:ascii="Segoe UI Symbol" w:hAnsi="Segoe UI Symbol" w:cs="Segoe UI Symbol" w:hint="eastAsia"/>
          <w:sz w:val="24"/>
        </w:rPr>
        <w:t>存在大的差别。因此，出现了空间信息和谱信息结合的分类算法。</w:t>
      </w:r>
      <w:r w:rsidR="00361ABE" w:rsidRPr="005B667A">
        <w:rPr>
          <w:rFonts w:ascii="Segoe UI Symbol" w:hAnsi="Segoe UI Symbol" w:cs="Segoe UI Symbol" w:hint="eastAsia"/>
          <w:strike/>
          <w:sz w:val="24"/>
        </w:rPr>
        <w:t>有学者研究表明，处于局部区域且光谱曲线相似的地物属于同一类的可能性极高，基于此种思路便可以解决‘异物同谱’和‘同物异谱的问题’。</w:t>
      </w:r>
      <w:r w:rsidR="00361ABE">
        <w:rPr>
          <w:rFonts w:ascii="Segoe UI Symbol" w:hAnsi="Segoe UI Symbol" w:cs="Segoe UI Symbol" w:hint="eastAsia"/>
          <w:sz w:val="24"/>
        </w:rPr>
        <w:t>当前结合空间信息的分类方式主要有利用</w:t>
      </w:r>
      <w:r w:rsidR="00696723">
        <w:rPr>
          <w:rFonts w:ascii="Segoe UI Symbol" w:hAnsi="Segoe UI Symbol" w:cs="Segoe UI Symbol" w:hint="eastAsia"/>
          <w:sz w:val="24"/>
        </w:rPr>
        <w:t>马尔科夫随机场</w:t>
      </w:r>
      <w:r w:rsidR="000A4CED">
        <w:rPr>
          <w:rFonts w:ascii="Segoe UI Symbol" w:hAnsi="Segoe UI Symbol" w:cs="Segoe UI Symbol" w:hint="eastAsia"/>
          <w:sz w:val="24"/>
        </w:rPr>
        <w:t>（</w:t>
      </w:r>
      <w:r w:rsidR="000A4CED">
        <w:rPr>
          <w:rFonts w:ascii="Segoe UI Symbol" w:hAnsi="Segoe UI Symbol" w:cs="Segoe UI Symbol" w:hint="eastAsia"/>
          <w:sz w:val="24"/>
        </w:rPr>
        <w:t>Mor</w:t>
      </w:r>
      <w:r w:rsidR="000A4CED">
        <w:rPr>
          <w:rFonts w:ascii="Segoe UI Symbol" w:hAnsi="Segoe UI Symbol" w:cs="Segoe UI Symbol"/>
          <w:sz w:val="24"/>
        </w:rPr>
        <w:t>kov Random Fields, MRFs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_Ref529039574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[19]</w:t>
      </w:r>
      <w:r w:rsidR="000A4CED" w:rsidRPr="00EF0837">
        <w:rPr>
          <w:rFonts w:ascii="Segoe UI Symbol" w:hAnsi="Segoe UI Symbol" w:cs="Segoe UI Symbol"/>
          <w:sz w:val="24"/>
          <w:vertAlign w:val="superscript"/>
        </w:rPr>
        <w:fldChar w:fldCharType="end"/>
      </w:r>
      <w:r w:rsidR="00696723">
        <w:rPr>
          <w:rFonts w:ascii="Segoe UI Symbol" w:hAnsi="Segoe UI Symbol" w:cs="Segoe UI Symbol" w:hint="eastAsia"/>
          <w:sz w:val="24"/>
        </w:rPr>
        <w:t>提取空间信息</w:t>
      </w:r>
      <w:r w:rsidR="000A4CED">
        <w:rPr>
          <w:rFonts w:ascii="Segoe UI Symbol" w:hAnsi="Segoe UI Symbol" w:cs="Segoe UI Symbol" w:hint="eastAsia"/>
          <w:sz w:val="24"/>
        </w:rPr>
        <w:t>的方法、利用数学形态特征（</w:t>
      </w:r>
      <w:r w:rsidR="000A4CED">
        <w:rPr>
          <w:rFonts w:ascii="Segoe UI Symbol" w:hAnsi="Segoe UI Symbol" w:cs="Segoe UI Symbol" w:hint="eastAsia"/>
          <w:sz w:val="24"/>
        </w:rPr>
        <w:t>Mor</w:t>
      </w:r>
      <w:r w:rsidR="000A4CED">
        <w:rPr>
          <w:rFonts w:ascii="Segoe UI Symbol" w:hAnsi="Segoe UI Symbol" w:cs="Segoe UI Symbol"/>
          <w:sz w:val="24"/>
        </w:rPr>
        <w:t>phological Profiles, MPs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_Ref529039591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[20]</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、利用稀疏表示</w:t>
      </w:r>
      <w:r w:rsidR="000A4CED">
        <w:rPr>
          <w:rFonts w:ascii="Segoe UI Symbol" w:hAnsi="Segoe UI Symbol" w:cs="Segoe UI Symbol" w:hint="eastAsia"/>
          <w:sz w:val="24"/>
        </w:rPr>
        <w:t>(</w:t>
      </w:r>
      <w:r w:rsidR="000A4CED">
        <w:rPr>
          <w:rFonts w:ascii="Segoe UI Symbol" w:hAnsi="Segoe UI Symbol" w:cs="Segoe UI Symbol"/>
          <w:sz w:val="24"/>
        </w:rPr>
        <w:t>Sparse Representation, SR</w:t>
      </w:r>
      <w:r w:rsidR="000A4CED" w:rsidRPr="00EF0837">
        <w:rPr>
          <w:rFonts w:ascii="Segoe UI Symbol" w:hAnsi="Segoe UI Symbol" w:cs="Segoe UI Symbol"/>
          <w:sz w:val="24"/>
          <w:vertAlign w:val="superscript"/>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REF _Ref529039604 \r \h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[21]</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以及利用图像分割（</w:t>
      </w:r>
      <w:r w:rsidR="000A4CED">
        <w:rPr>
          <w:rFonts w:ascii="Segoe UI Symbol" w:hAnsi="Segoe UI Symbol" w:cs="Segoe UI Symbol" w:hint="eastAsia"/>
          <w:sz w:val="24"/>
        </w:rPr>
        <w:t>Image</w:t>
      </w:r>
      <w:r w:rsidR="000A4CED">
        <w:rPr>
          <w:rFonts w:ascii="Segoe UI Symbol" w:hAnsi="Segoe UI Symbol" w:cs="Segoe UI Symbol"/>
          <w:sz w:val="24"/>
        </w:rPr>
        <w:t xml:space="preserve"> Segementation</w:t>
      </w:r>
      <w:r w:rsidR="000A4CED">
        <w:rPr>
          <w:rFonts w:ascii="Segoe UI Symbol" w:hAnsi="Segoe UI Symbol" w:cs="Segoe UI Symbol" w:hint="eastAsia"/>
          <w:sz w:val="24"/>
        </w:rPr>
        <w:t>）</w:t>
      </w:r>
      <w:r w:rsidR="00EF0837" w:rsidRPr="00EF0837">
        <w:rPr>
          <w:rFonts w:ascii="Segoe UI Symbol" w:hAnsi="Segoe UI Symbol" w:cs="Segoe UI Symbol"/>
          <w:sz w:val="24"/>
          <w:vertAlign w:val="superscript"/>
        </w:rPr>
        <w:fldChar w:fldCharType="begin"/>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hint="eastAsia"/>
          <w:sz w:val="24"/>
          <w:vertAlign w:val="superscript"/>
        </w:rPr>
        <w:instrText>REF _Ref529039691 \r \h</w:instrText>
      </w:r>
      <w:r w:rsidR="00EF0837"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EF0837" w:rsidRPr="00EF0837">
        <w:rPr>
          <w:rFonts w:ascii="Segoe UI Symbol" w:hAnsi="Segoe UI Symbol" w:cs="Segoe UI Symbol"/>
          <w:sz w:val="24"/>
          <w:vertAlign w:val="superscript"/>
        </w:rPr>
      </w:r>
      <w:r w:rsidR="00EF0837" w:rsidRPr="00EF0837">
        <w:rPr>
          <w:rFonts w:ascii="Segoe UI Symbol" w:hAnsi="Segoe UI Symbol" w:cs="Segoe UI Symbol"/>
          <w:sz w:val="24"/>
          <w:vertAlign w:val="superscript"/>
        </w:rPr>
        <w:fldChar w:fldCharType="separate"/>
      </w:r>
      <w:r w:rsidR="00EF0837" w:rsidRPr="00EF0837">
        <w:rPr>
          <w:rFonts w:ascii="Segoe UI Symbol" w:hAnsi="Segoe UI Symbol" w:cs="Segoe UI Symbol"/>
          <w:sz w:val="24"/>
          <w:vertAlign w:val="superscript"/>
        </w:rPr>
        <w:t>[22]</w:t>
      </w:r>
      <w:r w:rsidR="00EF0837"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等方法。</w:t>
      </w:r>
    </w:p>
    <w:p w:rsidR="00EF0837" w:rsidRPr="003267B0" w:rsidRDefault="00EF0837" w:rsidP="0083116A">
      <w:pPr>
        <w:spacing w:line="440" w:lineRule="exact"/>
      </w:pPr>
      <w:r>
        <w:rPr>
          <w:rFonts w:ascii="Segoe UI Symbol" w:hAnsi="Segoe UI Symbol" w:cs="Segoe UI Symbol"/>
          <w:sz w:val="24"/>
        </w:rPr>
        <w:tab/>
      </w:r>
      <w:r>
        <w:rPr>
          <w:rFonts w:ascii="Segoe UI Symbol" w:hAnsi="Segoe UI Symbol" w:cs="Segoe UI Symbol"/>
          <w:sz w:val="24"/>
        </w:rPr>
        <w:t>支持向量机</w:t>
      </w:r>
      <w:r>
        <w:rPr>
          <w:rFonts w:ascii="Segoe UI Symbol" w:hAnsi="Segoe UI Symbol" w:cs="Segoe UI Symbol" w:hint="eastAsia"/>
          <w:sz w:val="24"/>
        </w:rPr>
        <w:t>（</w:t>
      </w:r>
      <w:r>
        <w:rPr>
          <w:rFonts w:ascii="Segoe UI Symbol" w:hAnsi="Segoe UI Symbol" w:cs="Segoe UI Symbol" w:hint="eastAsia"/>
          <w:sz w:val="24"/>
        </w:rPr>
        <w:t>Su</w:t>
      </w:r>
      <w:r>
        <w:rPr>
          <w:rFonts w:ascii="Segoe UI Symbol" w:hAnsi="Segoe UI Symbol" w:cs="Segoe UI Symbol"/>
          <w:sz w:val="24"/>
        </w:rPr>
        <w:t>pport Vector Machine, SVM</w:t>
      </w:r>
      <w:r>
        <w:rPr>
          <w:rFonts w:ascii="Segoe UI Symbol" w:hAnsi="Segoe UI Symbol" w:cs="Segoe UI Symbol" w:hint="eastAsia"/>
          <w:sz w:val="24"/>
        </w:rPr>
        <w:t>）</w:t>
      </w:r>
      <w:r>
        <w:rPr>
          <w:rFonts w:ascii="Segoe UI Symbol" w:hAnsi="Segoe UI Symbol" w:cs="Segoe UI Symbol"/>
          <w:sz w:val="24"/>
        </w:rPr>
        <w:t>具有严禁的数学理论依据</w:t>
      </w:r>
      <w:r w:rsidR="00B91C40">
        <w:rPr>
          <w:rFonts w:ascii="Segoe UI Symbol" w:hAnsi="Segoe UI Symbol" w:cs="Segoe UI Symbol" w:hint="eastAsia"/>
          <w:sz w:val="24"/>
        </w:rPr>
        <w:t>、</w:t>
      </w:r>
      <w:r>
        <w:rPr>
          <w:rFonts w:ascii="Segoe UI Symbol" w:hAnsi="Segoe UI Symbol" w:cs="Segoe UI Symbol"/>
          <w:sz w:val="24"/>
        </w:rPr>
        <w:t>而且需要设置的参数少</w:t>
      </w:r>
      <w:r w:rsidR="00B91C40">
        <w:rPr>
          <w:rFonts w:ascii="Segoe UI Symbol" w:hAnsi="Segoe UI Symbol" w:cs="Segoe UI Symbol" w:hint="eastAsia"/>
          <w:sz w:val="24"/>
        </w:rPr>
        <w:t>、计算速度快并且依据其核特性类可以很好的求解最优解、同时更适用于小样本数据。因此，基于</w:t>
      </w:r>
      <w:r w:rsidR="00B91C40">
        <w:rPr>
          <w:rFonts w:ascii="Segoe UI Symbol" w:hAnsi="Segoe UI Symbol" w:cs="Segoe UI Symbol" w:hint="eastAsia"/>
          <w:sz w:val="24"/>
        </w:rPr>
        <w:t>S</w:t>
      </w:r>
      <w:r w:rsidR="00B91C40">
        <w:rPr>
          <w:rFonts w:ascii="Segoe UI Symbol" w:hAnsi="Segoe UI Symbol" w:cs="Segoe UI Symbol"/>
          <w:sz w:val="24"/>
        </w:rPr>
        <w:t>VM</w:t>
      </w:r>
      <w:r w:rsidR="00B91C40">
        <w:rPr>
          <w:rFonts w:ascii="Segoe UI Symbol" w:hAnsi="Segoe UI Symbol" w:cs="Segoe UI Symbol"/>
          <w:sz w:val="24"/>
        </w:rPr>
        <w:t>的算法被广泛用于高光谱遥感领域</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_Ref529041394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sz w:val="24"/>
          <w:vertAlign w:val="superscript"/>
        </w:rPr>
        <w:t>[23</w:t>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fldChar w:fldCharType="end"/>
      </w:r>
      <w:r w:rsidR="00A97D7F" w:rsidRPr="00A97D7F">
        <w:rPr>
          <w:rFonts w:ascii="Segoe UI Symbol" w:hAnsi="Segoe UI Symbol" w:cs="Segoe UI Symbol"/>
          <w:sz w:val="24"/>
          <w:vertAlign w:val="superscript"/>
        </w:rPr>
        <w:t>-</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_Ref529041401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t>30]</w:t>
      </w:r>
      <w:r w:rsidR="005E1CBF" w:rsidRPr="00A97D7F">
        <w:rPr>
          <w:rFonts w:ascii="Segoe UI Symbol" w:hAnsi="Segoe UI Symbol" w:cs="Segoe UI Symbol"/>
          <w:sz w:val="24"/>
          <w:vertAlign w:val="superscript"/>
        </w:rPr>
        <w:fldChar w:fldCharType="end"/>
      </w:r>
      <w:r w:rsidR="00B91C40">
        <w:rPr>
          <w:rFonts w:ascii="Segoe UI Symbol" w:hAnsi="Segoe UI Symbol" w:cs="Segoe UI Symbol" w:hint="eastAsia"/>
          <w:sz w:val="24"/>
        </w:rPr>
        <w:t>。</w:t>
      </w:r>
      <w:r w:rsidR="00A97D7F">
        <w:rPr>
          <w:rFonts w:ascii="Segoe UI Symbol" w:hAnsi="Segoe UI Symbol" w:cs="Segoe UI Symbol" w:hint="eastAsia"/>
          <w:sz w:val="24"/>
        </w:rPr>
        <w:t>此外基于传统统计学习算法如决策树（</w:t>
      </w:r>
      <w:r w:rsidR="00A97D7F">
        <w:rPr>
          <w:rFonts w:ascii="Segoe UI Symbol" w:hAnsi="Segoe UI Symbol" w:cs="Segoe UI Symbol" w:hint="eastAsia"/>
          <w:sz w:val="24"/>
        </w:rPr>
        <w:t>Decision</w:t>
      </w:r>
      <w:r w:rsidR="00A97D7F">
        <w:rPr>
          <w:rFonts w:ascii="Segoe UI Symbol" w:hAnsi="Segoe UI Symbol" w:cs="Segoe UI Symbol"/>
          <w:sz w:val="24"/>
        </w:rPr>
        <w:t xml:space="preserve"> Tree</w:t>
      </w:r>
      <w:r w:rsidR="00A97D7F">
        <w:rPr>
          <w:rFonts w:ascii="Segoe UI Symbol" w:hAnsi="Segoe UI Symbol" w:cs="Segoe UI Symbol" w:hint="eastAsia"/>
          <w:sz w:val="24"/>
        </w:rPr>
        <w:t>）、贝叶斯分类器（</w:t>
      </w:r>
      <w:r w:rsidR="00A97D7F">
        <w:rPr>
          <w:rFonts w:ascii="Segoe UI Symbol" w:hAnsi="Segoe UI Symbol" w:cs="Segoe UI Symbol"/>
          <w:sz w:val="24"/>
        </w:rPr>
        <w:t>Bayes</w:t>
      </w:r>
      <w:r w:rsidR="00A97D7F">
        <w:rPr>
          <w:rFonts w:ascii="Segoe UI Symbol" w:hAnsi="Segoe UI Symbol" w:cs="Segoe UI Symbol" w:hint="eastAsia"/>
          <w:sz w:val="24"/>
        </w:rPr>
        <w:t>）以及神经网络（</w:t>
      </w:r>
      <w:r w:rsidR="00A97D7F">
        <w:rPr>
          <w:rFonts w:ascii="Segoe UI Symbol" w:hAnsi="Segoe UI Symbol" w:cs="Segoe UI Symbol" w:hint="eastAsia"/>
          <w:sz w:val="24"/>
        </w:rPr>
        <w:t>Nerural</w:t>
      </w:r>
      <w:r w:rsidR="00A97D7F">
        <w:rPr>
          <w:rFonts w:ascii="Segoe UI Symbol" w:hAnsi="Segoe UI Symbol" w:cs="Segoe UI Symbol"/>
          <w:sz w:val="24"/>
        </w:rPr>
        <w:t xml:space="preserve"> Network</w:t>
      </w:r>
      <w:r w:rsidR="00A97D7F">
        <w:rPr>
          <w:rFonts w:ascii="Segoe UI Symbol" w:hAnsi="Segoe UI Symbol" w:cs="Segoe UI Symbol" w:hint="eastAsia"/>
          <w:sz w:val="24"/>
        </w:rPr>
        <w:t>）</w:t>
      </w:r>
      <w:r w:rsidR="00C41D2C">
        <w:rPr>
          <w:rFonts w:ascii="Segoe UI Symbol" w:hAnsi="Segoe UI Symbol" w:cs="Segoe UI Symbol" w:hint="eastAsia"/>
          <w:sz w:val="24"/>
        </w:rPr>
        <w:t>的高光谱遥感分类方法都被广泛研究。然而大多数分类算法都或多或少存在着分类困难、信息浪费、</w:t>
      </w:r>
      <w:r w:rsidR="00AA0F50">
        <w:rPr>
          <w:rFonts w:ascii="Segoe UI Symbol" w:hAnsi="Segoe UI Symbol" w:cs="Segoe UI Symbol" w:hint="eastAsia"/>
          <w:sz w:val="24"/>
        </w:rPr>
        <w:t>表意</w:t>
      </w:r>
      <w:r w:rsidR="00C41D2C">
        <w:rPr>
          <w:rFonts w:ascii="Segoe UI Symbol" w:hAnsi="Segoe UI Symbol" w:cs="Segoe UI Symbol" w:hint="eastAsia"/>
          <w:sz w:val="24"/>
        </w:rPr>
        <w:t>不清、欠缺逻辑等等问题，考虑到卷积神经网络可以挖掘图像深层次抽象信息的能力和</w:t>
      </w:r>
      <w:r w:rsidR="00C41D2C">
        <w:rPr>
          <w:rFonts w:ascii="Segoe UI Symbol" w:hAnsi="Segoe UI Symbol" w:cs="Segoe UI Symbol" w:hint="eastAsia"/>
          <w:sz w:val="24"/>
        </w:rPr>
        <w:t>X</w:t>
      </w:r>
      <w:r w:rsidR="00C41D2C">
        <w:rPr>
          <w:rFonts w:ascii="Segoe UI Symbol" w:hAnsi="Segoe UI Symbol" w:cs="Segoe UI Symbol"/>
          <w:sz w:val="24"/>
        </w:rPr>
        <w:t>Gboost</w:t>
      </w:r>
      <w:r w:rsidR="00C41D2C">
        <w:rPr>
          <w:rFonts w:ascii="Segoe UI Symbol" w:hAnsi="Segoe UI Symbol" w:cs="Segoe UI Symbol" w:hint="eastAsia"/>
          <w:sz w:val="24"/>
        </w:rPr>
        <w:t>、</w:t>
      </w:r>
      <w:r w:rsidR="00C41D2C">
        <w:rPr>
          <w:rFonts w:ascii="Segoe UI Symbol" w:hAnsi="Segoe UI Symbol" w:cs="Segoe UI Symbol"/>
          <w:sz w:val="24"/>
        </w:rPr>
        <w:t>LightGBM</w:t>
      </w:r>
      <w:r w:rsidR="00C41D2C">
        <w:rPr>
          <w:rFonts w:ascii="Segoe UI Symbol" w:hAnsi="Segoe UI Symbol" w:cs="Segoe UI Symbol"/>
          <w:sz w:val="24"/>
        </w:rPr>
        <w:t>在数据科学强大的学习能力以及在数据科学竞赛中的出色表现</w:t>
      </w:r>
      <w:r w:rsidR="000D18EC">
        <w:rPr>
          <w:rFonts w:ascii="Segoe UI Symbol" w:hAnsi="Segoe UI Symbol" w:cs="Segoe UI Symbol" w:hint="eastAsia"/>
          <w:sz w:val="24"/>
        </w:rPr>
        <w:t>。并且已有众多基于深度学习的高光谱分类算法被提出</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w:instrText>
      </w:r>
      <w:r w:rsidR="00301200">
        <w:rPr>
          <w:rFonts w:ascii="Segoe UI Symbol" w:hAnsi="Segoe UI Symbol" w:cs="Segoe UI Symbol" w:hint="eastAsia"/>
          <w:sz w:val="24"/>
        </w:rPr>
        <w:instrText>REF _Ref529043764 \r \h</w:instrText>
      </w:r>
      <w:r w:rsidR="00301200">
        <w:rPr>
          <w:rFonts w:ascii="Segoe UI Symbol" w:hAnsi="Segoe UI Symbol" w:cs="Segoe UI Symbol"/>
          <w:sz w:val="24"/>
        </w:rPr>
        <w:instrText xml:space="preserve">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Pr>
          <w:rFonts w:ascii="Segoe UI Symbol" w:hAnsi="Segoe UI Symbol" w:cs="Segoe UI Symbol"/>
          <w:sz w:val="24"/>
        </w:rPr>
        <w:t>[31</w:t>
      </w:r>
      <w:r w:rsidR="00301200" w:rsidRPr="00301200">
        <w:rPr>
          <w:rFonts w:ascii="Segoe UI Symbol" w:hAnsi="Segoe UI Symbol" w:cs="Segoe UI Symbol"/>
          <w:vanish/>
          <w:sz w:val="24"/>
        </w:rPr>
        <w:t>]</w:t>
      </w:r>
      <w:r w:rsidR="00301200">
        <w:rPr>
          <w:rFonts w:ascii="Segoe UI Symbol" w:hAnsi="Segoe UI Symbol" w:cs="Segoe UI Symbol"/>
          <w:sz w:val="24"/>
        </w:rPr>
        <w:fldChar w:fldCharType="end"/>
      </w:r>
      <w:r w:rsidR="00301200">
        <w:rPr>
          <w:rFonts w:ascii="Segoe UI Symbol" w:hAnsi="Segoe UI Symbol" w:cs="Segoe UI Symbol" w:hint="eastAsia"/>
          <w:sz w:val="24"/>
        </w:rPr>
        <w:t>-</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REF _Ref529043767 \r \h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sidRPr="00301200">
        <w:rPr>
          <w:rFonts w:ascii="Segoe UI Symbol" w:hAnsi="Segoe UI Symbol" w:cs="Segoe UI Symbol"/>
          <w:vanish/>
          <w:sz w:val="24"/>
        </w:rPr>
        <w:t>[</w:t>
      </w:r>
      <w:r w:rsidR="00301200">
        <w:rPr>
          <w:rFonts w:ascii="Segoe UI Symbol" w:hAnsi="Segoe UI Symbol" w:cs="Segoe UI Symbol"/>
          <w:sz w:val="24"/>
        </w:rPr>
        <w:t>36]</w:t>
      </w:r>
      <w:r w:rsidR="00301200">
        <w:rPr>
          <w:rFonts w:ascii="Segoe UI Symbol" w:hAnsi="Segoe UI Symbol" w:cs="Segoe UI Symbol"/>
          <w:sz w:val="24"/>
        </w:rPr>
        <w:fldChar w:fldCharType="end"/>
      </w:r>
      <w:r w:rsidR="000D18EC">
        <w:rPr>
          <w:rFonts w:ascii="Segoe UI Symbol" w:hAnsi="Segoe UI Symbol" w:cs="Segoe UI Symbol" w:hint="eastAsia"/>
          <w:sz w:val="24"/>
        </w:rPr>
        <w:t>，且都取得极高的分类精度，因此深度学习以及新型的集成算法在高光谱遥感影像分类中的应用将会持续火热。</w:t>
      </w:r>
    </w:p>
    <w:p w:rsidR="001019D5" w:rsidRPr="001019D5" w:rsidRDefault="001019D5" w:rsidP="001019D5"/>
    <w:p w:rsidR="00301200" w:rsidRPr="0001149D" w:rsidRDefault="00482280" w:rsidP="0001149D">
      <w:pPr>
        <w:pStyle w:val="2"/>
        <w:spacing w:before="120" w:after="120"/>
        <w:rPr>
          <w:color w:val="auto"/>
        </w:rPr>
      </w:pPr>
      <w:bookmarkStart w:id="123" w:name="_Toc283822289"/>
      <w:bookmarkStart w:id="124" w:name="_Toc286841587"/>
      <w:bookmarkStart w:id="125" w:name="_Toc347675167"/>
      <w:bookmarkStart w:id="126" w:name="_Toc347675249"/>
      <w:bookmarkStart w:id="127" w:name="_Toc347675314"/>
      <w:bookmarkStart w:id="128" w:name="_Toc347675390"/>
      <w:bookmarkStart w:id="129" w:name="_Toc347675432"/>
      <w:bookmarkStart w:id="130" w:name="_Toc347678626"/>
      <w:bookmarkStart w:id="131" w:name="_Toc347678782"/>
      <w:bookmarkStart w:id="132" w:name="_Toc347679553"/>
      <w:bookmarkStart w:id="133" w:name="_Toc347679782"/>
      <w:bookmarkStart w:id="134" w:name="_Toc347679852"/>
      <w:bookmarkStart w:id="135" w:name="_Toc347680159"/>
      <w:bookmarkStart w:id="136" w:name="_Toc347680226"/>
      <w:bookmarkStart w:id="137" w:name="_Toc347680316"/>
      <w:bookmarkStart w:id="138" w:name="_Toc347684283"/>
      <w:bookmarkStart w:id="139" w:name="_Toc13266"/>
      <w:r>
        <w:rPr>
          <w:color w:val="auto"/>
        </w:rPr>
        <w:t>1.</w:t>
      </w:r>
      <w:r w:rsidR="00301200">
        <w:rPr>
          <w:color w:val="auto"/>
        </w:rPr>
        <w:t>4</w:t>
      </w:r>
      <w:r>
        <w:rPr>
          <w:color w:val="auto"/>
        </w:rPr>
        <w:t xml:space="preserve"> </w:t>
      </w:r>
      <w:r>
        <w:rPr>
          <w:color w:val="auto"/>
        </w:rPr>
        <w:t>本文的研究内容</w:t>
      </w:r>
      <w:r>
        <w:rPr>
          <w:rFonts w:hint="eastAsia"/>
          <w:color w:val="auto"/>
        </w:rPr>
        <w:t>与</w:t>
      </w:r>
      <w:r>
        <w:rPr>
          <w:color w:val="auto"/>
        </w:rPr>
        <w:t>组织结构</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01149D" w:rsidRDefault="0001149D">
      <w:pPr>
        <w:spacing w:line="440" w:lineRule="exact"/>
        <w:ind w:firstLineChars="200" w:firstLine="480"/>
        <w:rPr>
          <w:sz w:val="24"/>
        </w:rPr>
      </w:pPr>
      <w:r>
        <w:rPr>
          <w:rFonts w:hint="eastAsia"/>
          <w:sz w:val="24"/>
        </w:rPr>
        <w:t>近年来，深度学习凭借其强大的特征提出能力逐渐被用于高光谱遥感分类中，并有着出色的表现。</w:t>
      </w:r>
      <w:r w:rsidR="006729DB">
        <w:rPr>
          <w:rFonts w:hint="eastAsia"/>
          <w:sz w:val="24"/>
        </w:rPr>
        <w:t>新式</w:t>
      </w:r>
      <w:r>
        <w:rPr>
          <w:rFonts w:hint="eastAsia"/>
          <w:sz w:val="24"/>
        </w:rPr>
        <w:t>集成算法凭借其快速的训练速度、易于调参等优点在世界各大数据竞赛中独占鳌头。</w:t>
      </w:r>
      <w:r w:rsidR="006729DB">
        <w:rPr>
          <w:rFonts w:hint="eastAsia"/>
          <w:sz w:val="24"/>
        </w:rPr>
        <w:t>本课题从提高高光谱影像分类精度出发，将探究如何将新式集成学习算法用于高光谱图像分类，并探究如何将传统卷积神经网络和新式集成学习算法相结合。最后，基于研究成果开发高光谱影像分类实验系统。论文主要内容包括如下几个方向：</w:t>
      </w:r>
    </w:p>
    <w:p w:rsidR="006729DB" w:rsidRDefault="00482280">
      <w:pPr>
        <w:spacing w:line="440" w:lineRule="exact"/>
        <w:ind w:firstLineChars="200" w:firstLine="480"/>
        <w:rPr>
          <w:sz w:val="24"/>
        </w:rPr>
      </w:pPr>
      <w:r>
        <w:rPr>
          <w:sz w:val="24"/>
        </w:rPr>
        <w:t>第</w:t>
      </w:r>
      <w:r>
        <w:rPr>
          <w:sz w:val="24"/>
        </w:rPr>
        <w:t>1</w:t>
      </w:r>
      <w:r>
        <w:rPr>
          <w:sz w:val="24"/>
        </w:rPr>
        <w:t>章，阐述课题的研究背景及意义，</w:t>
      </w:r>
      <w:r w:rsidR="006729DB">
        <w:rPr>
          <w:sz w:val="24"/>
        </w:rPr>
        <w:t>介绍高光谱遥感数据的特征</w:t>
      </w:r>
      <w:r w:rsidR="006729DB">
        <w:rPr>
          <w:rFonts w:hint="eastAsia"/>
          <w:sz w:val="24"/>
        </w:rPr>
        <w:t>和</w:t>
      </w:r>
      <w:r w:rsidR="006729DB">
        <w:rPr>
          <w:sz w:val="24"/>
        </w:rPr>
        <w:t>深度学习</w:t>
      </w:r>
      <w:r w:rsidR="006729DB">
        <w:rPr>
          <w:rFonts w:hint="eastAsia"/>
          <w:sz w:val="24"/>
        </w:rPr>
        <w:t>、</w:t>
      </w:r>
      <w:r w:rsidR="006729DB">
        <w:rPr>
          <w:sz w:val="24"/>
        </w:rPr>
        <w:t>集成学习以及高光谱遥感影像分类的研究发展</w:t>
      </w:r>
      <w:r w:rsidR="006729DB">
        <w:rPr>
          <w:rFonts w:hint="eastAsia"/>
          <w:sz w:val="24"/>
        </w:rPr>
        <w:t>。</w:t>
      </w:r>
    </w:p>
    <w:p w:rsidR="00552E92" w:rsidRDefault="00482280">
      <w:pPr>
        <w:spacing w:line="440" w:lineRule="exact"/>
        <w:ind w:firstLineChars="200" w:firstLine="480"/>
        <w:rPr>
          <w:sz w:val="24"/>
        </w:rPr>
      </w:pPr>
      <w:r>
        <w:rPr>
          <w:sz w:val="24"/>
        </w:rPr>
        <w:t>第</w:t>
      </w:r>
      <w:r>
        <w:rPr>
          <w:sz w:val="24"/>
        </w:rPr>
        <w:t>2</w:t>
      </w:r>
      <w:r>
        <w:rPr>
          <w:sz w:val="24"/>
        </w:rPr>
        <w:t>章，阐述高</w:t>
      </w:r>
      <w:r>
        <w:rPr>
          <w:position w:val="-8"/>
          <w:sz w:val="24"/>
          <w:szCs w:val="24"/>
        </w:rPr>
        <w:object w:dxaOrig="240" w:dyaOrig="320">
          <v:shape id="对象 751" o:spid="_x0000_i1030" type="#_x0000_t75" style="width:12.5pt;height:16.3pt;mso-position-horizontal-relative:page;mso-position-vertical-relative:page" o:ole="">
            <v:imagedata r:id="rId13" o:title="" cropleft="6991f" cropright="6117f"/>
          </v:shape>
          <o:OLEObject Type="Embed" ProgID="Equation.DSMT4" ShapeID="对象 751" DrawAspect="Content" ObjectID="_1605558913" r:id="rId31">
            <o:FieldCodes>\* MERGEFORMAT</o:FieldCodes>
          </o:OLEObject>
        </w:object>
      </w:r>
      <w:r>
        <w:rPr>
          <w:sz w:val="24"/>
          <w:szCs w:val="24"/>
        </w:rPr>
        <w:t>谱</w:t>
      </w:r>
      <w:r w:rsidR="006729DB">
        <w:rPr>
          <w:rFonts w:hint="eastAsia"/>
          <w:sz w:val="24"/>
          <w:szCs w:val="24"/>
        </w:rPr>
        <w:t>影</w:t>
      </w:r>
      <w:r>
        <w:rPr>
          <w:sz w:val="24"/>
          <w:szCs w:val="24"/>
        </w:rPr>
        <w:t>像</w:t>
      </w:r>
      <w:r>
        <w:rPr>
          <w:sz w:val="24"/>
        </w:rPr>
        <w:t>的</w:t>
      </w:r>
      <w:r w:rsidR="006729DB">
        <w:rPr>
          <w:rFonts w:hint="eastAsia"/>
          <w:sz w:val="24"/>
          <w:szCs w:val="24"/>
        </w:rPr>
        <w:t>分</w:t>
      </w:r>
      <w:r>
        <w:rPr>
          <w:sz w:val="24"/>
          <w:szCs w:val="24"/>
        </w:rPr>
        <w:t>类</w:t>
      </w:r>
      <w:r w:rsidR="001F7243">
        <w:rPr>
          <w:sz w:val="24"/>
        </w:rPr>
        <w:t>流程与评价标准，介绍</w:t>
      </w:r>
      <w:r>
        <w:rPr>
          <w:sz w:val="24"/>
        </w:rPr>
        <w:t>经典的</w:t>
      </w:r>
      <w:r w:rsidR="006729DB">
        <w:rPr>
          <w:rFonts w:hint="eastAsia"/>
          <w:sz w:val="24"/>
        </w:rPr>
        <w:t>分</w:t>
      </w:r>
      <w:r>
        <w:rPr>
          <w:sz w:val="24"/>
          <w:szCs w:val="24"/>
        </w:rPr>
        <w:t>类</w:t>
      </w:r>
      <w:r>
        <w:rPr>
          <w:sz w:val="24"/>
        </w:rPr>
        <w:t>算法</w:t>
      </w:r>
      <w:r w:rsidR="00552E92">
        <w:rPr>
          <w:sz w:val="24"/>
        </w:rPr>
        <w:t>和课题需要的高光谱数据集的相关信息</w:t>
      </w:r>
      <w:r w:rsidR="00552E92">
        <w:rPr>
          <w:rFonts w:hint="eastAsia"/>
          <w:sz w:val="24"/>
        </w:rPr>
        <w:t>，并利用介绍的分类算法对数据进行仿真实验。</w:t>
      </w:r>
    </w:p>
    <w:p w:rsidR="00552E92" w:rsidRDefault="00482280">
      <w:pPr>
        <w:spacing w:line="440" w:lineRule="exact"/>
        <w:ind w:firstLineChars="200" w:firstLine="480"/>
        <w:rPr>
          <w:sz w:val="24"/>
        </w:rPr>
      </w:pPr>
      <w:r>
        <w:rPr>
          <w:sz w:val="24"/>
        </w:rPr>
        <w:t>第</w:t>
      </w:r>
      <w:r>
        <w:rPr>
          <w:sz w:val="24"/>
        </w:rPr>
        <w:t>3</w:t>
      </w:r>
      <w:r>
        <w:rPr>
          <w:sz w:val="24"/>
        </w:rPr>
        <w:t>章，</w:t>
      </w:r>
      <w:r w:rsidR="00552E92">
        <w:rPr>
          <w:sz w:val="24"/>
        </w:rPr>
        <w:t>介绍了集成学习的基本理论</w:t>
      </w:r>
      <w:r w:rsidR="00552E92">
        <w:rPr>
          <w:rFonts w:hint="eastAsia"/>
          <w:sz w:val="24"/>
        </w:rPr>
        <w:t>，</w:t>
      </w:r>
      <w:r w:rsidR="00552E92">
        <w:rPr>
          <w:sz w:val="24"/>
        </w:rPr>
        <w:t>提出两种基于集成学习的高光谱影像分类算法</w:t>
      </w:r>
      <w:r w:rsidR="00552E92">
        <w:rPr>
          <w:rFonts w:hint="eastAsia"/>
          <w:sz w:val="24"/>
        </w:rPr>
        <w:t>。</w:t>
      </w:r>
      <w:r w:rsidR="00552E92">
        <w:rPr>
          <w:sz w:val="24"/>
        </w:rPr>
        <w:t>分别利用</w:t>
      </w:r>
      <w:r w:rsidR="00552E92">
        <w:rPr>
          <w:rFonts w:hint="eastAsia"/>
          <w:sz w:val="24"/>
        </w:rPr>
        <w:t>X</w:t>
      </w:r>
      <w:r w:rsidR="00552E92">
        <w:rPr>
          <w:sz w:val="24"/>
        </w:rPr>
        <w:t>Gboost</w:t>
      </w:r>
      <w:r w:rsidR="00552E92">
        <w:rPr>
          <w:sz w:val="24"/>
        </w:rPr>
        <w:t>和</w:t>
      </w:r>
      <w:r w:rsidR="00552E92">
        <w:rPr>
          <w:rFonts w:hint="eastAsia"/>
          <w:sz w:val="24"/>
        </w:rPr>
        <w:t>Light</w:t>
      </w:r>
      <w:r w:rsidR="00552E92">
        <w:rPr>
          <w:sz w:val="24"/>
        </w:rPr>
        <w:t>GBM</w:t>
      </w:r>
      <w:r w:rsidR="00552E92">
        <w:rPr>
          <w:sz w:val="24"/>
        </w:rPr>
        <w:t>以及相关辅助预处理</w:t>
      </w:r>
      <w:r w:rsidR="00552E92">
        <w:rPr>
          <w:rFonts w:hint="eastAsia"/>
          <w:sz w:val="24"/>
        </w:rPr>
        <w:t>，</w:t>
      </w:r>
      <w:r w:rsidR="00552E92">
        <w:rPr>
          <w:sz w:val="24"/>
        </w:rPr>
        <w:t>对高光谱影像进行了分类实验</w:t>
      </w:r>
      <w:r w:rsidR="00552E92">
        <w:rPr>
          <w:rFonts w:hint="eastAsia"/>
          <w:sz w:val="24"/>
        </w:rPr>
        <w:t>，</w:t>
      </w:r>
      <w:r w:rsidR="00552E92">
        <w:rPr>
          <w:sz w:val="24"/>
        </w:rPr>
        <w:t>并和传统分类算法进行了比较</w:t>
      </w:r>
      <w:r w:rsidR="00552E92">
        <w:rPr>
          <w:rFonts w:hint="eastAsia"/>
          <w:sz w:val="24"/>
        </w:rPr>
        <w:t>。</w:t>
      </w:r>
    </w:p>
    <w:p w:rsidR="00482280" w:rsidRDefault="00482280">
      <w:pPr>
        <w:spacing w:line="440" w:lineRule="exact"/>
        <w:ind w:firstLineChars="200" w:firstLine="480"/>
        <w:rPr>
          <w:sz w:val="24"/>
        </w:rPr>
      </w:pPr>
      <w:r>
        <w:rPr>
          <w:sz w:val="24"/>
        </w:rPr>
        <w:lastRenderedPageBreak/>
        <w:t>第</w:t>
      </w:r>
      <w:r>
        <w:rPr>
          <w:sz w:val="24"/>
        </w:rPr>
        <w:t>4</w:t>
      </w:r>
      <w:r>
        <w:rPr>
          <w:sz w:val="24"/>
        </w:rPr>
        <w:t>章，</w:t>
      </w:r>
      <w:r w:rsidR="00552E92">
        <w:rPr>
          <w:sz w:val="24"/>
        </w:rPr>
        <w:t>介绍了卷积神经网络相关理论</w:t>
      </w:r>
      <w:r w:rsidR="00552E92">
        <w:rPr>
          <w:rFonts w:hint="eastAsia"/>
          <w:sz w:val="24"/>
        </w:rPr>
        <w:t>，</w:t>
      </w:r>
      <w:r w:rsidR="00552E92">
        <w:rPr>
          <w:sz w:val="24"/>
        </w:rPr>
        <w:t>提出联合卷积神经网络和集成学习的高光谱影像分类算法</w:t>
      </w:r>
      <w:r w:rsidR="00552E92">
        <w:rPr>
          <w:rFonts w:hint="eastAsia"/>
          <w:sz w:val="24"/>
        </w:rPr>
        <w:t>。</w:t>
      </w:r>
      <w:r w:rsidR="00552E92">
        <w:rPr>
          <w:sz w:val="24"/>
        </w:rPr>
        <w:t>并于传统多种分类算法进行对比</w:t>
      </w:r>
      <w:r w:rsidR="00552E92">
        <w:rPr>
          <w:rFonts w:hint="eastAsia"/>
          <w:sz w:val="24"/>
        </w:rPr>
        <w:t>。</w:t>
      </w:r>
    </w:p>
    <w:p w:rsidR="00482280" w:rsidRDefault="00482280">
      <w:pPr>
        <w:spacing w:line="440" w:lineRule="exact"/>
        <w:ind w:firstLineChars="200" w:firstLine="480"/>
      </w:pPr>
      <w:r>
        <w:rPr>
          <w:sz w:val="24"/>
        </w:rPr>
        <w:t>第</w:t>
      </w:r>
      <w:r>
        <w:rPr>
          <w:sz w:val="24"/>
        </w:rPr>
        <w:t>5</w:t>
      </w:r>
      <w:r>
        <w:rPr>
          <w:sz w:val="24"/>
        </w:rPr>
        <w:t>章，</w:t>
      </w:r>
      <w:r w:rsidR="00552E92">
        <w:rPr>
          <w:sz w:val="24"/>
        </w:rPr>
        <w:t>高光谱影像分类实验系统</w:t>
      </w:r>
      <w:r>
        <w:rPr>
          <w:sz w:val="24"/>
        </w:rPr>
        <w:t>。</w:t>
      </w:r>
      <w:r w:rsidR="00552E92">
        <w:rPr>
          <w:rFonts w:hint="eastAsia"/>
          <w:sz w:val="24"/>
        </w:rPr>
        <w:t>分析了该系统的目的</w:t>
      </w:r>
      <w:r w:rsidR="009B36A9">
        <w:rPr>
          <w:rFonts w:hint="eastAsia"/>
          <w:sz w:val="24"/>
        </w:rPr>
        <w:t>，并进行系统设计，最后变成实现该系统。</w:t>
      </w:r>
    </w:p>
    <w:p w:rsidR="00DA6919" w:rsidRDefault="00DA6919" w:rsidP="00DA6919">
      <w:pPr>
        <w:spacing w:line="440" w:lineRule="exact"/>
        <w:sectPr w:rsidR="00DA6919" w:rsidSect="001568D9">
          <w:headerReference w:type="default" r:id="rId32"/>
          <w:pgSz w:w="11906" w:h="16838"/>
          <w:pgMar w:top="1588" w:right="1418" w:bottom="1588" w:left="1418" w:header="1134" w:footer="1134" w:gutter="0"/>
          <w:pgNumType w:start="1"/>
          <w:cols w:space="720"/>
          <w:docGrid w:linePitch="312"/>
        </w:sectPr>
      </w:pPr>
    </w:p>
    <w:p w:rsidR="00482280" w:rsidRDefault="000B7B33" w:rsidP="008E059E">
      <w:pPr>
        <w:pStyle w:val="1"/>
        <w:pageBreakBefore/>
        <w:numPr>
          <w:ilvl w:val="0"/>
          <w:numId w:val="10"/>
        </w:numPr>
        <w:spacing w:beforeLines="80" w:before="192" w:afterLines="50" w:after="120" w:line="440" w:lineRule="exact"/>
        <w:jc w:val="center"/>
        <w:rPr>
          <w:rFonts w:eastAsia="黑体"/>
          <w:b w:val="0"/>
          <w:sz w:val="36"/>
          <w:szCs w:val="36"/>
        </w:rPr>
      </w:pPr>
      <w:bookmarkStart w:id="140" w:name="_Toc286841600"/>
      <w:bookmarkStart w:id="141" w:name="_Toc283822302"/>
      <w:bookmarkStart w:id="142" w:name="_Toc347675180"/>
      <w:bookmarkStart w:id="143" w:name="_Toc347675262"/>
      <w:bookmarkStart w:id="144" w:name="_Toc347675327"/>
      <w:bookmarkStart w:id="145" w:name="_Toc347675403"/>
      <w:bookmarkStart w:id="146" w:name="_Toc347675445"/>
      <w:bookmarkStart w:id="147" w:name="_Toc347678639"/>
      <w:bookmarkStart w:id="148" w:name="_Toc347678795"/>
      <w:bookmarkStart w:id="149" w:name="_Toc347679566"/>
      <w:bookmarkStart w:id="150" w:name="_Toc347679710"/>
      <w:bookmarkStart w:id="151" w:name="_Toc347679795"/>
      <w:bookmarkStart w:id="152" w:name="_Toc347679865"/>
      <w:bookmarkStart w:id="153" w:name="_Toc347680172"/>
      <w:bookmarkStart w:id="154" w:name="_Toc347680239"/>
      <w:bookmarkStart w:id="155" w:name="_Toc347680329"/>
      <w:bookmarkStart w:id="156" w:name="_Toc347684296"/>
      <w:bookmarkStart w:id="157" w:name="_Toc9241"/>
      <w:r>
        <w:rPr>
          <w:rFonts w:eastAsia="黑体"/>
          <w:b w:val="0"/>
          <w:sz w:val="36"/>
          <w:szCs w:val="36"/>
        </w:rPr>
        <w:lastRenderedPageBreak/>
        <w:t>高光谱</w:t>
      </w:r>
      <w:r w:rsidR="005B667A">
        <w:rPr>
          <w:rFonts w:eastAsia="黑体"/>
          <w:b w:val="0"/>
          <w:sz w:val="36"/>
          <w:szCs w:val="36"/>
        </w:rPr>
        <w:t>影像</w:t>
      </w:r>
      <w:r w:rsidR="00482280">
        <w:rPr>
          <w:rFonts w:eastAsia="黑体"/>
          <w:b w:val="0"/>
          <w:sz w:val="36"/>
          <w:szCs w:val="36"/>
        </w:rPr>
        <w:t>分类</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rPr>
          <w:rFonts w:eastAsia="黑体"/>
          <w:b w:val="0"/>
          <w:sz w:val="36"/>
          <w:szCs w:val="36"/>
        </w:rPr>
        <w:t>研究</w:t>
      </w:r>
    </w:p>
    <w:p w:rsidR="005B667A" w:rsidRDefault="008E059E" w:rsidP="0063462B">
      <w:pPr>
        <w:pStyle w:val="2"/>
        <w:spacing w:before="120" w:after="120"/>
        <w:rPr>
          <w:rStyle w:val="2CharChar"/>
          <w:color w:val="auto"/>
        </w:rPr>
      </w:pPr>
      <w:bookmarkStart w:id="158" w:name="_Toc283822303"/>
      <w:bookmarkStart w:id="159" w:name="_Toc286841601"/>
      <w:bookmarkStart w:id="160" w:name="_Toc347675181"/>
      <w:bookmarkStart w:id="161" w:name="_Toc347675263"/>
      <w:bookmarkStart w:id="162" w:name="_Toc347675328"/>
      <w:bookmarkStart w:id="163" w:name="_Toc347675404"/>
      <w:bookmarkStart w:id="164" w:name="_Toc347675446"/>
      <w:bookmarkStart w:id="165" w:name="_Toc347678640"/>
      <w:bookmarkStart w:id="166" w:name="_Toc347678796"/>
      <w:bookmarkStart w:id="167" w:name="_Toc347679567"/>
      <w:bookmarkStart w:id="168" w:name="_Toc347679796"/>
      <w:bookmarkStart w:id="169" w:name="_Toc347679866"/>
      <w:bookmarkStart w:id="170" w:name="_Toc347680173"/>
      <w:bookmarkStart w:id="171" w:name="_Toc347680240"/>
      <w:bookmarkStart w:id="172" w:name="_Toc347680330"/>
      <w:bookmarkStart w:id="173" w:name="_Toc347684297"/>
      <w:bookmarkStart w:id="174" w:name="_Toc5484"/>
      <w:r>
        <w:rPr>
          <w:rStyle w:val="2CharChar"/>
          <w:color w:val="auto"/>
        </w:rPr>
        <w:t>2</w:t>
      </w:r>
      <w:r w:rsidR="00482280">
        <w:rPr>
          <w:rStyle w:val="2CharChar"/>
          <w:color w:val="auto"/>
        </w:rPr>
        <w:t xml:space="preserve">.1 </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005B667A">
        <w:rPr>
          <w:rStyle w:val="2CharChar"/>
          <w:color w:val="auto"/>
        </w:rPr>
        <w:t>高光谱影</w:t>
      </w:r>
      <w:r w:rsidR="00482280">
        <w:rPr>
          <w:rStyle w:val="2CharChar"/>
          <w:color w:val="auto"/>
        </w:rPr>
        <w:t>像分类</w:t>
      </w:r>
      <w:bookmarkEnd w:id="174"/>
      <w:r w:rsidR="005B667A">
        <w:rPr>
          <w:rStyle w:val="2CharChar"/>
          <w:color w:val="auto"/>
        </w:rPr>
        <w:t>概述</w:t>
      </w:r>
    </w:p>
    <w:p w:rsidR="0063462B" w:rsidRDefault="0063462B" w:rsidP="0063462B">
      <w:pPr>
        <w:spacing w:line="440" w:lineRule="exact"/>
        <w:rPr>
          <w:sz w:val="24"/>
        </w:rPr>
      </w:pPr>
      <w:r>
        <w:tab/>
      </w:r>
      <w:r w:rsidR="00A10F47">
        <w:t xml:space="preserve"> </w:t>
      </w:r>
      <w:r w:rsidR="00A10F47">
        <w:rPr>
          <w:sz w:val="24"/>
        </w:rPr>
        <w:t>高光谱影像分类是高光谱遥感数据走</w:t>
      </w:r>
      <w:r w:rsidR="00ED20E5">
        <w:rPr>
          <w:sz w:val="24"/>
        </w:rPr>
        <w:t>向实际应用</w:t>
      </w:r>
      <w:r w:rsidR="00A10F47">
        <w:rPr>
          <w:sz w:val="24"/>
        </w:rPr>
        <w:t>的一个重要环节</w:t>
      </w:r>
      <w:r w:rsidR="00A10F47">
        <w:rPr>
          <w:rFonts w:hint="eastAsia"/>
          <w:sz w:val="24"/>
        </w:rPr>
        <w:t>。</w:t>
      </w:r>
      <w:r w:rsidR="00A10F47">
        <w:rPr>
          <w:sz w:val="24"/>
        </w:rPr>
        <w:t>大量实验表明</w:t>
      </w:r>
      <w:r w:rsidR="00ED20E5">
        <w:rPr>
          <w:rFonts w:hint="eastAsia"/>
          <w:sz w:val="24"/>
        </w:rPr>
        <w:t>，绝大多数物质在波长</w:t>
      </w:r>
      <w:r w:rsidR="00ED20E5">
        <w:rPr>
          <w:rFonts w:hint="eastAsia"/>
          <w:sz w:val="24"/>
        </w:rPr>
        <w:t>2</w:t>
      </w:r>
      <w:r w:rsidR="00ED20E5">
        <w:rPr>
          <w:sz w:val="24"/>
        </w:rPr>
        <w:t>0-40nm</w:t>
      </w:r>
      <w:r w:rsidR="00ED20E5">
        <w:rPr>
          <w:sz w:val="24"/>
        </w:rPr>
        <w:t>之内则可以被精准识别</w:t>
      </w:r>
      <w:r w:rsidR="00ED20E5">
        <w:rPr>
          <w:rFonts w:hint="eastAsia"/>
          <w:sz w:val="24"/>
        </w:rPr>
        <w:t>，</w:t>
      </w:r>
      <w:r w:rsidR="00ED20E5">
        <w:rPr>
          <w:sz w:val="24"/>
        </w:rPr>
        <w:t>高光谱数据的光谱分辨率一般是</w:t>
      </w:r>
      <w:r w:rsidR="00ED20E5">
        <w:rPr>
          <w:rFonts w:hint="eastAsia"/>
          <w:sz w:val="24"/>
        </w:rPr>
        <w:t>2-</w:t>
      </w:r>
      <w:r w:rsidR="00ED20E5">
        <w:rPr>
          <w:sz w:val="24"/>
        </w:rPr>
        <w:t>10nm</w:t>
      </w:r>
      <w:r w:rsidR="00ED20E5">
        <w:rPr>
          <w:rFonts w:hint="eastAsia"/>
          <w:sz w:val="24"/>
        </w:rPr>
        <w:t>，</w:t>
      </w:r>
      <w:r w:rsidR="00ED20E5">
        <w:rPr>
          <w:sz w:val="24"/>
        </w:rPr>
        <w:t>这样有效的避免了</w:t>
      </w:r>
      <w:r w:rsidR="00ED20E5">
        <w:rPr>
          <w:rFonts w:hint="eastAsia"/>
          <w:sz w:val="24"/>
        </w:rPr>
        <w:t>“同物异谱”的不可分状况，这正是高光谱影像数据可以进行地物精确分类识别的重要原因。当前，高光谱影像分类方法主要以计算机技术为支撑，联合数字图像处理技术和人工智能机器学习算法，进而对高光谱影像中感兴趣的未知地物进行识别分类</w:t>
      </w:r>
      <w:r w:rsidR="00667AC2" w:rsidRPr="00667AC2">
        <w:rPr>
          <w:sz w:val="24"/>
          <w:vertAlign w:val="superscript"/>
        </w:rPr>
        <w:fldChar w:fldCharType="begin"/>
      </w:r>
      <w:r w:rsidR="00667AC2" w:rsidRPr="00667AC2">
        <w:rPr>
          <w:sz w:val="24"/>
          <w:vertAlign w:val="superscript"/>
        </w:rPr>
        <w:instrText xml:space="preserve"> </w:instrText>
      </w:r>
      <w:r w:rsidR="00667AC2" w:rsidRPr="00667AC2">
        <w:rPr>
          <w:rFonts w:hint="eastAsia"/>
          <w:sz w:val="24"/>
          <w:vertAlign w:val="superscript"/>
        </w:rPr>
        <w:instrText>REF _Ref529125678 \r \h</w:instrText>
      </w:r>
      <w:r w:rsidR="00667AC2" w:rsidRPr="00667AC2">
        <w:rPr>
          <w:sz w:val="24"/>
          <w:vertAlign w:val="superscript"/>
        </w:rPr>
        <w:instrText xml:space="preserve"> </w:instrText>
      </w:r>
      <w:r w:rsidR="00667AC2">
        <w:rPr>
          <w:sz w:val="24"/>
          <w:vertAlign w:val="superscript"/>
        </w:rPr>
        <w:instrText xml:space="preserve"> \* MERGEFORMAT </w:instrText>
      </w:r>
      <w:r w:rsidR="00667AC2" w:rsidRPr="00667AC2">
        <w:rPr>
          <w:sz w:val="24"/>
          <w:vertAlign w:val="superscript"/>
        </w:rPr>
      </w:r>
      <w:r w:rsidR="00667AC2" w:rsidRPr="00667AC2">
        <w:rPr>
          <w:sz w:val="24"/>
          <w:vertAlign w:val="superscript"/>
        </w:rPr>
        <w:fldChar w:fldCharType="separate"/>
      </w:r>
      <w:r w:rsidR="00667AC2" w:rsidRPr="00667AC2">
        <w:rPr>
          <w:sz w:val="24"/>
          <w:vertAlign w:val="superscript"/>
        </w:rPr>
        <w:t>[37]</w:t>
      </w:r>
      <w:r w:rsidR="00667AC2" w:rsidRPr="00667AC2">
        <w:rPr>
          <w:sz w:val="24"/>
          <w:vertAlign w:val="superscript"/>
        </w:rPr>
        <w:fldChar w:fldCharType="end"/>
      </w:r>
      <w:r w:rsidR="00ED20E5">
        <w:rPr>
          <w:rFonts w:hint="eastAsia"/>
          <w:sz w:val="24"/>
        </w:rPr>
        <w:t>。</w:t>
      </w:r>
      <w:r w:rsidR="00667AC2">
        <w:rPr>
          <w:rFonts w:hint="eastAsia"/>
          <w:sz w:val="24"/>
        </w:rPr>
        <w:t>根据训练集对数据标签的需求，可以将高光谱影像分类算法分为三大类：有监督分类算法、无监督分类算法、半监督分类算法。</w:t>
      </w:r>
    </w:p>
    <w:p w:rsidR="00667AC2" w:rsidRDefault="00667AC2" w:rsidP="0063462B">
      <w:pPr>
        <w:spacing w:line="440" w:lineRule="exact"/>
        <w:rPr>
          <w:sz w:val="24"/>
        </w:rPr>
      </w:pPr>
      <w:r>
        <w:rPr>
          <w:sz w:val="24"/>
        </w:rPr>
        <w:tab/>
      </w:r>
      <w:r>
        <w:rPr>
          <w:sz w:val="24"/>
        </w:rPr>
        <w:t>高光谱影像分类的流程可以描述为</w:t>
      </w:r>
      <w:r>
        <w:rPr>
          <w:rFonts w:hint="eastAsia"/>
          <w:sz w:val="24"/>
        </w:rPr>
        <w:t>：</w:t>
      </w:r>
      <w:r>
        <w:rPr>
          <w:sz w:val="24"/>
        </w:rPr>
        <w:t>对于采集的高光谱数据</w:t>
      </w:r>
      <w:r>
        <w:rPr>
          <w:rFonts w:hint="eastAsia"/>
          <w:sz w:val="24"/>
        </w:rPr>
        <w:t>，</w:t>
      </w:r>
      <w:r>
        <w:rPr>
          <w:sz w:val="24"/>
        </w:rPr>
        <w:t>首先对其进行预处理</w:t>
      </w:r>
      <w:r>
        <w:rPr>
          <w:rFonts w:hint="eastAsia"/>
          <w:sz w:val="24"/>
        </w:rPr>
        <w:t>，</w:t>
      </w:r>
      <w:r>
        <w:rPr>
          <w:sz w:val="24"/>
        </w:rPr>
        <w:t>这是因为传感器在数据采集过程中</w:t>
      </w:r>
      <w:r>
        <w:rPr>
          <w:rFonts w:hint="eastAsia"/>
          <w:sz w:val="24"/>
        </w:rPr>
        <w:t>，</w:t>
      </w:r>
      <w:r>
        <w:rPr>
          <w:sz w:val="24"/>
        </w:rPr>
        <w:t>会受到外界气象条件及传感器内部噪音影像</w:t>
      </w:r>
      <w:r>
        <w:rPr>
          <w:rFonts w:hint="eastAsia"/>
          <w:sz w:val="24"/>
        </w:rPr>
        <w:t>。常用的预处理主要包括辐射校正、大气校正和几何校正。</w:t>
      </w:r>
      <w:r>
        <w:rPr>
          <w:sz w:val="24"/>
        </w:rPr>
        <w:t>其次</w:t>
      </w:r>
      <w:r>
        <w:rPr>
          <w:rFonts w:hint="eastAsia"/>
          <w:sz w:val="24"/>
        </w:rPr>
        <w:t>，</w:t>
      </w:r>
      <w:r>
        <w:rPr>
          <w:sz w:val="24"/>
        </w:rPr>
        <w:t>进行空间和光谱信息特征提取</w:t>
      </w:r>
      <w:r>
        <w:rPr>
          <w:rFonts w:hint="eastAsia"/>
          <w:sz w:val="24"/>
        </w:rPr>
        <w:t>，并进行特征融合与优化。最后，将处理后的信息输入分类器，结果则会产生地物类别标签图。整个流程如图</w:t>
      </w:r>
      <w:r>
        <w:rPr>
          <w:rFonts w:hint="eastAsia"/>
          <w:sz w:val="24"/>
        </w:rPr>
        <w:t>3</w:t>
      </w:r>
      <w:r>
        <w:rPr>
          <w:sz w:val="24"/>
        </w:rPr>
        <w:t>.1</w:t>
      </w:r>
      <w:r>
        <w:rPr>
          <w:sz w:val="24"/>
        </w:rPr>
        <w:t>所示</w:t>
      </w:r>
      <w:r>
        <w:rPr>
          <w:rFonts w:hint="eastAsia"/>
          <w:sz w:val="24"/>
        </w:rPr>
        <w:t>。</w:t>
      </w:r>
    </w:p>
    <w:p w:rsidR="00667AC2" w:rsidRDefault="003667D9" w:rsidP="0063462B">
      <w:pPr>
        <w:spacing w:line="440" w:lineRule="exact"/>
        <w:rPr>
          <w:sz w:val="24"/>
        </w:rPr>
      </w:pPr>
      <w:r>
        <w:drawing>
          <wp:anchor distT="0" distB="0" distL="114300" distR="114300" simplePos="0" relativeHeight="251672576" behindDoc="0" locked="0" layoutInCell="1" allowOverlap="1">
            <wp:simplePos x="0" y="0"/>
            <wp:positionH relativeFrom="margin">
              <wp:posOffset>720090</wp:posOffset>
            </wp:positionH>
            <wp:positionV relativeFrom="margin">
              <wp:posOffset>4305935</wp:posOffset>
            </wp:positionV>
            <wp:extent cx="4664710" cy="1402715"/>
            <wp:effectExtent l="0" t="0" r="2540" b="6985"/>
            <wp:wrapSquare wrapText="bothSides"/>
            <wp:docPr id="97" name="图片 9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4710" cy="1402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7AC2" w:rsidRDefault="00667AC2" w:rsidP="00667AC2">
      <w:pPr>
        <w:spacing w:line="440" w:lineRule="exact"/>
        <w:rPr>
          <w:sz w:val="24"/>
        </w:rPr>
      </w:pPr>
    </w:p>
    <w:p w:rsidR="00BC6D07" w:rsidRDefault="00BC6D07" w:rsidP="00667AC2">
      <w:pPr>
        <w:spacing w:line="440" w:lineRule="exact"/>
        <w:rPr>
          <w:sz w:val="24"/>
        </w:rPr>
      </w:pPr>
      <w:bookmarkStart w:id="175" w:name="_Toc2577"/>
    </w:p>
    <w:p w:rsidR="00BC6D07" w:rsidRDefault="00BC6D07" w:rsidP="00667AC2">
      <w:pPr>
        <w:spacing w:line="440" w:lineRule="exact"/>
        <w:rPr>
          <w:sz w:val="24"/>
        </w:rPr>
      </w:pPr>
    </w:p>
    <w:p w:rsidR="00667AC2" w:rsidRPr="00667AC2" w:rsidRDefault="00667AC2" w:rsidP="00BC6D07">
      <w:pPr>
        <w:spacing w:line="440" w:lineRule="exact"/>
        <w:ind w:firstLineChars="1200" w:firstLine="2880"/>
        <w:rPr>
          <w:sz w:val="24"/>
        </w:rPr>
      </w:pPr>
      <w:r>
        <w:rPr>
          <w:sz w:val="24"/>
        </w:rPr>
        <w:t xml:space="preserve"> </w:t>
      </w:r>
      <w:r>
        <w:rPr>
          <w:sz w:val="21"/>
          <w:szCs w:val="21"/>
        </w:rPr>
        <w:t>图</w:t>
      </w:r>
      <w:r>
        <w:rPr>
          <w:rFonts w:hint="eastAsia"/>
          <w:sz w:val="21"/>
          <w:szCs w:val="21"/>
        </w:rPr>
        <w:t>2</w:t>
      </w:r>
      <w:r>
        <w:rPr>
          <w:sz w:val="21"/>
          <w:szCs w:val="21"/>
        </w:rPr>
        <w:t xml:space="preserve">.1 </w:t>
      </w:r>
      <w:r>
        <w:rPr>
          <w:sz w:val="21"/>
          <w:szCs w:val="21"/>
        </w:rPr>
        <w:t>高光谱分类流程图</w:t>
      </w:r>
    </w:p>
    <w:p w:rsidR="00482280" w:rsidRDefault="007F4960" w:rsidP="001019D5">
      <w:pPr>
        <w:pStyle w:val="3"/>
      </w:pPr>
      <w:r>
        <w:t>2</w:t>
      </w:r>
      <w:r w:rsidR="00482280">
        <w:t>.</w:t>
      </w:r>
      <w:r w:rsidR="00482280">
        <w:rPr>
          <w:rFonts w:hint="eastAsia"/>
        </w:rPr>
        <w:t>1</w:t>
      </w:r>
      <w:r w:rsidR="00482280">
        <w:t>.1</w:t>
      </w:r>
      <w:bookmarkEnd w:id="175"/>
      <w:r w:rsidR="00BC6D07">
        <w:t>有监督分类方法</w:t>
      </w:r>
    </w:p>
    <w:p w:rsidR="00BC6D07" w:rsidRDefault="00BC6D07" w:rsidP="00B63373">
      <w:pPr>
        <w:spacing w:line="440" w:lineRule="exact"/>
        <w:rPr>
          <w:sz w:val="24"/>
        </w:rPr>
      </w:pPr>
      <w:r>
        <w:rPr>
          <w:rFonts w:hint="eastAsia"/>
        </w:rPr>
        <w:t xml:space="preserve"> </w:t>
      </w:r>
      <w:r>
        <w:t xml:space="preserve">  </w:t>
      </w:r>
      <w:r w:rsidR="00B63373" w:rsidRPr="00B63373">
        <w:rPr>
          <w:sz w:val="24"/>
        </w:rPr>
        <w:t>有监督</w:t>
      </w:r>
      <w:r w:rsidR="00B63373">
        <w:rPr>
          <w:sz w:val="24"/>
        </w:rPr>
        <w:t>分类算法使用有标签样本中的先验信息训练分类器</w:t>
      </w:r>
      <w:r w:rsidR="00B63373">
        <w:rPr>
          <w:rFonts w:hint="eastAsia"/>
          <w:sz w:val="24"/>
        </w:rPr>
        <w:t>，</w:t>
      </w:r>
      <w:r w:rsidR="00B63373">
        <w:rPr>
          <w:sz w:val="24"/>
        </w:rPr>
        <w:t>以得到分类器的参数</w:t>
      </w:r>
      <w:r w:rsidR="00B63373">
        <w:rPr>
          <w:rFonts w:hint="eastAsia"/>
          <w:sz w:val="24"/>
        </w:rPr>
        <w:t>，</w:t>
      </w:r>
      <w:r w:rsidR="00B63373">
        <w:rPr>
          <w:sz w:val="24"/>
        </w:rPr>
        <w:t>然后利用完成训练的分类器去未知类别的数据进行分类</w:t>
      </w:r>
      <w:r w:rsidR="00B63373">
        <w:rPr>
          <w:rFonts w:hint="eastAsia"/>
          <w:sz w:val="24"/>
        </w:rPr>
        <w:t>。有监督分类最显著的特点就是分类精度较高，然而因为有监督分类要求所有训练样本有标签，可在实际情况下往往没有足够的先验信息，这样就造成了有监督分类方法的局限性。典型的监督分类主要包括最大似然判别分类、光谱角匹配、最小距离分类、</w:t>
      </w:r>
      <w:r w:rsidR="00B63373">
        <w:rPr>
          <w:rFonts w:hint="eastAsia"/>
          <w:sz w:val="24"/>
        </w:rPr>
        <w:t>S</w:t>
      </w:r>
      <w:r w:rsidR="00B63373">
        <w:rPr>
          <w:sz w:val="24"/>
        </w:rPr>
        <w:t>VM</w:t>
      </w:r>
      <w:r w:rsidR="00B63373">
        <w:rPr>
          <w:sz w:val="24"/>
        </w:rPr>
        <w:t>分类</w:t>
      </w:r>
      <w:r w:rsidR="00B63373">
        <w:rPr>
          <w:rFonts w:hint="eastAsia"/>
          <w:sz w:val="24"/>
        </w:rPr>
        <w:t>等等。</w:t>
      </w:r>
    </w:p>
    <w:p w:rsidR="009E1933" w:rsidRDefault="00B63373" w:rsidP="00B63373">
      <w:pPr>
        <w:spacing w:line="440" w:lineRule="exact"/>
        <w:rPr>
          <w:sz w:val="24"/>
        </w:rPr>
      </w:pPr>
      <w:r>
        <w:rPr>
          <w:rFonts w:hint="eastAsia"/>
          <w:sz w:val="24"/>
        </w:rPr>
        <w:t xml:space="preserve"> </w:t>
      </w:r>
      <w:r>
        <w:rPr>
          <w:sz w:val="24"/>
        </w:rPr>
        <w:t xml:space="preserve">  </w:t>
      </w:r>
      <w:r>
        <w:rPr>
          <w:sz w:val="24"/>
        </w:rPr>
        <w:t>最大似然判别分</w:t>
      </w:r>
      <w:r>
        <w:rPr>
          <w:rFonts w:hint="eastAsia"/>
          <w:sz w:val="24"/>
        </w:rPr>
        <w:t>类</w:t>
      </w:r>
      <w:r>
        <w:rPr>
          <w:rFonts w:hint="eastAsia"/>
          <w:sz w:val="24"/>
        </w:rPr>
        <w:t>(</w:t>
      </w:r>
      <w:r>
        <w:rPr>
          <w:sz w:val="24"/>
        </w:rPr>
        <w:t>Maximun Likelihood, ML)</w:t>
      </w:r>
      <w:r>
        <w:rPr>
          <w:sz w:val="24"/>
        </w:rPr>
        <w:t>基于</w:t>
      </w:r>
      <w:r>
        <w:rPr>
          <w:rFonts w:hint="eastAsia"/>
          <w:sz w:val="24"/>
        </w:rPr>
        <w:t>传统统计学习中的</w:t>
      </w:r>
      <w:bookmarkStart w:id="176" w:name="_Toc15029"/>
      <w:r w:rsidR="009E1933">
        <w:rPr>
          <w:rFonts w:hint="eastAsia"/>
          <w:sz w:val="24"/>
        </w:rPr>
        <w:t>朴素贝叶斯算法。</w:t>
      </w:r>
    </w:p>
    <w:p w:rsidR="009E1933" w:rsidRDefault="009E1933" w:rsidP="00B63373">
      <w:pPr>
        <w:spacing w:line="440" w:lineRule="exact"/>
        <w:rPr>
          <w:sz w:val="24"/>
        </w:rPr>
      </w:pPr>
      <w:r>
        <w:rPr>
          <w:rFonts w:hint="eastAsia"/>
          <w:sz w:val="24"/>
        </w:rPr>
        <w:t>M</w:t>
      </w:r>
      <w:r>
        <w:rPr>
          <w:sz w:val="24"/>
        </w:rPr>
        <w:t>L</w:t>
      </w:r>
      <w:r>
        <w:rPr>
          <w:rFonts w:hint="eastAsia"/>
          <w:sz w:val="24"/>
        </w:rPr>
        <w:t>算法可以快速地进行分类，目前已经被广泛应用于高光谱图像分类。其核心思想是根据训练样本的光速相似度和贝叶斯准则来估计测试样本类别。</w:t>
      </w:r>
    </w:p>
    <w:p w:rsidR="009E1933" w:rsidRDefault="009E1933" w:rsidP="00B63373">
      <w:pPr>
        <w:spacing w:line="440" w:lineRule="exact"/>
        <w:rPr>
          <w:sz w:val="24"/>
        </w:rPr>
      </w:pPr>
      <w:r>
        <w:rPr>
          <w:sz w:val="24"/>
        </w:rPr>
        <w:lastRenderedPageBreak/>
        <w:tab/>
      </w:r>
      <w:r>
        <w:rPr>
          <w:sz w:val="24"/>
        </w:rPr>
        <w:t>假设以高光谱图像包含</w:t>
      </w:r>
      <w:r w:rsidR="00024625" w:rsidRPr="007A14B6">
        <w:rPr>
          <w:position w:val="-6"/>
          <w:sz w:val="24"/>
        </w:rPr>
        <w:drawing>
          <wp:inline distT="0" distB="0" distL="0" distR="0">
            <wp:extent cx="108585" cy="1447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Pr>
          <w:sz w:val="24"/>
        </w:rPr>
        <w:t>个地物类别</w:t>
      </w:r>
      <w:r>
        <w:rPr>
          <w:rFonts w:hint="eastAsia"/>
          <w:sz w:val="24"/>
        </w:rPr>
        <w:t>，</w:t>
      </w:r>
      <w:r>
        <w:rPr>
          <w:sz w:val="24"/>
        </w:rPr>
        <w:t>分别</w:t>
      </w:r>
      <w:r>
        <w:rPr>
          <w:rFonts w:hint="eastAsia"/>
          <w:sz w:val="24"/>
        </w:rPr>
        <w:t>为</w:t>
      </w:r>
      <w:r w:rsidRPr="009E1933">
        <w:rPr>
          <w:position w:val="-12"/>
          <w:sz w:val="24"/>
          <w:szCs w:val="24"/>
        </w:rPr>
        <w:drawing>
          <wp:inline distT="0" distB="0" distL="0" distR="0">
            <wp:extent cx="733425" cy="226060"/>
            <wp:effectExtent l="0" t="0" r="952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33425" cy="226060"/>
                    </a:xfrm>
                    <a:prstGeom prst="rect">
                      <a:avLst/>
                    </a:prstGeom>
                    <a:noFill/>
                    <a:ln>
                      <a:noFill/>
                    </a:ln>
                  </pic:spPr>
                </pic:pic>
              </a:graphicData>
            </a:graphic>
          </wp:inline>
        </w:drawing>
      </w:r>
      <w:r>
        <w:rPr>
          <w:rFonts w:hint="eastAsia"/>
          <w:sz w:val="24"/>
        </w:rPr>
        <w:t>。为了便于处理，假设每个类别发生的咸阳概率分别为</w:t>
      </w:r>
      <w:r w:rsidRPr="009E1933">
        <w:rPr>
          <w:position w:val="-12"/>
          <w:sz w:val="24"/>
          <w:szCs w:val="24"/>
        </w:rPr>
        <w:drawing>
          <wp:inline distT="0" distB="0" distL="0" distR="0">
            <wp:extent cx="1430655" cy="244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30655" cy="244475"/>
                    </a:xfrm>
                    <a:prstGeom prst="rect">
                      <a:avLst/>
                    </a:prstGeom>
                    <a:noFill/>
                    <a:ln>
                      <a:noFill/>
                    </a:ln>
                  </pic:spPr>
                </pic:pic>
              </a:graphicData>
            </a:graphic>
          </wp:inline>
        </w:drawing>
      </w:r>
      <w:r>
        <w:rPr>
          <w:rFonts w:hint="eastAsia"/>
          <w:sz w:val="24"/>
        </w:rPr>
        <w:t>且均相等。依据贝叶斯准备，样本</w:t>
      </w:r>
      <w:r>
        <w:rPr>
          <w:rFonts w:hint="eastAsia"/>
          <w:sz w:val="24"/>
        </w:rPr>
        <w:t>x</w:t>
      </w:r>
      <w:r>
        <w:rPr>
          <w:rFonts w:hint="eastAsia"/>
          <w:sz w:val="24"/>
        </w:rPr>
        <w:t>属于某一类的概率可以表示为：</w:t>
      </w:r>
    </w:p>
    <w:p w:rsidR="009E1933" w:rsidRPr="007A14B6" w:rsidRDefault="009E1933" w:rsidP="009E1933">
      <w:pPr>
        <w:jc w:val="right"/>
        <w:rPr>
          <w:sz w:val="24"/>
        </w:rPr>
      </w:pPr>
      <w:r w:rsidRPr="007A14B6">
        <w:rPr>
          <w:position w:val="-28"/>
          <w:sz w:val="24"/>
        </w:rPr>
        <w:object w:dxaOrig="2620" w:dyaOrig="660">
          <v:shape id="_x0000_i1031" type="#_x0000_t75" style="width:130.85pt;height:33.2pt" o:ole="">
            <v:imagedata r:id="rId37" o:title=""/>
          </v:shape>
          <o:OLEObject Type="Embed" ProgID="Equation.DSMT4" ShapeID="_x0000_i1031" DrawAspect="Content" ObjectID="_1605558914" r:id="rId38"/>
        </w:object>
      </w:r>
      <w:r w:rsidRPr="007A14B6">
        <w:rPr>
          <w:position w:val="-6"/>
          <w:sz w:val="24"/>
        </w:rPr>
        <w:t xml:space="preserve">                        (</w:t>
      </w:r>
      <w:r>
        <w:rPr>
          <w:position w:val="-6"/>
          <w:sz w:val="24"/>
        </w:rPr>
        <w:t>2-1</w:t>
      </w:r>
      <w:r w:rsidRPr="007A14B6">
        <w:rPr>
          <w:position w:val="-6"/>
          <w:sz w:val="24"/>
        </w:rPr>
        <w:t>)</w:t>
      </w:r>
    </w:p>
    <w:p w:rsidR="009E1933" w:rsidRDefault="009E1933" w:rsidP="00B63373">
      <w:pPr>
        <w:spacing w:line="440" w:lineRule="exact"/>
        <w:rPr>
          <w:sz w:val="24"/>
        </w:rPr>
      </w:pPr>
      <w:r>
        <w:rPr>
          <w:rFonts w:hint="eastAsia"/>
          <w:sz w:val="24"/>
        </w:rPr>
        <w:t>其中，</w:t>
      </w:r>
    </w:p>
    <w:p w:rsidR="009E1933" w:rsidRPr="007A14B6" w:rsidRDefault="009E1933" w:rsidP="009E1933">
      <w:pPr>
        <w:jc w:val="right"/>
        <w:rPr>
          <w:sz w:val="24"/>
        </w:rPr>
      </w:pPr>
      <w:r w:rsidRPr="007A14B6">
        <w:rPr>
          <w:position w:val="-28"/>
          <w:sz w:val="24"/>
        </w:rPr>
        <w:object w:dxaOrig="2520" w:dyaOrig="680">
          <v:shape id="_x0000_i1032" type="#_x0000_t75" style="width:126.45pt;height:33.8pt" o:ole="">
            <v:imagedata r:id="rId39" o:title=""/>
          </v:shape>
          <o:OLEObject Type="Embed" ProgID="Equation.DSMT4" ShapeID="_x0000_i1032" DrawAspect="Content" ObjectID="_1605558915" r:id="rId40"/>
        </w:object>
      </w:r>
      <w:r w:rsidRPr="007A14B6">
        <w:rPr>
          <w:position w:val="-6"/>
          <w:sz w:val="24"/>
        </w:rPr>
        <w:t xml:space="preserve">                      (</w:t>
      </w:r>
      <w:r>
        <w:rPr>
          <w:position w:val="-6"/>
          <w:sz w:val="24"/>
        </w:rPr>
        <w:t>2-2</w:t>
      </w:r>
      <w:r w:rsidRPr="007A14B6">
        <w:rPr>
          <w:position w:val="-6"/>
          <w:sz w:val="24"/>
        </w:rPr>
        <w:t>)</w:t>
      </w:r>
    </w:p>
    <w:p w:rsidR="009E1933" w:rsidRPr="00024625" w:rsidRDefault="00024625" w:rsidP="00B63373">
      <w:pPr>
        <w:spacing w:line="440" w:lineRule="exact"/>
        <w:rPr>
          <w:sz w:val="24"/>
          <w:szCs w:val="24"/>
        </w:rPr>
      </w:pPr>
      <w:r w:rsidRPr="00024625">
        <w:rPr>
          <w:rFonts w:hint="eastAsia"/>
          <w:sz w:val="24"/>
          <w:szCs w:val="24"/>
        </w:rPr>
        <w:t>因为</w:t>
      </w:r>
      <w:r w:rsidRPr="007A14B6">
        <w:rPr>
          <w:position w:val="-10"/>
          <w:sz w:val="24"/>
        </w:rPr>
        <w:object w:dxaOrig="520" w:dyaOrig="320">
          <v:shape id="_x0000_i1033" type="#_x0000_t75" style="width:26.3pt;height:15.65pt" o:ole="">
            <v:imagedata r:id="rId41" o:title=""/>
          </v:shape>
          <o:OLEObject Type="Embed" ProgID="Equation.DSMT4" ShapeID="_x0000_i1033" DrawAspect="Content" ObjectID="_1605558916" r:id="rId42"/>
        </w:object>
      </w:r>
      <w:r>
        <w:rPr>
          <w:sz w:val="24"/>
          <w:szCs w:val="24"/>
        </w:rPr>
        <w:t>不影响判别效果且各类别的先验信息</w:t>
      </w:r>
      <w:r w:rsidRPr="007A14B6">
        <w:rPr>
          <w:position w:val="-12"/>
          <w:sz w:val="24"/>
        </w:rPr>
        <w:object w:dxaOrig="620" w:dyaOrig="360">
          <v:shape id="_x0000_i1034" type="#_x0000_t75" style="width:30.7pt;height:18.15pt" o:ole="">
            <v:imagedata r:id="rId43" o:title=""/>
          </v:shape>
          <o:OLEObject Type="Embed" ProgID="Equation.DSMT4" ShapeID="_x0000_i1034" DrawAspect="Content" ObjectID="_1605558917" r:id="rId44"/>
        </w:object>
      </w:r>
      <w:r>
        <w:rPr>
          <w:sz w:val="24"/>
          <w:szCs w:val="24"/>
        </w:rPr>
        <w:t>均相等</w:t>
      </w:r>
      <w:r>
        <w:rPr>
          <w:rFonts w:hint="eastAsia"/>
          <w:sz w:val="24"/>
          <w:szCs w:val="24"/>
        </w:rPr>
        <w:t>，</w:t>
      </w:r>
      <w:r>
        <w:rPr>
          <w:sz w:val="24"/>
          <w:szCs w:val="24"/>
        </w:rPr>
        <w:t>因此分类问题可以转化为比较</w:t>
      </w:r>
      <w:r w:rsidRPr="00024625">
        <w:rPr>
          <w:position w:val="-12"/>
          <w:sz w:val="24"/>
          <w:szCs w:val="24"/>
        </w:rPr>
        <w:object w:dxaOrig="880" w:dyaOrig="360">
          <v:shape id="_x0000_i1035" type="#_x0000_t75" style="width:43.2pt;height:18.15pt" o:ole="">
            <v:imagedata r:id="rId45" o:title=""/>
          </v:shape>
          <o:OLEObject Type="Embed" ProgID="Equation.DSMT4" ShapeID="_x0000_i1035" DrawAspect="Content" ObjectID="_1605558918" r:id="rId46"/>
        </w:object>
      </w:r>
      <w:r>
        <w:rPr>
          <w:sz w:val="24"/>
          <w:szCs w:val="24"/>
        </w:rPr>
        <w:t>概率大小的问题</w:t>
      </w:r>
      <w:r>
        <w:rPr>
          <w:rFonts w:hint="eastAsia"/>
          <w:sz w:val="24"/>
          <w:szCs w:val="24"/>
        </w:rPr>
        <w:t>。通过数学求解，</w:t>
      </w:r>
      <w:r>
        <w:rPr>
          <w:rFonts w:hint="eastAsia"/>
          <w:sz w:val="24"/>
          <w:szCs w:val="24"/>
        </w:rPr>
        <w:t>M</w:t>
      </w:r>
      <w:r>
        <w:rPr>
          <w:sz w:val="24"/>
          <w:szCs w:val="24"/>
        </w:rPr>
        <w:t>L</w:t>
      </w:r>
      <w:r>
        <w:rPr>
          <w:sz w:val="24"/>
          <w:szCs w:val="24"/>
        </w:rPr>
        <w:t>的判别函数如下</w:t>
      </w:r>
      <w:r>
        <w:rPr>
          <w:rFonts w:hint="eastAsia"/>
          <w:sz w:val="24"/>
          <w:szCs w:val="24"/>
        </w:rPr>
        <w:t>：</w:t>
      </w:r>
    </w:p>
    <w:p w:rsidR="00024625" w:rsidRPr="00024625" w:rsidRDefault="00024625" w:rsidP="00024625">
      <w:pPr>
        <w:jc w:val="right"/>
        <w:rPr>
          <w:position w:val="-6"/>
          <w:sz w:val="24"/>
          <w:szCs w:val="24"/>
        </w:rPr>
      </w:pPr>
      <w:r w:rsidRPr="00024625">
        <w:rPr>
          <w:position w:val="-16"/>
          <w:sz w:val="24"/>
          <w:szCs w:val="24"/>
        </w:rPr>
        <w:object w:dxaOrig="4120" w:dyaOrig="480">
          <v:shape id="_x0000_i1036" type="#_x0000_t75" style="width:206pt;height:23.8pt" o:ole="">
            <v:imagedata r:id="rId47" o:title=""/>
          </v:shape>
          <o:OLEObject Type="Embed" ProgID="Equation.DSMT4" ShapeID="_x0000_i1036" DrawAspect="Content" ObjectID="_1605558919" r:id="rId48"/>
        </w:object>
      </w:r>
      <w:r w:rsidRPr="00024625">
        <w:rPr>
          <w:position w:val="-6"/>
          <w:sz w:val="24"/>
          <w:szCs w:val="24"/>
        </w:rPr>
        <w:t>，</w:t>
      </w:r>
      <w:r w:rsidRPr="00024625">
        <w:rPr>
          <w:position w:val="-10"/>
          <w:sz w:val="24"/>
          <w:szCs w:val="24"/>
        </w:rPr>
        <w:object w:dxaOrig="1060" w:dyaOrig="320">
          <v:shape id="_x0000_i1037" type="#_x0000_t75" style="width:53.2pt;height:15.65pt" o:ole="">
            <v:imagedata r:id="rId49" o:title=""/>
          </v:shape>
          <o:OLEObject Type="Embed" ProgID="Equation.DSMT4" ShapeID="_x0000_i1037" DrawAspect="Content" ObjectID="_1605558920" r:id="rId50"/>
        </w:object>
      </w:r>
      <w:r w:rsidRPr="00024625">
        <w:rPr>
          <w:position w:val="-6"/>
          <w:sz w:val="24"/>
          <w:szCs w:val="24"/>
        </w:rPr>
        <w:t xml:space="preserve">         (</w:t>
      </w:r>
      <w:r>
        <w:rPr>
          <w:position w:val="-6"/>
          <w:sz w:val="24"/>
          <w:szCs w:val="24"/>
        </w:rPr>
        <w:t>2-3</w:t>
      </w:r>
      <w:r w:rsidRPr="00024625">
        <w:rPr>
          <w:position w:val="-6"/>
          <w:sz w:val="24"/>
          <w:szCs w:val="24"/>
        </w:rPr>
        <w:t>)</w:t>
      </w:r>
    </w:p>
    <w:p w:rsidR="009E1933" w:rsidRDefault="00024625" w:rsidP="00B63373">
      <w:pPr>
        <w:spacing w:line="440" w:lineRule="exact"/>
        <w:rPr>
          <w:sz w:val="24"/>
        </w:rPr>
      </w:pPr>
      <w:r>
        <w:rPr>
          <w:rFonts w:hint="eastAsia"/>
          <w:sz w:val="24"/>
        </w:rPr>
        <w:t>也可以表示为：</w:t>
      </w:r>
    </w:p>
    <w:p w:rsidR="00024625" w:rsidRPr="007A14B6" w:rsidRDefault="00024625" w:rsidP="00024625">
      <w:pPr>
        <w:jc w:val="right"/>
        <w:rPr>
          <w:position w:val="-6"/>
          <w:sz w:val="24"/>
        </w:rPr>
      </w:pPr>
      <w:r w:rsidRPr="007A14B6">
        <w:rPr>
          <w:position w:val="-24"/>
          <w:sz w:val="24"/>
        </w:rPr>
        <w:object w:dxaOrig="5460" w:dyaOrig="620">
          <v:shape id="_x0000_i1038" type="#_x0000_t75" style="width:272.95pt;height:30.7pt" o:ole="">
            <v:imagedata r:id="rId51" o:title=""/>
          </v:shape>
          <o:OLEObject Type="Embed" ProgID="Equation.DSMT4" ShapeID="_x0000_i1038" DrawAspect="Content" ObjectID="_1605558921" r:id="rId52"/>
        </w:object>
      </w:r>
      <w:r w:rsidRPr="007A14B6">
        <w:rPr>
          <w:position w:val="-6"/>
          <w:sz w:val="24"/>
        </w:rPr>
        <w:t xml:space="preserve">        (</w:t>
      </w:r>
      <w:r>
        <w:rPr>
          <w:position w:val="-6"/>
          <w:sz w:val="24"/>
        </w:rPr>
        <w:t>2-4</w:t>
      </w:r>
      <w:r w:rsidRPr="007A14B6">
        <w:rPr>
          <w:position w:val="-6"/>
          <w:sz w:val="24"/>
        </w:rPr>
        <w:t>)</w:t>
      </w:r>
    </w:p>
    <w:p w:rsidR="00024625" w:rsidRDefault="00024625" w:rsidP="00024625">
      <w:pPr>
        <w:spacing w:line="440" w:lineRule="exact"/>
        <w:rPr>
          <w:sz w:val="24"/>
        </w:rPr>
      </w:pPr>
      <w:r w:rsidRPr="007A14B6">
        <w:rPr>
          <w:sz w:val="24"/>
        </w:rPr>
        <w:t>其中</w:t>
      </w:r>
      <w:r w:rsidRPr="00024625">
        <w:rPr>
          <w:sz w:val="24"/>
        </w:rPr>
        <w:object w:dxaOrig="200" w:dyaOrig="200">
          <v:shape id="_x0000_i1039" type="#_x0000_t75" style="width:10pt;height:10pt" o:ole="">
            <v:imagedata r:id="rId53" o:title=""/>
          </v:shape>
          <o:OLEObject Type="Embed" ProgID="Equation.DSMT4" ShapeID="_x0000_i1039" DrawAspect="Content" ObjectID="_1605558922" r:id="rId54"/>
        </w:object>
      </w:r>
      <w:r>
        <w:rPr>
          <w:sz w:val="24"/>
        </w:rPr>
        <w:t>指</w:t>
      </w:r>
      <w:r w:rsidRPr="007A14B6">
        <w:rPr>
          <w:sz w:val="24"/>
        </w:rPr>
        <w:t>测试样本光谱向量，</w:t>
      </w:r>
      <w:r w:rsidRPr="00024625">
        <w:rPr>
          <w:sz w:val="24"/>
        </w:rPr>
        <w:t>n</w:t>
      </w:r>
      <w:r>
        <w:rPr>
          <w:sz w:val="24"/>
        </w:rPr>
        <w:t>为</w:t>
      </w:r>
      <w:r w:rsidRPr="007A14B6">
        <w:rPr>
          <w:sz w:val="24"/>
        </w:rPr>
        <w:t>光谱波段数，</w:t>
      </w:r>
      <w:r w:rsidRPr="00024625">
        <w:rPr>
          <w:position w:val="-12"/>
          <w:sz w:val="24"/>
          <w:szCs w:val="24"/>
        </w:rPr>
        <w:object w:dxaOrig="320" w:dyaOrig="360">
          <v:shape id="_x0000_i1040" type="#_x0000_t75" style="width:15.65pt;height:18.15pt" o:ole="">
            <v:imagedata r:id="rId55" o:title=""/>
          </v:shape>
          <o:OLEObject Type="Embed" ProgID="Equation.DSMT4" ShapeID="_x0000_i1040" DrawAspect="Content" ObjectID="_1605558923" r:id="rId56"/>
        </w:object>
      </w:r>
      <w:r>
        <w:rPr>
          <w:sz w:val="24"/>
        </w:rPr>
        <w:t>为</w:t>
      </w:r>
      <w:r w:rsidRPr="007A14B6">
        <w:rPr>
          <w:sz w:val="24"/>
        </w:rPr>
        <w:t>第</w:t>
      </w:r>
      <w:r w:rsidRPr="00024625">
        <w:rPr>
          <w:sz w:val="24"/>
        </w:rPr>
        <w:t>i</w:t>
      </w:r>
      <w:r w:rsidRPr="007A14B6">
        <w:rPr>
          <w:sz w:val="24"/>
        </w:rPr>
        <w:t>类均值向量，</w:t>
      </w:r>
      <w:r w:rsidRPr="007A14B6">
        <w:rPr>
          <w:position w:val="-12"/>
          <w:sz w:val="24"/>
        </w:rPr>
        <w:object w:dxaOrig="300" w:dyaOrig="360">
          <v:shape id="_x0000_i1041" type="#_x0000_t75" style="width:15.05pt;height:18.15pt" o:ole="">
            <v:imagedata r:id="rId57" o:title=""/>
          </v:shape>
          <o:OLEObject Type="Embed" ProgID="Equation.DSMT4" ShapeID="_x0000_i1041" DrawAspect="Content" ObjectID="_1605558924" r:id="rId58"/>
        </w:object>
      </w:r>
      <w:r>
        <w:rPr>
          <w:sz w:val="24"/>
        </w:rPr>
        <w:t>为</w:t>
      </w:r>
      <w:r w:rsidRPr="007A14B6">
        <w:rPr>
          <w:sz w:val="24"/>
        </w:rPr>
        <w:t>第</w:t>
      </w:r>
      <w:r w:rsidRPr="00024625">
        <w:rPr>
          <w:sz w:val="24"/>
        </w:rPr>
        <w:t>i</w:t>
      </w:r>
      <w:r w:rsidRPr="007A14B6">
        <w:rPr>
          <w:sz w:val="24"/>
        </w:rPr>
        <w:t>类的协方差矩阵。当</w:t>
      </w:r>
      <w:r w:rsidRPr="00024625">
        <w:rPr>
          <w:position w:val="-10"/>
          <w:sz w:val="24"/>
          <w:szCs w:val="24"/>
        </w:rPr>
        <w:object w:dxaOrig="1120" w:dyaOrig="320">
          <v:shape id="_x0000_i1042" type="#_x0000_t75" style="width:56.35pt;height:15.65pt" o:ole="">
            <v:imagedata r:id="rId59" o:title=""/>
          </v:shape>
          <o:OLEObject Type="Embed" ProgID="Equation.DSMT4" ShapeID="_x0000_i1042" DrawAspect="Content" ObjectID="_1605558925" r:id="rId60"/>
        </w:object>
      </w:r>
      <w:r w:rsidRPr="007A14B6">
        <w:rPr>
          <w:rFonts w:hint="eastAsia"/>
          <w:sz w:val="24"/>
        </w:rPr>
        <w:t>且</w:t>
      </w:r>
      <w:r w:rsidRPr="00024625">
        <w:rPr>
          <w:position w:val="-10"/>
          <w:sz w:val="24"/>
          <w:szCs w:val="24"/>
        </w:rPr>
        <w:object w:dxaOrig="499" w:dyaOrig="300">
          <v:shape id="_x0000_i1043" type="#_x0000_t75" style="width:24.4pt;height:15.05pt" o:ole="">
            <v:imagedata r:id="rId61" o:title=""/>
          </v:shape>
          <o:OLEObject Type="Embed" ProgID="Equation.DSMT4" ShapeID="_x0000_i1043" DrawAspect="Content" ObjectID="_1605558926" r:id="rId62"/>
        </w:object>
      </w:r>
      <w:r>
        <w:rPr>
          <w:sz w:val="24"/>
        </w:rPr>
        <w:t>时</w:t>
      </w:r>
      <w:r w:rsidRPr="007A14B6">
        <w:rPr>
          <w:sz w:val="24"/>
        </w:rPr>
        <w:t>，</w:t>
      </w:r>
      <w:r>
        <w:rPr>
          <w:sz w:val="24"/>
        </w:rPr>
        <w:t>如果</w:t>
      </w:r>
      <w:r w:rsidRPr="007A14B6">
        <w:rPr>
          <w:position w:val="-14"/>
          <w:sz w:val="24"/>
        </w:rPr>
        <w:object w:dxaOrig="1939" w:dyaOrig="380">
          <v:shape id="_x0000_i1044" type="#_x0000_t75" style="width:97.65pt;height:18.8pt" o:ole="">
            <v:imagedata r:id="rId63" o:title=""/>
          </v:shape>
          <o:OLEObject Type="Embed" ProgID="Equation.DSMT4" ShapeID="_x0000_i1044" DrawAspect="Content" ObjectID="_1605558927" r:id="rId64"/>
        </w:object>
      </w:r>
      <w:r>
        <w:rPr>
          <w:sz w:val="24"/>
        </w:rPr>
        <w:t>则</w:t>
      </w:r>
      <w:r w:rsidRPr="007A14B6">
        <w:rPr>
          <w:sz w:val="24"/>
        </w:rPr>
        <w:t>样本</w:t>
      </w:r>
      <w:r w:rsidRPr="00024625">
        <w:rPr>
          <w:sz w:val="24"/>
        </w:rPr>
        <w:object w:dxaOrig="200" w:dyaOrig="200">
          <v:shape id="_x0000_i1045" type="#_x0000_t75" style="width:10pt;height:10pt" o:ole="">
            <v:imagedata r:id="rId53" o:title=""/>
          </v:shape>
          <o:OLEObject Type="Embed" ProgID="Equation.DSMT4" ShapeID="_x0000_i1045" DrawAspect="Content" ObjectID="_1605558928" r:id="rId65"/>
        </w:object>
      </w:r>
      <w:r w:rsidRPr="007A14B6">
        <w:rPr>
          <w:sz w:val="24"/>
        </w:rPr>
        <w:t>属于第</w:t>
      </w:r>
      <w:r w:rsidRPr="00024625">
        <w:rPr>
          <w:sz w:val="24"/>
        </w:rPr>
        <w:t>i</w:t>
      </w:r>
      <w:r w:rsidRPr="007A14B6">
        <w:rPr>
          <w:sz w:val="24"/>
        </w:rPr>
        <w:t>类，即：</w:t>
      </w:r>
    </w:p>
    <w:p w:rsidR="00024625" w:rsidRPr="00024625" w:rsidRDefault="00024625" w:rsidP="00024625">
      <w:pPr>
        <w:jc w:val="right"/>
        <w:rPr>
          <w:position w:val="-6"/>
          <w:sz w:val="24"/>
          <w:szCs w:val="24"/>
        </w:rPr>
      </w:pPr>
      <w:r w:rsidRPr="00024625">
        <w:rPr>
          <w:position w:val="-22"/>
          <w:sz w:val="24"/>
          <w:szCs w:val="24"/>
        </w:rPr>
        <w:object w:dxaOrig="2400" w:dyaOrig="600">
          <v:shape id="_x0000_i1046" type="#_x0000_t75" style="width:120.2pt;height:30.05pt" o:ole="">
            <v:imagedata r:id="rId66" o:title=""/>
          </v:shape>
          <o:OLEObject Type="Embed" ProgID="Equation.DSMT4" ShapeID="_x0000_i1046" DrawAspect="Content" ObjectID="_1605558929" r:id="rId67"/>
        </w:object>
      </w:r>
      <w:r w:rsidRPr="00024625">
        <w:rPr>
          <w:position w:val="-6"/>
          <w:sz w:val="24"/>
          <w:szCs w:val="24"/>
        </w:rPr>
        <w:t xml:space="preserve">                        (</w:t>
      </w:r>
      <w:r>
        <w:rPr>
          <w:position w:val="-6"/>
          <w:sz w:val="24"/>
          <w:szCs w:val="24"/>
        </w:rPr>
        <w:t>2-5</w:t>
      </w:r>
      <w:r w:rsidRPr="00024625">
        <w:rPr>
          <w:position w:val="-6"/>
          <w:sz w:val="24"/>
          <w:szCs w:val="24"/>
        </w:rPr>
        <w:t>)</w:t>
      </w:r>
    </w:p>
    <w:p w:rsidR="009E1933" w:rsidRPr="005E1B76" w:rsidRDefault="00024625" w:rsidP="00B63373">
      <w:pPr>
        <w:spacing w:line="440" w:lineRule="exact"/>
        <w:rPr>
          <w:sz w:val="24"/>
        </w:rPr>
      </w:pPr>
      <w:r>
        <w:rPr>
          <w:sz w:val="24"/>
        </w:rPr>
        <w:tab/>
        <w:t>ML</w:t>
      </w:r>
      <w:r>
        <w:rPr>
          <w:sz w:val="24"/>
        </w:rPr>
        <w:t>算法优点是非常容易理解</w:t>
      </w:r>
      <w:r>
        <w:rPr>
          <w:rFonts w:hint="eastAsia"/>
          <w:sz w:val="24"/>
        </w:rPr>
        <w:t>，</w:t>
      </w:r>
      <w:r>
        <w:rPr>
          <w:sz w:val="24"/>
        </w:rPr>
        <w:t>且便于编码</w:t>
      </w:r>
      <w:r>
        <w:rPr>
          <w:rFonts w:hint="eastAsia"/>
          <w:sz w:val="24"/>
        </w:rPr>
        <w:t>。</w:t>
      </w:r>
      <w:r w:rsidR="005E1B76">
        <w:rPr>
          <w:rFonts w:hint="eastAsia"/>
          <w:sz w:val="24"/>
        </w:rPr>
        <w:t>然而</w:t>
      </w:r>
      <w:r w:rsidR="00F93E0D">
        <w:rPr>
          <w:rFonts w:hint="eastAsia"/>
          <w:sz w:val="24"/>
        </w:rPr>
        <w:t>M</w:t>
      </w:r>
      <w:r w:rsidR="00F93E0D">
        <w:rPr>
          <w:sz w:val="24"/>
        </w:rPr>
        <w:t>L</w:t>
      </w:r>
      <w:r w:rsidR="005E1B76">
        <w:rPr>
          <w:sz w:val="24"/>
        </w:rPr>
        <w:t>算法基于朴素贝叶斯学习与分类算法</w:t>
      </w:r>
      <w:r w:rsidR="005E1B76">
        <w:rPr>
          <w:rFonts w:hint="eastAsia"/>
          <w:sz w:val="24"/>
        </w:rPr>
        <w:t>，</w:t>
      </w:r>
      <w:r w:rsidR="005E1B76">
        <w:rPr>
          <w:sz w:val="24"/>
        </w:rPr>
        <w:t>因此假设用于分类的特征在类确定</w:t>
      </w:r>
      <w:r w:rsidR="005E1B76">
        <w:rPr>
          <w:rFonts w:hint="eastAsia"/>
          <w:sz w:val="24"/>
        </w:rPr>
        <w:t>的条件下都是条件独立，这种假设必然会以一定程度的精度牺牲作为代价。高光谱数据的特征有特别高的维度，这使得</w:t>
      </w:r>
      <w:r w:rsidR="005E1B76">
        <w:rPr>
          <w:rFonts w:hint="eastAsia"/>
          <w:sz w:val="24"/>
        </w:rPr>
        <w:t>M</w:t>
      </w:r>
      <w:r w:rsidR="005E1B76">
        <w:rPr>
          <w:sz w:val="24"/>
        </w:rPr>
        <w:t>L</w:t>
      </w:r>
      <w:r w:rsidR="005E1B76">
        <w:rPr>
          <w:sz w:val="24"/>
        </w:rPr>
        <w:t>算法必然速度较慢</w:t>
      </w:r>
      <w:r w:rsidR="005E1B76">
        <w:rPr>
          <w:rFonts w:hint="eastAsia"/>
          <w:sz w:val="24"/>
        </w:rPr>
        <w:t>。高光谱影响分类一般不会提供过多的训练样本，因此过分依赖样本统计特性的</w:t>
      </w:r>
      <w:r w:rsidR="005E1B76">
        <w:rPr>
          <w:rFonts w:hint="eastAsia"/>
          <w:sz w:val="24"/>
        </w:rPr>
        <w:t>M</w:t>
      </w:r>
      <w:r w:rsidR="005E1B76">
        <w:rPr>
          <w:sz w:val="24"/>
        </w:rPr>
        <w:t>L</w:t>
      </w:r>
      <w:r w:rsidR="005E1B76">
        <w:rPr>
          <w:sz w:val="24"/>
        </w:rPr>
        <w:t>算法在样本不足时必然会严重影响高光谱影响分类的效果</w:t>
      </w:r>
      <w:r w:rsidR="005E1B76">
        <w:rPr>
          <w:rFonts w:hint="eastAsia"/>
          <w:sz w:val="24"/>
        </w:rPr>
        <w:t>。</w:t>
      </w:r>
    </w:p>
    <w:p w:rsidR="009E1933" w:rsidRDefault="009E1933" w:rsidP="00B63373">
      <w:pPr>
        <w:pStyle w:val="3"/>
      </w:pPr>
      <w:r>
        <w:t>2.</w:t>
      </w:r>
      <w:r>
        <w:rPr>
          <w:rFonts w:hint="eastAsia"/>
        </w:rPr>
        <w:t>1</w:t>
      </w:r>
      <w:r>
        <w:t>.2</w:t>
      </w:r>
      <w:r>
        <w:t>无监督分类方法</w:t>
      </w:r>
    </w:p>
    <w:p w:rsidR="009E1933" w:rsidRDefault="009E1933" w:rsidP="00B63373">
      <w:pPr>
        <w:spacing w:line="440" w:lineRule="exact"/>
        <w:rPr>
          <w:sz w:val="24"/>
        </w:rPr>
      </w:pPr>
      <w:r>
        <w:tab/>
      </w:r>
      <w:r w:rsidRPr="00B63373">
        <w:rPr>
          <w:sz w:val="24"/>
        </w:rPr>
        <w:t>无监督分类指的是在没有先验知识的情况下</w:t>
      </w:r>
      <w:r w:rsidRPr="00B63373">
        <w:rPr>
          <w:rFonts w:hint="eastAsia"/>
          <w:sz w:val="24"/>
        </w:rPr>
        <w:t>，</w:t>
      </w:r>
      <w:r w:rsidRPr="00B63373">
        <w:rPr>
          <w:sz w:val="24"/>
        </w:rPr>
        <w:t>仅仅依据影像本身的数据特征</w:t>
      </w:r>
      <w:r w:rsidRPr="00B63373">
        <w:rPr>
          <w:rFonts w:hint="eastAsia"/>
          <w:sz w:val="24"/>
        </w:rPr>
        <w:t>，</w:t>
      </w:r>
      <w:r w:rsidRPr="00B63373">
        <w:rPr>
          <w:sz w:val="24"/>
        </w:rPr>
        <w:t>利用这些数据代表的地物光谱特征的相似和相异特性</w:t>
      </w:r>
      <w:r w:rsidRPr="00B63373">
        <w:rPr>
          <w:rFonts w:hint="eastAsia"/>
          <w:sz w:val="24"/>
        </w:rPr>
        <w:t>来分类</w:t>
      </w:r>
      <w:r>
        <w:rPr>
          <w:rFonts w:hint="eastAsia"/>
          <w:sz w:val="24"/>
        </w:rPr>
        <w:t>。因为为监督算法不需要要先验知识，不需要现场标记并且易于实现，因此被广泛应用于遥感影像分类中。然而此方法严重依赖相似性度量，对光谱和噪声变化极为敏感。此外，样本数据以及类别间的不平均往往造成估计不准确的问题，这使得无监督分类方法一般难以取得较高的精度。</w:t>
      </w:r>
      <w:r>
        <w:rPr>
          <w:sz w:val="24"/>
        </w:rPr>
        <w:t>典型的无监督分类算法包括</w:t>
      </w:r>
      <w:r>
        <w:rPr>
          <w:rFonts w:hint="eastAsia"/>
          <w:sz w:val="24"/>
        </w:rPr>
        <w:t>K</w:t>
      </w:r>
      <w:r>
        <w:rPr>
          <w:sz w:val="24"/>
        </w:rPr>
        <w:t>均值聚类算法</w:t>
      </w:r>
      <w:r>
        <w:rPr>
          <w:rFonts w:hint="eastAsia"/>
          <w:sz w:val="24"/>
        </w:rPr>
        <w:t>、</w:t>
      </w:r>
      <w:r>
        <w:rPr>
          <w:rFonts w:hint="eastAsia"/>
          <w:sz w:val="24"/>
        </w:rPr>
        <w:t>I</w:t>
      </w:r>
      <w:r>
        <w:rPr>
          <w:sz w:val="24"/>
        </w:rPr>
        <w:t>SODATA</w:t>
      </w:r>
      <w:r>
        <w:rPr>
          <w:sz w:val="24"/>
        </w:rPr>
        <w:t>算法</w:t>
      </w:r>
      <w:r>
        <w:rPr>
          <w:rFonts w:hint="eastAsia"/>
          <w:sz w:val="24"/>
        </w:rPr>
        <w:t>以及平行管道法等等。</w:t>
      </w:r>
    </w:p>
    <w:p w:rsidR="00F25B0B" w:rsidRDefault="009E1933" w:rsidP="007B6099">
      <w:pPr>
        <w:spacing w:line="440" w:lineRule="exact"/>
        <w:rPr>
          <w:sz w:val="24"/>
        </w:rPr>
      </w:pPr>
      <w:r>
        <w:rPr>
          <w:sz w:val="24"/>
        </w:rPr>
        <w:tab/>
        <w:t>K</w:t>
      </w:r>
      <w:r>
        <w:rPr>
          <w:sz w:val="24"/>
        </w:rPr>
        <w:t>均值聚类算法</w:t>
      </w:r>
      <w:r>
        <w:rPr>
          <w:rFonts w:hint="eastAsia"/>
          <w:sz w:val="24"/>
        </w:rPr>
        <w:t>（</w:t>
      </w:r>
      <w:r>
        <w:rPr>
          <w:rFonts w:hint="eastAsia"/>
          <w:sz w:val="24"/>
        </w:rPr>
        <w:t>K-means</w:t>
      </w:r>
      <w:r>
        <w:rPr>
          <w:rFonts w:hint="eastAsia"/>
          <w:sz w:val="24"/>
        </w:rPr>
        <w:t>）是最典型的聚类算法，主要通过迭代地更新各个聚类的聚类中心，直到系统完成最优迭代结果时停止。</w:t>
      </w:r>
      <w:r w:rsidR="00F25B0B">
        <w:rPr>
          <w:rFonts w:hint="eastAsia"/>
          <w:sz w:val="24"/>
        </w:rPr>
        <w:t>首先假设样本集</w:t>
      </w:r>
      <w:r w:rsidR="00F25B0B">
        <w:rPr>
          <w:sz w:val="24"/>
        </w:rPr>
        <w:t>为</w:t>
      </w:r>
      <w:r w:rsidR="00F25B0B" w:rsidRPr="00F25B0B">
        <w:rPr>
          <w:position w:val="-12"/>
          <w:sz w:val="24"/>
        </w:rPr>
        <w:object w:dxaOrig="1660" w:dyaOrig="360">
          <v:shape id="_x0000_i1047" type="#_x0000_t75" style="width:83.25pt;height:18.15pt" o:ole="">
            <v:imagedata r:id="rId68" o:title=""/>
          </v:shape>
          <o:OLEObject Type="Embed" ProgID="Equation.DSMT4" ShapeID="_x0000_i1047" DrawAspect="Content" ObjectID="_1605558930" r:id="rId69"/>
        </w:object>
      </w:r>
      <w:r w:rsidR="00F25B0B">
        <w:rPr>
          <w:rFonts w:hint="eastAsia"/>
          <w:sz w:val="24"/>
        </w:rPr>
        <w:t>，该</w:t>
      </w:r>
      <w:r w:rsidR="00F25B0B">
        <w:rPr>
          <w:rFonts w:hint="eastAsia"/>
          <w:sz w:val="24"/>
        </w:rPr>
        <w:lastRenderedPageBreak/>
        <w:t>数据集可以通过聚类成为</w:t>
      </w:r>
      <w:r w:rsidR="00470DBA" w:rsidRPr="00470DBA">
        <w:rPr>
          <w:i/>
          <w:sz w:val="24"/>
          <w:szCs w:val="24"/>
        </w:rPr>
        <w:t>k</w:t>
      </w:r>
      <w:r w:rsidR="00F25B0B">
        <w:rPr>
          <w:sz w:val="24"/>
        </w:rPr>
        <w:t>个相互独立的簇</w:t>
      </w:r>
      <w:r w:rsidR="00F25B0B">
        <w:rPr>
          <w:rFonts w:hint="eastAsia"/>
          <w:sz w:val="24"/>
        </w:rPr>
        <w:t>，</w:t>
      </w:r>
      <w:r w:rsidR="00F25B0B">
        <w:rPr>
          <w:sz w:val="24"/>
        </w:rPr>
        <w:t>也就是被分为</w:t>
      </w:r>
      <w:r w:rsidR="00F25B0B">
        <w:rPr>
          <w:rFonts w:hint="eastAsia"/>
          <w:sz w:val="24"/>
        </w:rPr>
        <w:t>K</w:t>
      </w:r>
      <w:r w:rsidR="00F25B0B">
        <w:rPr>
          <w:rFonts w:hint="eastAsia"/>
          <w:sz w:val="24"/>
        </w:rPr>
        <w:t>个类别。其簇划分最小误差</w:t>
      </w:r>
      <w:r w:rsidR="0065589D">
        <w:rPr>
          <w:rFonts w:hint="eastAsia"/>
          <w:sz w:val="24"/>
        </w:rPr>
        <w:t>函数</w:t>
      </w:r>
      <w:r w:rsidR="00F25B0B">
        <w:rPr>
          <w:rFonts w:hint="eastAsia"/>
          <w:sz w:val="24"/>
        </w:rPr>
        <w:t>为</w:t>
      </w:r>
    </w:p>
    <w:p w:rsidR="00F25B0B" w:rsidRDefault="00F25B0B" w:rsidP="00F25B0B">
      <w:pPr>
        <w:pStyle w:val="aff7"/>
      </w:pPr>
      <w:r>
        <w:tab/>
      </w:r>
      <w:r w:rsidR="00470DBA" w:rsidRPr="0065589D">
        <w:object w:dxaOrig="1860" w:dyaOrig="720">
          <v:shape id="_x0000_i1048" type="#_x0000_t75" style="width:93.3pt;height:36.3pt" o:ole="">
            <v:imagedata r:id="rId70" o:title=""/>
          </v:shape>
          <o:OLEObject Type="Embed" ProgID="Equation.DSMT4" ShapeID="_x0000_i1048" DrawAspect="Content" ObjectID="_1605558931" r:id="rId71"/>
        </w:object>
      </w:r>
      <w:r>
        <w:t xml:space="preserve"> </w:t>
      </w:r>
      <w:r>
        <w:tab/>
      </w:r>
      <w:r>
        <w:rPr>
          <w:rFonts w:hint="eastAsia"/>
        </w:rPr>
        <w:t>(</w:t>
      </w:r>
      <w:r>
        <w:t xml:space="preserve">2-6) </w:t>
      </w:r>
    </w:p>
    <w:p w:rsidR="0065589D" w:rsidRDefault="0065589D" w:rsidP="003F4686">
      <w:pPr>
        <w:pStyle w:val="aff7"/>
        <w:spacing w:line="440" w:lineRule="exact"/>
      </w:pPr>
      <w:r>
        <w:rPr>
          <w:rFonts w:hint="eastAsia"/>
        </w:rPr>
        <w:t>其中</w:t>
      </w:r>
      <w:r>
        <w:object w:dxaOrig="260" w:dyaOrig="360">
          <v:shape id="_x0000_i1049" type="#_x0000_t75" style="width:13.15pt;height:18.15pt" o:ole="">
            <v:imagedata r:id="rId72" o:title=""/>
          </v:shape>
          <o:OLEObject Type="Embed" ProgID="Equation.DSMT4" ShapeID="_x0000_i1049" DrawAspect="Content" ObjectID="_1605558932" r:id="rId73"/>
        </w:object>
      </w:r>
      <w:r>
        <w:t>是簇</w:t>
      </w:r>
      <w:r>
        <w:object w:dxaOrig="260" w:dyaOrig="360">
          <v:shape id="_x0000_i1050" type="#_x0000_t75" style="width:13.15pt;height:18.15pt" o:ole="">
            <v:imagedata r:id="rId74" o:title=""/>
          </v:shape>
          <o:OLEObject Type="Embed" ProgID="Equation.DSMT4" ShapeID="_x0000_i1050" DrawAspect="Content" ObjectID="_1605558933" r:id="rId75"/>
        </w:object>
      </w:r>
      <w:r w:rsidR="003F4686">
        <w:t>的均值向量</w:t>
      </w:r>
      <w:r w:rsidR="003F4686">
        <w:rPr>
          <w:rFonts w:hint="eastAsia"/>
        </w:rPr>
        <w:t>。</w:t>
      </w:r>
      <w:r w:rsidR="003F4686">
        <w:t>直观上来看上式刻画了簇内样本围绕着簇的均值向量的紧密程度</w:t>
      </w:r>
      <w:r w:rsidR="003F4686">
        <w:rPr>
          <w:rFonts w:hint="eastAsia"/>
        </w:rPr>
        <w:t>，</w:t>
      </w:r>
      <w:r w:rsidR="003F4686">
        <w:object w:dxaOrig="240" w:dyaOrig="260">
          <v:shape id="_x0000_i1051" type="#_x0000_t75" style="width:12.5pt;height:13.15pt" o:ole="">
            <v:imagedata r:id="rId76" o:title=""/>
          </v:shape>
          <o:OLEObject Type="Embed" ProgID="Equation.DSMT4" ShapeID="_x0000_i1051" DrawAspect="Content" ObjectID="_1605558934" r:id="rId77"/>
        </w:object>
      </w:r>
      <w:r w:rsidR="003F4686">
        <w:t>值越小则簇内样本相似度越高</w:t>
      </w:r>
      <w:r w:rsidR="003F4686">
        <w:rPr>
          <w:rFonts w:hint="eastAsia"/>
        </w:rPr>
        <w:t>。</w:t>
      </w:r>
    </w:p>
    <w:p w:rsidR="003245A4" w:rsidRDefault="003245A4" w:rsidP="003245A4">
      <w:pPr>
        <w:spacing w:line="440" w:lineRule="exact"/>
        <w:ind w:firstLine="420"/>
        <w:rPr>
          <w:sz w:val="24"/>
        </w:rPr>
      </w:pPr>
      <w:r w:rsidRPr="003245A4">
        <w:rPr>
          <w:sz w:val="24"/>
        </w:rPr>
        <w:t>具体的</w:t>
      </w:r>
      <w:r>
        <w:rPr>
          <w:rFonts w:hint="eastAsia"/>
          <w:sz w:val="24"/>
        </w:rPr>
        <w:t>K</w:t>
      </w:r>
      <w:r>
        <w:rPr>
          <w:sz w:val="24"/>
        </w:rPr>
        <w:t>均值聚类算法步骤如下</w:t>
      </w:r>
      <w:r>
        <w:rPr>
          <w:rFonts w:hint="eastAsia"/>
          <w:sz w:val="24"/>
        </w:rPr>
        <w:t>：</w:t>
      </w:r>
    </w:p>
    <w:p w:rsidR="003245A4" w:rsidRPr="00345C89" w:rsidRDefault="003245A4" w:rsidP="003245A4">
      <w:pPr>
        <w:pStyle w:val="aff4"/>
        <w:widowControl/>
        <w:spacing w:line="440" w:lineRule="exact"/>
        <w:ind w:left="480" w:firstLineChars="0" w:firstLine="0"/>
        <w:contextualSpacing/>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 1 \* GB2</w:instrTex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hint="eastAsia"/>
          <w:sz w:val="24"/>
          <w:szCs w:val="24"/>
        </w:rPr>
        <w:t>⑴</w:t>
      </w:r>
      <w:r>
        <w:rPr>
          <w:rFonts w:ascii="Times New Roman" w:hAnsi="Times New Roman"/>
          <w:sz w:val="24"/>
          <w:szCs w:val="24"/>
        </w:rPr>
        <w:fldChar w:fldCharType="end"/>
      </w:r>
      <w:r>
        <w:rPr>
          <w:rFonts w:ascii="Times New Roman" w:hAnsi="Times New Roman"/>
          <w:sz w:val="24"/>
          <w:szCs w:val="24"/>
        </w:rPr>
        <w:t xml:space="preserve"> </w:t>
      </w:r>
      <w:r w:rsidRPr="007A14B6">
        <w:rPr>
          <w:rFonts w:ascii="Times New Roman" w:hAnsi="Times New Roman"/>
          <w:sz w:val="24"/>
          <w:szCs w:val="24"/>
        </w:rPr>
        <w:t>将</w:t>
      </w:r>
      <w:r w:rsidRPr="007A14B6">
        <w:rPr>
          <w:rFonts w:ascii="Times New Roman" w:hAnsi="Times New Roman"/>
          <w:i/>
          <w:sz w:val="24"/>
          <w:szCs w:val="24"/>
        </w:rPr>
        <w:t>N</w:t>
      </w:r>
      <w:r w:rsidRPr="007A14B6">
        <w:rPr>
          <w:rFonts w:ascii="Times New Roman" w:hAnsi="Times New Roman"/>
          <w:sz w:val="24"/>
          <w:szCs w:val="24"/>
        </w:rPr>
        <w:t>个样本初始划分成</w:t>
      </w:r>
      <w:r w:rsidR="00470DBA">
        <w:rPr>
          <w:rFonts w:ascii="Times New Roman" w:hAnsi="Times New Roman"/>
          <w:i/>
          <w:sz w:val="24"/>
          <w:szCs w:val="24"/>
        </w:rPr>
        <w:t>k</w:t>
      </w:r>
      <w:r w:rsidRPr="007A14B6">
        <w:rPr>
          <w:rFonts w:ascii="Times New Roman" w:hAnsi="Times New Roman"/>
          <w:sz w:val="24"/>
          <w:szCs w:val="24"/>
        </w:rPr>
        <w:t>个聚类，其中</w:t>
      </w:r>
      <w:r w:rsidR="00470DBA" w:rsidRPr="007A14B6">
        <w:rPr>
          <w:rFonts w:ascii="Times New Roman" w:hAnsi="Times New Roman"/>
          <w:position w:val="-12"/>
          <w:sz w:val="24"/>
          <w:szCs w:val="24"/>
        </w:rPr>
        <w:object w:dxaOrig="1760" w:dyaOrig="360">
          <v:shape id="_x0000_i1052" type="#_x0000_t75" style="width:88.3pt;height:18.15pt" o:ole="">
            <v:imagedata r:id="rId78" o:title=""/>
          </v:shape>
          <o:OLEObject Type="Embed" ProgID="Equation.DSMT4" ShapeID="_x0000_i1052" DrawAspect="Content" ObjectID="_1605558935" r:id="rId79"/>
        </w:object>
      </w:r>
      <w:r w:rsidRPr="007A14B6">
        <w:rPr>
          <w:rFonts w:ascii="Times New Roman" w:hAnsi="Times New Roman"/>
          <w:sz w:val="24"/>
          <w:szCs w:val="24"/>
        </w:rPr>
        <w:t>，且分别计算每个类别的聚类中心</w:t>
      </w:r>
      <w:r w:rsidRPr="007A14B6">
        <w:rPr>
          <w:rFonts w:ascii="Times New Roman" w:hAnsi="Times New Roman"/>
          <w:position w:val="-12"/>
          <w:sz w:val="24"/>
          <w:szCs w:val="24"/>
        </w:rPr>
        <w:object w:dxaOrig="320" w:dyaOrig="360">
          <v:shape id="_x0000_i1053" type="#_x0000_t75" style="width:16.3pt;height:18.15pt" o:ole="">
            <v:imagedata r:id="rId80" o:title=""/>
          </v:shape>
          <o:OLEObject Type="Embed" ProgID="Equation.DSMT4" ShapeID="_x0000_i1053" DrawAspect="Content" ObjectID="_1605558936" r:id="rId81"/>
        </w:object>
      </w:r>
      <w:r w:rsidRPr="007A14B6">
        <w:rPr>
          <w:rFonts w:ascii="Times New Roman" w:hAnsi="Times New Roman"/>
          <w:sz w:val="24"/>
          <w:szCs w:val="24"/>
        </w:rPr>
        <w:t>和</w:t>
      </w:r>
      <w:r w:rsidR="00345C89" w:rsidRPr="00345C89">
        <w:rPr>
          <w:rFonts w:ascii="Times New Roman" w:hAnsi="Times New Roman"/>
          <w:position w:val="-4"/>
          <w:sz w:val="24"/>
          <w:szCs w:val="24"/>
        </w:rPr>
        <w:object w:dxaOrig="240" w:dyaOrig="260">
          <v:shape id="_x0000_i1054" type="#_x0000_t75" style="width:12.5pt;height:13.15pt" o:ole="">
            <v:imagedata r:id="rId82" o:title=""/>
          </v:shape>
          <o:OLEObject Type="Embed" ProgID="Equation.DSMT4" ShapeID="_x0000_i1054" DrawAspect="Content" ObjectID="_1605558937" r:id="rId83"/>
        </w:object>
      </w:r>
      <w:r w:rsidR="00345C89">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sz w:val="24"/>
          <w:szCs w:val="24"/>
        </w:rPr>
        <w:t>⑵</w:t>
      </w:r>
      <w:r>
        <w:rPr>
          <w:sz w:val="24"/>
          <w:szCs w:val="24"/>
        </w:rPr>
        <w:fldChar w:fldCharType="end"/>
      </w:r>
      <w:r>
        <w:rPr>
          <w:sz w:val="24"/>
          <w:szCs w:val="24"/>
        </w:rPr>
        <w:t xml:space="preserve"> </w:t>
      </w:r>
      <w:r w:rsidRPr="003245A4">
        <w:rPr>
          <w:sz w:val="24"/>
          <w:szCs w:val="24"/>
        </w:rPr>
        <w:t>随机选取一个测试样本</w:t>
      </w:r>
      <w:r w:rsidRPr="003245A4">
        <w:rPr>
          <w:b/>
          <w:sz w:val="24"/>
          <w:szCs w:val="24"/>
        </w:rPr>
        <w:t>x</w:t>
      </w:r>
      <w:r w:rsidRPr="003245A4">
        <w:rPr>
          <w:sz w:val="24"/>
          <w:szCs w:val="24"/>
        </w:rPr>
        <w:t>，且假设其在</w:t>
      </w:r>
      <w:r w:rsidR="00470DBA" w:rsidRPr="00470DBA">
        <w:rPr>
          <w:position w:val="-12"/>
        </w:rPr>
        <w:object w:dxaOrig="279" w:dyaOrig="360">
          <v:shape id="_x0000_i1055" type="#_x0000_t75" style="width:14.4pt;height:18.15pt" o:ole="">
            <v:imagedata r:id="rId84" o:title=""/>
          </v:shape>
          <o:OLEObject Type="Embed" ProgID="Equation.DSMT4" ShapeID="_x0000_i1055" DrawAspect="Content" ObjectID="_1605558938" r:id="rId8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sz w:val="24"/>
          <w:szCs w:val="24"/>
        </w:rPr>
        <w:t>⑶</w:t>
      </w:r>
      <w:r>
        <w:rPr>
          <w:sz w:val="24"/>
          <w:szCs w:val="24"/>
        </w:rPr>
        <w:fldChar w:fldCharType="end"/>
      </w:r>
      <w:r>
        <w:rPr>
          <w:sz w:val="24"/>
          <w:szCs w:val="24"/>
        </w:rPr>
        <w:t xml:space="preserve"> </w:t>
      </w:r>
      <w:r w:rsidRPr="003245A4">
        <w:rPr>
          <w:sz w:val="24"/>
          <w:szCs w:val="24"/>
        </w:rPr>
        <w:t>若</w:t>
      </w:r>
      <w:r w:rsidRPr="007A14B6">
        <w:rPr>
          <w:position w:val="-12"/>
        </w:rPr>
        <w:object w:dxaOrig="540" w:dyaOrig="360">
          <v:shape id="_x0000_i1056" type="#_x0000_t75" style="width:26.9pt;height:18.15pt" o:ole="">
            <v:imagedata r:id="rId86" o:title=""/>
          </v:shape>
          <o:OLEObject Type="Embed" ProgID="Equation.DSMT4" ShapeID="_x0000_i1056" DrawAspect="Content" ObjectID="_1605558939" r:id="rId87"/>
        </w:object>
      </w:r>
      <w:r w:rsidRPr="003245A4">
        <w:rPr>
          <w:sz w:val="24"/>
          <w:szCs w:val="24"/>
        </w:rPr>
        <w:t>，则返回步骤</w:t>
      </w:r>
      <w:r w:rsidRPr="003245A4">
        <w:rPr>
          <w:sz w:val="24"/>
          <w:szCs w:val="24"/>
        </w:rPr>
        <w:t>1</w:t>
      </w:r>
      <w:r w:rsidRPr="003245A4">
        <w:rPr>
          <w:sz w:val="24"/>
          <w:szCs w:val="24"/>
        </w:rPr>
        <w:t>，否则继续；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4 \* GB2</w:instrText>
      </w:r>
      <w:r>
        <w:rPr>
          <w:sz w:val="24"/>
          <w:szCs w:val="24"/>
        </w:rPr>
        <w:instrText xml:space="preserve"> </w:instrText>
      </w:r>
      <w:r>
        <w:rPr>
          <w:sz w:val="24"/>
          <w:szCs w:val="24"/>
        </w:rPr>
        <w:fldChar w:fldCharType="separate"/>
      </w:r>
      <w:r>
        <w:rPr>
          <w:rFonts w:hint="eastAsia"/>
          <w:sz w:val="24"/>
          <w:szCs w:val="24"/>
        </w:rPr>
        <w:t>⑷</w:t>
      </w:r>
      <w:r>
        <w:rPr>
          <w:sz w:val="24"/>
          <w:szCs w:val="24"/>
        </w:rPr>
        <w:fldChar w:fldCharType="end"/>
      </w:r>
      <w:r>
        <w:rPr>
          <w:sz w:val="24"/>
          <w:szCs w:val="24"/>
        </w:rPr>
        <w:t xml:space="preserve"> </w:t>
      </w:r>
      <w:r w:rsidRPr="003245A4">
        <w:rPr>
          <w:sz w:val="24"/>
          <w:szCs w:val="24"/>
        </w:rPr>
        <w:t>计算如下隶属度函数：</w:t>
      </w:r>
    </w:p>
    <w:p w:rsidR="003245A4" w:rsidRPr="007A14B6" w:rsidRDefault="003245A4" w:rsidP="003245A4">
      <w:pPr>
        <w:pStyle w:val="aff4"/>
        <w:wordWrap w:val="0"/>
        <w:ind w:left="1320" w:firstLine="480"/>
        <w:jc w:val="right"/>
        <w:rPr>
          <w:rFonts w:ascii="Times New Roman" w:hAnsi="Times New Roman"/>
          <w:sz w:val="24"/>
          <w:szCs w:val="24"/>
        </w:rPr>
      </w:pPr>
      <w:r w:rsidRPr="007A14B6">
        <w:rPr>
          <w:rFonts w:ascii="Times New Roman" w:hAnsi="Times New Roman"/>
          <w:position w:val="-68"/>
          <w:sz w:val="24"/>
          <w:szCs w:val="24"/>
        </w:rPr>
        <w:object w:dxaOrig="2620" w:dyaOrig="1480">
          <v:shape id="_x0000_i1057" type="#_x0000_t75" style="width:130.25pt;height:73.25pt" o:ole="">
            <v:imagedata r:id="rId88" o:title=""/>
          </v:shape>
          <o:OLEObject Type="Embed" ProgID="Equation.DSMT4" ShapeID="_x0000_i1057" DrawAspect="Content" ObjectID="_1605558940" r:id="rId89"/>
        </w:object>
      </w:r>
      <w:r w:rsidRPr="007A14B6">
        <w:rPr>
          <w:rFonts w:ascii="Times New Roman" w:hAnsi="Times New Roman"/>
          <w:sz w:val="24"/>
          <w:szCs w:val="24"/>
        </w:rPr>
        <w:t xml:space="preserve">                           (</w:t>
      </w:r>
      <w:r>
        <w:rPr>
          <w:rFonts w:ascii="Times New Roman" w:hAnsi="Times New Roman"/>
          <w:sz w:val="24"/>
          <w:szCs w:val="24"/>
        </w:rPr>
        <w:t>2-7</w:t>
      </w:r>
      <w:r w:rsidRPr="007A14B6">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sz w:val="24"/>
          <w:szCs w:val="24"/>
        </w:rPr>
        <w:t>⑸</w:t>
      </w:r>
      <w:r>
        <w:rPr>
          <w:sz w:val="24"/>
          <w:szCs w:val="24"/>
        </w:rPr>
        <w:fldChar w:fldCharType="end"/>
      </w:r>
      <w:r>
        <w:rPr>
          <w:sz w:val="24"/>
          <w:szCs w:val="24"/>
        </w:rPr>
        <w:t xml:space="preserve"> </w:t>
      </w:r>
      <w:r w:rsidRPr="003245A4">
        <w:rPr>
          <w:sz w:val="24"/>
          <w:szCs w:val="24"/>
        </w:rPr>
        <w:t>若</w:t>
      </w:r>
      <w:r w:rsidRPr="007A14B6">
        <w:rPr>
          <w:position w:val="-14"/>
        </w:rPr>
        <w:object w:dxaOrig="720" w:dyaOrig="380">
          <v:shape id="_x0000_i1058" type="#_x0000_t75" style="width:36.3pt;height:18.8pt" o:ole="">
            <v:imagedata r:id="rId90" o:title=""/>
          </v:shape>
          <o:OLEObject Type="Embed" ProgID="Equation.DSMT4" ShapeID="_x0000_i1058" DrawAspect="Content" ObjectID="_1605558941" r:id="rId91"/>
        </w:object>
      </w:r>
      <w:r w:rsidRPr="003245A4">
        <w:rPr>
          <w:sz w:val="24"/>
          <w:szCs w:val="24"/>
        </w:rPr>
        <w:t>，则将</w:t>
      </w:r>
      <w:r w:rsidRPr="003245A4">
        <w:rPr>
          <w:b/>
          <w:sz w:val="24"/>
          <w:szCs w:val="24"/>
        </w:rPr>
        <w:t>x</w:t>
      </w:r>
      <w:r w:rsidRPr="003245A4">
        <w:rPr>
          <w:sz w:val="24"/>
          <w:szCs w:val="24"/>
        </w:rPr>
        <w:t>从聚类</w:t>
      </w:r>
      <w:r w:rsidR="00470DBA" w:rsidRPr="007A14B6">
        <w:rPr>
          <w:position w:val="-12"/>
        </w:rPr>
        <w:object w:dxaOrig="279" w:dyaOrig="360">
          <v:shape id="_x0000_i1059" type="#_x0000_t75" style="width:14.4pt;height:18.15pt" o:ole="">
            <v:imagedata r:id="rId92" o:title=""/>
          </v:shape>
          <o:OLEObject Type="Embed" ProgID="Equation.DSMT4" ShapeID="_x0000_i1059" DrawAspect="Content" ObjectID="_1605558942" r:id="rId93"/>
        </w:object>
      </w:r>
      <w:r w:rsidRPr="003245A4">
        <w:rPr>
          <w:sz w:val="24"/>
          <w:szCs w:val="24"/>
        </w:rPr>
        <w:t>中移动到聚类</w:t>
      </w:r>
      <w:r w:rsidR="00470DBA" w:rsidRPr="007A14B6">
        <w:rPr>
          <w:position w:val="-14"/>
        </w:rPr>
        <w:object w:dxaOrig="320" w:dyaOrig="380">
          <v:shape id="_x0000_i1060" type="#_x0000_t75" style="width:16.9pt;height:18.8pt" o:ole="">
            <v:imagedata r:id="rId94" o:title=""/>
          </v:shape>
          <o:OLEObject Type="Embed" ProgID="Equation.DSMT4" ShapeID="_x0000_i1060" DrawAspect="Content" ObjectID="_1605558943" r:id="rId9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6 \* GB2</w:instrText>
      </w:r>
      <w:r>
        <w:rPr>
          <w:sz w:val="24"/>
          <w:szCs w:val="24"/>
        </w:rPr>
        <w:instrText xml:space="preserve"> </w:instrText>
      </w:r>
      <w:r>
        <w:rPr>
          <w:sz w:val="24"/>
          <w:szCs w:val="24"/>
        </w:rPr>
        <w:fldChar w:fldCharType="separate"/>
      </w:r>
      <w:r>
        <w:rPr>
          <w:rFonts w:hint="eastAsia"/>
          <w:sz w:val="24"/>
          <w:szCs w:val="24"/>
        </w:rPr>
        <w:t>⑹</w:t>
      </w:r>
      <w:r>
        <w:rPr>
          <w:sz w:val="24"/>
          <w:szCs w:val="24"/>
        </w:rPr>
        <w:fldChar w:fldCharType="end"/>
      </w:r>
      <w:r>
        <w:rPr>
          <w:sz w:val="24"/>
          <w:szCs w:val="24"/>
        </w:rPr>
        <w:t xml:space="preserve"> </w:t>
      </w:r>
      <w:r w:rsidRPr="003245A4">
        <w:rPr>
          <w:sz w:val="24"/>
          <w:szCs w:val="24"/>
        </w:rPr>
        <w:t>更新各个聚类的中心向量；</w:t>
      </w:r>
    </w:p>
    <w:p w:rsidR="003245A4" w:rsidRDefault="003245A4" w:rsidP="00470DBA">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7 \* GB2</w:instrText>
      </w:r>
      <w:r>
        <w:rPr>
          <w:sz w:val="24"/>
          <w:szCs w:val="24"/>
        </w:rPr>
        <w:instrText xml:space="preserve"> </w:instrText>
      </w:r>
      <w:r>
        <w:rPr>
          <w:sz w:val="24"/>
          <w:szCs w:val="24"/>
        </w:rPr>
        <w:fldChar w:fldCharType="separate"/>
      </w:r>
      <w:r>
        <w:rPr>
          <w:rFonts w:hint="eastAsia"/>
          <w:sz w:val="24"/>
          <w:szCs w:val="24"/>
        </w:rPr>
        <w:t>⑺</w:t>
      </w:r>
      <w:r>
        <w:rPr>
          <w:sz w:val="24"/>
          <w:szCs w:val="24"/>
        </w:rPr>
        <w:fldChar w:fldCharType="end"/>
      </w:r>
      <w:r>
        <w:rPr>
          <w:sz w:val="24"/>
          <w:szCs w:val="24"/>
        </w:rPr>
        <w:t xml:space="preserve"> </w:t>
      </w:r>
      <w:r w:rsidRPr="003245A4">
        <w:rPr>
          <w:sz w:val="24"/>
          <w:szCs w:val="24"/>
        </w:rPr>
        <w:t>若连续迭代</w:t>
      </w:r>
      <w:r w:rsidRPr="003245A4">
        <w:rPr>
          <w:i/>
          <w:sz w:val="24"/>
          <w:szCs w:val="24"/>
        </w:rPr>
        <w:t>N</w:t>
      </w:r>
      <w:r w:rsidRPr="003245A4">
        <w:rPr>
          <w:sz w:val="24"/>
          <w:szCs w:val="24"/>
        </w:rPr>
        <w:t>次</w:t>
      </w:r>
      <w:r w:rsidR="00470DBA" w:rsidRPr="007A14B6">
        <w:rPr>
          <w:position w:val="-12"/>
        </w:rPr>
        <w:object w:dxaOrig="300" w:dyaOrig="360">
          <v:shape id="_x0000_i1061" type="#_x0000_t75" style="width:15.05pt;height:18.15pt" o:ole="">
            <v:imagedata r:id="rId96" o:title=""/>
          </v:shape>
          <o:OLEObject Type="Embed" ProgID="Equation.DSMT4" ShapeID="_x0000_i1061" DrawAspect="Content" ObjectID="_1605558944" r:id="rId97"/>
        </w:object>
      </w:r>
      <w:r w:rsidRPr="003245A4">
        <w:rPr>
          <w:sz w:val="24"/>
          <w:szCs w:val="24"/>
        </w:rPr>
        <w:t>均保持不变，则算法停止，否则返回步骤</w:t>
      </w:r>
      <w:r w:rsidRPr="003245A4">
        <w:rPr>
          <w:sz w:val="24"/>
          <w:szCs w:val="24"/>
        </w:rPr>
        <w:t>2</w:t>
      </w:r>
      <w:r w:rsidRPr="003245A4">
        <w:rPr>
          <w:sz w:val="24"/>
          <w:szCs w:val="24"/>
        </w:rPr>
        <w:t>。</w:t>
      </w:r>
    </w:p>
    <w:p w:rsidR="00470DBA" w:rsidRPr="00345C89" w:rsidRDefault="00345C89" w:rsidP="00345C89">
      <w:pPr>
        <w:spacing w:line="440" w:lineRule="exact"/>
        <w:ind w:firstLineChars="200" w:firstLine="480"/>
        <w:rPr>
          <w:sz w:val="24"/>
        </w:rPr>
      </w:pPr>
      <w:r w:rsidRPr="007A14B6">
        <w:rPr>
          <w:sz w:val="24"/>
        </w:rPr>
        <w:t>K-</w:t>
      </w:r>
      <w:r w:rsidRPr="007A14B6">
        <w:rPr>
          <w:sz w:val="24"/>
        </w:rPr>
        <w:t>均值聚类算法的优点是：当处理的数据集分布密集且</w:t>
      </w:r>
      <w:r w:rsidRPr="007A14B6">
        <w:rPr>
          <w:rFonts w:hint="eastAsia"/>
          <w:sz w:val="24"/>
        </w:rPr>
        <w:t>各</w:t>
      </w:r>
      <w:r>
        <w:rPr>
          <w:sz w:val="24"/>
        </w:rPr>
        <w:t>类别之间有较大区别</w:t>
      </w:r>
      <w:r w:rsidRPr="007A14B6">
        <w:rPr>
          <w:sz w:val="24"/>
        </w:rPr>
        <w:t>时，分类</w:t>
      </w:r>
      <w:r>
        <w:rPr>
          <w:sz w:val="24"/>
        </w:rPr>
        <w:t>效果较好。其欠缺之处</w:t>
      </w:r>
      <w:r w:rsidRPr="007A14B6">
        <w:rPr>
          <w:sz w:val="24"/>
        </w:rPr>
        <w:t>是初始聚类中心的选取对算法性能的影响较大</w:t>
      </w:r>
      <w:r>
        <w:rPr>
          <w:sz w:val="24"/>
        </w:rPr>
        <w:t>且在先验知识不足的条件下，不容易确定</w:t>
      </w:r>
      <w:r w:rsidRPr="007A14B6">
        <w:rPr>
          <w:sz w:val="24"/>
        </w:rPr>
        <w:t>聚类的个数。</w:t>
      </w:r>
    </w:p>
    <w:p w:rsidR="00482280" w:rsidRDefault="009E1933" w:rsidP="001019D5">
      <w:pPr>
        <w:pStyle w:val="3"/>
      </w:pPr>
      <w:r>
        <w:t>2.</w:t>
      </w:r>
      <w:r>
        <w:rPr>
          <w:rFonts w:hint="eastAsia"/>
        </w:rPr>
        <w:t>1</w:t>
      </w:r>
      <w:r>
        <w:t>.3</w:t>
      </w:r>
      <w:bookmarkEnd w:id="176"/>
      <w:r w:rsidR="007B6099">
        <w:rPr>
          <w:rFonts w:hint="eastAsia"/>
        </w:rPr>
        <w:t>半监督</w:t>
      </w:r>
      <w:r w:rsidR="007B6099">
        <w:t>分类方法</w:t>
      </w:r>
    </w:p>
    <w:p w:rsidR="007B6099" w:rsidRDefault="007B6099" w:rsidP="007B6099">
      <w:pPr>
        <w:spacing w:line="440" w:lineRule="exact"/>
        <w:ind w:firstLine="573"/>
        <w:rPr>
          <w:sz w:val="24"/>
        </w:rPr>
      </w:pPr>
      <w:r w:rsidRPr="007B6099">
        <w:rPr>
          <w:sz w:val="24"/>
        </w:rPr>
        <w:t>高光谱影像分类中</w:t>
      </w:r>
      <w:r>
        <w:rPr>
          <w:sz w:val="24"/>
        </w:rPr>
        <w:t>存在着大量的无标签样本</w:t>
      </w:r>
      <w:r>
        <w:rPr>
          <w:rFonts w:hint="eastAsia"/>
          <w:sz w:val="24"/>
        </w:rPr>
        <w:t>，</w:t>
      </w:r>
      <w:r>
        <w:rPr>
          <w:sz w:val="24"/>
        </w:rPr>
        <w:t>通过发掘无标签样本的信息并结合先验信息</w:t>
      </w:r>
      <w:r>
        <w:rPr>
          <w:rFonts w:hint="eastAsia"/>
          <w:sz w:val="24"/>
        </w:rPr>
        <w:t>，这种方式被称为半监督分类算法。在遥感影像分类中，获取标签是一项耗时耗力的工作，然而无标签样本大量存在且较容易获，因此半监督分类被广泛应用。典型的无监督分类方法包括生成模型、协同训练模型、传导支持向量机、基于图的算法、自训练模型、多项逻辑回归等等。</w:t>
      </w:r>
    </w:p>
    <w:p w:rsidR="00365605" w:rsidRDefault="001901C4" w:rsidP="00862191">
      <w:pPr>
        <w:spacing w:line="440" w:lineRule="exact"/>
        <w:ind w:firstLine="573"/>
        <w:rPr>
          <w:sz w:val="24"/>
        </w:rPr>
      </w:pPr>
      <w:r>
        <w:rPr>
          <w:sz w:val="24"/>
        </w:rPr>
        <w:t>多项逻辑回</w:t>
      </w:r>
      <w:r w:rsidR="007B6099">
        <w:rPr>
          <w:sz w:val="24"/>
        </w:rPr>
        <w:t>归</w:t>
      </w:r>
      <w:r w:rsidR="007B6099">
        <w:rPr>
          <w:rFonts w:hint="eastAsia"/>
          <w:sz w:val="24"/>
        </w:rPr>
        <w:t>（</w:t>
      </w:r>
      <w:r w:rsidR="007B6099">
        <w:rPr>
          <w:rFonts w:hint="eastAsia"/>
          <w:sz w:val="24"/>
        </w:rPr>
        <w:t>Mul</w:t>
      </w:r>
      <w:r w:rsidR="007B6099">
        <w:rPr>
          <w:sz w:val="24"/>
        </w:rPr>
        <w:t>tinomial Logistic Regression, MLR</w:t>
      </w:r>
      <w:r w:rsidR="007B6099">
        <w:rPr>
          <w:rFonts w:hint="eastAsia"/>
          <w:sz w:val="24"/>
        </w:rPr>
        <w:t>）</w:t>
      </w:r>
      <w:r w:rsidR="00AB7276">
        <w:rPr>
          <w:rFonts w:hint="eastAsia"/>
          <w:sz w:val="24"/>
        </w:rPr>
        <w:t>可以</w:t>
      </w:r>
      <w:r w:rsidR="00365605">
        <w:rPr>
          <w:rFonts w:hint="eastAsia"/>
          <w:sz w:val="24"/>
        </w:rPr>
        <w:t>利用后验概率将无监督信息融入到了分类器中，从而实现了半监督分类理念。</w:t>
      </w:r>
      <w:r w:rsidR="00365605" w:rsidRPr="007A14B6">
        <w:rPr>
          <w:sz w:val="24"/>
        </w:rPr>
        <w:t>在一个</w:t>
      </w:r>
      <w:r w:rsidR="00365605" w:rsidRPr="00365605">
        <w:rPr>
          <w:sz w:val="24"/>
        </w:rPr>
        <w:t>m</w:t>
      </w:r>
      <w:r w:rsidR="00365605" w:rsidRPr="007A14B6">
        <w:rPr>
          <w:sz w:val="24"/>
        </w:rPr>
        <w:t>类的有监督分类问题中，令</w:t>
      </w:r>
      <w:r w:rsidR="00365605" w:rsidRPr="007A14B6">
        <w:rPr>
          <w:position w:val="-12"/>
          <w:sz w:val="24"/>
        </w:rPr>
        <w:object w:dxaOrig="2520" w:dyaOrig="360">
          <v:shape id="_x0000_i1062" type="#_x0000_t75" style="width:126.45pt;height:18.15pt" o:ole="">
            <v:imagedata r:id="rId98" o:title=""/>
          </v:shape>
          <o:OLEObject Type="Embed" ProgID="Equation.DSMT4" ShapeID="_x0000_i1062" DrawAspect="Content" ObjectID="_1605558945" r:id="rId99"/>
        </w:object>
      </w:r>
      <w:r w:rsidR="00365605" w:rsidRPr="007A14B6">
        <w:rPr>
          <w:sz w:val="24"/>
        </w:rPr>
        <w:t>表示有标签样本集，其中</w:t>
      </w:r>
      <w:r w:rsidR="00566385" w:rsidRPr="007A14B6">
        <w:rPr>
          <w:position w:val="-12"/>
          <w:sz w:val="24"/>
        </w:rPr>
        <w:object w:dxaOrig="760" w:dyaOrig="380">
          <v:shape id="_x0000_i1063" type="#_x0000_t75" style="width:37.55pt;height:18.8pt" o:ole="">
            <v:imagedata r:id="rId100" o:title=""/>
          </v:shape>
          <o:OLEObject Type="Embed" ProgID="Equation.DSMT4" ShapeID="_x0000_i1063" DrawAspect="Content" ObjectID="_1605558946" r:id="rId101"/>
        </w:object>
      </w:r>
      <w:r w:rsidR="00365605" w:rsidRPr="007A14B6">
        <w:rPr>
          <w:sz w:val="24"/>
        </w:rPr>
        <w:t>表示特征向量，</w:t>
      </w:r>
      <w:r w:rsidR="00566385" w:rsidRPr="007A14B6">
        <w:rPr>
          <w:position w:val="-12"/>
          <w:sz w:val="24"/>
        </w:rPr>
        <w:object w:dxaOrig="240" w:dyaOrig="360">
          <v:shape id="_x0000_i1064" type="#_x0000_t75" style="width:12.5pt;height:18.15pt" o:ole="">
            <v:imagedata r:id="rId102" o:title=""/>
          </v:shape>
          <o:OLEObject Type="Embed" ProgID="Equation.DSMT4" ShapeID="_x0000_i1064" DrawAspect="Content" ObjectID="_1605558947" r:id="rId103"/>
        </w:object>
      </w:r>
      <w:r w:rsidR="00365605" w:rsidRPr="007A14B6">
        <w:rPr>
          <w:sz w:val="24"/>
        </w:rPr>
        <w:t>表示</w:t>
      </w:r>
      <w:r w:rsidR="00365605" w:rsidRPr="007A14B6">
        <w:rPr>
          <w:sz w:val="24"/>
        </w:rPr>
        <w:lastRenderedPageBreak/>
        <w:t>相应的类别标签。在</w:t>
      </w:r>
      <w:r w:rsidR="00365605" w:rsidRPr="00365605">
        <w:rPr>
          <w:sz w:val="24"/>
        </w:rPr>
        <w:t>m</w:t>
      </w:r>
      <w:r w:rsidR="00365605" w:rsidRPr="007A14B6">
        <w:rPr>
          <w:sz w:val="24"/>
        </w:rPr>
        <w:t>类分类问题中，</w:t>
      </w:r>
      <w:r w:rsidR="00566385" w:rsidRPr="007A14B6">
        <w:rPr>
          <w:position w:val="-12"/>
          <w:sz w:val="24"/>
        </w:rPr>
        <w:object w:dxaOrig="240" w:dyaOrig="360">
          <v:shape id="_x0000_i1065" type="#_x0000_t75" style="width:12.5pt;height:18.15pt" o:ole="">
            <v:imagedata r:id="rId102" o:title=""/>
          </v:shape>
          <o:OLEObject Type="Embed" ProgID="Equation.DSMT4" ShapeID="_x0000_i1065" DrawAspect="Content" ObjectID="_1605558948" r:id="rId104"/>
        </w:object>
      </w:r>
      <w:r w:rsidR="00566385">
        <w:rPr>
          <w:sz w:val="24"/>
        </w:rPr>
        <w:t>可以表示为</w:t>
      </w:r>
      <w:r w:rsidR="00566385" w:rsidRPr="007A14B6">
        <w:rPr>
          <w:position w:val="-12"/>
          <w:sz w:val="24"/>
        </w:rPr>
        <w:object w:dxaOrig="1719" w:dyaOrig="380">
          <v:shape id="_x0000_i1066" type="#_x0000_t75" style="width:85.75pt;height:18.8pt" o:ole="">
            <v:imagedata r:id="rId105" o:title=""/>
          </v:shape>
          <o:OLEObject Type="Embed" ProgID="Equation.DSMT4" ShapeID="_x0000_i1066" DrawAspect="Content" ObjectID="_1605558949" r:id="rId106"/>
        </w:object>
      </w:r>
      <w:r w:rsidR="00566385">
        <w:rPr>
          <w:sz w:val="24"/>
        </w:rPr>
        <w:t>这样的</w:t>
      </w:r>
      <w:r w:rsidR="00365605" w:rsidRPr="007A14B6">
        <w:rPr>
          <w:sz w:val="24"/>
        </w:rPr>
        <w:t>二进制向量，即当样本</w:t>
      </w:r>
      <w:r w:rsidR="00566385" w:rsidRPr="007A14B6">
        <w:rPr>
          <w:position w:val="-12"/>
          <w:sz w:val="24"/>
        </w:rPr>
        <w:object w:dxaOrig="240" w:dyaOrig="360">
          <v:shape id="_x0000_i1067" type="#_x0000_t75" style="width:12.5pt;height:18.15pt" o:ole="">
            <v:imagedata r:id="rId107" o:title=""/>
          </v:shape>
          <o:OLEObject Type="Embed" ProgID="Equation.DSMT4" ShapeID="_x0000_i1067" DrawAspect="Content" ObjectID="_1605558950" r:id="rId108"/>
        </w:object>
      </w:r>
      <w:r w:rsidR="00365605" w:rsidRPr="007A14B6">
        <w:rPr>
          <w:sz w:val="24"/>
        </w:rPr>
        <w:t>属于类别</w:t>
      </w:r>
      <w:r w:rsidR="00365605" w:rsidRPr="00365605">
        <w:rPr>
          <w:sz w:val="24"/>
        </w:rPr>
        <w:t>c</w:t>
      </w:r>
      <w:r w:rsidR="00B41274">
        <w:rPr>
          <w:sz w:val="24"/>
        </w:rPr>
        <w:t>的情况其</w:t>
      </w:r>
      <w:r w:rsidR="00365605" w:rsidRPr="007A14B6">
        <w:rPr>
          <w:sz w:val="24"/>
        </w:rPr>
        <w:t>对应的二进制类别向量中</w:t>
      </w:r>
      <w:r w:rsidR="00566385" w:rsidRPr="007A14B6">
        <w:rPr>
          <w:position w:val="-12"/>
          <w:sz w:val="24"/>
        </w:rPr>
        <w:object w:dxaOrig="780" w:dyaOrig="380">
          <v:shape id="_x0000_i1068" type="#_x0000_t75" style="width:38.8pt;height:18.8pt" o:ole="">
            <v:imagedata r:id="rId109" o:title=""/>
          </v:shape>
          <o:OLEObject Type="Embed" ProgID="Equation.DSMT4" ShapeID="_x0000_i1068" DrawAspect="Content" ObjectID="_1605558951" r:id="rId110"/>
        </w:object>
      </w:r>
      <w:r w:rsidR="00566385">
        <w:rPr>
          <w:sz w:val="24"/>
        </w:rPr>
        <w:t>其他项均</w:t>
      </w:r>
      <w:r w:rsidR="00365605" w:rsidRPr="007A14B6">
        <w:rPr>
          <w:sz w:val="24"/>
        </w:rPr>
        <w:t>为</w:t>
      </w:r>
      <w:r w:rsidR="00365605" w:rsidRPr="007A14B6">
        <w:rPr>
          <w:sz w:val="24"/>
        </w:rPr>
        <w:t>0</w:t>
      </w:r>
      <w:r w:rsidR="00365605" w:rsidRPr="007A14B6">
        <w:rPr>
          <w:sz w:val="24"/>
        </w:rPr>
        <w:t>。在多项逻辑递归问题中，后验类别概率可以表示为：</w:t>
      </w:r>
    </w:p>
    <w:p w:rsidR="00566385" w:rsidRPr="00566385" w:rsidRDefault="00566385" w:rsidP="00566385">
      <w:pPr>
        <w:wordWrap w:val="0"/>
        <w:spacing w:line="440" w:lineRule="exact"/>
        <w:ind w:firstLineChars="200" w:firstLine="480"/>
        <w:jc w:val="right"/>
        <w:rPr>
          <w:sz w:val="24"/>
        </w:rPr>
      </w:pPr>
      <w:r w:rsidRPr="007A14B6">
        <w:rPr>
          <w:position w:val="-16"/>
          <w:sz w:val="24"/>
        </w:rPr>
        <w:object w:dxaOrig="4720" w:dyaOrig="460">
          <v:shape id="_x0000_i1069" type="#_x0000_t75" style="width:236.05pt;height:23.15pt" o:ole="">
            <v:imagedata r:id="rId111" o:title=""/>
          </v:shape>
          <o:OLEObject Type="Embed" ProgID="Equation.DSMT4" ShapeID="_x0000_i1069" DrawAspect="Content" ObjectID="_1605558952" r:id="rId112"/>
        </w:object>
      </w:r>
      <w:r w:rsidR="001901C4">
        <w:rPr>
          <w:sz w:val="24"/>
        </w:rPr>
        <w:t xml:space="preserve">             (2-8</w:t>
      </w:r>
      <w:r w:rsidRPr="007A14B6">
        <w:rPr>
          <w:sz w:val="24"/>
        </w:rPr>
        <w:t>)</w:t>
      </w:r>
    </w:p>
    <w:p w:rsidR="00691BFC" w:rsidRPr="007A14B6" w:rsidRDefault="00365605" w:rsidP="00862191">
      <w:pPr>
        <w:spacing w:line="440" w:lineRule="exact"/>
        <w:ind w:firstLine="420"/>
        <w:rPr>
          <w:sz w:val="24"/>
        </w:rPr>
      </w:pPr>
      <w:r w:rsidRPr="007A14B6">
        <w:rPr>
          <w:sz w:val="24"/>
        </w:rPr>
        <w:t>其中</w:t>
      </w:r>
      <w:r w:rsidR="00B41274" w:rsidRPr="007A14B6">
        <w:rPr>
          <w:position w:val="-10"/>
          <w:sz w:val="24"/>
        </w:rPr>
        <w:object w:dxaOrig="1020" w:dyaOrig="320">
          <v:shape id="_x0000_i1070" type="#_x0000_t75" style="width:50.7pt;height:16.3pt" o:ole="">
            <v:imagedata r:id="rId113" o:title=""/>
          </v:shape>
          <o:OLEObject Type="Embed" ProgID="Equation.DSMT4" ShapeID="_x0000_i1070" DrawAspect="Content" ObjectID="_1605558953" r:id="rId114"/>
        </w:object>
      </w:r>
      <w:r w:rsidR="00B41274" w:rsidRPr="007A14B6">
        <w:rPr>
          <w:sz w:val="24"/>
        </w:rPr>
        <w:t>，</w:t>
      </w:r>
      <w:r w:rsidR="00B41274" w:rsidRPr="007A14B6">
        <w:rPr>
          <w:position w:val="-6"/>
          <w:sz w:val="24"/>
        </w:rPr>
        <w:object w:dxaOrig="940" w:dyaOrig="320">
          <v:shape id="_x0000_i1071" type="#_x0000_t75" style="width:47.6pt;height:16.3pt" o:ole="">
            <v:imagedata r:id="rId115" o:title=""/>
          </v:shape>
          <o:OLEObject Type="Embed" ProgID="Equation.DSMT4" ShapeID="_x0000_i1071" DrawAspect="Content" ObjectID="_1605558954" r:id="rId116"/>
        </w:object>
      </w:r>
      <w:r w:rsidRPr="007A14B6">
        <w:rPr>
          <w:sz w:val="24"/>
        </w:rPr>
        <w:t>表示类别</w:t>
      </w:r>
      <w:r w:rsidRPr="00365605">
        <w:rPr>
          <w:sz w:val="24"/>
        </w:rPr>
        <w:t>c</w:t>
      </w:r>
      <w:r w:rsidRPr="007A14B6">
        <w:rPr>
          <w:sz w:val="24"/>
        </w:rPr>
        <w:t>的权重向量</w:t>
      </w:r>
      <w:r w:rsidRPr="007A14B6">
        <w:rPr>
          <w:rFonts w:hint="eastAsia"/>
          <w:sz w:val="24"/>
        </w:rPr>
        <w:t>。</w:t>
      </w:r>
      <w:r w:rsidRPr="007A14B6">
        <w:rPr>
          <w:sz w:val="24"/>
        </w:rPr>
        <w:t>由于样本的后验概率之和为</w:t>
      </w:r>
      <w:r w:rsidRPr="007A14B6">
        <w:rPr>
          <w:sz w:val="24"/>
        </w:rPr>
        <w:t>1</w:t>
      </w:r>
      <w:r w:rsidR="00B41274">
        <w:rPr>
          <w:rFonts w:hint="eastAsia"/>
          <w:sz w:val="24"/>
        </w:rPr>
        <w:t>，</w:t>
      </w:r>
      <w:r w:rsidR="00B41274">
        <w:rPr>
          <w:sz w:val="24"/>
        </w:rPr>
        <w:t>这使得</w:t>
      </w:r>
      <w:r w:rsidRPr="007A14B6">
        <w:rPr>
          <w:sz w:val="24"/>
        </w:rPr>
        <w:t>类别的权重向量中</w:t>
      </w:r>
      <w:r w:rsidR="00061DEF">
        <w:rPr>
          <w:sz w:val="24"/>
        </w:rPr>
        <w:t>存在一项</w:t>
      </w:r>
      <w:r w:rsidRPr="007A14B6">
        <w:rPr>
          <w:sz w:val="24"/>
        </w:rPr>
        <w:t>冗余的，</w:t>
      </w:r>
      <w:r w:rsidRPr="007A14B6">
        <w:rPr>
          <w:rFonts w:hint="eastAsia"/>
          <w:sz w:val="24"/>
        </w:rPr>
        <w:t>所以</w:t>
      </w:r>
      <w:r w:rsidRPr="007A14B6">
        <w:rPr>
          <w:sz w:val="24"/>
        </w:rPr>
        <w:t>随意选取</w:t>
      </w:r>
      <w:r w:rsidR="00B41274" w:rsidRPr="007A14B6">
        <w:rPr>
          <w:position w:val="-6"/>
          <w:sz w:val="24"/>
        </w:rPr>
        <w:object w:dxaOrig="840" w:dyaOrig="320">
          <v:shape id="_x0000_i1072" type="#_x0000_t75" style="width:41.95pt;height:16.3pt" o:ole="">
            <v:imagedata r:id="rId117" o:title=""/>
          </v:shape>
          <o:OLEObject Type="Embed" ProgID="Equation.DSMT4" ShapeID="_x0000_i1072" DrawAspect="Content" ObjectID="_1605558955" r:id="rId118"/>
        </w:object>
      </w:r>
      <w:r w:rsidRPr="007A14B6">
        <w:rPr>
          <w:sz w:val="24"/>
        </w:rPr>
        <w:t>。这里只需考虑</w:t>
      </w:r>
      <w:r w:rsidR="00B41274" w:rsidRPr="00B41274">
        <w:rPr>
          <w:position w:val="-10"/>
          <w:sz w:val="24"/>
        </w:rPr>
        <w:object w:dxaOrig="820" w:dyaOrig="320">
          <v:shape id="_x0000_i1073" type="#_x0000_t75" style="width:41.3pt;height:16.3pt" o:ole="">
            <v:imagedata r:id="rId119" o:title=""/>
          </v:shape>
          <o:OLEObject Type="Embed" ProgID="Equation.DSMT4" ShapeID="_x0000_i1073" DrawAspect="Content" ObjectID="_1605558956" r:id="rId120"/>
        </w:object>
      </w:r>
      <w:r w:rsidRPr="007A14B6">
        <w:rPr>
          <w:sz w:val="24"/>
        </w:rPr>
        <w:t>维向量</w:t>
      </w:r>
      <w:r w:rsidR="00B41274" w:rsidRPr="007A14B6">
        <w:rPr>
          <w:position w:val="-10"/>
          <w:sz w:val="24"/>
        </w:rPr>
        <w:object w:dxaOrig="2400" w:dyaOrig="360">
          <v:shape id="_x0000_i1074" type="#_x0000_t75" style="width:120.2pt;height:18.15pt" o:ole="">
            <v:imagedata r:id="rId121" o:title=""/>
          </v:shape>
          <o:OLEObject Type="Embed" ProgID="Equation.DSMT4" ShapeID="_x0000_i1074" DrawAspect="Content" ObjectID="_1605558957" r:id="rId122"/>
        </w:object>
      </w:r>
      <w:r w:rsidRPr="007A14B6">
        <w:rPr>
          <w:sz w:val="24"/>
        </w:rPr>
        <w:t>且通过最大化</w:t>
      </w:r>
      <w:r w:rsidR="001901C4">
        <w:rPr>
          <w:sz w:val="24"/>
        </w:rPr>
        <w:t>对数</w:t>
      </w:r>
      <w:r w:rsidRPr="007A14B6">
        <w:rPr>
          <w:sz w:val="24"/>
        </w:rPr>
        <w:t>似然估计对</w:t>
      </w:r>
      <w:r w:rsidR="00B41274" w:rsidRPr="007A14B6">
        <w:rPr>
          <w:position w:val="-6"/>
          <w:sz w:val="24"/>
        </w:rPr>
        <w:object w:dxaOrig="240" w:dyaOrig="220">
          <v:shape id="_x0000_i1075" type="#_x0000_t75" style="width:12.5pt;height:11.25pt" o:ole="">
            <v:imagedata r:id="rId123" o:title=""/>
          </v:shape>
          <o:OLEObject Type="Embed" ProgID="Equation.DSMT4" ShapeID="_x0000_i1075" DrawAspect="Content" ObjectID="_1605558958" r:id="rId124"/>
        </w:object>
      </w:r>
      <w:r w:rsidRPr="007A14B6">
        <w:rPr>
          <w:sz w:val="24"/>
        </w:rPr>
        <w:t>进行估计</w:t>
      </w:r>
      <w:r w:rsidR="00B41274" w:rsidRPr="00B41274">
        <w:rPr>
          <w:position w:val="-14"/>
          <w:sz w:val="24"/>
        </w:rPr>
        <w:object w:dxaOrig="1640" w:dyaOrig="400">
          <v:shape id="_x0000_i1076" type="#_x0000_t75" style="width:82pt;height:19.4pt" o:ole="">
            <v:imagedata r:id="rId125" o:title=""/>
          </v:shape>
          <o:OLEObject Type="Embed" ProgID="Equation.DSMT4" ShapeID="_x0000_i1076" DrawAspect="Content" ObjectID="_1605558959" r:id="rId126"/>
        </w:object>
      </w:r>
      <w:r w:rsidR="001901C4">
        <w:rPr>
          <w:rFonts w:hint="eastAsia"/>
          <w:sz w:val="24"/>
        </w:rPr>
        <w:t>，</w:t>
      </w:r>
      <w:r w:rsidR="001901C4">
        <w:rPr>
          <w:sz w:val="24"/>
        </w:rPr>
        <w:t>如下</w:t>
      </w:r>
      <w:r w:rsidR="00061DEF">
        <w:rPr>
          <w:rFonts w:hint="eastAsia"/>
          <w:sz w:val="24"/>
        </w:rPr>
        <w:t>：</w:t>
      </w:r>
    </w:p>
    <w:p w:rsidR="00B41274" w:rsidRPr="007A14B6" w:rsidRDefault="00862191" w:rsidP="00862191">
      <w:pPr>
        <w:wordWrap w:val="0"/>
        <w:spacing w:line="440" w:lineRule="exact"/>
        <w:jc w:val="right"/>
        <w:rPr>
          <w:sz w:val="24"/>
        </w:rPr>
      </w:pPr>
      <w:r w:rsidRPr="007A14B6">
        <w:rPr>
          <w:position w:val="-18"/>
          <w:sz w:val="24"/>
        </w:rPr>
        <w:object w:dxaOrig="6180" w:dyaOrig="480">
          <v:shape id="_x0000_i1077" type="#_x0000_t75" style="width:333.7pt;height:29.45pt" o:ole="">
            <v:imagedata r:id="rId127" o:title=""/>
          </v:shape>
          <o:OLEObject Type="Embed" ProgID="Equation.DSMT4" ShapeID="_x0000_i1077" DrawAspect="Content" ObjectID="_1605558960" r:id="rId128"/>
        </w:object>
      </w:r>
      <w:r w:rsidR="001901C4">
        <w:rPr>
          <w:sz w:val="24"/>
        </w:rPr>
        <w:t xml:space="preserve">       (2-9</w:t>
      </w:r>
      <w:r w:rsidR="00B41274" w:rsidRPr="007A14B6">
        <w:rPr>
          <w:sz w:val="24"/>
        </w:rPr>
        <w:t>)</w:t>
      </w:r>
    </w:p>
    <w:p w:rsidR="00365605" w:rsidRDefault="00365605" w:rsidP="00691BFC">
      <w:pPr>
        <w:spacing w:line="440" w:lineRule="exact"/>
        <w:rPr>
          <w:sz w:val="24"/>
        </w:rPr>
      </w:pPr>
      <w:r w:rsidRPr="007A14B6">
        <w:rPr>
          <w:sz w:val="24"/>
        </w:rPr>
        <w:t>在已知先验概率</w:t>
      </w:r>
      <w:r w:rsidRPr="00365605">
        <w:rPr>
          <w:sz w:val="24"/>
        </w:rPr>
        <w:object w:dxaOrig="560" w:dyaOrig="320">
          <v:shape id="_x0000_i1078" type="#_x0000_t75" style="width:28.8pt;height:16.3pt" o:ole="">
            <v:imagedata r:id="rId129" o:title=""/>
          </v:shape>
          <o:OLEObject Type="Embed" ProgID="Equation.DSMT4" ShapeID="_x0000_i1078" DrawAspect="Content" ObjectID="_1605558961" r:id="rId130"/>
        </w:object>
      </w:r>
      <w:r w:rsidRPr="007A14B6">
        <w:rPr>
          <w:sz w:val="24"/>
        </w:rPr>
        <w:t>的情况下进行最大后验估计</w:t>
      </w:r>
      <w:r w:rsidRPr="007A14B6">
        <w:rPr>
          <w:rFonts w:hint="eastAsia"/>
          <w:sz w:val="24"/>
        </w:rPr>
        <w:t>，</w:t>
      </w:r>
      <w:r w:rsidRPr="007A14B6">
        <w:rPr>
          <w:sz w:val="24"/>
        </w:rPr>
        <w:t>可以得到：</w:t>
      </w:r>
    </w:p>
    <w:p w:rsidR="00B41274" w:rsidRPr="00B41274" w:rsidRDefault="00061DEF" w:rsidP="00862191">
      <w:pPr>
        <w:wordWrap w:val="0"/>
        <w:spacing w:line="440" w:lineRule="exact"/>
        <w:jc w:val="right"/>
        <w:rPr>
          <w:sz w:val="24"/>
        </w:rPr>
      </w:pPr>
      <w:r w:rsidRPr="007A14B6">
        <w:rPr>
          <w:position w:val="-12"/>
          <w:sz w:val="24"/>
        </w:rPr>
        <w:object w:dxaOrig="3040" w:dyaOrig="360">
          <v:shape id="_x0000_i1079" type="#_x0000_t75" style="width:166.55pt;height:19.4pt" o:ole="">
            <v:imagedata r:id="rId131" o:title=""/>
          </v:shape>
          <o:OLEObject Type="Embed" ProgID="Equation.DSMT4" ShapeID="_x0000_i1079" DrawAspect="Content" ObjectID="_1605558962" r:id="rId132"/>
        </w:object>
      </w:r>
      <w:r w:rsidR="001901C4">
        <w:rPr>
          <w:sz w:val="24"/>
        </w:rPr>
        <w:t xml:space="preserve">                    (2-10</w:t>
      </w:r>
      <w:r w:rsidR="00B41274" w:rsidRPr="007A14B6">
        <w:rPr>
          <w:sz w:val="24"/>
        </w:rPr>
        <w:t>)</w:t>
      </w:r>
    </w:p>
    <w:p w:rsidR="00365605" w:rsidRPr="007A14B6" w:rsidRDefault="00365605" w:rsidP="00691BFC">
      <w:pPr>
        <w:spacing w:line="440" w:lineRule="exact"/>
        <w:rPr>
          <w:sz w:val="24"/>
        </w:rPr>
      </w:pPr>
      <w:r w:rsidRPr="007A14B6">
        <w:rPr>
          <w:sz w:val="24"/>
        </w:rPr>
        <w:t>事实上，当训练样本集可分的情况下</w:t>
      </w:r>
      <w:r w:rsidR="001901C4" w:rsidRPr="007A14B6">
        <w:rPr>
          <w:position w:val="-10"/>
          <w:sz w:val="24"/>
        </w:rPr>
        <w:object w:dxaOrig="520" w:dyaOrig="320">
          <v:shape id="_x0000_i1080" type="#_x0000_t75" style="width:25.65pt;height:16.3pt" o:ole="">
            <v:imagedata r:id="rId133" o:title=""/>
          </v:shape>
          <o:OLEObject Type="Embed" ProgID="Equation.DSMT4" ShapeID="_x0000_i1080" DrawAspect="Content" ObjectID="_1605558963" r:id="rId134"/>
        </w:object>
      </w:r>
      <w:r w:rsidR="001901C4">
        <w:rPr>
          <w:sz w:val="24"/>
        </w:rPr>
        <w:t>是无界的，因此</w:t>
      </w:r>
      <w:r w:rsidRPr="007A14B6">
        <w:rPr>
          <w:sz w:val="24"/>
        </w:rPr>
        <w:t>先验信息</w:t>
      </w:r>
      <w:r w:rsidR="001901C4">
        <w:rPr>
          <w:sz w:val="24"/>
        </w:rPr>
        <w:t>有着重要的作用</w:t>
      </w:r>
      <w:r w:rsidRPr="007A14B6">
        <w:rPr>
          <w:sz w:val="24"/>
        </w:rPr>
        <w:t>。</w:t>
      </w:r>
    </w:p>
    <w:p w:rsidR="00691BFC" w:rsidRDefault="00365605" w:rsidP="00862191">
      <w:pPr>
        <w:spacing w:line="440" w:lineRule="exact"/>
        <w:ind w:firstLine="420"/>
        <w:rPr>
          <w:sz w:val="24"/>
        </w:rPr>
      </w:pPr>
      <w:r w:rsidRPr="007A14B6">
        <w:rPr>
          <w:sz w:val="24"/>
        </w:rPr>
        <w:t>虽然</w:t>
      </w:r>
      <w:r w:rsidRPr="007A14B6">
        <w:rPr>
          <w:sz w:val="24"/>
        </w:rPr>
        <w:t>MLR</w:t>
      </w:r>
      <w:r w:rsidRPr="007A14B6">
        <w:rPr>
          <w:rFonts w:hint="eastAsia"/>
          <w:sz w:val="24"/>
        </w:rPr>
        <w:t>算法</w:t>
      </w:r>
      <w:r w:rsidRPr="007A14B6">
        <w:rPr>
          <w:sz w:val="24"/>
        </w:rPr>
        <w:t>是建立在线性分类器的基础之上，但是其可以通过核函数的形式将其扩张到非线性分类的情况下，也就是将原始的输入特征向量</w:t>
      </w:r>
      <w:r w:rsidRPr="00365605">
        <w:rPr>
          <w:sz w:val="24"/>
        </w:rPr>
        <w:t>r</w:t>
      </w:r>
      <w:r w:rsidR="001901C4">
        <w:rPr>
          <w:sz w:val="24"/>
        </w:rPr>
        <w:t>进特定地</w:t>
      </w:r>
      <w:r w:rsidRPr="007A14B6">
        <w:rPr>
          <w:sz w:val="24"/>
        </w:rPr>
        <w:t>转化，即</w:t>
      </w:r>
    </w:p>
    <w:p w:rsidR="00365605" w:rsidRPr="007A14B6" w:rsidRDefault="00691BFC" w:rsidP="00691BFC">
      <w:pPr>
        <w:spacing w:line="440" w:lineRule="exact"/>
        <w:rPr>
          <w:sz w:val="24"/>
        </w:rPr>
      </w:pPr>
      <w:r w:rsidRPr="007A14B6">
        <w:rPr>
          <w:position w:val="-12"/>
          <w:sz w:val="24"/>
        </w:rPr>
        <w:object w:dxaOrig="3700" w:dyaOrig="360">
          <v:shape id="_x0000_i1081" type="#_x0000_t75" style="width:184.7pt;height:18.15pt" o:ole="">
            <v:imagedata r:id="rId135" o:title=""/>
          </v:shape>
          <o:OLEObject Type="Embed" ProgID="Equation.DSMT4" ShapeID="_x0000_i1081" DrawAspect="Content" ObjectID="_1605558964" r:id="rId136"/>
        </w:object>
      </w:r>
      <w:r w:rsidR="00365605" w:rsidRPr="007A14B6">
        <w:rPr>
          <w:sz w:val="24"/>
        </w:rPr>
        <w:t>。</w:t>
      </w:r>
    </w:p>
    <w:p w:rsidR="00365605" w:rsidRPr="007A14B6" w:rsidRDefault="00365605" w:rsidP="001901C4">
      <w:pPr>
        <w:spacing w:line="440" w:lineRule="exact"/>
        <w:ind w:firstLineChars="200" w:firstLine="480"/>
        <w:rPr>
          <w:sz w:val="24"/>
        </w:rPr>
      </w:pPr>
      <w:r w:rsidRPr="007A14B6">
        <w:rPr>
          <w:rFonts w:hint="eastAsia"/>
          <w:sz w:val="24"/>
        </w:rPr>
        <w:t>为了估计各个类别的概率，等价于对公式</w:t>
      </w:r>
      <w:r w:rsidR="001901C4" w:rsidRPr="007A14B6">
        <w:rPr>
          <w:position w:val="-12"/>
          <w:sz w:val="24"/>
        </w:rPr>
        <w:object w:dxaOrig="3040" w:dyaOrig="360">
          <v:shape id="_x0000_i1082" type="#_x0000_t75" style="width:151.5pt;height:18.15pt" o:ole="">
            <v:imagedata r:id="rId131" o:title=""/>
          </v:shape>
          <o:OLEObject Type="Embed" ProgID="Equation.DSMT4" ShapeID="_x0000_i1082" DrawAspect="Content" ObjectID="_1605558965" r:id="rId137"/>
        </w:object>
      </w:r>
      <w:r w:rsidRPr="007A14B6">
        <w:rPr>
          <w:rFonts w:hint="eastAsia"/>
          <w:sz w:val="24"/>
        </w:rPr>
        <w:t>进行求解，其中</w:t>
      </w:r>
      <w:r w:rsidR="001901C4" w:rsidRPr="007A14B6">
        <w:rPr>
          <w:position w:val="-10"/>
          <w:sz w:val="24"/>
        </w:rPr>
        <w:object w:dxaOrig="520" w:dyaOrig="320">
          <v:shape id="_x0000_i1083" type="#_x0000_t75" style="width:25.65pt;height:16.3pt" o:ole="">
            <v:imagedata r:id="rId133" o:title=""/>
          </v:shape>
          <o:OLEObject Type="Embed" ProgID="Equation.DSMT4" ShapeID="_x0000_i1083" DrawAspect="Content" ObjectID="_1605558966" r:id="rId138"/>
        </w:object>
      </w:r>
      <w:r w:rsidRPr="007A14B6">
        <w:rPr>
          <w:rFonts w:hint="eastAsia"/>
          <w:sz w:val="24"/>
        </w:rPr>
        <w:t>的</w:t>
      </w:r>
      <w:r w:rsidR="001901C4">
        <w:rPr>
          <w:rFonts w:hint="eastAsia"/>
          <w:sz w:val="24"/>
        </w:rPr>
        <w:t>对数</w:t>
      </w:r>
      <w:r w:rsidRPr="007A14B6">
        <w:rPr>
          <w:rFonts w:hint="eastAsia"/>
          <w:sz w:val="24"/>
        </w:rPr>
        <w:t>似然函数为：</w:t>
      </w:r>
    </w:p>
    <w:p w:rsidR="00365605" w:rsidRPr="007A14B6" w:rsidRDefault="00365605" w:rsidP="00365605">
      <w:pPr>
        <w:wordWrap w:val="0"/>
        <w:jc w:val="right"/>
        <w:rPr>
          <w:sz w:val="24"/>
        </w:rPr>
      </w:pPr>
      <w:r w:rsidRPr="00365605">
        <w:rPr>
          <w:sz w:val="24"/>
        </w:rPr>
        <w:object w:dxaOrig="2520" w:dyaOrig="680">
          <v:shape id="_x0000_i1084" type="#_x0000_t75" style="width:126.45pt;height:34.45pt" o:ole="">
            <v:imagedata r:id="rId139" o:title=""/>
          </v:shape>
          <o:OLEObject Type="Embed" ProgID="Equation.DSMT4" ShapeID="_x0000_i1084" DrawAspect="Content" ObjectID="_1605558967" r:id="rId140"/>
        </w:object>
      </w:r>
      <w:r w:rsidR="001901C4">
        <w:rPr>
          <w:rFonts w:hint="eastAsia"/>
          <w:sz w:val="24"/>
        </w:rPr>
        <w:t xml:space="preserve">                      (2-</w:t>
      </w:r>
      <w:r w:rsidR="001901C4">
        <w:rPr>
          <w:sz w:val="24"/>
        </w:rPr>
        <w:t>11</w:t>
      </w:r>
      <w:r w:rsidRPr="007A14B6">
        <w:rPr>
          <w:rFonts w:hint="eastAsia"/>
          <w:sz w:val="24"/>
        </w:rPr>
        <w:t>)</w:t>
      </w:r>
    </w:p>
    <w:p w:rsidR="00365605" w:rsidRPr="007A14B6" w:rsidRDefault="00365605" w:rsidP="00365605">
      <w:pPr>
        <w:wordWrap w:val="0"/>
        <w:jc w:val="right"/>
        <w:rPr>
          <w:sz w:val="24"/>
        </w:rPr>
      </w:pPr>
      <w:r w:rsidRPr="00365605">
        <w:rPr>
          <w:sz w:val="24"/>
        </w:rPr>
        <w:object w:dxaOrig="2040" w:dyaOrig="400">
          <v:shape id="_x0000_i1085" type="#_x0000_t75" style="width:102.05pt;height:19.4pt" o:ole="">
            <v:imagedata r:id="rId141" o:title=""/>
          </v:shape>
          <o:OLEObject Type="Embed" ProgID="Equation.DSMT4" ShapeID="_x0000_i1085" DrawAspect="Content" ObjectID="_1605558968" r:id="rId142"/>
        </w:object>
      </w:r>
      <w:r w:rsidRPr="007A14B6">
        <w:rPr>
          <w:rFonts w:hint="eastAsia"/>
          <w:sz w:val="24"/>
        </w:rPr>
        <w:t xml:space="preserve">         </w:t>
      </w:r>
      <w:r w:rsidR="001901C4">
        <w:rPr>
          <w:rFonts w:hint="eastAsia"/>
          <w:sz w:val="24"/>
        </w:rPr>
        <w:t xml:space="preserve">               (2-</w:t>
      </w:r>
      <w:r w:rsidR="001901C4">
        <w:rPr>
          <w:sz w:val="24"/>
        </w:rPr>
        <w:t>12</w:t>
      </w:r>
      <w:r w:rsidRPr="007A14B6">
        <w:rPr>
          <w:rFonts w:hint="eastAsia"/>
          <w:sz w:val="24"/>
        </w:rPr>
        <w:t>)</w:t>
      </w:r>
    </w:p>
    <w:p w:rsidR="00365605" w:rsidRPr="007A14B6" w:rsidRDefault="00365605" w:rsidP="00365605">
      <w:pPr>
        <w:spacing w:line="440" w:lineRule="exact"/>
        <w:rPr>
          <w:sz w:val="24"/>
        </w:rPr>
      </w:pPr>
      <w:r w:rsidRPr="007A14B6">
        <w:rPr>
          <w:rFonts w:hint="eastAsia"/>
          <w:sz w:val="24"/>
        </w:rPr>
        <w:t>先验概率</w:t>
      </w:r>
      <w:bookmarkStart w:id="177" w:name="OLE_LINK46"/>
      <w:bookmarkStart w:id="178" w:name="OLE_LINK47"/>
      <w:r w:rsidR="001901C4" w:rsidRPr="007A14B6">
        <w:rPr>
          <w:position w:val="-10"/>
          <w:sz w:val="24"/>
        </w:rPr>
        <w:object w:dxaOrig="560" w:dyaOrig="320">
          <v:shape id="_x0000_i1086" type="#_x0000_t75" style="width:28.8pt;height:16.3pt" o:ole="">
            <v:imagedata r:id="rId143" o:title=""/>
          </v:shape>
          <o:OLEObject Type="Embed" ProgID="Equation.DSMT4" ShapeID="_x0000_i1086" DrawAspect="Content" ObjectID="_1605558969" r:id="rId144"/>
        </w:object>
      </w:r>
      <w:bookmarkEnd w:id="177"/>
      <w:bookmarkEnd w:id="178"/>
      <w:r w:rsidR="001901C4">
        <w:rPr>
          <w:rFonts w:hint="eastAsia"/>
          <w:sz w:val="24"/>
        </w:rPr>
        <w:t>使得</w:t>
      </w:r>
      <w:r w:rsidR="001901C4" w:rsidRPr="007A14B6">
        <w:rPr>
          <w:position w:val="-6"/>
          <w:sz w:val="24"/>
        </w:rPr>
        <w:object w:dxaOrig="240" w:dyaOrig="220">
          <v:shape id="_x0000_i1087" type="#_x0000_t75" style="width:12.5pt;height:11.25pt" o:ole="">
            <v:imagedata r:id="rId145" o:title=""/>
          </v:shape>
          <o:OLEObject Type="Embed" ProgID="Equation.DSMT4" ShapeID="_x0000_i1087" DrawAspect="Content" ObjectID="_1605558970" r:id="rId146"/>
        </w:object>
      </w:r>
      <w:r w:rsidRPr="007A14B6">
        <w:rPr>
          <w:rFonts w:hint="eastAsia"/>
          <w:sz w:val="24"/>
        </w:rPr>
        <w:t>中的大</w:t>
      </w:r>
      <w:r w:rsidR="001901C4">
        <w:rPr>
          <w:rFonts w:hint="eastAsia"/>
          <w:sz w:val="24"/>
        </w:rPr>
        <w:t>多元素为零，所以多项逻辑回</w:t>
      </w:r>
      <w:r w:rsidRPr="007A14B6">
        <w:rPr>
          <w:rFonts w:hint="eastAsia"/>
          <w:sz w:val="24"/>
        </w:rPr>
        <w:t>归分类器的复杂性得到了较好的控制</w:t>
      </w:r>
      <w:r w:rsidR="001901C4">
        <w:rPr>
          <w:rFonts w:hint="eastAsia"/>
          <w:sz w:val="24"/>
        </w:rPr>
        <w:t>，同时也提升了多项逻辑回</w:t>
      </w:r>
      <w:r w:rsidRPr="007A14B6">
        <w:rPr>
          <w:rFonts w:hint="eastAsia"/>
          <w:sz w:val="24"/>
        </w:rPr>
        <w:t>归分类器的再生性能。</w:t>
      </w:r>
    </w:p>
    <w:p w:rsidR="00365605" w:rsidRPr="007A14B6" w:rsidRDefault="00365605" w:rsidP="00365605">
      <w:pPr>
        <w:spacing w:line="440" w:lineRule="exact"/>
        <w:ind w:firstLineChars="200" w:firstLine="480"/>
        <w:rPr>
          <w:sz w:val="24"/>
        </w:rPr>
      </w:pPr>
      <w:r w:rsidRPr="007A14B6">
        <w:rPr>
          <w:rFonts w:hint="eastAsia"/>
          <w:sz w:val="24"/>
        </w:rPr>
        <w:t>式（</w:t>
      </w:r>
      <w:r w:rsidR="001901C4">
        <w:rPr>
          <w:rFonts w:hint="eastAsia"/>
          <w:sz w:val="24"/>
        </w:rPr>
        <w:t>2-</w:t>
      </w:r>
      <w:r w:rsidR="001901C4">
        <w:rPr>
          <w:sz w:val="24"/>
        </w:rPr>
        <w:t>10</w:t>
      </w:r>
      <w:r w:rsidRPr="007A14B6">
        <w:rPr>
          <w:rFonts w:hint="eastAsia"/>
          <w:sz w:val="24"/>
        </w:rPr>
        <w:t>）中</w:t>
      </w:r>
      <w:r w:rsidR="001901C4" w:rsidRPr="007A14B6">
        <w:rPr>
          <w:position w:val="-10"/>
          <w:sz w:val="24"/>
        </w:rPr>
        <w:object w:dxaOrig="520" w:dyaOrig="320">
          <v:shape id="_x0000_i1088" type="#_x0000_t75" style="width:25.65pt;height:16.3pt" o:ole="">
            <v:imagedata r:id="rId133" o:title=""/>
          </v:shape>
          <o:OLEObject Type="Embed" ProgID="Equation.DSMT4" ShapeID="_x0000_i1088" DrawAspect="Content" ObjectID="_1605558971" r:id="rId147"/>
        </w:object>
      </w:r>
      <w:r w:rsidRPr="007A14B6">
        <w:rPr>
          <w:rFonts w:hint="eastAsia"/>
          <w:sz w:val="24"/>
        </w:rPr>
        <w:t>是非二次规划的且</w:t>
      </w:r>
      <w:r w:rsidR="006E4D25" w:rsidRPr="006E4D25">
        <w:rPr>
          <w:rFonts w:hint="eastAsia"/>
          <w:sz w:val="24"/>
          <w:szCs w:val="24"/>
        </w:rPr>
        <w:t>log</w:t>
      </w:r>
      <w:r w:rsidR="006E4D25" w:rsidRPr="006E4D25">
        <w:rPr>
          <w:position w:val="-10"/>
          <w:sz w:val="24"/>
          <w:szCs w:val="24"/>
        </w:rPr>
        <w:object w:dxaOrig="560" w:dyaOrig="320">
          <v:shape id="_x0000_i1089" type="#_x0000_t75" style="width:28.8pt;height:16.3pt" o:ole="">
            <v:imagedata r:id="rId143" o:title=""/>
          </v:shape>
          <o:OLEObject Type="Embed" ProgID="Equation.DSMT4" ShapeID="_x0000_i1089" DrawAspect="Content" ObjectID="_1605558972" r:id="rId148"/>
        </w:object>
      </w:r>
      <w:r w:rsidRPr="007A14B6">
        <w:rPr>
          <w:rFonts w:hint="eastAsia"/>
          <w:sz w:val="24"/>
        </w:rPr>
        <w:t>又是非平滑的</w:t>
      </w:r>
      <w:r w:rsidR="00FD61F2">
        <w:rPr>
          <w:rFonts w:hint="eastAsia"/>
          <w:sz w:val="24"/>
        </w:rPr>
        <w:t>，这导致</w:t>
      </w:r>
      <w:r w:rsidRPr="007A14B6">
        <w:rPr>
          <w:rFonts w:hint="eastAsia"/>
          <w:sz w:val="24"/>
        </w:rPr>
        <w:t>求解凸问题（</w:t>
      </w:r>
      <w:r w:rsidR="006E4D25">
        <w:rPr>
          <w:rFonts w:hint="eastAsia"/>
          <w:sz w:val="24"/>
        </w:rPr>
        <w:t>2-</w:t>
      </w:r>
      <w:r w:rsidR="006E4D25">
        <w:rPr>
          <w:sz w:val="24"/>
        </w:rPr>
        <w:t>10</w:t>
      </w:r>
      <w:r w:rsidRPr="007A14B6">
        <w:rPr>
          <w:rFonts w:hint="eastAsia"/>
          <w:sz w:val="24"/>
        </w:rPr>
        <w:t>）具有一定的困难。</w:t>
      </w:r>
      <w:r w:rsidR="00FD61F2">
        <w:rPr>
          <w:rFonts w:hint="eastAsia"/>
          <w:sz w:val="24"/>
        </w:rPr>
        <w:t>我们</w:t>
      </w:r>
      <w:r w:rsidRPr="007A14B6">
        <w:rPr>
          <w:rFonts w:hint="eastAsia"/>
          <w:sz w:val="24"/>
        </w:rPr>
        <w:t>通常使用最大</w:t>
      </w:r>
      <w:r w:rsidRPr="007A14B6">
        <w:rPr>
          <w:rFonts w:hint="eastAsia"/>
          <w:sz w:val="24"/>
        </w:rPr>
        <w:t>-</w:t>
      </w:r>
      <w:r w:rsidRPr="007A14B6">
        <w:rPr>
          <w:rFonts w:hint="eastAsia"/>
          <w:sz w:val="24"/>
        </w:rPr>
        <w:t>最小化框架将（</w:t>
      </w:r>
      <w:r w:rsidR="006E4D25">
        <w:rPr>
          <w:rFonts w:hint="eastAsia"/>
          <w:sz w:val="24"/>
        </w:rPr>
        <w:t>2-</w:t>
      </w:r>
      <w:r w:rsidR="006E4D25">
        <w:rPr>
          <w:sz w:val="24"/>
        </w:rPr>
        <w:t>10</w:t>
      </w:r>
      <w:r w:rsidRPr="007A14B6">
        <w:rPr>
          <w:rFonts w:hint="eastAsia"/>
          <w:sz w:val="24"/>
        </w:rPr>
        <w:t>）转化为一系列的二次规划问题</w:t>
      </w:r>
      <w:r w:rsidR="00FD61F2">
        <w:rPr>
          <w:rFonts w:hint="eastAsia"/>
          <w:sz w:val="24"/>
        </w:rPr>
        <w:t>。其中，</w:t>
      </w:r>
      <w:r w:rsidRPr="007A14B6">
        <w:rPr>
          <w:rFonts w:hint="eastAsia"/>
          <w:sz w:val="24"/>
        </w:rPr>
        <w:t>求解每个规划问题所产生的计算代价为</w:t>
      </w:r>
      <w:r w:rsidR="006E4D25" w:rsidRPr="007A14B6">
        <w:rPr>
          <w:position w:val="-10"/>
          <w:sz w:val="24"/>
        </w:rPr>
        <w:object w:dxaOrig="999" w:dyaOrig="360">
          <v:shape id="_x0000_i1090" type="#_x0000_t75" style="width:49.45pt;height:18.15pt" o:ole="">
            <v:imagedata r:id="rId149" o:title=""/>
          </v:shape>
          <o:OLEObject Type="Embed" ProgID="Equation.DSMT4" ShapeID="_x0000_i1090" DrawAspect="Content" ObjectID="_1605558974" r:id="rId150"/>
        </w:object>
      </w:r>
      <w:r w:rsidRPr="007A14B6">
        <w:rPr>
          <w:rFonts w:hint="eastAsia"/>
          <w:sz w:val="24"/>
        </w:rPr>
        <w:t>，</w:t>
      </w:r>
      <w:r w:rsidR="00FD61F2">
        <w:rPr>
          <w:rFonts w:hint="eastAsia"/>
          <w:sz w:val="24"/>
        </w:rPr>
        <w:t>然而</w:t>
      </w:r>
      <w:r w:rsidRPr="007A14B6">
        <w:rPr>
          <w:rFonts w:hint="eastAsia"/>
          <w:sz w:val="24"/>
        </w:rPr>
        <w:t>当特征向量的维数较高</w:t>
      </w:r>
      <w:r w:rsidR="00FD61F2">
        <w:rPr>
          <w:rFonts w:hint="eastAsia"/>
          <w:sz w:val="24"/>
        </w:rPr>
        <w:t>或</w:t>
      </w:r>
      <w:r w:rsidRPr="007A14B6">
        <w:rPr>
          <w:rFonts w:hint="eastAsia"/>
          <w:sz w:val="24"/>
        </w:rPr>
        <w:t>图像中类别数较多</w:t>
      </w:r>
      <w:r w:rsidR="00FD61F2">
        <w:rPr>
          <w:rFonts w:hint="eastAsia"/>
          <w:sz w:val="24"/>
        </w:rPr>
        <w:t>时</w:t>
      </w:r>
      <w:r w:rsidRPr="007A14B6">
        <w:rPr>
          <w:rFonts w:hint="eastAsia"/>
          <w:sz w:val="24"/>
        </w:rPr>
        <w:t>，</w:t>
      </w:r>
      <w:r w:rsidRPr="007A14B6">
        <w:rPr>
          <w:rFonts w:hint="eastAsia"/>
          <w:sz w:val="24"/>
        </w:rPr>
        <w:t>MLR</w:t>
      </w:r>
      <w:r w:rsidRPr="007A14B6">
        <w:rPr>
          <w:rFonts w:hint="eastAsia"/>
          <w:sz w:val="24"/>
        </w:rPr>
        <w:t>算法</w:t>
      </w:r>
      <w:r w:rsidR="00FD61F2">
        <w:rPr>
          <w:rFonts w:hint="eastAsia"/>
          <w:sz w:val="24"/>
        </w:rPr>
        <w:t>有着巨大的计算代价</w:t>
      </w:r>
      <w:r w:rsidRPr="007A14B6">
        <w:rPr>
          <w:rFonts w:hint="eastAsia"/>
          <w:sz w:val="24"/>
        </w:rPr>
        <w:t>。</w:t>
      </w:r>
      <w:r w:rsidR="00F65BD3">
        <w:rPr>
          <w:rFonts w:hint="eastAsia"/>
          <w:sz w:val="24"/>
        </w:rPr>
        <w:t>因此</w:t>
      </w:r>
      <w:r w:rsidRPr="007A14B6">
        <w:rPr>
          <w:rFonts w:hint="eastAsia"/>
          <w:sz w:val="24"/>
        </w:rPr>
        <w:t>通常使用变量分裂与增广拉格朗日逻辑递归</w:t>
      </w:r>
      <w:r w:rsidRPr="007A14B6">
        <w:rPr>
          <w:sz w:val="24"/>
        </w:rPr>
        <w:t>算法对递归因子</w:t>
      </w:r>
      <w:r w:rsidR="00FD61F2" w:rsidRPr="007A14B6">
        <w:rPr>
          <w:position w:val="-6"/>
          <w:sz w:val="24"/>
        </w:rPr>
        <w:object w:dxaOrig="240" w:dyaOrig="220">
          <v:shape id="_x0000_i1091" type="#_x0000_t75" style="width:12.5pt;height:11.25pt" o:ole="">
            <v:imagedata r:id="rId145" o:title=""/>
          </v:shape>
          <o:OLEObject Type="Embed" ProgID="Equation.DSMT4" ShapeID="_x0000_i1091" DrawAspect="Content" ObjectID="_1605558975" r:id="rId151"/>
        </w:object>
      </w:r>
      <w:r w:rsidRPr="007A14B6">
        <w:rPr>
          <w:sz w:val="24"/>
        </w:rPr>
        <w:t>进行估计，</w:t>
      </w:r>
      <w:r w:rsidRPr="007A14B6">
        <w:rPr>
          <w:rFonts w:hint="eastAsia"/>
          <w:sz w:val="24"/>
        </w:rPr>
        <w:t>该算法可以极大的减少求解过程中的计算代价。</w:t>
      </w:r>
    </w:p>
    <w:p w:rsidR="00365605" w:rsidRPr="007A14B6" w:rsidRDefault="00862191" w:rsidP="00862191">
      <w:pPr>
        <w:spacing w:line="440" w:lineRule="exact"/>
        <w:ind w:firstLine="420"/>
        <w:rPr>
          <w:sz w:val="24"/>
        </w:rPr>
      </w:pPr>
      <w:r>
        <w:rPr>
          <w:sz w:val="24"/>
        </w:rPr>
        <w:t>然而</w:t>
      </w:r>
      <w:r>
        <w:rPr>
          <w:rFonts w:hint="eastAsia"/>
          <w:sz w:val="24"/>
        </w:rPr>
        <w:t>，多项逻辑回归</w:t>
      </w:r>
      <w:r w:rsidR="00365605" w:rsidRPr="007A14B6">
        <w:rPr>
          <w:rFonts w:hint="eastAsia"/>
          <w:sz w:val="24"/>
        </w:rPr>
        <w:t>算法的</w:t>
      </w:r>
      <w:r w:rsidR="00365605" w:rsidRPr="007A14B6">
        <w:rPr>
          <w:sz w:val="24"/>
        </w:rPr>
        <w:t>性能非常依赖于所选模型</w:t>
      </w:r>
      <w:r w:rsidR="00365605" w:rsidRPr="007A14B6">
        <w:rPr>
          <w:rFonts w:hint="eastAsia"/>
          <w:sz w:val="24"/>
        </w:rPr>
        <w:t>。若所选模型的概率分布与数据分布相符，那么利用无标签样本学习到准确模型参数的可能性较大，若所选模型的概率分布与数据分布不相符，那么学习到的模型参数也不准确</w:t>
      </w:r>
      <w:r w:rsidR="00365605" w:rsidRPr="007A14B6">
        <w:rPr>
          <w:sz w:val="24"/>
        </w:rPr>
        <w:t>从而导致模型学习结果恶化。</w:t>
      </w:r>
    </w:p>
    <w:p w:rsidR="007B6099" w:rsidRDefault="007B6099" w:rsidP="000878FD">
      <w:pPr>
        <w:spacing w:line="440" w:lineRule="exact"/>
        <w:rPr>
          <w:sz w:val="24"/>
        </w:rPr>
      </w:pPr>
    </w:p>
    <w:p w:rsidR="00111BB6" w:rsidRPr="008A15AD" w:rsidRDefault="007F4960" w:rsidP="008A15AD">
      <w:pPr>
        <w:pStyle w:val="2"/>
        <w:spacing w:before="120" w:after="120"/>
        <w:rPr>
          <w:color w:val="auto"/>
          <w:szCs w:val="28"/>
        </w:rPr>
      </w:pPr>
      <w:bookmarkStart w:id="179" w:name="_Toc283822304"/>
      <w:bookmarkStart w:id="180" w:name="_Toc286841602"/>
      <w:bookmarkStart w:id="181" w:name="_Toc347675182"/>
      <w:bookmarkStart w:id="182" w:name="_Toc347675264"/>
      <w:bookmarkStart w:id="183" w:name="_Toc347675329"/>
      <w:bookmarkStart w:id="184" w:name="_Toc347675405"/>
      <w:bookmarkStart w:id="185" w:name="_Toc347675447"/>
      <w:bookmarkStart w:id="186" w:name="_Toc347678641"/>
      <w:bookmarkStart w:id="187" w:name="_Toc347678797"/>
      <w:bookmarkStart w:id="188" w:name="_Toc347679568"/>
      <w:bookmarkStart w:id="189" w:name="_Toc347679797"/>
      <w:bookmarkStart w:id="190" w:name="_Toc347679867"/>
      <w:bookmarkStart w:id="191" w:name="_Toc347680174"/>
      <w:bookmarkStart w:id="192" w:name="_Toc347680241"/>
      <w:bookmarkStart w:id="193" w:name="_Toc347680331"/>
      <w:bookmarkStart w:id="194" w:name="_Toc347684298"/>
      <w:bookmarkStart w:id="195" w:name="_Toc964"/>
      <w:r>
        <w:rPr>
          <w:rStyle w:val="2CharChar"/>
          <w:color w:val="auto"/>
        </w:rPr>
        <w:t>2</w:t>
      </w:r>
      <w:r w:rsidR="00482280">
        <w:rPr>
          <w:rStyle w:val="2CharChar"/>
          <w:color w:val="auto"/>
        </w:rPr>
        <w:t xml:space="preserve">.2 </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004F2877">
        <w:rPr>
          <w:rStyle w:val="2CharChar"/>
          <w:color w:val="auto"/>
        </w:rPr>
        <w:t>评价方法</w:t>
      </w:r>
    </w:p>
    <w:p w:rsidR="00111BB6" w:rsidRPr="004F2877" w:rsidRDefault="004F2877" w:rsidP="004F2877">
      <w:pPr>
        <w:spacing w:line="440" w:lineRule="exact"/>
        <w:rPr>
          <w:sz w:val="24"/>
        </w:rPr>
      </w:pPr>
      <w:r w:rsidRPr="004F2877">
        <w:rPr>
          <w:sz w:val="24"/>
        </w:rPr>
        <w:tab/>
      </w:r>
      <w:r w:rsidRPr="004F2877">
        <w:rPr>
          <w:sz w:val="24"/>
        </w:rPr>
        <w:t>当完成对高光谱影像的地物分类覆盖后</w:t>
      </w:r>
      <w:r w:rsidRPr="004F2877">
        <w:rPr>
          <w:rFonts w:hint="eastAsia"/>
          <w:sz w:val="24"/>
        </w:rPr>
        <w:t>，需要</w:t>
      </w:r>
      <w:r>
        <w:rPr>
          <w:rFonts w:hint="eastAsia"/>
          <w:sz w:val="24"/>
        </w:rPr>
        <w:t>采用相关</w:t>
      </w:r>
      <w:r w:rsidRPr="004F2877">
        <w:rPr>
          <w:rFonts w:hint="eastAsia"/>
          <w:sz w:val="24"/>
        </w:rPr>
        <w:t>理论衡量分类结果的好坏。</w:t>
      </w:r>
      <w:r>
        <w:rPr>
          <w:rFonts w:hint="eastAsia"/>
          <w:sz w:val="24"/>
        </w:rPr>
        <w:t>通常把监督图像即地物分布真实信息视为基准，将其与分类结果进行对比，从而完成</w:t>
      </w:r>
      <w:r w:rsidR="00111BB6">
        <w:rPr>
          <w:rFonts w:hint="eastAsia"/>
          <w:sz w:val="24"/>
        </w:rPr>
        <w:t>对</w:t>
      </w:r>
      <w:r>
        <w:rPr>
          <w:rFonts w:hint="eastAsia"/>
          <w:sz w:val="24"/>
        </w:rPr>
        <w:t>分类方法的评估。</w:t>
      </w:r>
      <w:r w:rsidR="00111BB6">
        <w:rPr>
          <w:rFonts w:hint="eastAsia"/>
          <w:sz w:val="24"/>
        </w:rPr>
        <w:t>一般情况下，评估结果分类几类，分别为混淆矩阵、总体分类精度、平均分类精度、</w:t>
      </w:r>
      <w:r w:rsidR="00111BB6">
        <w:rPr>
          <w:rFonts w:hint="eastAsia"/>
          <w:sz w:val="24"/>
        </w:rPr>
        <w:t>Kappa</w:t>
      </w:r>
      <w:r w:rsidR="00111BB6">
        <w:rPr>
          <w:sz w:val="24"/>
        </w:rPr>
        <w:t>系数</w:t>
      </w:r>
      <w:r w:rsidR="00111BB6">
        <w:rPr>
          <w:rFonts w:hint="eastAsia"/>
          <w:sz w:val="24"/>
        </w:rPr>
        <w:t>。</w:t>
      </w:r>
    </w:p>
    <w:p w:rsidR="008A15AD" w:rsidRDefault="008A15AD" w:rsidP="008A15AD">
      <w:pPr>
        <w:pStyle w:val="3"/>
      </w:pPr>
      <w:r>
        <w:t>2.2.1</w:t>
      </w:r>
      <w:r>
        <w:rPr>
          <w:rFonts w:hint="eastAsia"/>
        </w:rPr>
        <w:t>混淆矩阵（</w:t>
      </w:r>
      <w:r>
        <w:rPr>
          <w:rFonts w:hint="eastAsia"/>
        </w:rPr>
        <w:t>C</w:t>
      </w:r>
      <w:r>
        <w:t>onfusion matrix</w:t>
      </w:r>
      <w:r>
        <w:rPr>
          <w:rFonts w:hint="eastAsia"/>
        </w:rPr>
        <w:t>）</w:t>
      </w:r>
    </w:p>
    <w:p w:rsidR="001D4082" w:rsidRDefault="00E94C86" w:rsidP="00F940B2">
      <w:pPr>
        <w:spacing w:line="440" w:lineRule="exact"/>
        <w:ind w:firstLine="420"/>
        <w:rPr>
          <w:sz w:val="24"/>
        </w:rPr>
      </w:pPr>
      <w:r w:rsidRPr="00E94C86">
        <w:rPr>
          <w:sz w:val="24"/>
        </w:rPr>
        <w:t>混淆矩阵判断分类结果与实际</w:t>
      </w:r>
      <w:r>
        <w:rPr>
          <w:sz w:val="24"/>
        </w:rPr>
        <w:t>地物</w:t>
      </w:r>
      <w:r w:rsidRPr="00E94C86">
        <w:rPr>
          <w:sz w:val="24"/>
        </w:rPr>
        <w:t>覆盖信息是否一致</w:t>
      </w:r>
      <w:r w:rsidRPr="00E94C86">
        <w:rPr>
          <w:rFonts w:hint="eastAsia"/>
          <w:sz w:val="24"/>
        </w:rPr>
        <w:t>，</w:t>
      </w:r>
      <w:r w:rsidRPr="00E94C86">
        <w:rPr>
          <w:sz w:val="24"/>
        </w:rPr>
        <w:t>是高光谱遥感影像分类算法最基本的评价指标</w:t>
      </w:r>
      <w:r w:rsidRPr="00E94C86">
        <w:rPr>
          <w:rFonts w:hint="eastAsia"/>
          <w:sz w:val="24"/>
        </w:rPr>
        <w:t>。</w:t>
      </w:r>
      <w:r>
        <w:rPr>
          <w:rFonts w:hint="eastAsia"/>
          <w:sz w:val="24"/>
        </w:rPr>
        <w:t>通过混淆矩阵，可以直观的看到地物在不同类别中的错分样本数目和在本类别中的正确分类样本数目。假设分类样本类别为</w:t>
      </w:r>
      <w:r>
        <w:rPr>
          <w:rFonts w:hint="eastAsia"/>
          <w:sz w:val="24"/>
        </w:rPr>
        <w:t>n</w:t>
      </w:r>
      <w:r>
        <w:rPr>
          <w:rFonts w:hint="eastAsia"/>
          <w:sz w:val="24"/>
        </w:rPr>
        <w:t>，</w:t>
      </w:r>
      <w:r>
        <w:rPr>
          <w:sz w:val="24"/>
        </w:rPr>
        <w:t>那么混淆矩阵是一个</w:t>
      </w:r>
      <w:r>
        <w:rPr>
          <w:sz w:val="24"/>
        </w:rPr>
        <w:t>n*n</w:t>
      </w:r>
      <w:r>
        <w:rPr>
          <w:sz w:val="24"/>
        </w:rPr>
        <w:t>的矩阵</w:t>
      </w:r>
      <w:r>
        <w:rPr>
          <w:rFonts w:hint="eastAsia"/>
          <w:sz w:val="24"/>
        </w:rPr>
        <w:t>，</w:t>
      </w:r>
      <w:r>
        <w:rPr>
          <w:sz w:val="24"/>
        </w:rPr>
        <w:t>如下式定义</w:t>
      </w:r>
      <w:r>
        <w:rPr>
          <w:rFonts w:hint="eastAsia"/>
          <w:sz w:val="24"/>
        </w:rPr>
        <w:t>：</w:t>
      </w:r>
    </w:p>
    <w:p w:rsidR="00A15B43" w:rsidRDefault="00F940B2" w:rsidP="001D4082">
      <w:pPr>
        <w:pStyle w:val="MTDisplayEquation"/>
        <w:spacing w:line="240" w:lineRule="auto"/>
        <w:jc w:val="right"/>
      </w:pPr>
      <w:r w:rsidRPr="00F940B2">
        <w:rPr>
          <w:position w:val="-4"/>
        </w:rPr>
        <w:object w:dxaOrig="180" w:dyaOrig="279">
          <v:shape id="_x0000_i1092" type="#_x0000_t75" style="width:8.75pt;height:13.75pt" o:ole="">
            <v:imagedata r:id="rId152" o:title=""/>
          </v:shape>
          <o:OLEObject Type="Embed" ProgID="Equation.DSMT4" ShapeID="_x0000_i1092" DrawAspect="Content" ObjectID="_1605558976" r:id="rId153"/>
        </w:object>
      </w:r>
      <w:r>
        <w:rPr>
          <w:position w:val="-50"/>
        </w:rPr>
        <w:t xml:space="preserve"> </w:t>
      </w:r>
      <w:r w:rsidR="003667D9">
        <w:rPr>
          <w:position w:val="-50"/>
        </w:rPr>
        <w:drawing>
          <wp:inline distT="0" distB="0" distL="0" distR="0">
            <wp:extent cx="1076325" cy="714375"/>
            <wp:effectExtent l="0" t="0" r="0" b="0"/>
            <wp:docPr id="79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1D4082">
        <w:tab/>
        <w:t xml:space="preserve">                            (</w:t>
      </w:r>
      <w:r w:rsidR="009069D5">
        <w:t>2</w:t>
      </w:r>
      <w:r w:rsidR="001D4082">
        <w:t>-1</w:t>
      </w:r>
      <w:r w:rsidR="00C148F4">
        <w:t>3</w:t>
      </w:r>
      <w:r w:rsidR="001D4082">
        <w:t>)</w:t>
      </w:r>
    </w:p>
    <w:p w:rsidR="00F940B2" w:rsidRDefault="001D4082" w:rsidP="001D4082">
      <w:pPr>
        <w:spacing w:line="440" w:lineRule="exact"/>
        <w:rPr>
          <w:sz w:val="24"/>
        </w:rPr>
      </w:pPr>
      <w:r w:rsidRPr="001D4082">
        <w:rPr>
          <w:sz w:val="24"/>
        </w:rPr>
        <w:tab/>
      </w:r>
      <w:r w:rsidRPr="001D4082">
        <w:rPr>
          <w:sz w:val="24"/>
        </w:rPr>
        <w:t>上式中</w:t>
      </w:r>
      <w:r>
        <w:rPr>
          <w:rFonts w:hint="eastAsia"/>
          <w:sz w:val="24"/>
        </w:rPr>
        <w:t>，</w:t>
      </w:r>
      <w:r>
        <w:rPr>
          <w:sz w:val="24"/>
        </w:rPr>
        <w:t>任意一个元素</w:t>
      </w:r>
      <w:r>
        <w:rPr>
          <w:sz w:val="24"/>
        </w:rPr>
        <w:t>m(i,j)</w:t>
      </w:r>
      <w:r>
        <w:rPr>
          <w:sz w:val="24"/>
        </w:rPr>
        <w:t>表示第</w:t>
      </w:r>
      <w:r>
        <w:rPr>
          <w:rFonts w:hint="eastAsia"/>
          <w:sz w:val="24"/>
        </w:rPr>
        <w:t>j</w:t>
      </w:r>
      <w:r>
        <w:rPr>
          <w:rFonts w:hint="eastAsia"/>
          <w:sz w:val="24"/>
        </w:rPr>
        <w:t>个元素被分为第</w:t>
      </w:r>
      <w:r>
        <w:rPr>
          <w:rFonts w:hint="eastAsia"/>
          <w:sz w:val="24"/>
        </w:rPr>
        <w:t>i</w:t>
      </w:r>
      <w:r>
        <w:rPr>
          <w:rFonts w:hint="eastAsia"/>
          <w:sz w:val="24"/>
        </w:rPr>
        <w:t>个类别的样本数量</w:t>
      </w:r>
      <w:r w:rsidR="00F940B2">
        <w:rPr>
          <w:rFonts w:hint="eastAsia"/>
          <w:sz w:val="24"/>
        </w:rPr>
        <w:t>，则类别</w:t>
      </w:r>
      <w:r w:rsidR="00F940B2">
        <w:rPr>
          <w:rFonts w:hint="eastAsia"/>
          <w:sz w:val="24"/>
        </w:rPr>
        <w:t>i</w:t>
      </w:r>
      <w:r w:rsidR="00F940B2">
        <w:rPr>
          <w:rFonts w:hint="eastAsia"/>
          <w:sz w:val="24"/>
        </w:rPr>
        <w:t>的错分误差为</w:t>
      </w:r>
      <w:r w:rsidR="00E42A46">
        <w:rPr>
          <w:sz w:val="24"/>
        </w:rPr>
        <w:t>：</w:t>
      </w:r>
    </w:p>
    <w:p w:rsidR="00E42A46" w:rsidRPr="00C97660" w:rsidRDefault="002535A6" w:rsidP="00C97660">
      <w:pPr>
        <w:pStyle w:val="aff7"/>
      </w:pPr>
      <w:bookmarkStart w:id="196" w:name="MTToggleStart"/>
      <w:bookmarkStart w:id="197" w:name="MTToggleEnd"/>
      <w:bookmarkEnd w:id="196"/>
      <w:bookmarkEnd w:id="197"/>
      <w:r>
        <w:tab/>
      </w:r>
      <w:r w:rsidR="00CC0C26" w:rsidRPr="00C97660">
        <w:object w:dxaOrig="1240" w:dyaOrig="680">
          <v:shape id="_x0000_i1093" type="#_x0000_t75" style="width:80.75pt;height:45.1pt" o:ole="">
            <v:imagedata r:id="rId155" o:title=""/>
          </v:shape>
          <o:OLEObject Type="Embed" ProgID="Equation.DSMT4" ShapeID="_x0000_i1093" DrawAspect="Content" ObjectID="_1605558977" r:id="rId156"/>
        </w:object>
      </w:r>
      <w:r>
        <w:tab/>
      </w:r>
      <w:r w:rsidR="00C148F4">
        <w:t>(2-14</w:t>
      </w:r>
      <w:r w:rsidR="009069D5" w:rsidRPr="00C97660">
        <w:t>)</w:t>
      </w:r>
    </w:p>
    <w:p w:rsidR="002535A6" w:rsidRDefault="004E1E9D" w:rsidP="002535A6">
      <w:pPr>
        <w:pStyle w:val="aff7"/>
        <w:spacing w:line="440" w:lineRule="exact"/>
      </w:pPr>
      <w:r>
        <w:rPr>
          <w:rFonts w:hint="eastAsia"/>
        </w:rPr>
        <w:t>其中</w:t>
      </w:r>
      <w:r>
        <w:object w:dxaOrig="300" w:dyaOrig="360">
          <v:shape id="_x0000_i1094" type="#_x0000_t75" style="width:15.05pt;height:18.15pt" o:ole="">
            <v:imagedata r:id="rId157" o:title=""/>
          </v:shape>
          <o:OLEObject Type="Embed" ProgID="Equation.DSMT4" ShapeID="_x0000_i1094" DrawAspect="Content" ObjectID="_1605558978" r:id="rId158"/>
        </w:object>
      </w:r>
      <w:r>
        <w:rPr>
          <w:rFonts w:hint="eastAsia"/>
        </w:rPr>
        <w:t>表示第</w:t>
      </w:r>
      <w:r>
        <w:rPr>
          <w:rFonts w:hint="eastAsia"/>
        </w:rPr>
        <w:t>i</w:t>
      </w:r>
      <w:r>
        <w:rPr>
          <w:rFonts w:hint="eastAsia"/>
        </w:rPr>
        <w:t>类地物的总数。那么第</w:t>
      </w:r>
      <w:r>
        <w:rPr>
          <w:rFonts w:hint="eastAsia"/>
        </w:rPr>
        <w:t>j</w:t>
      </w:r>
      <w:r>
        <w:rPr>
          <w:rFonts w:hint="eastAsia"/>
        </w:rPr>
        <w:t>类地物的漏分误差</w:t>
      </w:r>
      <w:r w:rsidR="002535A6">
        <w:rPr>
          <w:rFonts w:hint="eastAsia"/>
        </w:rPr>
        <w:t>为：</w:t>
      </w:r>
    </w:p>
    <w:p w:rsidR="002535A6" w:rsidRDefault="002535A6" w:rsidP="002535A6">
      <w:pPr>
        <w:pStyle w:val="aff7"/>
      </w:pPr>
      <w:r>
        <w:tab/>
      </w:r>
      <w:r w:rsidRPr="002535A6">
        <w:object w:dxaOrig="1280" w:dyaOrig="680">
          <v:shape id="_x0000_i1095" type="#_x0000_t75" style="width:85.15pt;height:45.1pt" o:ole="">
            <v:imagedata r:id="rId159" o:title=""/>
          </v:shape>
          <o:OLEObject Type="Embed" ProgID="Equation.DSMT4" ShapeID="_x0000_i1095" DrawAspect="Content" ObjectID="_1605558979" r:id="rId160"/>
        </w:object>
      </w:r>
      <w:r w:rsidR="00C148F4">
        <w:tab/>
        <w:t>(2-15</w:t>
      </w:r>
      <w:r>
        <w:t>)</w:t>
      </w:r>
    </w:p>
    <w:p w:rsidR="00DE7ECA" w:rsidRDefault="002535A6" w:rsidP="002535A6">
      <w:pPr>
        <w:pStyle w:val="aff7"/>
        <w:spacing w:line="440" w:lineRule="exact"/>
      </w:pPr>
      <w:r>
        <w:t>对角线</w:t>
      </w:r>
      <w:r w:rsidR="00DE7ECA">
        <w:t>元素是被正确分类样本</w:t>
      </w:r>
      <w:r w:rsidR="00DE7ECA">
        <w:rPr>
          <w:rFonts w:hint="eastAsia"/>
        </w:rPr>
        <w:t>，</w:t>
      </w:r>
      <w:r w:rsidR="00DE7ECA">
        <w:t>该值越大表明该分类方法越好</w:t>
      </w:r>
      <w:r w:rsidR="00DE7ECA">
        <w:rPr>
          <w:rFonts w:hint="eastAsia"/>
        </w:rPr>
        <w:t>。</w:t>
      </w:r>
    </w:p>
    <w:p w:rsidR="00DE7ECA" w:rsidRDefault="00DE7ECA" w:rsidP="00DE7ECA">
      <w:pPr>
        <w:pStyle w:val="3"/>
      </w:pPr>
      <w:r>
        <w:t>2.2.2</w:t>
      </w:r>
      <w:r>
        <w:rPr>
          <w:rFonts w:hint="eastAsia"/>
        </w:rPr>
        <w:t>总体精度与平均精度</w:t>
      </w:r>
    </w:p>
    <w:p w:rsidR="00DE7ECA" w:rsidRDefault="00DE7ECA" w:rsidP="00DE7ECA">
      <w:pPr>
        <w:spacing w:line="440" w:lineRule="exact"/>
        <w:rPr>
          <w:sz w:val="24"/>
        </w:rPr>
      </w:pPr>
      <w:r>
        <w:tab/>
      </w:r>
      <w:r w:rsidRPr="00DE7ECA">
        <w:rPr>
          <w:sz w:val="24"/>
        </w:rPr>
        <w:t>总体分类精度</w:t>
      </w:r>
      <w:r w:rsidRPr="00DE7ECA">
        <w:rPr>
          <w:rFonts w:hint="eastAsia"/>
          <w:sz w:val="24"/>
        </w:rPr>
        <w:t>（</w:t>
      </w:r>
      <w:r w:rsidRPr="00DE7ECA">
        <w:rPr>
          <w:rFonts w:hint="eastAsia"/>
          <w:sz w:val="24"/>
        </w:rPr>
        <w:t>Overal</w:t>
      </w:r>
      <w:r w:rsidRPr="00DE7ECA">
        <w:rPr>
          <w:sz w:val="24"/>
        </w:rPr>
        <w:t>l Accuracy, OA</w:t>
      </w:r>
      <w:r w:rsidRPr="00DE7ECA">
        <w:rPr>
          <w:rFonts w:hint="eastAsia"/>
          <w:sz w:val="24"/>
        </w:rPr>
        <w:t>），也被称为总体精度，用于描述被正确分类的样本占所有分类样本的比例。</w:t>
      </w:r>
      <w:r w:rsidR="001B40BF">
        <w:rPr>
          <w:rFonts w:hint="eastAsia"/>
          <w:sz w:val="24"/>
        </w:rPr>
        <w:t>针对某个地物类求总体分类精度，用于衡量分类方法对该类的分类效果：</w:t>
      </w:r>
    </w:p>
    <w:p w:rsidR="001B40BF" w:rsidRPr="001B40BF" w:rsidRDefault="001B40BF" w:rsidP="001B40BF">
      <w:pPr>
        <w:pStyle w:val="aff7"/>
      </w:pPr>
      <w:r>
        <w:tab/>
      </w:r>
      <w:r w:rsidRPr="001B40BF">
        <w:object w:dxaOrig="1340" w:dyaOrig="680">
          <v:shape id="_x0000_i1096" type="#_x0000_t75" style="width:80.75pt;height:41.3pt" o:ole="">
            <v:imagedata r:id="rId161" o:title=""/>
          </v:shape>
          <o:OLEObject Type="Embed" ProgID="Equation.DSMT4" ShapeID="_x0000_i1096" DrawAspect="Content" ObjectID="_1605558980" r:id="rId162"/>
        </w:object>
      </w:r>
      <w:r w:rsidR="00C148F4">
        <w:tab/>
        <w:t>(2-16</w:t>
      </w:r>
      <w:r>
        <w:t>)</w:t>
      </w:r>
    </w:p>
    <w:p w:rsidR="001B40BF" w:rsidRDefault="001B40BF" w:rsidP="001B40BF">
      <w:pPr>
        <w:spacing w:line="440" w:lineRule="exact"/>
        <w:rPr>
          <w:sz w:val="24"/>
        </w:rPr>
      </w:pPr>
      <w:r>
        <w:rPr>
          <w:rFonts w:hint="eastAsia"/>
          <w:sz w:val="24"/>
        </w:rPr>
        <w:t>此外亦可以针对全部测试样本求其分类精度，用于衡量分类方法对遥感影像的总体表现：</w:t>
      </w:r>
    </w:p>
    <w:p w:rsidR="001B40BF" w:rsidRDefault="001B40BF" w:rsidP="001B40BF">
      <w:pPr>
        <w:pStyle w:val="aff7"/>
      </w:pPr>
      <w:r>
        <w:lastRenderedPageBreak/>
        <w:tab/>
      </w:r>
      <w:r w:rsidR="00B625DA" w:rsidRPr="001B40BF">
        <w:object w:dxaOrig="1780" w:dyaOrig="740">
          <v:shape id="_x0000_i1097" type="#_x0000_t75" style="width:103.95pt;height:42.55pt" o:ole="">
            <v:imagedata r:id="rId163" o:title=""/>
          </v:shape>
          <o:OLEObject Type="Embed" ProgID="Equation.DSMT4" ShapeID="_x0000_i1097" DrawAspect="Content" ObjectID="_1605558981" r:id="rId164"/>
        </w:object>
      </w:r>
      <w:r w:rsidR="00C148F4">
        <w:tab/>
        <w:t>(2-17</w:t>
      </w:r>
      <w:r>
        <w:t>)</w:t>
      </w:r>
    </w:p>
    <w:p w:rsidR="001B40BF" w:rsidRDefault="001B40BF" w:rsidP="00DE7ECA">
      <w:pPr>
        <w:spacing w:line="440" w:lineRule="exact"/>
        <w:rPr>
          <w:sz w:val="24"/>
        </w:rPr>
      </w:pPr>
      <w:r>
        <w:rPr>
          <w:rFonts w:hint="eastAsia"/>
          <w:sz w:val="24"/>
        </w:rPr>
        <w:t>最后根据各类别的总体精度，对其求均值，用以计算平均精度（</w:t>
      </w:r>
      <w:r>
        <w:rPr>
          <w:sz w:val="24"/>
        </w:rPr>
        <w:t>Averaged Accuracy, AA</w:t>
      </w:r>
      <w:r>
        <w:rPr>
          <w:rFonts w:hint="eastAsia"/>
          <w:sz w:val="24"/>
        </w:rPr>
        <w:t>）</w:t>
      </w:r>
      <w:r>
        <w:rPr>
          <w:rFonts w:hint="eastAsia"/>
          <w:sz w:val="24"/>
        </w:rPr>
        <w:t>:</w:t>
      </w:r>
    </w:p>
    <w:p w:rsidR="001B40BF" w:rsidRPr="001B40BF" w:rsidRDefault="00EF729B" w:rsidP="00EF729B">
      <w:pPr>
        <w:pStyle w:val="aff7"/>
      </w:pPr>
      <w:r>
        <w:tab/>
      </w:r>
      <w:r w:rsidR="00B625DA" w:rsidRPr="00EF729B">
        <w:object w:dxaOrig="1500" w:dyaOrig="740">
          <v:shape id="_x0000_i1098" type="#_x0000_t75" style="width:130.85pt;height:48.85pt" o:ole="">
            <v:imagedata r:id="rId165" o:title=""/>
          </v:shape>
          <o:OLEObject Type="Embed" ProgID="Equation.DSMT4" ShapeID="_x0000_i1098" DrawAspect="Content" ObjectID="_1605558982" r:id="rId166"/>
        </w:object>
      </w:r>
      <w:r w:rsidR="00C148F4">
        <w:tab/>
        <w:t>(2-18</w:t>
      </w:r>
      <w:r>
        <w:t>)</w:t>
      </w:r>
    </w:p>
    <w:p w:rsidR="00EF729B" w:rsidRDefault="00EF729B" w:rsidP="00EF729B">
      <w:pPr>
        <w:pStyle w:val="aff7"/>
      </w:pPr>
    </w:p>
    <w:p w:rsidR="00EF729B" w:rsidRDefault="00160775" w:rsidP="00EF729B">
      <w:pPr>
        <w:pStyle w:val="aff7"/>
      </w:pPr>
      <w:r>
        <w:t>其中</w:t>
      </w:r>
      <w:r>
        <w:rPr>
          <w:rFonts w:hint="eastAsia"/>
        </w:rPr>
        <w:t>M</w:t>
      </w:r>
      <w:r>
        <w:rPr>
          <w:rFonts w:hint="eastAsia"/>
        </w:rPr>
        <w:t>为样本总数。</w:t>
      </w:r>
    </w:p>
    <w:p w:rsidR="00EF729B" w:rsidRDefault="00EF729B" w:rsidP="00EF729B">
      <w:pPr>
        <w:pStyle w:val="3"/>
      </w:pPr>
      <w:r>
        <w:t>2.2.2 Kappa</w:t>
      </w:r>
      <w:r>
        <w:t>系数</w:t>
      </w:r>
    </w:p>
    <w:p w:rsidR="005D7D1C" w:rsidRDefault="005D7D1C" w:rsidP="005D7D1C">
      <w:pPr>
        <w:spacing w:line="440" w:lineRule="exact"/>
        <w:rPr>
          <w:sz w:val="24"/>
        </w:rPr>
      </w:pPr>
      <w:r>
        <w:tab/>
      </w:r>
      <w:r w:rsidRPr="005D7D1C">
        <w:rPr>
          <w:sz w:val="24"/>
        </w:rPr>
        <w:t>Kappa</w:t>
      </w:r>
      <w:r w:rsidRPr="005D7D1C">
        <w:rPr>
          <w:sz w:val="24"/>
        </w:rPr>
        <w:t>系数</w:t>
      </w:r>
      <w:r w:rsidRPr="005D7D1C">
        <w:rPr>
          <w:rFonts w:hint="eastAsia"/>
          <w:sz w:val="24"/>
        </w:rPr>
        <w:t>（</w:t>
      </w:r>
      <w:r w:rsidRPr="005D7D1C">
        <w:rPr>
          <w:rFonts w:hint="eastAsia"/>
          <w:sz w:val="24"/>
        </w:rPr>
        <w:t>Kappa</w:t>
      </w:r>
      <w:r w:rsidRPr="005D7D1C">
        <w:rPr>
          <w:sz w:val="24"/>
        </w:rPr>
        <w:t xml:space="preserve"> Coefficient, KC</w:t>
      </w:r>
      <w:r w:rsidRPr="005D7D1C">
        <w:rPr>
          <w:rFonts w:hint="eastAsia"/>
          <w:sz w:val="24"/>
        </w:rPr>
        <w:t>）使用离散分析法计算通过分类策略得到的地物分布结果与真实地物分布之间的相似程度，可以更好的评价分类精度的优劣。</w:t>
      </w:r>
      <w:r>
        <w:rPr>
          <w:sz w:val="24"/>
        </w:rPr>
        <w:t>当分类结果具有较大不确定性时</w:t>
      </w:r>
      <w:r>
        <w:rPr>
          <w:rFonts w:hint="eastAsia"/>
          <w:sz w:val="24"/>
        </w:rPr>
        <w:t>，</w:t>
      </w:r>
      <w:r>
        <w:rPr>
          <w:rFonts w:hint="eastAsia"/>
          <w:sz w:val="24"/>
        </w:rPr>
        <w:t>Ka</w:t>
      </w:r>
      <w:r>
        <w:rPr>
          <w:sz w:val="24"/>
        </w:rPr>
        <w:t>ppa</w:t>
      </w:r>
      <w:r>
        <w:rPr>
          <w:sz w:val="24"/>
        </w:rPr>
        <w:t>系数利用离散多远分析法</w:t>
      </w:r>
      <w:r>
        <w:rPr>
          <w:rFonts w:hint="eastAsia"/>
          <w:sz w:val="24"/>
        </w:rPr>
        <w:t>，</w:t>
      </w:r>
      <w:r>
        <w:rPr>
          <w:sz w:val="24"/>
        </w:rPr>
        <w:t>可以较好地应对分类精度过于依赖类别数和样本的问题</w:t>
      </w:r>
      <w:r>
        <w:rPr>
          <w:rFonts w:hint="eastAsia"/>
          <w:sz w:val="24"/>
        </w:rPr>
        <w:t>，</w:t>
      </w:r>
      <w:r>
        <w:rPr>
          <w:sz w:val="24"/>
        </w:rPr>
        <w:t>因此可以更好的反应分类方法的效果</w:t>
      </w:r>
      <w:r>
        <w:rPr>
          <w:rFonts w:hint="eastAsia"/>
          <w:sz w:val="24"/>
        </w:rPr>
        <w:t>。一般来讲，</w:t>
      </w:r>
      <w:r>
        <w:rPr>
          <w:rFonts w:hint="eastAsia"/>
          <w:sz w:val="24"/>
        </w:rPr>
        <w:t>Kappa</w:t>
      </w:r>
      <w:r>
        <w:rPr>
          <w:rFonts w:hint="eastAsia"/>
          <w:sz w:val="24"/>
        </w:rPr>
        <w:t>系数越高分类精度就越好。当其大于</w:t>
      </w:r>
      <w:r>
        <w:rPr>
          <w:rFonts w:hint="eastAsia"/>
          <w:sz w:val="24"/>
        </w:rPr>
        <w:t>0</w:t>
      </w:r>
      <w:r>
        <w:rPr>
          <w:sz w:val="24"/>
        </w:rPr>
        <w:t>.75</w:t>
      </w:r>
      <w:r>
        <w:rPr>
          <w:sz w:val="24"/>
        </w:rPr>
        <w:t>时</w:t>
      </w:r>
      <w:r>
        <w:rPr>
          <w:rFonts w:hint="eastAsia"/>
          <w:sz w:val="24"/>
        </w:rPr>
        <w:t>，</w:t>
      </w:r>
      <w:r>
        <w:rPr>
          <w:sz w:val="24"/>
        </w:rPr>
        <w:t>说明分类结果和测试样本具有高度一致性</w:t>
      </w:r>
      <w:r>
        <w:rPr>
          <w:rFonts w:hint="eastAsia"/>
          <w:sz w:val="24"/>
        </w:rPr>
        <w:t>，</w:t>
      </w:r>
      <w:r>
        <w:rPr>
          <w:sz w:val="24"/>
        </w:rPr>
        <w:t>分类方法好</w:t>
      </w:r>
      <w:r w:rsidR="00B625DA">
        <w:rPr>
          <w:rFonts w:hint="eastAsia"/>
          <w:sz w:val="24"/>
        </w:rPr>
        <w:t>；如果其小于</w:t>
      </w:r>
      <w:r w:rsidR="00B625DA">
        <w:rPr>
          <w:rFonts w:hint="eastAsia"/>
          <w:sz w:val="24"/>
        </w:rPr>
        <w:t>0</w:t>
      </w:r>
      <w:r w:rsidR="00B625DA">
        <w:rPr>
          <w:sz w:val="24"/>
        </w:rPr>
        <w:t>.4</w:t>
      </w:r>
      <w:r w:rsidR="00B625DA">
        <w:rPr>
          <w:rFonts w:hint="eastAsia"/>
          <w:sz w:val="24"/>
        </w:rPr>
        <w:t>，</w:t>
      </w:r>
      <w:r w:rsidR="00B625DA">
        <w:rPr>
          <w:sz w:val="24"/>
        </w:rPr>
        <w:t>那么说明分类效果不好</w:t>
      </w:r>
      <w:r w:rsidR="00B625DA">
        <w:rPr>
          <w:rFonts w:hint="eastAsia"/>
          <w:sz w:val="24"/>
        </w:rPr>
        <w:t>。</w:t>
      </w:r>
      <w:r w:rsidR="00B625DA">
        <w:rPr>
          <w:sz w:val="24"/>
        </w:rPr>
        <w:t>如果介意两者之间</w:t>
      </w:r>
      <w:r w:rsidR="00B625DA">
        <w:rPr>
          <w:rFonts w:hint="eastAsia"/>
          <w:sz w:val="24"/>
        </w:rPr>
        <w:t>，</w:t>
      </w:r>
      <w:r w:rsidR="00B625DA">
        <w:rPr>
          <w:sz w:val="24"/>
        </w:rPr>
        <w:t>那么说明分类结果中等</w:t>
      </w:r>
      <w:r w:rsidR="00B625DA">
        <w:rPr>
          <w:rFonts w:hint="eastAsia"/>
          <w:sz w:val="24"/>
        </w:rPr>
        <w:t>。</w:t>
      </w:r>
      <w:r w:rsidR="00B625DA">
        <w:rPr>
          <w:sz w:val="24"/>
        </w:rPr>
        <w:t>其计算公式如下</w:t>
      </w:r>
      <w:r w:rsidR="00B625DA">
        <w:rPr>
          <w:rFonts w:hint="eastAsia"/>
          <w:sz w:val="24"/>
        </w:rPr>
        <w:t>：</w:t>
      </w:r>
    </w:p>
    <w:p w:rsidR="00B625DA" w:rsidRPr="005D7D1C" w:rsidRDefault="00B625DA" w:rsidP="00B625DA">
      <w:pPr>
        <w:pStyle w:val="aff7"/>
      </w:pPr>
      <w:r>
        <w:tab/>
      </w:r>
      <w:r w:rsidRPr="00B625DA">
        <w:object w:dxaOrig="4580" w:dyaOrig="880">
          <v:shape id="_x0000_i1099" type="#_x0000_t75" style="width:256.7pt;height:48.85pt" o:ole="">
            <v:imagedata r:id="rId167" o:title=""/>
          </v:shape>
          <o:OLEObject Type="Embed" ProgID="Equation.DSMT4" ShapeID="_x0000_i1099" DrawAspect="Content" ObjectID="_1605558983" r:id="rId168"/>
        </w:object>
      </w:r>
      <w:r>
        <w:tab/>
      </w:r>
      <w:r>
        <w:rPr>
          <w:rFonts w:hint="eastAsia"/>
        </w:rPr>
        <w:t>(</w:t>
      </w:r>
      <w:r w:rsidR="00C148F4">
        <w:t>2-19</w:t>
      </w:r>
      <w:r>
        <w:t>)</w:t>
      </w:r>
    </w:p>
    <w:p w:rsidR="00EF729B" w:rsidRDefault="00EF729B" w:rsidP="00EF729B">
      <w:pPr>
        <w:pStyle w:val="aff7"/>
      </w:pPr>
    </w:p>
    <w:p w:rsidR="00482280" w:rsidRDefault="002535A6" w:rsidP="00FB72CC">
      <w:pPr>
        <w:pStyle w:val="aff7"/>
      </w:pPr>
      <w:r>
        <w:tab/>
        <w:t xml:space="preserve">                      </w:t>
      </w:r>
    </w:p>
    <w:p w:rsidR="00482280" w:rsidRDefault="007F4960">
      <w:pPr>
        <w:pStyle w:val="2"/>
        <w:spacing w:before="120" w:after="120"/>
        <w:rPr>
          <w:rStyle w:val="2CharChar"/>
          <w:color w:val="auto"/>
        </w:rPr>
      </w:pPr>
      <w:bookmarkStart w:id="198" w:name="_Toc283822308"/>
      <w:bookmarkStart w:id="199" w:name="_Toc286841606"/>
      <w:bookmarkStart w:id="200" w:name="_Toc347675186"/>
      <w:bookmarkStart w:id="201" w:name="_Toc347675268"/>
      <w:bookmarkStart w:id="202" w:name="_Toc347675333"/>
      <w:bookmarkStart w:id="203" w:name="_Toc347675409"/>
      <w:bookmarkStart w:id="204" w:name="_Toc347675451"/>
      <w:bookmarkStart w:id="205" w:name="_Toc347678645"/>
      <w:bookmarkStart w:id="206" w:name="_Toc347678801"/>
      <w:bookmarkStart w:id="207" w:name="_Toc347679572"/>
      <w:bookmarkStart w:id="208" w:name="_Toc347679801"/>
      <w:bookmarkStart w:id="209" w:name="_Toc347679871"/>
      <w:bookmarkStart w:id="210" w:name="_Toc347680178"/>
      <w:bookmarkStart w:id="211" w:name="_Toc347680245"/>
      <w:bookmarkStart w:id="212" w:name="_Toc347680335"/>
      <w:bookmarkStart w:id="213" w:name="_Toc347684302"/>
      <w:bookmarkStart w:id="214" w:name="_Toc17303"/>
      <w:r>
        <w:rPr>
          <w:rStyle w:val="2CharChar"/>
          <w:color w:val="auto"/>
        </w:rPr>
        <w:t>2</w:t>
      </w:r>
      <w:r w:rsidR="00482280">
        <w:rPr>
          <w:rStyle w:val="2CharChar"/>
          <w:color w:val="auto"/>
        </w:rPr>
        <w:t xml:space="preserve">.3 </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sidR="004F2877">
        <w:rPr>
          <w:rStyle w:val="2CharChar"/>
          <w:rFonts w:hint="eastAsia"/>
          <w:color w:val="auto"/>
        </w:rPr>
        <w:t>实验</w:t>
      </w:r>
      <w:r w:rsidR="004F2877">
        <w:rPr>
          <w:rStyle w:val="2CharChar"/>
          <w:color w:val="auto"/>
        </w:rPr>
        <w:t>数据</w:t>
      </w:r>
    </w:p>
    <w:p w:rsidR="00D45689" w:rsidRDefault="00D45689" w:rsidP="00DE5170">
      <w:pPr>
        <w:spacing w:line="440" w:lineRule="exact"/>
        <w:rPr>
          <w:sz w:val="24"/>
        </w:rPr>
      </w:pPr>
      <w:r w:rsidRPr="002600CB">
        <w:rPr>
          <w:sz w:val="24"/>
        </w:rPr>
        <w:tab/>
      </w:r>
      <w:r w:rsidR="002B561E">
        <w:rPr>
          <w:sz w:val="24"/>
        </w:rPr>
        <w:t>本文实验用到了三组数据</w:t>
      </w:r>
      <w:r w:rsidR="002B561E">
        <w:rPr>
          <w:rFonts w:hint="eastAsia"/>
          <w:sz w:val="24"/>
        </w:rPr>
        <w:t>，</w:t>
      </w:r>
      <w:r w:rsidR="002B561E">
        <w:rPr>
          <w:sz w:val="24"/>
        </w:rPr>
        <w:t>分别为</w:t>
      </w:r>
      <w:r w:rsidR="002B561E">
        <w:rPr>
          <w:rFonts w:hint="eastAsia"/>
          <w:sz w:val="24"/>
        </w:rPr>
        <w:t>A</w:t>
      </w:r>
      <w:r w:rsidR="002B561E">
        <w:rPr>
          <w:sz w:val="24"/>
        </w:rPr>
        <w:t>VIRIS</w:t>
      </w:r>
      <w:r w:rsidR="002B561E">
        <w:rPr>
          <w:rFonts w:hint="eastAsia"/>
          <w:sz w:val="24"/>
        </w:rPr>
        <w:t>（</w:t>
      </w:r>
      <w:r w:rsidR="002B561E">
        <w:rPr>
          <w:rFonts w:hint="eastAsia"/>
          <w:sz w:val="24"/>
        </w:rPr>
        <w:t>Air</w:t>
      </w:r>
      <w:r w:rsidR="002B561E">
        <w:rPr>
          <w:sz w:val="24"/>
        </w:rPr>
        <w:t>borne Visible/Infrared Imaging Spectrtometer</w:t>
      </w:r>
      <w:r w:rsidR="00DE5170">
        <w:rPr>
          <w:rFonts w:hint="eastAsia"/>
          <w:sz w:val="24"/>
        </w:rPr>
        <w:t>）获取的</w:t>
      </w:r>
      <w:r w:rsidR="002B561E">
        <w:rPr>
          <w:rFonts w:hint="eastAsia"/>
          <w:sz w:val="24"/>
        </w:rPr>
        <w:t>Indiana</w:t>
      </w:r>
      <w:r w:rsidR="002B561E">
        <w:rPr>
          <w:sz w:val="24"/>
        </w:rPr>
        <w:t xml:space="preserve"> Pines</w:t>
      </w:r>
      <w:r w:rsidR="002B561E">
        <w:rPr>
          <w:sz w:val="24"/>
        </w:rPr>
        <w:t>高光谱数据</w:t>
      </w:r>
      <w:r w:rsidR="002B561E">
        <w:rPr>
          <w:rFonts w:hint="eastAsia"/>
          <w:sz w:val="24"/>
        </w:rPr>
        <w:t>、</w:t>
      </w:r>
      <w:r w:rsidR="002B561E">
        <w:rPr>
          <w:rFonts w:hint="eastAsia"/>
          <w:sz w:val="24"/>
        </w:rPr>
        <w:t>Salinas</w:t>
      </w:r>
      <w:r w:rsidR="00DE5170">
        <w:rPr>
          <w:sz w:val="24"/>
        </w:rPr>
        <w:t xml:space="preserve"> Valley</w:t>
      </w:r>
      <w:r w:rsidR="00DE5170">
        <w:rPr>
          <w:sz w:val="24"/>
        </w:rPr>
        <w:t>高光谱数据</w:t>
      </w:r>
      <w:r w:rsidR="00DE5170">
        <w:rPr>
          <w:rFonts w:hint="eastAsia"/>
          <w:sz w:val="24"/>
        </w:rPr>
        <w:t>，</w:t>
      </w:r>
      <w:r w:rsidR="00DE5170">
        <w:rPr>
          <w:sz w:val="24"/>
        </w:rPr>
        <w:t>以及</w:t>
      </w:r>
      <w:r w:rsidR="002B561E">
        <w:rPr>
          <w:rFonts w:hint="eastAsia"/>
          <w:sz w:val="24"/>
        </w:rPr>
        <w:t xml:space="preserve"> </w:t>
      </w:r>
      <w:r w:rsidR="00DE5170">
        <w:rPr>
          <w:sz w:val="24"/>
        </w:rPr>
        <w:t>ROSIS</w:t>
      </w:r>
      <w:r w:rsidR="00DE5170">
        <w:rPr>
          <w:rFonts w:hint="eastAsia"/>
          <w:sz w:val="24"/>
        </w:rPr>
        <w:t>（</w:t>
      </w:r>
      <w:r w:rsidR="00DE5170">
        <w:rPr>
          <w:rFonts w:hint="eastAsia"/>
          <w:sz w:val="24"/>
        </w:rPr>
        <w:t>Re</w:t>
      </w:r>
      <w:r w:rsidR="00DE5170">
        <w:rPr>
          <w:sz w:val="24"/>
        </w:rPr>
        <w:t>flective Optics System Imaging SPectrometer</w:t>
      </w:r>
      <w:r w:rsidR="00DE5170">
        <w:rPr>
          <w:rFonts w:hint="eastAsia"/>
          <w:sz w:val="24"/>
        </w:rPr>
        <w:t>）获取的</w:t>
      </w:r>
      <w:r w:rsidR="00DE5170">
        <w:rPr>
          <w:sz w:val="24"/>
        </w:rPr>
        <w:t>University of Pavia</w:t>
      </w:r>
      <w:r w:rsidR="00DE5170">
        <w:rPr>
          <w:sz w:val="24"/>
        </w:rPr>
        <w:t>高光谱数据</w:t>
      </w:r>
      <w:r w:rsidR="00DE5170">
        <w:rPr>
          <w:rFonts w:hint="eastAsia"/>
          <w:sz w:val="24"/>
        </w:rPr>
        <w:t>。</w:t>
      </w:r>
      <w:r w:rsidR="00D25D26">
        <w:rPr>
          <w:rFonts w:hint="eastAsia"/>
          <w:sz w:val="24"/>
        </w:rPr>
        <w:t>选择这三组数据作为本课题的实验数据主要考虑到以下：</w:t>
      </w:r>
    </w:p>
    <w:p w:rsidR="00B85B91" w:rsidRDefault="00B85B9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sz w:val="24"/>
        </w:rPr>
        <w:t>⑴</w:t>
      </w:r>
      <w:r>
        <w:rPr>
          <w:sz w:val="24"/>
        </w:rPr>
        <w:fldChar w:fldCharType="end"/>
      </w:r>
      <w:r>
        <w:rPr>
          <w:sz w:val="24"/>
        </w:rPr>
        <w:t xml:space="preserve"> </w:t>
      </w:r>
      <w:r>
        <w:rPr>
          <w:sz w:val="24"/>
        </w:rPr>
        <w:t>三组数据皆是高光谱影像基准数据</w:t>
      </w:r>
      <w:r>
        <w:rPr>
          <w:rFonts w:hint="eastAsia"/>
          <w:sz w:val="24"/>
        </w:rPr>
        <w:t>，</w:t>
      </w:r>
      <w:r>
        <w:rPr>
          <w:sz w:val="24"/>
        </w:rPr>
        <w:t>包含的地物覆盖值</w:t>
      </w:r>
      <w:r w:rsidR="004659F1">
        <w:rPr>
          <w:sz w:val="24"/>
        </w:rPr>
        <w:t>相对准确</w:t>
      </w:r>
      <w:r w:rsidR="004659F1">
        <w:rPr>
          <w:rFonts w:hint="eastAsia"/>
          <w:sz w:val="24"/>
        </w:rPr>
        <w:t>，</w:t>
      </w:r>
      <w:r w:rsidR="004659F1">
        <w:rPr>
          <w:sz w:val="24"/>
        </w:rPr>
        <w:t>这样有利于重复实验与算法再现</w:t>
      </w:r>
      <w:r w:rsidR="004659F1">
        <w:rPr>
          <w:rFonts w:hint="eastAsia"/>
          <w:sz w:val="24"/>
        </w:rPr>
        <w:t>，当前这三组数据被广泛用于高光谱影像分类研究中。</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sz w:val="24"/>
        </w:rPr>
        <w:t>⑵</w:t>
      </w:r>
      <w:r>
        <w:rPr>
          <w:sz w:val="24"/>
        </w:rPr>
        <w:fldChar w:fldCharType="end"/>
      </w:r>
      <w:r>
        <w:rPr>
          <w:sz w:val="24"/>
        </w:rPr>
        <w:t xml:space="preserve"> </w:t>
      </w:r>
      <w:r>
        <w:rPr>
          <w:sz w:val="24"/>
        </w:rPr>
        <w:t>三组数据具有不同的空间分辨率和光谱分辨率</w:t>
      </w:r>
      <w:r>
        <w:rPr>
          <w:rFonts w:hint="eastAsia"/>
          <w:sz w:val="24"/>
        </w:rPr>
        <w:t>，</w:t>
      </w:r>
      <w:r>
        <w:rPr>
          <w:sz w:val="24"/>
        </w:rPr>
        <w:t>且通过</w:t>
      </w:r>
      <w:r>
        <w:rPr>
          <w:rFonts w:hint="eastAsia"/>
          <w:sz w:val="24"/>
        </w:rPr>
        <w:t>A</w:t>
      </w:r>
      <w:r>
        <w:rPr>
          <w:sz w:val="24"/>
        </w:rPr>
        <w:t>VIRIS</w:t>
      </w:r>
      <w:r>
        <w:rPr>
          <w:sz w:val="24"/>
        </w:rPr>
        <w:t>和</w:t>
      </w:r>
      <w:r>
        <w:rPr>
          <w:rFonts w:hint="eastAsia"/>
          <w:sz w:val="24"/>
        </w:rPr>
        <w:t>R</w:t>
      </w:r>
      <w:r>
        <w:rPr>
          <w:sz w:val="24"/>
        </w:rPr>
        <w:t>OSIS</w:t>
      </w:r>
      <w:r>
        <w:rPr>
          <w:sz w:val="24"/>
        </w:rPr>
        <w:t>两个不同的传感器获取</w:t>
      </w:r>
      <w:r>
        <w:rPr>
          <w:rFonts w:hint="eastAsia"/>
          <w:sz w:val="24"/>
        </w:rPr>
        <w:t>，</w:t>
      </w:r>
      <w:r>
        <w:rPr>
          <w:sz w:val="24"/>
        </w:rPr>
        <w:t>这样可以更客观全面的验证分类的有效性</w:t>
      </w:r>
      <w:r>
        <w:rPr>
          <w:rFonts w:hint="eastAsia"/>
          <w:sz w:val="24"/>
        </w:rPr>
        <w:t>。</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sz w:val="24"/>
        </w:rPr>
        <w:t>⑶</w:t>
      </w:r>
      <w:r>
        <w:rPr>
          <w:sz w:val="24"/>
        </w:rPr>
        <w:fldChar w:fldCharType="end"/>
      </w:r>
      <w:r>
        <w:rPr>
          <w:sz w:val="24"/>
        </w:rPr>
        <w:t xml:space="preserve"> </w:t>
      </w:r>
      <w:r>
        <w:rPr>
          <w:sz w:val="24"/>
        </w:rPr>
        <w:t>三组数据有着不同的观测场景</w:t>
      </w:r>
      <w:r>
        <w:rPr>
          <w:rFonts w:hint="eastAsia"/>
          <w:sz w:val="24"/>
        </w:rPr>
        <w:t>，</w:t>
      </w:r>
      <w:r>
        <w:rPr>
          <w:sz w:val="24"/>
        </w:rPr>
        <w:t>能验证方向具有更好的泛化性能</w:t>
      </w:r>
      <w:r>
        <w:rPr>
          <w:rFonts w:hint="eastAsia"/>
          <w:sz w:val="24"/>
        </w:rPr>
        <w:t>。</w:t>
      </w:r>
      <w:r>
        <w:rPr>
          <w:rFonts w:hint="eastAsia"/>
          <w:sz w:val="24"/>
        </w:rPr>
        <w:t>Indi</w:t>
      </w:r>
      <w:r>
        <w:rPr>
          <w:sz w:val="24"/>
        </w:rPr>
        <w:t>ana Pines</w:t>
      </w:r>
      <w:r>
        <w:rPr>
          <w:sz w:val="24"/>
        </w:rPr>
        <w:t>主要包含植被覆盖信息系</w:t>
      </w:r>
      <w:r>
        <w:rPr>
          <w:rFonts w:hint="eastAsia"/>
          <w:sz w:val="24"/>
        </w:rPr>
        <w:t>，</w:t>
      </w:r>
      <w:r>
        <w:rPr>
          <w:sz w:val="24"/>
        </w:rPr>
        <w:t>University of Pavia</w:t>
      </w:r>
      <w:r>
        <w:rPr>
          <w:sz w:val="24"/>
        </w:rPr>
        <w:t>主要包含校园场景信息</w:t>
      </w:r>
      <w:r>
        <w:rPr>
          <w:rFonts w:hint="eastAsia"/>
          <w:sz w:val="24"/>
        </w:rPr>
        <w:t>，</w:t>
      </w:r>
      <w:r>
        <w:rPr>
          <w:sz w:val="24"/>
        </w:rPr>
        <w:t>Salinas Valley</w:t>
      </w:r>
      <w:r>
        <w:rPr>
          <w:sz w:val="24"/>
        </w:rPr>
        <w:t>主</w:t>
      </w:r>
      <w:r>
        <w:rPr>
          <w:sz w:val="24"/>
        </w:rPr>
        <w:lastRenderedPageBreak/>
        <w:t>要覆盖农耕地和种植园场景</w:t>
      </w:r>
      <w:r>
        <w:rPr>
          <w:rFonts w:hint="eastAsia"/>
          <w:sz w:val="24"/>
        </w:rPr>
        <w:t>。</w:t>
      </w:r>
    </w:p>
    <w:p w:rsidR="00FB72CC" w:rsidRDefault="00FB72CC" w:rsidP="00FB72CC">
      <w:pPr>
        <w:pStyle w:val="3"/>
      </w:pPr>
      <w:r>
        <w:t>2.3.1 Indiana Pines</w:t>
      </w:r>
      <w:r w:rsidR="00C62526">
        <w:t>高光谱影像</w:t>
      </w:r>
    </w:p>
    <w:p w:rsidR="004D7397" w:rsidRDefault="00465C13" w:rsidP="005E1B76">
      <w:pPr>
        <w:spacing w:line="440" w:lineRule="exact"/>
        <w:rPr>
          <w:sz w:val="24"/>
        </w:rPr>
      </w:pPr>
      <w:r w:rsidRPr="00C7501D">
        <w:rPr>
          <w:sz w:val="24"/>
        </w:rPr>
        <w:tab/>
        <w:t>Indiana Pines</w:t>
      </w:r>
      <w:r w:rsidRPr="00C7501D">
        <w:rPr>
          <w:sz w:val="24"/>
        </w:rPr>
        <w:t>数据由</w:t>
      </w:r>
      <w:r w:rsidRPr="00C7501D">
        <w:rPr>
          <w:rFonts w:hint="eastAsia"/>
          <w:sz w:val="24"/>
        </w:rPr>
        <w:t>A</w:t>
      </w:r>
      <w:r w:rsidRPr="00C7501D">
        <w:rPr>
          <w:sz w:val="24"/>
        </w:rPr>
        <w:t>VIRIS</w:t>
      </w:r>
      <w:r w:rsidRPr="00C7501D">
        <w:rPr>
          <w:sz w:val="24"/>
        </w:rPr>
        <w:t>机载成像光谱仪于</w:t>
      </w:r>
      <w:r w:rsidRPr="00C7501D">
        <w:rPr>
          <w:rFonts w:hint="eastAsia"/>
          <w:sz w:val="24"/>
        </w:rPr>
        <w:t>1</w:t>
      </w:r>
      <w:r w:rsidRPr="00C7501D">
        <w:rPr>
          <w:sz w:val="24"/>
        </w:rPr>
        <w:t>992</w:t>
      </w:r>
      <w:r w:rsidRPr="00C7501D">
        <w:rPr>
          <w:sz w:val="24"/>
        </w:rPr>
        <w:t>年</w:t>
      </w:r>
      <w:r w:rsidRPr="00C7501D">
        <w:rPr>
          <w:rFonts w:hint="eastAsia"/>
          <w:sz w:val="24"/>
        </w:rPr>
        <w:t>6</w:t>
      </w:r>
      <w:r w:rsidRPr="00C7501D">
        <w:rPr>
          <w:rFonts w:hint="eastAsia"/>
          <w:sz w:val="24"/>
        </w:rPr>
        <w:t>月</w:t>
      </w:r>
      <w:r w:rsidRPr="00C7501D">
        <w:rPr>
          <w:rFonts w:hint="eastAsia"/>
          <w:sz w:val="24"/>
        </w:rPr>
        <w:t>1</w:t>
      </w:r>
      <w:r w:rsidRPr="00C7501D">
        <w:rPr>
          <w:sz w:val="24"/>
        </w:rPr>
        <w:t>2</w:t>
      </w:r>
      <w:r w:rsidRPr="00C7501D">
        <w:rPr>
          <w:sz w:val="24"/>
        </w:rPr>
        <w:t>日在美国</w:t>
      </w:r>
      <w:r w:rsidRPr="00C7501D">
        <w:rPr>
          <w:rFonts w:hint="eastAsia"/>
          <w:sz w:val="24"/>
        </w:rPr>
        <w:t>印第安纳州西北部</w:t>
      </w:r>
      <w:r w:rsidRPr="00C7501D">
        <w:rPr>
          <w:sz w:val="24"/>
        </w:rPr>
        <w:t>Purdue</w:t>
      </w:r>
      <w:r w:rsidRPr="00C7501D">
        <w:rPr>
          <w:sz w:val="24"/>
        </w:rPr>
        <w:t>大学农场采集</w:t>
      </w:r>
      <w:r w:rsidR="00E24187" w:rsidRPr="00C7501D">
        <w:rPr>
          <w:rFonts w:hint="eastAsia"/>
          <w:sz w:val="24"/>
        </w:rPr>
        <w:t>，数据集中每个波段中包含</w:t>
      </w:r>
      <w:r w:rsidR="00A0318E" w:rsidRPr="00C7501D">
        <w:rPr>
          <w:sz w:val="24"/>
        </w:rPr>
        <w:t>14*145</w:t>
      </w:r>
      <w:r w:rsidR="00E24187" w:rsidRPr="00C7501D">
        <w:rPr>
          <w:sz w:val="24"/>
        </w:rPr>
        <w:t>个像元</w:t>
      </w:r>
      <w:r w:rsidR="00E24187" w:rsidRPr="00C7501D">
        <w:rPr>
          <w:rFonts w:hint="eastAsia"/>
          <w:sz w:val="24"/>
        </w:rPr>
        <w:t>，</w:t>
      </w:r>
      <w:r w:rsidR="00E24187" w:rsidRPr="00C7501D">
        <w:rPr>
          <w:sz w:val="24"/>
        </w:rPr>
        <w:t>波段覆盖范围为</w:t>
      </w:r>
      <w:r w:rsidR="00E24187" w:rsidRPr="00C7501D">
        <w:rPr>
          <w:rFonts w:hint="eastAsia"/>
          <w:sz w:val="24"/>
        </w:rPr>
        <w:t>4</w:t>
      </w:r>
      <w:r w:rsidR="00E24187" w:rsidRPr="00C7501D">
        <w:rPr>
          <w:sz w:val="24"/>
        </w:rPr>
        <w:t>00</w:t>
      </w:r>
      <w:r w:rsidR="00E24187" w:rsidRPr="00C7501D">
        <w:rPr>
          <w:rFonts w:hint="eastAsia"/>
          <w:sz w:val="24"/>
        </w:rPr>
        <w:t>-</w:t>
      </w:r>
      <w:r w:rsidR="00E24187" w:rsidRPr="00C7501D">
        <w:rPr>
          <w:sz w:val="24"/>
        </w:rPr>
        <w:t>2500nm</w:t>
      </w:r>
      <w:r w:rsidR="00E24187" w:rsidRPr="00C7501D">
        <w:rPr>
          <w:rFonts w:hint="eastAsia"/>
          <w:sz w:val="24"/>
        </w:rPr>
        <w:t>。该数据初始有</w:t>
      </w:r>
      <w:r w:rsidR="00E24187" w:rsidRPr="00C7501D">
        <w:rPr>
          <w:rFonts w:hint="eastAsia"/>
          <w:sz w:val="24"/>
        </w:rPr>
        <w:t>2</w:t>
      </w:r>
      <w:r w:rsidR="00E24187" w:rsidRPr="00C7501D">
        <w:rPr>
          <w:sz w:val="24"/>
        </w:rPr>
        <w:t>20</w:t>
      </w:r>
      <w:r w:rsidR="00E24187" w:rsidRPr="00C7501D">
        <w:rPr>
          <w:sz w:val="24"/>
        </w:rPr>
        <w:t>个波段</w:t>
      </w:r>
      <w:r w:rsidR="00E24187" w:rsidRPr="00C7501D">
        <w:rPr>
          <w:rFonts w:hint="eastAsia"/>
          <w:sz w:val="24"/>
        </w:rPr>
        <w:t>，排除掉水吸收和噪声等干扰后，可用波段数为</w:t>
      </w:r>
      <w:r w:rsidR="00E24187" w:rsidRPr="00C7501D">
        <w:rPr>
          <w:rFonts w:hint="eastAsia"/>
          <w:sz w:val="24"/>
        </w:rPr>
        <w:t>2</w:t>
      </w:r>
      <w:r w:rsidR="00E24187" w:rsidRPr="00C7501D">
        <w:rPr>
          <w:sz w:val="24"/>
        </w:rPr>
        <w:t>00</w:t>
      </w:r>
      <w:r w:rsidR="00E24187" w:rsidRPr="00C7501D">
        <w:rPr>
          <w:rFonts w:hint="eastAsia"/>
          <w:sz w:val="24"/>
        </w:rPr>
        <w:t>。</w:t>
      </w:r>
      <w:r w:rsidR="00E24187" w:rsidRPr="00C7501D">
        <w:rPr>
          <w:sz w:val="24"/>
        </w:rPr>
        <w:t>该数据集共包含</w:t>
      </w:r>
      <w:r w:rsidR="00E24187" w:rsidRPr="00C7501D">
        <w:rPr>
          <w:rFonts w:hint="eastAsia"/>
          <w:sz w:val="24"/>
        </w:rPr>
        <w:t>1</w:t>
      </w:r>
      <w:r w:rsidR="00E24187" w:rsidRPr="00C7501D">
        <w:rPr>
          <w:sz w:val="24"/>
        </w:rPr>
        <w:t>6</w:t>
      </w:r>
      <w:r w:rsidR="00E24187" w:rsidRPr="00C7501D">
        <w:rPr>
          <w:sz w:val="24"/>
        </w:rPr>
        <w:t>个地物类别</w:t>
      </w:r>
      <w:r w:rsidR="00E24187" w:rsidRPr="00C7501D">
        <w:rPr>
          <w:rFonts w:hint="eastAsia"/>
          <w:sz w:val="24"/>
        </w:rPr>
        <w:t>，</w:t>
      </w:r>
      <w:r w:rsidR="00E24187" w:rsidRPr="00C7501D">
        <w:rPr>
          <w:sz w:val="24"/>
        </w:rPr>
        <w:t>其中三分之二是农田</w:t>
      </w:r>
      <w:r w:rsidR="00E24187" w:rsidRPr="00C7501D">
        <w:rPr>
          <w:rFonts w:hint="eastAsia"/>
          <w:sz w:val="24"/>
        </w:rPr>
        <w:t>，</w:t>
      </w:r>
      <w:r w:rsidR="00E24187" w:rsidRPr="00C7501D">
        <w:rPr>
          <w:sz w:val="24"/>
        </w:rPr>
        <w:t>其余主要是多年生植被</w:t>
      </w:r>
      <w:r w:rsidR="00E24187" w:rsidRPr="00C7501D">
        <w:rPr>
          <w:rFonts w:hint="eastAsia"/>
          <w:sz w:val="24"/>
        </w:rPr>
        <w:t>，其样本数如表</w:t>
      </w:r>
      <w:r w:rsidR="00E24187" w:rsidRPr="00C7501D">
        <w:rPr>
          <w:rFonts w:hint="eastAsia"/>
          <w:sz w:val="24"/>
        </w:rPr>
        <w:t>2-</w:t>
      </w:r>
      <w:r w:rsidR="00E24187" w:rsidRPr="00C7501D">
        <w:rPr>
          <w:sz w:val="24"/>
        </w:rPr>
        <w:t>1</w:t>
      </w:r>
      <w:r w:rsidR="00E24187" w:rsidRPr="00C7501D">
        <w:rPr>
          <w:rFonts w:hint="eastAsia"/>
          <w:sz w:val="24"/>
        </w:rPr>
        <w:t xml:space="preserve"> </w:t>
      </w:r>
      <w:r w:rsidR="00E24187" w:rsidRPr="00C7501D">
        <w:rPr>
          <w:rFonts w:hint="eastAsia"/>
          <w:sz w:val="24"/>
        </w:rPr>
        <w:t>所示。</w:t>
      </w:r>
      <w:r w:rsidR="009E5FF5" w:rsidRPr="00C7501D">
        <w:rPr>
          <w:rFonts w:hint="eastAsia"/>
          <w:sz w:val="24"/>
        </w:rPr>
        <w:t>图</w:t>
      </w:r>
      <w:r w:rsidR="009E5FF5" w:rsidRPr="00C7501D">
        <w:rPr>
          <w:rFonts w:hint="eastAsia"/>
          <w:sz w:val="24"/>
        </w:rPr>
        <w:t>2</w:t>
      </w:r>
      <w:r w:rsidR="009E5FF5" w:rsidRPr="00C7501D">
        <w:rPr>
          <w:sz w:val="24"/>
        </w:rPr>
        <w:t>.2</w:t>
      </w:r>
      <w:r w:rsidR="009E5FF5" w:rsidRPr="00C7501D">
        <w:rPr>
          <w:sz w:val="24"/>
        </w:rPr>
        <w:t>给出此遥感数据集的示意图</w:t>
      </w:r>
      <w:r w:rsidR="0020130F" w:rsidRPr="00C7501D">
        <w:rPr>
          <w:rFonts w:hint="eastAsia"/>
          <w:sz w:val="24"/>
        </w:rPr>
        <w:t>，</w:t>
      </w:r>
      <w:r w:rsidR="0020130F" w:rsidRPr="00C7501D">
        <w:rPr>
          <w:sz w:val="24"/>
        </w:rPr>
        <w:t>其中图</w:t>
      </w:r>
      <w:r w:rsidR="0020130F" w:rsidRPr="00C7501D">
        <w:rPr>
          <w:rFonts w:hint="eastAsia"/>
          <w:sz w:val="24"/>
        </w:rPr>
        <w:t>2</w:t>
      </w:r>
      <w:r w:rsidR="0020130F" w:rsidRPr="00C7501D">
        <w:rPr>
          <w:sz w:val="24"/>
        </w:rPr>
        <w:t>.</w:t>
      </w:r>
      <w:r w:rsidR="00A0318E" w:rsidRPr="00C7501D">
        <w:rPr>
          <w:sz w:val="24"/>
        </w:rPr>
        <w:t>2</w:t>
      </w:r>
      <w:r w:rsidR="0020130F" w:rsidRPr="00C7501D">
        <w:rPr>
          <w:sz w:val="24"/>
        </w:rPr>
        <w:t>(a)</w:t>
      </w:r>
      <w:r w:rsidR="0020130F" w:rsidRPr="00C7501D">
        <w:rPr>
          <w:sz w:val="24"/>
        </w:rPr>
        <w:t>是假彩色合成遥感图</w:t>
      </w:r>
      <w:r w:rsidR="0020130F" w:rsidRPr="00C7501D">
        <w:rPr>
          <w:rFonts w:hint="eastAsia"/>
          <w:sz w:val="24"/>
        </w:rPr>
        <w:t>，</w:t>
      </w:r>
      <w:r w:rsidR="0020130F" w:rsidRPr="00C7501D">
        <w:rPr>
          <w:sz w:val="24"/>
        </w:rPr>
        <w:t>图</w:t>
      </w:r>
      <w:r w:rsidR="0020130F" w:rsidRPr="00C7501D">
        <w:rPr>
          <w:rFonts w:hint="eastAsia"/>
          <w:sz w:val="24"/>
        </w:rPr>
        <w:t>2</w:t>
      </w:r>
      <w:r w:rsidR="0020130F" w:rsidRPr="00C7501D">
        <w:rPr>
          <w:sz w:val="24"/>
        </w:rPr>
        <w:t>.</w:t>
      </w:r>
      <w:r w:rsidR="00A0318E" w:rsidRPr="00C7501D">
        <w:rPr>
          <w:sz w:val="24"/>
        </w:rPr>
        <w:t>2</w:t>
      </w:r>
      <w:r w:rsidR="0020130F" w:rsidRPr="00C7501D">
        <w:rPr>
          <w:rFonts w:hint="eastAsia"/>
          <w:sz w:val="24"/>
        </w:rPr>
        <w:t>(</w:t>
      </w:r>
      <w:r w:rsidR="0020130F" w:rsidRPr="00C7501D">
        <w:rPr>
          <w:sz w:val="24"/>
        </w:rPr>
        <w:t>b)</w:t>
      </w:r>
      <w:r w:rsidR="0020130F" w:rsidRPr="00C7501D">
        <w:rPr>
          <w:sz w:val="24"/>
        </w:rPr>
        <w:t>给出其地物真值覆盖图</w:t>
      </w:r>
      <w:r w:rsidR="009E5FF5" w:rsidRPr="00C7501D">
        <w:rPr>
          <w:rFonts w:hint="eastAsia"/>
          <w:sz w:val="24"/>
        </w:rPr>
        <w:t>。</w:t>
      </w:r>
      <w:r w:rsidR="009E5FF5" w:rsidRPr="00C7501D">
        <w:rPr>
          <w:sz w:val="24"/>
        </w:rPr>
        <w:t>该数据空间分辨率低</w:t>
      </w:r>
      <w:r w:rsidR="009E5FF5" w:rsidRPr="00C7501D">
        <w:rPr>
          <w:rFonts w:hint="eastAsia"/>
          <w:sz w:val="24"/>
        </w:rPr>
        <w:t>，</w:t>
      </w:r>
      <w:r w:rsidR="009E5FF5" w:rsidRPr="00C7501D">
        <w:rPr>
          <w:sz w:val="24"/>
        </w:rPr>
        <w:t>且地物类型多为植被</w:t>
      </w:r>
      <w:r w:rsidR="009E5FF5" w:rsidRPr="00C7501D">
        <w:rPr>
          <w:rFonts w:hint="eastAsia"/>
          <w:sz w:val="24"/>
        </w:rPr>
        <w:t>，</w:t>
      </w:r>
      <w:r w:rsidR="009E5FF5" w:rsidRPr="00C7501D">
        <w:rPr>
          <w:sz w:val="24"/>
        </w:rPr>
        <w:t>光谱曲线相似度高</w:t>
      </w:r>
      <w:r w:rsidR="009E5FF5" w:rsidRPr="00C7501D">
        <w:rPr>
          <w:rFonts w:hint="eastAsia"/>
          <w:sz w:val="24"/>
        </w:rPr>
        <w:t>，</w:t>
      </w:r>
      <w:r w:rsidR="0020130F" w:rsidRPr="00C7501D">
        <w:rPr>
          <w:rFonts w:hint="eastAsia"/>
          <w:sz w:val="24"/>
        </w:rPr>
        <w:t>这使得该数据的分类任务有一定挑战性。</w:t>
      </w:r>
    </w:p>
    <w:p w:rsidR="00C148F4" w:rsidRDefault="00C148F4" w:rsidP="004D7397">
      <w:pPr>
        <w:spacing w:line="440" w:lineRule="exact"/>
        <w:ind w:firstLineChars="1000" w:firstLine="2400"/>
        <w:rPr>
          <w:sz w:val="24"/>
        </w:rPr>
      </w:pPr>
    </w:p>
    <w:p w:rsidR="004D7397" w:rsidRDefault="004D7397" w:rsidP="004D7397">
      <w:pPr>
        <w:spacing w:line="440" w:lineRule="exact"/>
        <w:ind w:firstLineChars="1000" w:firstLine="2400"/>
        <w:rPr>
          <w:sz w:val="24"/>
        </w:rPr>
      </w:pPr>
      <w:r>
        <w:rPr>
          <w:sz w:val="24"/>
        </w:rPr>
        <w:t>表</w:t>
      </w:r>
      <w:r>
        <w:rPr>
          <w:rFonts w:hint="eastAsia"/>
          <w:sz w:val="24"/>
        </w:rPr>
        <w:t xml:space="preserve"> </w:t>
      </w:r>
      <w:r>
        <w:rPr>
          <w:sz w:val="24"/>
        </w:rPr>
        <w:t xml:space="preserve">2.1 </w:t>
      </w:r>
      <w:r>
        <w:rPr>
          <w:sz w:val="24"/>
        </w:rPr>
        <w:t>印第安那农田数据集地物类别</w:t>
      </w:r>
    </w:p>
    <w:p w:rsidR="004D7397" w:rsidRPr="004D7397" w:rsidRDefault="004D7397" w:rsidP="004D7397">
      <w:pPr>
        <w:jc w:val="center"/>
        <w:rPr>
          <w:sz w:val="24"/>
        </w:rPr>
      </w:pPr>
      <w:r w:rsidRPr="004D7397">
        <w:rPr>
          <w:sz w:val="24"/>
        </w:rPr>
        <w:t xml:space="preserve">Table </w:t>
      </w:r>
      <w:r w:rsidRPr="004D7397">
        <w:rPr>
          <w:rFonts w:hint="eastAsia"/>
          <w:sz w:val="24"/>
        </w:rPr>
        <w:t>2</w:t>
      </w:r>
      <w:r w:rsidRPr="004D7397">
        <w:rPr>
          <w:sz w:val="24"/>
        </w:rPr>
        <w:t>.1</w:t>
      </w:r>
      <w:r w:rsidRPr="004D7397">
        <w:rPr>
          <w:sz w:val="24"/>
        </w:rPr>
        <w:t xml:space="preserve">　</w:t>
      </w:r>
      <w:r w:rsidRPr="004D7397">
        <w:rPr>
          <w:sz w:val="24"/>
        </w:rPr>
        <w:t>Land-covers for the Indian Pines</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96"/>
        <w:gridCol w:w="2447"/>
        <w:gridCol w:w="1176"/>
      </w:tblGrid>
      <w:tr w:rsidR="004D7397" w:rsidRPr="004D7397" w:rsidTr="009E1933">
        <w:trPr>
          <w:jc w:val="center"/>
        </w:trPr>
        <w:tc>
          <w:tcPr>
            <w:tcW w:w="0" w:type="auto"/>
            <w:tcBorders>
              <w:top w:val="single" w:sz="12" w:space="0" w:color="auto"/>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编号</w:t>
            </w:r>
          </w:p>
        </w:tc>
        <w:tc>
          <w:tcPr>
            <w:tcW w:w="0" w:type="auto"/>
            <w:tcBorders>
              <w:top w:val="single" w:sz="12" w:space="0" w:color="auto"/>
              <w:left w:val="nil"/>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地物类别</w:t>
            </w:r>
          </w:p>
        </w:tc>
        <w:tc>
          <w:tcPr>
            <w:tcW w:w="0" w:type="auto"/>
            <w:tcBorders>
              <w:top w:val="single" w:sz="12" w:space="0" w:color="auto"/>
              <w:left w:val="nil"/>
              <w:bottom w:val="single" w:sz="12" w:space="0" w:color="auto"/>
            </w:tcBorders>
            <w:shd w:val="clear" w:color="auto" w:fill="auto"/>
          </w:tcPr>
          <w:p w:rsidR="004D7397" w:rsidRPr="004D7397" w:rsidRDefault="004D7397" w:rsidP="009E1933">
            <w:pPr>
              <w:spacing w:line="300" w:lineRule="exact"/>
              <w:jc w:val="center"/>
              <w:rPr>
                <w:sz w:val="24"/>
              </w:rPr>
            </w:pPr>
            <w:r w:rsidRPr="004D7397">
              <w:rPr>
                <w:sz w:val="24"/>
              </w:rPr>
              <w:t>样本个数</w:t>
            </w:r>
          </w:p>
        </w:tc>
      </w:tr>
      <w:tr w:rsidR="004D7397" w:rsidRPr="004D7397" w:rsidTr="009E1933">
        <w:trPr>
          <w:jc w:val="center"/>
        </w:trPr>
        <w:tc>
          <w:tcPr>
            <w:tcW w:w="0" w:type="auto"/>
            <w:tcBorders>
              <w:top w:val="single" w:sz="12" w:space="0" w:color="auto"/>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w:t>
            </w:r>
          </w:p>
        </w:tc>
        <w:tc>
          <w:tcPr>
            <w:tcW w:w="0" w:type="auto"/>
            <w:tcBorders>
              <w:top w:val="single" w:sz="12" w:space="0" w:color="auto"/>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Alfalfa</w:t>
            </w:r>
          </w:p>
        </w:tc>
        <w:tc>
          <w:tcPr>
            <w:tcW w:w="0" w:type="auto"/>
            <w:tcBorders>
              <w:top w:val="single" w:sz="12" w:space="0" w:color="auto"/>
              <w:left w:val="nil"/>
              <w:bottom w:val="nil"/>
            </w:tcBorders>
            <w:shd w:val="clear" w:color="auto" w:fill="auto"/>
          </w:tcPr>
          <w:p w:rsidR="004D7397" w:rsidRPr="004D7397" w:rsidRDefault="004D7397" w:rsidP="009E1933">
            <w:pPr>
              <w:spacing w:line="300" w:lineRule="exact"/>
              <w:jc w:val="center"/>
              <w:rPr>
                <w:sz w:val="24"/>
              </w:rPr>
            </w:pPr>
            <w:r w:rsidRPr="004D7397">
              <w:rPr>
                <w:sz w:val="24"/>
              </w:rPr>
              <w:t>54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1434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834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497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Grass/Trees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747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7</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Grass/pasture-mowed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26</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8</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Hay-windrowed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489</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9</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Oats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20</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10</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11</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2468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Soybean-clean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614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Wheat</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212</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Woods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1294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Bldg-Grass-Tree-Drive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380</w:t>
            </w:r>
          </w:p>
        </w:tc>
      </w:tr>
      <w:tr w:rsidR="004D7397" w:rsidRPr="004D7397" w:rsidTr="004D7397">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Stone-steeltowers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95</w:t>
            </w:r>
          </w:p>
        </w:tc>
      </w:tr>
      <w:tr w:rsidR="004D7397" w:rsidRPr="004D7397" w:rsidTr="009E1933">
        <w:trPr>
          <w:jc w:val="center"/>
        </w:trPr>
        <w:tc>
          <w:tcPr>
            <w:tcW w:w="0" w:type="auto"/>
            <w:tcBorders>
              <w:top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tcBorders>
            <w:shd w:val="clear" w:color="auto" w:fill="auto"/>
          </w:tcPr>
          <w:p w:rsidR="004D7397" w:rsidRPr="004D7397" w:rsidRDefault="004D7397" w:rsidP="009E1933">
            <w:pPr>
              <w:spacing w:line="300" w:lineRule="exact"/>
              <w:jc w:val="center"/>
              <w:rPr>
                <w:sz w:val="24"/>
              </w:rPr>
            </w:pPr>
          </w:p>
        </w:tc>
      </w:tr>
    </w:tbl>
    <w:p w:rsidR="004D7397" w:rsidRDefault="005C52A5" w:rsidP="004D7397">
      <w:pPr>
        <w:spacing w:line="440" w:lineRule="exact"/>
        <w:rPr>
          <w:sz w:val="24"/>
        </w:rPr>
      </w:pPr>
      <w:r>
        <w:rPr>
          <w:sz w:val="24"/>
        </w:rPr>
        <w:lastRenderedPageBreak/>
        <w:drawing>
          <wp:anchor distT="0" distB="0" distL="114300" distR="114300" simplePos="0" relativeHeight="251674624" behindDoc="0" locked="0" layoutInCell="1" allowOverlap="1" wp14:anchorId="20091577" wp14:editId="178944D5">
            <wp:simplePos x="0" y="0"/>
            <wp:positionH relativeFrom="column">
              <wp:posOffset>2764627</wp:posOffset>
            </wp:positionH>
            <wp:positionV relativeFrom="paragraph">
              <wp:posOffset>249901</wp:posOffset>
            </wp:positionV>
            <wp:extent cx="1627200" cy="1627200"/>
            <wp:effectExtent l="0" t="0" r="0" b="0"/>
            <wp:wrapThrough wrapText="bothSides">
              <wp:wrapPolygon edited="0">
                <wp:start x="0" y="0"/>
                <wp:lineTo x="0" y="21246"/>
                <wp:lineTo x="21246" y="21246"/>
                <wp:lineTo x="21246"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627200" cy="1627200"/>
                    </a:xfrm>
                    <a:prstGeom prst="rect">
                      <a:avLst/>
                    </a:prstGeom>
                    <a:noFill/>
                  </pic:spPr>
                </pic:pic>
              </a:graphicData>
            </a:graphic>
            <wp14:sizeRelH relativeFrom="margin">
              <wp14:pctWidth>0</wp14:pctWidth>
            </wp14:sizeRelH>
            <wp14:sizeRelV relativeFrom="margin">
              <wp14:pctHeight>0</wp14:pctHeight>
            </wp14:sizeRelV>
          </wp:anchor>
        </w:drawing>
      </w:r>
      <w:r w:rsidRPr="007A14B6">
        <w:rPr>
          <w:sz w:val="24"/>
        </w:rPr>
        <w:drawing>
          <wp:anchor distT="0" distB="0" distL="114300" distR="114300" simplePos="0" relativeHeight="251673600" behindDoc="0" locked="0" layoutInCell="1" allowOverlap="1" wp14:anchorId="014B2EAE" wp14:editId="3C4A884D">
            <wp:simplePos x="0" y="0"/>
            <wp:positionH relativeFrom="column">
              <wp:posOffset>1171430</wp:posOffset>
            </wp:positionH>
            <wp:positionV relativeFrom="paragraph">
              <wp:posOffset>239741</wp:posOffset>
            </wp:positionV>
            <wp:extent cx="1620000" cy="1620000"/>
            <wp:effectExtent l="0" t="0" r="0" b="0"/>
            <wp:wrapSquare wrapText="bothSides"/>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1"/>
                    <pic:cNvPicPr preferRelativeResize="0">
                      <a:picLocks noChangeArrowheads="1"/>
                    </pic:cNvPicPr>
                  </pic:nvPicPr>
                  <pic:blipFill>
                    <a:blip r:embed="rId170">
                      <a:extLst>
                        <a:ext uri="{28A0092B-C50C-407E-A947-70E740481C1C}">
                          <a14:useLocalDpi xmlns:a14="http://schemas.microsoft.com/office/drawing/2010/main" val="0"/>
                        </a:ext>
                      </a:extLst>
                    </a:blip>
                    <a:srcRect l="25769" t="11501" r="25769" b="23003"/>
                    <a:stretch>
                      <a:fillRect/>
                    </a:stretch>
                  </pic:blipFill>
                  <pic:spPr bwMode="auto">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397" w:rsidRDefault="00C24ED4" w:rsidP="004D7397">
      <w:pPr>
        <w:spacing w:line="440" w:lineRule="exact"/>
        <w:ind w:firstLineChars="1200" w:firstLine="2880"/>
        <w:rPr>
          <w:sz w:val="24"/>
        </w:rPr>
      </w:pPr>
      <w:r>
        <w:rPr>
          <w:sz w:val="24"/>
        </w:rPr>
        <w:object w:dxaOrig="1440" w:dyaOrig="1440">
          <v:shape id="_x0000_s1129" type="#_x0000_t75" style="position:absolute;left:0;text-align:left;margin-left:72.4pt;margin-top:167.25pt;width:340.05pt;height:42.75pt;z-index:251676672;mso-position-horizontal-relative:text;mso-position-vertical-relative:text" o:preferrelative="f">
            <v:imagedata r:id="rId171" o:title="" croptop="51996f" cropbottom="1338f" cropleft="1238f" cropright="7428f"/>
            <o:lock v:ext="edit" aspectratio="f"/>
            <w10:wrap type="square"/>
          </v:shape>
          <o:OLEObject Type="Embed" ProgID="Visio.Drawing.11" ShapeID="_x0000_s1129" DrawAspect="Content" ObjectID="_1605559136" r:id="rId172"/>
        </w:object>
      </w:r>
      <w:r w:rsidR="004D7397">
        <w:rPr>
          <w:rFonts w:hint="eastAsia"/>
          <w:sz w:val="24"/>
        </w:rPr>
        <w:t>(</w:t>
      </w:r>
      <w:r w:rsidR="004D7397">
        <w:rPr>
          <w:sz w:val="24"/>
        </w:rPr>
        <w:t xml:space="preserve">a)                  (b)               </w:t>
      </w:r>
    </w:p>
    <w:p w:rsidR="000E3A38" w:rsidRDefault="000E3A38" w:rsidP="000E3A38">
      <w:pPr>
        <w:spacing w:line="440" w:lineRule="exact"/>
        <w:rPr>
          <w:sz w:val="24"/>
        </w:rPr>
      </w:pPr>
    </w:p>
    <w:p w:rsidR="000E3A38" w:rsidRDefault="000E3A38" w:rsidP="000E3A38">
      <w:pPr>
        <w:spacing w:line="440" w:lineRule="exact"/>
        <w:rPr>
          <w:sz w:val="24"/>
        </w:rPr>
      </w:pPr>
    </w:p>
    <w:p w:rsidR="000E3A38" w:rsidRDefault="000E3A38" w:rsidP="000E3A38">
      <w:pPr>
        <w:spacing w:line="440" w:lineRule="exact"/>
        <w:rPr>
          <w:sz w:val="24"/>
        </w:rPr>
      </w:pPr>
    </w:p>
    <w:p w:rsidR="004D7397" w:rsidRPr="004D7397" w:rsidRDefault="000E3A38" w:rsidP="000E3A38">
      <w:pPr>
        <w:spacing w:line="440" w:lineRule="exact"/>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.2 </w:t>
      </w:r>
      <w:r>
        <w:rPr>
          <w:sz w:val="24"/>
        </w:rPr>
        <w:t>印第安那农田数据集</w:t>
      </w:r>
      <w:r>
        <w:rPr>
          <w:rFonts w:hint="eastAsia"/>
          <w:sz w:val="24"/>
        </w:rPr>
        <w:t>(</w:t>
      </w:r>
      <w:r>
        <w:rPr>
          <w:sz w:val="24"/>
        </w:rPr>
        <w:t xml:space="preserve">a) </w:t>
      </w:r>
      <w:r>
        <w:rPr>
          <w:sz w:val="24"/>
        </w:rPr>
        <w:t>假彩色合成图像</w:t>
      </w:r>
      <w:r>
        <w:rPr>
          <w:rFonts w:hint="eastAsia"/>
          <w:sz w:val="24"/>
        </w:rPr>
        <w:t>(</w:t>
      </w:r>
      <w:r>
        <w:rPr>
          <w:sz w:val="24"/>
        </w:rPr>
        <w:t>b)</w:t>
      </w:r>
      <w:r>
        <w:rPr>
          <w:sz w:val="24"/>
        </w:rPr>
        <w:t>参考地物</w:t>
      </w:r>
    </w:p>
    <w:p w:rsidR="0020130F" w:rsidRPr="00C7501D" w:rsidRDefault="0020130F" w:rsidP="0020130F">
      <w:pPr>
        <w:pStyle w:val="3"/>
        <w:rPr>
          <w:rFonts w:eastAsia="宋体"/>
          <w:bCs w:val="0"/>
          <w:sz w:val="24"/>
        </w:rPr>
      </w:pPr>
      <w:r w:rsidRPr="00C7501D">
        <w:rPr>
          <w:rFonts w:eastAsia="宋体"/>
          <w:bCs w:val="0"/>
          <w:sz w:val="24"/>
        </w:rPr>
        <w:t>2.3.2 University of Pavia</w:t>
      </w:r>
      <w:r w:rsidRPr="00C7501D">
        <w:rPr>
          <w:rFonts w:eastAsia="宋体"/>
          <w:bCs w:val="0"/>
          <w:sz w:val="24"/>
        </w:rPr>
        <w:t>高光谱影像</w:t>
      </w:r>
    </w:p>
    <w:p w:rsidR="0020130F" w:rsidRPr="00C7501D" w:rsidRDefault="0020130F" w:rsidP="00A0318E">
      <w:pPr>
        <w:spacing w:line="440" w:lineRule="exact"/>
        <w:rPr>
          <w:sz w:val="24"/>
        </w:rPr>
      </w:pPr>
      <w:r w:rsidRPr="00C7501D">
        <w:rPr>
          <w:sz w:val="24"/>
        </w:rPr>
        <w:tab/>
      </w:r>
      <w:r w:rsidRPr="00C7501D">
        <w:rPr>
          <w:sz w:val="24"/>
        </w:rPr>
        <w:t>帕维亚大学高光谱数据集由</w:t>
      </w:r>
      <w:r w:rsidRPr="00C7501D">
        <w:rPr>
          <w:rFonts w:hint="eastAsia"/>
          <w:sz w:val="24"/>
        </w:rPr>
        <w:t>R</w:t>
      </w:r>
      <w:r w:rsidRPr="00C7501D">
        <w:rPr>
          <w:sz w:val="24"/>
        </w:rPr>
        <w:t>OSIS</w:t>
      </w:r>
      <w:r w:rsidRPr="00C7501D">
        <w:rPr>
          <w:sz w:val="24"/>
        </w:rPr>
        <w:t>采集于意大利北部地区</w:t>
      </w:r>
      <w:r w:rsidRPr="00C7501D">
        <w:rPr>
          <w:rFonts w:hint="eastAsia"/>
          <w:sz w:val="24"/>
        </w:rPr>
        <w:t>，</w:t>
      </w:r>
      <w:r w:rsidRPr="00C7501D">
        <w:rPr>
          <w:sz w:val="24"/>
        </w:rPr>
        <w:t>帕维亚大学及其周边场景</w:t>
      </w:r>
      <w:r w:rsidRPr="00C7501D">
        <w:rPr>
          <w:rFonts w:hint="eastAsia"/>
          <w:sz w:val="24"/>
        </w:rPr>
        <w:t>。数据集</w:t>
      </w:r>
      <w:r w:rsidR="0040601B" w:rsidRPr="00C7501D">
        <w:rPr>
          <w:rFonts w:hint="eastAsia"/>
          <w:sz w:val="24"/>
        </w:rPr>
        <w:t>波段覆盖范围为</w:t>
      </w:r>
      <w:r w:rsidR="0040601B" w:rsidRPr="00C7501D">
        <w:rPr>
          <w:rFonts w:hint="eastAsia"/>
          <w:sz w:val="24"/>
        </w:rPr>
        <w:t>4</w:t>
      </w:r>
      <w:r w:rsidR="0040601B" w:rsidRPr="00C7501D">
        <w:rPr>
          <w:sz w:val="24"/>
        </w:rPr>
        <w:t>30</w:t>
      </w:r>
      <w:r w:rsidR="0040601B" w:rsidRPr="00C7501D">
        <w:rPr>
          <w:rFonts w:hint="eastAsia"/>
          <w:sz w:val="24"/>
        </w:rPr>
        <w:t>-</w:t>
      </w:r>
      <w:r w:rsidR="0040601B" w:rsidRPr="00C7501D">
        <w:rPr>
          <w:sz w:val="24"/>
        </w:rPr>
        <w:t>860nm,</w:t>
      </w:r>
      <w:r w:rsidR="0040601B" w:rsidRPr="00C7501D">
        <w:rPr>
          <w:sz w:val="24"/>
        </w:rPr>
        <w:t>其</w:t>
      </w:r>
      <w:r w:rsidRPr="00C7501D">
        <w:rPr>
          <w:rFonts w:hint="eastAsia"/>
          <w:sz w:val="24"/>
        </w:rPr>
        <w:t>中每个波段包含</w:t>
      </w:r>
      <w:r w:rsidR="00A0318E" w:rsidRPr="00C7501D">
        <w:rPr>
          <w:sz w:val="24"/>
        </w:rPr>
        <w:t>610*340</w:t>
      </w:r>
      <w:r w:rsidRPr="00C7501D">
        <w:rPr>
          <w:sz w:val="24"/>
        </w:rPr>
        <w:t>个像元</w:t>
      </w:r>
      <w:r w:rsidRPr="00C7501D">
        <w:rPr>
          <w:rFonts w:hint="eastAsia"/>
          <w:sz w:val="24"/>
        </w:rPr>
        <w:t>，</w:t>
      </w:r>
      <w:r w:rsidR="00A0318E" w:rsidRPr="00C7501D">
        <w:rPr>
          <w:rFonts w:hint="eastAsia"/>
          <w:sz w:val="24"/>
        </w:rPr>
        <w:t>共</w:t>
      </w:r>
      <w:r w:rsidRPr="00C7501D">
        <w:rPr>
          <w:rFonts w:hint="eastAsia"/>
          <w:sz w:val="24"/>
        </w:rPr>
        <w:t>1</w:t>
      </w:r>
      <w:r w:rsidRPr="00C7501D">
        <w:rPr>
          <w:sz w:val="24"/>
        </w:rPr>
        <w:t>15</w:t>
      </w:r>
      <w:r w:rsidRPr="00C7501D">
        <w:rPr>
          <w:sz w:val="24"/>
        </w:rPr>
        <w:t>个波段</w:t>
      </w:r>
      <w:r w:rsidRPr="00C7501D">
        <w:rPr>
          <w:rFonts w:hint="eastAsia"/>
          <w:sz w:val="24"/>
        </w:rPr>
        <w:t>，</w:t>
      </w:r>
      <w:r w:rsidRPr="00C7501D">
        <w:rPr>
          <w:sz w:val="24"/>
        </w:rPr>
        <w:t>去除水吸收和噪声等干扰后留下</w:t>
      </w:r>
      <w:r w:rsidRPr="00C7501D">
        <w:rPr>
          <w:rFonts w:hint="eastAsia"/>
          <w:sz w:val="24"/>
        </w:rPr>
        <w:t>1</w:t>
      </w:r>
      <w:r w:rsidRPr="00C7501D">
        <w:rPr>
          <w:sz w:val="24"/>
        </w:rPr>
        <w:t>03</w:t>
      </w:r>
      <w:r w:rsidRPr="00C7501D">
        <w:rPr>
          <w:sz w:val="24"/>
        </w:rPr>
        <w:t>个</w:t>
      </w:r>
      <w:r w:rsidR="00A0318E" w:rsidRPr="00C7501D">
        <w:rPr>
          <w:sz w:val="24"/>
        </w:rPr>
        <w:t>可用光谱波段</w:t>
      </w:r>
      <w:r w:rsidR="00A0318E" w:rsidRPr="00C7501D">
        <w:rPr>
          <w:rFonts w:hint="eastAsia"/>
          <w:sz w:val="24"/>
        </w:rPr>
        <w:t>，空间分辨率约为</w:t>
      </w:r>
      <w:r w:rsidR="00A0318E" w:rsidRPr="00C7501D">
        <w:rPr>
          <w:rFonts w:hint="eastAsia"/>
          <w:sz w:val="24"/>
        </w:rPr>
        <w:t>1</w:t>
      </w:r>
      <w:r w:rsidR="00A0318E" w:rsidRPr="00C7501D">
        <w:rPr>
          <w:sz w:val="24"/>
        </w:rPr>
        <w:t>.3m</w:t>
      </w:r>
      <w:r w:rsidR="00A0318E" w:rsidRPr="00C7501D">
        <w:rPr>
          <w:rFonts w:hint="eastAsia"/>
          <w:sz w:val="24"/>
        </w:rPr>
        <w:t>。</w:t>
      </w:r>
    </w:p>
    <w:p w:rsidR="00C148F4" w:rsidRDefault="00A0318E" w:rsidP="00C148F4">
      <w:pPr>
        <w:spacing w:line="440" w:lineRule="exact"/>
        <w:rPr>
          <w:sz w:val="24"/>
        </w:rPr>
      </w:pPr>
      <w:r w:rsidRPr="00C7501D">
        <w:rPr>
          <w:sz w:val="24"/>
        </w:rPr>
        <w:tab/>
      </w:r>
      <w:r w:rsidRPr="00C7501D">
        <w:rPr>
          <w:rFonts w:hint="eastAsia"/>
          <w:sz w:val="24"/>
        </w:rPr>
        <w:t>图</w:t>
      </w:r>
      <w:r w:rsidRPr="00C7501D">
        <w:rPr>
          <w:rFonts w:hint="eastAsia"/>
          <w:sz w:val="24"/>
        </w:rPr>
        <w:t>2</w:t>
      </w:r>
      <w:r w:rsidRPr="00C7501D">
        <w:rPr>
          <w:sz w:val="24"/>
        </w:rPr>
        <w:t>.3</w:t>
      </w:r>
      <w:r w:rsidRPr="00C7501D">
        <w:rPr>
          <w:sz w:val="24"/>
        </w:rPr>
        <w:t>给出此遥感数据集的示意图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.3(a)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.3</w:t>
      </w:r>
      <w:r w:rsidRPr="00C7501D">
        <w:rPr>
          <w:rFonts w:hint="eastAsia"/>
          <w:sz w:val="24"/>
        </w:rPr>
        <w:t>(</w:t>
      </w:r>
      <w:r w:rsidRPr="00C7501D">
        <w:rPr>
          <w:sz w:val="24"/>
        </w:rPr>
        <w:t>b)</w:t>
      </w:r>
      <w:r w:rsidRPr="00C7501D">
        <w:rPr>
          <w:sz w:val="24"/>
        </w:rPr>
        <w:t>给出其地物真值覆盖图</w:t>
      </w:r>
      <w:r w:rsidRPr="00C7501D">
        <w:rPr>
          <w:rFonts w:hint="eastAsia"/>
          <w:sz w:val="24"/>
        </w:rPr>
        <w:t>。此数据集共有</w:t>
      </w:r>
      <w:r w:rsidRPr="00C7501D">
        <w:rPr>
          <w:rFonts w:hint="eastAsia"/>
          <w:sz w:val="24"/>
        </w:rPr>
        <w:t>9</w:t>
      </w:r>
      <w:r w:rsidRPr="00C7501D">
        <w:rPr>
          <w:rFonts w:hint="eastAsia"/>
          <w:sz w:val="24"/>
        </w:rPr>
        <w:t>种地物，主要包含建筑、植被、卵石等，其样本数如表</w:t>
      </w:r>
      <w:r w:rsidRPr="00C7501D">
        <w:rPr>
          <w:rFonts w:hint="eastAsia"/>
          <w:sz w:val="24"/>
        </w:rPr>
        <w:t>2</w:t>
      </w:r>
      <w:r w:rsidRPr="00C7501D">
        <w:rPr>
          <w:sz w:val="24"/>
        </w:rPr>
        <w:t>.2</w:t>
      </w:r>
      <w:r w:rsidRPr="00C7501D">
        <w:rPr>
          <w:sz w:val="24"/>
        </w:rPr>
        <w:t>所示</w:t>
      </w:r>
      <w:r w:rsidRPr="00C7501D">
        <w:rPr>
          <w:rFonts w:hint="eastAsia"/>
          <w:sz w:val="24"/>
        </w:rPr>
        <w:t>。</w:t>
      </w:r>
      <w:r w:rsidRPr="00C7501D">
        <w:rPr>
          <w:sz w:val="24"/>
        </w:rPr>
        <w:t>此数据虽然具有较高的空间分辨率</w:t>
      </w:r>
      <w:r w:rsidRPr="00C7501D">
        <w:rPr>
          <w:rFonts w:hint="eastAsia"/>
          <w:sz w:val="24"/>
        </w:rPr>
        <w:t>，</w:t>
      </w:r>
      <w:r w:rsidRPr="00C7501D">
        <w:rPr>
          <w:sz w:val="24"/>
        </w:rPr>
        <w:t>然而其光谱分辨率低</w:t>
      </w:r>
      <w:r w:rsidRPr="00C7501D">
        <w:rPr>
          <w:rFonts w:hint="eastAsia"/>
          <w:sz w:val="24"/>
        </w:rPr>
        <w:t>，</w:t>
      </w:r>
      <w:r w:rsidRPr="00C7501D">
        <w:rPr>
          <w:sz w:val="24"/>
        </w:rPr>
        <w:t>波段范围小且地物种类广泛</w:t>
      </w:r>
      <w:r w:rsidRPr="00C7501D">
        <w:rPr>
          <w:rFonts w:hint="eastAsia"/>
          <w:sz w:val="24"/>
        </w:rPr>
        <w:t>，这对于研究高光谱影像分类有一定的代表性。</w:t>
      </w:r>
    </w:p>
    <w:p w:rsidR="005C52A5" w:rsidRPr="005C52A5" w:rsidRDefault="000E3A38" w:rsidP="005C52A5">
      <w:pPr>
        <w:spacing w:line="440" w:lineRule="exact"/>
        <w:jc w:val="center"/>
        <w:rPr>
          <w:sz w:val="24"/>
        </w:rPr>
      </w:pPr>
      <w:r>
        <w:rPr>
          <w:sz w:val="24"/>
        </w:rPr>
        <w:t>表</w:t>
      </w:r>
      <w:r>
        <w:rPr>
          <w:rFonts w:hint="eastAsia"/>
          <w:sz w:val="24"/>
        </w:rPr>
        <w:t>2</w:t>
      </w:r>
      <w:r>
        <w:rPr>
          <w:sz w:val="24"/>
        </w:rPr>
        <w:t xml:space="preserve">.2 </w:t>
      </w:r>
      <w:r>
        <w:rPr>
          <w:sz w:val="24"/>
        </w:rPr>
        <w:t>帕维亚大学数据集合地物类别</w:t>
      </w:r>
    </w:p>
    <w:p w:rsidR="000E3A38" w:rsidRPr="000E3A38" w:rsidRDefault="000E3A38" w:rsidP="000E3A38">
      <w:pPr>
        <w:jc w:val="center"/>
        <w:rPr>
          <w:sz w:val="24"/>
        </w:rPr>
      </w:pPr>
      <w:r w:rsidRPr="000E3A38">
        <w:rPr>
          <w:sz w:val="24"/>
        </w:rPr>
        <w:t xml:space="preserve">Table </w:t>
      </w:r>
      <w:r w:rsidRPr="000E3A38">
        <w:rPr>
          <w:rFonts w:hint="eastAsia"/>
          <w:sz w:val="24"/>
        </w:rPr>
        <w:t>2</w:t>
      </w:r>
      <w:r w:rsidRPr="000E3A38">
        <w:rPr>
          <w:sz w:val="24"/>
        </w:rPr>
        <w:t>.2</w:t>
      </w:r>
      <w:r w:rsidRPr="000E3A38">
        <w:rPr>
          <w:sz w:val="24"/>
        </w:rPr>
        <w:t xml:space="preserve">　</w:t>
      </w:r>
      <w:r w:rsidRPr="000E3A38">
        <w:rPr>
          <w:sz w:val="24"/>
        </w:rPr>
        <w:t>Land-covers for the University of Pavia</w:t>
      </w:r>
    </w:p>
    <w:tbl>
      <w:tblPr>
        <w:tblW w:w="301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12"/>
        <w:gridCol w:w="1353"/>
        <w:gridCol w:w="1049"/>
      </w:tblGrid>
      <w:tr w:rsidR="000E3A38" w:rsidRPr="000E3A38" w:rsidTr="009E1933">
        <w:trPr>
          <w:trHeight w:val="300"/>
          <w:jc w:val="center"/>
        </w:trPr>
        <w:tc>
          <w:tcPr>
            <w:tcW w:w="0" w:type="auto"/>
            <w:tcBorders>
              <w:top w:val="single" w:sz="12" w:space="0" w:color="auto"/>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编号</w:t>
            </w:r>
          </w:p>
        </w:tc>
        <w:tc>
          <w:tcPr>
            <w:tcW w:w="0" w:type="auto"/>
            <w:tcBorders>
              <w:top w:val="single" w:sz="12" w:space="0" w:color="auto"/>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地物类别</w:t>
            </w:r>
          </w:p>
        </w:tc>
        <w:tc>
          <w:tcPr>
            <w:tcW w:w="0" w:type="auto"/>
            <w:tcBorders>
              <w:top w:val="single" w:sz="12" w:space="0" w:color="auto"/>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样本个数</w:t>
            </w:r>
          </w:p>
        </w:tc>
      </w:tr>
      <w:tr w:rsidR="000E3A38" w:rsidRPr="000E3A38" w:rsidTr="009E1933">
        <w:trPr>
          <w:trHeight w:val="300"/>
          <w:jc w:val="center"/>
        </w:trPr>
        <w:tc>
          <w:tcPr>
            <w:tcW w:w="0" w:type="auto"/>
            <w:tcBorders>
              <w:top w:val="single" w:sz="12" w:space="0" w:color="auto"/>
              <w:bottom w:val="nil"/>
              <w:right w:val="nil"/>
            </w:tcBorders>
            <w:shd w:val="clear" w:color="auto" w:fill="auto"/>
          </w:tcPr>
          <w:p w:rsidR="000E3A38" w:rsidRPr="000E3A38" w:rsidRDefault="000E3A38" w:rsidP="009E1933">
            <w:pPr>
              <w:spacing w:line="300" w:lineRule="exact"/>
              <w:jc w:val="center"/>
              <w:rPr>
                <w:sz w:val="24"/>
              </w:rPr>
            </w:pPr>
            <w:r w:rsidRPr="000E3A38">
              <w:rPr>
                <w:sz w:val="24"/>
              </w:rPr>
              <w:t>1</w:t>
            </w:r>
          </w:p>
        </w:tc>
        <w:tc>
          <w:tcPr>
            <w:tcW w:w="0" w:type="auto"/>
            <w:tcBorders>
              <w:top w:val="single" w:sz="12" w:space="0" w:color="auto"/>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Asphalt</w:t>
            </w:r>
          </w:p>
        </w:tc>
        <w:tc>
          <w:tcPr>
            <w:tcW w:w="0" w:type="auto"/>
            <w:tcBorders>
              <w:top w:val="single" w:sz="12" w:space="0" w:color="auto"/>
              <w:left w:val="nil"/>
              <w:bottom w:val="nil"/>
            </w:tcBorders>
            <w:shd w:val="clear" w:color="auto" w:fill="auto"/>
          </w:tcPr>
          <w:p w:rsidR="000E3A38" w:rsidRPr="000E3A38" w:rsidRDefault="000E3A38" w:rsidP="009E1933">
            <w:pPr>
              <w:spacing w:line="300" w:lineRule="exact"/>
              <w:jc w:val="center"/>
              <w:rPr>
                <w:sz w:val="24"/>
              </w:rPr>
            </w:pPr>
            <w:r w:rsidRPr="000E3A38">
              <w:rPr>
                <w:sz w:val="24"/>
              </w:rPr>
              <w:t>6641</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2</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Meadows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18649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3</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Gravel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2099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4</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Trees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3064</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5</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Metal Sheets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1345</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6</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Soil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5029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7</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Bitumen</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1330</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8</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Bricks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3682</w:t>
            </w:r>
          </w:p>
        </w:tc>
      </w:tr>
      <w:tr w:rsidR="000E3A38" w:rsidRPr="000E3A38" w:rsidTr="009E1933">
        <w:trPr>
          <w:trHeight w:val="300"/>
          <w:jc w:val="center"/>
        </w:trPr>
        <w:tc>
          <w:tcPr>
            <w:tcW w:w="0" w:type="auto"/>
            <w:tcBorders>
              <w:top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9</w:t>
            </w:r>
          </w:p>
        </w:tc>
        <w:tc>
          <w:tcPr>
            <w:tcW w:w="0" w:type="auto"/>
            <w:tcBorders>
              <w:top w:val="nil"/>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Shadows</w:t>
            </w:r>
          </w:p>
        </w:tc>
        <w:tc>
          <w:tcPr>
            <w:tcW w:w="0" w:type="auto"/>
            <w:tcBorders>
              <w:top w:val="nil"/>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947</w:t>
            </w:r>
          </w:p>
        </w:tc>
      </w:tr>
    </w:tbl>
    <w:p w:rsidR="000E3A38" w:rsidRDefault="000E3A38" w:rsidP="000E3A38">
      <w:r>
        <w:rPr>
          <w:rFonts w:hint="eastAsia"/>
          <w:sz w:val="24"/>
        </w:rPr>
        <w:lastRenderedPageBreak/>
        <w:t xml:space="preserve"> </w:t>
      </w:r>
      <w:r>
        <w:rPr>
          <w:rFonts w:hint="eastAsia"/>
        </w:rPr>
        <w:t xml:space="preserve"> </w:t>
      </w:r>
      <w:r>
        <w:t xml:space="preserve"> </w:t>
      </w:r>
    </w:p>
    <w:p w:rsidR="000E3A38" w:rsidRDefault="00C148F4" w:rsidP="000E3A38">
      <w:r w:rsidRPr="007A14B6">
        <w:drawing>
          <wp:anchor distT="0" distB="0" distL="114300" distR="114300" simplePos="0" relativeHeight="251678720" behindDoc="1" locked="0" layoutInCell="1" allowOverlap="1" wp14:anchorId="25D79BF7" wp14:editId="5B872C7E">
            <wp:simplePos x="0" y="0"/>
            <wp:positionH relativeFrom="column">
              <wp:posOffset>2722245</wp:posOffset>
            </wp:positionH>
            <wp:positionV relativeFrom="page">
              <wp:posOffset>1315085</wp:posOffset>
            </wp:positionV>
            <wp:extent cx="1620520" cy="2517140"/>
            <wp:effectExtent l="0" t="0" r="0" b="0"/>
            <wp:wrapSquare wrapText="bothSides"/>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8"/>
                    <pic:cNvPicPr preferRelativeResize="0">
                      <a:picLocks noChangeArrowheads="1"/>
                    </pic:cNvPicPr>
                  </pic:nvPicPr>
                  <pic:blipFill>
                    <a:blip r:embed="rId173">
                      <a:extLst>
                        <a:ext uri="{28A0092B-C50C-407E-A947-70E740481C1C}">
                          <a14:useLocalDpi xmlns:a14="http://schemas.microsoft.com/office/drawing/2010/main" val="0"/>
                        </a:ext>
                      </a:extLst>
                    </a:blip>
                    <a:srcRect l="15761" t="3659" r="15761" b="7726"/>
                    <a:stretch>
                      <a:fillRect/>
                    </a:stretch>
                  </pic:blipFill>
                  <pic:spPr bwMode="auto">
                    <a:xfrm>
                      <a:off x="0" y="0"/>
                      <a:ext cx="1620520" cy="2517140"/>
                    </a:xfrm>
                    <a:prstGeom prst="rect">
                      <a:avLst/>
                    </a:prstGeom>
                    <a:noFill/>
                    <a:ln>
                      <a:noFill/>
                    </a:ln>
                  </pic:spPr>
                </pic:pic>
              </a:graphicData>
            </a:graphic>
          </wp:anchor>
        </w:drawing>
      </w:r>
      <w:r w:rsidRPr="007A14B6">
        <w:drawing>
          <wp:anchor distT="0" distB="0" distL="114300" distR="114300" simplePos="0" relativeHeight="251677696" behindDoc="0" locked="0" layoutInCell="1" allowOverlap="1" wp14:anchorId="6EEF07A1" wp14:editId="63049463">
            <wp:simplePos x="0" y="0"/>
            <wp:positionH relativeFrom="column">
              <wp:posOffset>1070610</wp:posOffset>
            </wp:positionH>
            <wp:positionV relativeFrom="page">
              <wp:posOffset>1323340</wp:posOffset>
            </wp:positionV>
            <wp:extent cx="1619885" cy="2508885"/>
            <wp:effectExtent l="0" t="0" r="0" b="5715"/>
            <wp:wrapSquare wrapText="bothSides"/>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6"/>
                    <pic:cNvPicPr preferRelativeResize="0">
                      <a:picLocks noChangeArrowheads="1"/>
                    </pic:cNvPicPr>
                  </pic:nvPicPr>
                  <pic:blipFill>
                    <a:blip r:embed="rId174">
                      <a:extLst>
                        <a:ext uri="{28A0092B-C50C-407E-A947-70E740481C1C}">
                          <a14:useLocalDpi xmlns:a14="http://schemas.microsoft.com/office/drawing/2010/main" val="0"/>
                        </a:ext>
                      </a:extLst>
                    </a:blip>
                    <a:srcRect l="15198" t="3659" r="15198" b="7726"/>
                    <a:stretch>
                      <a:fillRect/>
                    </a:stretch>
                  </pic:blipFill>
                  <pic:spPr bwMode="auto">
                    <a:xfrm>
                      <a:off x="0" y="0"/>
                      <a:ext cx="161988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C4D8F" w:rsidRDefault="000E3A38" w:rsidP="000E3A38">
      <w:r>
        <w:t xml:space="preserve">               </w:t>
      </w:r>
      <w:bookmarkStart w:id="215" w:name="OLE_LINK50"/>
      <w:bookmarkStart w:id="216" w:name="OLE_LINK51"/>
      <w:r w:rsidR="000C4D8F">
        <w:t xml:space="preserve">                   </w:t>
      </w:r>
    </w:p>
    <w:p w:rsidR="000C4D8F" w:rsidRDefault="000C4D8F" w:rsidP="000E3A38">
      <w:r>
        <w:t xml:space="preserve">                     (a)                (b)            </w:t>
      </w:r>
    </w:p>
    <w:p w:rsidR="000E3A38" w:rsidRDefault="00C24ED4" w:rsidP="000E3A38">
      <w:r>
        <w:rPr>
          <w:sz w:val="24"/>
        </w:rPr>
        <w:object w:dxaOrig="1440" w:dyaOrig="1440">
          <v:shape id="_x0000_s1130" type="#_x0000_t75" style="position:absolute;left:0;text-align:left;margin-left:56.8pt;margin-top:3.7pt;width:340pt;height:19.25pt;z-index:251680768;mso-position-horizontal-relative:text;mso-position-vertical-relative:text" o:preferrelative="f">
            <v:imagedata r:id="rId175" o:title="" croptop="4928f" cropbottom="25534f" cropleft="2272f" cropright="1794f"/>
            <o:lock v:ext="edit" aspectratio="f"/>
            <w10:wrap type="square"/>
          </v:shape>
          <o:OLEObject Type="Embed" ProgID="Visio.Drawing.11" ShapeID="_x0000_s1130" DrawAspect="Content" ObjectID="_1605559137" r:id="rId176"/>
        </w:object>
      </w:r>
      <w:bookmarkEnd w:id="215"/>
      <w:bookmarkEnd w:id="216"/>
      <w:r w:rsidR="000E3A38">
        <w:rPr>
          <w:rFonts w:hint="eastAsia"/>
        </w:rPr>
        <w:t xml:space="preserve"> </w:t>
      </w:r>
      <w:r w:rsidR="000E3A38">
        <w:t xml:space="preserve">            </w:t>
      </w:r>
    </w:p>
    <w:p w:rsidR="000E3A38" w:rsidRDefault="000E3A38" w:rsidP="000E3A38">
      <w:pPr>
        <w:rPr>
          <w:sz w:val="24"/>
        </w:rPr>
      </w:pPr>
      <w:r w:rsidRPr="000E3A38">
        <w:rPr>
          <w:sz w:val="24"/>
        </w:rPr>
        <w:t xml:space="preserve"> </w:t>
      </w:r>
      <w:r>
        <w:rPr>
          <w:sz w:val="24"/>
        </w:rPr>
        <w:t xml:space="preserve">            </w:t>
      </w:r>
    </w:p>
    <w:p w:rsidR="000E3A38" w:rsidRPr="00AD0438" w:rsidRDefault="000E3A38" w:rsidP="000E3A38">
      <w:pPr>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.3 </w:t>
      </w:r>
      <w:r>
        <w:rPr>
          <w:sz w:val="24"/>
        </w:rPr>
        <w:t>帕维亚大学数据集</w:t>
      </w:r>
      <w:r>
        <w:rPr>
          <w:rFonts w:hint="eastAsia"/>
          <w:sz w:val="24"/>
        </w:rPr>
        <w:t>(</w:t>
      </w:r>
      <w:r>
        <w:rPr>
          <w:sz w:val="24"/>
        </w:rPr>
        <w:t xml:space="preserve">a) </w:t>
      </w:r>
      <w:r>
        <w:rPr>
          <w:sz w:val="24"/>
        </w:rPr>
        <w:t>假彩色合成图像</w:t>
      </w:r>
      <w:r w:rsidR="00AD0438">
        <w:rPr>
          <w:rFonts w:hint="eastAsia"/>
          <w:sz w:val="24"/>
        </w:rPr>
        <w:t xml:space="preserve"> (</w:t>
      </w:r>
      <w:r w:rsidR="00AD0438">
        <w:rPr>
          <w:sz w:val="24"/>
        </w:rPr>
        <w:t xml:space="preserve">b) </w:t>
      </w:r>
      <w:r w:rsidR="00AD0438">
        <w:rPr>
          <w:sz w:val="24"/>
        </w:rPr>
        <w:t>参考地物</w:t>
      </w:r>
      <w:r w:rsidRPr="000E3A38">
        <w:rPr>
          <w:sz w:val="24"/>
        </w:rPr>
        <w:t xml:space="preserve">       </w:t>
      </w:r>
    </w:p>
    <w:p w:rsidR="0020130F" w:rsidRDefault="0020130F" w:rsidP="0020130F">
      <w:pPr>
        <w:pStyle w:val="3"/>
      </w:pPr>
      <w:r>
        <w:t>2.3.3 SalinasValley</w:t>
      </w:r>
      <w:r>
        <w:t>高光谱影像</w:t>
      </w:r>
    </w:p>
    <w:p w:rsidR="0020130F" w:rsidRDefault="00A0318E" w:rsidP="0040601B">
      <w:pPr>
        <w:spacing w:line="440" w:lineRule="exact"/>
        <w:rPr>
          <w:sz w:val="24"/>
        </w:rPr>
      </w:pPr>
      <w:r>
        <w:tab/>
      </w:r>
      <w:r w:rsidRPr="00C7501D">
        <w:rPr>
          <w:sz w:val="24"/>
        </w:rPr>
        <w:t>Salinas Valley</w:t>
      </w:r>
      <w:r w:rsidRPr="00C7501D">
        <w:rPr>
          <w:sz w:val="24"/>
        </w:rPr>
        <w:t>遥感数据由</w:t>
      </w:r>
      <w:r w:rsidRPr="00C7501D">
        <w:rPr>
          <w:rFonts w:hint="eastAsia"/>
          <w:sz w:val="24"/>
        </w:rPr>
        <w:t>A</w:t>
      </w:r>
      <w:r w:rsidRPr="00C7501D">
        <w:rPr>
          <w:sz w:val="24"/>
        </w:rPr>
        <w:t>VIRIS</w:t>
      </w:r>
      <w:r w:rsidRPr="00C7501D">
        <w:rPr>
          <w:sz w:val="24"/>
        </w:rPr>
        <w:t>传感器于</w:t>
      </w:r>
      <w:r w:rsidRPr="00C7501D">
        <w:rPr>
          <w:rFonts w:hint="eastAsia"/>
          <w:sz w:val="24"/>
        </w:rPr>
        <w:t>1</w:t>
      </w:r>
      <w:r w:rsidRPr="00C7501D">
        <w:rPr>
          <w:sz w:val="24"/>
        </w:rPr>
        <w:t>998</w:t>
      </w:r>
      <w:r w:rsidRPr="00C7501D">
        <w:rPr>
          <w:sz w:val="24"/>
        </w:rPr>
        <w:t>年在美国加利福尼亚的萨利纳斯峡谷采集</w:t>
      </w:r>
      <w:r w:rsidRPr="00C7501D">
        <w:rPr>
          <w:rFonts w:hint="eastAsia"/>
          <w:sz w:val="24"/>
        </w:rPr>
        <w:t>。</w:t>
      </w:r>
      <w:r w:rsidR="0040601B" w:rsidRPr="00C7501D">
        <w:rPr>
          <w:rFonts w:hint="eastAsia"/>
          <w:sz w:val="24"/>
        </w:rPr>
        <w:t>此数据集波段</w:t>
      </w:r>
      <w:r w:rsidR="00C7501D">
        <w:rPr>
          <w:rFonts w:hint="eastAsia"/>
          <w:sz w:val="24"/>
        </w:rPr>
        <w:t>覆盖范围为</w:t>
      </w:r>
      <w:r w:rsidR="00C03396">
        <w:rPr>
          <w:sz w:val="24"/>
        </w:rPr>
        <w:t>400</w:t>
      </w:r>
      <w:r w:rsidR="00C03396">
        <w:rPr>
          <w:rFonts w:hint="eastAsia"/>
          <w:sz w:val="24"/>
        </w:rPr>
        <w:t>-</w:t>
      </w:r>
      <w:r w:rsidR="00C03396">
        <w:rPr>
          <w:sz w:val="24"/>
        </w:rPr>
        <w:t>2500</w:t>
      </w:r>
      <w:r w:rsidR="00C03396">
        <w:rPr>
          <w:rFonts w:hint="eastAsia"/>
          <w:sz w:val="24"/>
        </w:rPr>
        <w:t>n</w:t>
      </w:r>
      <w:r w:rsidR="00C03396">
        <w:rPr>
          <w:sz w:val="24"/>
        </w:rPr>
        <w:t>m</w:t>
      </w:r>
      <w:r w:rsidR="00C03396">
        <w:rPr>
          <w:rFonts w:hint="eastAsia"/>
          <w:sz w:val="24"/>
        </w:rPr>
        <w:t>，</w:t>
      </w:r>
      <w:r w:rsidR="00C03396">
        <w:rPr>
          <w:sz w:val="24"/>
        </w:rPr>
        <w:t>原始数据包括</w:t>
      </w:r>
      <w:r w:rsidR="00C03396">
        <w:rPr>
          <w:rFonts w:hint="eastAsia"/>
          <w:sz w:val="24"/>
        </w:rPr>
        <w:t>2</w:t>
      </w:r>
      <w:r w:rsidR="00C03396">
        <w:rPr>
          <w:sz w:val="24"/>
        </w:rPr>
        <w:t>24</w:t>
      </w:r>
      <w:r w:rsidR="00C03396">
        <w:rPr>
          <w:sz w:val="24"/>
        </w:rPr>
        <w:t>个波段</w:t>
      </w:r>
      <w:r w:rsidR="00C03396">
        <w:rPr>
          <w:rFonts w:hint="eastAsia"/>
          <w:sz w:val="24"/>
        </w:rPr>
        <w:t>。同</w:t>
      </w:r>
      <w:r w:rsidR="00C03396">
        <w:rPr>
          <w:rFonts w:hint="eastAsia"/>
          <w:sz w:val="24"/>
        </w:rPr>
        <w:t>In</w:t>
      </w:r>
      <w:r w:rsidR="00C03396">
        <w:rPr>
          <w:sz w:val="24"/>
        </w:rPr>
        <w:t>diana Pines</w:t>
      </w:r>
      <w:r w:rsidR="00C03396">
        <w:rPr>
          <w:sz w:val="24"/>
        </w:rPr>
        <w:t>数据相比</w:t>
      </w:r>
      <w:r w:rsidR="00C03396">
        <w:rPr>
          <w:rFonts w:hint="eastAsia"/>
          <w:sz w:val="24"/>
        </w:rPr>
        <w:t>，</w:t>
      </w:r>
      <w:r w:rsidR="00C03396">
        <w:rPr>
          <w:sz w:val="24"/>
        </w:rPr>
        <w:t>该数据采集飞行高度低</w:t>
      </w:r>
      <w:r w:rsidR="00C03396">
        <w:rPr>
          <w:rFonts w:hint="eastAsia"/>
          <w:sz w:val="24"/>
        </w:rPr>
        <w:t>，</w:t>
      </w:r>
      <w:r w:rsidR="00C03396">
        <w:rPr>
          <w:sz w:val="24"/>
        </w:rPr>
        <w:t>光谱分辨率极高达到</w:t>
      </w:r>
      <w:r w:rsidR="00C03396">
        <w:rPr>
          <w:rFonts w:hint="eastAsia"/>
          <w:sz w:val="24"/>
        </w:rPr>
        <w:t>3</w:t>
      </w:r>
      <w:r w:rsidR="00C03396">
        <w:rPr>
          <w:sz w:val="24"/>
        </w:rPr>
        <w:t>.7m</w:t>
      </w:r>
      <w:r w:rsidR="00C03396">
        <w:rPr>
          <w:rFonts w:hint="eastAsia"/>
          <w:sz w:val="24"/>
        </w:rPr>
        <w:t>，</w:t>
      </w:r>
      <w:r w:rsidR="00C03396">
        <w:rPr>
          <w:sz w:val="24"/>
        </w:rPr>
        <w:t>且每一光谱波段包含</w:t>
      </w:r>
      <w:r w:rsidR="00C03396">
        <w:rPr>
          <w:rFonts w:hint="eastAsia"/>
          <w:sz w:val="24"/>
        </w:rPr>
        <w:t>5</w:t>
      </w:r>
      <w:r w:rsidR="00C03396">
        <w:rPr>
          <w:sz w:val="24"/>
        </w:rPr>
        <w:t>12*217</w:t>
      </w:r>
      <w:r w:rsidR="00C03396">
        <w:rPr>
          <w:sz w:val="24"/>
        </w:rPr>
        <w:t>个像素。去除水吸收和噪声等</w:t>
      </w:r>
      <w:r w:rsidR="00C03396">
        <w:rPr>
          <w:rFonts w:hint="eastAsia"/>
          <w:sz w:val="24"/>
        </w:rPr>
        <w:t>2</w:t>
      </w:r>
      <w:r w:rsidR="00C03396">
        <w:rPr>
          <w:sz w:val="24"/>
        </w:rPr>
        <w:t>0</w:t>
      </w:r>
      <w:r w:rsidR="00C03396">
        <w:rPr>
          <w:sz w:val="24"/>
        </w:rPr>
        <w:t>个干扰波段，剩余</w:t>
      </w:r>
      <w:r w:rsidR="00C03396">
        <w:rPr>
          <w:rFonts w:hint="eastAsia"/>
          <w:sz w:val="24"/>
        </w:rPr>
        <w:t>2</w:t>
      </w:r>
      <w:r w:rsidR="00C03396">
        <w:rPr>
          <w:sz w:val="24"/>
        </w:rPr>
        <w:t>04</w:t>
      </w:r>
      <w:r w:rsidR="00C03396">
        <w:rPr>
          <w:sz w:val="24"/>
        </w:rPr>
        <w:t>的光谱波段被用于分类。</w:t>
      </w:r>
    </w:p>
    <w:p w:rsidR="00C148F4" w:rsidRDefault="00C03396" w:rsidP="00C148F4">
      <w:pPr>
        <w:spacing w:line="440" w:lineRule="exact"/>
        <w:ind w:firstLine="420"/>
        <w:rPr>
          <w:sz w:val="24"/>
        </w:rPr>
      </w:pPr>
      <w:r w:rsidRPr="00C7501D">
        <w:rPr>
          <w:rFonts w:hint="eastAsia"/>
          <w:sz w:val="24"/>
        </w:rPr>
        <w:t>图</w:t>
      </w:r>
      <w:r w:rsidRPr="00C7501D">
        <w:rPr>
          <w:rFonts w:hint="eastAsia"/>
          <w:sz w:val="24"/>
        </w:rPr>
        <w:t>2</w:t>
      </w:r>
      <w:r w:rsidRPr="00C7501D">
        <w:rPr>
          <w:sz w:val="24"/>
        </w:rPr>
        <w:t>.</w:t>
      </w:r>
      <w:r>
        <w:rPr>
          <w:sz w:val="24"/>
        </w:rPr>
        <w:t>4</w:t>
      </w:r>
      <w:r>
        <w:rPr>
          <w:sz w:val="24"/>
        </w:rPr>
        <w:t>给</w:t>
      </w:r>
      <w:r w:rsidRPr="00C7501D">
        <w:rPr>
          <w:sz w:val="24"/>
        </w:rPr>
        <w:t>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w:t>
      </w:r>
      <w:r>
        <w:rPr>
          <w:sz w:val="24"/>
        </w:rPr>
        <w:t>4</w:t>
      </w:r>
      <w:r w:rsidRPr="00C7501D">
        <w:rPr>
          <w:sz w:val="24"/>
        </w:rPr>
        <w:t>(a)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w:t>
      </w:r>
      <w:r>
        <w:rPr>
          <w:sz w:val="24"/>
        </w:rPr>
        <w:t>4</w:t>
      </w:r>
      <w:r w:rsidRPr="00C7501D">
        <w:rPr>
          <w:rFonts w:hint="eastAsia"/>
          <w:sz w:val="24"/>
        </w:rPr>
        <w:t>(</w:t>
      </w:r>
      <w:r w:rsidRPr="00C7501D">
        <w:rPr>
          <w:sz w:val="24"/>
        </w:rPr>
        <w:t>b)</w:t>
      </w:r>
      <w:r w:rsidRPr="00C7501D">
        <w:rPr>
          <w:sz w:val="24"/>
        </w:rPr>
        <w:t>给出其地物真值覆盖图</w:t>
      </w:r>
      <w:r w:rsidRPr="00C7501D">
        <w:rPr>
          <w:rFonts w:hint="eastAsia"/>
          <w:sz w:val="24"/>
        </w:rPr>
        <w:t>。</w:t>
      </w:r>
      <w:r w:rsidR="004B292A">
        <w:rPr>
          <w:sz w:val="24"/>
        </w:rPr>
        <w:t>此数据</w:t>
      </w:r>
      <w:r>
        <w:rPr>
          <w:sz w:val="24"/>
        </w:rPr>
        <w:t>有</w:t>
      </w:r>
      <w:r w:rsidR="004B292A">
        <w:rPr>
          <w:sz w:val="24"/>
        </w:rPr>
        <w:t>着</w:t>
      </w:r>
      <w:r>
        <w:rPr>
          <w:sz w:val="24"/>
        </w:rPr>
        <w:t>极高的空间分辨率</w:t>
      </w:r>
      <w:r>
        <w:rPr>
          <w:rFonts w:hint="eastAsia"/>
          <w:sz w:val="24"/>
        </w:rPr>
        <w:t>，</w:t>
      </w:r>
      <w:r>
        <w:rPr>
          <w:sz w:val="24"/>
        </w:rPr>
        <w:t>且</w:t>
      </w:r>
      <w:r w:rsidR="004B292A">
        <w:rPr>
          <w:sz w:val="24"/>
        </w:rPr>
        <w:t>覆盖地物</w:t>
      </w:r>
      <w:r>
        <w:rPr>
          <w:sz w:val="24"/>
        </w:rPr>
        <w:t>空间分布相对均匀</w:t>
      </w:r>
      <w:r>
        <w:rPr>
          <w:rFonts w:hint="eastAsia"/>
          <w:sz w:val="24"/>
        </w:rPr>
        <w:t>，</w:t>
      </w:r>
      <w:r w:rsidR="004B292A">
        <w:rPr>
          <w:sz w:val="24"/>
        </w:rPr>
        <w:t>覆盖地区主要是农作物种植区</w:t>
      </w:r>
      <w:r w:rsidR="004B292A">
        <w:rPr>
          <w:rFonts w:hint="eastAsia"/>
          <w:sz w:val="24"/>
        </w:rPr>
        <w:t>，覆盖的</w:t>
      </w:r>
      <w:r w:rsidR="004B292A">
        <w:rPr>
          <w:rFonts w:hint="eastAsia"/>
          <w:sz w:val="24"/>
        </w:rPr>
        <w:t>1</w:t>
      </w:r>
      <w:r w:rsidR="004B292A">
        <w:rPr>
          <w:sz w:val="24"/>
        </w:rPr>
        <w:t>6</w:t>
      </w:r>
      <w:r w:rsidR="004B292A">
        <w:rPr>
          <w:sz w:val="24"/>
        </w:rPr>
        <w:t>的地物类别主要为菜园</w:t>
      </w:r>
      <w:r w:rsidR="004B292A">
        <w:rPr>
          <w:rFonts w:hint="eastAsia"/>
          <w:sz w:val="24"/>
        </w:rPr>
        <w:t>、</w:t>
      </w:r>
      <w:r w:rsidR="004B292A">
        <w:rPr>
          <w:sz w:val="24"/>
        </w:rPr>
        <w:t>葡萄园和待耕种的土地等等</w:t>
      </w:r>
      <w:r w:rsidR="004B292A">
        <w:rPr>
          <w:rFonts w:hint="eastAsia"/>
          <w:sz w:val="24"/>
        </w:rPr>
        <w:t>，</w:t>
      </w:r>
      <w:r w:rsidR="004B292A">
        <w:rPr>
          <w:sz w:val="24"/>
        </w:rPr>
        <w:t>其样本数量如表</w:t>
      </w:r>
      <w:r w:rsidR="004B292A">
        <w:rPr>
          <w:rFonts w:hint="eastAsia"/>
          <w:sz w:val="24"/>
        </w:rPr>
        <w:t>2-</w:t>
      </w:r>
      <w:r w:rsidR="004B292A">
        <w:rPr>
          <w:sz w:val="24"/>
        </w:rPr>
        <w:t>3</w:t>
      </w:r>
      <w:r w:rsidR="004B292A">
        <w:rPr>
          <w:sz w:val="24"/>
        </w:rPr>
        <w:t>所示</w:t>
      </w:r>
      <w:r w:rsidR="004B292A">
        <w:rPr>
          <w:rFonts w:hint="eastAsia"/>
          <w:sz w:val="24"/>
        </w:rPr>
        <w:t>。</w:t>
      </w:r>
      <w:r w:rsidR="000C4D8F">
        <w:rPr>
          <w:rFonts w:hint="eastAsia"/>
          <w:sz w:val="24"/>
        </w:rPr>
        <w:t>表</w:t>
      </w:r>
      <w:r w:rsidR="000C4D8F">
        <w:rPr>
          <w:rFonts w:hint="eastAsia"/>
          <w:sz w:val="24"/>
        </w:rPr>
        <w:t>2</w:t>
      </w:r>
      <w:r w:rsidR="000C4D8F">
        <w:rPr>
          <w:sz w:val="24"/>
        </w:rPr>
        <w:t>.3</w:t>
      </w:r>
      <w:r w:rsidR="00260700">
        <w:rPr>
          <w:sz w:val="24"/>
        </w:rPr>
        <w:t>显示了</w:t>
      </w:r>
      <w:r w:rsidR="000C4D8F">
        <w:rPr>
          <w:sz w:val="24"/>
        </w:rPr>
        <w:t>萨利纳斯峡谷地物类别</w:t>
      </w:r>
      <w:r w:rsidR="00260700">
        <w:rPr>
          <w:rFonts w:hint="eastAsia"/>
          <w:sz w:val="24"/>
        </w:rPr>
        <w:t>：</w:t>
      </w:r>
    </w:p>
    <w:p w:rsidR="00260700" w:rsidRPr="00260700" w:rsidRDefault="00260700" w:rsidP="00260700">
      <w:pPr>
        <w:spacing w:line="440" w:lineRule="exact"/>
        <w:jc w:val="center"/>
        <w:rPr>
          <w:sz w:val="24"/>
        </w:rPr>
      </w:pPr>
      <w:r>
        <w:rPr>
          <w:sz w:val="24"/>
        </w:rPr>
        <w:t>表</w:t>
      </w:r>
      <w:r>
        <w:rPr>
          <w:rFonts w:hint="eastAsia"/>
          <w:sz w:val="24"/>
        </w:rPr>
        <w:t>2</w:t>
      </w:r>
      <w:r>
        <w:rPr>
          <w:sz w:val="24"/>
        </w:rPr>
        <w:t xml:space="preserve">.3 </w:t>
      </w:r>
      <w:r>
        <w:rPr>
          <w:rFonts w:hint="eastAsia"/>
          <w:sz w:val="24"/>
        </w:rPr>
        <w:t>萨利纳斯</w:t>
      </w:r>
      <w:r>
        <w:rPr>
          <w:sz w:val="24"/>
        </w:rPr>
        <w:t>峡谷数据集合地物类别</w:t>
      </w:r>
    </w:p>
    <w:p w:rsidR="000C4D8F" w:rsidRPr="000C4D8F" w:rsidRDefault="000C4D8F" w:rsidP="000C4D8F">
      <w:pPr>
        <w:spacing w:line="440" w:lineRule="exact"/>
        <w:jc w:val="center"/>
        <w:rPr>
          <w:sz w:val="24"/>
        </w:rPr>
      </w:pPr>
      <w:r w:rsidRPr="000C4D8F">
        <w:rPr>
          <w:sz w:val="24"/>
        </w:rPr>
        <w:t xml:space="preserve">Table </w:t>
      </w:r>
      <w:r w:rsidRPr="000C4D8F">
        <w:rPr>
          <w:rFonts w:hint="eastAsia"/>
          <w:sz w:val="24"/>
        </w:rPr>
        <w:t>2</w:t>
      </w:r>
      <w:r w:rsidR="00492DB8">
        <w:rPr>
          <w:sz w:val="24"/>
        </w:rPr>
        <w:t>.3</w:t>
      </w:r>
      <w:r w:rsidRPr="000C4D8F">
        <w:rPr>
          <w:sz w:val="24"/>
        </w:rPr>
        <w:t xml:space="preserve">　</w:t>
      </w:r>
      <w:r w:rsidRPr="000C4D8F">
        <w:rPr>
          <w:sz w:val="24"/>
        </w:rPr>
        <w:t xml:space="preserve">Land-covers for the </w:t>
      </w:r>
      <w:r w:rsidR="00492DB8">
        <w:rPr>
          <w:sz w:val="24"/>
        </w:rPr>
        <w:t>Salinas Valley</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15"/>
        <w:gridCol w:w="3122"/>
        <w:gridCol w:w="1207"/>
      </w:tblGrid>
      <w:tr w:rsidR="000C4D8F" w:rsidRPr="000C4D8F" w:rsidTr="00260700">
        <w:trPr>
          <w:trHeight w:val="390"/>
          <w:jc w:val="center"/>
        </w:trPr>
        <w:tc>
          <w:tcPr>
            <w:tcW w:w="0" w:type="auto"/>
            <w:tcBorders>
              <w:top w:val="single" w:sz="12" w:space="0" w:color="auto"/>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0C4D8F" w:rsidRPr="000C4D8F" w:rsidRDefault="000C4D8F" w:rsidP="000C4D8F">
            <w:pPr>
              <w:spacing w:line="440" w:lineRule="exact"/>
              <w:jc w:val="center"/>
              <w:rPr>
                <w:sz w:val="24"/>
              </w:rPr>
            </w:pPr>
            <w:r w:rsidRPr="000C4D8F">
              <w:rPr>
                <w:sz w:val="24"/>
              </w:rPr>
              <w:t>样本个数</w:t>
            </w:r>
          </w:p>
        </w:tc>
      </w:tr>
      <w:tr w:rsidR="000C4D8F" w:rsidRPr="000C4D8F" w:rsidTr="00260700">
        <w:trPr>
          <w:trHeight w:val="401"/>
          <w:jc w:val="center"/>
        </w:trPr>
        <w:tc>
          <w:tcPr>
            <w:tcW w:w="0" w:type="auto"/>
            <w:tcBorders>
              <w:top w:val="single" w:sz="12" w:space="0" w:color="auto"/>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Brocoli_green_weeds_1</w:t>
            </w:r>
          </w:p>
        </w:tc>
        <w:tc>
          <w:tcPr>
            <w:tcW w:w="0" w:type="auto"/>
            <w:tcBorders>
              <w:top w:val="single" w:sz="12" w:space="0" w:color="auto"/>
              <w:left w:val="nil"/>
              <w:bottom w:val="nil"/>
            </w:tcBorders>
            <w:shd w:val="clear" w:color="auto" w:fill="auto"/>
          </w:tcPr>
          <w:p w:rsidR="000C4D8F" w:rsidRPr="000C4D8F" w:rsidRDefault="00420095" w:rsidP="000C4D8F">
            <w:pPr>
              <w:spacing w:line="440" w:lineRule="exact"/>
              <w:jc w:val="center"/>
              <w:rPr>
                <w:sz w:val="24"/>
              </w:rPr>
            </w:pPr>
            <w:r>
              <w:rPr>
                <w:sz w:val="24"/>
              </w:rPr>
              <w:t>2009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Brocoli_green_weeds_2</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3726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1976</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Fallow_rough_plow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1394</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lastRenderedPageBreak/>
              <w:t>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Fallow_smooth</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2678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Stubble</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3959</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Celery</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3579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Crapes_untrained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11271</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Soli_binyard_develop</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6203</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Corn_senesced_green_weeds</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3278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Lettuce_romaine_4wk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1068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Lettuce_romaine_5wk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1927</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Lettuce_romaine_6wk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916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Lettuce_romaine_7wk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1070</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Vinyard_untrained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7268</w:t>
            </w:r>
          </w:p>
        </w:tc>
      </w:tr>
      <w:tr w:rsidR="000C4D8F" w:rsidRPr="000C4D8F" w:rsidTr="00260700">
        <w:trPr>
          <w:trHeight w:val="401"/>
          <w:jc w:val="center"/>
        </w:trPr>
        <w:tc>
          <w:tcPr>
            <w:tcW w:w="0" w:type="auto"/>
            <w:tcBorders>
              <w:top w:val="nil"/>
              <w:bottom w:val="single" w:sz="4"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16</w:t>
            </w:r>
          </w:p>
        </w:tc>
        <w:tc>
          <w:tcPr>
            <w:tcW w:w="0" w:type="auto"/>
            <w:tcBorders>
              <w:top w:val="nil"/>
              <w:left w:val="nil"/>
              <w:bottom w:val="single" w:sz="4" w:space="0" w:color="auto"/>
              <w:right w:val="nil"/>
            </w:tcBorders>
            <w:shd w:val="clear" w:color="auto" w:fill="auto"/>
          </w:tcPr>
          <w:p w:rsidR="000C4D8F" w:rsidRPr="000C4D8F" w:rsidRDefault="00420095" w:rsidP="000C4D8F">
            <w:pPr>
              <w:spacing w:line="440" w:lineRule="exact"/>
              <w:jc w:val="center"/>
              <w:rPr>
                <w:sz w:val="24"/>
              </w:rPr>
            </w:pPr>
            <w:r>
              <w:rPr>
                <w:sz w:val="24"/>
              </w:rPr>
              <w:t>Vinyard_vertical_trellis</w:t>
            </w:r>
          </w:p>
        </w:tc>
        <w:tc>
          <w:tcPr>
            <w:tcW w:w="0" w:type="auto"/>
            <w:tcBorders>
              <w:top w:val="nil"/>
              <w:left w:val="nil"/>
              <w:bottom w:val="single" w:sz="4" w:space="0" w:color="auto"/>
            </w:tcBorders>
            <w:shd w:val="clear" w:color="auto" w:fill="auto"/>
          </w:tcPr>
          <w:p w:rsidR="000C4D8F" w:rsidRPr="000C4D8F" w:rsidRDefault="00420095" w:rsidP="000C4D8F">
            <w:pPr>
              <w:spacing w:line="440" w:lineRule="exact"/>
              <w:jc w:val="center"/>
              <w:rPr>
                <w:sz w:val="24"/>
              </w:rPr>
            </w:pPr>
            <w:r>
              <w:rPr>
                <w:sz w:val="24"/>
              </w:rPr>
              <w:t>1807</w:t>
            </w:r>
          </w:p>
        </w:tc>
      </w:tr>
    </w:tbl>
    <w:p w:rsidR="00AB7276" w:rsidRDefault="00AB7276" w:rsidP="00260700">
      <w:pPr>
        <w:spacing w:line="440" w:lineRule="exact"/>
        <w:ind w:firstLineChars="600" w:firstLine="1440"/>
        <w:rPr>
          <w:sz w:val="24"/>
        </w:rPr>
      </w:pPr>
      <w:r w:rsidRPr="00AB7276">
        <w:rPr>
          <w:sz w:val="24"/>
          <w:szCs w:val="24"/>
        </w:rPr>
        <w:drawing>
          <wp:anchor distT="0" distB="0" distL="114300" distR="114300" simplePos="0" relativeHeight="251682816" behindDoc="0" locked="0" layoutInCell="1" allowOverlap="1">
            <wp:simplePos x="0" y="0"/>
            <wp:positionH relativeFrom="column">
              <wp:posOffset>3075710</wp:posOffset>
            </wp:positionH>
            <wp:positionV relativeFrom="paragraph">
              <wp:posOffset>5138</wp:posOffset>
            </wp:positionV>
            <wp:extent cx="1621155" cy="2521585"/>
            <wp:effectExtent l="0" t="0" r="0" b="0"/>
            <wp:wrapNone/>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0"/>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21155" cy="2521585"/>
                    </a:xfrm>
                    <a:prstGeom prst="rect">
                      <a:avLst/>
                    </a:prstGeom>
                    <a:noFill/>
                    <a:ln>
                      <a:noFill/>
                    </a:ln>
                  </pic:spPr>
                </pic:pic>
              </a:graphicData>
            </a:graphic>
          </wp:anchor>
        </w:drawing>
      </w:r>
      <w:r w:rsidRPr="00AB7276">
        <w:rPr>
          <w:sz w:val="24"/>
          <w:szCs w:val="24"/>
        </w:rPr>
        <w:drawing>
          <wp:anchor distT="0" distB="0" distL="114300" distR="114300" simplePos="0" relativeHeight="251681792" behindDoc="0" locked="0" layoutInCell="1" allowOverlap="1">
            <wp:simplePos x="0" y="0"/>
            <wp:positionH relativeFrom="column">
              <wp:posOffset>1274618</wp:posOffset>
            </wp:positionH>
            <wp:positionV relativeFrom="paragraph">
              <wp:posOffset>4445</wp:posOffset>
            </wp:positionV>
            <wp:extent cx="1612800" cy="2516400"/>
            <wp:effectExtent l="0" t="0" r="6985" b="0"/>
            <wp:wrapNone/>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8"/>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28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AB7276">
      <w:pPr>
        <w:spacing w:line="440" w:lineRule="exact"/>
        <w:rPr>
          <w:sz w:val="24"/>
        </w:rPr>
      </w:pPr>
    </w:p>
    <w:p w:rsidR="00AB7276" w:rsidRDefault="00AB7276" w:rsidP="00260700">
      <w:pPr>
        <w:spacing w:line="440" w:lineRule="exact"/>
        <w:ind w:firstLineChars="600" w:firstLine="1440"/>
        <w:rPr>
          <w:sz w:val="24"/>
        </w:rPr>
      </w:pPr>
    </w:p>
    <w:p w:rsidR="00AB7276" w:rsidRDefault="00AB7276" w:rsidP="00AB7276">
      <w:pPr>
        <w:pStyle w:val="aff4"/>
        <w:numPr>
          <w:ilvl w:val="0"/>
          <w:numId w:val="34"/>
        </w:numPr>
        <w:spacing w:line="440" w:lineRule="exact"/>
        <w:ind w:firstLineChars="0"/>
        <w:rPr>
          <w:sz w:val="24"/>
        </w:rPr>
      </w:pPr>
      <w:r>
        <w:rPr>
          <w:rFonts w:hint="eastAsia"/>
          <w:sz w:val="24"/>
        </w:rPr>
        <w:t xml:space="preserve"> </w:t>
      </w:r>
      <w:r>
        <w:rPr>
          <w:sz w:val="24"/>
        </w:rPr>
        <w:t xml:space="preserve">                  (b)</w:t>
      </w:r>
    </w:p>
    <w:p w:rsidR="00AB7276" w:rsidRPr="00AB7276" w:rsidRDefault="00AB7276" w:rsidP="00AB7276">
      <w:pPr>
        <w:rPr>
          <w:sz w:val="21"/>
          <w:szCs w:val="21"/>
        </w:rPr>
      </w:pPr>
      <w:r>
        <w:rPr>
          <w:rFonts w:hint="eastAsia"/>
          <w:sz w:val="24"/>
        </w:rPr>
        <w:t xml:space="preserve"> </w:t>
      </w:r>
      <w:r>
        <w:rPr>
          <w:sz w:val="24"/>
        </w:rPr>
        <w:t xml:space="preserve">           </w:t>
      </w:r>
      <w:r w:rsidRPr="00AB7276">
        <w:rPr>
          <w:sz w:val="21"/>
          <w:szCs w:val="21"/>
        </w:rPr>
        <w:object w:dxaOrig="11119" w:dyaOrig="3280">
          <v:shape id="_x0000_i1100" type="#_x0000_t75" style="width:324.3pt;height:35.05pt" o:ole="" o:preferrelative="f">
            <v:imagedata r:id="rId179" o:title="" croptop="41916f" cropbottom="1133f"/>
            <o:lock v:ext="edit" aspectratio="f"/>
          </v:shape>
          <o:OLEObject Type="Embed" ProgID="Visio.Drawing.11" ShapeID="_x0000_i1100" DrawAspect="Content" ObjectID="_1605558984" r:id="rId180"/>
        </w:object>
      </w:r>
    </w:p>
    <w:p w:rsidR="00492DB8" w:rsidRPr="00AF6057" w:rsidRDefault="00492DB8" w:rsidP="00260700">
      <w:pPr>
        <w:spacing w:line="440" w:lineRule="exact"/>
        <w:ind w:firstLineChars="600" w:firstLine="1440"/>
        <w:rPr>
          <w:sz w:val="24"/>
        </w:rPr>
      </w:pPr>
      <w:r>
        <w:rPr>
          <w:sz w:val="24"/>
        </w:rPr>
        <w:t>图</w:t>
      </w:r>
      <w:r>
        <w:rPr>
          <w:rFonts w:hint="eastAsia"/>
          <w:sz w:val="24"/>
        </w:rPr>
        <w:t>2</w:t>
      </w:r>
      <w:r>
        <w:rPr>
          <w:sz w:val="24"/>
        </w:rPr>
        <w:t xml:space="preserve">.4 </w:t>
      </w:r>
      <w:r w:rsidR="005C52A5">
        <w:rPr>
          <w:sz w:val="24"/>
        </w:rPr>
        <w:t>萨利纳斯峡谷数据集</w:t>
      </w:r>
      <w:r w:rsidR="005C52A5">
        <w:rPr>
          <w:rFonts w:hint="eastAsia"/>
          <w:sz w:val="24"/>
        </w:rPr>
        <w:t xml:space="preserve"> </w:t>
      </w:r>
      <w:r w:rsidR="005C52A5">
        <w:rPr>
          <w:sz w:val="24"/>
        </w:rPr>
        <w:t>(a)</w:t>
      </w:r>
      <w:r w:rsidR="005C52A5">
        <w:rPr>
          <w:sz w:val="24"/>
        </w:rPr>
        <w:t>假彩色合成图</w:t>
      </w:r>
      <w:r w:rsidR="005C52A5">
        <w:rPr>
          <w:rFonts w:hint="eastAsia"/>
          <w:sz w:val="24"/>
        </w:rPr>
        <w:t xml:space="preserve"> </w:t>
      </w:r>
      <w:r w:rsidR="005C52A5">
        <w:rPr>
          <w:sz w:val="24"/>
        </w:rPr>
        <w:t>(b)</w:t>
      </w:r>
      <w:r>
        <w:rPr>
          <w:sz w:val="24"/>
        </w:rPr>
        <w:t xml:space="preserve"> </w:t>
      </w:r>
      <w:r w:rsidR="005C52A5">
        <w:rPr>
          <w:sz w:val="24"/>
        </w:rPr>
        <w:t>参考地物</w:t>
      </w:r>
    </w:p>
    <w:p w:rsidR="005F1468" w:rsidRDefault="007F4960" w:rsidP="005F1468">
      <w:pPr>
        <w:pStyle w:val="2"/>
        <w:spacing w:before="120" w:after="120"/>
        <w:rPr>
          <w:color w:val="auto"/>
        </w:rPr>
      </w:pPr>
      <w:bookmarkStart w:id="217" w:name="_Toc283822309"/>
      <w:bookmarkStart w:id="218" w:name="_Toc286841607"/>
      <w:bookmarkStart w:id="219" w:name="_Toc347675187"/>
      <w:bookmarkStart w:id="220" w:name="_Toc347675269"/>
      <w:bookmarkStart w:id="221" w:name="_Toc347675334"/>
      <w:bookmarkStart w:id="222" w:name="_Toc347675410"/>
      <w:bookmarkStart w:id="223" w:name="_Toc347675452"/>
      <w:bookmarkStart w:id="224" w:name="_Toc347678646"/>
      <w:bookmarkStart w:id="225" w:name="_Toc347678802"/>
      <w:bookmarkStart w:id="226" w:name="_Toc347679573"/>
      <w:bookmarkStart w:id="227" w:name="_Toc347679802"/>
      <w:bookmarkStart w:id="228" w:name="_Toc347679872"/>
      <w:bookmarkStart w:id="229" w:name="_Toc347680179"/>
      <w:bookmarkStart w:id="230" w:name="_Toc347680246"/>
      <w:bookmarkStart w:id="231" w:name="_Toc347680336"/>
      <w:bookmarkStart w:id="232" w:name="_Toc347684303"/>
      <w:bookmarkStart w:id="233" w:name="_Toc28489"/>
      <w:r>
        <w:rPr>
          <w:color w:val="auto"/>
        </w:rPr>
        <w:t>2</w:t>
      </w:r>
      <w:r w:rsidR="00482280">
        <w:rPr>
          <w:color w:val="auto"/>
        </w:rPr>
        <w:t xml:space="preserve">.4 </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rsidR="00B53872">
        <w:rPr>
          <w:rFonts w:hint="eastAsia"/>
          <w:color w:val="auto"/>
        </w:rPr>
        <w:t>仿真实验</w:t>
      </w:r>
    </w:p>
    <w:p w:rsidR="005F1468" w:rsidRPr="005F1468" w:rsidRDefault="005F1468" w:rsidP="00565031">
      <w:pPr>
        <w:spacing w:line="440" w:lineRule="exact"/>
        <w:rPr>
          <w:sz w:val="30"/>
          <w:szCs w:val="30"/>
        </w:rPr>
      </w:pPr>
      <w:r>
        <w:tab/>
      </w:r>
      <w:r w:rsidR="00565031">
        <w:rPr>
          <w:sz w:val="24"/>
        </w:rPr>
        <w:t>高光谱遥感数据</w:t>
      </w:r>
      <w:r w:rsidR="00565031">
        <w:rPr>
          <w:rFonts w:hint="eastAsia"/>
          <w:sz w:val="24"/>
        </w:rPr>
        <w:t>样本量少且光谱特征维数极高。支持向量机</w:t>
      </w:r>
      <w:r w:rsidR="000A5EED">
        <w:rPr>
          <w:rFonts w:hint="eastAsia"/>
          <w:sz w:val="24"/>
        </w:rPr>
        <w:t>（</w:t>
      </w:r>
      <w:r w:rsidR="000A5EED">
        <w:rPr>
          <w:rFonts w:hint="eastAsia"/>
          <w:sz w:val="24"/>
        </w:rPr>
        <w:t>S</w:t>
      </w:r>
      <w:r w:rsidR="000A5EED">
        <w:rPr>
          <w:sz w:val="24"/>
        </w:rPr>
        <w:t>upport Vector Machine, SVM</w:t>
      </w:r>
      <w:r w:rsidR="000A5EED">
        <w:rPr>
          <w:rFonts w:hint="eastAsia"/>
          <w:sz w:val="24"/>
        </w:rPr>
        <w:t>）</w:t>
      </w:r>
      <w:r w:rsidR="00565031">
        <w:rPr>
          <w:rFonts w:hint="eastAsia"/>
          <w:sz w:val="24"/>
        </w:rPr>
        <w:t>有着数学理论严谨、运算速度快、参数少且易于调节等特征。</w:t>
      </w:r>
      <w:r w:rsidR="000A5EED">
        <w:rPr>
          <w:rFonts w:hint="eastAsia"/>
          <w:sz w:val="24"/>
        </w:rPr>
        <w:t>因此，</w:t>
      </w:r>
      <w:r w:rsidR="000A5EED">
        <w:rPr>
          <w:rFonts w:hint="eastAsia"/>
          <w:sz w:val="24"/>
        </w:rPr>
        <w:t>S</w:t>
      </w:r>
      <w:r w:rsidR="000A5EED">
        <w:rPr>
          <w:sz w:val="24"/>
        </w:rPr>
        <w:t>VM</w:t>
      </w:r>
      <w:r w:rsidR="000A5EED">
        <w:rPr>
          <w:sz w:val="24"/>
        </w:rPr>
        <w:t>被广泛用于高光谱遥感影像分类中</w:t>
      </w:r>
      <w:r w:rsidR="000A5EED">
        <w:rPr>
          <w:rFonts w:hint="eastAsia"/>
          <w:sz w:val="24"/>
        </w:rPr>
        <w:t>，</w:t>
      </w:r>
      <w:r w:rsidR="000A5EED">
        <w:rPr>
          <w:sz w:val="24"/>
        </w:rPr>
        <w:t>且有着相当好的效果</w:t>
      </w:r>
      <w:r w:rsidR="000A5EED">
        <w:rPr>
          <w:rFonts w:hint="eastAsia"/>
          <w:sz w:val="24"/>
        </w:rPr>
        <w:t>。</w:t>
      </w:r>
      <w:r w:rsidR="000A5EED">
        <w:rPr>
          <w:sz w:val="24"/>
        </w:rPr>
        <w:t>本节将简要介绍基于</w:t>
      </w:r>
      <w:r w:rsidR="000A5EED">
        <w:rPr>
          <w:rFonts w:hint="eastAsia"/>
          <w:sz w:val="24"/>
        </w:rPr>
        <w:t>S</w:t>
      </w:r>
      <w:r w:rsidR="000A5EED">
        <w:rPr>
          <w:sz w:val="24"/>
        </w:rPr>
        <w:t>VM</w:t>
      </w:r>
      <w:r w:rsidR="000A5EED">
        <w:rPr>
          <w:sz w:val="24"/>
        </w:rPr>
        <w:t>的高光谱影像分类</w:t>
      </w:r>
      <w:r w:rsidR="000A5EED">
        <w:rPr>
          <w:rFonts w:hint="eastAsia"/>
          <w:sz w:val="24"/>
        </w:rPr>
        <w:t>，</w:t>
      </w:r>
      <w:r w:rsidR="000A5EED">
        <w:rPr>
          <w:sz w:val="24"/>
        </w:rPr>
        <w:t>并利用</w:t>
      </w:r>
      <w:r w:rsidR="000A5EED">
        <w:rPr>
          <w:rFonts w:hint="eastAsia"/>
          <w:sz w:val="24"/>
        </w:rPr>
        <w:t>S</w:t>
      </w:r>
      <w:r w:rsidR="000A5EED">
        <w:rPr>
          <w:sz w:val="24"/>
        </w:rPr>
        <w:t>VM</w:t>
      </w:r>
      <w:r w:rsidR="000A5EED">
        <w:rPr>
          <w:sz w:val="24"/>
        </w:rPr>
        <w:t>分类算法测试实验环境的可行性</w:t>
      </w:r>
      <w:r w:rsidR="000A5EED">
        <w:rPr>
          <w:rFonts w:hint="eastAsia"/>
          <w:sz w:val="24"/>
        </w:rPr>
        <w:t>。</w:t>
      </w:r>
      <w:r w:rsidRPr="00565031">
        <w:rPr>
          <w:sz w:val="24"/>
        </w:rPr>
        <w:tab/>
      </w:r>
    </w:p>
    <w:p w:rsidR="00482280" w:rsidRDefault="007F4960" w:rsidP="001019D5">
      <w:pPr>
        <w:pStyle w:val="3"/>
      </w:pPr>
      <w:bookmarkStart w:id="234" w:name="_Toc13854"/>
      <w:r>
        <w:lastRenderedPageBreak/>
        <w:t>2</w:t>
      </w:r>
      <w:r w:rsidR="00482280">
        <w:t>.4.1</w:t>
      </w:r>
      <w:r w:rsidR="00EA662F">
        <w:t>基于</w:t>
      </w:r>
      <w:r w:rsidR="00D052E9">
        <w:t>SVM</w:t>
      </w:r>
      <w:r w:rsidR="00D052E9">
        <w:t>的高光谱遥感分类</w:t>
      </w:r>
      <w:r w:rsidR="00482280">
        <w:t>算法</w:t>
      </w:r>
      <w:bookmarkEnd w:id="234"/>
      <w:r w:rsidR="002746C8">
        <w:t>实验</w:t>
      </w:r>
    </w:p>
    <w:p w:rsidR="00D052E9" w:rsidRDefault="005F1468" w:rsidP="000A5EED">
      <w:pPr>
        <w:spacing w:line="440" w:lineRule="exact"/>
        <w:rPr>
          <w:sz w:val="24"/>
        </w:rPr>
      </w:pPr>
      <w:r>
        <w:tab/>
      </w:r>
      <w:r w:rsidR="008E7D1C">
        <w:rPr>
          <w:sz w:val="24"/>
        </w:rPr>
        <w:t>SVM</w:t>
      </w:r>
      <w:r w:rsidR="000A5EED">
        <w:rPr>
          <w:sz w:val="24"/>
        </w:rPr>
        <w:t>是一种典型的二分类分类模型</w:t>
      </w:r>
      <w:r w:rsidR="000A5EED">
        <w:rPr>
          <w:rFonts w:hint="eastAsia"/>
          <w:sz w:val="24"/>
        </w:rPr>
        <w:t>，</w:t>
      </w:r>
      <w:r w:rsidR="000A5EED">
        <w:rPr>
          <w:sz w:val="24"/>
        </w:rPr>
        <w:t>通过一定的扩展可以将其很好的用于多分类</w:t>
      </w:r>
      <w:r w:rsidR="008E7D1C">
        <w:rPr>
          <w:sz w:val="24"/>
        </w:rPr>
        <w:t>中</w:t>
      </w:r>
      <w:r w:rsidR="008E7D1C">
        <w:rPr>
          <w:rFonts w:hint="eastAsia"/>
          <w:sz w:val="24"/>
        </w:rPr>
        <w:t>。</w:t>
      </w:r>
      <w:r w:rsidR="008E7D1C">
        <w:rPr>
          <w:sz w:val="24"/>
        </w:rPr>
        <w:t>其基本模型是定义在特征空间上的间隔最大的线性分类器</w:t>
      </w:r>
      <w:r w:rsidR="008E7D1C">
        <w:rPr>
          <w:rFonts w:hint="eastAsia"/>
          <w:sz w:val="24"/>
        </w:rPr>
        <w:t>，</w:t>
      </w:r>
      <w:r w:rsidR="008E7D1C">
        <w:rPr>
          <w:sz w:val="24"/>
        </w:rPr>
        <w:t>间隔最大使它有别于感知机</w:t>
      </w:r>
      <w:r w:rsidR="008E7D1C">
        <w:rPr>
          <w:rFonts w:hint="eastAsia"/>
          <w:sz w:val="24"/>
        </w:rPr>
        <w:t>；</w:t>
      </w:r>
      <w:r w:rsidR="008E7D1C">
        <w:rPr>
          <w:rFonts w:hint="eastAsia"/>
          <w:sz w:val="24"/>
        </w:rPr>
        <w:t>S</w:t>
      </w:r>
      <w:r w:rsidR="008E7D1C">
        <w:rPr>
          <w:sz w:val="24"/>
        </w:rPr>
        <w:t>VM</w:t>
      </w:r>
      <w:r w:rsidR="008E7D1C">
        <w:rPr>
          <w:rFonts w:hint="eastAsia"/>
          <w:sz w:val="24"/>
        </w:rPr>
        <w:t>还包括一些核技巧的优化，这使得它实质上又称为一个非线性分类器。</w:t>
      </w:r>
      <w:r w:rsidR="008E7D1C">
        <w:rPr>
          <w:rFonts w:hint="eastAsia"/>
          <w:sz w:val="24"/>
        </w:rPr>
        <w:t>S</w:t>
      </w:r>
      <w:r w:rsidR="008E7D1C">
        <w:rPr>
          <w:sz w:val="24"/>
        </w:rPr>
        <w:t>VM</w:t>
      </w:r>
      <w:r w:rsidR="008E7D1C">
        <w:rPr>
          <w:sz w:val="24"/>
        </w:rPr>
        <w:t>的学习策略是间隔最大化</w:t>
      </w:r>
      <w:r w:rsidR="008E7D1C">
        <w:rPr>
          <w:rFonts w:hint="eastAsia"/>
          <w:sz w:val="24"/>
        </w:rPr>
        <w:t>，</w:t>
      </w:r>
      <w:r w:rsidR="008E7D1C">
        <w:rPr>
          <w:sz w:val="24"/>
        </w:rPr>
        <w:t>可以理解为一个求解凸二次规划的问题</w:t>
      </w:r>
      <w:r w:rsidR="008E7D1C">
        <w:rPr>
          <w:rFonts w:hint="eastAsia"/>
          <w:sz w:val="24"/>
        </w:rPr>
        <w:t>。</w:t>
      </w:r>
      <w:r w:rsidR="008E7D1C">
        <w:rPr>
          <w:rFonts w:hint="eastAsia"/>
          <w:sz w:val="24"/>
        </w:rPr>
        <w:t>S</w:t>
      </w:r>
      <w:r w:rsidR="008E7D1C">
        <w:rPr>
          <w:sz w:val="24"/>
        </w:rPr>
        <w:t>VM</w:t>
      </w:r>
      <w:r w:rsidR="008E7D1C">
        <w:rPr>
          <w:sz w:val="24"/>
        </w:rPr>
        <w:t>的学习算法是求解图二次规划的最优解算法</w:t>
      </w:r>
      <w:r w:rsidR="008E7D1C">
        <w:rPr>
          <w:rFonts w:hint="eastAsia"/>
          <w:sz w:val="24"/>
        </w:rPr>
        <w:t>。</w:t>
      </w:r>
    </w:p>
    <w:p w:rsidR="008E7D1C" w:rsidRDefault="008E7D1C" w:rsidP="000A5EED">
      <w:pPr>
        <w:spacing w:line="440" w:lineRule="exact"/>
        <w:rPr>
          <w:sz w:val="24"/>
        </w:rPr>
      </w:pPr>
      <w:r>
        <w:rPr>
          <w:sz w:val="24"/>
        </w:rPr>
        <w:tab/>
        <w:t>SVM</w:t>
      </w:r>
      <w:r>
        <w:rPr>
          <w:sz w:val="24"/>
        </w:rPr>
        <w:t>学习方法包含构建由简至繁的模型</w:t>
      </w:r>
      <w:r>
        <w:rPr>
          <w:rFonts w:hint="eastAsia"/>
          <w:sz w:val="24"/>
        </w:rPr>
        <w:t>，</w:t>
      </w:r>
      <w:r>
        <w:rPr>
          <w:sz w:val="24"/>
        </w:rPr>
        <w:t>主要包括</w:t>
      </w:r>
      <w:r>
        <w:rPr>
          <w:rFonts w:hint="eastAsia"/>
          <w:sz w:val="24"/>
        </w:rPr>
        <w:t>：线性可分支持向量机、线性支持向量机和非线性支持向量机。简单模型是复杂模型的基础，其本质是复杂模型的特殊情况。当训练数据线性可分时，通过</w:t>
      </w:r>
      <w:r w:rsidR="003846C0">
        <w:rPr>
          <w:rFonts w:hint="eastAsia"/>
          <w:sz w:val="24"/>
        </w:rPr>
        <w:t>硬</w:t>
      </w:r>
      <w:r>
        <w:rPr>
          <w:rFonts w:hint="eastAsia"/>
          <w:sz w:val="24"/>
        </w:rPr>
        <w:t>间隔最大化</w:t>
      </w:r>
      <w:r w:rsidR="003846C0">
        <w:rPr>
          <w:rFonts w:hint="eastAsia"/>
          <w:sz w:val="24"/>
        </w:rPr>
        <w:t>，学习一个线性的分类器，即线性可分支持向量机，又称为硬间隔支持向量机；当训练数据近似线性可分时，通过软间隔最大化，也可以学习一个线性的分类器，即线性支持向量机，又称为软间隔支持向量机；当训练数据不可分时，通过核技巧以及软间隔最大化，学习非线性支持向量机</w:t>
      </w:r>
      <w:r w:rsidR="003846C0" w:rsidRPr="003846C0">
        <w:rPr>
          <w:sz w:val="24"/>
          <w:vertAlign w:val="superscript"/>
        </w:rPr>
        <w:fldChar w:fldCharType="begin"/>
      </w:r>
      <w:r w:rsidR="003846C0" w:rsidRPr="003846C0">
        <w:rPr>
          <w:sz w:val="24"/>
          <w:vertAlign w:val="superscript"/>
        </w:rPr>
        <w:instrText xml:space="preserve"> </w:instrText>
      </w:r>
      <w:r w:rsidR="003846C0" w:rsidRPr="003846C0">
        <w:rPr>
          <w:rFonts w:hint="eastAsia"/>
          <w:sz w:val="24"/>
          <w:vertAlign w:val="superscript"/>
        </w:rPr>
        <w:instrText>REF _Ref528962531 \r \h</w:instrText>
      </w:r>
      <w:r w:rsidR="003846C0" w:rsidRPr="003846C0">
        <w:rPr>
          <w:sz w:val="24"/>
          <w:vertAlign w:val="superscript"/>
        </w:rPr>
        <w:instrText xml:space="preserve"> </w:instrText>
      </w:r>
      <w:r w:rsidR="003846C0">
        <w:rPr>
          <w:sz w:val="24"/>
          <w:vertAlign w:val="superscript"/>
        </w:rPr>
        <w:instrText xml:space="preserve"> \* MERGEFORMAT </w:instrText>
      </w:r>
      <w:r w:rsidR="003846C0" w:rsidRPr="003846C0">
        <w:rPr>
          <w:sz w:val="24"/>
          <w:vertAlign w:val="superscript"/>
        </w:rPr>
      </w:r>
      <w:r w:rsidR="003846C0" w:rsidRPr="003846C0">
        <w:rPr>
          <w:sz w:val="24"/>
          <w:vertAlign w:val="superscript"/>
        </w:rPr>
        <w:fldChar w:fldCharType="separate"/>
      </w:r>
      <w:r w:rsidR="003846C0" w:rsidRPr="003846C0">
        <w:rPr>
          <w:sz w:val="24"/>
          <w:vertAlign w:val="superscript"/>
        </w:rPr>
        <w:t>[9]</w:t>
      </w:r>
      <w:r w:rsidR="003846C0" w:rsidRPr="003846C0">
        <w:rPr>
          <w:sz w:val="24"/>
          <w:vertAlign w:val="superscript"/>
        </w:rPr>
        <w:fldChar w:fldCharType="end"/>
      </w:r>
      <w:r w:rsidR="003846C0">
        <w:rPr>
          <w:rFonts w:hint="eastAsia"/>
          <w:sz w:val="24"/>
        </w:rPr>
        <w:t>。</w:t>
      </w:r>
    </w:p>
    <w:p w:rsidR="003846C0" w:rsidRPr="00D8736A" w:rsidRDefault="003846C0" w:rsidP="000A5EED">
      <w:pPr>
        <w:spacing w:line="440" w:lineRule="exact"/>
        <w:rPr>
          <w:sz w:val="24"/>
        </w:rPr>
      </w:pPr>
      <w:r>
        <w:rPr>
          <w:sz w:val="24"/>
        </w:rPr>
        <w:tab/>
      </w:r>
      <w:r>
        <w:rPr>
          <w:sz w:val="24"/>
        </w:rPr>
        <w:t>对于高光谱遥感数据</w:t>
      </w:r>
      <w:r>
        <w:rPr>
          <w:rFonts w:hint="eastAsia"/>
          <w:sz w:val="24"/>
        </w:rPr>
        <w:t>，</w:t>
      </w:r>
      <w:r>
        <w:rPr>
          <w:sz w:val="24"/>
        </w:rPr>
        <w:t>可以构建基于核方法的支持向量机分类算法来验证试验的可行性</w:t>
      </w:r>
      <w:r>
        <w:rPr>
          <w:rFonts w:hint="eastAsia"/>
          <w:sz w:val="24"/>
        </w:rPr>
        <w:t>。本次</w:t>
      </w:r>
      <w:r w:rsidR="0010695B">
        <w:rPr>
          <w:rFonts w:hint="eastAsia"/>
          <w:sz w:val="24"/>
        </w:rPr>
        <w:t>实验构建基于线性核函数</w:t>
      </w:r>
      <w:r w:rsidR="00817030">
        <w:rPr>
          <w:rFonts w:hint="eastAsia"/>
          <w:sz w:val="24"/>
        </w:rPr>
        <w:t>(</w:t>
      </w:r>
      <w:r w:rsidR="00817030">
        <w:rPr>
          <w:sz w:val="24"/>
        </w:rPr>
        <w:t>Linear)</w:t>
      </w:r>
      <w:r w:rsidR="0010695B">
        <w:rPr>
          <w:rFonts w:hint="eastAsia"/>
          <w:sz w:val="24"/>
        </w:rPr>
        <w:t>和径向核函数</w:t>
      </w:r>
      <w:r w:rsidR="00817030">
        <w:rPr>
          <w:rFonts w:hint="eastAsia"/>
          <w:sz w:val="24"/>
        </w:rPr>
        <w:t>(</w:t>
      </w:r>
      <w:r w:rsidR="00817030">
        <w:rPr>
          <w:sz w:val="24"/>
        </w:rPr>
        <w:t>RBF)</w:t>
      </w:r>
      <w:r w:rsidR="0010695B">
        <w:rPr>
          <w:rFonts w:hint="eastAsia"/>
          <w:sz w:val="24"/>
        </w:rPr>
        <w:t>的支持向量机学习算法，用来学习高光谱影像的光谱特征，并通过</w:t>
      </w:r>
      <w:r w:rsidR="0010695B">
        <w:rPr>
          <w:sz w:val="24"/>
        </w:rPr>
        <w:t>Kappa</w:t>
      </w:r>
      <w:r w:rsidR="0010695B">
        <w:rPr>
          <w:sz w:val="24"/>
        </w:rPr>
        <w:t>系数和</w:t>
      </w:r>
      <w:r w:rsidR="0010695B">
        <w:rPr>
          <w:rFonts w:hint="eastAsia"/>
          <w:sz w:val="24"/>
        </w:rPr>
        <w:t>O</w:t>
      </w:r>
      <w:r w:rsidR="0010695B">
        <w:rPr>
          <w:sz w:val="24"/>
        </w:rPr>
        <w:t>A</w:t>
      </w:r>
      <w:r w:rsidR="0010695B">
        <w:rPr>
          <w:sz w:val="24"/>
        </w:rPr>
        <w:t>值衡量分类结果</w:t>
      </w:r>
      <w:r w:rsidR="00D8736A">
        <w:rPr>
          <w:rFonts w:hint="eastAsia"/>
          <w:sz w:val="24"/>
        </w:rPr>
        <w:t>。本实验选用</w:t>
      </w:r>
      <w:r w:rsidR="00D8736A">
        <w:rPr>
          <w:rFonts w:hint="eastAsia"/>
          <w:sz w:val="24"/>
        </w:rPr>
        <w:t>In</w:t>
      </w:r>
      <w:r w:rsidR="00D8736A">
        <w:rPr>
          <w:sz w:val="24"/>
        </w:rPr>
        <w:t>diana Pines</w:t>
      </w:r>
      <w:r w:rsidR="00D8736A">
        <w:rPr>
          <w:sz w:val="24"/>
        </w:rPr>
        <w:t>遥感数据集进行测试</w:t>
      </w:r>
      <w:r w:rsidR="00D8736A">
        <w:rPr>
          <w:rFonts w:hint="eastAsia"/>
          <w:sz w:val="24"/>
        </w:rPr>
        <w:t>，</w:t>
      </w:r>
      <w:r w:rsidR="00D8736A">
        <w:rPr>
          <w:sz w:val="24"/>
        </w:rPr>
        <w:t>利用</w:t>
      </w:r>
      <w:r w:rsidR="00D8736A">
        <w:rPr>
          <w:rFonts w:hint="eastAsia"/>
          <w:sz w:val="24"/>
        </w:rPr>
        <w:t>Python</w:t>
      </w:r>
      <w:r w:rsidR="00D8736A">
        <w:rPr>
          <w:sz w:val="24"/>
        </w:rPr>
        <w:t>3.6</w:t>
      </w:r>
      <w:r w:rsidR="000C1548">
        <w:rPr>
          <w:sz w:val="24"/>
        </w:rPr>
        <w:t>语言和</w:t>
      </w:r>
      <w:r w:rsidR="000C1548">
        <w:rPr>
          <w:rFonts w:hint="eastAsia"/>
          <w:sz w:val="24"/>
        </w:rPr>
        <w:t>Pycharm</w:t>
      </w:r>
      <w:r w:rsidR="000C1548">
        <w:rPr>
          <w:rFonts w:hint="eastAsia"/>
          <w:sz w:val="24"/>
        </w:rPr>
        <w:t>集成开发环境进行仿真。</w:t>
      </w:r>
    </w:p>
    <w:p w:rsidR="00482280" w:rsidRDefault="007F4960" w:rsidP="001019D5">
      <w:pPr>
        <w:pStyle w:val="3h33rdlevelh313rdlevel1h323rdlevel2h333rdlevel1"/>
        <w:rPr>
          <w:color w:val="auto"/>
        </w:rPr>
      </w:pPr>
      <w:bookmarkStart w:id="235" w:name="_Toc8589"/>
      <w:r w:rsidRPr="00D052E9">
        <w:rPr>
          <w:color w:val="auto"/>
        </w:rPr>
        <w:t>2</w:t>
      </w:r>
      <w:r w:rsidR="00482280" w:rsidRPr="00D052E9">
        <w:rPr>
          <w:color w:val="auto"/>
        </w:rPr>
        <w:t>.4.2</w:t>
      </w:r>
      <w:bookmarkEnd w:id="235"/>
      <w:r w:rsidR="0010695B">
        <w:rPr>
          <w:color w:val="auto"/>
        </w:rPr>
        <w:t>仿真结果与分析</w:t>
      </w:r>
    </w:p>
    <w:p w:rsidR="00292DFB" w:rsidRDefault="00A66402" w:rsidP="00A66402">
      <w:pPr>
        <w:widowControl/>
        <w:spacing w:line="440" w:lineRule="exact"/>
        <w:ind w:firstLine="420"/>
        <w:rPr>
          <w:kern w:val="0"/>
          <w:sz w:val="24"/>
          <w:szCs w:val="24"/>
        </w:rPr>
      </w:pPr>
      <w:r>
        <w:rPr>
          <w:kern w:val="0"/>
          <w:sz w:val="24"/>
          <w:szCs w:val="24"/>
        </w:rPr>
        <w:t>本实验中</w:t>
      </w:r>
      <w:r>
        <w:rPr>
          <w:rFonts w:hint="eastAsia"/>
          <w:kern w:val="0"/>
          <w:sz w:val="24"/>
          <w:szCs w:val="24"/>
        </w:rPr>
        <w:t>，</w:t>
      </w:r>
      <w:r>
        <w:rPr>
          <w:kern w:val="0"/>
          <w:sz w:val="24"/>
          <w:szCs w:val="24"/>
        </w:rPr>
        <w:t>选用原始</w:t>
      </w:r>
      <w:r>
        <w:rPr>
          <w:rFonts w:hint="eastAsia"/>
          <w:kern w:val="0"/>
          <w:sz w:val="24"/>
          <w:szCs w:val="24"/>
        </w:rPr>
        <w:t>In</w:t>
      </w:r>
      <w:r>
        <w:rPr>
          <w:kern w:val="0"/>
          <w:sz w:val="24"/>
          <w:szCs w:val="24"/>
        </w:rPr>
        <w:t>diana Pines</w:t>
      </w:r>
      <w:r>
        <w:rPr>
          <w:kern w:val="0"/>
          <w:sz w:val="24"/>
          <w:szCs w:val="24"/>
        </w:rPr>
        <w:t>所有数据</w:t>
      </w:r>
      <w:r w:rsidR="008A3A1A">
        <w:rPr>
          <w:rFonts w:hint="eastAsia"/>
          <w:kern w:val="0"/>
          <w:sz w:val="24"/>
          <w:szCs w:val="24"/>
        </w:rPr>
        <w:t>作为研究对象。由于</w:t>
      </w:r>
      <w:r w:rsidR="007B434D">
        <w:rPr>
          <w:rFonts w:hint="eastAsia"/>
          <w:kern w:val="0"/>
          <w:sz w:val="24"/>
          <w:szCs w:val="24"/>
        </w:rPr>
        <w:t>样本的总数较多，我们在各类别中</w:t>
      </w:r>
      <w:r>
        <w:rPr>
          <w:rFonts w:hint="eastAsia"/>
          <w:kern w:val="0"/>
          <w:sz w:val="24"/>
          <w:szCs w:val="24"/>
        </w:rPr>
        <w:t>选择</w:t>
      </w:r>
      <w:r>
        <w:rPr>
          <w:rFonts w:hint="eastAsia"/>
          <w:kern w:val="0"/>
          <w:sz w:val="24"/>
          <w:szCs w:val="24"/>
        </w:rPr>
        <w:t>1</w:t>
      </w:r>
      <w:r>
        <w:rPr>
          <w:kern w:val="0"/>
          <w:sz w:val="24"/>
          <w:szCs w:val="24"/>
        </w:rPr>
        <w:t>0</w:t>
      </w:r>
      <w:r>
        <w:rPr>
          <w:rFonts w:hint="eastAsia"/>
          <w:kern w:val="0"/>
          <w:sz w:val="24"/>
          <w:szCs w:val="24"/>
        </w:rPr>
        <w:t>%</w:t>
      </w:r>
      <w:r>
        <w:rPr>
          <w:kern w:val="0"/>
          <w:sz w:val="24"/>
          <w:szCs w:val="24"/>
        </w:rPr>
        <w:t>的样本作为训练数据</w:t>
      </w:r>
      <w:r>
        <w:rPr>
          <w:rFonts w:hint="eastAsia"/>
          <w:kern w:val="0"/>
          <w:sz w:val="24"/>
          <w:szCs w:val="24"/>
        </w:rPr>
        <w:t>，</w:t>
      </w:r>
      <w:r>
        <w:rPr>
          <w:kern w:val="0"/>
          <w:sz w:val="24"/>
          <w:szCs w:val="24"/>
        </w:rPr>
        <w:t>将其比率定义为训练样本率</w:t>
      </w:r>
      <w:r>
        <w:rPr>
          <w:rFonts w:hint="eastAsia"/>
          <w:kern w:val="0"/>
          <w:sz w:val="24"/>
          <w:szCs w:val="24"/>
        </w:rPr>
        <w:t>（</w:t>
      </w:r>
      <w:r>
        <w:rPr>
          <w:rFonts w:hint="eastAsia"/>
          <w:kern w:val="0"/>
          <w:sz w:val="24"/>
          <w:szCs w:val="24"/>
        </w:rPr>
        <w:t>Traing</w:t>
      </w:r>
      <w:r>
        <w:rPr>
          <w:kern w:val="0"/>
          <w:sz w:val="24"/>
          <w:szCs w:val="24"/>
        </w:rPr>
        <w:t xml:space="preserve"> Data Rate, TDR</w:t>
      </w:r>
      <w:r w:rsidR="00AD606B">
        <w:rPr>
          <w:rFonts w:hint="eastAsia"/>
          <w:kern w:val="0"/>
          <w:sz w:val="24"/>
          <w:szCs w:val="24"/>
        </w:rPr>
        <w:t>），把剩余样本作为测试集合。</w:t>
      </w:r>
    </w:p>
    <w:p w:rsidR="00A66402" w:rsidRDefault="00817030" w:rsidP="00592965">
      <w:pPr>
        <w:widowControl/>
        <w:spacing w:line="440" w:lineRule="exact"/>
        <w:ind w:firstLine="420"/>
        <w:rPr>
          <w:kern w:val="0"/>
          <w:sz w:val="24"/>
          <w:szCs w:val="24"/>
        </w:rPr>
      </w:pPr>
      <w:r>
        <w:rPr>
          <w:rFonts w:hint="eastAsia"/>
          <w:kern w:val="0"/>
          <w:sz w:val="24"/>
          <w:szCs w:val="24"/>
        </w:rPr>
        <w:t>图</w:t>
      </w:r>
      <w:r>
        <w:rPr>
          <w:rFonts w:hint="eastAsia"/>
          <w:kern w:val="0"/>
          <w:sz w:val="24"/>
          <w:szCs w:val="24"/>
        </w:rPr>
        <w:t>2.</w:t>
      </w:r>
      <w:r>
        <w:rPr>
          <w:kern w:val="0"/>
          <w:sz w:val="24"/>
          <w:szCs w:val="24"/>
        </w:rPr>
        <w:t>5</w:t>
      </w:r>
      <w:r>
        <w:rPr>
          <w:rFonts w:hint="eastAsia"/>
          <w:kern w:val="0"/>
          <w:sz w:val="24"/>
          <w:szCs w:val="24"/>
        </w:rPr>
        <w:t>(</w:t>
      </w:r>
      <w:r>
        <w:rPr>
          <w:kern w:val="0"/>
          <w:sz w:val="24"/>
          <w:szCs w:val="24"/>
        </w:rPr>
        <w:t>a)-2.5(c)</w:t>
      </w:r>
      <w:r>
        <w:rPr>
          <w:kern w:val="0"/>
          <w:sz w:val="24"/>
          <w:szCs w:val="24"/>
        </w:rPr>
        <w:t>分别是</w:t>
      </w:r>
      <w:r w:rsidR="001568D9">
        <w:rPr>
          <w:kern w:val="0"/>
          <w:sz w:val="24"/>
          <w:szCs w:val="24"/>
        </w:rPr>
        <w:t>分类标准图和</w:t>
      </w:r>
      <w:r>
        <w:rPr>
          <w:kern w:val="0"/>
          <w:sz w:val="24"/>
          <w:szCs w:val="24"/>
        </w:rPr>
        <w:t>利用</w:t>
      </w:r>
      <w:r>
        <w:rPr>
          <w:kern w:val="0"/>
          <w:sz w:val="24"/>
          <w:szCs w:val="24"/>
        </w:rPr>
        <w:t>RBF-SVM</w:t>
      </w:r>
      <w:r>
        <w:rPr>
          <w:kern w:val="0"/>
          <w:sz w:val="24"/>
          <w:szCs w:val="24"/>
        </w:rPr>
        <w:t>、</w:t>
      </w:r>
      <w:r>
        <w:rPr>
          <w:rFonts w:hint="eastAsia"/>
          <w:kern w:val="0"/>
          <w:sz w:val="24"/>
          <w:szCs w:val="24"/>
        </w:rPr>
        <w:t>L</w:t>
      </w:r>
      <w:r>
        <w:rPr>
          <w:kern w:val="0"/>
          <w:sz w:val="24"/>
          <w:szCs w:val="24"/>
        </w:rPr>
        <w:t>inear-SVM</w:t>
      </w:r>
      <w:r w:rsidR="001568D9">
        <w:rPr>
          <w:kern w:val="0"/>
          <w:sz w:val="24"/>
          <w:szCs w:val="24"/>
        </w:rPr>
        <w:t>作为分类器的分类效果图</w:t>
      </w:r>
      <w:r w:rsidR="004F1D74">
        <w:rPr>
          <w:rFonts w:hint="eastAsia"/>
          <w:kern w:val="0"/>
          <w:sz w:val="24"/>
          <w:szCs w:val="24"/>
        </w:rPr>
        <w:t>，其展示将训练好的分类器用于全体样本测试的效果，其值比在测试集上的分类指标稍高</w:t>
      </w:r>
      <w:r>
        <w:rPr>
          <w:kern w:val="0"/>
          <w:sz w:val="24"/>
          <w:szCs w:val="24"/>
        </w:rPr>
        <w:t>。为了找到</w:t>
      </w:r>
      <w:r>
        <w:rPr>
          <w:rFonts w:hint="eastAsia"/>
          <w:kern w:val="0"/>
          <w:sz w:val="24"/>
          <w:szCs w:val="24"/>
        </w:rPr>
        <w:t>R</w:t>
      </w:r>
      <w:r>
        <w:rPr>
          <w:kern w:val="0"/>
          <w:sz w:val="24"/>
          <w:szCs w:val="24"/>
        </w:rPr>
        <w:t>BF-SVM</w:t>
      </w:r>
      <w:r>
        <w:rPr>
          <w:kern w:val="0"/>
          <w:sz w:val="24"/>
          <w:szCs w:val="24"/>
        </w:rPr>
        <w:t>分类器对</w:t>
      </w:r>
      <w:r>
        <w:rPr>
          <w:rFonts w:hint="eastAsia"/>
          <w:kern w:val="0"/>
          <w:sz w:val="24"/>
          <w:szCs w:val="24"/>
        </w:rPr>
        <w:t>I</w:t>
      </w:r>
      <w:r>
        <w:rPr>
          <w:kern w:val="0"/>
          <w:sz w:val="24"/>
          <w:szCs w:val="24"/>
        </w:rPr>
        <w:t>ndiana Pines</w:t>
      </w:r>
      <w:r>
        <w:rPr>
          <w:kern w:val="0"/>
          <w:sz w:val="24"/>
          <w:szCs w:val="24"/>
        </w:rPr>
        <w:t>数据的最好分类效果</w:t>
      </w:r>
      <w:r w:rsidR="00592965">
        <w:rPr>
          <w:kern w:val="0"/>
          <w:sz w:val="24"/>
          <w:szCs w:val="24"/>
        </w:rPr>
        <w:t>对应的</w:t>
      </w:r>
      <w:r>
        <w:rPr>
          <w:kern w:val="0"/>
          <w:sz w:val="24"/>
          <w:szCs w:val="24"/>
        </w:rPr>
        <w:t>参数，实验中</w:t>
      </w:r>
      <w:r>
        <w:rPr>
          <w:rFonts w:hint="eastAsia"/>
          <w:kern w:val="0"/>
          <w:sz w:val="24"/>
          <w:szCs w:val="24"/>
        </w:rPr>
        <w:t>取</w:t>
      </w:r>
      <w:r>
        <w:rPr>
          <w:rFonts w:hint="eastAsia"/>
          <w:kern w:val="0"/>
          <w:sz w:val="24"/>
          <w:szCs w:val="24"/>
        </w:rPr>
        <w:t>R</w:t>
      </w:r>
      <w:r>
        <w:rPr>
          <w:kern w:val="0"/>
          <w:sz w:val="24"/>
          <w:szCs w:val="24"/>
        </w:rPr>
        <w:t>BF-SVM</w:t>
      </w:r>
      <w:r>
        <w:rPr>
          <w:kern w:val="0"/>
          <w:sz w:val="24"/>
          <w:szCs w:val="24"/>
        </w:rPr>
        <w:t>的惩罚系数分别位</w:t>
      </w:r>
      <w:r>
        <w:rPr>
          <w:rFonts w:hint="eastAsia"/>
          <w:kern w:val="0"/>
          <w:sz w:val="24"/>
          <w:szCs w:val="24"/>
        </w:rPr>
        <w:t>1</w:t>
      </w:r>
      <w:r>
        <w:rPr>
          <w:rFonts w:hint="eastAsia"/>
          <w:kern w:val="0"/>
          <w:sz w:val="24"/>
          <w:szCs w:val="24"/>
        </w:rPr>
        <w:t>、</w:t>
      </w:r>
      <w:r>
        <w:rPr>
          <w:rFonts w:hint="eastAsia"/>
          <w:kern w:val="0"/>
          <w:sz w:val="24"/>
          <w:szCs w:val="24"/>
        </w:rPr>
        <w:t>2</w:t>
      </w:r>
      <w:r>
        <w:rPr>
          <w:rFonts w:hint="eastAsia"/>
          <w:kern w:val="0"/>
          <w:sz w:val="24"/>
          <w:szCs w:val="24"/>
        </w:rPr>
        <w:t>、</w:t>
      </w:r>
      <w:r>
        <w:rPr>
          <w:kern w:val="0"/>
          <w:sz w:val="24"/>
          <w:szCs w:val="24"/>
        </w:rPr>
        <w:t>4</w:t>
      </w:r>
      <w:r>
        <w:rPr>
          <w:kern w:val="0"/>
          <w:sz w:val="24"/>
          <w:szCs w:val="24"/>
        </w:rPr>
        <w:t>、</w:t>
      </w:r>
      <w:r>
        <w:rPr>
          <w:rFonts w:hint="eastAsia"/>
          <w:kern w:val="0"/>
          <w:sz w:val="24"/>
          <w:szCs w:val="24"/>
        </w:rPr>
        <w:t>8</w:t>
      </w:r>
      <w:r>
        <w:rPr>
          <w:rFonts w:hint="eastAsia"/>
          <w:kern w:val="0"/>
          <w:sz w:val="24"/>
          <w:szCs w:val="24"/>
        </w:rPr>
        <w:t>、</w:t>
      </w:r>
      <w:r>
        <w:rPr>
          <w:rFonts w:hint="eastAsia"/>
          <w:kern w:val="0"/>
          <w:sz w:val="24"/>
          <w:szCs w:val="24"/>
        </w:rPr>
        <w:t>1</w:t>
      </w:r>
      <w:r>
        <w:rPr>
          <w:kern w:val="0"/>
          <w:sz w:val="24"/>
          <w:szCs w:val="24"/>
        </w:rPr>
        <w:t>6</w:t>
      </w:r>
      <w:r w:rsidR="00592965">
        <w:rPr>
          <w:kern w:val="0"/>
          <w:sz w:val="24"/>
          <w:szCs w:val="24"/>
        </w:rPr>
        <w:t>，取</w:t>
      </w:r>
      <w:r w:rsidR="00592965">
        <w:rPr>
          <w:kern w:val="0"/>
          <w:sz w:val="24"/>
          <w:szCs w:val="24"/>
        </w:rPr>
        <w:t>gamma</w:t>
      </w:r>
      <w:r w:rsidR="00592965">
        <w:rPr>
          <w:kern w:val="0"/>
          <w:sz w:val="24"/>
          <w:szCs w:val="24"/>
        </w:rPr>
        <w:t>值分别为</w:t>
      </w:r>
      <w:r w:rsidR="00592965">
        <w:rPr>
          <w:rFonts w:hint="eastAsia"/>
          <w:kern w:val="0"/>
          <w:sz w:val="24"/>
          <w:szCs w:val="24"/>
        </w:rPr>
        <w:t>0.</w:t>
      </w:r>
      <w:r w:rsidR="00592965">
        <w:rPr>
          <w:kern w:val="0"/>
          <w:sz w:val="24"/>
          <w:szCs w:val="24"/>
        </w:rPr>
        <w:t>01</w:t>
      </w:r>
      <w:r w:rsidR="00592965">
        <w:rPr>
          <w:kern w:val="0"/>
          <w:sz w:val="24"/>
          <w:szCs w:val="24"/>
        </w:rPr>
        <w:t>、</w:t>
      </w:r>
      <w:r w:rsidR="00592965">
        <w:rPr>
          <w:rFonts w:hint="eastAsia"/>
          <w:kern w:val="0"/>
          <w:sz w:val="24"/>
          <w:szCs w:val="24"/>
        </w:rPr>
        <w:t>0.</w:t>
      </w:r>
      <w:r w:rsidR="00592965">
        <w:rPr>
          <w:kern w:val="0"/>
          <w:sz w:val="24"/>
          <w:szCs w:val="24"/>
        </w:rPr>
        <w:t>05</w:t>
      </w:r>
      <w:r w:rsidR="00592965">
        <w:rPr>
          <w:kern w:val="0"/>
          <w:sz w:val="24"/>
          <w:szCs w:val="24"/>
        </w:rPr>
        <w:t>、</w:t>
      </w:r>
      <w:r w:rsidR="00592965">
        <w:rPr>
          <w:rFonts w:hint="eastAsia"/>
          <w:kern w:val="0"/>
          <w:sz w:val="24"/>
          <w:szCs w:val="24"/>
        </w:rPr>
        <w:t>0.</w:t>
      </w:r>
      <w:r w:rsidR="00592965">
        <w:rPr>
          <w:kern w:val="0"/>
          <w:sz w:val="24"/>
          <w:szCs w:val="24"/>
        </w:rPr>
        <w:t>125</w:t>
      </w:r>
      <w:r w:rsidR="00592965">
        <w:rPr>
          <w:kern w:val="0"/>
          <w:sz w:val="24"/>
          <w:szCs w:val="24"/>
        </w:rPr>
        <w:t>、</w:t>
      </w:r>
      <w:r w:rsidR="00592965">
        <w:rPr>
          <w:rFonts w:hint="eastAsia"/>
          <w:kern w:val="0"/>
          <w:sz w:val="24"/>
          <w:szCs w:val="24"/>
        </w:rPr>
        <w:t>0.</w:t>
      </w:r>
      <w:r w:rsidR="00592965">
        <w:rPr>
          <w:kern w:val="0"/>
          <w:sz w:val="24"/>
          <w:szCs w:val="24"/>
        </w:rPr>
        <w:t>25</w:t>
      </w:r>
      <w:r w:rsidR="00592965">
        <w:rPr>
          <w:kern w:val="0"/>
          <w:sz w:val="24"/>
          <w:szCs w:val="24"/>
        </w:rPr>
        <w:t>、</w:t>
      </w:r>
      <w:r w:rsidR="00592965">
        <w:rPr>
          <w:rFonts w:hint="eastAsia"/>
          <w:kern w:val="0"/>
          <w:sz w:val="24"/>
          <w:szCs w:val="24"/>
        </w:rPr>
        <w:t>0.</w:t>
      </w:r>
      <w:r w:rsidR="00592965">
        <w:rPr>
          <w:kern w:val="0"/>
          <w:sz w:val="24"/>
          <w:szCs w:val="24"/>
        </w:rPr>
        <w:t>5</w:t>
      </w:r>
      <w:r w:rsidR="00592965">
        <w:rPr>
          <w:kern w:val="0"/>
          <w:sz w:val="24"/>
          <w:szCs w:val="24"/>
        </w:rPr>
        <w:t>，通过网格搜索方法进行实验。通过实验可知，当</w:t>
      </w:r>
      <w:r w:rsidR="00592965">
        <w:rPr>
          <w:rFonts w:hint="eastAsia"/>
          <w:kern w:val="0"/>
          <w:sz w:val="24"/>
          <w:szCs w:val="24"/>
        </w:rPr>
        <w:t>g</w:t>
      </w:r>
      <w:r w:rsidR="009E15DE">
        <w:rPr>
          <w:kern w:val="0"/>
          <w:sz w:val="24"/>
          <w:szCs w:val="24"/>
        </w:rPr>
        <w:t>amma=0.05,C=</w:t>
      </w:r>
      <w:r w:rsidR="003E3ED1">
        <w:rPr>
          <w:kern w:val="0"/>
          <w:sz w:val="24"/>
          <w:szCs w:val="24"/>
        </w:rPr>
        <w:t>8</w:t>
      </w:r>
      <w:r w:rsidR="00592965">
        <w:rPr>
          <w:kern w:val="0"/>
          <w:sz w:val="24"/>
          <w:szCs w:val="24"/>
        </w:rPr>
        <w:t>时，</w:t>
      </w:r>
      <w:r w:rsidR="00592965">
        <w:rPr>
          <w:rFonts w:hint="eastAsia"/>
          <w:kern w:val="0"/>
          <w:sz w:val="24"/>
          <w:szCs w:val="24"/>
        </w:rPr>
        <w:t>R</w:t>
      </w:r>
      <w:r w:rsidR="00592965">
        <w:rPr>
          <w:kern w:val="0"/>
          <w:sz w:val="24"/>
          <w:szCs w:val="24"/>
        </w:rPr>
        <w:t>BF-SVM</w:t>
      </w:r>
      <w:r w:rsidR="009E15DE">
        <w:rPr>
          <w:kern w:val="0"/>
          <w:sz w:val="24"/>
          <w:szCs w:val="24"/>
        </w:rPr>
        <w:t>平均</w:t>
      </w:r>
      <w:r w:rsidR="00592965">
        <w:rPr>
          <w:kern w:val="0"/>
          <w:sz w:val="24"/>
          <w:szCs w:val="24"/>
        </w:rPr>
        <w:t>分类效果最好</w:t>
      </w:r>
      <w:r w:rsidR="00A24129">
        <w:rPr>
          <w:kern w:val="0"/>
          <w:sz w:val="24"/>
          <w:szCs w:val="24"/>
        </w:rPr>
        <w:t>，</w:t>
      </w:r>
      <w:r w:rsidR="00A24129">
        <w:rPr>
          <w:rFonts w:hint="eastAsia"/>
          <w:kern w:val="0"/>
          <w:sz w:val="24"/>
          <w:szCs w:val="24"/>
        </w:rPr>
        <w:t>O</w:t>
      </w:r>
      <w:r w:rsidR="00A24129">
        <w:rPr>
          <w:kern w:val="0"/>
          <w:sz w:val="24"/>
          <w:szCs w:val="24"/>
        </w:rPr>
        <w:t>A</w:t>
      </w:r>
      <w:r w:rsidR="00A24129">
        <w:rPr>
          <w:kern w:val="0"/>
          <w:sz w:val="24"/>
          <w:szCs w:val="24"/>
        </w:rPr>
        <w:t>值为</w:t>
      </w:r>
      <w:r w:rsidR="009E15DE">
        <w:rPr>
          <w:rFonts w:hint="eastAsia"/>
          <w:kern w:val="0"/>
          <w:sz w:val="24"/>
          <w:szCs w:val="24"/>
        </w:rPr>
        <w:t>7</w:t>
      </w:r>
      <w:r w:rsidR="009E15DE">
        <w:rPr>
          <w:kern w:val="0"/>
          <w:sz w:val="24"/>
          <w:szCs w:val="24"/>
        </w:rPr>
        <w:t>9.7</w:t>
      </w:r>
      <w:r w:rsidR="00A24129">
        <w:rPr>
          <w:kern w:val="0"/>
          <w:sz w:val="24"/>
          <w:szCs w:val="24"/>
        </w:rPr>
        <w:t>，</w:t>
      </w:r>
      <w:r w:rsidR="00A24129">
        <w:rPr>
          <w:rFonts w:hint="eastAsia"/>
          <w:kern w:val="0"/>
          <w:sz w:val="24"/>
          <w:szCs w:val="24"/>
        </w:rPr>
        <w:t>Ka</w:t>
      </w:r>
      <w:r w:rsidR="00A24129">
        <w:rPr>
          <w:kern w:val="0"/>
          <w:sz w:val="24"/>
          <w:szCs w:val="24"/>
        </w:rPr>
        <w:t>ppa</w:t>
      </w:r>
      <w:r w:rsidR="00A24129">
        <w:rPr>
          <w:kern w:val="0"/>
          <w:sz w:val="24"/>
          <w:szCs w:val="24"/>
        </w:rPr>
        <w:t>系数为</w:t>
      </w:r>
      <w:r w:rsidR="009E15DE">
        <w:rPr>
          <w:rFonts w:hint="eastAsia"/>
          <w:kern w:val="0"/>
          <w:sz w:val="24"/>
          <w:szCs w:val="24"/>
        </w:rPr>
        <w:t>0.</w:t>
      </w:r>
      <w:r w:rsidR="009E15DE">
        <w:rPr>
          <w:kern w:val="0"/>
          <w:sz w:val="24"/>
          <w:szCs w:val="24"/>
        </w:rPr>
        <w:t>763</w:t>
      </w:r>
      <w:r w:rsidR="009E15DE">
        <w:rPr>
          <w:kern w:val="0"/>
          <w:sz w:val="24"/>
          <w:szCs w:val="24"/>
        </w:rPr>
        <w:t>。</w:t>
      </w:r>
      <w:r w:rsidR="00B27221">
        <w:rPr>
          <w:kern w:val="0"/>
          <w:sz w:val="24"/>
          <w:szCs w:val="24"/>
        </w:rPr>
        <w:t>通过对比发现</w:t>
      </w:r>
      <w:r w:rsidR="00592965">
        <w:rPr>
          <w:rFonts w:hint="eastAsia"/>
          <w:kern w:val="0"/>
          <w:sz w:val="24"/>
          <w:szCs w:val="24"/>
        </w:rPr>
        <w:t>Linear</w:t>
      </w:r>
      <w:r w:rsidR="00592965">
        <w:rPr>
          <w:kern w:val="0"/>
          <w:sz w:val="24"/>
          <w:szCs w:val="24"/>
        </w:rPr>
        <w:t>-SVM</w:t>
      </w:r>
      <w:r w:rsidR="00592965">
        <w:rPr>
          <w:kern w:val="0"/>
          <w:sz w:val="24"/>
          <w:szCs w:val="24"/>
        </w:rPr>
        <w:t>性能</w:t>
      </w:r>
      <w:r w:rsidR="009E15DE">
        <w:rPr>
          <w:kern w:val="0"/>
          <w:sz w:val="24"/>
          <w:szCs w:val="24"/>
        </w:rPr>
        <w:t>稍差于</w:t>
      </w:r>
      <w:r w:rsidR="009E15DE">
        <w:rPr>
          <w:rFonts w:hint="eastAsia"/>
          <w:kern w:val="0"/>
          <w:sz w:val="24"/>
          <w:szCs w:val="24"/>
        </w:rPr>
        <w:t>R</w:t>
      </w:r>
      <w:r w:rsidR="009E15DE">
        <w:rPr>
          <w:kern w:val="0"/>
          <w:sz w:val="24"/>
          <w:szCs w:val="24"/>
        </w:rPr>
        <w:t>BF-SVM</w:t>
      </w:r>
      <w:r w:rsidR="00A24129">
        <w:rPr>
          <w:kern w:val="0"/>
          <w:sz w:val="24"/>
          <w:szCs w:val="24"/>
        </w:rPr>
        <w:t>，平均</w:t>
      </w:r>
      <w:r w:rsidR="00A24129">
        <w:rPr>
          <w:rFonts w:hint="eastAsia"/>
          <w:kern w:val="0"/>
          <w:sz w:val="24"/>
          <w:szCs w:val="24"/>
        </w:rPr>
        <w:t>O</w:t>
      </w:r>
      <w:r w:rsidR="00A24129">
        <w:rPr>
          <w:kern w:val="0"/>
          <w:sz w:val="24"/>
          <w:szCs w:val="24"/>
        </w:rPr>
        <w:t>A</w:t>
      </w:r>
      <w:r w:rsidR="00A24129">
        <w:rPr>
          <w:kern w:val="0"/>
          <w:sz w:val="24"/>
          <w:szCs w:val="24"/>
        </w:rPr>
        <w:t>值为</w:t>
      </w:r>
      <w:r w:rsidR="00A24129">
        <w:rPr>
          <w:rFonts w:hint="eastAsia"/>
          <w:kern w:val="0"/>
          <w:sz w:val="24"/>
          <w:szCs w:val="24"/>
        </w:rPr>
        <w:t>7</w:t>
      </w:r>
      <w:r w:rsidR="00A24129">
        <w:rPr>
          <w:kern w:val="0"/>
          <w:sz w:val="24"/>
          <w:szCs w:val="24"/>
        </w:rPr>
        <w:t>9.0</w:t>
      </w:r>
      <w:r w:rsidR="00A24129">
        <w:rPr>
          <w:kern w:val="0"/>
          <w:sz w:val="24"/>
          <w:szCs w:val="24"/>
        </w:rPr>
        <w:t>，平均</w:t>
      </w:r>
      <w:r w:rsidR="00A24129">
        <w:rPr>
          <w:rFonts w:hint="eastAsia"/>
          <w:kern w:val="0"/>
          <w:sz w:val="24"/>
          <w:szCs w:val="24"/>
        </w:rPr>
        <w:t>Kappa</w:t>
      </w:r>
      <w:r w:rsidR="00A24129">
        <w:rPr>
          <w:kern w:val="0"/>
          <w:sz w:val="24"/>
          <w:szCs w:val="24"/>
        </w:rPr>
        <w:t>系数为</w:t>
      </w:r>
      <w:r w:rsidR="00A24129">
        <w:rPr>
          <w:rFonts w:hint="eastAsia"/>
          <w:kern w:val="0"/>
          <w:sz w:val="24"/>
          <w:szCs w:val="24"/>
        </w:rPr>
        <w:t>0.</w:t>
      </w:r>
      <w:r w:rsidR="00A24129">
        <w:rPr>
          <w:kern w:val="0"/>
          <w:sz w:val="24"/>
          <w:szCs w:val="24"/>
        </w:rPr>
        <w:t>756</w:t>
      </w:r>
      <w:r w:rsidR="00592965">
        <w:rPr>
          <w:kern w:val="0"/>
          <w:sz w:val="24"/>
          <w:szCs w:val="24"/>
        </w:rPr>
        <w:t>。</w:t>
      </w:r>
      <w:r w:rsidR="009E15DE">
        <w:rPr>
          <w:kern w:val="0"/>
          <w:sz w:val="24"/>
          <w:szCs w:val="24"/>
        </w:rPr>
        <w:t>然而，针对此数据集，由于其中</w:t>
      </w:r>
      <w:r w:rsidR="009E15DE">
        <w:rPr>
          <w:kern w:val="0"/>
          <w:sz w:val="24"/>
          <w:szCs w:val="24"/>
        </w:rPr>
        <w:t>Oats</w:t>
      </w:r>
      <w:r w:rsidR="009E15DE">
        <w:rPr>
          <w:kern w:val="0"/>
          <w:sz w:val="24"/>
          <w:szCs w:val="24"/>
        </w:rPr>
        <w:t>以及</w:t>
      </w:r>
      <w:r w:rsidR="009E15DE" w:rsidRPr="009E15DE">
        <w:rPr>
          <w:kern w:val="0"/>
          <w:sz w:val="24"/>
          <w:szCs w:val="24"/>
        </w:rPr>
        <w:t>Grass/pasture-mowed</w:t>
      </w:r>
      <w:r w:rsidR="009E15DE" w:rsidRPr="009E15DE">
        <w:rPr>
          <w:kern w:val="0"/>
          <w:sz w:val="24"/>
          <w:szCs w:val="24"/>
        </w:rPr>
        <w:t>样本数</w:t>
      </w:r>
      <w:r w:rsidR="009E15DE">
        <w:rPr>
          <w:kern w:val="0"/>
          <w:sz w:val="24"/>
          <w:szCs w:val="24"/>
        </w:rPr>
        <w:t>太少，在利用</w:t>
      </w:r>
      <w:r w:rsidR="009E15DE">
        <w:rPr>
          <w:kern w:val="0"/>
          <w:sz w:val="24"/>
          <w:szCs w:val="24"/>
        </w:rPr>
        <w:t>RBF-SVM</w:t>
      </w:r>
      <w:r w:rsidR="009E15DE">
        <w:rPr>
          <w:kern w:val="0"/>
          <w:sz w:val="24"/>
          <w:szCs w:val="24"/>
        </w:rPr>
        <w:t>分类实验中，</w:t>
      </w:r>
      <w:r w:rsidR="009E15DE">
        <w:rPr>
          <w:rFonts w:hint="eastAsia"/>
          <w:kern w:val="0"/>
          <w:sz w:val="24"/>
          <w:szCs w:val="24"/>
        </w:rPr>
        <w:t>C</w:t>
      </w:r>
      <w:r w:rsidR="009E15DE">
        <w:rPr>
          <w:rFonts w:hint="eastAsia"/>
          <w:kern w:val="0"/>
          <w:sz w:val="24"/>
          <w:szCs w:val="24"/>
        </w:rPr>
        <w:t>的最优取值不太稳定，但是</w:t>
      </w:r>
      <w:r w:rsidR="009E15DE">
        <w:rPr>
          <w:rFonts w:hint="eastAsia"/>
          <w:kern w:val="0"/>
          <w:sz w:val="24"/>
          <w:szCs w:val="24"/>
        </w:rPr>
        <w:t>C</w:t>
      </w:r>
      <w:r w:rsidR="009E15DE">
        <w:rPr>
          <w:kern w:val="0"/>
          <w:sz w:val="24"/>
          <w:szCs w:val="24"/>
        </w:rPr>
        <w:t>为</w:t>
      </w:r>
      <w:r w:rsidR="003E3ED1">
        <w:rPr>
          <w:kern w:val="0"/>
          <w:sz w:val="24"/>
          <w:szCs w:val="24"/>
        </w:rPr>
        <w:t>8</w:t>
      </w:r>
      <w:r w:rsidR="009E15DE">
        <w:rPr>
          <w:rFonts w:hint="eastAsia"/>
          <w:kern w:val="0"/>
          <w:sz w:val="24"/>
          <w:szCs w:val="24"/>
        </w:rPr>
        <w:t>的次数最多且精度最好，因此这里将</w:t>
      </w:r>
      <w:r w:rsidR="009E15DE">
        <w:rPr>
          <w:rFonts w:hint="eastAsia"/>
          <w:kern w:val="0"/>
          <w:sz w:val="24"/>
          <w:szCs w:val="24"/>
        </w:rPr>
        <w:t>8</w:t>
      </w:r>
      <w:r w:rsidR="009E15DE">
        <w:rPr>
          <w:rFonts w:hint="eastAsia"/>
          <w:kern w:val="0"/>
          <w:sz w:val="24"/>
          <w:szCs w:val="24"/>
        </w:rPr>
        <w:lastRenderedPageBreak/>
        <w:t>作为</w:t>
      </w:r>
      <w:r w:rsidR="009E15DE">
        <w:rPr>
          <w:rFonts w:hint="eastAsia"/>
          <w:kern w:val="0"/>
          <w:sz w:val="24"/>
          <w:szCs w:val="24"/>
        </w:rPr>
        <w:t>C</w:t>
      </w:r>
      <w:r w:rsidR="009E15DE">
        <w:rPr>
          <w:rFonts w:hint="eastAsia"/>
          <w:kern w:val="0"/>
          <w:sz w:val="24"/>
          <w:szCs w:val="24"/>
        </w:rPr>
        <w:t>的最优取值。</w:t>
      </w:r>
      <w:r w:rsidR="00592965">
        <w:rPr>
          <w:kern w:val="0"/>
          <w:sz w:val="24"/>
          <w:szCs w:val="24"/>
        </w:rPr>
        <w:t>此外，</w:t>
      </w:r>
      <w:r w:rsidR="005323B6">
        <w:rPr>
          <w:kern w:val="0"/>
          <w:sz w:val="24"/>
          <w:szCs w:val="24"/>
        </w:rPr>
        <w:t>通过</w:t>
      </w:r>
      <w:r w:rsidR="00592965">
        <w:rPr>
          <w:kern w:val="0"/>
          <w:sz w:val="24"/>
          <w:szCs w:val="24"/>
        </w:rPr>
        <w:t>进行</w:t>
      </w:r>
      <w:r w:rsidR="00592965">
        <w:rPr>
          <w:rFonts w:hint="eastAsia"/>
          <w:kern w:val="0"/>
          <w:sz w:val="24"/>
          <w:szCs w:val="24"/>
        </w:rPr>
        <w:t>P</w:t>
      </w:r>
      <w:r w:rsidR="00592965">
        <w:rPr>
          <w:kern w:val="0"/>
          <w:sz w:val="24"/>
          <w:szCs w:val="24"/>
        </w:rPr>
        <w:t>CA</w:t>
      </w:r>
      <w:r w:rsidR="00592965">
        <w:rPr>
          <w:kern w:val="0"/>
          <w:sz w:val="24"/>
          <w:szCs w:val="24"/>
        </w:rPr>
        <w:t>降为</w:t>
      </w:r>
      <w:r w:rsidR="005323B6">
        <w:rPr>
          <w:kern w:val="0"/>
          <w:sz w:val="24"/>
          <w:szCs w:val="24"/>
        </w:rPr>
        <w:t>后</w:t>
      </w:r>
      <w:r w:rsidR="00592965">
        <w:rPr>
          <w:kern w:val="0"/>
          <w:sz w:val="24"/>
          <w:szCs w:val="24"/>
        </w:rPr>
        <w:t>再送入支持向量机</w:t>
      </w:r>
      <w:r w:rsidR="005323B6">
        <w:rPr>
          <w:kern w:val="0"/>
          <w:sz w:val="24"/>
          <w:szCs w:val="24"/>
        </w:rPr>
        <w:t>的一系列</w:t>
      </w:r>
      <w:r w:rsidR="00592965">
        <w:rPr>
          <w:kern w:val="0"/>
          <w:sz w:val="24"/>
          <w:szCs w:val="24"/>
        </w:rPr>
        <w:t>，发现</w:t>
      </w:r>
      <w:r w:rsidR="005323B6">
        <w:rPr>
          <w:kern w:val="0"/>
          <w:sz w:val="24"/>
          <w:szCs w:val="24"/>
        </w:rPr>
        <w:t>效果欠佳，因此在此不予赘述。</w:t>
      </w:r>
      <w:r w:rsidR="003E3ED1">
        <w:rPr>
          <w:rFonts w:hint="eastAsia"/>
          <w:kern w:val="0"/>
          <w:sz w:val="24"/>
          <w:szCs w:val="24"/>
        </w:rPr>
        <w:t>(</w:t>
      </w:r>
      <w:r w:rsidR="003E3ED1">
        <w:rPr>
          <w:rFonts w:hint="eastAsia"/>
          <w:kern w:val="0"/>
          <w:sz w:val="24"/>
          <w:szCs w:val="24"/>
        </w:rPr>
        <w:t>有空在添加一个表格</w:t>
      </w:r>
      <w:r w:rsidR="003E3ED1">
        <w:rPr>
          <w:kern w:val="0"/>
          <w:sz w:val="24"/>
          <w:szCs w:val="24"/>
        </w:rPr>
        <w:t>)</w:t>
      </w:r>
    </w:p>
    <w:p w:rsidR="001568D9" w:rsidRDefault="001568D9" w:rsidP="00592965">
      <w:pPr>
        <w:widowControl/>
        <w:spacing w:line="440" w:lineRule="exact"/>
        <w:ind w:firstLine="420"/>
        <w:rPr>
          <w:kern w:val="0"/>
          <w:sz w:val="24"/>
          <w:szCs w:val="24"/>
        </w:rPr>
      </w:pPr>
      <w:r>
        <w:rPr>
          <w:rFonts w:hint="eastAsia"/>
          <w:kern w:val="0"/>
          <w:sz w:val="24"/>
          <w:szCs w:val="24"/>
        </w:rPr>
        <w:t xml:space="preserve"> </w:t>
      </w:r>
      <w:r>
        <w:rPr>
          <w:kern w:val="0"/>
          <w:sz w:val="24"/>
          <w:szCs w:val="24"/>
        </w:rPr>
        <w:t xml:space="preserve">                           </w:t>
      </w:r>
    </w:p>
    <w:p w:rsidR="001568D9" w:rsidRDefault="00C24ED4" w:rsidP="001568D9">
      <w:pPr>
        <w:widowControl/>
        <w:spacing w:line="440" w:lineRule="exact"/>
        <w:rPr>
          <w:kern w:val="0"/>
          <w:sz w:val="24"/>
          <w:szCs w:val="24"/>
        </w:rPr>
      </w:pPr>
      <w:bookmarkStart w:id="236" w:name="_Toc1642"/>
      <w:r>
        <w:pict>
          <v:shape id="_x0000_s1571" type="#_x0000_t75" style="position:absolute;left:0;text-align:left;margin-left:258.15pt;margin-top:13.3pt;width:138.55pt;height:137.45pt;z-index:251686912;mso-position-horizontal-relative:text;mso-position-vertical-relative:text">
            <v:imagedata r:id="rId181" o:title="rbf-best"/>
          </v:shape>
        </w:pict>
      </w:r>
      <w:r>
        <w:pict>
          <v:shape id="_x0000_s1570" type="#_x0000_t75" style="position:absolute;left:0;text-align:left;margin-left:63.25pt;margin-top:14.95pt;width:138pt;height:136.35pt;z-index:251684864;mso-position-horizontal-relative:text;mso-position-vertical-relative:text">
            <v:imagedata r:id="rId182" o:title="origin"/>
          </v:shape>
        </w:pict>
      </w: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Pr>
          <w:rFonts w:hint="eastAsia"/>
          <w:bCs/>
          <w:kern w:val="0"/>
          <w:sz w:val="24"/>
          <w:szCs w:val="24"/>
        </w:rPr>
        <w:t>(</w:t>
      </w:r>
      <w:r>
        <w:rPr>
          <w:bCs/>
          <w:kern w:val="0"/>
          <w:sz w:val="24"/>
          <w:szCs w:val="24"/>
        </w:rPr>
        <w:t>a)</w:t>
      </w:r>
      <w:r>
        <w:rPr>
          <w:bCs/>
          <w:kern w:val="0"/>
          <w:sz w:val="24"/>
          <w:szCs w:val="24"/>
        </w:rPr>
        <w:t>原始地物分布图</w:t>
      </w: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Pr>
          <w:bCs/>
          <w:kern w:val="0"/>
          <w:sz w:val="24"/>
          <w:szCs w:val="24"/>
        </w:rPr>
        <w:t>(b) RBF-SVM</w:t>
      </w:r>
      <w:r>
        <w:rPr>
          <w:bCs/>
          <w:kern w:val="0"/>
          <w:sz w:val="24"/>
          <w:szCs w:val="24"/>
        </w:rPr>
        <w:t>分类图</w:t>
      </w:r>
      <w:r>
        <w:rPr>
          <w:rFonts w:hint="eastAsia"/>
          <w:bCs/>
          <w:kern w:val="0"/>
          <w:sz w:val="24"/>
          <w:szCs w:val="24"/>
        </w:rPr>
        <w:t xml:space="preserve"> </w:t>
      </w:r>
      <w:r>
        <w:rPr>
          <w:bCs/>
          <w:kern w:val="0"/>
          <w:sz w:val="24"/>
          <w:szCs w:val="24"/>
        </w:rPr>
        <w:t>OA=</w:t>
      </w:r>
      <w:r w:rsidR="006D5AB6">
        <w:rPr>
          <w:bCs/>
          <w:kern w:val="0"/>
          <w:sz w:val="24"/>
          <w:szCs w:val="24"/>
        </w:rPr>
        <w:t>81.68 Kappa=0.79</w:t>
      </w:r>
    </w:p>
    <w:p w:rsidR="001568D9" w:rsidRDefault="00C24ED4" w:rsidP="001568D9">
      <w:pPr>
        <w:widowControl/>
        <w:spacing w:line="440" w:lineRule="exact"/>
        <w:rPr>
          <w:bCs/>
          <w:kern w:val="0"/>
          <w:sz w:val="24"/>
          <w:szCs w:val="24"/>
        </w:rPr>
      </w:pPr>
      <w:r>
        <w:pict>
          <v:shape id="_x0000_s1572" type="#_x0000_t75" style="position:absolute;left:0;text-align:left;margin-left:156.85pt;margin-top:9.75pt;width:139.1pt;height:138.55pt;z-index:251688960;mso-position-horizontal-relative:text;mso-position-vertical-relative:text">
            <v:imagedata r:id="rId183" o:title="linear-best"/>
          </v:shape>
        </w:pict>
      </w:r>
      <w:r w:rsidR="001568D9">
        <w:rPr>
          <w:rFonts w:hint="eastAsia"/>
          <w:bCs/>
          <w:kern w:val="0"/>
          <w:sz w:val="24"/>
          <w:szCs w:val="24"/>
        </w:rPr>
        <w:t xml:space="preserve"> </w:t>
      </w:r>
      <w:r w:rsidR="001568D9">
        <w:rPr>
          <w:bCs/>
          <w:kern w:val="0"/>
          <w:sz w:val="24"/>
          <w:szCs w:val="24"/>
        </w:rPr>
        <w:t xml:space="preserve">     </w:t>
      </w:r>
    </w:p>
    <w:p w:rsidR="001568D9" w:rsidRDefault="001568D9" w:rsidP="001568D9">
      <w:pPr>
        <w:widowControl/>
        <w:spacing w:line="440" w:lineRule="exact"/>
        <w:rPr>
          <w:bCs/>
          <w:kern w:val="0"/>
          <w:sz w:val="24"/>
          <w:szCs w:val="24"/>
        </w:rPr>
      </w:pPr>
      <w:r>
        <w:rPr>
          <w:bCs/>
          <w:kern w:val="0"/>
          <w:sz w:val="24"/>
          <w:szCs w:val="24"/>
        </w:rPr>
        <w:t xml:space="preserve">         </w:t>
      </w:r>
    </w:p>
    <w:p w:rsid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r>
        <w:rPr>
          <w:rFonts w:hint="eastAsia"/>
          <w:kern w:val="0"/>
          <w:sz w:val="24"/>
          <w:szCs w:val="24"/>
        </w:rPr>
        <w:t xml:space="preserve"> </w:t>
      </w:r>
      <w:r>
        <w:rPr>
          <w:kern w:val="0"/>
          <w:sz w:val="24"/>
          <w:szCs w:val="24"/>
        </w:rPr>
        <w:t xml:space="preserve">                 </w:t>
      </w:r>
      <w:r w:rsidR="002B4A81">
        <w:rPr>
          <w:kern w:val="0"/>
          <w:sz w:val="24"/>
          <w:szCs w:val="24"/>
        </w:rPr>
        <w:t xml:space="preserve"> </w:t>
      </w:r>
      <w:r>
        <w:rPr>
          <w:kern w:val="0"/>
          <w:sz w:val="24"/>
          <w:szCs w:val="24"/>
        </w:rPr>
        <w:t>(c) Linear-SVM</w:t>
      </w:r>
      <w:r>
        <w:rPr>
          <w:kern w:val="0"/>
          <w:sz w:val="24"/>
          <w:szCs w:val="24"/>
        </w:rPr>
        <w:t>分类图</w:t>
      </w:r>
      <w:r w:rsidRPr="001568D9">
        <w:rPr>
          <w:kern w:val="0"/>
          <w:sz w:val="24"/>
          <w:szCs w:val="24"/>
        </w:rPr>
        <w:t xml:space="preserve"> </w:t>
      </w:r>
      <w:r w:rsidR="006D5AB6">
        <w:rPr>
          <w:bCs/>
          <w:kern w:val="0"/>
          <w:sz w:val="24"/>
          <w:szCs w:val="24"/>
        </w:rPr>
        <w:t>OA=81.36 Kappa=0.78</w:t>
      </w:r>
    </w:p>
    <w:p w:rsidR="001568D9" w:rsidRPr="001568D9" w:rsidRDefault="00D8121B" w:rsidP="001568D9">
      <w:pPr>
        <w:widowControl/>
        <w:spacing w:line="440" w:lineRule="exact"/>
        <w:rPr>
          <w:kern w:val="0"/>
          <w:sz w:val="24"/>
          <w:szCs w:val="24"/>
        </w:rPr>
      </w:pPr>
      <w:r>
        <w:rPr>
          <w:kern w:val="0"/>
          <w:sz w:val="24"/>
          <w:szCs w:val="24"/>
        </w:rPr>
        <w:tab/>
      </w:r>
      <w:r>
        <w:rPr>
          <w:kern w:val="0"/>
          <w:sz w:val="24"/>
          <w:szCs w:val="24"/>
        </w:rPr>
        <w:t>通过实验和以上分析，可以看出单一的</w:t>
      </w:r>
      <w:r w:rsidR="002B4A81">
        <w:rPr>
          <w:rFonts w:hint="eastAsia"/>
          <w:kern w:val="0"/>
          <w:sz w:val="24"/>
          <w:szCs w:val="24"/>
        </w:rPr>
        <w:t>S</w:t>
      </w:r>
      <w:r w:rsidR="002B4A81">
        <w:rPr>
          <w:kern w:val="0"/>
          <w:sz w:val="24"/>
          <w:szCs w:val="24"/>
        </w:rPr>
        <w:t>VM</w:t>
      </w:r>
      <w:r>
        <w:rPr>
          <w:kern w:val="0"/>
          <w:sz w:val="24"/>
          <w:szCs w:val="24"/>
        </w:rPr>
        <w:t>分类器不能满足高光谱遥感分类的要求。其表现为，精度不够</w:t>
      </w:r>
      <w:r w:rsidR="002B4A81">
        <w:rPr>
          <w:kern w:val="0"/>
          <w:sz w:val="24"/>
          <w:szCs w:val="24"/>
        </w:rPr>
        <w:t>高</w:t>
      </w:r>
      <w:r>
        <w:rPr>
          <w:kern w:val="0"/>
          <w:sz w:val="24"/>
          <w:szCs w:val="24"/>
        </w:rPr>
        <w:t>且不稳定。因此，研究将集成学习和深度学习的思想用于高光谱遥感影像数据有着重要的意义。</w:t>
      </w:r>
    </w:p>
    <w:p w:rsidR="00482280" w:rsidRDefault="007F4960">
      <w:pPr>
        <w:pStyle w:val="2"/>
        <w:spacing w:before="120" w:after="120"/>
        <w:rPr>
          <w:rStyle w:val="2CharChar"/>
          <w:color w:val="auto"/>
        </w:rPr>
      </w:pPr>
      <w:r>
        <w:rPr>
          <w:rStyle w:val="2CharChar"/>
          <w:color w:val="auto"/>
        </w:rPr>
        <w:t>2</w:t>
      </w:r>
      <w:r w:rsidR="00482280">
        <w:rPr>
          <w:rStyle w:val="2CharChar"/>
          <w:color w:val="auto"/>
        </w:rPr>
        <w:t xml:space="preserve">.5 </w:t>
      </w:r>
      <w:bookmarkEnd w:id="236"/>
      <w:r w:rsidR="00B53872">
        <w:rPr>
          <w:rStyle w:val="2CharChar"/>
          <w:rFonts w:hint="eastAsia"/>
          <w:color w:val="auto"/>
        </w:rPr>
        <w:t>本章</w:t>
      </w:r>
      <w:r w:rsidR="00B53872">
        <w:rPr>
          <w:rStyle w:val="2CharChar"/>
          <w:color w:val="auto"/>
        </w:rPr>
        <w:t>小结</w:t>
      </w:r>
    </w:p>
    <w:p w:rsidR="00DB7805" w:rsidRPr="00DB7805" w:rsidRDefault="00DB7805" w:rsidP="00DB7805">
      <w:pPr>
        <w:spacing w:line="440" w:lineRule="atLeast"/>
      </w:pPr>
      <w:r>
        <w:tab/>
      </w:r>
      <w:r w:rsidRPr="00DB7805">
        <w:rPr>
          <w:kern w:val="0"/>
          <w:sz w:val="24"/>
          <w:szCs w:val="24"/>
        </w:rPr>
        <w:t>本章首先概述高光谱遥感影像分类的理论</w:t>
      </w:r>
      <w:r w:rsidR="00CA6A2D">
        <w:rPr>
          <w:kern w:val="0"/>
          <w:sz w:val="24"/>
          <w:szCs w:val="24"/>
        </w:rPr>
        <w:t>，将高光谱影像分类步骤抽象为：预处理，特征提取，分类器训练三个步骤。同时，</w:t>
      </w:r>
      <w:r w:rsidR="00471C54">
        <w:rPr>
          <w:kern w:val="0"/>
          <w:sz w:val="24"/>
          <w:szCs w:val="24"/>
        </w:rPr>
        <w:t>简要介绍了高光谱影像监督分类、无监督分类和半监督分类三种方法。</w:t>
      </w:r>
      <w:r w:rsidR="00CA6A2D">
        <w:rPr>
          <w:kern w:val="0"/>
          <w:sz w:val="24"/>
          <w:szCs w:val="24"/>
        </w:rPr>
        <w:t>其次，介绍了高光谱影像分类的评价标准和本课题涉及到的高光谱遥感数据，包括：</w:t>
      </w:r>
      <w:r w:rsidR="00CA6A2D">
        <w:rPr>
          <w:rFonts w:hint="eastAsia"/>
          <w:kern w:val="0"/>
          <w:sz w:val="24"/>
          <w:szCs w:val="24"/>
        </w:rPr>
        <w:t>In</w:t>
      </w:r>
      <w:r w:rsidR="00CA6A2D">
        <w:rPr>
          <w:kern w:val="0"/>
          <w:sz w:val="24"/>
          <w:szCs w:val="24"/>
        </w:rPr>
        <w:t>diana Pines, Salinas Valley, University of Pavia</w:t>
      </w:r>
      <w:r w:rsidR="00CA6A2D">
        <w:rPr>
          <w:kern w:val="0"/>
          <w:sz w:val="24"/>
          <w:szCs w:val="24"/>
        </w:rPr>
        <w:t>。最后，采用基于</w:t>
      </w:r>
      <w:r w:rsidR="00CA6A2D">
        <w:rPr>
          <w:rFonts w:hint="eastAsia"/>
          <w:kern w:val="0"/>
          <w:sz w:val="24"/>
          <w:szCs w:val="24"/>
        </w:rPr>
        <w:t>S</w:t>
      </w:r>
      <w:r w:rsidR="00CA6A2D">
        <w:rPr>
          <w:kern w:val="0"/>
          <w:sz w:val="24"/>
          <w:szCs w:val="24"/>
        </w:rPr>
        <w:t>VM</w:t>
      </w:r>
      <w:r w:rsidR="00CA6A2D">
        <w:rPr>
          <w:kern w:val="0"/>
          <w:sz w:val="24"/>
          <w:szCs w:val="24"/>
        </w:rPr>
        <w:t>的高光谱影像分类算法</w:t>
      </w:r>
      <w:r w:rsidR="00CA6A2D">
        <w:rPr>
          <w:rFonts w:hint="eastAsia"/>
          <w:kern w:val="0"/>
          <w:sz w:val="24"/>
          <w:szCs w:val="24"/>
        </w:rPr>
        <w:t>对</w:t>
      </w:r>
      <w:r w:rsidR="00CA6A2D">
        <w:rPr>
          <w:rFonts w:hint="eastAsia"/>
          <w:kern w:val="0"/>
          <w:sz w:val="24"/>
          <w:szCs w:val="24"/>
        </w:rPr>
        <w:t>In</w:t>
      </w:r>
      <w:r w:rsidR="00CA6A2D">
        <w:rPr>
          <w:kern w:val="0"/>
          <w:sz w:val="24"/>
          <w:szCs w:val="24"/>
        </w:rPr>
        <w:t>diana Pines</w:t>
      </w:r>
      <w:r w:rsidR="00CA6A2D">
        <w:rPr>
          <w:kern w:val="0"/>
          <w:sz w:val="24"/>
          <w:szCs w:val="24"/>
        </w:rPr>
        <w:t>数据集进行了分类实验，完整的完成了高光谱影像的分类流程。本章内容为后序内容提供理论支持。</w:t>
      </w:r>
    </w:p>
    <w:p w:rsidR="00482280" w:rsidRDefault="00482280">
      <w:pPr>
        <w:pStyle w:val="1"/>
        <w:pageBreakBefore/>
        <w:spacing w:beforeLines="80" w:before="192" w:afterLines="50" w:after="120" w:line="440" w:lineRule="exact"/>
        <w:jc w:val="center"/>
        <w:rPr>
          <w:rFonts w:eastAsia="黑体"/>
          <w:b w:val="0"/>
          <w:sz w:val="36"/>
          <w:szCs w:val="36"/>
        </w:rPr>
      </w:pPr>
      <w:bookmarkStart w:id="237" w:name="_Toc5872"/>
      <w:bookmarkStart w:id="238" w:name="_Toc255391374"/>
      <w:bookmarkStart w:id="239" w:name="_Toc347679575"/>
      <w:bookmarkStart w:id="240" w:name="_Toc347675271"/>
      <w:bookmarkStart w:id="241" w:name="_Toc347679874"/>
      <w:bookmarkStart w:id="242" w:name="_Toc347675412"/>
      <w:bookmarkStart w:id="243" w:name="_Toc347679711"/>
      <w:bookmarkStart w:id="244" w:name="_Toc347678804"/>
      <w:bookmarkStart w:id="245" w:name="_Toc347678648"/>
      <w:bookmarkStart w:id="246" w:name="_Toc347680181"/>
      <w:bookmarkStart w:id="247" w:name="_Toc347680248"/>
      <w:bookmarkStart w:id="248" w:name="_Toc347679804"/>
      <w:bookmarkStart w:id="249" w:name="_Toc347680338"/>
      <w:bookmarkStart w:id="250" w:name="_Toc347684305"/>
      <w:bookmarkStart w:id="251" w:name="_Toc347675189"/>
      <w:bookmarkStart w:id="252" w:name="_Toc283822322"/>
      <w:bookmarkStart w:id="253" w:name="_Toc347675454"/>
      <w:bookmarkStart w:id="254" w:name="_Toc347675336"/>
      <w:bookmarkStart w:id="255" w:name="_Toc286841620"/>
      <w:r>
        <w:rPr>
          <w:rFonts w:eastAsia="黑体"/>
          <w:b w:val="0"/>
          <w:sz w:val="36"/>
          <w:szCs w:val="36"/>
        </w:rPr>
        <w:lastRenderedPageBreak/>
        <w:t>第</w:t>
      </w:r>
      <w:r w:rsidR="000149C1">
        <w:rPr>
          <w:rFonts w:eastAsia="黑体"/>
          <w:b w:val="0"/>
          <w:sz w:val="36"/>
          <w:szCs w:val="36"/>
        </w:rPr>
        <w:t>3</w:t>
      </w:r>
      <w:r>
        <w:rPr>
          <w:rFonts w:eastAsia="黑体"/>
          <w:b w:val="0"/>
          <w:sz w:val="36"/>
          <w:szCs w:val="36"/>
        </w:rPr>
        <w:t>章</w:t>
      </w:r>
      <w:r>
        <w:rPr>
          <w:rFonts w:eastAsia="黑体"/>
          <w:b w:val="0"/>
          <w:sz w:val="36"/>
          <w:szCs w:val="36"/>
        </w:rPr>
        <w:t xml:space="preserve"> </w:t>
      </w:r>
      <w:r>
        <w:rPr>
          <w:rFonts w:eastAsia="黑体"/>
          <w:b w:val="0"/>
          <w:sz w:val="36"/>
          <w:szCs w:val="36"/>
        </w:rPr>
        <w:t>基于</w:t>
      </w:r>
      <w:bookmarkEnd w:id="237"/>
      <w:r w:rsidR="00B958DD">
        <w:rPr>
          <w:rFonts w:eastAsia="黑体"/>
          <w:b w:val="0"/>
          <w:sz w:val="36"/>
          <w:szCs w:val="36"/>
        </w:rPr>
        <w:t>集成学习的高光谱图像空</w:t>
      </w:r>
      <w:r w:rsidR="00B958DD">
        <w:rPr>
          <w:rFonts w:eastAsia="黑体" w:hint="eastAsia"/>
          <w:b w:val="0"/>
          <w:sz w:val="36"/>
          <w:szCs w:val="36"/>
        </w:rPr>
        <w:t>-</w:t>
      </w:r>
      <w:r w:rsidR="00B958DD">
        <w:rPr>
          <w:rFonts w:eastAsia="黑体"/>
          <w:b w:val="0"/>
          <w:sz w:val="36"/>
          <w:szCs w:val="36"/>
        </w:rPr>
        <w:t>谱</w:t>
      </w:r>
      <w:r w:rsidR="00E34B18">
        <w:rPr>
          <w:rFonts w:eastAsia="黑体"/>
          <w:b w:val="0"/>
          <w:sz w:val="36"/>
          <w:szCs w:val="36"/>
        </w:rPr>
        <w:t>分类算法</w:t>
      </w:r>
    </w:p>
    <w:p w:rsidR="00482280" w:rsidRDefault="00E34B18">
      <w:pPr>
        <w:pStyle w:val="2"/>
        <w:spacing w:before="120" w:after="120"/>
        <w:rPr>
          <w:rStyle w:val="2CharChar"/>
          <w:color w:val="auto"/>
        </w:rPr>
      </w:pPr>
      <w:bookmarkStart w:id="256" w:name="_Toc9534"/>
      <w:r>
        <w:rPr>
          <w:rStyle w:val="2CharChar"/>
          <w:color w:val="auto"/>
        </w:rPr>
        <w:t>3</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56"/>
    </w:p>
    <w:p w:rsidR="005A56D0" w:rsidRDefault="00D235BD" w:rsidP="00D235BD">
      <w:pPr>
        <w:spacing w:line="440" w:lineRule="exact"/>
        <w:rPr>
          <w:sz w:val="24"/>
        </w:rPr>
      </w:pPr>
      <w:r>
        <w:rPr>
          <w:sz w:val="24"/>
        </w:rPr>
        <w:tab/>
      </w:r>
      <w:r w:rsidR="00B958DD">
        <w:rPr>
          <w:sz w:val="24"/>
        </w:rPr>
        <w:t>集成学习是当前机器学习和数据挖掘领域的主要研究方向之一</w:t>
      </w:r>
      <w:r w:rsidR="00B958DD">
        <w:rPr>
          <w:rFonts w:hint="eastAsia"/>
          <w:sz w:val="24"/>
        </w:rPr>
        <w:t>。</w:t>
      </w:r>
      <w:r w:rsidR="00C650D1">
        <w:rPr>
          <w:sz w:val="24"/>
        </w:rPr>
        <w:t>其本质不是一个单独的机器学习算法</w:t>
      </w:r>
      <w:r w:rsidR="00C650D1">
        <w:rPr>
          <w:rFonts w:hint="eastAsia"/>
          <w:sz w:val="24"/>
        </w:rPr>
        <w:t>，</w:t>
      </w:r>
      <w:r w:rsidR="00C650D1">
        <w:rPr>
          <w:sz w:val="24"/>
        </w:rPr>
        <w:t>而是通过构建多个有差异性的弱分类器</w:t>
      </w:r>
      <w:r w:rsidR="00C650D1">
        <w:rPr>
          <w:rFonts w:hint="eastAsia"/>
          <w:sz w:val="24"/>
        </w:rPr>
        <w:t>，</w:t>
      </w:r>
      <w:r w:rsidR="00C650D1">
        <w:rPr>
          <w:sz w:val="24"/>
        </w:rPr>
        <w:t>并基于相关策略对这些若干分类器结果进行整合</w:t>
      </w:r>
      <w:r w:rsidR="00C650D1">
        <w:rPr>
          <w:rFonts w:hint="eastAsia"/>
          <w:sz w:val="24"/>
        </w:rPr>
        <w:t>，</w:t>
      </w:r>
      <w:r w:rsidR="00C650D1">
        <w:rPr>
          <w:sz w:val="24"/>
        </w:rPr>
        <w:t>从而完成分类预测任务</w:t>
      </w:r>
      <w:r w:rsidR="00C650D1">
        <w:rPr>
          <w:rFonts w:hint="eastAsia"/>
          <w:sz w:val="24"/>
        </w:rPr>
        <w:t>。</w:t>
      </w:r>
    </w:p>
    <w:p w:rsidR="00D62106" w:rsidRDefault="007C6D49" w:rsidP="00D62106">
      <w:pPr>
        <w:spacing w:line="440" w:lineRule="exact"/>
        <w:rPr>
          <w:sz w:val="24"/>
        </w:rPr>
      </w:pPr>
      <w:r>
        <w:rPr>
          <w:sz w:val="24"/>
        </w:rPr>
        <w:tab/>
      </w:r>
      <w:r>
        <w:rPr>
          <w:sz w:val="24"/>
        </w:rPr>
        <w:t>近年来基于树的集成学习算法</w:t>
      </w:r>
      <w:r>
        <w:rPr>
          <w:rFonts w:hint="eastAsia"/>
          <w:sz w:val="24"/>
        </w:rPr>
        <w:t>(</w:t>
      </w:r>
      <w:r>
        <w:rPr>
          <w:sz w:val="24"/>
        </w:rPr>
        <w:t>Tree-Ensemble Alog</w:t>
      </w:r>
      <w:r w:rsidR="00425850">
        <w:rPr>
          <w:sz w:val="24"/>
        </w:rPr>
        <w:t>r</w:t>
      </w:r>
      <w:r>
        <w:rPr>
          <w:sz w:val="24"/>
        </w:rPr>
        <w:t>ithm)</w:t>
      </w:r>
      <w:r>
        <w:rPr>
          <w:sz w:val="24"/>
        </w:rPr>
        <w:t>在工业届中被广泛应用</w:t>
      </w:r>
      <w:r>
        <w:rPr>
          <w:rFonts w:hint="eastAsia"/>
          <w:sz w:val="24"/>
        </w:rPr>
        <w:t>，</w:t>
      </w:r>
      <w:r>
        <w:rPr>
          <w:sz w:val="24"/>
        </w:rPr>
        <w:t>并且取得了极好的效果</w:t>
      </w:r>
      <w:r>
        <w:rPr>
          <w:rFonts w:hint="eastAsia"/>
          <w:sz w:val="24"/>
        </w:rPr>
        <w:t>。</w:t>
      </w:r>
      <w:r>
        <w:rPr>
          <w:sz w:val="24"/>
        </w:rPr>
        <w:t>其主要原因在于</w:t>
      </w:r>
      <w:r>
        <w:rPr>
          <w:rFonts w:hint="eastAsia"/>
          <w:sz w:val="24"/>
        </w:rPr>
        <w:t>：</w:t>
      </w:r>
      <w:r>
        <w:rPr>
          <w:rFonts w:hint="eastAsia"/>
          <w:sz w:val="24"/>
        </w:rPr>
        <w:t>Tr</w:t>
      </w:r>
      <w:r>
        <w:rPr>
          <w:sz w:val="24"/>
        </w:rPr>
        <w:t>ee-Ensemble</w:t>
      </w:r>
      <w:r w:rsidR="00425850" w:rsidRPr="00425850">
        <w:rPr>
          <w:sz w:val="24"/>
        </w:rPr>
        <w:t xml:space="preserve"> </w:t>
      </w:r>
      <w:r w:rsidR="00425850">
        <w:rPr>
          <w:sz w:val="24"/>
        </w:rPr>
        <w:t>Alogrithm</w:t>
      </w:r>
      <w:r>
        <w:rPr>
          <w:sz w:val="24"/>
        </w:rPr>
        <w:t>相较于传统分类算法具有更好的模型可控性</w:t>
      </w:r>
      <w:r>
        <w:rPr>
          <w:rFonts w:hint="eastAsia"/>
          <w:sz w:val="24"/>
        </w:rPr>
        <w:t>，</w:t>
      </w:r>
      <w:r w:rsidR="00425850">
        <w:rPr>
          <w:rFonts w:hint="eastAsia"/>
          <w:sz w:val="24"/>
        </w:rPr>
        <w:t>因此</w:t>
      </w:r>
      <w:r>
        <w:rPr>
          <w:sz w:val="24"/>
        </w:rPr>
        <w:t>不容易产生过拟合</w:t>
      </w:r>
      <w:r w:rsidR="00425850">
        <w:rPr>
          <w:rFonts w:hint="eastAsia"/>
          <w:sz w:val="24"/>
        </w:rPr>
        <w:t>；工业届中的数据必然存在着一定的噪音，</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通常具有更好的抗噪能力</w:t>
      </w:r>
      <w:r w:rsidR="00425850">
        <w:rPr>
          <w:rFonts w:hint="eastAsia"/>
          <w:sz w:val="24"/>
        </w:rPr>
        <w:t>；</w:t>
      </w:r>
      <w:r w:rsidR="00425850">
        <w:rPr>
          <w:sz w:val="24"/>
        </w:rPr>
        <w:t>此外对于样本特征多样性</w:t>
      </w:r>
      <w:r w:rsidR="00425850">
        <w:rPr>
          <w:rFonts w:hint="eastAsia"/>
          <w:sz w:val="24"/>
        </w:rPr>
        <w:t>，</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有着更好的</w:t>
      </w:r>
      <w:r w:rsidR="00197A47">
        <w:rPr>
          <w:sz w:val="24"/>
        </w:rPr>
        <w:t>适应性</w:t>
      </w:r>
      <w:r w:rsidR="00197A47">
        <w:rPr>
          <w:rFonts w:hint="eastAsia"/>
          <w:sz w:val="24"/>
        </w:rPr>
        <w:t>。</w:t>
      </w:r>
      <w:r w:rsidR="0080556F">
        <w:rPr>
          <w:rFonts w:hint="eastAsia"/>
          <w:sz w:val="24"/>
        </w:rPr>
        <w:t>高光谱遥感数据来自</w:t>
      </w:r>
      <w:r w:rsidR="00D62106">
        <w:rPr>
          <w:rFonts w:hint="eastAsia"/>
          <w:sz w:val="24"/>
        </w:rPr>
        <w:t>于高空中光谱仪的采集，</w:t>
      </w:r>
      <w:r w:rsidR="0080556F">
        <w:rPr>
          <w:rFonts w:hint="eastAsia"/>
          <w:sz w:val="24"/>
        </w:rPr>
        <w:t>因此</w:t>
      </w:r>
      <w:r w:rsidR="00D62106">
        <w:rPr>
          <w:rFonts w:hint="eastAsia"/>
          <w:sz w:val="24"/>
        </w:rPr>
        <w:t>存在着一定数量的误差，并且包含较高的光谱波段数。因此，考虑将</w:t>
      </w:r>
      <w:r w:rsidR="00D62106">
        <w:rPr>
          <w:rFonts w:hint="eastAsia"/>
          <w:sz w:val="24"/>
        </w:rPr>
        <w:t>Tr</w:t>
      </w:r>
      <w:r w:rsidR="00D62106">
        <w:rPr>
          <w:sz w:val="24"/>
        </w:rPr>
        <w:t>ee-Ensemble</w:t>
      </w:r>
      <w:r w:rsidR="00D62106" w:rsidRPr="00425850">
        <w:rPr>
          <w:sz w:val="24"/>
        </w:rPr>
        <w:t xml:space="preserve"> </w:t>
      </w:r>
      <w:r w:rsidR="00D62106">
        <w:rPr>
          <w:sz w:val="24"/>
        </w:rPr>
        <w:t>Alogrithm</w:t>
      </w:r>
      <w:r w:rsidR="00D62106">
        <w:rPr>
          <w:sz w:val="24"/>
        </w:rPr>
        <w:t>应用于高光谱遥感图像分类有着重要的意义</w:t>
      </w:r>
      <w:r w:rsidR="00D62106">
        <w:rPr>
          <w:rFonts w:hint="eastAsia"/>
          <w:sz w:val="24"/>
        </w:rPr>
        <w:t>。</w:t>
      </w:r>
    </w:p>
    <w:p w:rsidR="00A60BB8" w:rsidRPr="00425850" w:rsidRDefault="00197A47">
      <w:pPr>
        <w:spacing w:line="440" w:lineRule="exact"/>
        <w:ind w:firstLineChars="200" w:firstLine="480"/>
        <w:rPr>
          <w:sz w:val="24"/>
        </w:rPr>
      </w:pPr>
      <w:r>
        <w:rPr>
          <w:sz w:val="24"/>
        </w:rPr>
        <w:t>当前有监督分类算法已经广泛用于传统数据</w:t>
      </w:r>
      <w:r>
        <w:rPr>
          <w:rFonts w:hint="eastAsia"/>
          <w:sz w:val="24"/>
        </w:rPr>
        <w:t>，</w:t>
      </w:r>
      <w:r>
        <w:rPr>
          <w:sz w:val="24"/>
        </w:rPr>
        <w:t>并且在高光谱图像分类中</w:t>
      </w:r>
      <w:r w:rsidR="0080556F">
        <w:rPr>
          <w:sz w:val="24"/>
        </w:rPr>
        <w:t>有着比较好的精度</w:t>
      </w:r>
      <w:r w:rsidR="0080556F">
        <w:rPr>
          <w:rFonts w:hint="eastAsia"/>
          <w:sz w:val="24"/>
        </w:rPr>
        <w:t>。然而传统有监督分类算法往往只利用了图像的光谱数据，这样对遥感图像中蕴含的空间信息是一种浪费。为了克服此问题，众多学者采用一定的分类框架将空间信息融入到高光谱图像分类中，显著的提升了分类器的性能。目前主要的空间特征提取方法包括：</w:t>
      </w:r>
      <w:r w:rsidR="0080556F">
        <w:rPr>
          <w:sz w:val="24"/>
        </w:rPr>
        <w:t>1</w:t>
      </w:r>
      <w:r w:rsidR="0080556F">
        <w:rPr>
          <w:sz w:val="24"/>
        </w:rPr>
        <w:t>）形态滤波特征提取；</w:t>
      </w:r>
      <w:r w:rsidR="0080556F">
        <w:rPr>
          <w:sz w:val="24"/>
        </w:rPr>
        <w:t>2</w:t>
      </w:r>
      <w:r w:rsidR="0080556F">
        <w:rPr>
          <w:sz w:val="24"/>
        </w:rPr>
        <w:t>）马尔科夫随机场特征提取；</w:t>
      </w:r>
      <w:r w:rsidR="0080556F">
        <w:rPr>
          <w:sz w:val="24"/>
        </w:rPr>
        <w:t>3</w:t>
      </w:r>
      <w:r w:rsidR="0080556F">
        <w:rPr>
          <w:sz w:val="24"/>
        </w:rPr>
        <w:t>）分割特征提取。</w:t>
      </w:r>
    </w:p>
    <w:p w:rsidR="0080556F" w:rsidRDefault="00D62106" w:rsidP="00D62106">
      <w:pPr>
        <w:spacing w:line="440" w:lineRule="exact"/>
        <w:ind w:firstLineChars="200" w:firstLine="480"/>
        <w:rPr>
          <w:sz w:val="24"/>
        </w:rPr>
      </w:pPr>
      <w:r>
        <w:rPr>
          <w:sz w:val="24"/>
        </w:rPr>
        <w:t>鉴于上述内容，本章提出了基于</w:t>
      </w:r>
      <w:r>
        <w:rPr>
          <w:rFonts w:hint="eastAsia"/>
          <w:sz w:val="24"/>
        </w:rPr>
        <w:t>集成学习的</w:t>
      </w:r>
      <w:r>
        <w:rPr>
          <w:sz w:val="24"/>
        </w:rPr>
        <w:t>高光</w:t>
      </w:r>
      <w:r>
        <w:rPr>
          <w:sz w:val="24"/>
          <w:szCs w:val="24"/>
        </w:rPr>
        <w:t>谱</w:t>
      </w:r>
      <w:r>
        <w:rPr>
          <w:sz w:val="24"/>
        </w:rPr>
        <w:t>图像空</w:t>
      </w:r>
      <w:r>
        <w:rPr>
          <w:rFonts w:hint="eastAsia"/>
          <w:sz w:val="24"/>
        </w:rPr>
        <w:t>-</w:t>
      </w:r>
      <w:r>
        <w:rPr>
          <w:sz w:val="24"/>
        </w:rPr>
        <w:t>谱分</w:t>
      </w:r>
      <w:r>
        <w:rPr>
          <w:sz w:val="24"/>
          <w:szCs w:val="24"/>
        </w:rPr>
        <w:t>类</w:t>
      </w:r>
      <w:r>
        <w:rPr>
          <w:sz w:val="24"/>
        </w:rPr>
        <w:t>算法，采用基于</w:t>
      </w:r>
      <w:r>
        <w:rPr>
          <w:rFonts w:hint="eastAsia"/>
          <w:sz w:val="24"/>
        </w:rPr>
        <w:t>Tr</w:t>
      </w:r>
      <w:r>
        <w:rPr>
          <w:sz w:val="24"/>
        </w:rPr>
        <w:t>ee-Ensemble</w:t>
      </w:r>
      <w:r w:rsidRPr="00425850">
        <w:rPr>
          <w:sz w:val="24"/>
        </w:rPr>
        <w:t xml:space="preserve"> </w:t>
      </w:r>
      <w:r>
        <w:rPr>
          <w:sz w:val="24"/>
        </w:rPr>
        <w:t>Alogrithm</w:t>
      </w:r>
      <w:r>
        <w:rPr>
          <w:sz w:val="24"/>
        </w:rPr>
        <w:t>的分类算法</w:t>
      </w:r>
      <w:r>
        <w:rPr>
          <w:rFonts w:hint="eastAsia"/>
          <w:sz w:val="24"/>
        </w:rPr>
        <w:t>，</w:t>
      </w:r>
      <w:r>
        <w:rPr>
          <w:sz w:val="24"/>
        </w:rPr>
        <w:t>从空</w:t>
      </w:r>
      <w:r>
        <w:rPr>
          <w:sz w:val="24"/>
        </w:rPr>
        <w:t>-</w:t>
      </w:r>
      <w:r>
        <w:rPr>
          <w:sz w:val="24"/>
        </w:rPr>
        <w:t>谱两个方面更加全面的应用高光</w:t>
      </w:r>
      <w:r>
        <w:rPr>
          <w:sz w:val="24"/>
          <w:szCs w:val="24"/>
        </w:rPr>
        <w:t>谱</w:t>
      </w:r>
      <w:r>
        <w:rPr>
          <w:position w:val="-8"/>
          <w:sz w:val="24"/>
          <w:szCs w:val="24"/>
        </w:rPr>
        <w:object w:dxaOrig="242" w:dyaOrig="320">
          <v:shape id="对象 1994" o:spid="_x0000_i1101" type="#_x0000_t75" style="width:12.5pt;height:16.3pt;mso-position-horizontal-relative:page;mso-position-vertical-relative:page" o:ole="">
            <v:imagedata r:id="rId15" o:title="" cropright="8691f"/>
          </v:shape>
          <o:OLEObject Type="Embed" ProgID="Equation.DSMT4" ShapeID="对象 1994" DrawAspect="Content" ObjectID="_1605558985" r:id="rId184">
            <o:FieldCodes>\* MERGEFORMAT</o:FieldCodes>
          </o:OLEObject>
        </w:object>
      </w:r>
      <w:r>
        <w:rPr>
          <w:sz w:val="24"/>
          <w:szCs w:val="24"/>
        </w:rPr>
        <w:t>像</w:t>
      </w:r>
      <w:r>
        <w:rPr>
          <w:sz w:val="24"/>
        </w:rPr>
        <w:t>的空间信息</w:t>
      </w:r>
      <w:r>
        <w:rPr>
          <w:rFonts w:hint="eastAsia"/>
          <w:sz w:val="24"/>
        </w:rPr>
        <w:t>。</w:t>
      </w:r>
    </w:p>
    <w:p w:rsidR="00277D2F" w:rsidRDefault="00E34B18" w:rsidP="00277D2F">
      <w:pPr>
        <w:pStyle w:val="2"/>
        <w:spacing w:before="120" w:after="120"/>
        <w:rPr>
          <w:rStyle w:val="2CharChar"/>
          <w:color w:val="auto"/>
        </w:rPr>
      </w:pPr>
      <w:bookmarkStart w:id="257" w:name="_Toc12410"/>
      <w:r>
        <w:rPr>
          <w:rStyle w:val="2CharChar"/>
          <w:color w:val="auto"/>
        </w:rPr>
        <w:t>3</w:t>
      </w:r>
      <w:r w:rsidR="00482280">
        <w:rPr>
          <w:rStyle w:val="2CharChar"/>
          <w:color w:val="auto"/>
        </w:rPr>
        <w:t xml:space="preserve">.2 </w:t>
      </w:r>
      <w:bookmarkEnd w:id="257"/>
      <w:r w:rsidR="00277D2F">
        <w:rPr>
          <w:rStyle w:val="2CharChar"/>
          <w:color w:val="auto"/>
        </w:rPr>
        <w:t>集成学习</w:t>
      </w:r>
      <w:r w:rsidR="005670FC">
        <w:rPr>
          <w:rStyle w:val="2CharChar"/>
          <w:color w:val="auto"/>
        </w:rPr>
        <w:t>基本</w:t>
      </w:r>
      <w:r w:rsidR="00CC0A54">
        <w:rPr>
          <w:rStyle w:val="2CharChar"/>
          <w:color w:val="auto"/>
        </w:rPr>
        <w:t>理论</w:t>
      </w:r>
    </w:p>
    <w:p w:rsidR="00277D2F" w:rsidRDefault="00393C22" w:rsidP="00A40268">
      <w:pPr>
        <w:spacing w:line="440" w:lineRule="exact"/>
        <w:ind w:firstLine="420"/>
        <w:rPr>
          <w:sz w:val="24"/>
        </w:rPr>
      </w:pPr>
      <w:r>
        <w:rPr>
          <w:rFonts w:hint="eastAsia"/>
          <w:sz w:val="24"/>
        </w:rPr>
        <w:t>依据集成学习单个弱分类器的生成方式，目前集成学习方法大致可以分为两大类，即个体弱分类器存在强依赖关系、必须串行产生的序列化方法，其主要代表是</w:t>
      </w:r>
      <w:r>
        <w:rPr>
          <w:rFonts w:hint="eastAsia"/>
          <w:sz w:val="24"/>
        </w:rPr>
        <w:t>Boost</w:t>
      </w:r>
      <w:r>
        <w:rPr>
          <w:rFonts w:hint="eastAsia"/>
          <w:sz w:val="24"/>
        </w:rPr>
        <w:t>方法；个体分类器之间不存在强依赖关系、可以同时产生的并行化方法，其主要代表是</w:t>
      </w:r>
      <w:r>
        <w:rPr>
          <w:rFonts w:hint="eastAsia"/>
          <w:sz w:val="24"/>
        </w:rPr>
        <w:t>Bagging</w:t>
      </w:r>
      <w:r>
        <w:rPr>
          <w:rFonts w:hint="eastAsia"/>
          <w:sz w:val="24"/>
        </w:rPr>
        <w:t>和“随机森林”</w:t>
      </w:r>
      <w:r w:rsidR="00A40268">
        <w:rPr>
          <w:rFonts w:hint="eastAsia"/>
          <w:sz w:val="24"/>
        </w:rPr>
        <w:t>[</w:t>
      </w:r>
      <w:r w:rsidR="00A40268">
        <w:rPr>
          <w:sz w:val="24"/>
        </w:rPr>
        <w:t>zhihua]</w:t>
      </w:r>
      <w:r>
        <w:rPr>
          <w:rFonts w:hint="eastAsia"/>
          <w:sz w:val="24"/>
        </w:rPr>
        <w:t>。</w:t>
      </w:r>
      <w:r w:rsidR="00CC0A54">
        <w:rPr>
          <w:rFonts w:hint="eastAsia"/>
          <w:sz w:val="24"/>
        </w:rPr>
        <w:t>集成学习的基本结构如图</w:t>
      </w:r>
      <w:r w:rsidR="00CC0A54">
        <w:rPr>
          <w:sz w:val="24"/>
        </w:rPr>
        <w:t>3.1</w:t>
      </w:r>
      <w:r w:rsidR="00CC0A54">
        <w:rPr>
          <w:rFonts w:hint="eastAsia"/>
          <w:sz w:val="24"/>
        </w:rPr>
        <w:t>，</w:t>
      </w:r>
      <w:r w:rsidR="00CC0A54">
        <w:rPr>
          <w:sz w:val="24"/>
        </w:rPr>
        <w:t>本节</w:t>
      </w:r>
      <w:r>
        <w:rPr>
          <w:rFonts w:hint="eastAsia"/>
          <w:sz w:val="24"/>
        </w:rPr>
        <w:t>将</w:t>
      </w:r>
      <w:r w:rsidR="00A40268">
        <w:rPr>
          <w:rFonts w:hint="eastAsia"/>
          <w:sz w:val="24"/>
        </w:rPr>
        <w:t>简要介绍集成学习相关</w:t>
      </w:r>
      <w:r w:rsidR="009446B7">
        <w:rPr>
          <w:rFonts w:hint="eastAsia"/>
          <w:sz w:val="24"/>
        </w:rPr>
        <w:t>理论算法</w:t>
      </w:r>
      <w:r w:rsidR="00A40268">
        <w:rPr>
          <w:rFonts w:hint="eastAsia"/>
          <w:sz w:val="24"/>
        </w:rPr>
        <w:t>。</w: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r>
        <w:rPr>
          <w:sz w:val="24"/>
        </w:rPr>
        <w:lastRenderedPageBreak/>
        <w:drawing>
          <wp:anchor distT="0" distB="0" distL="114300" distR="114300" simplePos="0" relativeHeight="251689984" behindDoc="0" locked="0" layoutInCell="1" allowOverlap="1" wp14:anchorId="7AF60E90" wp14:editId="4C9998AE">
            <wp:simplePos x="0" y="0"/>
            <wp:positionH relativeFrom="margin">
              <wp:align>center</wp:align>
            </wp:positionH>
            <wp:positionV relativeFrom="margin">
              <wp:posOffset>210820</wp:posOffset>
            </wp:positionV>
            <wp:extent cx="2707640" cy="1234440"/>
            <wp:effectExtent l="0" t="0" r="0" b="381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85">
                      <a:extLst>
                        <a:ext uri="{28A0092B-C50C-407E-A947-70E740481C1C}">
                          <a14:useLocalDpi xmlns:a14="http://schemas.microsoft.com/office/drawing/2010/main" val="0"/>
                        </a:ext>
                      </a:extLst>
                    </a:blip>
                    <a:stretch>
                      <a:fillRect/>
                    </a:stretch>
                  </pic:blipFill>
                  <pic:spPr>
                    <a:xfrm>
                      <a:off x="0" y="0"/>
                      <a:ext cx="2707640" cy="1234440"/>
                    </a:xfrm>
                    <a:prstGeom prst="rect">
                      <a:avLst/>
                    </a:prstGeom>
                  </pic:spPr>
                </pic:pic>
              </a:graphicData>
            </a:graphic>
            <wp14:sizeRelH relativeFrom="margin">
              <wp14:pctWidth>0</wp14:pctWidth>
            </wp14:sizeRelH>
            <wp14:sizeRelV relativeFrom="margin">
              <wp14:pctHeight>0</wp14:pctHeight>
            </wp14:sizeRelV>
          </wp:anchor>
        </w:drawing>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CC0A54">
      <w:bookmarkStart w:id="258" w:name="_Toc6465"/>
    </w:p>
    <w:p w:rsidR="00CC0A54" w:rsidRDefault="00CC0A54" w:rsidP="00CC0A54"/>
    <w:p w:rsidR="00CC0A54" w:rsidRDefault="00CC0A54" w:rsidP="00CC0A54"/>
    <w:p w:rsidR="00CC0A54" w:rsidRDefault="00CC0A54" w:rsidP="00CC0A54">
      <w:r>
        <w:rPr>
          <w:rFonts w:hint="eastAsia"/>
        </w:rPr>
        <w:t xml:space="preserve"> </w:t>
      </w:r>
      <w:r>
        <w:t xml:space="preserve">                    </w:t>
      </w:r>
      <w:r w:rsidR="005670FC">
        <w:t xml:space="preserve"> </w:t>
      </w:r>
      <w:r w:rsidRPr="005670FC">
        <w:rPr>
          <w:sz w:val="21"/>
        </w:rPr>
        <w:t>图</w:t>
      </w:r>
      <w:r w:rsidR="005670FC" w:rsidRPr="005670FC">
        <w:rPr>
          <w:sz w:val="21"/>
        </w:rPr>
        <w:t xml:space="preserve">3.1 </w:t>
      </w:r>
      <w:r w:rsidR="005670FC" w:rsidRPr="005670FC">
        <w:rPr>
          <w:sz w:val="21"/>
        </w:rPr>
        <w:t>集成学习结构图</w:t>
      </w:r>
    </w:p>
    <w:p w:rsidR="00A40268" w:rsidRDefault="00277D2F" w:rsidP="00A40268">
      <w:pPr>
        <w:pStyle w:val="3h33rdlevelh313rdlevel1h323rdlevel2h333rdlevel1"/>
        <w:rPr>
          <w:color w:val="auto"/>
        </w:rPr>
      </w:pPr>
      <w:r>
        <w:rPr>
          <w:color w:val="auto"/>
        </w:rPr>
        <w:t>3</w:t>
      </w:r>
      <w:r w:rsidR="00482280" w:rsidRPr="00277D2F">
        <w:rPr>
          <w:color w:val="auto"/>
        </w:rPr>
        <w:t>.2.1</w:t>
      </w:r>
      <w:r w:rsidR="00482280" w:rsidRPr="00277D2F">
        <w:rPr>
          <w:rFonts w:hint="eastAsia"/>
          <w:color w:val="auto"/>
        </w:rPr>
        <w:t xml:space="preserve"> </w:t>
      </w:r>
      <w:bookmarkEnd w:id="258"/>
      <w:r w:rsidR="00A40268">
        <w:rPr>
          <w:color w:val="auto"/>
        </w:rPr>
        <w:t>Boostin</w:t>
      </w:r>
      <w:bookmarkStart w:id="259" w:name="_Toc30886"/>
      <w:r w:rsidR="00A40268">
        <w:rPr>
          <w:color w:val="auto"/>
        </w:rPr>
        <w:t xml:space="preserve">g </w:t>
      </w:r>
    </w:p>
    <w:p w:rsidR="00A40268" w:rsidRDefault="00A40268" w:rsidP="00A40268">
      <w:pPr>
        <w:spacing w:line="440" w:lineRule="exact"/>
        <w:rPr>
          <w:sz w:val="24"/>
        </w:rPr>
      </w:pPr>
      <w:r>
        <w:tab/>
      </w:r>
      <w:r w:rsidRPr="00A40268">
        <w:rPr>
          <w:sz w:val="24"/>
        </w:rPr>
        <w:t>Boosting</w:t>
      </w:r>
      <w:r>
        <w:rPr>
          <w:sz w:val="24"/>
        </w:rPr>
        <w:t>是一簇可以将弱分类器提升成强分类器的算法</w:t>
      </w:r>
      <w:r>
        <w:rPr>
          <w:rFonts w:hint="eastAsia"/>
          <w:sz w:val="24"/>
        </w:rPr>
        <w:t>。</w:t>
      </w:r>
      <w:r>
        <w:rPr>
          <w:sz w:val="24"/>
        </w:rPr>
        <w:t>其主要工作机制</w:t>
      </w:r>
      <w:r>
        <w:rPr>
          <w:rFonts w:hint="eastAsia"/>
          <w:sz w:val="24"/>
        </w:rPr>
        <w:t>类似：首先通过初始训练集训练一个基分类器，再依据基分类器的表现对样本分布</w:t>
      </w:r>
      <w:r w:rsidR="00CC0A54">
        <w:rPr>
          <w:rFonts w:hint="eastAsia"/>
          <w:sz w:val="24"/>
        </w:rPr>
        <w:t>进行调整，使得之前被错分的样本后续得到更高的权值，再根据调整后的样本训练下一个基分类器</w:t>
      </w:r>
      <w:r w:rsidR="005670FC">
        <w:rPr>
          <w:rFonts w:hint="eastAsia"/>
          <w:sz w:val="24"/>
        </w:rPr>
        <w:t>;</w:t>
      </w:r>
    </w:p>
    <w:p w:rsidR="005670FC" w:rsidRDefault="005670FC" w:rsidP="00A40268">
      <w:pPr>
        <w:spacing w:line="440" w:lineRule="exact"/>
        <w:rPr>
          <w:sz w:val="24"/>
        </w:rPr>
      </w:pPr>
      <w:r>
        <w:rPr>
          <w:sz w:val="24"/>
        </w:rPr>
        <w:t>不断重复</w:t>
      </w:r>
      <w:r>
        <w:rPr>
          <w:rFonts w:hint="eastAsia"/>
          <w:sz w:val="24"/>
        </w:rPr>
        <w:t>执行，直到分类器数目达到制定值，最终将所有及分类器加权组合。</w:t>
      </w:r>
      <w:r>
        <w:rPr>
          <w:rFonts w:hint="eastAsia"/>
          <w:sz w:val="24"/>
        </w:rPr>
        <w:t>Boo</w:t>
      </w:r>
      <w:r>
        <w:rPr>
          <w:sz w:val="24"/>
        </w:rPr>
        <w:t>sting</w:t>
      </w:r>
      <w:r>
        <w:rPr>
          <w:sz w:val="24"/>
        </w:rPr>
        <w:t>算法族中最有代表性的算法是</w:t>
      </w:r>
      <w:r>
        <w:rPr>
          <w:rFonts w:hint="eastAsia"/>
          <w:sz w:val="24"/>
        </w:rPr>
        <w:t>Ad</w:t>
      </w:r>
      <w:r>
        <w:rPr>
          <w:sz w:val="24"/>
        </w:rPr>
        <w:t>boost</w:t>
      </w:r>
      <w:r>
        <w:rPr>
          <w:sz w:val="24"/>
        </w:rPr>
        <w:t>和</w:t>
      </w:r>
      <w:r>
        <w:rPr>
          <w:sz w:val="24"/>
        </w:rPr>
        <w:t>GBDT(Gradient Boosting Decision Tree)</w:t>
      </w:r>
      <w:r>
        <w:rPr>
          <w:rFonts w:hint="eastAsia"/>
          <w:sz w:val="24"/>
        </w:rPr>
        <w:t>。</w:t>
      </w:r>
    </w:p>
    <w:p w:rsidR="005670FC" w:rsidRDefault="005670FC" w:rsidP="00A40268">
      <w:pPr>
        <w:spacing w:line="440" w:lineRule="exact"/>
        <w:rPr>
          <w:sz w:val="24"/>
        </w:rPr>
      </w:pPr>
    </w:p>
    <w:p w:rsidR="005670FC" w:rsidRDefault="005670FC" w:rsidP="005670FC">
      <w:pPr>
        <w:pStyle w:val="3h33rdlevelh313rdlevel1h323rdlevel2h333rdlevel1"/>
        <w:rPr>
          <w:color w:val="auto"/>
        </w:rPr>
      </w:pPr>
      <w:r>
        <w:rPr>
          <w:color w:val="auto"/>
        </w:rPr>
        <w:t>3.2.2 Boosting</w:t>
      </w:r>
      <w:r w:rsidR="009446B7">
        <w:rPr>
          <w:color w:val="auto"/>
        </w:rPr>
        <w:t xml:space="preserve"> Tree</w:t>
      </w:r>
    </w:p>
    <w:p w:rsidR="005670FC" w:rsidRDefault="00534653" w:rsidP="00913A37">
      <w:pPr>
        <w:spacing w:line="440" w:lineRule="exact"/>
        <w:ind w:firstLine="420"/>
        <w:rPr>
          <w:sz w:val="24"/>
        </w:rPr>
      </w:pPr>
      <w:r>
        <w:rPr>
          <w:sz w:val="24"/>
        </w:rPr>
        <w:t>Boosting</w:t>
      </w:r>
      <w:r>
        <w:rPr>
          <w:sz w:val="24"/>
        </w:rPr>
        <w:t>实际上采用的是基分类器线性组合和前向分布算法的一个求解最优解过程</w:t>
      </w:r>
      <w:r>
        <w:rPr>
          <w:rFonts w:hint="eastAsia"/>
          <w:sz w:val="24"/>
        </w:rPr>
        <w:t>，</w:t>
      </w:r>
      <w:r>
        <w:rPr>
          <w:sz w:val="24"/>
        </w:rPr>
        <w:t>将决策树作为基函数的</w:t>
      </w:r>
      <w:r>
        <w:rPr>
          <w:rFonts w:hint="eastAsia"/>
          <w:sz w:val="24"/>
        </w:rPr>
        <w:t>Boo</w:t>
      </w:r>
      <w:r>
        <w:rPr>
          <w:sz w:val="24"/>
        </w:rPr>
        <w:t>sting</w:t>
      </w:r>
      <w:r>
        <w:rPr>
          <w:sz w:val="24"/>
        </w:rPr>
        <w:t>被称为</w:t>
      </w:r>
      <w:r>
        <w:rPr>
          <w:rFonts w:hint="eastAsia"/>
          <w:sz w:val="24"/>
        </w:rPr>
        <w:t>Boo</w:t>
      </w:r>
      <w:r>
        <w:rPr>
          <w:sz w:val="24"/>
        </w:rPr>
        <w:t>sting Tree</w:t>
      </w:r>
      <w:r>
        <w:rPr>
          <w:rFonts w:hint="eastAsia"/>
          <w:sz w:val="24"/>
        </w:rPr>
        <w:t>。</w:t>
      </w:r>
      <w:r>
        <w:rPr>
          <w:sz w:val="24"/>
        </w:rPr>
        <w:t>在分类问题中决策树是一个二叉分类树</w:t>
      </w:r>
      <w:r>
        <w:rPr>
          <w:rFonts w:hint="eastAsia"/>
          <w:sz w:val="24"/>
        </w:rPr>
        <w:t>，</w:t>
      </w:r>
      <w:r>
        <w:rPr>
          <w:sz w:val="24"/>
        </w:rPr>
        <w:t>而回归问题中决策树是一个二叉回归树</w:t>
      </w:r>
      <w:r>
        <w:rPr>
          <w:rFonts w:hint="eastAsia"/>
          <w:sz w:val="24"/>
        </w:rPr>
        <w:t>。</w:t>
      </w:r>
      <w:r>
        <w:rPr>
          <w:rFonts w:hint="eastAsia"/>
          <w:sz w:val="24"/>
        </w:rPr>
        <w:t>Boosting</w:t>
      </w:r>
      <w:r>
        <w:rPr>
          <w:sz w:val="24"/>
        </w:rPr>
        <w:t xml:space="preserve"> Tree</w:t>
      </w:r>
      <w:r>
        <w:rPr>
          <w:sz w:val="24"/>
        </w:rPr>
        <w:t>的模型可以表示为决策树的加法模型</w:t>
      </w:r>
      <w:r>
        <w:rPr>
          <w:rFonts w:hint="eastAsia"/>
          <w:sz w:val="24"/>
        </w:rPr>
        <w:t>：</w:t>
      </w:r>
    </w:p>
    <w:p w:rsidR="00534653" w:rsidRDefault="00C24ED4" w:rsidP="008D0AC5">
      <w:pPr>
        <w:spacing w:line="360" w:lineRule="auto"/>
        <w:rPr>
          <w:sz w:val="24"/>
        </w:rPr>
      </w:pPr>
      <w:r>
        <w:rPr>
          <w:sz w:val="24"/>
        </w:rPr>
        <w:object w:dxaOrig="1440" w:dyaOrig="1440">
          <v:shape id="_x0000_s2012" type="#_x0000_t75" style="position:absolute;left:0;text-align:left;margin-left:40.7pt;margin-top:38.8pt;width:45pt;height:19.8pt;z-index:251692032;mso-position-horizontal-relative:text;mso-position-vertical-relative:text">
            <v:imagedata r:id="rId186" o:title=""/>
          </v:shape>
          <o:OLEObject Type="Embed" ProgID="Equation.DSMT4" ShapeID="_x0000_s2012" DrawAspect="Content" ObjectID="_1605559138" r:id="rId187"/>
        </w:object>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sidRPr="00534653">
        <w:rPr>
          <w:position w:val="-28"/>
          <w:sz w:val="24"/>
        </w:rPr>
        <w:object w:dxaOrig="2200" w:dyaOrig="680">
          <v:shape id="_x0000_i1102" type="#_x0000_t75" style="width:110.2pt;height:33.8pt" o:ole="">
            <v:imagedata r:id="rId188" o:title=""/>
          </v:shape>
          <o:OLEObject Type="Embed" ProgID="Equation.DSMT4" ShapeID="_x0000_i1102" DrawAspect="Content" ObjectID="_1605558986" r:id="rId189"/>
        </w:object>
      </w:r>
      <w:r w:rsidR="00534653">
        <w:rPr>
          <w:sz w:val="24"/>
        </w:rPr>
        <w:t xml:space="preserve"> </w:t>
      </w:r>
      <w:r w:rsidR="008D0AC5">
        <w:rPr>
          <w:sz w:val="24"/>
        </w:rPr>
        <w:t xml:space="preserve">                          </w:t>
      </w:r>
      <w:r w:rsidR="008D0AC5">
        <w:rPr>
          <w:rFonts w:hint="eastAsia"/>
          <w:sz w:val="24"/>
        </w:rPr>
        <w:t>（</w:t>
      </w:r>
      <w:r w:rsidR="008D0AC5">
        <w:rPr>
          <w:rFonts w:hint="eastAsia"/>
          <w:sz w:val="24"/>
        </w:rPr>
        <w:t>3</w:t>
      </w:r>
      <w:r w:rsidR="008D0AC5">
        <w:rPr>
          <w:sz w:val="24"/>
        </w:rPr>
        <w:t>.1</w:t>
      </w:r>
      <w:r w:rsidR="008D0AC5">
        <w:rPr>
          <w:rFonts w:hint="eastAsia"/>
          <w:sz w:val="24"/>
        </w:rPr>
        <w:t>）</w:t>
      </w:r>
    </w:p>
    <w:p w:rsidR="003D4F1E" w:rsidRDefault="008D0AC5" w:rsidP="00913A37">
      <w:pPr>
        <w:rPr>
          <w:sz w:val="24"/>
        </w:rPr>
      </w:pPr>
      <w:r>
        <w:rPr>
          <w:sz w:val="24"/>
        </w:rPr>
        <w:t>上式中</w:t>
      </w:r>
      <w:r>
        <w:rPr>
          <w:rFonts w:hint="eastAsia"/>
          <w:sz w:val="24"/>
        </w:rPr>
        <w:t>，</w:t>
      </w:r>
      <w:r w:rsidRPr="008D0AC5">
        <w:rPr>
          <w:rFonts w:hint="eastAsia"/>
          <w:sz w:val="24"/>
        </w:rPr>
        <w:t xml:space="preserve"> </w:t>
      </w:r>
      <w:r>
        <w:rPr>
          <w:sz w:val="24"/>
        </w:rPr>
        <w:t xml:space="preserve">     </w:t>
      </w:r>
      <w:r w:rsidRPr="008D0AC5">
        <w:rPr>
          <w:rFonts w:hint="eastAsia"/>
          <w:sz w:val="24"/>
        </w:rPr>
        <w:t>表示单个决策树</w:t>
      </w:r>
      <w:r>
        <w:rPr>
          <w:rFonts w:hint="eastAsia"/>
          <w:sz w:val="24"/>
        </w:rPr>
        <w:t>；</w:t>
      </w:r>
      <w:r>
        <w:rPr>
          <w:rFonts w:hint="eastAsia"/>
          <w:sz w:val="24"/>
        </w:rPr>
        <w:t>M</w:t>
      </w:r>
      <w:r>
        <w:rPr>
          <w:rFonts w:hint="eastAsia"/>
          <w:sz w:val="24"/>
        </w:rPr>
        <w:t>代表决策树数目；</w:t>
      </w:r>
      <w:r w:rsidR="003D4F1E" w:rsidRPr="003D4F1E">
        <w:rPr>
          <w:position w:val="-12"/>
          <w:sz w:val="24"/>
        </w:rPr>
        <w:object w:dxaOrig="380" w:dyaOrig="360">
          <v:shape id="_x0000_i1103" type="#_x0000_t75" style="width:18.8pt;height:18.15pt" o:ole="">
            <v:imagedata r:id="rId190" o:title=""/>
          </v:shape>
          <o:OLEObject Type="Embed" ProgID="Equation.DSMT4" ShapeID="_x0000_i1103" DrawAspect="Content" ObjectID="_1605558987" r:id="rId191"/>
        </w:object>
      </w:r>
      <w:r w:rsidR="003D4F1E">
        <w:rPr>
          <w:sz w:val="24"/>
        </w:rPr>
        <w:t>表示决策树的参数</w:t>
      </w:r>
      <w:r w:rsidR="003D4F1E">
        <w:rPr>
          <w:rFonts w:hint="eastAsia"/>
          <w:sz w:val="24"/>
        </w:rPr>
        <w:t>。</w:t>
      </w:r>
    </w:p>
    <w:p w:rsidR="00913A37" w:rsidRDefault="00913A37" w:rsidP="00913A37">
      <w:pPr>
        <w:spacing w:line="440" w:lineRule="exact"/>
        <w:rPr>
          <w:sz w:val="24"/>
        </w:rPr>
      </w:pPr>
      <w:r>
        <w:rPr>
          <w:sz w:val="24"/>
        </w:rPr>
        <w:tab/>
        <w:t>Boosting Tree</w:t>
      </w:r>
      <w:r>
        <w:rPr>
          <w:sz w:val="24"/>
        </w:rPr>
        <w:t>采用前向分布算法</w:t>
      </w:r>
      <w:r>
        <w:rPr>
          <w:rFonts w:hint="eastAsia"/>
          <w:sz w:val="24"/>
        </w:rPr>
        <w:t>，</w:t>
      </w:r>
      <w:r>
        <w:rPr>
          <w:sz w:val="24"/>
        </w:rPr>
        <w:t>首先确定初始提升树</w:t>
      </w:r>
      <w:r w:rsidRPr="00913A37">
        <w:rPr>
          <w:position w:val="-12"/>
          <w:sz w:val="24"/>
        </w:rPr>
        <w:object w:dxaOrig="940" w:dyaOrig="360">
          <v:shape id="_x0000_i1104" type="#_x0000_t75" style="width:47.6pt;height:18.15pt" o:ole="">
            <v:imagedata r:id="rId192" o:title=""/>
          </v:shape>
          <o:OLEObject Type="Embed" ProgID="Equation.DSMT4" ShapeID="_x0000_i1104" DrawAspect="Content" ObjectID="_1605558988" r:id="rId193"/>
        </w:object>
      </w:r>
      <w:r>
        <w:rPr>
          <w:rFonts w:hint="eastAsia"/>
          <w:sz w:val="24"/>
        </w:rPr>
        <w:t>，</w:t>
      </w:r>
      <w:r>
        <w:rPr>
          <w:sz w:val="24"/>
        </w:rPr>
        <w:t>第</w:t>
      </w:r>
      <w:r>
        <w:rPr>
          <w:rFonts w:hint="eastAsia"/>
          <w:sz w:val="24"/>
        </w:rPr>
        <w:t>m</w:t>
      </w:r>
      <w:r>
        <w:rPr>
          <w:rFonts w:hint="eastAsia"/>
          <w:sz w:val="24"/>
        </w:rPr>
        <w:t>步的模型可以表示为：</w:t>
      </w:r>
    </w:p>
    <w:p w:rsidR="00913A37" w:rsidRDefault="00913A37" w:rsidP="00913A37">
      <w:pPr>
        <w:spacing w:line="440" w:lineRule="exact"/>
        <w:rPr>
          <w:sz w:val="24"/>
        </w:rPr>
      </w:pPr>
      <w:r>
        <w:rPr>
          <w:rFonts w:hint="eastAsia"/>
          <w:sz w:val="24"/>
        </w:rPr>
        <w:t xml:space="preserve"> </w:t>
      </w:r>
      <w:r>
        <w:rPr>
          <w:sz w:val="24"/>
        </w:rPr>
        <w:t xml:space="preserve">                        </w:t>
      </w:r>
      <w:r w:rsidRPr="00913A37">
        <w:rPr>
          <w:position w:val="-12"/>
          <w:sz w:val="24"/>
        </w:rPr>
        <w:object w:dxaOrig="2299" w:dyaOrig="360">
          <v:shape id="_x0000_i1105" type="#_x0000_t75" style="width:114.55pt;height:18.15pt" o:ole="">
            <v:imagedata r:id="rId194" o:title=""/>
          </v:shape>
          <o:OLEObject Type="Embed" ProgID="Equation.DSMT4" ShapeID="_x0000_i1105" DrawAspect="Content" ObjectID="_1605558989" r:id="rId195"/>
        </w:object>
      </w:r>
      <w:r>
        <w:rPr>
          <w:sz w:val="24"/>
        </w:rPr>
        <w:t xml:space="preserve">                           </w:t>
      </w:r>
      <w:r w:rsidR="00A55820">
        <w:rPr>
          <w:sz w:val="24"/>
        </w:rPr>
        <w:t xml:space="preserve"> (3.2)</w:t>
      </w:r>
    </w:p>
    <w:p w:rsidR="00913A37" w:rsidRDefault="00913A37" w:rsidP="00913A37">
      <w:pPr>
        <w:spacing w:line="440" w:lineRule="exact"/>
        <w:rPr>
          <w:sz w:val="24"/>
        </w:rPr>
      </w:pPr>
      <w:r>
        <w:rPr>
          <w:sz w:val="24"/>
        </w:rPr>
        <w:t>上式中</w:t>
      </w:r>
      <w:r w:rsidRPr="00913A37">
        <w:rPr>
          <w:position w:val="-12"/>
          <w:sz w:val="24"/>
        </w:rPr>
        <w:object w:dxaOrig="760" w:dyaOrig="360">
          <v:shape id="_x0000_i1106" type="#_x0000_t75" style="width:38.2pt;height:18.15pt" o:ole="">
            <v:imagedata r:id="rId196" o:title=""/>
          </v:shape>
          <o:OLEObject Type="Embed" ProgID="Equation.DSMT4" ShapeID="_x0000_i1106" DrawAspect="Content" ObjectID="_1605558990" r:id="rId197"/>
        </w:object>
      </w:r>
      <w:r>
        <w:rPr>
          <w:sz w:val="24"/>
        </w:rPr>
        <w:t>表示当前模型</w:t>
      </w:r>
      <w:r>
        <w:rPr>
          <w:rFonts w:hint="eastAsia"/>
          <w:sz w:val="24"/>
        </w:rPr>
        <w:t>，下一颗决策树的参数</w:t>
      </w:r>
      <w:r w:rsidRPr="00913A37">
        <w:rPr>
          <w:position w:val="-12"/>
          <w:sz w:val="24"/>
        </w:rPr>
        <w:object w:dxaOrig="380" w:dyaOrig="360">
          <v:shape id="_x0000_i1107" type="#_x0000_t75" style="width:18.8pt;height:18.15pt" o:ole="">
            <v:imagedata r:id="rId198" o:title=""/>
          </v:shape>
          <o:OLEObject Type="Embed" ProgID="Equation.DSMT4" ShapeID="_x0000_i1107" DrawAspect="Content" ObjectID="_1605558991" r:id="rId199"/>
        </w:object>
      </w:r>
      <w:r>
        <w:rPr>
          <w:sz w:val="24"/>
        </w:rPr>
        <w:t>可以通过经验风险极小化方法确定</w:t>
      </w:r>
      <w:r>
        <w:rPr>
          <w:rFonts w:hint="eastAsia"/>
          <w:sz w:val="24"/>
        </w:rPr>
        <w:t>，</w:t>
      </w:r>
    </w:p>
    <w:p w:rsidR="00913A37" w:rsidRDefault="00913A37" w:rsidP="00913A37">
      <w:pPr>
        <w:spacing w:line="440" w:lineRule="exact"/>
        <w:rPr>
          <w:sz w:val="24"/>
        </w:rPr>
      </w:pPr>
      <w:r>
        <w:rPr>
          <w:rFonts w:hint="eastAsia"/>
          <w:sz w:val="24"/>
        </w:rPr>
        <w:t xml:space="preserve"> </w:t>
      </w:r>
      <w:r>
        <w:rPr>
          <w:sz w:val="24"/>
        </w:rPr>
        <w:t xml:space="preserve">                        </w:t>
      </w:r>
      <w:r w:rsidR="00A55820" w:rsidRPr="00A55820">
        <w:rPr>
          <w:position w:val="-28"/>
          <w:sz w:val="24"/>
        </w:rPr>
        <w:object w:dxaOrig="4099" w:dyaOrig="680">
          <v:shape id="_x0000_i1108" type="#_x0000_t75" style="width:204.75pt;height:33.8pt" o:ole="">
            <v:imagedata r:id="rId200" o:title=""/>
          </v:shape>
          <o:OLEObject Type="Embed" ProgID="Equation.DSMT4" ShapeID="_x0000_i1108" DrawAspect="Content" ObjectID="_1605558992" r:id="rId201"/>
        </w:object>
      </w:r>
      <w:r>
        <w:rPr>
          <w:sz w:val="24"/>
        </w:rPr>
        <w:t xml:space="preserve"> </w:t>
      </w:r>
      <w:r w:rsidR="00A55820">
        <w:rPr>
          <w:sz w:val="24"/>
        </w:rPr>
        <w:t xml:space="preserve">          </w:t>
      </w:r>
      <w:r w:rsidR="00A55820">
        <w:rPr>
          <w:rFonts w:hint="eastAsia"/>
          <w:sz w:val="24"/>
        </w:rPr>
        <w:t xml:space="preserve"> </w:t>
      </w:r>
      <w:r w:rsidR="00A55820">
        <w:rPr>
          <w:sz w:val="24"/>
        </w:rPr>
        <w:t xml:space="preserve"> (3.3)</w:t>
      </w:r>
    </w:p>
    <w:p w:rsidR="00A55820" w:rsidRDefault="00A55820" w:rsidP="00913A37">
      <w:pPr>
        <w:spacing w:line="440" w:lineRule="exact"/>
        <w:rPr>
          <w:sz w:val="24"/>
        </w:rPr>
      </w:pPr>
      <w:r>
        <w:rPr>
          <w:sz w:val="24"/>
        </w:rPr>
        <w:t>因为树的线性组合可以很好的拟合训练数据</w:t>
      </w:r>
      <w:r>
        <w:rPr>
          <w:rFonts w:hint="eastAsia"/>
          <w:sz w:val="24"/>
        </w:rPr>
        <w:t>，</w:t>
      </w:r>
      <w:r>
        <w:rPr>
          <w:sz w:val="24"/>
        </w:rPr>
        <w:t>即使数据输入输出之间关系很复杂</w:t>
      </w:r>
      <w:r>
        <w:rPr>
          <w:rFonts w:hint="eastAsia"/>
          <w:sz w:val="24"/>
        </w:rPr>
        <w:t>，因此提升树是一个有效的分类器。</w:t>
      </w:r>
    </w:p>
    <w:p w:rsidR="009A1B6A" w:rsidRDefault="009A1B6A" w:rsidP="009A1B6A">
      <w:pPr>
        <w:spacing w:line="440" w:lineRule="exact"/>
        <w:rPr>
          <w:sz w:val="24"/>
          <w:szCs w:val="24"/>
        </w:rPr>
      </w:pPr>
      <w:r>
        <w:rPr>
          <w:sz w:val="24"/>
        </w:rPr>
        <w:tab/>
      </w:r>
      <w:r>
        <w:rPr>
          <w:sz w:val="24"/>
          <w:szCs w:val="24"/>
        </w:rPr>
        <w:tab/>
        <w:t>Boosting Tree</w:t>
      </w:r>
      <w:r>
        <w:rPr>
          <w:sz w:val="24"/>
          <w:szCs w:val="24"/>
        </w:rPr>
        <w:t>的描述如下</w:t>
      </w:r>
      <w:r>
        <w:rPr>
          <w:rFonts w:hint="eastAsia"/>
          <w:sz w:val="24"/>
          <w:szCs w:val="24"/>
        </w:rPr>
        <w:t>：</w:t>
      </w:r>
    </w:p>
    <w:p w:rsidR="009A1B6A" w:rsidRDefault="009A1B6A" w:rsidP="009A1B6A">
      <w:pPr>
        <w:spacing w:line="440" w:lineRule="exact"/>
        <w:ind w:firstLineChars="200" w:firstLine="480"/>
        <w:rPr>
          <w:sz w:val="24"/>
          <w:szCs w:val="24"/>
        </w:rPr>
      </w:pPr>
      <w:r>
        <w:rPr>
          <w:sz w:val="24"/>
          <w:szCs w:val="24"/>
        </w:rPr>
        <w:lastRenderedPageBreak/>
        <w:t>输入</w:t>
      </w:r>
      <w:r>
        <w:rPr>
          <w:rFonts w:hint="eastAsia"/>
          <w:sz w:val="24"/>
          <w:szCs w:val="24"/>
        </w:rPr>
        <w:t>：</w:t>
      </w:r>
      <w:r>
        <w:rPr>
          <w:sz w:val="24"/>
          <w:szCs w:val="24"/>
        </w:rPr>
        <w:t>训练数据集</w:t>
      </w:r>
      <w:r w:rsidRPr="001E6C94">
        <w:rPr>
          <w:position w:val="-14"/>
          <w:sz w:val="24"/>
          <w:szCs w:val="24"/>
        </w:rPr>
        <w:object w:dxaOrig="5500" w:dyaOrig="400">
          <v:shape id="_x0000_i1109" type="#_x0000_t75" style="width:274.85pt;height:20.65pt" o:ole="">
            <v:imagedata r:id="rId202" o:title=""/>
          </v:shape>
          <o:OLEObject Type="Embed" ProgID="Equation.DSMT4" ShapeID="_x0000_i1109" DrawAspect="Content" ObjectID="_1605558993" r:id="rId203"/>
        </w:object>
      </w:r>
      <w:r>
        <w:rPr>
          <w:sz w:val="24"/>
          <w:szCs w:val="24"/>
        </w:rPr>
        <w:t xml:space="preserve"> </w:t>
      </w:r>
    </w:p>
    <w:p w:rsidR="009A1B6A" w:rsidRDefault="009A1B6A" w:rsidP="009A1B6A">
      <w:pPr>
        <w:spacing w:line="440" w:lineRule="exact"/>
        <w:ind w:firstLineChars="200" w:firstLine="480"/>
        <w:rPr>
          <w:sz w:val="24"/>
          <w:szCs w:val="24"/>
        </w:rPr>
      </w:pPr>
      <w:r>
        <w:rPr>
          <w:sz w:val="24"/>
          <w:szCs w:val="24"/>
        </w:rPr>
        <w:t>输出</w:t>
      </w:r>
      <w:r>
        <w:rPr>
          <w:rFonts w:hint="eastAsia"/>
          <w:sz w:val="24"/>
          <w:szCs w:val="24"/>
        </w:rPr>
        <w:t>：</w:t>
      </w:r>
      <w:r>
        <w:rPr>
          <w:sz w:val="24"/>
          <w:szCs w:val="24"/>
        </w:rPr>
        <w:t>提升树</w:t>
      </w:r>
      <w:r w:rsidRPr="001E6C94">
        <w:rPr>
          <w:position w:val="-12"/>
          <w:sz w:val="24"/>
          <w:szCs w:val="24"/>
        </w:rPr>
        <w:object w:dxaOrig="700" w:dyaOrig="360">
          <v:shape id="_x0000_i1110" type="#_x0000_t75" style="width:35.05pt;height:18.15pt" o:ole="">
            <v:imagedata r:id="rId204" o:title=""/>
          </v:shape>
          <o:OLEObject Type="Embed" ProgID="Equation.DSMT4" ShapeID="_x0000_i1110" DrawAspect="Content" ObjectID="_1605558994" r:id="rId205"/>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1) </w:t>
      </w:r>
      <w:r>
        <w:rPr>
          <w:sz w:val="24"/>
          <w:szCs w:val="24"/>
        </w:rPr>
        <w:t>初始化</w:t>
      </w:r>
      <w:r w:rsidRPr="001E6C94">
        <w:rPr>
          <w:position w:val="-12"/>
          <w:sz w:val="24"/>
          <w:szCs w:val="24"/>
        </w:rPr>
        <w:object w:dxaOrig="940" w:dyaOrig="360">
          <v:shape id="_x0000_i1111" type="#_x0000_t75" style="width:47.6pt;height:18.15pt" o:ole="">
            <v:imagedata r:id="rId206" o:title=""/>
          </v:shape>
          <o:OLEObject Type="Embed" ProgID="Equation.DSMT4" ShapeID="_x0000_i1111" DrawAspect="Content" ObjectID="_1605558995" r:id="rId207"/>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2) </w:t>
      </w:r>
      <w:r>
        <w:rPr>
          <w:sz w:val="24"/>
          <w:szCs w:val="24"/>
        </w:rPr>
        <w:t>对</w:t>
      </w:r>
      <w:r>
        <w:rPr>
          <w:rFonts w:hint="eastAsia"/>
          <w:sz w:val="24"/>
          <w:szCs w:val="24"/>
        </w:rPr>
        <w:t>m</w:t>
      </w:r>
      <w:r>
        <w:rPr>
          <w:sz w:val="24"/>
          <w:szCs w:val="24"/>
        </w:rPr>
        <w:t xml:space="preserve"> = 1,2,3…M</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a) </w:t>
      </w:r>
      <w:r>
        <w:rPr>
          <w:sz w:val="24"/>
          <w:szCs w:val="24"/>
        </w:rPr>
        <w:t>将损失函数的负梯度作为残差</w:t>
      </w:r>
      <w:r w:rsidRPr="001E6C94">
        <w:rPr>
          <w:position w:val="-12"/>
          <w:sz w:val="24"/>
          <w:szCs w:val="24"/>
        </w:rPr>
        <w:object w:dxaOrig="300" w:dyaOrig="360">
          <v:shape id="_x0000_i1112" type="#_x0000_t75" style="width:15.05pt;height:18.15pt" o:ole="">
            <v:imagedata r:id="rId208" o:title=""/>
          </v:shape>
          <o:OLEObject Type="Embed" ProgID="Equation.DSMT4" ShapeID="_x0000_i1112" DrawAspect="Content" ObjectID="_1605558996" r:id="rId209"/>
        </w:object>
      </w:r>
    </w:p>
    <w:p w:rsidR="009A1B6A" w:rsidRDefault="009A1B6A" w:rsidP="009A1B6A">
      <w:pPr>
        <w:spacing w:line="440" w:lineRule="exact"/>
        <w:ind w:firstLineChars="400" w:firstLine="960"/>
        <w:rPr>
          <w:sz w:val="24"/>
          <w:szCs w:val="24"/>
        </w:rPr>
      </w:pPr>
      <w:r>
        <w:rPr>
          <w:sz w:val="24"/>
          <w:szCs w:val="24"/>
        </w:rPr>
        <w:t xml:space="preserve">(b) </w:t>
      </w:r>
      <w:r>
        <w:rPr>
          <w:sz w:val="24"/>
          <w:szCs w:val="24"/>
        </w:rPr>
        <w:t>拟合残差</w:t>
      </w:r>
      <w:r w:rsidRPr="001E6C94">
        <w:rPr>
          <w:position w:val="-12"/>
          <w:sz w:val="24"/>
          <w:szCs w:val="24"/>
        </w:rPr>
        <w:object w:dxaOrig="300" w:dyaOrig="360">
          <v:shape id="_x0000_i1113" type="#_x0000_t75" style="width:15.05pt;height:18.15pt" o:ole="">
            <v:imagedata r:id="rId208" o:title=""/>
          </v:shape>
          <o:OLEObject Type="Embed" ProgID="Equation.DSMT4" ShapeID="_x0000_i1113" DrawAspect="Content" ObjectID="_1605558997" r:id="rId210"/>
        </w:object>
      </w:r>
      <w:r>
        <w:rPr>
          <w:sz w:val="24"/>
          <w:szCs w:val="24"/>
        </w:rPr>
        <w:t>学习一个回归树</w:t>
      </w:r>
      <w:r>
        <w:rPr>
          <w:rFonts w:hint="eastAsia"/>
          <w:sz w:val="24"/>
          <w:szCs w:val="24"/>
        </w:rPr>
        <w:t>，</w:t>
      </w:r>
      <w:r>
        <w:rPr>
          <w:sz w:val="24"/>
          <w:szCs w:val="24"/>
        </w:rPr>
        <w:t>得到</w:t>
      </w:r>
      <w:r w:rsidRPr="001E6C94">
        <w:rPr>
          <w:position w:val="-10"/>
          <w:sz w:val="24"/>
          <w:szCs w:val="24"/>
        </w:rPr>
        <w:object w:dxaOrig="780" w:dyaOrig="320">
          <v:shape id="_x0000_i1114" type="#_x0000_t75" style="width:38.8pt;height:15.65pt" o:ole="">
            <v:imagedata r:id="rId211" o:title=""/>
          </v:shape>
          <o:OLEObject Type="Embed" ProgID="Equation.DSMT4" ShapeID="_x0000_i1114" DrawAspect="Content" ObjectID="_1605558998" r:id="rId212"/>
        </w:object>
      </w:r>
      <w:r>
        <w:rPr>
          <w:sz w:val="24"/>
          <w:szCs w:val="24"/>
        </w:rPr>
        <w:t xml:space="preserve"> </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c) </w:t>
      </w:r>
      <w:r>
        <w:rPr>
          <w:sz w:val="24"/>
          <w:szCs w:val="24"/>
        </w:rPr>
        <w:t>更新</w:t>
      </w:r>
      <w:r w:rsidRPr="00C32834">
        <w:rPr>
          <w:position w:val="-12"/>
          <w:sz w:val="24"/>
          <w:szCs w:val="24"/>
        </w:rPr>
        <w:object w:dxaOrig="2460" w:dyaOrig="360">
          <v:shape id="_x0000_i1115" type="#_x0000_t75" style="width:122.7pt;height:18.15pt" o:ole="">
            <v:imagedata r:id="rId213" o:title=""/>
          </v:shape>
          <o:OLEObject Type="Embed" ProgID="Equation.DSMT4" ShapeID="_x0000_i1115" DrawAspect="Content" ObjectID="_1605558999" r:id="rId214"/>
        </w:object>
      </w:r>
      <w:r>
        <w:rPr>
          <w:sz w:val="24"/>
          <w:szCs w:val="24"/>
        </w:rPr>
        <w:t xml:space="preserve"> </w:t>
      </w:r>
    </w:p>
    <w:p w:rsidR="009A1B6A" w:rsidRDefault="009A1B6A" w:rsidP="009A1B6A">
      <w:pPr>
        <w:spacing w:line="440" w:lineRule="exact"/>
        <w:ind w:firstLine="480"/>
        <w:rPr>
          <w:sz w:val="24"/>
          <w:szCs w:val="24"/>
        </w:rPr>
      </w:pPr>
      <w:r>
        <w:rPr>
          <w:sz w:val="24"/>
          <w:szCs w:val="24"/>
        </w:rPr>
        <w:t xml:space="preserve">(3) </w:t>
      </w:r>
      <w:r>
        <w:rPr>
          <w:sz w:val="24"/>
          <w:szCs w:val="24"/>
        </w:rPr>
        <w:t>得到回归问题的提升树</w:t>
      </w:r>
    </w:p>
    <w:p w:rsidR="009A1B6A" w:rsidRPr="009A1B6A" w:rsidRDefault="009A1B6A" w:rsidP="009A1B6A">
      <w:pPr>
        <w:spacing w:line="440" w:lineRule="exact"/>
        <w:ind w:firstLine="480"/>
        <w:rPr>
          <w:sz w:val="24"/>
          <w:szCs w:val="24"/>
        </w:rPr>
      </w:pPr>
      <w:r>
        <w:rPr>
          <w:rFonts w:hint="eastAsia"/>
          <w:sz w:val="24"/>
          <w:szCs w:val="24"/>
        </w:rPr>
        <w:t xml:space="preserve"> </w:t>
      </w:r>
      <w:r>
        <w:rPr>
          <w:sz w:val="24"/>
          <w:szCs w:val="24"/>
        </w:rPr>
        <w:t xml:space="preserve">  </w:t>
      </w:r>
      <w:r w:rsidRPr="00C32834">
        <w:rPr>
          <w:position w:val="-28"/>
          <w:sz w:val="24"/>
          <w:szCs w:val="24"/>
        </w:rPr>
        <w:object w:dxaOrig="1880" w:dyaOrig="680">
          <v:shape id="_x0000_i1116" type="#_x0000_t75" style="width:93.9pt;height:33.8pt" o:ole="">
            <v:imagedata r:id="rId215" o:title=""/>
          </v:shape>
          <o:OLEObject Type="Embed" ProgID="Equation.DSMT4" ShapeID="_x0000_i1116" DrawAspect="Content" ObjectID="_1605559000" r:id="rId216"/>
        </w:object>
      </w:r>
    </w:p>
    <w:p w:rsidR="00A55820" w:rsidRDefault="00A55820" w:rsidP="00A55820"/>
    <w:p w:rsidR="00482280" w:rsidRDefault="00A55820" w:rsidP="00A40268">
      <w:pPr>
        <w:pStyle w:val="3"/>
        <w:rPr>
          <w:i/>
          <w:iCs/>
        </w:rPr>
      </w:pPr>
      <w:r>
        <w:t>3.2.3</w:t>
      </w:r>
      <w:r w:rsidR="00482280">
        <w:t xml:space="preserve"> </w:t>
      </w:r>
      <w:bookmarkEnd w:id="259"/>
      <w:r>
        <w:rPr>
          <w:i/>
          <w:iCs/>
        </w:rPr>
        <w:t>GBDT</w:t>
      </w:r>
    </w:p>
    <w:p w:rsidR="009A2352" w:rsidRDefault="00C42BF7" w:rsidP="00C42BF7">
      <w:pPr>
        <w:spacing w:line="440" w:lineRule="exact"/>
        <w:rPr>
          <w:sz w:val="24"/>
          <w:szCs w:val="24"/>
        </w:rPr>
      </w:pPr>
      <w:r>
        <w:tab/>
      </w:r>
      <w:r w:rsidRPr="00C42BF7">
        <w:rPr>
          <w:sz w:val="24"/>
          <w:szCs w:val="24"/>
        </w:rPr>
        <w:t>GBDT(Gradient Boosting Decision Tree)</w:t>
      </w:r>
      <w:r w:rsidRPr="00C42BF7">
        <w:rPr>
          <w:sz w:val="24"/>
          <w:szCs w:val="24"/>
        </w:rPr>
        <w:t>是机器学习中</w:t>
      </w:r>
      <w:r>
        <w:rPr>
          <w:sz w:val="24"/>
          <w:szCs w:val="24"/>
        </w:rPr>
        <w:t>一种被广泛应用的分类算法</w:t>
      </w:r>
      <w:r>
        <w:rPr>
          <w:rFonts w:hint="eastAsia"/>
          <w:sz w:val="24"/>
          <w:szCs w:val="24"/>
        </w:rPr>
        <w:t>。</w:t>
      </w:r>
      <w:r>
        <w:rPr>
          <w:sz w:val="24"/>
          <w:szCs w:val="24"/>
        </w:rPr>
        <w:t>其本质是将</w:t>
      </w:r>
      <w:r>
        <w:rPr>
          <w:rFonts w:hint="eastAsia"/>
          <w:sz w:val="24"/>
          <w:szCs w:val="24"/>
        </w:rPr>
        <w:t>Gr</w:t>
      </w:r>
      <w:r>
        <w:rPr>
          <w:sz w:val="24"/>
          <w:szCs w:val="24"/>
        </w:rPr>
        <w:t>adient Boosting</w:t>
      </w:r>
      <w:r>
        <w:rPr>
          <w:sz w:val="24"/>
          <w:szCs w:val="24"/>
        </w:rPr>
        <w:t>算法作为</w:t>
      </w:r>
      <w:r>
        <w:rPr>
          <w:rFonts w:hint="eastAsia"/>
          <w:sz w:val="24"/>
          <w:szCs w:val="24"/>
        </w:rPr>
        <w:t>Boosting</w:t>
      </w:r>
      <w:r>
        <w:rPr>
          <w:sz w:val="24"/>
          <w:szCs w:val="24"/>
        </w:rPr>
        <w:t xml:space="preserve"> Tree</w:t>
      </w:r>
      <w:r>
        <w:rPr>
          <w:sz w:val="24"/>
          <w:szCs w:val="24"/>
        </w:rPr>
        <w:t>的优化策略</w:t>
      </w:r>
      <w:r>
        <w:rPr>
          <w:rFonts w:hint="eastAsia"/>
          <w:sz w:val="24"/>
          <w:szCs w:val="24"/>
        </w:rPr>
        <w:t>，</w:t>
      </w:r>
      <w:r>
        <w:rPr>
          <w:sz w:val="24"/>
          <w:szCs w:val="24"/>
        </w:rPr>
        <w:t>进而实现的一种</w:t>
      </w:r>
      <w:r>
        <w:rPr>
          <w:rFonts w:hint="eastAsia"/>
          <w:sz w:val="24"/>
          <w:szCs w:val="24"/>
        </w:rPr>
        <w:t>Boo</w:t>
      </w:r>
      <w:r>
        <w:rPr>
          <w:sz w:val="24"/>
          <w:szCs w:val="24"/>
        </w:rPr>
        <w:t>sting Tree</w:t>
      </w:r>
      <w:r>
        <w:rPr>
          <w:sz w:val="24"/>
          <w:szCs w:val="24"/>
        </w:rPr>
        <w:t>算法</w:t>
      </w:r>
      <w:r>
        <w:rPr>
          <w:rFonts w:hint="eastAsia"/>
          <w:sz w:val="24"/>
          <w:szCs w:val="24"/>
        </w:rPr>
        <w:t>。</w:t>
      </w:r>
      <w:r>
        <w:rPr>
          <w:sz w:val="24"/>
          <w:szCs w:val="24"/>
        </w:rPr>
        <w:t>对于</w:t>
      </w:r>
      <w:r>
        <w:rPr>
          <w:rFonts w:hint="eastAsia"/>
          <w:sz w:val="24"/>
          <w:szCs w:val="24"/>
        </w:rPr>
        <w:t>Boo</w:t>
      </w:r>
      <w:r>
        <w:rPr>
          <w:sz w:val="24"/>
          <w:szCs w:val="24"/>
        </w:rPr>
        <w:t>sting Tree</w:t>
      </w:r>
      <w:r>
        <w:rPr>
          <w:rFonts w:hint="eastAsia"/>
          <w:sz w:val="24"/>
          <w:szCs w:val="24"/>
        </w:rPr>
        <w:t>，</w:t>
      </w:r>
      <w:r>
        <w:rPr>
          <w:sz w:val="24"/>
          <w:szCs w:val="24"/>
        </w:rPr>
        <w:t>当损失函数是平方损失和指数损失函数时</w:t>
      </w:r>
      <w:r>
        <w:rPr>
          <w:rFonts w:hint="eastAsia"/>
          <w:sz w:val="24"/>
          <w:szCs w:val="24"/>
        </w:rPr>
        <w:t>，</w:t>
      </w:r>
      <w:r>
        <w:rPr>
          <w:sz w:val="24"/>
          <w:szCs w:val="24"/>
        </w:rPr>
        <w:t>每一步的优化都很简单</w:t>
      </w:r>
      <w:r>
        <w:rPr>
          <w:rFonts w:hint="eastAsia"/>
          <w:sz w:val="24"/>
          <w:szCs w:val="24"/>
        </w:rPr>
        <w:t>。</w:t>
      </w:r>
      <w:r>
        <w:rPr>
          <w:sz w:val="24"/>
          <w:szCs w:val="24"/>
        </w:rPr>
        <w:t>但对于一般的损失函数</w:t>
      </w:r>
      <w:r>
        <w:rPr>
          <w:rFonts w:hint="eastAsia"/>
          <w:sz w:val="24"/>
          <w:szCs w:val="24"/>
        </w:rPr>
        <w:t>，每一步的</w:t>
      </w:r>
      <w:r>
        <w:rPr>
          <w:sz w:val="24"/>
          <w:szCs w:val="24"/>
        </w:rPr>
        <w:t>优化存在着一定难度</w:t>
      </w:r>
      <w:r>
        <w:rPr>
          <w:rFonts w:hint="eastAsia"/>
          <w:sz w:val="24"/>
          <w:szCs w:val="24"/>
        </w:rPr>
        <w:t>。</w:t>
      </w:r>
    </w:p>
    <w:p w:rsidR="00C42BF7" w:rsidRDefault="00C42BF7" w:rsidP="009A2352">
      <w:pPr>
        <w:spacing w:line="440" w:lineRule="exact"/>
        <w:ind w:firstLine="420"/>
        <w:rPr>
          <w:sz w:val="24"/>
          <w:szCs w:val="24"/>
        </w:rPr>
      </w:pPr>
      <w:r>
        <w:rPr>
          <w:sz w:val="24"/>
          <w:szCs w:val="24"/>
        </w:rPr>
        <w:t>基于此问题</w:t>
      </w:r>
      <w:r>
        <w:rPr>
          <w:rFonts w:hint="eastAsia"/>
          <w:sz w:val="24"/>
          <w:szCs w:val="24"/>
        </w:rPr>
        <w:t>，</w:t>
      </w:r>
      <w:r>
        <w:rPr>
          <w:rFonts w:hint="eastAsia"/>
          <w:sz w:val="24"/>
          <w:szCs w:val="24"/>
        </w:rPr>
        <w:t>Fr</w:t>
      </w:r>
      <w:r>
        <w:rPr>
          <w:sz w:val="24"/>
          <w:szCs w:val="24"/>
        </w:rPr>
        <w:t>ediman</w:t>
      </w:r>
      <w:r>
        <w:rPr>
          <w:sz w:val="24"/>
          <w:szCs w:val="24"/>
        </w:rPr>
        <w:t>提出</w:t>
      </w:r>
      <w:r>
        <w:rPr>
          <w:rFonts w:hint="eastAsia"/>
          <w:sz w:val="24"/>
          <w:szCs w:val="24"/>
        </w:rPr>
        <w:t>Gra</w:t>
      </w:r>
      <w:r>
        <w:rPr>
          <w:sz w:val="24"/>
          <w:szCs w:val="24"/>
        </w:rPr>
        <w:t>dient Boosting</w:t>
      </w:r>
      <w:r w:rsidR="009A2352">
        <w:rPr>
          <w:sz w:val="24"/>
          <w:szCs w:val="24"/>
        </w:rPr>
        <w:t>算法</w:t>
      </w:r>
      <w:r w:rsidR="009A2352">
        <w:rPr>
          <w:rFonts w:hint="eastAsia"/>
          <w:sz w:val="24"/>
          <w:szCs w:val="24"/>
        </w:rPr>
        <w:t>[</w:t>
      </w:r>
      <w:r w:rsidR="009A2352">
        <w:rPr>
          <w:sz w:val="24"/>
          <w:szCs w:val="24"/>
        </w:rPr>
        <w:t>frediman]</w:t>
      </w:r>
      <w:r w:rsidR="009A2352">
        <w:rPr>
          <w:rFonts w:hint="eastAsia"/>
          <w:sz w:val="24"/>
          <w:szCs w:val="24"/>
        </w:rPr>
        <w:t>。</w:t>
      </w:r>
      <w:r w:rsidR="009A2352">
        <w:rPr>
          <w:sz w:val="24"/>
          <w:szCs w:val="24"/>
        </w:rPr>
        <w:t>本质上来讲</w:t>
      </w:r>
      <w:r w:rsidR="009A2352">
        <w:rPr>
          <w:rFonts w:hint="eastAsia"/>
          <w:sz w:val="24"/>
          <w:szCs w:val="24"/>
        </w:rPr>
        <w:t>，</w:t>
      </w:r>
      <w:r w:rsidR="009A2352">
        <w:rPr>
          <w:sz w:val="24"/>
          <w:szCs w:val="24"/>
        </w:rPr>
        <w:t>这是一种</w:t>
      </w:r>
      <w:r w:rsidR="009A2352">
        <w:rPr>
          <w:rFonts w:hint="eastAsia"/>
          <w:sz w:val="24"/>
          <w:szCs w:val="24"/>
        </w:rPr>
        <w:t>Gradient</w:t>
      </w:r>
      <w:r w:rsidR="009A2352">
        <w:rPr>
          <w:sz w:val="24"/>
          <w:szCs w:val="24"/>
        </w:rPr>
        <w:t xml:space="preserve"> Descient</w:t>
      </w:r>
      <w:r w:rsidR="009A2352">
        <w:rPr>
          <w:sz w:val="24"/>
          <w:szCs w:val="24"/>
        </w:rPr>
        <w:t>算法的近似方法</w:t>
      </w:r>
      <w:r w:rsidR="009A2352">
        <w:rPr>
          <w:rFonts w:hint="eastAsia"/>
          <w:sz w:val="24"/>
          <w:szCs w:val="24"/>
        </w:rPr>
        <w:t>，其关键在于利用损失函数的负梯度在当前模型的值</w:t>
      </w:r>
    </w:p>
    <w:p w:rsidR="009A2352" w:rsidRPr="00C42BF7" w:rsidRDefault="009A2352" w:rsidP="009A2352">
      <w:pPr>
        <w:spacing w:line="360" w:lineRule="auto"/>
        <w:ind w:firstLine="420"/>
      </w:pPr>
      <w:r>
        <w:rPr>
          <w:rFonts w:hint="eastAsia"/>
          <w:sz w:val="24"/>
          <w:szCs w:val="24"/>
        </w:rPr>
        <w:t xml:space="preserve"> </w:t>
      </w:r>
      <w:r>
        <w:rPr>
          <w:sz w:val="24"/>
          <w:szCs w:val="24"/>
        </w:rPr>
        <w:t xml:space="preserve">                       </w:t>
      </w:r>
      <w:r w:rsidRPr="009A2352">
        <w:rPr>
          <w:position w:val="-38"/>
          <w:sz w:val="24"/>
          <w:szCs w:val="24"/>
        </w:rPr>
        <w:object w:dxaOrig="2480" w:dyaOrig="820">
          <v:shape id="_x0000_i1117" type="#_x0000_t75" style="width:123.35pt;height:41.3pt" o:ole="">
            <v:imagedata r:id="rId217" o:title=""/>
          </v:shape>
          <o:OLEObject Type="Embed" ProgID="Equation.DSMT4" ShapeID="_x0000_i1117" DrawAspect="Content" ObjectID="_1605559001" r:id="rId218"/>
        </w:object>
      </w:r>
      <w:r>
        <w:rPr>
          <w:sz w:val="24"/>
          <w:szCs w:val="24"/>
        </w:rPr>
        <w:t xml:space="preserve">            </w:t>
      </w:r>
    </w:p>
    <w:p w:rsidR="00B56DCB" w:rsidRDefault="009A2352" w:rsidP="00B56DCB">
      <w:pPr>
        <w:spacing w:line="440" w:lineRule="exact"/>
        <w:ind w:firstLineChars="200" w:firstLine="480"/>
        <w:rPr>
          <w:sz w:val="24"/>
          <w:szCs w:val="24"/>
        </w:rPr>
      </w:pPr>
      <w:r w:rsidRPr="009A2352">
        <w:rPr>
          <w:rFonts w:hint="eastAsia"/>
          <w:sz w:val="24"/>
          <w:szCs w:val="24"/>
        </w:rPr>
        <w:t>作为</w:t>
      </w:r>
      <w:r w:rsidR="0008112E">
        <w:rPr>
          <w:rFonts w:hint="eastAsia"/>
          <w:sz w:val="24"/>
          <w:szCs w:val="24"/>
        </w:rPr>
        <w:t>回归问题</w:t>
      </w:r>
      <w:r w:rsidR="0008112E">
        <w:rPr>
          <w:rFonts w:hint="eastAsia"/>
          <w:sz w:val="24"/>
          <w:szCs w:val="24"/>
        </w:rPr>
        <w:t>Boo</w:t>
      </w:r>
      <w:r w:rsidR="0008112E">
        <w:rPr>
          <w:sz w:val="24"/>
          <w:szCs w:val="24"/>
        </w:rPr>
        <w:t>sting Tree</w:t>
      </w:r>
      <w:r w:rsidR="0008112E">
        <w:rPr>
          <w:sz w:val="24"/>
          <w:szCs w:val="24"/>
        </w:rPr>
        <w:t>算法中的残差近似值</w:t>
      </w:r>
      <w:r w:rsidR="0008112E">
        <w:rPr>
          <w:rFonts w:hint="eastAsia"/>
          <w:sz w:val="24"/>
          <w:szCs w:val="24"/>
        </w:rPr>
        <w:t>，</w:t>
      </w:r>
      <w:r w:rsidR="0008112E">
        <w:rPr>
          <w:sz w:val="24"/>
          <w:szCs w:val="24"/>
        </w:rPr>
        <w:t>进而拟合一个回归树</w:t>
      </w:r>
      <w:r w:rsidR="0008112E">
        <w:rPr>
          <w:rFonts w:hint="eastAsia"/>
          <w:sz w:val="24"/>
          <w:szCs w:val="24"/>
        </w:rPr>
        <w:t>。</w:t>
      </w:r>
      <w:r w:rsidR="00B56DCB">
        <w:rPr>
          <w:sz w:val="24"/>
          <w:szCs w:val="24"/>
        </w:rPr>
        <w:t>本章提出的高光谱遥感分类算法便是基于</w:t>
      </w:r>
      <w:r w:rsidR="00B56DCB">
        <w:rPr>
          <w:rFonts w:hint="eastAsia"/>
          <w:sz w:val="24"/>
          <w:szCs w:val="24"/>
        </w:rPr>
        <w:t>G</w:t>
      </w:r>
      <w:r w:rsidR="00B56DCB">
        <w:rPr>
          <w:sz w:val="24"/>
          <w:szCs w:val="24"/>
        </w:rPr>
        <w:t>BDT</w:t>
      </w:r>
      <w:r w:rsidR="00B56DCB">
        <w:rPr>
          <w:sz w:val="24"/>
          <w:szCs w:val="24"/>
        </w:rPr>
        <w:t>的一种变式算法</w:t>
      </w:r>
      <w:r w:rsidR="00B56DCB">
        <w:rPr>
          <w:sz w:val="24"/>
          <w:szCs w:val="24"/>
        </w:rPr>
        <w:t>LGBM</w:t>
      </w:r>
      <w:r w:rsidR="00B56DCB">
        <w:rPr>
          <w:rFonts w:hint="eastAsia"/>
          <w:sz w:val="24"/>
          <w:szCs w:val="24"/>
        </w:rPr>
        <w:t>。</w:t>
      </w:r>
    </w:p>
    <w:p w:rsidR="009A1B6A" w:rsidRDefault="009A1B6A" w:rsidP="00A2223E">
      <w:pPr>
        <w:spacing w:line="440" w:lineRule="exact"/>
        <w:ind w:firstLine="420"/>
        <w:rPr>
          <w:sz w:val="24"/>
          <w:szCs w:val="24"/>
        </w:rPr>
      </w:pPr>
      <w:r>
        <w:rPr>
          <w:sz w:val="24"/>
          <w:szCs w:val="24"/>
        </w:rPr>
        <w:t>GBDT</w:t>
      </w:r>
      <w:r>
        <w:rPr>
          <w:sz w:val="24"/>
          <w:szCs w:val="24"/>
        </w:rPr>
        <w:t>算法描述</w:t>
      </w:r>
      <w:r w:rsidR="00E07C3A">
        <w:rPr>
          <w:sz w:val="24"/>
          <w:szCs w:val="24"/>
        </w:rPr>
        <w:t>如下</w:t>
      </w:r>
      <w:r w:rsidR="00E07C3A">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输入</w:t>
      </w:r>
      <w:r>
        <w:rPr>
          <w:rFonts w:hint="eastAsia"/>
          <w:sz w:val="24"/>
          <w:szCs w:val="24"/>
        </w:rPr>
        <w:t>：</w:t>
      </w:r>
      <w:r>
        <w:rPr>
          <w:sz w:val="24"/>
          <w:szCs w:val="24"/>
        </w:rPr>
        <w:t>训练数据集</w:t>
      </w:r>
      <w:r w:rsidRPr="001E6C94">
        <w:rPr>
          <w:position w:val="-14"/>
          <w:sz w:val="24"/>
          <w:szCs w:val="24"/>
        </w:rPr>
        <w:object w:dxaOrig="5500" w:dyaOrig="400">
          <v:shape id="_x0000_i1118" type="#_x0000_t75" style="width:274.85pt;height:20.65pt" o:ole="">
            <v:imagedata r:id="rId202" o:title=""/>
          </v:shape>
          <o:OLEObject Type="Embed" ProgID="Equation.DSMT4" ShapeID="_x0000_i1118" DrawAspect="Content" ObjectID="_1605559002" r:id="rId219"/>
        </w:object>
      </w:r>
      <w:r>
        <w:rPr>
          <w:sz w:val="24"/>
          <w:szCs w:val="24"/>
        </w:rPr>
        <w:t>损失函数</w:t>
      </w:r>
    </w:p>
    <w:p w:rsidR="00E07C3A" w:rsidRDefault="00E07C3A" w:rsidP="009A2352">
      <w:pPr>
        <w:spacing w:line="440" w:lineRule="exact"/>
        <w:rPr>
          <w:sz w:val="24"/>
          <w:szCs w:val="24"/>
        </w:rPr>
      </w:pPr>
      <w:r w:rsidRPr="00E07C3A">
        <w:rPr>
          <w:position w:val="-10"/>
          <w:sz w:val="24"/>
          <w:szCs w:val="24"/>
        </w:rPr>
        <w:object w:dxaOrig="1080" w:dyaOrig="320">
          <v:shape id="_x0000_i1119" type="#_x0000_t75" style="width:54.45pt;height:15.65pt" o:ole="">
            <v:imagedata r:id="rId220" o:title=""/>
          </v:shape>
          <o:OLEObject Type="Embed" ProgID="Equation.DSMT4" ShapeID="_x0000_i1119" DrawAspect="Content" ObjectID="_1605559003" r:id="rId221"/>
        </w:object>
      </w:r>
      <w:r>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输出</w:t>
      </w:r>
      <w:r>
        <w:rPr>
          <w:rFonts w:hint="eastAsia"/>
          <w:sz w:val="24"/>
          <w:szCs w:val="24"/>
        </w:rPr>
        <w:t>：回归树</w:t>
      </w:r>
      <w:r w:rsidRPr="00E07C3A">
        <w:rPr>
          <w:position w:val="-10"/>
          <w:sz w:val="24"/>
          <w:szCs w:val="24"/>
        </w:rPr>
        <w:object w:dxaOrig="540" w:dyaOrig="380">
          <v:shape id="_x0000_i1120" type="#_x0000_t75" style="width:26.9pt;height:18.8pt" o:ole="">
            <v:imagedata r:id="rId222" o:title=""/>
          </v:shape>
          <o:OLEObject Type="Embed" ProgID="Equation.DSMT4" ShapeID="_x0000_i1120" DrawAspect="Content" ObjectID="_1605559004" r:id="rId223"/>
        </w:object>
      </w:r>
      <w:r>
        <w:rPr>
          <w:rFonts w:hint="eastAsia"/>
          <w:sz w:val="24"/>
          <w:szCs w:val="24"/>
        </w:rPr>
        <w:t>。</w:t>
      </w:r>
    </w:p>
    <w:p w:rsidR="00E07C3A" w:rsidRDefault="00E07C3A" w:rsidP="009A2352">
      <w:pPr>
        <w:spacing w:line="440" w:lineRule="exact"/>
        <w:rPr>
          <w:sz w:val="24"/>
          <w:szCs w:val="24"/>
        </w:rPr>
      </w:pPr>
      <w:r>
        <w:rPr>
          <w:sz w:val="24"/>
          <w:szCs w:val="24"/>
        </w:rPr>
        <w:tab/>
        <w:t xml:space="preserve">(1) </w:t>
      </w:r>
      <w:r w:rsidR="00F07669">
        <w:rPr>
          <w:sz w:val="24"/>
          <w:szCs w:val="24"/>
        </w:rPr>
        <w:t>初始化</w:t>
      </w:r>
    </w:p>
    <w:p w:rsidR="00F07669" w:rsidRDefault="00F07669" w:rsidP="00F07669">
      <w:pPr>
        <w:spacing w:line="360" w:lineRule="auto"/>
        <w:rPr>
          <w:sz w:val="24"/>
          <w:szCs w:val="24"/>
        </w:rPr>
      </w:pPr>
      <w:r>
        <w:rPr>
          <w:rFonts w:hint="eastAsia"/>
          <w:sz w:val="24"/>
          <w:szCs w:val="24"/>
        </w:rPr>
        <w:t xml:space="preserve"> </w:t>
      </w:r>
      <w:r>
        <w:rPr>
          <w:sz w:val="24"/>
          <w:szCs w:val="24"/>
        </w:rPr>
        <w:t xml:space="preserve">                            </w:t>
      </w:r>
      <w:r w:rsidRPr="00F07669">
        <w:rPr>
          <w:position w:val="-28"/>
          <w:sz w:val="24"/>
          <w:szCs w:val="24"/>
        </w:rPr>
        <w:object w:dxaOrig="2560" w:dyaOrig="680">
          <v:shape id="_x0000_i1121" type="#_x0000_t75" style="width:128.35pt;height:33.8pt" o:ole="">
            <v:imagedata r:id="rId224" o:title=""/>
          </v:shape>
          <o:OLEObject Type="Embed" ProgID="Equation.DSMT4" ShapeID="_x0000_i1121" DrawAspect="Content" ObjectID="_1605559005" r:id="rId225"/>
        </w:object>
      </w:r>
      <w:r>
        <w:rPr>
          <w:sz w:val="24"/>
          <w:szCs w:val="24"/>
        </w:rPr>
        <w:t xml:space="preserve"> </w:t>
      </w:r>
    </w:p>
    <w:p w:rsidR="00F07669" w:rsidRDefault="00F07669" w:rsidP="00F07669">
      <w:pPr>
        <w:spacing w:line="360" w:lineRule="auto"/>
        <w:ind w:firstLine="480"/>
        <w:rPr>
          <w:sz w:val="24"/>
          <w:szCs w:val="24"/>
        </w:rPr>
      </w:pPr>
      <w:r>
        <w:rPr>
          <w:rFonts w:hint="eastAsia"/>
          <w:sz w:val="24"/>
          <w:szCs w:val="24"/>
        </w:rPr>
        <w:t>(</w:t>
      </w:r>
      <w:r>
        <w:rPr>
          <w:sz w:val="24"/>
          <w:szCs w:val="24"/>
        </w:rPr>
        <w:t xml:space="preserve">2) </w:t>
      </w:r>
      <w:r>
        <w:rPr>
          <w:sz w:val="24"/>
          <w:szCs w:val="24"/>
        </w:rPr>
        <w:t>对</w:t>
      </w:r>
      <w:r w:rsidRPr="00F07669">
        <w:rPr>
          <w:position w:val="-10"/>
          <w:sz w:val="24"/>
          <w:szCs w:val="24"/>
        </w:rPr>
        <w:object w:dxaOrig="1359" w:dyaOrig="320">
          <v:shape id="_x0000_i1122" type="#_x0000_t75" style="width:67.6pt;height:15.65pt" o:ole="">
            <v:imagedata r:id="rId226" o:title=""/>
          </v:shape>
          <o:OLEObject Type="Embed" ProgID="Equation.DSMT4" ShapeID="_x0000_i1122" DrawAspect="Content" ObjectID="_1605559006" r:id="rId227"/>
        </w:object>
      </w:r>
      <w:r>
        <w:rPr>
          <w:sz w:val="24"/>
          <w:szCs w:val="24"/>
        </w:rPr>
        <w:t xml:space="preserve"> </w:t>
      </w:r>
    </w:p>
    <w:p w:rsidR="00F07669" w:rsidRDefault="00F07669" w:rsidP="007B0457">
      <w:pPr>
        <w:spacing w:line="360" w:lineRule="auto"/>
        <w:ind w:left="360" w:firstLine="480"/>
        <w:rPr>
          <w:sz w:val="24"/>
          <w:szCs w:val="24"/>
        </w:rPr>
      </w:pPr>
      <w:r>
        <w:rPr>
          <w:sz w:val="24"/>
          <w:szCs w:val="24"/>
        </w:rPr>
        <w:lastRenderedPageBreak/>
        <w:t xml:space="preserve">(a) </w:t>
      </w:r>
      <w:r>
        <w:rPr>
          <w:sz w:val="24"/>
          <w:szCs w:val="24"/>
        </w:rPr>
        <w:t>对</w:t>
      </w:r>
      <w:r w:rsidRPr="00F07669">
        <w:rPr>
          <w:position w:val="-10"/>
          <w:sz w:val="24"/>
          <w:szCs w:val="24"/>
        </w:rPr>
        <w:object w:dxaOrig="1040" w:dyaOrig="320">
          <v:shape id="_x0000_i1123" type="#_x0000_t75" style="width:51.35pt;height:15.65pt" o:ole="">
            <v:imagedata r:id="rId228" o:title=""/>
          </v:shape>
          <o:OLEObject Type="Embed" ProgID="Equation.DSMT4" ShapeID="_x0000_i1123" DrawAspect="Content" ObjectID="_1605559007" r:id="rId229"/>
        </w:object>
      </w:r>
      <w:r>
        <w:rPr>
          <w:sz w:val="24"/>
          <w:szCs w:val="24"/>
        </w:rPr>
        <w:t xml:space="preserve">, </w:t>
      </w:r>
      <w:r>
        <w:rPr>
          <w:sz w:val="24"/>
          <w:szCs w:val="24"/>
        </w:rPr>
        <w:t>计算</w:t>
      </w:r>
    </w:p>
    <w:p w:rsidR="00F07669" w:rsidRDefault="00F07669"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F07669">
        <w:rPr>
          <w:position w:val="-36"/>
          <w:sz w:val="24"/>
          <w:szCs w:val="24"/>
        </w:rPr>
        <w:object w:dxaOrig="3019" w:dyaOrig="800">
          <v:shape id="_x0000_i1124" type="#_x0000_t75" style="width:150.9pt;height:40.05pt" o:ole="">
            <v:imagedata r:id="rId230" o:title=""/>
          </v:shape>
          <o:OLEObject Type="Embed" ProgID="Equation.DSMT4" ShapeID="_x0000_i1124" DrawAspect="Content" ObjectID="_1605559008" r:id="rId231"/>
        </w:object>
      </w:r>
      <w:r>
        <w:rPr>
          <w:sz w:val="24"/>
          <w:szCs w:val="24"/>
        </w:rPr>
        <w:t xml:space="preserve"> </w:t>
      </w:r>
    </w:p>
    <w:p w:rsidR="00F07669" w:rsidRDefault="00F07669" w:rsidP="007B0457">
      <w:pPr>
        <w:spacing w:line="360" w:lineRule="auto"/>
        <w:ind w:left="360" w:firstLine="480"/>
        <w:rPr>
          <w:sz w:val="24"/>
          <w:szCs w:val="24"/>
        </w:rPr>
      </w:pPr>
      <w:r>
        <w:rPr>
          <w:rFonts w:hint="eastAsia"/>
          <w:sz w:val="24"/>
          <w:szCs w:val="24"/>
        </w:rPr>
        <w:t>(</w:t>
      </w:r>
      <w:r>
        <w:rPr>
          <w:sz w:val="24"/>
          <w:szCs w:val="24"/>
        </w:rPr>
        <w:t xml:space="preserve">b) </w:t>
      </w:r>
      <w:r>
        <w:rPr>
          <w:sz w:val="24"/>
          <w:szCs w:val="24"/>
        </w:rPr>
        <w:t>对</w:t>
      </w:r>
      <w:r w:rsidRPr="00F07669">
        <w:rPr>
          <w:position w:val="-12"/>
          <w:sz w:val="24"/>
          <w:szCs w:val="24"/>
        </w:rPr>
        <w:object w:dxaOrig="300" w:dyaOrig="360">
          <v:shape id="_x0000_i1125" type="#_x0000_t75" style="width:15.05pt;height:18.15pt" o:ole="">
            <v:imagedata r:id="rId232" o:title=""/>
          </v:shape>
          <o:OLEObject Type="Embed" ProgID="Equation.DSMT4" ShapeID="_x0000_i1125" DrawAspect="Content" ObjectID="_1605559009" r:id="rId233"/>
        </w:object>
      </w:r>
      <w:r>
        <w:rPr>
          <w:sz w:val="24"/>
          <w:szCs w:val="24"/>
        </w:rPr>
        <w:t>拟合一个回归树</w:t>
      </w:r>
      <w:r>
        <w:rPr>
          <w:rFonts w:hint="eastAsia"/>
          <w:sz w:val="24"/>
          <w:szCs w:val="24"/>
        </w:rPr>
        <w:t>，</w:t>
      </w:r>
      <w:r>
        <w:rPr>
          <w:sz w:val="24"/>
          <w:szCs w:val="24"/>
        </w:rPr>
        <w:t>得到第</w:t>
      </w:r>
      <w:r w:rsidRPr="00F07669">
        <w:rPr>
          <w:position w:val="-6"/>
          <w:sz w:val="24"/>
          <w:szCs w:val="24"/>
        </w:rPr>
        <w:object w:dxaOrig="260" w:dyaOrig="220">
          <v:shape id="_x0000_i1126" type="#_x0000_t75" style="width:13.15pt;height:11.25pt" o:ole="">
            <v:imagedata r:id="rId234" o:title=""/>
          </v:shape>
          <o:OLEObject Type="Embed" ProgID="Equation.DSMT4" ShapeID="_x0000_i1126" DrawAspect="Content" ObjectID="_1605559010" r:id="rId235"/>
        </w:object>
      </w:r>
      <w:r>
        <w:rPr>
          <w:sz w:val="24"/>
          <w:szCs w:val="24"/>
        </w:rPr>
        <w:t>个树的叶子结点区域</w:t>
      </w:r>
      <w:r w:rsidRPr="00F07669">
        <w:rPr>
          <w:position w:val="-14"/>
          <w:sz w:val="24"/>
          <w:szCs w:val="24"/>
        </w:rPr>
        <w:object w:dxaOrig="380" w:dyaOrig="380">
          <v:shape id="_x0000_i1127" type="#_x0000_t75" style="width:18.8pt;height:18.8pt" o:ole="">
            <v:imagedata r:id="rId236" o:title=""/>
          </v:shape>
          <o:OLEObject Type="Embed" ProgID="Equation.DSMT4" ShapeID="_x0000_i1127" DrawAspect="Content" ObjectID="_1605559011" r:id="rId237"/>
        </w:object>
      </w:r>
      <w:r>
        <w:rPr>
          <w:rFonts w:hint="eastAsia"/>
          <w:sz w:val="24"/>
          <w:szCs w:val="24"/>
        </w:rPr>
        <w:t>，</w:t>
      </w:r>
      <w:r w:rsidRPr="00F07669">
        <w:rPr>
          <w:position w:val="-10"/>
          <w:sz w:val="24"/>
          <w:szCs w:val="24"/>
        </w:rPr>
        <w:object w:dxaOrig="1140" w:dyaOrig="320">
          <v:shape id="_x0000_i1128" type="#_x0000_t75" style="width:56.95pt;height:15.65pt" o:ole="">
            <v:imagedata r:id="rId238" o:title=""/>
          </v:shape>
          <o:OLEObject Type="Embed" ProgID="Equation.DSMT4" ShapeID="_x0000_i1128" DrawAspect="Content" ObjectID="_1605559012" r:id="rId239"/>
        </w:object>
      </w:r>
      <w:r>
        <w:rPr>
          <w:sz w:val="24"/>
          <w:szCs w:val="24"/>
        </w:rPr>
        <w:t xml:space="preserve"> </w:t>
      </w:r>
    </w:p>
    <w:p w:rsidR="00B56DCB" w:rsidRDefault="00F07669" w:rsidP="007B0457">
      <w:pPr>
        <w:spacing w:line="360" w:lineRule="auto"/>
        <w:ind w:left="360" w:firstLine="480"/>
        <w:rPr>
          <w:sz w:val="24"/>
          <w:szCs w:val="24"/>
        </w:rPr>
      </w:pPr>
      <w:r>
        <w:rPr>
          <w:sz w:val="24"/>
          <w:szCs w:val="24"/>
        </w:rPr>
        <w:t xml:space="preserve">(c) </w:t>
      </w:r>
      <w:r>
        <w:rPr>
          <w:sz w:val="24"/>
          <w:szCs w:val="24"/>
        </w:rPr>
        <w:t>对</w:t>
      </w:r>
      <w:r w:rsidRPr="00F07669">
        <w:rPr>
          <w:position w:val="-10"/>
          <w:sz w:val="24"/>
          <w:szCs w:val="24"/>
        </w:rPr>
        <w:object w:dxaOrig="1140" w:dyaOrig="320">
          <v:shape id="_x0000_i1129" type="#_x0000_t75" style="width:56.95pt;height:15.65pt" o:ole="">
            <v:imagedata r:id="rId240" o:title=""/>
          </v:shape>
          <o:OLEObject Type="Embed" ProgID="Equation.DSMT4" ShapeID="_x0000_i1129" DrawAspect="Content" ObjectID="_1605559013" r:id="rId241"/>
        </w:object>
      </w:r>
      <w:r>
        <w:rPr>
          <w:sz w:val="24"/>
          <w:szCs w:val="24"/>
        </w:rPr>
        <w:t xml:space="preserve">, </w:t>
      </w:r>
      <w:r>
        <w:rPr>
          <w:sz w:val="24"/>
          <w:szCs w:val="24"/>
        </w:rPr>
        <w:t>计算</w:t>
      </w:r>
    </w:p>
    <w:p w:rsidR="00B56DCB" w:rsidRDefault="00B56DCB"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4"/>
          <w:sz w:val="24"/>
          <w:szCs w:val="24"/>
        </w:rPr>
        <w:object w:dxaOrig="3420" w:dyaOrig="600">
          <v:shape id="_x0000_i1130" type="#_x0000_t75" style="width:170.9pt;height:30.05pt" o:ole="">
            <v:imagedata r:id="rId242" o:title=""/>
          </v:shape>
          <o:OLEObject Type="Embed" ProgID="Equation.DSMT4" ShapeID="_x0000_i1130" DrawAspect="Content" ObjectID="_1605559014" r:id="rId243"/>
        </w:object>
      </w:r>
      <w:r>
        <w:rPr>
          <w:sz w:val="24"/>
          <w:szCs w:val="24"/>
        </w:rPr>
        <w:t xml:space="preserve"> </w:t>
      </w:r>
    </w:p>
    <w:p w:rsidR="00B56DCB" w:rsidRDefault="00B56DCB" w:rsidP="007B0457">
      <w:pPr>
        <w:spacing w:line="360" w:lineRule="auto"/>
        <w:ind w:left="360" w:firstLine="480"/>
        <w:rPr>
          <w:sz w:val="24"/>
          <w:szCs w:val="24"/>
        </w:rPr>
      </w:pPr>
      <w:r>
        <w:rPr>
          <w:rFonts w:hint="eastAsia"/>
          <w:sz w:val="24"/>
          <w:szCs w:val="24"/>
        </w:rPr>
        <w:t>(</w:t>
      </w:r>
      <w:r>
        <w:rPr>
          <w:sz w:val="24"/>
          <w:szCs w:val="24"/>
        </w:rPr>
        <w:t xml:space="preserve">d) </w:t>
      </w:r>
      <w:r>
        <w:rPr>
          <w:sz w:val="24"/>
          <w:szCs w:val="24"/>
        </w:rPr>
        <w:t>更新</w:t>
      </w:r>
      <w:r w:rsidRPr="00B56DCB">
        <w:rPr>
          <w:position w:val="-30"/>
          <w:sz w:val="24"/>
          <w:szCs w:val="24"/>
        </w:rPr>
        <w:object w:dxaOrig="3260" w:dyaOrig="700">
          <v:shape id="_x0000_i1131" type="#_x0000_t75" style="width:162.15pt;height:35.05pt" o:ole="">
            <v:imagedata r:id="rId244" o:title=""/>
          </v:shape>
          <o:OLEObject Type="Embed" ProgID="Equation.DSMT4" ShapeID="_x0000_i1131" DrawAspect="Content" ObjectID="_1605559015" r:id="rId245"/>
        </w:object>
      </w:r>
    </w:p>
    <w:p w:rsidR="00B56DCB" w:rsidRDefault="00B56DCB" w:rsidP="00F07669">
      <w:pPr>
        <w:spacing w:line="360" w:lineRule="auto"/>
        <w:ind w:firstLine="480"/>
        <w:rPr>
          <w:sz w:val="24"/>
          <w:szCs w:val="24"/>
        </w:rPr>
      </w:pPr>
      <w:r>
        <w:rPr>
          <w:sz w:val="24"/>
          <w:szCs w:val="24"/>
        </w:rPr>
        <w:t xml:space="preserve">(3) </w:t>
      </w:r>
      <w:r>
        <w:rPr>
          <w:sz w:val="24"/>
          <w:szCs w:val="24"/>
        </w:rPr>
        <w:t>获得最后的回归树</w:t>
      </w:r>
    </w:p>
    <w:p w:rsidR="00B56DCB" w:rsidRPr="00B56DCB" w:rsidRDefault="00B56DCB" w:rsidP="007B0457">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0"/>
          <w:sz w:val="24"/>
          <w:szCs w:val="24"/>
        </w:rPr>
        <w:object w:dxaOrig="3379" w:dyaOrig="700">
          <v:shape id="_x0000_i1132" type="#_x0000_t75" style="width:168.4pt;height:35.05pt" o:ole="">
            <v:imagedata r:id="rId246" o:title=""/>
          </v:shape>
          <o:OLEObject Type="Embed" ProgID="Equation.DSMT4" ShapeID="_x0000_i1132" DrawAspect="Content" ObjectID="_1605559016" r:id="rId247"/>
        </w:object>
      </w:r>
      <w:r>
        <w:rPr>
          <w:sz w:val="24"/>
          <w:szCs w:val="24"/>
        </w:rPr>
        <w:t xml:space="preserve">  </w:t>
      </w:r>
      <w:r w:rsidR="00F07669">
        <w:rPr>
          <w:sz w:val="24"/>
          <w:szCs w:val="24"/>
        </w:rPr>
        <w:t xml:space="preserve"> </w:t>
      </w:r>
    </w:p>
    <w:p w:rsidR="0008112E" w:rsidRDefault="0008112E" w:rsidP="0008112E">
      <w:pPr>
        <w:pStyle w:val="3"/>
        <w:rPr>
          <w:i/>
          <w:iCs/>
        </w:rPr>
      </w:pPr>
      <w:r>
        <w:t>3.2.</w:t>
      </w:r>
      <w:r w:rsidR="000E38DE">
        <w:t>4</w:t>
      </w:r>
      <w:r>
        <w:t xml:space="preserve"> </w:t>
      </w:r>
      <w:r>
        <w:rPr>
          <w:i/>
          <w:iCs/>
        </w:rPr>
        <w:t>Bagging</w:t>
      </w:r>
    </w:p>
    <w:p w:rsidR="000332C3" w:rsidRDefault="000332C3" w:rsidP="000332C3">
      <w:pPr>
        <w:spacing w:line="440" w:lineRule="exact"/>
        <w:rPr>
          <w:sz w:val="24"/>
          <w:szCs w:val="24"/>
        </w:rPr>
      </w:pPr>
      <w:r>
        <w:tab/>
      </w:r>
      <w:r w:rsidRPr="000332C3">
        <w:rPr>
          <w:sz w:val="24"/>
          <w:szCs w:val="24"/>
        </w:rPr>
        <w:t>欲得到</w:t>
      </w:r>
      <w:r>
        <w:rPr>
          <w:sz w:val="24"/>
          <w:szCs w:val="24"/>
        </w:rPr>
        <w:t>泛化性能好强的集成</w:t>
      </w:r>
      <w:r>
        <w:rPr>
          <w:rFonts w:hint="eastAsia"/>
          <w:sz w:val="24"/>
          <w:szCs w:val="24"/>
        </w:rPr>
        <w:t>，</w:t>
      </w:r>
      <w:r>
        <w:rPr>
          <w:sz w:val="24"/>
          <w:szCs w:val="24"/>
        </w:rPr>
        <w:t>那么集成中的</w:t>
      </w:r>
      <w:r w:rsidR="001D7AA0">
        <w:rPr>
          <w:sz w:val="24"/>
          <w:szCs w:val="24"/>
        </w:rPr>
        <w:t>多个基</w:t>
      </w:r>
      <w:r>
        <w:rPr>
          <w:sz w:val="24"/>
          <w:szCs w:val="24"/>
        </w:rPr>
        <w:t>学习器应该尽可能相互独立</w:t>
      </w:r>
      <w:r>
        <w:rPr>
          <w:rFonts w:hint="eastAsia"/>
          <w:sz w:val="24"/>
          <w:szCs w:val="24"/>
        </w:rPr>
        <w:t>。</w:t>
      </w:r>
      <w:r>
        <w:rPr>
          <w:sz w:val="24"/>
          <w:szCs w:val="24"/>
        </w:rPr>
        <w:t>然而</w:t>
      </w:r>
      <w:r>
        <w:rPr>
          <w:rFonts w:hint="eastAsia"/>
          <w:sz w:val="24"/>
          <w:szCs w:val="24"/>
        </w:rPr>
        <w:t>“独立”在现实任务中无法做到，那么可以力求基学习器尽可能具有较大的差异。基于此，可以</w:t>
      </w:r>
      <w:r w:rsidR="001D7AA0">
        <w:rPr>
          <w:rFonts w:hint="eastAsia"/>
          <w:sz w:val="24"/>
          <w:szCs w:val="24"/>
        </w:rPr>
        <w:t>考虑对同一个数据集进行采样，生成多个不同的子集，再根据不同的自己训练出多个基学习器。然而</w:t>
      </w:r>
      <w:r w:rsidR="009A2E98">
        <w:rPr>
          <w:rFonts w:hint="eastAsia"/>
          <w:sz w:val="24"/>
          <w:szCs w:val="24"/>
        </w:rPr>
        <w:t>，一方面由于训练数据不同，产生的分类器有着较大的差异。但是为了有更好的集成效果，单个分类器效果不能太差。基于此，可以采用互有交叉的的采样子集进行训练。</w:t>
      </w:r>
    </w:p>
    <w:p w:rsidR="009A2E98" w:rsidRDefault="009A2E98" w:rsidP="000332C3">
      <w:pPr>
        <w:spacing w:line="440" w:lineRule="exact"/>
        <w:rPr>
          <w:sz w:val="24"/>
          <w:szCs w:val="24"/>
        </w:rPr>
      </w:pPr>
      <w:r>
        <w:rPr>
          <w:sz w:val="24"/>
          <w:szCs w:val="24"/>
        </w:rPr>
        <w:tab/>
      </w:r>
      <w:r>
        <w:rPr>
          <w:rFonts w:hint="eastAsia"/>
          <w:sz w:val="24"/>
          <w:szCs w:val="24"/>
        </w:rPr>
        <w:t>Ba</w:t>
      </w:r>
      <w:r>
        <w:rPr>
          <w:sz w:val="24"/>
          <w:szCs w:val="24"/>
        </w:rPr>
        <w:t>gging</w:t>
      </w:r>
      <w:r>
        <w:rPr>
          <w:sz w:val="24"/>
          <w:szCs w:val="24"/>
        </w:rPr>
        <w:t>是并行集成学习算法的代表</w:t>
      </w:r>
      <w:r>
        <w:rPr>
          <w:rFonts w:hint="eastAsia"/>
          <w:sz w:val="24"/>
          <w:szCs w:val="24"/>
        </w:rPr>
        <w:t>，</w:t>
      </w:r>
      <w:r>
        <w:rPr>
          <w:sz w:val="24"/>
          <w:szCs w:val="24"/>
        </w:rPr>
        <w:t>其训练过程基于自主采样法</w:t>
      </w:r>
      <w:r>
        <w:rPr>
          <w:rFonts w:hint="eastAsia"/>
          <w:sz w:val="24"/>
          <w:szCs w:val="24"/>
        </w:rPr>
        <w:t>(</w:t>
      </w:r>
      <w:r>
        <w:rPr>
          <w:sz w:val="24"/>
          <w:szCs w:val="24"/>
        </w:rPr>
        <w:t>bootstrap sampling)</w:t>
      </w:r>
      <w:r>
        <w:rPr>
          <w:rFonts w:hint="eastAsia"/>
          <w:sz w:val="24"/>
          <w:szCs w:val="24"/>
        </w:rPr>
        <w:t>。</w:t>
      </w:r>
      <w:r>
        <w:rPr>
          <w:rFonts w:hint="eastAsia"/>
          <w:sz w:val="24"/>
          <w:szCs w:val="24"/>
        </w:rPr>
        <w:t>Bagging</w:t>
      </w:r>
      <w:r>
        <w:rPr>
          <w:rFonts w:hint="eastAsia"/>
          <w:sz w:val="24"/>
          <w:szCs w:val="24"/>
        </w:rPr>
        <w:t>的基本流程可以描述为：给定一个包含</w:t>
      </w:r>
      <w:r>
        <w:rPr>
          <w:rFonts w:hint="eastAsia"/>
          <w:sz w:val="24"/>
          <w:szCs w:val="24"/>
        </w:rPr>
        <w:t>m</w:t>
      </w:r>
      <w:r>
        <w:rPr>
          <w:rFonts w:hint="eastAsia"/>
          <w:sz w:val="24"/>
          <w:szCs w:val="24"/>
        </w:rPr>
        <w:t>个样本的数据集，随机选取一个样本</w:t>
      </w:r>
      <w:r w:rsidR="001507F4">
        <w:rPr>
          <w:rFonts w:hint="eastAsia"/>
          <w:sz w:val="24"/>
          <w:szCs w:val="24"/>
        </w:rPr>
        <w:t>放入采样集，再将该样本放回初始数据集，使其下次依旧可能被选中，经过</w:t>
      </w:r>
      <w:r w:rsidR="001507F4">
        <w:rPr>
          <w:rFonts w:hint="eastAsia"/>
          <w:sz w:val="24"/>
          <w:szCs w:val="24"/>
        </w:rPr>
        <w:t>m</w:t>
      </w:r>
      <w:r w:rsidR="001507F4">
        <w:rPr>
          <w:rFonts w:hint="eastAsia"/>
          <w:sz w:val="24"/>
          <w:szCs w:val="24"/>
        </w:rPr>
        <w:t>次随机采样就会生成一个包含</w:t>
      </w:r>
      <w:r w:rsidR="001507F4">
        <w:rPr>
          <w:rFonts w:hint="eastAsia"/>
          <w:sz w:val="24"/>
          <w:szCs w:val="24"/>
        </w:rPr>
        <w:t>m</w:t>
      </w:r>
      <w:r w:rsidR="001507F4">
        <w:rPr>
          <w:rFonts w:hint="eastAsia"/>
          <w:sz w:val="24"/>
          <w:szCs w:val="24"/>
        </w:rPr>
        <w:t>个样本的采样集。这样初始数据集中就会有一部分出现在采样集，另一部分没有出现。如此，可以产生</w:t>
      </w:r>
      <w:r w:rsidR="001507F4">
        <w:rPr>
          <w:rFonts w:hint="eastAsia"/>
          <w:sz w:val="24"/>
          <w:szCs w:val="24"/>
        </w:rPr>
        <w:t>N</w:t>
      </w:r>
      <w:r w:rsidR="001507F4">
        <w:rPr>
          <w:rFonts w:hint="eastAsia"/>
          <w:sz w:val="24"/>
          <w:szCs w:val="24"/>
        </w:rPr>
        <w:t>个包含</w:t>
      </w:r>
      <w:r w:rsidR="001507F4">
        <w:rPr>
          <w:rFonts w:hint="eastAsia"/>
          <w:sz w:val="24"/>
          <w:szCs w:val="24"/>
        </w:rPr>
        <w:t>m</w:t>
      </w:r>
      <w:r w:rsidR="001507F4">
        <w:rPr>
          <w:rFonts w:hint="eastAsia"/>
          <w:sz w:val="24"/>
          <w:szCs w:val="24"/>
        </w:rPr>
        <w:t>个训练样本的采样集，基于每个采样集可以训练出一个基学习器，最后将</w:t>
      </w:r>
      <w:r w:rsidR="001507F4">
        <w:rPr>
          <w:rFonts w:hint="eastAsia"/>
          <w:sz w:val="24"/>
          <w:szCs w:val="24"/>
        </w:rPr>
        <w:t>N</w:t>
      </w:r>
      <w:r w:rsidR="001507F4">
        <w:rPr>
          <w:rFonts w:hint="eastAsia"/>
          <w:sz w:val="24"/>
          <w:szCs w:val="24"/>
        </w:rPr>
        <w:t>个基学习器进行集合。最后，依据分类和回归任务，选择恰当的决策方式。</w:t>
      </w:r>
    </w:p>
    <w:p w:rsidR="001507F4" w:rsidRDefault="001507F4" w:rsidP="001507F4">
      <w:pPr>
        <w:pStyle w:val="3"/>
        <w:rPr>
          <w:i/>
          <w:iCs/>
        </w:rPr>
      </w:pPr>
      <w:r>
        <w:t>3.2.5</w:t>
      </w:r>
      <w:r w:rsidRPr="001507F4">
        <w:t xml:space="preserve"> </w:t>
      </w:r>
      <w:r w:rsidRPr="001507F4">
        <w:rPr>
          <w:iCs/>
        </w:rPr>
        <w:t>随机森林</w:t>
      </w:r>
    </w:p>
    <w:p w:rsidR="001507F4" w:rsidRDefault="001507F4" w:rsidP="000332C3">
      <w:pPr>
        <w:spacing w:line="440" w:lineRule="exact"/>
        <w:rPr>
          <w:sz w:val="24"/>
          <w:szCs w:val="24"/>
        </w:rPr>
      </w:pPr>
      <w:r>
        <w:rPr>
          <w:sz w:val="24"/>
          <w:szCs w:val="24"/>
        </w:rPr>
        <w:tab/>
      </w:r>
      <w:r w:rsidR="002C2E3B">
        <w:rPr>
          <w:sz w:val="24"/>
          <w:szCs w:val="24"/>
        </w:rPr>
        <w:t>随机森林</w:t>
      </w:r>
      <w:r w:rsidR="002C2E3B">
        <w:rPr>
          <w:rFonts w:hint="eastAsia"/>
          <w:sz w:val="24"/>
          <w:szCs w:val="24"/>
        </w:rPr>
        <w:t>(</w:t>
      </w:r>
      <w:r w:rsidR="002C2E3B">
        <w:rPr>
          <w:sz w:val="24"/>
          <w:szCs w:val="24"/>
        </w:rPr>
        <w:t>Random Forest, RF)</w:t>
      </w:r>
      <w:r w:rsidR="002C2E3B">
        <w:rPr>
          <w:sz w:val="24"/>
          <w:szCs w:val="24"/>
        </w:rPr>
        <w:t>是</w:t>
      </w:r>
      <w:r w:rsidR="002C2E3B">
        <w:rPr>
          <w:rFonts w:hint="eastAsia"/>
          <w:sz w:val="24"/>
          <w:szCs w:val="24"/>
        </w:rPr>
        <w:t>b</w:t>
      </w:r>
      <w:r w:rsidR="002C2E3B">
        <w:rPr>
          <w:sz w:val="24"/>
          <w:szCs w:val="24"/>
        </w:rPr>
        <w:t>agging</w:t>
      </w:r>
      <w:r w:rsidR="002C2E3B">
        <w:rPr>
          <w:sz w:val="24"/>
          <w:szCs w:val="24"/>
        </w:rPr>
        <w:t>的一个扩展变体</w:t>
      </w:r>
      <w:r w:rsidR="002C2E3B">
        <w:rPr>
          <w:rFonts w:hint="eastAsia"/>
          <w:sz w:val="24"/>
          <w:szCs w:val="24"/>
        </w:rPr>
        <w:t>。</w:t>
      </w:r>
      <w:r w:rsidR="002C2E3B">
        <w:rPr>
          <w:rFonts w:hint="eastAsia"/>
          <w:sz w:val="24"/>
          <w:szCs w:val="24"/>
        </w:rPr>
        <w:t>R</w:t>
      </w:r>
      <w:r w:rsidR="002C2E3B">
        <w:rPr>
          <w:sz w:val="24"/>
          <w:szCs w:val="24"/>
        </w:rPr>
        <w:t>F</w:t>
      </w:r>
      <w:r w:rsidR="002C2E3B">
        <w:rPr>
          <w:sz w:val="24"/>
          <w:szCs w:val="24"/>
        </w:rPr>
        <w:t>在一树为基学习器构建集成学习系统的基础上</w:t>
      </w:r>
      <w:r w:rsidR="002C2E3B">
        <w:rPr>
          <w:rFonts w:hint="eastAsia"/>
          <w:sz w:val="24"/>
          <w:szCs w:val="24"/>
        </w:rPr>
        <w:t>，</w:t>
      </w:r>
      <w:r w:rsidR="002C2E3B">
        <w:rPr>
          <w:sz w:val="24"/>
          <w:szCs w:val="24"/>
        </w:rPr>
        <w:t>在决策树的训练过程中引入了随机属性选择</w:t>
      </w:r>
      <w:r w:rsidR="002C2E3B">
        <w:rPr>
          <w:rFonts w:hint="eastAsia"/>
          <w:sz w:val="24"/>
          <w:szCs w:val="24"/>
        </w:rPr>
        <w:t>。</w:t>
      </w:r>
      <w:r w:rsidR="002C2E3B">
        <w:rPr>
          <w:sz w:val="24"/>
          <w:szCs w:val="24"/>
        </w:rPr>
        <w:t>不同于传统决</w:t>
      </w:r>
      <w:r w:rsidR="002C2E3B">
        <w:rPr>
          <w:sz w:val="24"/>
          <w:szCs w:val="24"/>
        </w:rPr>
        <w:lastRenderedPageBreak/>
        <w:t>策树选择划分属性时是在当前节点</w:t>
      </w:r>
      <w:r w:rsidR="009A0ED5">
        <w:rPr>
          <w:sz w:val="24"/>
          <w:szCs w:val="24"/>
        </w:rPr>
        <w:t>的属性集合中选择一个最优属性</w:t>
      </w:r>
      <w:r w:rsidR="009A0ED5">
        <w:rPr>
          <w:rFonts w:hint="eastAsia"/>
          <w:sz w:val="24"/>
          <w:szCs w:val="24"/>
        </w:rPr>
        <w:t>，而对于</w:t>
      </w:r>
      <w:r w:rsidR="009A0ED5">
        <w:rPr>
          <w:rFonts w:hint="eastAsia"/>
          <w:sz w:val="24"/>
          <w:szCs w:val="24"/>
        </w:rPr>
        <w:t>R</w:t>
      </w:r>
      <w:r w:rsidR="009A0ED5">
        <w:rPr>
          <w:sz w:val="24"/>
          <w:szCs w:val="24"/>
        </w:rPr>
        <w:t>F</w:t>
      </w:r>
      <w:r w:rsidR="009A0ED5">
        <w:rPr>
          <w:sz w:val="24"/>
          <w:szCs w:val="24"/>
        </w:rPr>
        <w:t>中基学习器的每个节点</w:t>
      </w:r>
      <w:r w:rsidR="009A0ED5">
        <w:rPr>
          <w:rFonts w:hint="eastAsia"/>
          <w:sz w:val="24"/>
          <w:szCs w:val="24"/>
        </w:rPr>
        <w:t>，</w:t>
      </w:r>
      <w:r w:rsidR="009A0ED5">
        <w:rPr>
          <w:sz w:val="24"/>
          <w:szCs w:val="24"/>
        </w:rPr>
        <w:t>先从该节点的属性集合中随机选择</w:t>
      </w:r>
      <w:r w:rsidR="009A0ED5">
        <w:rPr>
          <w:sz w:val="24"/>
          <w:szCs w:val="24"/>
        </w:rPr>
        <w:t>k</w:t>
      </w:r>
      <w:r w:rsidR="009A0ED5">
        <w:rPr>
          <w:sz w:val="24"/>
          <w:szCs w:val="24"/>
        </w:rPr>
        <w:t>个属性子集</w:t>
      </w:r>
      <w:r w:rsidR="009A0ED5">
        <w:rPr>
          <w:rFonts w:hint="eastAsia"/>
          <w:sz w:val="24"/>
          <w:szCs w:val="24"/>
        </w:rPr>
        <w:t>，</w:t>
      </w:r>
      <w:r w:rsidR="009A0ED5">
        <w:rPr>
          <w:sz w:val="24"/>
          <w:szCs w:val="24"/>
        </w:rPr>
        <w:t>然后再从这个子集中选择一个最优属性用于划分</w:t>
      </w:r>
      <w:r w:rsidR="009A0ED5">
        <w:rPr>
          <w:rFonts w:hint="eastAsia"/>
          <w:sz w:val="24"/>
          <w:szCs w:val="24"/>
        </w:rPr>
        <w:t>。</w:t>
      </w:r>
      <w:r w:rsidR="009A0ED5">
        <w:rPr>
          <w:sz w:val="24"/>
          <w:szCs w:val="24"/>
        </w:rPr>
        <w:t>其中</w:t>
      </w:r>
      <w:r w:rsidR="009A0ED5">
        <w:rPr>
          <w:rFonts w:hint="eastAsia"/>
          <w:sz w:val="24"/>
          <w:szCs w:val="24"/>
        </w:rPr>
        <w:t>k</w:t>
      </w:r>
      <w:r w:rsidR="009A0ED5">
        <w:rPr>
          <w:rFonts w:hint="eastAsia"/>
          <w:sz w:val="24"/>
          <w:szCs w:val="24"/>
        </w:rPr>
        <w:t>值控制了随机性的引入程度，如果</w:t>
      </w:r>
      <w:r w:rsidR="009A0ED5">
        <w:rPr>
          <w:rFonts w:hint="eastAsia"/>
          <w:sz w:val="24"/>
          <w:szCs w:val="24"/>
        </w:rPr>
        <w:t>k</w:t>
      </w:r>
      <w:r w:rsidR="009A0ED5">
        <w:rPr>
          <w:sz w:val="24"/>
          <w:szCs w:val="24"/>
        </w:rPr>
        <w:t>等于训练集的属性数</w:t>
      </w:r>
      <w:r w:rsidR="009A0ED5">
        <w:rPr>
          <w:rFonts w:hint="eastAsia"/>
          <w:sz w:val="24"/>
          <w:szCs w:val="24"/>
        </w:rPr>
        <w:t>，</w:t>
      </w:r>
      <w:r w:rsidR="009A0ED5">
        <w:rPr>
          <w:sz w:val="24"/>
          <w:szCs w:val="24"/>
        </w:rPr>
        <w:t>那么基学习器的构建等同于传统决策树</w:t>
      </w:r>
      <w:r w:rsidR="009A0ED5">
        <w:rPr>
          <w:rFonts w:hint="eastAsia"/>
          <w:sz w:val="24"/>
          <w:szCs w:val="24"/>
        </w:rPr>
        <w:t>。</w:t>
      </w:r>
    </w:p>
    <w:p w:rsidR="00482280" w:rsidRDefault="009A0ED5" w:rsidP="00051199">
      <w:pPr>
        <w:spacing w:line="440" w:lineRule="exact"/>
        <w:rPr>
          <w:sz w:val="24"/>
          <w:szCs w:val="24"/>
        </w:rPr>
      </w:pPr>
      <w:r>
        <w:rPr>
          <w:sz w:val="24"/>
          <w:szCs w:val="24"/>
        </w:rPr>
        <w:tab/>
      </w:r>
      <w:r>
        <w:rPr>
          <w:sz w:val="24"/>
          <w:szCs w:val="24"/>
        </w:rPr>
        <w:t>随机森林具有简单</w:t>
      </w:r>
      <w:r>
        <w:rPr>
          <w:rFonts w:hint="eastAsia"/>
          <w:sz w:val="24"/>
          <w:szCs w:val="24"/>
        </w:rPr>
        <w:t>、</w:t>
      </w:r>
      <w:r>
        <w:rPr>
          <w:sz w:val="24"/>
          <w:szCs w:val="24"/>
        </w:rPr>
        <w:t>容易实现</w:t>
      </w:r>
      <w:r>
        <w:rPr>
          <w:rFonts w:hint="eastAsia"/>
          <w:sz w:val="24"/>
          <w:szCs w:val="24"/>
        </w:rPr>
        <w:t>、</w:t>
      </w:r>
      <w:r>
        <w:rPr>
          <w:sz w:val="24"/>
          <w:szCs w:val="24"/>
        </w:rPr>
        <w:t>计算开销小</w:t>
      </w:r>
      <w:r>
        <w:rPr>
          <w:rFonts w:hint="eastAsia"/>
          <w:sz w:val="24"/>
          <w:szCs w:val="24"/>
        </w:rPr>
        <w:t>以及强大的性能等优点，因此在现实生产环境中被广泛应用。和</w:t>
      </w:r>
      <w:r>
        <w:rPr>
          <w:rFonts w:hint="eastAsia"/>
          <w:sz w:val="24"/>
          <w:szCs w:val="24"/>
        </w:rPr>
        <w:t>Ba</w:t>
      </w:r>
      <w:r>
        <w:rPr>
          <w:sz w:val="24"/>
          <w:szCs w:val="24"/>
        </w:rPr>
        <w:t>gging</w:t>
      </w:r>
      <w:r>
        <w:rPr>
          <w:sz w:val="24"/>
          <w:szCs w:val="24"/>
        </w:rPr>
        <w:t>方法相比</w:t>
      </w:r>
      <w:r>
        <w:rPr>
          <w:rFonts w:hint="eastAsia"/>
          <w:sz w:val="24"/>
          <w:szCs w:val="24"/>
        </w:rPr>
        <w:t>，</w:t>
      </w:r>
      <w:r>
        <w:rPr>
          <w:sz w:val="24"/>
          <w:szCs w:val="24"/>
        </w:rPr>
        <w:t>随机森林仅仅做了一点改动</w:t>
      </w:r>
      <w:r>
        <w:rPr>
          <w:rFonts w:hint="eastAsia"/>
          <w:sz w:val="24"/>
          <w:szCs w:val="24"/>
        </w:rPr>
        <w:t>，</w:t>
      </w:r>
      <w:r>
        <w:rPr>
          <w:sz w:val="24"/>
          <w:szCs w:val="24"/>
        </w:rPr>
        <w:t>就实现了其基学习器</w:t>
      </w:r>
      <w:r w:rsidR="00051199">
        <w:rPr>
          <w:sz w:val="24"/>
          <w:szCs w:val="24"/>
        </w:rPr>
        <w:t>来自样本扰动和属性扰动的多样性</w:t>
      </w:r>
      <w:r w:rsidR="00051199">
        <w:rPr>
          <w:rFonts w:hint="eastAsia"/>
          <w:sz w:val="24"/>
          <w:szCs w:val="24"/>
        </w:rPr>
        <w:t>，</w:t>
      </w:r>
      <w:r w:rsidR="00051199">
        <w:rPr>
          <w:sz w:val="24"/>
          <w:szCs w:val="24"/>
        </w:rPr>
        <w:t>这就使得其最后的集成泛化能力可以通过个体学习器之间的差异度增加而进一步提升</w:t>
      </w:r>
      <w:r w:rsidR="00051199">
        <w:rPr>
          <w:rFonts w:hint="eastAsia"/>
          <w:sz w:val="24"/>
          <w:szCs w:val="24"/>
        </w:rPr>
        <w:t>。</w:t>
      </w:r>
      <w:bookmarkStart w:id="260" w:name="_Toc350107975"/>
    </w:p>
    <w:p w:rsidR="007B0457" w:rsidRPr="00051199" w:rsidRDefault="007B0457" w:rsidP="00051199">
      <w:pPr>
        <w:spacing w:line="440" w:lineRule="exact"/>
        <w:rPr>
          <w:sz w:val="24"/>
          <w:szCs w:val="24"/>
        </w:rPr>
      </w:pPr>
    </w:p>
    <w:p w:rsidR="00482280" w:rsidRDefault="00E34B18">
      <w:pPr>
        <w:pStyle w:val="2"/>
        <w:spacing w:before="120" w:after="120"/>
        <w:rPr>
          <w:rStyle w:val="2CharChar"/>
          <w:color w:val="auto"/>
        </w:rPr>
      </w:pPr>
      <w:bookmarkStart w:id="261" w:name="_Toc28527"/>
      <w:bookmarkEnd w:id="260"/>
      <w:r>
        <w:rPr>
          <w:rStyle w:val="2CharChar"/>
          <w:color w:val="auto"/>
        </w:rPr>
        <w:t>3</w:t>
      </w:r>
      <w:r w:rsidR="00482280">
        <w:rPr>
          <w:rStyle w:val="2CharChar"/>
          <w:color w:val="auto"/>
        </w:rPr>
        <w:t>.3</w:t>
      </w:r>
      <w:r w:rsidR="00482280">
        <w:rPr>
          <w:rStyle w:val="2CharChar"/>
          <w:rFonts w:hint="eastAsia"/>
          <w:color w:val="auto"/>
        </w:rPr>
        <w:t xml:space="preserve"> </w:t>
      </w:r>
      <w:bookmarkEnd w:id="261"/>
      <w:r w:rsidR="00051199">
        <w:rPr>
          <w:rStyle w:val="2CharChar"/>
          <w:color w:val="auto"/>
        </w:rPr>
        <w:t>实验算法</w:t>
      </w:r>
    </w:p>
    <w:p w:rsidR="00051199" w:rsidRDefault="00051199" w:rsidP="00051199">
      <w:pPr>
        <w:pStyle w:val="3"/>
        <w:rPr>
          <w:iCs/>
        </w:rPr>
      </w:pPr>
      <w:r>
        <w:t>3.3.1</w:t>
      </w:r>
      <w:r w:rsidRPr="001507F4">
        <w:t xml:space="preserve"> </w:t>
      </w:r>
      <w:r>
        <w:rPr>
          <w:rFonts w:hint="eastAsia"/>
          <w:iCs/>
        </w:rPr>
        <w:t>Light</w:t>
      </w:r>
      <w:r>
        <w:rPr>
          <w:iCs/>
        </w:rPr>
        <w:t>GBM</w:t>
      </w:r>
    </w:p>
    <w:p w:rsidR="0038723C" w:rsidRDefault="0038723C" w:rsidP="00824C40">
      <w:pPr>
        <w:spacing w:line="440" w:lineRule="exact"/>
        <w:rPr>
          <w:sz w:val="24"/>
        </w:rPr>
      </w:pPr>
      <w:r>
        <w:tab/>
      </w:r>
      <w:r w:rsidR="00B261A4" w:rsidRPr="00B261A4">
        <w:rPr>
          <w:sz w:val="24"/>
        </w:rPr>
        <w:t>LightGBM</w:t>
      </w:r>
      <w:r w:rsidR="00824C40">
        <w:rPr>
          <w:sz w:val="24"/>
        </w:rPr>
        <w:t>由微软</w:t>
      </w:r>
      <w:r w:rsidR="00824C40">
        <w:rPr>
          <w:rFonts w:hint="eastAsia"/>
          <w:sz w:val="24"/>
        </w:rPr>
        <w:t>D</w:t>
      </w:r>
      <w:r w:rsidR="00824C40">
        <w:rPr>
          <w:sz w:val="24"/>
        </w:rPr>
        <w:t>MTK</w:t>
      </w:r>
      <w:r w:rsidR="00824C40">
        <w:rPr>
          <w:sz w:val="24"/>
        </w:rPr>
        <w:t>团对于</w:t>
      </w:r>
      <w:r w:rsidR="00824C40">
        <w:rPr>
          <w:rFonts w:hint="eastAsia"/>
          <w:sz w:val="24"/>
        </w:rPr>
        <w:t>2</w:t>
      </w:r>
      <w:r w:rsidR="00824C40">
        <w:rPr>
          <w:sz w:val="24"/>
        </w:rPr>
        <w:t>017</w:t>
      </w:r>
      <w:r w:rsidR="00824C40">
        <w:rPr>
          <w:sz w:val="24"/>
        </w:rPr>
        <w:t>年发布</w:t>
      </w:r>
      <w:r w:rsidR="00824C40">
        <w:rPr>
          <w:rFonts w:hint="eastAsia"/>
          <w:sz w:val="24"/>
        </w:rPr>
        <w:t>，</w:t>
      </w:r>
      <w:r w:rsidR="00824C40">
        <w:rPr>
          <w:sz w:val="24"/>
        </w:rPr>
        <w:t>其本质是对</w:t>
      </w:r>
      <w:r w:rsidR="00824C40">
        <w:rPr>
          <w:rFonts w:hint="eastAsia"/>
          <w:sz w:val="24"/>
        </w:rPr>
        <w:t>Gr</w:t>
      </w:r>
      <w:r w:rsidR="00824C40">
        <w:rPr>
          <w:sz w:val="24"/>
        </w:rPr>
        <w:t>adient Boosting</w:t>
      </w:r>
      <w:r w:rsidR="00824C40">
        <w:rPr>
          <w:sz w:val="24"/>
        </w:rPr>
        <w:t>算法的一种改进</w:t>
      </w:r>
      <w:r w:rsidR="00824C40">
        <w:rPr>
          <w:rFonts w:hint="eastAsia"/>
          <w:sz w:val="24"/>
        </w:rPr>
        <w:t>。</w:t>
      </w:r>
      <w:r w:rsidR="00C6622A">
        <w:rPr>
          <w:rFonts w:hint="eastAsia"/>
          <w:sz w:val="24"/>
        </w:rPr>
        <w:t>现有的</w:t>
      </w:r>
      <w:r w:rsidR="00C6622A">
        <w:rPr>
          <w:rFonts w:hint="eastAsia"/>
          <w:sz w:val="24"/>
        </w:rPr>
        <w:t>G</w:t>
      </w:r>
      <w:r w:rsidR="00C6622A">
        <w:rPr>
          <w:sz w:val="24"/>
        </w:rPr>
        <w:t>BDT</w:t>
      </w:r>
      <w:r w:rsidR="00C6622A">
        <w:rPr>
          <w:sz w:val="24"/>
        </w:rPr>
        <w:t>实现算法如</w:t>
      </w:r>
      <w:r w:rsidR="00C6622A">
        <w:rPr>
          <w:rFonts w:hint="eastAsia"/>
          <w:sz w:val="24"/>
        </w:rPr>
        <w:t>X</w:t>
      </w:r>
      <w:r w:rsidR="00C6622A">
        <w:rPr>
          <w:sz w:val="24"/>
        </w:rPr>
        <w:t>GBoost</w:t>
      </w:r>
      <w:r w:rsidR="00C6622A">
        <w:rPr>
          <w:sz w:val="24"/>
        </w:rPr>
        <w:t>和</w:t>
      </w:r>
      <w:r w:rsidR="00C6622A">
        <w:rPr>
          <w:rFonts w:hint="eastAsia"/>
          <w:sz w:val="24"/>
        </w:rPr>
        <w:t>p</w:t>
      </w:r>
      <w:r w:rsidR="00C6622A">
        <w:rPr>
          <w:sz w:val="24"/>
        </w:rPr>
        <w:t>GBRT</w:t>
      </w:r>
      <w:r w:rsidR="00C6622A">
        <w:rPr>
          <w:sz w:val="24"/>
        </w:rPr>
        <w:t>相较于传统的</w:t>
      </w:r>
      <w:r w:rsidR="00C6622A">
        <w:rPr>
          <w:rFonts w:hint="eastAsia"/>
          <w:sz w:val="24"/>
        </w:rPr>
        <w:t>G</w:t>
      </w:r>
      <w:r w:rsidR="00C6622A">
        <w:rPr>
          <w:sz w:val="24"/>
        </w:rPr>
        <w:t>BDT</w:t>
      </w:r>
      <w:r w:rsidR="00C6622A">
        <w:rPr>
          <w:sz w:val="24"/>
        </w:rPr>
        <w:t>有了极好的改进效果</w:t>
      </w:r>
      <w:r w:rsidR="00C6622A">
        <w:rPr>
          <w:rFonts w:hint="eastAsia"/>
          <w:sz w:val="24"/>
        </w:rPr>
        <w:t>，</w:t>
      </w:r>
      <w:r w:rsidR="00C6622A">
        <w:rPr>
          <w:sz w:val="24"/>
        </w:rPr>
        <w:t>但当特征维度极高且数据量很大时</w:t>
      </w:r>
      <w:r w:rsidR="00C6622A">
        <w:rPr>
          <w:rFonts w:hint="eastAsia"/>
          <w:sz w:val="24"/>
        </w:rPr>
        <w:t>，</w:t>
      </w:r>
      <w:r w:rsidR="00C6622A">
        <w:rPr>
          <w:sz w:val="24"/>
        </w:rPr>
        <w:t>pGBRT</w:t>
      </w:r>
      <w:r w:rsidR="00C6622A">
        <w:rPr>
          <w:sz w:val="24"/>
        </w:rPr>
        <w:t>和</w:t>
      </w:r>
      <w:r w:rsidR="00C6622A">
        <w:rPr>
          <w:rFonts w:hint="eastAsia"/>
          <w:sz w:val="24"/>
        </w:rPr>
        <w:t>X</w:t>
      </w:r>
      <w:r w:rsidR="00C6622A">
        <w:rPr>
          <w:sz w:val="24"/>
        </w:rPr>
        <w:t>GBoost</w:t>
      </w:r>
      <w:r w:rsidR="00C6622A">
        <w:rPr>
          <w:sz w:val="24"/>
        </w:rPr>
        <w:t>都不能提供较好的效率和伸缩性</w:t>
      </w:r>
      <w:r w:rsidR="00C6622A">
        <w:rPr>
          <w:rFonts w:hint="eastAsia"/>
          <w:sz w:val="24"/>
        </w:rPr>
        <w:t>。</w:t>
      </w:r>
      <w:r w:rsidR="004941FD">
        <w:rPr>
          <w:sz w:val="24"/>
        </w:rPr>
        <w:t>为了解决此问题</w:t>
      </w:r>
      <w:r w:rsidR="004941FD">
        <w:rPr>
          <w:rFonts w:hint="eastAsia"/>
          <w:sz w:val="24"/>
        </w:rPr>
        <w:t>，</w:t>
      </w:r>
      <w:r w:rsidR="004941FD">
        <w:rPr>
          <w:sz w:val="24"/>
        </w:rPr>
        <w:t>DMTK</w:t>
      </w:r>
      <w:r w:rsidR="004941FD">
        <w:rPr>
          <w:sz w:val="24"/>
        </w:rPr>
        <w:t>团队提出</w:t>
      </w:r>
      <w:r w:rsidR="004941FD">
        <w:rPr>
          <w:rFonts w:hint="eastAsia"/>
          <w:sz w:val="24"/>
        </w:rPr>
        <w:t>G</w:t>
      </w:r>
      <w:r w:rsidR="004941FD">
        <w:rPr>
          <w:sz w:val="24"/>
        </w:rPr>
        <w:t>OSS(</w:t>
      </w:r>
      <w:r w:rsidR="004941FD">
        <w:rPr>
          <w:rFonts w:ascii="NimbusRomNo9L-ReguItal" w:hAnsi="NimbusRomNo9L-ReguItal" w:cs="NimbusRomNo9L-ReguItal"/>
          <w:noProof w:val="0"/>
          <w:kern w:val="0"/>
          <w:sz w:val="20"/>
          <w:szCs w:val="20"/>
        </w:rPr>
        <w:t>Gradient-based One-Side Sampling</w:t>
      </w:r>
      <w:r w:rsidR="004941FD">
        <w:rPr>
          <w:sz w:val="24"/>
        </w:rPr>
        <w:t>)</w:t>
      </w:r>
      <w:r w:rsidR="004941FD">
        <w:rPr>
          <w:sz w:val="24"/>
        </w:rPr>
        <w:t>和</w:t>
      </w:r>
      <w:r w:rsidR="004941FD">
        <w:rPr>
          <w:rFonts w:hint="eastAsia"/>
          <w:sz w:val="24"/>
        </w:rPr>
        <w:t>E</w:t>
      </w:r>
      <w:r w:rsidR="004941FD">
        <w:rPr>
          <w:sz w:val="24"/>
        </w:rPr>
        <w:t>FB(</w:t>
      </w:r>
      <w:r w:rsidR="004941FD">
        <w:rPr>
          <w:rFonts w:ascii="NimbusRomNo9L-ReguItal" w:hAnsi="NimbusRomNo9L-ReguItal" w:cs="NimbusRomNo9L-ReguItal"/>
          <w:noProof w:val="0"/>
          <w:kern w:val="0"/>
          <w:sz w:val="20"/>
          <w:szCs w:val="20"/>
        </w:rPr>
        <w:t>Exclusive Feature Bundling</w:t>
      </w:r>
      <w:r w:rsidR="004941FD">
        <w:rPr>
          <w:sz w:val="24"/>
        </w:rPr>
        <w:t>)</w:t>
      </w:r>
      <w:r w:rsidR="004941FD">
        <w:rPr>
          <w:sz w:val="24"/>
        </w:rPr>
        <w:t>两种算法</w:t>
      </w:r>
      <w:r w:rsidR="004941FD">
        <w:rPr>
          <w:rFonts w:hint="eastAsia"/>
          <w:sz w:val="24"/>
        </w:rPr>
        <w:t>，并</w:t>
      </w:r>
      <w:r w:rsidR="004941FD">
        <w:rPr>
          <w:sz w:val="24"/>
        </w:rPr>
        <w:t>将其用于</w:t>
      </w:r>
      <w:r w:rsidR="004941FD">
        <w:rPr>
          <w:rFonts w:hint="eastAsia"/>
          <w:sz w:val="24"/>
        </w:rPr>
        <w:t>G</w:t>
      </w:r>
      <w:r w:rsidR="004941FD">
        <w:rPr>
          <w:sz w:val="24"/>
        </w:rPr>
        <w:t>BDT</w:t>
      </w:r>
      <w:r w:rsidR="004941FD">
        <w:rPr>
          <w:sz w:val="24"/>
        </w:rPr>
        <w:t>的求解过程中</w:t>
      </w:r>
      <w:r w:rsidR="002F4850">
        <w:rPr>
          <w:rFonts w:hint="eastAsia"/>
          <w:sz w:val="24"/>
        </w:rPr>
        <w:t>。实现效果表明，</w:t>
      </w:r>
      <w:r w:rsidR="002F4850">
        <w:rPr>
          <w:sz w:val="24"/>
        </w:rPr>
        <w:t>LightGBM</w:t>
      </w:r>
      <w:r w:rsidR="002F4850">
        <w:rPr>
          <w:sz w:val="24"/>
        </w:rPr>
        <w:t>相比于传统的</w:t>
      </w:r>
      <w:r w:rsidR="002F4850">
        <w:rPr>
          <w:rFonts w:hint="eastAsia"/>
          <w:sz w:val="24"/>
        </w:rPr>
        <w:t>G</w:t>
      </w:r>
      <w:r w:rsidR="002F4850">
        <w:rPr>
          <w:sz w:val="24"/>
        </w:rPr>
        <w:t>B</w:t>
      </w:r>
      <w:r w:rsidR="002F4850">
        <w:rPr>
          <w:rFonts w:hint="eastAsia"/>
          <w:sz w:val="24"/>
        </w:rPr>
        <w:t>D</w:t>
      </w:r>
      <w:r w:rsidR="002F4850">
        <w:rPr>
          <w:sz w:val="24"/>
        </w:rPr>
        <w:t>T</w:t>
      </w:r>
      <w:r w:rsidR="002F4850">
        <w:rPr>
          <w:sz w:val="24"/>
        </w:rPr>
        <w:t>算法，在将训练速度提高</w:t>
      </w:r>
      <w:r w:rsidR="002F4850">
        <w:rPr>
          <w:rFonts w:hint="eastAsia"/>
          <w:sz w:val="24"/>
        </w:rPr>
        <w:t>2</w:t>
      </w:r>
      <w:r w:rsidR="002F4850">
        <w:rPr>
          <w:sz w:val="24"/>
        </w:rPr>
        <w:t>0</w:t>
      </w:r>
      <w:r w:rsidR="002F4850">
        <w:rPr>
          <w:sz w:val="24"/>
        </w:rPr>
        <w:t>倍的同时也实现了更高的精度。</w:t>
      </w:r>
    </w:p>
    <w:p w:rsidR="002F4850" w:rsidRDefault="007F5D0E" w:rsidP="007F5D0E">
      <w:pPr>
        <w:spacing w:line="440" w:lineRule="exact"/>
        <w:ind w:firstLine="420"/>
        <w:rPr>
          <w:sz w:val="24"/>
        </w:rPr>
      </w:pPr>
      <w:r>
        <w:rPr>
          <w:sz w:val="24"/>
        </w:rPr>
        <w:t>GOSS</w:t>
      </w:r>
      <w:r>
        <w:rPr>
          <w:sz w:val="24"/>
        </w:rPr>
        <w:t>算法</w:t>
      </w:r>
      <w:r w:rsidR="00D66FF9">
        <w:rPr>
          <w:sz w:val="24"/>
        </w:rPr>
        <w:t>基本思想</w:t>
      </w:r>
      <w:r>
        <w:rPr>
          <w:sz w:val="24"/>
        </w:rPr>
        <w:t>可以描述为</w:t>
      </w:r>
      <w:r>
        <w:rPr>
          <w:rFonts w:hint="eastAsia"/>
          <w:sz w:val="24"/>
        </w:rPr>
        <w:t>：</w:t>
      </w:r>
      <w:r w:rsidR="002F4850">
        <w:rPr>
          <w:sz w:val="24"/>
        </w:rPr>
        <w:t>在</w:t>
      </w:r>
      <w:r w:rsidR="002F4850">
        <w:rPr>
          <w:rFonts w:hint="eastAsia"/>
          <w:sz w:val="24"/>
        </w:rPr>
        <w:t>G</w:t>
      </w:r>
      <w:r w:rsidR="002F4850">
        <w:rPr>
          <w:sz w:val="24"/>
        </w:rPr>
        <w:t>BDT</w:t>
      </w:r>
      <w:r w:rsidR="002F4850">
        <w:rPr>
          <w:sz w:val="24"/>
        </w:rPr>
        <w:t>算法中，如果数据样本没有初始权重。那么有不同梯度的数据样本在计算信息增益的时候有不同的作用</w:t>
      </w:r>
      <w:r w:rsidR="002F4850">
        <w:rPr>
          <w:rFonts w:hint="eastAsia"/>
          <w:sz w:val="24"/>
        </w:rPr>
        <w:t>，</w:t>
      </w:r>
      <w:r w:rsidR="002F4850">
        <w:rPr>
          <w:sz w:val="24"/>
        </w:rPr>
        <w:t>梯度较大的数据样本</w:t>
      </w:r>
      <w:r>
        <w:rPr>
          <w:sz w:val="24"/>
        </w:rPr>
        <w:t>有着更高的信息增益</w:t>
      </w:r>
      <w:r>
        <w:rPr>
          <w:rFonts w:hint="eastAsia"/>
          <w:sz w:val="24"/>
        </w:rPr>
        <w:t>。</w:t>
      </w:r>
      <w:r>
        <w:rPr>
          <w:sz w:val="24"/>
        </w:rPr>
        <w:t>因此</w:t>
      </w:r>
      <w:r>
        <w:rPr>
          <w:rFonts w:hint="eastAsia"/>
          <w:sz w:val="24"/>
        </w:rPr>
        <w:t>，</w:t>
      </w:r>
      <w:r>
        <w:rPr>
          <w:sz w:val="24"/>
        </w:rPr>
        <w:t>在对数据集进行下采样时</w:t>
      </w:r>
      <w:r>
        <w:rPr>
          <w:rFonts w:hint="eastAsia"/>
          <w:sz w:val="24"/>
        </w:rPr>
        <w:t>，</w:t>
      </w:r>
      <w:r>
        <w:rPr>
          <w:sz w:val="24"/>
        </w:rPr>
        <w:t>为了保证信息增益估计的准确性</w:t>
      </w:r>
      <w:r>
        <w:rPr>
          <w:rFonts w:hint="eastAsia"/>
          <w:sz w:val="24"/>
        </w:rPr>
        <w:t>，应该保留具有较高梯度值的样本，而随机的去除有较低梯度的样本。基于此算法，如果下采样比例子固定，可以获取相较传统随机下采样更好的分类精度，尤其是当信息增益有着较大的范围时。</w:t>
      </w:r>
    </w:p>
    <w:p w:rsidR="007F5D0E" w:rsidRDefault="000510D7" w:rsidP="000510D7">
      <w:pPr>
        <w:spacing w:line="440" w:lineRule="exact"/>
        <w:rPr>
          <w:sz w:val="24"/>
        </w:rPr>
      </w:pPr>
      <w:r>
        <w:rPr>
          <w:sz w:val="24"/>
        </w:rPr>
        <w:tab/>
        <w:t>EFB</w:t>
      </w:r>
      <w:r>
        <w:rPr>
          <w:sz w:val="24"/>
        </w:rPr>
        <w:t>算法</w:t>
      </w:r>
      <w:r w:rsidR="00D66FF9">
        <w:rPr>
          <w:sz w:val="24"/>
        </w:rPr>
        <w:t>基本思想</w:t>
      </w:r>
      <w:r>
        <w:rPr>
          <w:sz w:val="24"/>
        </w:rPr>
        <w:t>可以描述为</w:t>
      </w:r>
      <w:r>
        <w:rPr>
          <w:rFonts w:hint="eastAsia"/>
          <w:sz w:val="24"/>
        </w:rPr>
        <w:t>：</w:t>
      </w:r>
      <w:r>
        <w:rPr>
          <w:sz w:val="24"/>
        </w:rPr>
        <w:t>在实际应用中</w:t>
      </w:r>
      <w:r>
        <w:rPr>
          <w:rFonts w:hint="eastAsia"/>
          <w:sz w:val="24"/>
        </w:rPr>
        <w:t>，</w:t>
      </w:r>
      <w:r>
        <w:rPr>
          <w:sz w:val="24"/>
        </w:rPr>
        <w:t>虽然众多数据集有着极高的特征维度</w:t>
      </w:r>
      <w:r>
        <w:rPr>
          <w:rFonts w:hint="eastAsia"/>
          <w:sz w:val="24"/>
        </w:rPr>
        <w:t>，</w:t>
      </w:r>
      <w:r>
        <w:rPr>
          <w:sz w:val="24"/>
        </w:rPr>
        <w:t>比如高光谱数据中的波段数目</w:t>
      </w:r>
      <w:r>
        <w:rPr>
          <w:rFonts w:hint="eastAsia"/>
          <w:sz w:val="24"/>
        </w:rPr>
        <w:t>，然而特征空间普遍是稀疏的。基于此，可以考虑设计一种近似无损的压缩方法来减少有效的特征维度。具体而言，稀疏的特征空间中，许多特征是互斥的</w:t>
      </w:r>
      <w:r w:rsidR="00D66FF9">
        <w:rPr>
          <w:rFonts w:hint="eastAsia"/>
          <w:sz w:val="24"/>
        </w:rPr>
        <w:t>，</w:t>
      </w:r>
      <w:r w:rsidR="00D66FF9">
        <w:rPr>
          <w:sz w:val="24"/>
        </w:rPr>
        <w:t>比如这些特征会很少同时取非零值</w:t>
      </w:r>
      <w:r w:rsidR="00D66FF9">
        <w:rPr>
          <w:rFonts w:hint="eastAsia"/>
          <w:sz w:val="24"/>
        </w:rPr>
        <w:t>。</w:t>
      </w:r>
      <w:r w:rsidR="00D66FF9">
        <w:rPr>
          <w:sz w:val="24"/>
        </w:rPr>
        <w:t>因此</w:t>
      </w:r>
      <w:r w:rsidR="00D66FF9">
        <w:rPr>
          <w:rFonts w:hint="eastAsia"/>
          <w:sz w:val="24"/>
        </w:rPr>
        <w:t>，</w:t>
      </w:r>
      <w:r w:rsidR="00D66FF9">
        <w:rPr>
          <w:sz w:val="24"/>
        </w:rPr>
        <w:t>可以对这些互斥的算法进行相应捆绑</w:t>
      </w:r>
      <w:r w:rsidR="00D66FF9">
        <w:rPr>
          <w:rFonts w:hint="eastAsia"/>
          <w:sz w:val="24"/>
        </w:rPr>
        <w:t>，</w:t>
      </w:r>
      <w:r w:rsidR="00D66FF9">
        <w:rPr>
          <w:sz w:val="24"/>
        </w:rPr>
        <w:t>使之成为一种特征</w:t>
      </w:r>
      <w:r w:rsidR="00D66FF9">
        <w:rPr>
          <w:rFonts w:hint="eastAsia"/>
          <w:sz w:val="24"/>
        </w:rPr>
        <w:t>。</w:t>
      </w:r>
      <w:r w:rsidR="00D66FF9">
        <w:rPr>
          <w:sz w:val="24"/>
        </w:rPr>
        <w:t>基于此</w:t>
      </w:r>
      <w:r w:rsidR="00D66FF9">
        <w:rPr>
          <w:rFonts w:hint="eastAsia"/>
          <w:sz w:val="24"/>
        </w:rPr>
        <w:t>，</w:t>
      </w:r>
      <w:r w:rsidR="00D66FF9">
        <w:rPr>
          <w:rFonts w:hint="eastAsia"/>
          <w:sz w:val="24"/>
        </w:rPr>
        <w:t>E</w:t>
      </w:r>
      <w:r w:rsidR="00D66FF9">
        <w:rPr>
          <w:sz w:val="24"/>
        </w:rPr>
        <w:t>FB</w:t>
      </w:r>
      <w:r w:rsidR="00D66FF9">
        <w:rPr>
          <w:sz w:val="24"/>
        </w:rPr>
        <w:t>算法将优化捆绑特征问题转化为图着色问题</w:t>
      </w:r>
      <w:r w:rsidR="00D66FF9">
        <w:rPr>
          <w:rFonts w:hint="eastAsia"/>
          <w:sz w:val="24"/>
        </w:rPr>
        <w:t>（通过将特征设为图的顶点，如果两个特征不是互斥的，那么在这两种特征之间加</w:t>
      </w:r>
      <w:r w:rsidR="00D66FF9">
        <w:rPr>
          <w:rFonts w:hint="eastAsia"/>
          <w:sz w:val="24"/>
        </w:rPr>
        <w:lastRenderedPageBreak/>
        <w:t>一条边），最后经过贪心算法进行了求解。</w:t>
      </w:r>
      <w:r w:rsidR="000270F2">
        <w:rPr>
          <w:rFonts w:hint="eastAsia"/>
          <w:sz w:val="24"/>
        </w:rPr>
        <w:t>通过这种方式，提高了算法的执行速度。</w:t>
      </w:r>
    </w:p>
    <w:p w:rsidR="00051199" w:rsidRDefault="00D66FF9" w:rsidP="00FB7A97">
      <w:pPr>
        <w:spacing w:line="440" w:lineRule="exact"/>
        <w:rPr>
          <w:sz w:val="24"/>
        </w:rPr>
      </w:pPr>
      <w:r>
        <w:rPr>
          <w:sz w:val="24"/>
        </w:rPr>
        <w:tab/>
      </w:r>
      <w:r w:rsidR="000270F2">
        <w:rPr>
          <w:sz w:val="24"/>
        </w:rPr>
        <w:t>LightGBM</w:t>
      </w:r>
      <w:r w:rsidR="000270F2">
        <w:rPr>
          <w:sz w:val="24"/>
        </w:rPr>
        <w:t>的具体实现中还使用到</w:t>
      </w:r>
      <w:r w:rsidR="000270F2">
        <w:rPr>
          <w:sz w:val="24"/>
        </w:rPr>
        <w:t>Histogram</w:t>
      </w:r>
      <w:r w:rsidR="000270F2">
        <w:rPr>
          <w:sz w:val="24"/>
        </w:rPr>
        <w:t>算法</w:t>
      </w:r>
      <w:r w:rsidR="000270F2">
        <w:rPr>
          <w:rFonts w:hint="eastAsia"/>
          <w:sz w:val="24"/>
        </w:rPr>
        <w:t>，</w:t>
      </w:r>
      <w:r w:rsidR="000270F2">
        <w:rPr>
          <w:sz w:val="24"/>
        </w:rPr>
        <w:t>通过把连续特征值的分为许多</w:t>
      </w:r>
      <w:r w:rsidR="000270F2">
        <w:rPr>
          <w:rFonts w:hint="eastAsia"/>
          <w:sz w:val="24"/>
        </w:rPr>
        <w:t>离散的小“桶”，进而在这些“桶”中寻找基分类器的分散点，以此减小了存储成本和计算成本。此外</w:t>
      </w:r>
      <w:r w:rsidR="000270F2">
        <w:rPr>
          <w:sz w:val="24"/>
        </w:rPr>
        <w:t>大多数决策树的分类算法是通过层次</w:t>
      </w:r>
      <w:r w:rsidR="000270F2">
        <w:rPr>
          <w:rFonts w:hint="eastAsia"/>
          <w:sz w:val="24"/>
        </w:rPr>
        <w:t>(</w:t>
      </w:r>
      <w:r w:rsidR="000270F2">
        <w:rPr>
          <w:sz w:val="24"/>
        </w:rPr>
        <w:t>level-</w:t>
      </w:r>
      <w:r w:rsidR="00FB7A97">
        <w:rPr>
          <w:sz w:val="24"/>
        </w:rPr>
        <w:t>wise</w:t>
      </w:r>
      <w:r w:rsidR="000270F2">
        <w:rPr>
          <w:sz w:val="24"/>
        </w:rPr>
        <w:t>)</w:t>
      </w:r>
      <w:r w:rsidR="00FB7A97">
        <w:rPr>
          <w:sz w:val="24"/>
        </w:rPr>
        <w:t>分裂节点而进行生长</w:t>
      </w:r>
      <w:r w:rsidR="003D1934">
        <w:rPr>
          <w:rFonts w:hint="eastAsia"/>
          <w:sz w:val="24"/>
        </w:rPr>
        <w:t>，</w:t>
      </w:r>
      <w:r w:rsidR="003D1934">
        <w:rPr>
          <w:sz w:val="24"/>
        </w:rPr>
        <w:t>如图</w:t>
      </w:r>
      <w:r w:rsidR="003D1934">
        <w:rPr>
          <w:rFonts w:hint="eastAsia"/>
          <w:sz w:val="24"/>
        </w:rPr>
        <w:t>3</w:t>
      </w:r>
      <w:r w:rsidR="003D1934">
        <w:rPr>
          <w:sz w:val="24"/>
        </w:rPr>
        <w:t>.2(a)</w:t>
      </w:r>
      <w:r w:rsidR="003D1934">
        <w:rPr>
          <w:sz w:val="24"/>
        </w:rPr>
        <w:t>所示</w:t>
      </w:r>
      <w:r w:rsidR="00FB7A97">
        <w:rPr>
          <w:rFonts w:hint="eastAsia"/>
          <w:sz w:val="24"/>
        </w:rPr>
        <w:t>，</w:t>
      </w:r>
      <w:r w:rsidR="00FB7A97">
        <w:rPr>
          <w:sz w:val="24"/>
        </w:rPr>
        <w:t>这样势必会造成较大的计算开销</w:t>
      </w:r>
      <w:r w:rsidR="00FB7A97">
        <w:rPr>
          <w:rFonts w:hint="eastAsia"/>
          <w:sz w:val="24"/>
        </w:rPr>
        <w:t>，</w:t>
      </w:r>
      <w:r w:rsidR="00FB7A97">
        <w:rPr>
          <w:sz w:val="24"/>
        </w:rPr>
        <w:t>而</w:t>
      </w:r>
      <w:r w:rsidR="00FB7A97">
        <w:rPr>
          <w:rFonts w:hint="eastAsia"/>
          <w:sz w:val="24"/>
        </w:rPr>
        <w:t>Light</w:t>
      </w:r>
      <w:r w:rsidR="00FB7A97">
        <w:rPr>
          <w:sz w:val="24"/>
        </w:rPr>
        <w:t>GBM</w:t>
      </w:r>
      <w:r w:rsidR="00FB7A97">
        <w:rPr>
          <w:sz w:val="24"/>
        </w:rPr>
        <w:t>使用基于叶子</w:t>
      </w:r>
      <w:r w:rsidR="00FB7A97">
        <w:rPr>
          <w:rFonts w:hint="eastAsia"/>
          <w:sz w:val="24"/>
        </w:rPr>
        <w:t>分裂</w:t>
      </w:r>
      <w:r w:rsidR="00FB7A97">
        <w:rPr>
          <w:rFonts w:hint="eastAsia"/>
          <w:sz w:val="24"/>
        </w:rPr>
        <w:t>(</w:t>
      </w:r>
      <w:r w:rsidR="00FB7A97">
        <w:rPr>
          <w:sz w:val="24"/>
        </w:rPr>
        <w:t>leaf-wise)</w:t>
      </w:r>
      <w:r w:rsidR="00FB7A97">
        <w:rPr>
          <w:rFonts w:hint="eastAsia"/>
          <w:sz w:val="24"/>
        </w:rPr>
        <w:t>节点进行生长</w:t>
      </w:r>
      <w:r w:rsidR="003D1934">
        <w:rPr>
          <w:rFonts w:hint="eastAsia"/>
          <w:sz w:val="24"/>
        </w:rPr>
        <w:t>，如图</w:t>
      </w:r>
      <w:r w:rsidR="003D1934">
        <w:rPr>
          <w:rFonts w:hint="eastAsia"/>
          <w:sz w:val="24"/>
        </w:rPr>
        <w:t>3</w:t>
      </w:r>
      <w:r w:rsidR="003D1934">
        <w:rPr>
          <w:sz w:val="24"/>
        </w:rPr>
        <w:t>.2(b)</w:t>
      </w:r>
      <w:r w:rsidR="003D1934">
        <w:rPr>
          <w:sz w:val="24"/>
        </w:rPr>
        <w:t>所示</w:t>
      </w:r>
      <w:r w:rsidR="00FB7A97">
        <w:rPr>
          <w:rFonts w:hint="eastAsia"/>
          <w:sz w:val="24"/>
        </w:rPr>
        <w:t>，当生成相同的叶子时，</w:t>
      </w:r>
      <w:r w:rsidR="00FB7A97">
        <w:rPr>
          <w:rFonts w:hint="eastAsia"/>
          <w:sz w:val="24"/>
        </w:rPr>
        <w:t>le</w:t>
      </w:r>
      <w:r w:rsidR="00FB7A97">
        <w:rPr>
          <w:sz w:val="24"/>
        </w:rPr>
        <w:t>af-wise</w:t>
      </w:r>
      <w:r w:rsidR="00FB7A97">
        <w:rPr>
          <w:sz w:val="24"/>
        </w:rPr>
        <w:t>策略可以比</w:t>
      </w:r>
      <w:r w:rsidR="00FB7A97">
        <w:rPr>
          <w:rFonts w:hint="eastAsia"/>
          <w:sz w:val="24"/>
        </w:rPr>
        <w:t>l</w:t>
      </w:r>
      <w:r w:rsidR="00FB7A97">
        <w:rPr>
          <w:sz w:val="24"/>
        </w:rPr>
        <w:t>evel-wise</w:t>
      </w:r>
      <w:r w:rsidR="00FB7A97">
        <w:rPr>
          <w:sz w:val="24"/>
        </w:rPr>
        <w:t>减少更多的精度</w:t>
      </w:r>
      <w:r w:rsidR="00FB7A97">
        <w:rPr>
          <w:rFonts w:hint="eastAsia"/>
          <w:sz w:val="24"/>
        </w:rPr>
        <w:t>。</w:t>
      </w:r>
      <w:r w:rsidR="00FB7A97">
        <w:rPr>
          <w:sz w:val="24"/>
        </w:rPr>
        <w:t>但是</w:t>
      </w:r>
      <w:r w:rsidR="00FB7A97">
        <w:rPr>
          <w:rFonts w:hint="eastAsia"/>
          <w:sz w:val="24"/>
        </w:rPr>
        <w:t>，</w:t>
      </w:r>
      <w:r w:rsidR="00FB7A97">
        <w:rPr>
          <w:sz w:val="24"/>
        </w:rPr>
        <w:t>当数据较少时</w:t>
      </w:r>
      <w:r w:rsidR="00FB7A97">
        <w:rPr>
          <w:rFonts w:hint="eastAsia"/>
          <w:sz w:val="24"/>
        </w:rPr>
        <w:t>，</w:t>
      </w:r>
      <w:r w:rsidR="00FB7A97">
        <w:rPr>
          <w:rFonts w:hint="eastAsia"/>
          <w:sz w:val="24"/>
        </w:rPr>
        <w:t>l</w:t>
      </w:r>
      <w:r w:rsidR="00FB7A97">
        <w:rPr>
          <w:sz w:val="24"/>
        </w:rPr>
        <w:t>eaf-wise</w:t>
      </w:r>
      <w:r w:rsidR="00FB7A97">
        <w:rPr>
          <w:sz w:val="24"/>
        </w:rPr>
        <w:t>可能会产生或拟合</w:t>
      </w:r>
      <w:r w:rsidR="00FB7A97">
        <w:rPr>
          <w:rFonts w:hint="eastAsia"/>
          <w:sz w:val="24"/>
        </w:rPr>
        <w:t>，但可以通过控制树的深度和叶子数目以避免过拟合的产生。</w:t>
      </w:r>
    </w:p>
    <w:p w:rsidR="003D1934" w:rsidRDefault="003D1934" w:rsidP="00FB7A97">
      <w:pPr>
        <w:spacing w:line="440" w:lineRule="exact"/>
        <w:rPr>
          <w:sz w:val="24"/>
        </w:rPr>
      </w:pPr>
    </w:p>
    <w:p w:rsidR="000F3FBE" w:rsidRDefault="002008DB" w:rsidP="00FB7A97">
      <w:pPr>
        <w:spacing w:line="440" w:lineRule="exact"/>
        <w:rPr>
          <w:sz w:val="24"/>
        </w:rPr>
      </w:pPr>
      <w:r>
        <w:rPr>
          <w:sz w:val="24"/>
        </w:rPr>
        <w:drawing>
          <wp:anchor distT="0" distB="0" distL="114300" distR="114300" simplePos="0" relativeHeight="251693056" behindDoc="0" locked="0" layoutInCell="1" allowOverlap="1" wp14:anchorId="680CCF0D" wp14:editId="4E7021BA">
            <wp:simplePos x="0" y="0"/>
            <wp:positionH relativeFrom="margin">
              <wp:posOffset>1473657</wp:posOffset>
            </wp:positionH>
            <wp:positionV relativeFrom="paragraph">
              <wp:posOffset>9475</wp:posOffset>
            </wp:positionV>
            <wp:extent cx="2729865" cy="821690"/>
            <wp:effectExtent l="0" t="0" r="0" b="0"/>
            <wp:wrapSquare wrapText="bothSides"/>
            <wp:docPr id="27" name="图片 27" descr="C:\Users\zx188\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zx188\AppData\Local\Microsoft\Windows\INetCache\Content.Word\1.pn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729865" cy="821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 xml:space="preserve"> </w:t>
      </w:r>
    </w:p>
    <w:p w:rsidR="000F3FBE" w:rsidRDefault="000F3FBE" w:rsidP="00FB7A97">
      <w:pPr>
        <w:spacing w:line="440" w:lineRule="exact"/>
        <w:rPr>
          <w:sz w:val="24"/>
        </w:rPr>
      </w:pPr>
    </w:p>
    <w:p w:rsidR="000F3FBE" w:rsidRDefault="000F3FBE" w:rsidP="00FB7A97">
      <w:pPr>
        <w:spacing w:line="440" w:lineRule="exact"/>
        <w:rPr>
          <w:sz w:val="24"/>
        </w:rPr>
      </w:pPr>
    </w:p>
    <w:p w:rsidR="002008DB" w:rsidRDefault="002008DB" w:rsidP="00FB7A97">
      <w:pPr>
        <w:spacing w:line="440" w:lineRule="exact"/>
        <w:rPr>
          <w:sz w:val="24"/>
        </w:rPr>
      </w:pPr>
      <w:r>
        <w:rPr>
          <w:rFonts w:hint="eastAsia"/>
          <w:sz w:val="24"/>
        </w:rPr>
        <w:t xml:space="preserve"> </w:t>
      </w:r>
      <w:r>
        <w:rPr>
          <w:sz w:val="24"/>
        </w:rPr>
        <w:t xml:space="preserve">                        </w:t>
      </w:r>
      <w:r>
        <w:rPr>
          <w:rFonts w:hint="eastAsia"/>
          <w:sz w:val="24"/>
        </w:rPr>
        <w:t>(</w:t>
      </w:r>
      <w:r>
        <w:rPr>
          <w:sz w:val="24"/>
        </w:rPr>
        <w:t>a) Level-wise tree growth</w:t>
      </w:r>
    </w:p>
    <w:p w:rsidR="000F3FBE" w:rsidRDefault="002008DB" w:rsidP="00FB7A97">
      <w:pPr>
        <w:spacing w:line="440" w:lineRule="exact"/>
        <w:rPr>
          <w:sz w:val="24"/>
        </w:rPr>
      </w:pPr>
      <w:r>
        <w:rPr>
          <w:sz w:val="24"/>
        </w:rPr>
        <w:t xml:space="preserve">                             </w:t>
      </w:r>
    </w:p>
    <w:p w:rsidR="000F3FBE" w:rsidRDefault="002008DB" w:rsidP="00FB7A97">
      <w:pPr>
        <w:spacing w:line="440" w:lineRule="exact"/>
        <w:rPr>
          <w:sz w:val="24"/>
        </w:rPr>
      </w:pPr>
      <w:r>
        <w:rPr>
          <w:sz w:val="24"/>
        </w:rPr>
        <w:drawing>
          <wp:anchor distT="0" distB="0" distL="114300" distR="114300" simplePos="0" relativeHeight="251694080" behindDoc="0" locked="0" layoutInCell="1" allowOverlap="1" wp14:anchorId="482FFE25" wp14:editId="7435A01D">
            <wp:simplePos x="0" y="0"/>
            <wp:positionH relativeFrom="margin">
              <wp:align>center</wp:align>
            </wp:positionH>
            <wp:positionV relativeFrom="paragraph">
              <wp:posOffset>43231</wp:posOffset>
            </wp:positionV>
            <wp:extent cx="3061265" cy="950781"/>
            <wp:effectExtent l="0" t="0" r="6350" b="190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249">
                      <a:extLst>
                        <a:ext uri="{28A0092B-C50C-407E-A947-70E740481C1C}">
                          <a14:useLocalDpi xmlns:a14="http://schemas.microsoft.com/office/drawing/2010/main" val="0"/>
                        </a:ext>
                      </a:extLst>
                    </a:blip>
                    <a:stretch>
                      <a:fillRect/>
                    </a:stretch>
                  </pic:blipFill>
                  <pic:spPr>
                    <a:xfrm>
                      <a:off x="0" y="0"/>
                      <a:ext cx="3061265" cy="950781"/>
                    </a:xfrm>
                    <a:prstGeom prst="rect">
                      <a:avLst/>
                    </a:prstGeom>
                  </pic:spPr>
                </pic:pic>
              </a:graphicData>
            </a:graphic>
            <wp14:sizeRelH relativeFrom="margin">
              <wp14:pctWidth>0</wp14:pctWidth>
            </wp14:sizeRelH>
            <wp14:sizeRelV relativeFrom="margin">
              <wp14:pctHeight>0</wp14:pctHeight>
            </wp14:sizeRelV>
          </wp:anchor>
        </w:drawing>
      </w:r>
    </w:p>
    <w:p w:rsidR="002008DB" w:rsidRDefault="002008DB" w:rsidP="00FB7A97">
      <w:pPr>
        <w:spacing w:line="440" w:lineRule="exact"/>
        <w:rPr>
          <w:sz w:val="24"/>
        </w:rPr>
      </w:pPr>
    </w:p>
    <w:p w:rsidR="002008DB" w:rsidRDefault="002008DB" w:rsidP="00FB7A97">
      <w:pPr>
        <w:spacing w:line="440" w:lineRule="exact"/>
        <w:rPr>
          <w:sz w:val="24"/>
        </w:rPr>
      </w:pPr>
    </w:p>
    <w:p w:rsidR="002008DB" w:rsidRDefault="002008DB" w:rsidP="00FB7A97">
      <w:pPr>
        <w:spacing w:line="440" w:lineRule="exact"/>
        <w:rPr>
          <w:sz w:val="24"/>
        </w:rPr>
      </w:pPr>
    </w:p>
    <w:p w:rsidR="002008DB" w:rsidRDefault="002008DB" w:rsidP="00FB7A97">
      <w:pPr>
        <w:spacing w:line="440" w:lineRule="exact"/>
        <w:rPr>
          <w:sz w:val="24"/>
        </w:rPr>
      </w:pPr>
      <w:r>
        <w:rPr>
          <w:rFonts w:hint="eastAsia"/>
          <w:sz w:val="24"/>
        </w:rPr>
        <w:t xml:space="preserve"> </w:t>
      </w:r>
      <w:r>
        <w:rPr>
          <w:sz w:val="24"/>
        </w:rPr>
        <w:t xml:space="preserve">                        (b) Leaf-wise three growth</w:t>
      </w:r>
    </w:p>
    <w:p w:rsidR="002008DB" w:rsidRPr="00FB7A97" w:rsidRDefault="002008DB" w:rsidP="00FB7A97">
      <w:pPr>
        <w:spacing w:line="440" w:lineRule="exact"/>
        <w:rPr>
          <w:sz w:val="24"/>
        </w:rPr>
      </w:pPr>
      <w:r>
        <w:rPr>
          <w:rFonts w:hint="eastAsia"/>
          <w:sz w:val="24"/>
        </w:rPr>
        <w:t xml:space="preserve"> </w:t>
      </w:r>
      <w:r>
        <w:rPr>
          <w:sz w:val="24"/>
        </w:rPr>
        <w:t xml:space="preserve">                           </w:t>
      </w:r>
      <w:r>
        <w:rPr>
          <w:sz w:val="24"/>
        </w:rPr>
        <w:t>图</w:t>
      </w:r>
      <w:r>
        <w:rPr>
          <w:rFonts w:hint="eastAsia"/>
          <w:sz w:val="24"/>
        </w:rPr>
        <w:t>3</w:t>
      </w:r>
      <w:r>
        <w:rPr>
          <w:sz w:val="24"/>
        </w:rPr>
        <w:t xml:space="preserve">.2 </w:t>
      </w:r>
      <w:r>
        <w:rPr>
          <w:sz w:val="24"/>
        </w:rPr>
        <w:t>树的生长方式</w:t>
      </w:r>
    </w:p>
    <w:p w:rsidR="00051199" w:rsidRDefault="00051199" w:rsidP="00051199">
      <w:pPr>
        <w:pStyle w:val="3"/>
        <w:rPr>
          <w:iCs/>
        </w:rPr>
      </w:pPr>
      <w:r>
        <w:t>3.3.2</w:t>
      </w:r>
      <w:r w:rsidRPr="001507F4">
        <w:t xml:space="preserve"> </w:t>
      </w:r>
      <w:r>
        <w:rPr>
          <w:iCs/>
        </w:rPr>
        <w:t>空间聚类方式的空谱信息获取</w:t>
      </w:r>
    </w:p>
    <w:p w:rsidR="00FB7A97" w:rsidRDefault="00FB7A97" w:rsidP="007B0D04">
      <w:pPr>
        <w:spacing w:line="440" w:lineRule="exact"/>
        <w:rPr>
          <w:sz w:val="24"/>
        </w:rPr>
      </w:pPr>
      <w:r>
        <w:tab/>
      </w:r>
      <w:r w:rsidR="007B0D04" w:rsidRPr="007B0D04">
        <w:rPr>
          <w:sz w:val="24"/>
        </w:rPr>
        <w:t>传统像元</w:t>
      </w:r>
      <w:r w:rsidR="007B0D04">
        <w:rPr>
          <w:sz w:val="24"/>
        </w:rPr>
        <w:t>级别的分类方法在不利用空间信息的情况下</w:t>
      </w:r>
      <w:r w:rsidR="007B0D04">
        <w:rPr>
          <w:rFonts w:hint="eastAsia"/>
          <w:sz w:val="24"/>
        </w:rPr>
        <w:t>，</w:t>
      </w:r>
      <w:r w:rsidR="007B0D04">
        <w:rPr>
          <w:sz w:val="24"/>
        </w:rPr>
        <w:t>单独处理各个像元</w:t>
      </w:r>
      <w:r w:rsidR="007B0D04">
        <w:rPr>
          <w:rFonts w:hint="eastAsia"/>
          <w:sz w:val="24"/>
        </w:rPr>
        <w:t>。</w:t>
      </w:r>
      <w:r w:rsidR="007B0D04">
        <w:rPr>
          <w:sz w:val="24"/>
        </w:rPr>
        <w:t>然而</w:t>
      </w:r>
      <w:r w:rsidR="007B0D04">
        <w:rPr>
          <w:rFonts w:hint="eastAsia"/>
          <w:sz w:val="24"/>
        </w:rPr>
        <w:t>，</w:t>
      </w:r>
      <w:r w:rsidR="007B0D04">
        <w:rPr>
          <w:sz w:val="24"/>
        </w:rPr>
        <w:t>空间</w:t>
      </w:r>
      <w:r w:rsidR="007C2D3E">
        <w:rPr>
          <w:sz w:val="24"/>
        </w:rPr>
        <w:t>邻近</w:t>
      </w:r>
      <w:r w:rsidR="007B0D04">
        <w:rPr>
          <w:sz w:val="24"/>
        </w:rPr>
        <w:t>像元通常有着相似的光谱特性</w:t>
      </w:r>
      <w:r w:rsidR="007B0D04">
        <w:rPr>
          <w:rFonts w:hint="eastAsia"/>
          <w:sz w:val="24"/>
        </w:rPr>
        <w:t>，</w:t>
      </w:r>
      <w:r w:rsidR="007B0D04">
        <w:rPr>
          <w:sz w:val="24"/>
        </w:rPr>
        <w:t>将像元的光谱</w:t>
      </w:r>
      <w:r w:rsidR="007C2D3E">
        <w:rPr>
          <w:sz w:val="24"/>
        </w:rPr>
        <w:t>信息与空间上下文结合可以减少样本的不确定性</w:t>
      </w:r>
      <w:r w:rsidR="007C2D3E">
        <w:rPr>
          <w:rFonts w:hint="eastAsia"/>
          <w:sz w:val="24"/>
        </w:rPr>
        <w:t>。</w:t>
      </w:r>
      <w:r w:rsidR="007C2D3E">
        <w:rPr>
          <w:sz w:val="24"/>
        </w:rPr>
        <w:t>因此</w:t>
      </w:r>
      <w:r w:rsidR="007C2D3E">
        <w:rPr>
          <w:rFonts w:hint="eastAsia"/>
          <w:sz w:val="24"/>
        </w:rPr>
        <w:t>，</w:t>
      </w:r>
      <w:r w:rsidR="007C2D3E">
        <w:rPr>
          <w:sz w:val="24"/>
        </w:rPr>
        <w:t>空间上下文信息和光谱信息同等重要</w:t>
      </w:r>
      <w:r w:rsidR="007C2D3E">
        <w:rPr>
          <w:rFonts w:hint="eastAsia"/>
          <w:sz w:val="24"/>
        </w:rPr>
        <w:t>。</w:t>
      </w:r>
    </w:p>
    <w:p w:rsidR="00E24C48" w:rsidRDefault="007C2D3E" w:rsidP="007B0D04">
      <w:pPr>
        <w:spacing w:line="440" w:lineRule="exact"/>
        <w:rPr>
          <w:sz w:val="24"/>
        </w:rPr>
      </w:pPr>
      <w:r>
        <w:rPr>
          <w:sz w:val="24"/>
        </w:rPr>
        <w:tab/>
      </w:r>
      <w:r>
        <w:rPr>
          <w:sz w:val="24"/>
        </w:rPr>
        <w:t>本章</w:t>
      </w:r>
      <w:r w:rsidR="00E47BE1">
        <w:rPr>
          <w:sz w:val="24"/>
        </w:rPr>
        <w:t>利用</w:t>
      </w:r>
      <w:r w:rsidR="00E47BE1">
        <w:rPr>
          <w:rFonts w:hint="eastAsia"/>
          <w:sz w:val="24"/>
        </w:rPr>
        <w:t>K-</w:t>
      </w:r>
      <w:r w:rsidR="00E47BE1">
        <w:rPr>
          <w:sz w:val="24"/>
        </w:rPr>
        <w:t>Means</w:t>
      </w:r>
      <w:r w:rsidR="00E47BE1">
        <w:rPr>
          <w:sz w:val="24"/>
        </w:rPr>
        <w:t>聚类算法</w:t>
      </w:r>
      <w:r w:rsidR="00E47BE1">
        <w:rPr>
          <w:rFonts w:hint="eastAsia"/>
          <w:sz w:val="24"/>
        </w:rPr>
        <w:t>，</w:t>
      </w:r>
      <w:r w:rsidR="00E47BE1">
        <w:rPr>
          <w:sz w:val="24"/>
        </w:rPr>
        <w:t>实现了一种轻量级的空谱信息提取方式</w:t>
      </w:r>
      <w:r w:rsidR="000362A1">
        <w:rPr>
          <w:rFonts w:hint="eastAsia"/>
          <w:sz w:val="24"/>
        </w:rPr>
        <w:t>，</w:t>
      </w:r>
      <w:r w:rsidR="002F367E">
        <w:rPr>
          <w:sz w:val="24"/>
        </w:rPr>
        <w:t>图</w:t>
      </w:r>
      <w:r w:rsidR="002F367E">
        <w:rPr>
          <w:rFonts w:hint="eastAsia"/>
          <w:sz w:val="24"/>
        </w:rPr>
        <w:t>3</w:t>
      </w:r>
      <w:r w:rsidR="002F367E">
        <w:rPr>
          <w:sz w:val="24"/>
        </w:rPr>
        <w:t>.3</w:t>
      </w:r>
      <w:r w:rsidR="000362A1">
        <w:rPr>
          <w:sz w:val="24"/>
        </w:rPr>
        <w:t>展示了本文空谱特征的生成方式</w:t>
      </w:r>
      <w:r w:rsidR="000362A1">
        <w:rPr>
          <w:rFonts w:hint="eastAsia"/>
          <w:sz w:val="24"/>
        </w:rPr>
        <w:t>。不同于以往每个像元的特征由其光谱值表示，</w:t>
      </w:r>
      <w:r w:rsidR="00AB7B50">
        <w:rPr>
          <w:rFonts w:hint="eastAsia"/>
          <w:sz w:val="24"/>
        </w:rPr>
        <w:t>我们提取一个</w:t>
      </w:r>
      <w:r w:rsidR="00AB7B50" w:rsidRPr="00AB7B50">
        <w:rPr>
          <w:position w:val="-6"/>
          <w:sz w:val="24"/>
        </w:rPr>
        <w:object w:dxaOrig="1060" w:dyaOrig="279">
          <v:shape id="_x0000_i1133" type="#_x0000_t75" style="width:53.2pt;height:14.4pt" o:ole="">
            <v:imagedata r:id="rId250" o:title=""/>
          </v:shape>
          <o:OLEObject Type="Embed" ProgID="Equation.DSMT4" ShapeID="_x0000_i1133" DrawAspect="Content" ObjectID="_1605559017" r:id="rId251"/>
        </w:object>
      </w:r>
      <w:r w:rsidR="00AB7B50">
        <w:rPr>
          <w:sz w:val="24"/>
        </w:rPr>
        <w:t>的光谱立方块</w:t>
      </w:r>
      <w:r w:rsidR="00AB7B50">
        <w:rPr>
          <w:rFonts w:hint="eastAsia"/>
          <w:sz w:val="24"/>
        </w:rPr>
        <w:t>，立方体中蕴含的信息表示该立方块中中心像元的特征值。为了能均匀的表示每个像素的信息，</w:t>
      </w:r>
      <w:r w:rsidR="00AB7B50" w:rsidRPr="00AB7B50">
        <w:rPr>
          <w:position w:val="-6"/>
          <w:sz w:val="24"/>
        </w:rPr>
        <w:object w:dxaOrig="279" w:dyaOrig="279">
          <v:shape id="_x0000_i1134" type="#_x0000_t75" style="width:14.4pt;height:14.4pt" o:ole="">
            <v:imagedata r:id="rId252" o:title=""/>
          </v:shape>
          <o:OLEObject Type="Embed" ProgID="Equation.DSMT4" ShapeID="_x0000_i1134" DrawAspect="Content" ObjectID="_1605559018" r:id="rId253"/>
        </w:object>
      </w:r>
      <w:r w:rsidR="00AB7B50">
        <w:rPr>
          <w:sz w:val="24"/>
        </w:rPr>
        <w:t>一般取奇数</w:t>
      </w:r>
      <w:r w:rsidR="00AB7B50">
        <w:rPr>
          <w:rFonts w:hint="eastAsia"/>
          <w:sz w:val="24"/>
        </w:rPr>
        <w:t>，</w:t>
      </w:r>
      <w:r w:rsidR="00312473" w:rsidRPr="00312473">
        <w:rPr>
          <w:position w:val="-4"/>
          <w:sz w:val="24"/>
        </w:rPr>
        <w:object w:dxaOrig="260" w:dyaOrig="260">
          <v:shape id="_x0000_i1135" type="#_x0000_t75" style="width:13.15pt;height:13.15pt" o:ole="">
            <v:imagedata r:id="rId254" o:title=""/>
          </v:shape>
          <o:OLEObject Type="Embed" ProgID="Equation.DSMT4" ShapeID="_x0000_i1135" DrawAspect="Content" ObjectID="_1605559019" r:id="rId255"/>
        </w:object>
      </w:r>
      <w:r w:rsidR="00AB7B50">
        <w:rPr>
          <w:rFonts w:hint="eastAsia"/>
          <w:sz w:val="24"/>
        </w:rPr>
        <w:t>代表光谱维度。对于边缘</w:t>
      </w:r>
      <w:r w:rsidR="00312473">
        <w:rPr>
          <w:rFonts w:hint="eastAsia"/>
          <w:sz w:val="24"/>
        </w:rPr>
        <w:t>和边角</w:t>
      </w:r>
      <w:r w:rsidR="00AB7B50">
        <w:rPr>
          <w:rFonts w:hint="eastAsia"/>
          <w:sz w:val="24"/>
        </w:rPr>
        <w:t>像元，</w:t>
      </w:r>
      <w:r w:rsidR="00312473">
        <w:rPr>
          <w:rFonts w:hint="eastAsia"/>
          <w:sz w:val="24"/>
        </w:rPr>
        <w:t>可以通过</w:t>
      </w:r>
      <w:r w:rsidR="006C38CA">
        <w:rPr>
          <w:rFonts w:hint="eastAsia"/>
          <w:sz w:val="24"/>
        </w:rPr>
        <w:t>依据其周围像元的信息对</w:t>
      </w:r>
      <w:r w:rsidR="00312473">
        <w:rPr>
          <w:rFonts w:hint="eastAsia"/>
          <w:sz w:val="24"/>
        </w:rPr>
        <w:t>进行</w:t>
      </w:r>
      <w:r w:rsidR="006C38CA">
        <w:rPr>
          <w:rFonts w:hint="eastAsia"/>
          <w:sz w:val="24"/>
        </w:rPr>
        <w:t>镜像</w:t>
      </w:r>
      <w:r w:rsidR="00312473">
        <w:rPr>
          <w:rFonts w:hint="eastAsia"/>
          <w:sz w:val="24"/>
        </w:rPr>
        <w:t>填充操作，类似于卷积神经网络中的填充操作，但又有所不同。</w:t>
      </w:r>
      <w:r w:rsidR="006C38CA">
        <w:rPr>
          <w:rFonts w:hint="eastAsia"/>
          <w:sz w:val="24"/>
        </w:rPr>
        <w:t>对于每一维度，可以获取</w:t>
      </w:r>
      <w:r w:rsidR="006C38CA">
        <w:rPr>
          <w:rFonts w:hint="eastAsia"/>
          <w:sz w:val="24"/>
        </w:rPr>
        <w:t>N</w:t>
      </w:r>
      <w:r w:rsidR="006C38CA">
        <w:rPr>
          <w:rFonts w:hint="eastAsia"/>
          <w:sz w:val="24"/>
        </w:rPr>
        <w:t>个</w:t>
      </w:r>
      <w:r w:rsidR="006C38CA" w:rsidRPr="006C38CA">
        <w:rPr>
          <w:position w:val="-6"/>
          <w:sz w:val="24"/>
        </w:rPr>
        <w:object w:dxaOrig="680" w:dyaOrig="279">
          <v:shape id="_x0000_i1136" type="#_x0000_t75" style="width:33.8pt;height:14.4pt" o:ole="">
            <v:imagedata r:id="rId256" o:title=""/>
          </v:shape>
          <o:OLEObject Type="Embed" ProgID="Equation.DSMT4" ShapeID="_x0000_i1136" DrawAspect="Content" ObjectID="_1605559020" r:id="rId257"/>
        </w:object>
      </w:r>
      <w:r w:rsidR="006C38CA">
        <w:rPr>
          <w:sz w:val="24"/>
        </w:rPr>
        <w:t>的矩阵分别代表该维度各</w:t>
      </w:r>
      <w:r w:rsidR="006C38CA">
        <w:rPr>
          <w:sz w:val="24"/>
        </w:rPr>
        <w:lastRenderedPageBreak/>
        <w:t>像元的信息</w:t>
      </w:r>
      <w:r w:rsidR="006C38CA">
        <w:rPr>
          <w:rFonts w:hint="eastAsia"/>
          <w:sz w:val="24"/>
        </w:rPr>
        <w:t>，</w:t>
      </w:r>
      <w:r w:rsidR="006C38CA">
        <w:rPr>
          <w:sz w:val="24"/>
        </w:rPr>
        <w:t>其中</w:t>
      </w:r>
      <w:r w:rsidR="006C38CA">
        <w:rPr>
          <w:rFonts w:hint="eastAsia"/>
          <w:sz w:val="24"/>
        </w:rPr>
        <w:t>N</w:t>
      </w:r>
      <w:r w:rsidR="006C38CA">
        <w:rPr>
          <w:rFonts w:hint="eastAsia"/>
          <w:sz w:val="24"/>
        </w:rPr>
        <w:t>为该维度像元的个数。最后通过将</w:t>
      </w:r>
      <w:r w:rsidR="006C38CA">
        <w:rPr>
          <w:rFonts w:hint="eastAsia"/>
          <w:sz w:val="24"/>
        </w:rPr>
        <w:t>N</w:t>
      </w:r>
      <w:r w:rsidR="006C38CA">
        <w:rPr>
          <w:rFonts w:hint="eastAsia"/>
          <w:sz w:val="24"/>
        </w:rPr>
        <w:t>个</w:t>
      </w:r>
      <w:r w:rsidR="006C38CA" w:rsidRPr="006C38CA">
        <w:rPr>
          <w:position w:val="-6"/>
          <w:sz w:val="24"/>
        </w:rPr>
        <w:object w:dxaOrig="680" w:dyaOrig="279">
          <v:shape id="_x0000_i1137" type="#_x0000_t75" style="width:33.8pt;height:14.4pt" o:ole="">
            <v:imagedata r:id="rId258" o:title=""/>
          </v:shape>
          <o:OLEObject Type="Embed" ProgID="Equation.DSMT4" ShapeID="_x0000_i1137" DrawAspect="Content" ObjectID="_1605559021" r:id="rId259"/>
        </w:object>
      </w:r>
      <w:r w:rsidR="006C38CA">
        <w:rPr>
          <w:sz w:val="24"/>
        </w:rPr>
        <w:t>的矩阵分别向量化为</w:t>
      </w:r>
      <w:r w:rsidR="00E24C48" w:rsidRPr="00E24C48">
        <w:rPr>
          <w:position w:val="-4"/>
          <w:sz w:val="24"/>
        </w:rPr>
        <w:object w:dxaOrig="499" w:dyaOrig="300">
          <v:shape id="_x0000_i1138" type="#_x0000_t75" style="width:24.4pt;height:15.05pt" o:ole="">
            <v:imagedata r:id="rId260" o:title=""/>
          </v:shape>
          <o:OLEObject Type="Embed" ProgID="Equation.DSMT4" ShapeID="_x0000_i1138" DrawAspect="Content" ObjectID="_1605559022" r:id="rId261"/>
        </w:object>
      </w:r>
      <w:r w:rsidR="006C38CA">
        <w:rPr>
          <w:sz w:val="24"/>
        </w:rPr>
        <w:t>的向量</w:t>
      </w:r>
      <w:r w:rsidR="006C38CA">
        <w:rPr>
          <w:rFonts w:hint="eastAsia"/>
          <w:sz w:val="24"/>
        </w:rPr>
        <w:t>，</w:t>
      </w:r>
      <w:r w:rsidR="006C38CA">
        <w:rPr>
          <w:sz w:val="24"/>
        </w:rPr>
        <w:t>并通过</w:t>
      </w:r>
      <w:r w:rsidR="006C38CA">
        <w:rPr>
          <w:rFonts w:hint="eastAsia"/>
          <w:sz w:val="24"/>
        </w:rPr>
        <w:t>对</w:t>
      </w:r>
      <w:r w:rsidR="00143C0F">
        <w:rPr>
          <w:rFonts w:hint="eastAsia"/>
          <w:sz w:val="24"/>
        </w:rPr>
        <w:t>这</w:t>
      </w:r>
      <w:r w:rsidR="006C38CA">
        <w:rPr>
          <w:rFonts w:hint="eastAsia"/>
          <w:sz w:val="24"/>
        </w:rPr>
        <w:t>N</w:t>
      </w:r>
      <w:r w:rsidR="006C38CA">
        <w:rPr>
          <w:rFonts w:hint="eastAsia"/>
          <w:sz w:val="24"/>
        </w:rPr>
        <w:t>个</w:t>
      </w:r>
      <w:r w:rsidR="00143C0F">
        <w:rPr>
          <w:rFonts w:hint="eastAsia"/>
          <w:sz w:val="24"/>
        </w:rPr>
        <w:t>向量进行</w:t>
      </w:r>
      <w:r w:rsidR="00E24C48" w:rsidRPr="00E24C48">
        <w:rPr>
          <w:position w:val="-6"/>
          <w:sz w:val="24"/>
        </w:rPr>
        <w:object w:dxaOrig="1040" w:dyaOrig="279">
          <v:shape id="_x0000_i1139" type="#_x0000_t75" style="width:51.35pt;height:14.4pt" o:ole="">
            <v:imagedata r:id="rId262" o:title=""/>
          </v:shape>
          <o:OLEObject Type="Embed" ProgID="Equation.DSMT4" ShapeID="_x0000_i1139" DrawAspect="Content" ObjectID="_1605559023" r:id="rId263"/>
        </w:object>
      </w:r>
      <w:r w:rsidR="00143C0F">
        <w:rPr>
          <w:sz w:val="24"/>
        </w:rPr>
        <w:t>聚类</w:t>
      </w:r>
      <w:r w:rsidR="00143C0F">
        <w:rPr>
          <w:rFonts w:hint="eastAsia"/>
          <w:sz w:val="24"/>
        </w:rPr>
        <w:t>，</w:t>
      </w:r>
      <w:r w:rsidR="008E5648">
        <w:rPr>
          <w:rFonts w:hint="eastAsia"/>
          <w:sz w:val="24"/>
        </w:rPr>
        <w:t>得到</w:t>
      </w:r>
      <w:r w:rsidR="008E5648">
        <w:rPr>
          <w:rFonts w:hint="eastAsia"/>
          <w:sz w:val="24"/>
        </w:rPr>
        <w:t>K</w:t>
      </w:r>
      <w:r w:rsidR="008E5648">
        <w:rPr>
          <w:rFonts w:hint="eastAsia"/>
          <w:sz w:val="24"/>
        </w:rPr>
        <w:t>个聚类簇，最后</w:t>
      </w:r>
      <w:r w:rsidR="00143C0F">
        <w:rPr>
          <w:rFonts w:hint="eastAsia"/>
          <w:sz w:val="24"/>
        </w:rPr>
        <w:t>经过</w:t>
      </w:r>
      <w:r w:rsidR="009344F3">
        <w:rPr>
          <w:rFonts w:hint="eastAsia"/>
          <w:sz w:val="24"/>
        </w:rPr>
        <w:t>对各个</w:t>
      </w:r>
      <w:r w:rsidR="008E5648">
        <w:rPr>
          <w:rFonts w:hint="eastAsia"/>
          <w:sz w:val="24"/>
        </w:rPr>
        <w:t>簇和各像元的</w:t>
      </w:r>
      <w:r w:rsidR="00143C0F">
        <w:rPr>
          <w:rFonts w:hint="eastAsia"/>
          <w:sz w:val="24"/>
        </w:rPr>
        <w:t>相关处理</w:t>
      </w:r>
      <w:r w:rsidR="00143C0F">
        <w:rPr>
          <w:sz w:val="24"/>
        </w:rPr>
        <w:t>得到</w:t>
      </w:r>
      <w:r w:rsidR="008E5648">
        <w:rPr>
          <w:rFonts w:hint="eastAsia"/>
          <w:sz w:val="24"/>
        </w:rPr>
        <w:t>该维度</w:t>
      </w:r>
      <w:r w:rsidR="00143C0F">
        <w:rPr>
          <w:sz w:val="24"/>
        </w:rPr>
        <w:t>相应空间信息</w:t>
      </w:r>
      <w:r w:rsidR="00143C0F">
        <w:rPr>
          <w:rFonts w:hint="eastAsia"/>
          <w:sz w:val="24"/>
        </w:rPr>
        <w:t>。</w:t>
      </w:r>
      <w:r w:rsidR="008E5648">
        <w:rPr>
          <w:rFonts w:hint="eastAsia"/>
          <w:sz w:val="24"/>
        </w:rPr>
        <w:t>高光谱图像</w:t>
      </w:r>
      <w:r w:rsidR="009344F3">
        <w:rPr>
          <w:rFonts w:hint="eastAsia"/>
          <w:sz w:val="24"/>
        </w:rPr>
        <w:t>有着</w:t>
      </w:r>
      <w:r w:rsidR="009344F3">
        <w:rPr>
          <w:rFonts w:hint="eastAsia"/>
          <w:sz w:val="24"/>
        </w:rPr>
        <w:t>N</w:t>
      </w:r>
      <w:r w:rsidR="009344F3">
        <w:rPr>
          <w:rFonts w:hint="eastAsia"/>
          <w:sz w:val="24"/>
        </w:rPr>
        <w:t>个维度，通过将</w:t>
      </w:r>
      <w:r w:rsidR="009344F3">
        <w:rPr>
          <w:rFonts w:hint="eastAsia"/>
          <w:sz w:val="24"/>
        </w:rPr>
        <w:t>N</w:t>
      </w:r>
      <w:r w:rsidR="009344F3">
        <w:rPr>
          <w:rFonts w:hint="eastAsia"/>
          <w:sz w:val="24"/>
        </w:rPr>
        <w:t>个维度获取信息级联，则形成了整个图像的空</w:t>
      </w:r>
      <w:r w:rsidR="009344F3">
        <w:rPr>
          <w:rFonts w:hint="eastAsia"/>
          <w:sz w:val="24"/>
        </w:rPr>
        <w:t>-</w:t>
      </w:r>
      <w:r w:rsidR="009344F3">
        <w:rPr>
          <w:rFonts w:hint="eastAsia"/>
          <w:sz w:val="24"/>
        </w:rPr>
        <w:t>谱信息</w:t>
      </w:r>
    </w:p>
    <w:p w:rsidR="000D5D7B" w:rsidRDefault="00E24C48" w:rsidP="00E24C48">
      <w:pPr>
        <w:spacing w:line="440" w:lineRule="exact"/>
        <w:ind w:firstLine="420"/>
        <w:rPr>
          <w:sz w:val="24"/>
        </w:rPr>
      </w:pPr>
      <w:r>
        <w:rPr>
          <w:rFonts w:hint="eastAsia"/>
          <w:sz w:val="24"/>
        </w:rPr>
        <w:t>每一个像元</w:t>
      </w:r>
      <w:r w:rsidR="00EE3508">
        <w:rPr>
          <w:rFonts w:hint="eastAsia"/>
          <w:sz w:val="24"/>
        </w:rPr>
        <w:t>所属的矩阵块</w:t>
      </w:r>
      <w:r>
        <w:rPr>
          <w:rFonts w:hint="eastAsia"/>
          <w:sz w:val="24"/>
        </w:rPr>
        <w:t>都被映射为一个</w:t>
      </w:r>
      <w:r w:rsidRPr="00E24C48">
        <w:rPr>
          <w:position w:val="-4"/>
          <w:sz w:val="24"/>
        </w:rPr>
        <w:object w:dxaOrig="499" w:dyaOrig="300">
          <v:shape id="_x0000_i1140" type="#_x0000_t75" style="width:24.4pt;height:15.05pt" o:ole="">
            <v:imagedata r:id="rId260" o:title=""/>
          </v:shape>
          <o:OLEObject Type="Embed" ProgID="Equation.DSMT4" ShapeID="_x0000_i1140" DrawAspect="Content" ObjectID="_1605559024" r:id="rId264"/>
        </w:object>
      </w:r>
      <w:r>
        <w:rPr>
          <w:sz w:val="24"/>
        </w:rPr>
        <w:t>的向量</w:t>
      </w:r>
      <w:r>
        <w:rPr>
          <w:rFonts w:hint="eastAsia"/>
          <w:sz w:val="24"/>
        </w:rPr>
        <w:t>，</w:t>
      </w:r>
      <w:r>
        <w:rPr>
          <w:sz w:val="24"/>
        </w:rPr>
        <w:t>通过求该向量和</w:t>
      </w:r>
      <w:r>
        <w:rPr>
          <w:rFonts w:hint="eastAsia"/>
          <w:sz w:val="24"/>
        </w:rPr>
        <w:t>K</w:t>
      </w:r>
      <w:r>
        <w:rPr>
          <w:rFonts w:hint="eastAsia"/>
          <w:sz w:val="24"/>
        </w:rPr>
        <w:t>个聚类中心的</w:t>
      </w:r>
      <w:r w:rsidR="00EE3508">
        <w:rPr>
          <w:rFonts w:hint="eastAsia"/>
          <w:sz w:val="24"/>
        </w:rPr>
        <w:t>2</w:t>
      </w:r>
      <w:r w:rsidR="00EE3508">
        <w:rPr>
          <w:rFonts w:hint="eastAsia"/>
          <w:sz w:val="24"/>
        </w:rPr>
        <w:t>范数可以将该像元</w:t>
      </w:r>
      <w:r w:rsidR="00EE3508" w:rsidRPr="00EE3508">
        <w:rPr>
          <w:position w:val="-14"/>
          <w:sz w:val="24"/>
        </w:rPr>
        <w:object w:dxaOrig="300" w:dyaOrig="380">
          <v:shape id="_x0000_i1141" type="#_x0000_t75" style="width:15.05pt;height:18.8pt" o:ole="">
            <v:imagedata r:id="rId265" o:title=""/>
          </v:shape>
          <o:OLEObject Type="Embed" ProgID="Equation.DSMT4" ShapeID="_x0000_i1141" DrawAspect="Content" ObjectID="_1605559025" r:id="rId266"/>
        </w:object>
      </w:r>
      <w:r w:rsidR="00EE3508">
        <w:rPr>
          <w:sz w:val="24"/>
        </w:rPr>
        <w:t>映射到一个</w:t>
      </w:r>
      <w:r w:rsidR="00EE3508">
        <w:rPr>
          <w:rFonts w:hint="eastAsia"/>
          <w:sz w:val="24"/>
        </w:rPr>
        <w:t>K</w:t>
      </w:r>
      <w:r w:rsidR="00EE3508">
        <w:rPr>
          <w:rFonts w:hint="eastAsia"/>
          <w:sz w:val="24"/>
        </w:rPr>
        <w:t>维向量</w:t>
      </w:r>
      <w:r w:rsidR="00EE3508" w:rsidRPr="00EE3508">
        <w:rPr>
          <w:position w:val="-14"/>
          <w:sz w:val="24"/>
        </w:rPr>
        <w:object w:dxaOrig="660" w:dyaOrig="380">
          <v:shape id="_x0000_i1142" type="#_x0000_t75" style="width:33.2pt;height:18.8pt" o:ole="">
            <v:imagedata r:id="rId267" o:title=""/>
          </v:shape>
          <o:OLEObject Type="Embed" ProgID="Equation.DSMT4" ShapeID="_x0000_i1142" DrawAspect="Content" ObjectID="_1605559026" r:id="rId268"/>
        </w:object>
      </w:r>
      <w:r w:rsidR="00EE3508">
        <w:rPr>
          <w:sz w:val="24"/>
        </w:rPr>
        <w:t>中</w:t>
      </w:r>
      <w:r w:rsidR="00EE3508">
        <w:rPr>
          <w:rFonts w:hint="eastAsia"/>
          <w:sz w:val="24"/>
        </w:rPr>
        <w:t>，</w:t>
      </w:r>
      <w:r w:rsidR="00EE3508">
        <w:rPr>
          <w:sz w:val="24"/>
        </w:rPr>
        <w:t>其具体细节如下式</w:t>
      </w:r>
      <w:r w:rsidR="00EE3508">
        <w:rPr>
          <w:rFonts w:hint="eastAsia"/>
          <w:sz w:val="24"/>
        </w:rPr>
        <w:t>：</w:t>
      </w:r>
    </w:p>
    <w:p w:rsidR="00EB4B48" w:rsidRDefault="00A84BD8" w:rsidP="00A84BD8">
      <w:pPr>
        <w:spacing w:line="360" w:lineRule="auto"/>
        <w:ind w:firstLineChars="1200" w:firstLine="2880"/>
        <w:rPr>
          <w:sz w:val="24"/>
        </w:rPr>
      </w:pPr>
      <w:r w:rsidRPr="00EB4B48">
        <w:rPr>
          <w:position w:val="-52"/>
          <w:sz w:val="24"/>
        </w:rPr>
        <w:object w:dxaOrig="3300" w:dyaOrig="1160">
          <v:shape id="_x0000_i1143" type="#_x0000_t75" style="width:162.15pt;height:56.95pt" o:ole="">
            <v:imagedata r:id="rId269" o:title=""/>
          </v:shape>
          <o:OLEObject Type="Embed" ProgID="Equation.DSMT4" ShapeID="_x0000_i1143" DrawAspect="Content" ObjectID="_1605559027" r:id="rId270"/>
        </w:object>
      </w:r>
    </w:p>
    <w:p w:rsidR="00EB4B48" w:rsidRDefault="00EB4B48" w:rsidP="00EB4B48">
      <w:pPr>
        <w:spacing w:line="440" w:lineRule="exact"/>
        <w:rPr>
          <w:sz w:val="24"/>
        </w:rPr>
      </w:pPr>
      <w:r>
        <w:rPr>
          <w:rFonts w:hint="eastAsia"/>
          <w:sz w:val="24"/>
        </w:rPr>
        <w:t>其中</w:t>
      </w:r>
      <w:r w:rsidRPr="00EB4B48">
        <w:rPr>
          <w:position w:val="-14"/>
          <w:sz w:val="24"/>
        </w:rPr>
        <w:object w:dxaOrig="260" w:dyaOrig="380">
          <v:shape id="_x0000_i1144" type="#_x0000_t75" style="width:13.15pt;height:18.8pt" o:ole="">
            <v:imagedata r:id="rId271" o:title=""/>
          </v:shape>
          <o:OLEObject Type="Embed" ProgID="Equation.DSMT4" ShapeID="_x0000_i1144" DrawAspect="Content" ObjectID="_1605559028" r:id="rId272"/>
        </w:object>
      </w:r>
      <w:r>
        <w:rPr>
          <w:sz w:val="24"/>
        </w:rPr>
        <w:t>代表像元</w:t>
      </w:r>
      <w:r w:rsidRPr="00EB4B48">
        <w:rPr>
          <w:position w:val="-14"/>
          <w:sz w:val="24"/>
        </w:rPr>
        <w:object w:dxaOrig="300" w:dyaOrig="380">
          <v:shape id="_x0000_i1145" type="#_x0000_t75" style="width:15.05pt;height:18.8pt" o:ole="">
            <v:imagedata r:id="rId273" o:title=""/>
          </v:shape>
          <o:OLEObject Type="Embed" ProgID="Equation.DSMT4" ShapeID="_x0000_i1145" DrawAspect="Content" ObjectID="_1605559029" r:id="rId274"/>
        </w:object>
      </w:r>
      <w:r>
        <w:rPr>
          <w:sz w:val="24"/>
        </w:rPr>
        <w:t>到聚类中心</w:t>
      </w:r>
      <w:r w:rsidRPr="00EB4B48">
        <w:rPr>
          <w:position w:val="-12"/>
          <w:sz w:val="24"/>
        </w:rPr>
        <w:object w:dxaOrig="279" w:dyaOrig="360">
          <v:shape id="_x0000_i1146" type="#_x0000_t75" style="width:14.4pt;height:18.15pt" o:ole="">
            <v:imagedata r:id="rId275" o:title=""/>
          </v:shape>
          <o:OLEObject Type="Embed" ProgID="Equation.DSMT4" ShapeID="_x0000_i1146" DrawAspect="Content" ObjectID="_1605559030" r:id="rId276"/>
        </w:object>
      </w:r>
      <w:r>
        <w:rPr>
          <w:sz w:val="24"/>
        </w:rPr>
        <w:t>的</w:t>
      </w:r>
      <w:r>
        <w:rPr>
          <w:rFonts w:hint="eastAsia"/>
          <w:sz w:val="24"/>
        </w:rPr>
        <w:t>2</w:t>
      </w:r>
      <w:r>
        <w:rPr>
          <w:sz w:val="24"/>
        </w:rPr>
        <w:t>范数</w:t>
      </w:r>
      <w:r>
        <w:rPr>
          <w:rFonts w:hint="eastAsia"/>
          <w:sz w:val="24"/>
        </w:rPr>
        <w:t>，</w:t>
      </w:r>
      <w:r w:rsidRPr="00EB4B48">
        <w:rPr>
          <w:position w:val="-14"/>
          <w:sz w:val="24"/>
        </w:rPr>
        <w:object w:dxaOrig="300" w:dyaOrig="380">
          <v:shape id="_x0000_i1147" type="#_x0000_t75" style="width:15.05pt;height:18.8pt" o:ole="">
            <v:imagedata r:id="rId277" o:title=""/>
          </v:shape>
          <o:OLEObject Type="Embed" ProgID="Equation.DSMT4" ShapeID="_x0000_i1147" DrawAspect="Content" ObjectID="_1605559031" r:id="rId278"/>
        </w:object>
      </w:r>
      <w:r>
        <w:rPr>
          <w:sz w:val="24"/>
        </w:rPr>
        <w:t>代表</w:t>
      </w:r>
      <w:r w:rsidRPr="00EB4B48">
        <w:rPr>
          <w:position w:val="-14"/>
          <w:sz w:val="24"/>
        </w:rPr>
        <w:object w:dxaOrig="260" w:dyaOrig="380">
          <v:shape id="_x0000_i1148" type="#_x0000_t75" style="width:13.15pt;height:18.8pt" o:ole="">
            <v:imagedata r:id="rId271" o:title=""/>
          </v:shape>
          <o:OLEObject Type="Embed" ProgID="Equation.DSMT4" ShapeID="_x0000_i1148" DrawAspect="Content" ObjectID="_1605559032" r:id="rId279"/>
        </w:object>
      </w:r>
      <w:r>
        <w:rPr>
          <w:sz w:val="24"/>
        </w:rPr>
        <w:t>关于</w:t>
      </w:r>
      <w:r>
        <w:rPr>
          <w:sz w:val="24"/>
        </w:rPr>
        <w:t>i</w:t>
      </w:r>
      <w:r>
        <w:rPr>
          <w:sz w:val="24"/>
        </w:rPr>
        <w:t>的均值</w:t>
      </w:r>
      <w:r>
        <w:rPr>
          <w:rFonts w:hint="eastAsia"/>
          <w:sz w:val="24"/>
        </w:rPr>
        <w:t>。</w:t>
      </w:r>
      <w:r>
        <w:rPr>
          <w:sz w:val="24"/>
        </w:rPr>
        <w:t>需要注意的是</w:t>
      </w:r>
      <w:r>
        <w:rPr>
          <w:rFonts w:hint="eastAsia"/>
          <w:sz w:val="24"/>
        </w:rPr>
        <w:t>，</w:t>
      </w:r>
      <w:r>
        <w:rPr>
          <w:sz w:val="24"/>
        </w:rPr>
        <w:t>当</w:t>
      </w:r>
      <w:r>
        <w:rPr>
          <w:rFonts w:hint="eastAsia"/>
          <w:sz w:val="24"/>
        </w:rPr>
        <w:t>K</w:t>
      </w:r>
      <w:r>
        <w:rPr>
          <w:sz w:val="24"/>
        </w:rPr>
        <w:t>=1</w:t>
      </w:r>
      <w:r>
        <w:rPr>
          <w:rFonts w:hint="eastAsia"/>
          <w:sz w:val="24"/>
        </w:rPr>
        <w:t>时，表示在求像元</w:t>
      </w:r>
      <w:r w:rsidRPr="00EB4B48">
        <w:rPr>
          <w:position w:val="-14"/>
          <w:sz w:val="24"/>
        </w:rPr>
        <w:object w:dxaOrig="300" w:dyaOrig="380">
          <v:shape id="_x0000_i1149" type="#_x0000_t75" style="width:15.05pt;height:18.8pt" o:ole="">
            <v:imagedata r:id="rId280" o:title=""/>
          </v:shape>
          <o:OLEObject Type="Embed" ProgID="Equation.DSMT4" ShapeID="_x0000_i1149" DrawAspect="Content" ObjectID="_1605559033" r:id="rId281"/>
        </w:object>
      </w:r>
      <w:r>
        <w:rPr>
          <w:sz w:val="24"/>
        </w:rPr>
        <w:t>与其自身所在簇的相应关系</w:t>
      </w:r>
      <w:r>
        <w:rPr>
          <w:rFonts w:hint="eastAsia"/>
          <w:sz w:val="24"/>
        </w:rPr>
        <w:t>，</w:t>
      </w:r>
      <w:r>
        <w:rPr>
          <w:sz w:val="24"/>
        </w:rPr>
        <w:t>因此可以取其</w:t>
      </w:r>
      <w:r>
        <w:rPr>
          <w:rFonts w:hint="eastAsia"/>
          <w:sz w:val="24"/>
        </w:rPr>
        <w:t>2</w:t>
      </w:r>
      <w:r>
        <w:rPr>
          <w:rFonts w:hint="eastAsia"/>
          <w:sz w:val="24"/>
        </w:rPr>
        <w:t>范数的倒数来代表此种情况的信息</w:t>
      </w:r>
      <w:r w:rsidR="00F945A6">
        <w:rPr>
          <w:rFonts w:hint="eastAsia"/>
          <w:sz w:val="24"/>
        </w:rPr>
        <w:t>。</w:t>
      </w:r>
      <w:r w:rsidR="00F945A6" w:rsidRPr="00F945A6">
        <w:rPr>
          <w:position w:val="-10"/>
          <w:sz w:val="24"/>
        </w:rPr>
        <w:object w:dxaOrig="200" w:dyaOrig="260">
          <v:shape id="_x0000_i1150" type="#_x0000_t75" style="width:9.4pt;height:13.15pt" o:ole="">
            <v:imagedata r:id="rId282" o:title=""/>
          </v:shape>
          <o:OLEObject Type="Embed" ProgID="Equation.DSMT4" ShapeID="_x0000_i1150" DrawAspect="Content" ObjectID="_1605559034" r:id="rId283"/>
        </w:object>
      </w:r>
      <w:r w:rsidR="00F945A6">
        <w:rPr>
          <w:sz w:val="24"/>
        </w:rPr>
        <w:t>是一个很小的值</w:t>
      </w:r>
      <w:r w:rsidR="00F945A6">
        <w:rPr>
          <w:rFonts w:hint="eastAsia"/>
          <w:sz w:val="24"/>
        </w:rPr>
        <w:t>，</w:t>
      </w:r>
      <w:r w:rsidR="00F945A6">
        <w:rPr>
          <w:sz w:val="24"/>
        </w:rPr>
        <w:t>其存在是为了避免</w:t>
      </w:r>
      <w:r w:rsidR="00F945A6">
        <w:rPr>
          <w:rFonts w:hint="eastAsia"/>
          <w:sz w:val="24"/>
        </w:rPr>
        <w:t>2-</w:t>
      </w:r>
      <w:r w:rsidR="00F945A6">
        <w:rPr>
          <w:rFonts w:hint="eastAsia"/>
          <w:sz w:val="24"/>
        </w:rPr>
        <w:t>范数为</w:t>
      </w:r>
      <w:r w:rsidR="00F945A6">
        <w:rPr>
          <w:rFonts w:hint="eastAsia"/>
          <w:sz w:val="24"/>
        </w:rPr>
        <w:t>0</w:t>
      </w:r>
      <w:r w:rsidR="00F945A6">
        <w:rPr>
          <w:rFonts w:hint="eastAsia"/>
          <w:sz w:val="24"/>
        </w:rPr>
        <w:t>，其倒数不存在。</w:t>
      </w:r>
    </w:p>
    <w:p w:rsidR="006C38CA" w:rsidRDefault="00F945A6" w:rsidP="000D5D7B">
      <w:pPr>
        <w:spacing w:line="440" w:lineRule="exact"/>
        <w:rPr>
          <w:sz w:val="24"/>
        </w:rPr>
      </w:pPr>
      <w:r>
        <w:rPr>
          <w:sz w:val="24"/>
        </w:rPr>
        <w:drawing>
          <wp:anchor distT="0" distB="0" distL="114300" distR="114300" simplePos="0" relativeHeight="251695104" behindDoc="0" locked="0" layoutInCell="1" allowOverlap="1" wp14:anchorId="1CB719B7" wp14:editId="37623A94">
            <wp:simplePos x="0" y="0"/>
            <wp:positionH relativeFrom="margin">
              <wp:align>center</wp:align>
            </wp:positionH>
            <wp:positionV relativeFrom="paragraph">
              <wp:posOffset>746125</wp:posOffset>
            </wp:positionV>
            <wp:extent cx="5112000" cy="19692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84">
                      <a:extLst>
                        <a:ext uri="{28A0092B-C50C-407E-A947-70E740481C1C}">
                          <a14:useLocalDpi xmlns:a14="http://schemas.microsoft.com/office/drawing/2010/main" val="0"/>
                        </a:ext>
                      </a:extLst>
                    </a:blip>
                    <a:stretch>
                      <a:fillRect/>
                    </a:stretch>
                  </pic:blipFill>
                  <pic:spPr>
                    <a:xfrm>
                      <a:off x="0" y="0"/>
                      <a:ext cx="5112000" cy="1969200"/>
                    </a:xfrm>
                    <a:prstGeom prst="rect">
                      <a:avLst/>
                    </a:prstGeom>
                  </pic:spPr>
                </pic:pic>
              </a:graphicData>
            </a:graphic>
            <wp14:sizeRelH relativeFrom="margin">
              <wp14:pctWidth>0</wp14:pctWidth>
            </wp14:sizeRelH>
            <wp14:sizeRelV relativeFrom="margin">
              <wp14:pctHeight>0</wp14:pctHeight>
            </wp14:sizeRelV>
          </wp:anchor>
        </w:drawing>
      </w:r>
      <w:r>
        <w:rPr>
          <w:sz w:val="24"/>
        </w:rPr>
        <w:tab/>
      </w:r>
      <w:r>
        <w:rPr>
          <w:sz w:val="24"/>
        </w:rPr>
        <w:t>经过以上的过程</w:t>
      </w:r>
      <w:r>
        <w:rPr>
          <w:rFonts w:hint="eastAsia"/>
          <w:sz w:val="24"/>
        </w:rPr>
        <w:t>，</w:t>
      </w:r>
      <w:r>
        <w:rPr>
          <w:sz w:val="24"/>
        </w:rPr>
        <w:t>针对每一维度</w:t>
      </w:r>
      <w:r>
        <w:rPr>
          <w:rFonts w:hint="eastAsia"/>
          <w:sz w:val="24"/>
        </w:rPr>
        <w:t>，</w:t>
      </w:r>
      <w:r>
        <w:rPr>
          <w:sz w:val="24"/>
        </w:rPr>
        <w:t>每个像元都</w:t>
      </w:r>
      <w:r>
        <w:rPr>
          <w:rFonts w:hint="eastAsia"/>
          <w:sz w:val="24"/>
        </w:rPr>
        <w:t>保存了</w:t>
      </w:r>
      <w:r w:rsidRPr="00F945A6">
        <w:rPr>
          <w:position w:val="-4"/>
          <w:sz w:val="24"/>
        </w:rPr>
        <w:object w:dxaOrig="260" w:dyaOrig="260">
          <v:shape id="_x0000_i1151" type="#_x0000_t75" style="width:13.15pt;height:13.15pt" o:ole="">
            <v:imagedata r:id="rId285" o:title=""/>
          </v:shape>
          <o:OLEObject Type="Embed" ProgID="Equation.DSMT4" ShapeID="_x0000_i1151" DrawAspect="Content" ObjectID="_1605559035" r:id="rId286"/>
        </w:object>
      </w:r>
      <w:r>
        <w:rPr>
          <w:sz w:val="24"/>
        </w:rPr>
        <w:t>个分量</w:t>
      </w:r>
      <w:r>
        <w:rPr>
          <w:rFonts w:hint="eastAsia"/>
          <w:sz w:val="24"/>
        </w:rPr>
        <w:t>，</w:t>
      </w:r>
      <w:r>
        <w:rPr>
          <w:sz w:val="24"/>
        </w:rPr>
        <w:t>考虑到一共有</w:t>
      </w:r>
      <w:r>
        <w:rPr>
          <w:rFonts w:hint="eastAsia"/>
          <w:sz w:val="24"/>
        </w:rPr>
        <w:t>N</w:t>
      </w:r>
      <w:r>
        <w:rPr>
          <w:rFonts w:hint="eastAsia"/>
          <w:sz w:val="24"/>
        </w:rPr>
        <w:t>个维度，那么该像元就会获取</w:t>
      </w:r>
      <w:r w:rsidRPr="00F945A6">
        <w:rPr>
          <w:position w:val="-6"/>
          <w:sz w:val="24"/>
        </w:rPr>
        <w:object w:dxaOrig="660" w:dyaOrig="279">
          <v:shape id="_x0000_i1152" type="#_x0000_t75" style="width:33.2pt;height:14.4pt" o:ole="">
            <v:imagedata r:id="rId287" o:title=""/>
          </v:shape>
          <o:OLEObject Type="Embed" ProgID="Equation.DSMT4" ShapeID="_x0000_i1152" DrawAspect="Content" ObjectID="_1605559036" r:id="rId288"/>
        </w:object>
      </w:r>
      <w:r>
        <w:rPr>
          <w:sz w:val="24"/>
        </w:rPr>
        <w:t>维的空</w:t>
      </w:r>
      <w:r>
        <w:rPr>
          <w:rFonts w:hint="eastAsia"/>
          <w:sz w:val="24"/>
        </w:rPr>
        <w:t>-</w:t>
      </w:r>
      <w:r>
        <w:rPr>
          <w:sz w:val="24"/>
        </w:rPr>
        <w:t>谱信息</w:t>
      </w:r>
      <w:r>
        <w:rPr>
          <w:rFonts w:hint="eastAsia"/>
          <w:sz w:val="24"/>
        </w:rPr>
        <w:t>。</w:t>
      </w:r>
    </w:p>
    <w:p w:rsidR="00F945A6" w:rsidRDefault="00F945A6" w:rsidP="000D5D7B">
      <w:pPr>
        <w:spacing w:line="440" w:lineRule="exact"/>
        <w:rPr>
          <w:sz w:val="24"/>
        </w:rPr>
      </w:pPr>
      <w:r>
        <w:rPr>
          <w:sz w:val="24"/>
        </w:rPr>
        <w:t xml:space="preserve">                        </w:t>
      </w:r>
      <w:r>
        <w:rPr>
          <w:sz w:val="24"/>
        </w:rPr>
        <w:t>图</w:t>
      </w:r>
      <w:r>
        <w:rPr>
          <w:rFonts w:hint="eastAsia"/>
          <w:sz w:val="24"/>
        </w:rPr>
        <w:t>3</w:t>
      </w:r>
      <w:r>
        <w:rPr>
          <w:sz w:val="24"/>
        </w:rPr>
        <w:t xml:space="preserve">.3 </w:t>
      </w:r>
      <w:r>
        <w:rPr>
          <w:sz w:val="24"/>
        </w:rPr>
        <w:t>基于</w:t>
      </w:r>
      <w:r>
        <w:rPr>
          <w:rFonts w:hint="eastAsia"/>
          <w:sz w:val="24"/>
        </w:rPr>
        <w:t>K-means</w:t>
      </w:r>
      <w:r>
        <w:rPr>
          <w:sz w:val="24"/>
        </w:rPr>
        <w:t>的空</w:t>
      </w:r>
      <w:r>
        <w:rPr>
          <w:rFonts w:hint="eastAsia"/>
          <w:sz w:val="24"/>
        </w:rPr>
        <w:t>-</w:t>
      </w:r>
      <w:r>
        <w:rPr>
          <w:sz w:val="24"/>
        </w:rPr>
        <w:t>谱信息提取方式</w:t>
      </w:r>
    </w:p>
    <w:p w:rsidR="00051199" w:rsidRDefault="00051199" w:rsidP="00146BB9">
      <w:pPr>
        <w:pStyle w:val="3"/>
        <w:rPr>
          <w:iCs/>
        </w:rPr>
      </w:pPr>
      <w:r>
        <w:t>3.3.2</w:t>
      </w:r>
      <w:r w:rsidRPr="001507F4">
        <w:t xml:space="preserve"> </w:t>
      </w:r>
      <w:r>
        <w:rPr>
          <w:iCs/>
        </w:rPr>
        <w:t>基于</w:t>
      </w:r>
      <w:r>
        <w:rPr>
          <w:rFonts w:hint="eastAsia"/>
          <w:iCs/>
        </w:rPr>
        <w:t>Light</w:t>
      </w:r>
      <w:r>
        <w:rPr>
          <w:iCs/>
        </w:rPr>
        <w:t>GBM</w:t>
      </w:r>
      <w:r>
        <w:rPr>
          <w:iCs/>
        </w:rPr>
        <w:t>的高光谱图像空</w:t>
      </w:r>
      <w:r>
        <w:rPr>
          <w:rFonts w:hint="eastAsia"/>
          <w:iCs/>
        </w:rPr>
        <w:t>-</w:t>
      </w:r>
      <w:r>
        <w:rPr>
          <w:iCs/>
        </w:rPr>
        <w:t>谱分类算法</w:t>
      </w:r>
    </w:p>
    <w:p w:rsidR="00146BB9" w:rsidRDefault="00146BB9" w:rsidP="00146BB9">
      <w:pPr>
        <w:spacing w:line="440" w:lineRule="exact"/>
        <w:rPr>
          <w:sz w:val="24"/>
        </w:rPr>
      </w:pPr>
      <w:r>
        <w:tab/>
      </w:r>
      <w:r w:rsidRPr="00146BB9">
        <w:rPr>
          <w:sz w:val="24"/>
        </w:rPr>
        <w:t>本节</w:t>
      </w:r>
      <w:r>
        <w:rPr>
          <w:rFonts w:hint="eastAsia"/>
          <w:sz w:val="24"/>
        </w:rPr>
        <w:t>选用</w:t>
      </w:r>
      <w:r>
        <w:rPr>
          <w:rFonts w:hint="eastAsia"/>
          <w:sz w:val="24"/>
        </w:rPr>
        <w:t>Light</w:t>
      </w:r>
      <w:r>
        <w:rPr>
          <w:sz w:val="24"/>
        </w:rPr>
        <w:t>GBM</w:t>
      </w:r>
      <w:r>
        <w:rPr>
          <w:sz w:val="24"/>
        </w:rPr>
        <w:t>作为基础学习器</w:t>
      </w:r>
      <w:r>
        <w:rPr>
          <w:rFonts w:hint="eastAsia"/>
          <w:sz w:val="24"/>
        </w:rPr>
        <w:t>，</w:t>
      </w:r>
      <w:r>
        <w:rPr>
          <w:sz w:val="24"/>
        </w:rPr>
        <w:t>通过上文提出的基于</w:t>
      </w:r>
      <w:r>
        <w:rPr>
          <w:rFonts w:hint="eastAsia"/>
          <w:sz w:val="24"/>
        </w:rPr>
        <w:t>K-means</w:t>
      </w:r>
      <w:r>
        <w:rPr>
          <w:rFonts w:hint="eastAsia"/>
          <w:sz w:val="24"/>
        </w:rPr>
        <w:t>聚类算法的空</w:t>
      </w:r>
      <w:r>
        <w:rPr>
          <w:rFonts w:hint="eastAsia"/>
          <w:sz w:val="24"/>
        </w:rPr>
        <w:t>-</w:t>
      </w:r>
      <w:r>
        <w:rPr>
          <w:rFonts w:hint="eastAsia"/>
          <w:sz w:val="24"/>
        </w:rPr>
        <w:t>谱信息提取框架整合高光谱图像的空谱信息，实现了一种有着较高精度的分类算法。其具体步骤如下：</w:t>
      </w:r>
    </w:p>
    <w:p w:rsidR="00A84BD8" w:rsidRDefault="00A84BD8" w:rsidP="00146BB9">
      <w:pPr>
        <w:spacing w:line="440" w:lineRule="exact"/>
        <w:rPr>
          <w:sz w:val="24"/>
        </w:rPr>
      </w:pPr>
      <w:r>
        <w:rPr>
          <w:sz w:val="24"/>
        </w:rPr>
        <w:tab/>
      </w:r>
      <w:r>
        <w:rPr>
          <w:rFonts w:hint="eastAsia"/>
          <w:sz w:val="24"/>
        </w:rPr>
        <w:t>(</w:t>
      </w:r>
      <w:r>
        <w:rPr>
          <w:sz w:val="24"/>
        </w:rPr>
        <w:t xml:space="preserve">1) </w:t>
      </w:r>
      <w:r>
        <w:rPr>
          <w:sz w:val="24"/>
        </w:rPr>
        <w:t>通过</w:t>
      </w:r>
      <w:r>
        <w:rPr>
          <w:rFonts w:hint="eastAsia"/>
          <w:sz w:val="24"/>
        </w:rPr>
        <w:t>R</w:t>
      </w:r>
      <w:r>
        <w:rPr>
          <w:sz w:val="24"/>
        </w:rPr>
        <w:t>-PCA</w:t>
      </w:r>
      <w:r>
        <w:rPr>
          <w:sz w:val="24"/>
        </w:rPr>
        <w:t>操作对高光谱图像进行降维操作</w:t>
      </w:r>
      <w:r w:rsidR="001C1B56">
        <w:rPr>
          <w:rFonts w:hint="eastAsia"/>
          <w:sz w:val="24"/>
        </w:rPr>
        <w:t>，</w:t>
      </w:r>
      <w:r w:rsidR="001C1B56">
        <w:rPr>
          <w:sz w:val="24"/>
        </w:rPr>
        <w:t>减少计算量</w:t>
      </w:r>
      <w:r w:rsidR="001C1B56">
        <w:rPr>
          <w:rFonts w:hint="eastAsia"/>
          <w:sz w:val="24"/>
        </w:rPr>
        <w:t>。</w:t>
      </w:r>
    </w:p>
    <w:p w:rsidR="004C35BA" w:rsidRDefault="001C1B56" w:rsidP="00146BB9">
      <w:pPr>
        <w:spacing w:line="440" w:lineRule="exact"/>
        <w:rPr>
          <w:sz w:val="24"/>
        </w:rPr>
      </w:pPr>
      <w:r>
        <w:rPr>
          <w:sz w:val="24"/>
        </w:rPr>
        <w:tab/>
        <w:t>(2</w:t>
      </w:r>
      <w:r w:rsidR="00146BB9">
        <w:rPr>
          <w:sz w:val="24"/>
        </w:rPr>
        <w:t xml:space="preserve">) </w:t>
      </w:r>
      <w:r w:rsidR="00B617B3">
        <w:rPr>
          <w:sz w:val="24"/>
        </w:rPr>
        <w:t>确定代表像元信息的矩阵块大小</w:t>
      </w:r>
      <w:r w:rsidR="00B617B3" w:rsidRPr="00B617B3">
        <w:rPr>
          <w:position w:val="-6"/>
          <w:sz w:val="24"/>
        </w:rPr>
        <w:object w:dxaOrig="680" w:dyaOrig="279">
          <v:shape id="_x0000_i1153" type="#_x0000_t75" style="width:33.8pt;height:14.4pt" o:ole="">
            <v:imagedata r:id="rId289" o:title=""/>
          </v:shape>
          <o:OLEObject Type="Embed" ProgID="Equation.DSMT4" ShapeID="_x0000_i1153" DrawAspect="Content" ObjectID="_1605559037" r:id="rId290"/>
        </w:object>
      </w:r>
      <w:r w:rsidR="00B617B3">
        <w:rPr>
          <w:rFonts w:hint="eastAsia"/>
          <w:sz w:val="24"/>
        </w:rPr>
        <w:t>，确定镜像填充</w:t>
      </w:r>
      <w:r w:rsidR="004C35BA">
        <w:rPr>
          <w:rFonts w:hint="eastAsia"/>
          <w:sz w:val="24"/>
        </w:rPr>
        <w:t>数量</w:t>
      </w:r>
      <w:r w:rsidR="004C35BA" w:rsidRPr="004C35BA">
        <w:rPr>
          <w:position w:val="-10"/>
          <w:sz w:val="24"/>
        </w:rPr>
        <w:object w:dxaOrig="920" w:dyaOrig="320">
          <v:shape id="_x0000_i1154" type="#_x0000_t75" style="width:45.7pt;height:15.65pt" o:ole="">
            <v:imagedata r:id="rId291" o:title=""/>
          </v:shape>
          <o:OLEObject Type="Embed" ProgID="Equation.DSMT4" ShapeID="_x0000_i1154" DrawAspect="Content" ObjectID="_1605559038" r:id="rId292"/>
        </w:object>
      </w:r>
      <w:r w:rsidR="004C35BA">
        <w:rPr>
          <w:rFonts w:hint="eastAsia"/>
          <w:sz w:val="24"/>
        </w:rPr>
        <w:t>。</w:t>
      </w:r>
    </w:p>
    <w:p w:rsidR="00146BB9" w:rsidRDefault="004C35BA" w:rsidP="004C35BA">
      <w:pPr>
        <w:spacing w:line="360" w:lineRule="auto"/>
        <w:rPr>
          <w:sz w:val="24"/>
        </w:rPr>
      </w:pPr>
      <w:r>
        <w:rPr>
          <w:rFonts w:hint="eastAsia"/>
          <w:sz w:val="24"/>
        </w:rPr>
        <w:lastRenderedPageBreak/>
        <w:t xml:space="preserve"> </w:t>
      </w:r>
      <w:r>
        <w:rPr>
          <w:sz w:val="24"/>
        </w:rPr>
        <w:t xml:space="preserve">                            </w:t>
      </w:r>
      <w:r w:rsidRPr="004C35BA">
        <w:rPr>
          <w:position w:val="-24"/>
          <w:sz w:val="24"/>
        </w:rPr>
        <w:object w:dxaOrig="1680" w:dyaOrig="620">
          <v:shape id="_x0000_i1155" type="#_x0000_t75" style="width:84.5pt;height:30.7pt" o:ole="">
            <v:imagedata r:id="rId293" o:title=""/>
          </v:shape>
          <o:OLEObject Type="Embed" ProgID="Equation.DSMT4" ShapeID="_x0000_i1155" DrawAspect="Content" ObjectID="_1605559039" r:id="rId294"/>
        </w:object>
      </w:r>
      <w:r>
        <w:rPr>
          <w:sz w:val="24"/>
        </w:rPr>
        <w:t xml:space="preserve"> </w:t>
      </w:r>
    </w:p>
    <w:p w:rsidR="004C35BA" w:rsidRDefault="004C35BA" w:rsidP="004C35BA">
      <w:pPr>
        <w:spacing w:line="440" w:lineRule="exact"/>
        <w:rPr>
          <w:sz w:val="24"/>
        </w:rPr>
      </w:pPr>
      <w:r>
        <w:rPr>
          <w:sz w:val="24"/>
        </w:rPr>
        <w:tab/>
      </w:r>
      <w:r>
        <w:rPr>
          <w:rFonts w:hint="eastAsia"/>
          <w:sz w:val="24"/>
        </w:rPr>
        <w:t>(</w:t>
      </w:r>
      <w:r w:rsidR="001C1B56">
        <w:rPr>
          <w:sz w:val="24"/>
        </w:rPr>
        <w:t>3</w:t>
      </w:r>
      <w:r>
        <w:rPr>
          <w:sz w:val="24"/>
        </w:rPr>
        <w:t xml:space="preserve">) </w:t>
      </w:r>
      <w:r>
        <w:rPr>
          <w:sz w:val="24"/>
        </w:rPr>
        <w:t>依据</w:t>
      </w:r>
      <w:r w:rsidRPr="004C35BA">
        <w:rPr>
          <w:position w:val="-10"/>
          <w:sz w:val="24"/>
        </w:rPr>
        <w:object w:dxaOrig="920" w:dyaOrig="320">
          <v:shape id="_x0000_i1156" type="#_x0000_t75" style="width:45.7pt;height:15.65pt" o:ole="">
            <v:imagedata r:id="rId295" o:title=""/>
          </v:shape>
          <o:OLEObject Type="Embed" ProgID="Equation.DSMT4" ShapeID="_x0000_i1156" DrawAspect="Content" ObjectID="_1605559040" r:id="rId296"/>
        </w:object>
      </w:r>
      <w:r>
        <w:rPr>
          <w:sz w:val="24"/>
        </w:rPr>
        <w:t>值</w:t>
      </w:r>
      <w:r>
        <w:rPr>
          <w:rFonts w:hint="eastAsia"/>
          <w:sz w:val="24"/>
        </w:rPr>
        <w:t>，</w:t>
      </w:r>
      <w:r>
        <w:rPr>
          <w:sz w:val="24"/>
        </w:rPr>
        <w:t>对遥感图像每一维度信息进行</w:t>
      </w:r>
      <w:r>
        <w:rPr>
          <w:rFonts w:hint="eastAsia"/>
          <w:sz w:val="24"/>
        </w:rPr>
        <w:t>填充操作，使每一维图像形状变为</w:t>
      </w:r>
      <w:r w:rsidRPr="004C35BA">
        <w:rPr>
          <w:position w:val="-10"/>
          <w:sz w:val="24"/>
        </w:rPr>
        <w:object w:dxaOrig="4120" w:dyaOrig="320">
          <v:shape id="_x0000_i1157" type="#_x0000_t75" style="width:206.6pt;height:15.65pt" o:ole="">
            <v:imagedata r:id="rId297" o:title=""/>
          </v:shape>
          <o:OLEObject Type="Embed" ProgID="Equation.DSMT4" ShapeID="_x0000_i1157" DrawAspect="Content" ObjectID="_1605559041" r:id="rId298"/>
        </w:object>
      </w:r>
      <w:r>
        <w:rPr>
          <w:rFonts w:hint="eastAsia"/>
          <w:sz w:val="24"/>
        </w:rPr>
        <w:t>，</w:t>
      </w:r>
      <w:r>
        <w:rPr>
          <w:sz w:val="24"/>
        </w:rPr>
        <w:t>其中</w:t>
      </w:r>
      <w:r w:rsidRPr="004C35BA">
        <w:rPr>
          <w:position w:val="-6"/>
          <w:sz w:val="24"/>
        </w:rPr>
        <w:object w:dxaOrig="499" w:dyaOrig="279">
          <v:shape id="_x0000_i1158" type="#_x0000_t75" style="width:24.4pt;height:14.4pt" o:ole="">
            <v:imagedata r:id="rId299" o:title=""/>
          </v:shape>
          <o:OLEObject Type="Embed" ProgID="Equation.DSMT4" ShapeID="_x0000_i1158" DrawAspect="Content" ObjectID="_1605559042" r:id="rId300"/>
        </w:object>
      </w:r>
      <w:r>
        <w:rPr>
          <w:sz w:val="24"/>
        </w:rPr>
        <w:t>代表原始图像的行数</w:t>
      </w:r>
      <w:r>
        <w:rPr>
          <w:rFonts w:hint="eastAsia"/>
          <w:sz w:val="24"/>
        </w:rPr>
        <w:t>，</w:t>
      </w:r>
      <w:r w:rsidRPr="004C35BA">
        <w:rPr>
          <w:position w:val="-6"/>
          <w:sz w:val="24"/>
        </w:rPr>
        <w:object w:dxaOrig="440" w:dyaOrig="279">
          <v:shape id="_x0000_i1159" type="#_x0000_t75" style="width:21.9pt;height:14.4pt" o:ole="">
            <v:imagedata r:id="rId301" o:title=""/>
          </v:shape>
          <o:OLEObject Type="Embed" ProgID="Equation.DSMT4" ShapeID="_x0000_i1159" DrawAspect="Content" ObjectID="_1605559043" r:id="rId302"/>
        </w:object>
      </w:r>
      <w:r>
        <w:rPr>
          <w:sz w:val="24"/>
        </w:rPr>
        <w:t>代表原始图像的宽度</w:t>
      </w:r>
      <w:r w:rsidR="001C1B56">
        <w:rPr>
          <w:rFonts w:hint="eastAsia"/>
          <w:sz w:val="24"/>
        </w:rPr>
        <w:t>，具体操作如图</w:t>
      </w:r>
      <w:r w:rsidR="001C1B56">
        <w:rPr>
          <w:rFonts w:hint="eastAsia"/>
          <w:sz w:val="24"/>
        </w:rPr>
        <w:t>3</w:t>
      </w:r>
      <w:r w:rsidR="001C1B56">
        <w:rPr>
          <w:sz w:val="24"/>
        </w:rPr>
        <w:t>.4</w:t>
      </w:r>
      <w:r w:rsidR="001C1B56">
        <w:rPr>
          <w:sz w:val="24"/>
        </w:rPr>
        <w:t>所示</w:t>
      </w:r>
      <w:r w:rsidR="001C1B56">
        <w:rPr>
          <w:rFonts w:hint="eastAsia"/>
          <w:sz w:val="24"/>
        </w:rPr>
        <w:t>。</w:t>
      </w:r>
    </w:p>
    <w:p w:rsidR="004C35BA" w:rsidRDefault="001C1B56" w:rsidP="004C35BA">
      <w:pPr>
        <w:spacing w:line="440" w:lineRule="exact"/>
        <w:rPr>
          <w:sz w:val="24"/>
        </w:rPr>
      </w:pPr>
      <w:r>
        <w:rPr>
          <w:sz w:val="24"/>
        </w:rPr>
        <w:tab/>
        <w:t>(4</w:t>
      </w:r>
      <w:r w:rsidR="004C35BA">
        <w:rPr>
          <w:sz w:val="24"/>
        </w:rPr>
        <w:t xml:space="preserve">) </w:t>
      </w:r>
      <w:r w:rsidR="003C3E69">
        <w:rPr>
          <w:sz w:val="24"/>
        </w:rPr>
        <w:t>为了产生较好的聚类效果</w:t>
      </w:r>
      <w:r w:rsidR="003C3E69">
        <w:rPr>
          <w:rFonts w:hint="eastAsia"/>
          <w:sz w:val="24"/>
        </w:rPr>
        <w:t>，</w:t>
      </w:r>
      <w:r w:rsidR="003C3E69">
        <w:rPr>
          <w:sz w:val="24"/>
        </w:rPr>
        <w:t>对每一维的图像中的每个信息矩阵块进行标准化操作</w:t>
      </w:r>
      <w:r w:rsidR="003C3E69">
        <w:rPr>
          <w:rFonts w:hint="eastAsia"/>
          <w:sz w:val="24"/>
        </w:rPr>
        <w:t>：</w:t>
      </w:r>
      <w:r w:rsidR="003C3E69" w:rsidRPr="003C3E69">
        <w:rPr>
          <w:position w:val="-4"/>
          <w:sz w:val="24"/>
        </w:rPr>
        <w:object w:dxaOrig="180" w:dyaOrig="279">
          <v:shape id="_x0000_i1160" type="#_x0000_t75" style="width:8.75pt;height:14.4pt" o:ole="">
            <v:imagedata r:id="rId152" o:title=""/>
          </v:shape>
          <o:OLEObject Type="Embed" ProgID="Equation.DSMT4" ShapeID="_x0000_i1160" DrawAspect="Content" ObjectID="_1605559044" r:id="rId303"/>
        </w:object>
      </w:r>
    </w:p>
    <w:p w:rsidR="003C3E69" w:rsidRDefault="003C3E69" w:rsidP="003C3E69">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3C3E69">
        <w:rPr>
          <w:position w:val="-34"/>
          <w:sz w:val="24"/>
        </w:rPr>
        <w:object w:dxaOrig="2040" w:dyaOrig="800">
          <v:shape id="_x0000_i1161" type="#_x0000_t75" style="width:102.05pt;height:40.05pt" o:ole="">
            <v:imagedata r:id="rId304" o:title=""/>
          </v:shape>
          <o:OLEObject Type="Embed" ProgID="Equation.DSMT4" ShapeID="_x0000_i1161" DrawAspect="Content" ObjectID="_1605559045" r:id="rId305"/>
        </w:object>
      </w:r>
      <w:r>
        <w:rPr>
          <w:sz w:val="24"/>
        </w:rPr>
        <w:t xml:space="preserve"> </w:t>
      </w:r>
    </w:p>
    <w:p w:rsidR="003C3E69" w:rsidRDefault="003C3E69" w:rsidP="00A84BD8">
      <w:pPr>
        <w:spacing w:line="440" w:lineRule="exact"/>
        <w:rPr>
          <w:sz w:val="24"/>
        </w:rPr>
      </w:pPr>
      <w:r>
        <w:rPr>
          <w:sz w:val="24"/>
        </w:rPr>
        <w:tab/>
      </w:r>
      <w:r>
        <w:rPr>
          <w:rFonts w:hint="eastAsia"/>
          <w:sz w:val="24"/>
        </w:rPr>
        <w:t>(</w:t>
      </w:r>
      <w:r w:rsidR="001C1B56">
        <w:rPr>
          <w:sz w:val="24"/>
        </w:rPr>
        <w:t>5</w:t>
      </w:r>
      <w:r>
        <w:rPr>
          <w:sz w:val="24"/>
        </w:rPr>
        <w:t xml:space="preserve">) </w:t>
      </w:r>
      <w:r>
        <w:rPr>
          <w:sz w:val="24"/>
        </w:rPr>
        <w:t>假设每一维有</w:t>
      </w:r>
      <w:r w:rsidRPr="003C3E69">
        <w:rPr>
          <w:position w:val="-6"/>
          <w:sz w:val="24"/>
        </w:rPr>
        <w:object w:dxaOrig="279" w:dyaOrig="279">
          <v:shape id="_x0000_i1162" type="#_x0000_t75" style="width:14.4pt;height:14.4pt" o:ole="">
            <v:imagedata r:id="rId306" o:title=""/>
          </v:shape>
          <o:OLEObject Type="Embed" ProgID="Equation.DSMT4" ShapeID="_x0000_i1162" DrawAspect="Content" ObjectID="_1605559046" r:id="rId307"/>
        </w:object>
      </w:r>
      <w:r>
        <w:rPr>
          <w:sz w:val="24"/>
        </w:rPr>
        <w:t>个</w:t>
      </w:r>
      <w:r>
        <w:rPr>
          <w:rFonts w:hint="eastAsia"/>
          <w:sz w:val="24"/>
        </w:rPr>
        <w:t>像元，那么相应的就有</w:t>
      </w:r>
      <w:r w:rsidRPr="003C3E69">
        <w:rPr>
          <w:position w:val="-6"/>
          <w:sz w:val="24"/>
        </w:rPr>
        <w:object w:dxaOrig="279" w:dyaOrig="279">
          <v:shape id="_x0000_i1163" type="#_x0000_t75" style="width:14.4pt;height:14.4pt" o:ole="">
            <v:imagedata r:id="rId308" o:title=""/>
          </v:shape>
          <o:OLEObject Type="Embed" ProgID="Equation.DSMT4" ShapeID="_x0000_i1163" DrawAspect="Content" ObjectID="_1605559047" r:id="rId309"/>
        </w:object>
      </w:r>
      <w:r>
        <w:rPr>
          <w:sz w:val="24"/>
        </w:rPr>
        <w:t>个信息矩阵块</w:t>
      </w:r>
      <w:r>
        <w:rPr>
          <w:rFonts w:hint="eastAsia"/>
          <w:sz w:val="24"/>
        </w:rPr>
        <w:t>，</w:t>
      </w:r>
      <w:r w:rsidR="00EC4E86">
        <w:rPr>
          <w:sz w:val="24"/>
        </w:rPr>
        <w:t>将</w:t>
      </w:r>
      <w:r w:rsidR="00EC4E86" w:rsidRPr="00EC4E86">
        <w:rPr>
          <w:position w:val="-6"/>
          <w:sz w:val="24"/>
        </w:rPr>
        <w:object w:dxaOrig="279" w:dyaOrig="279">
          <v:shape id="_x0000_i1164" type="#_x0000_t75" style="width:14.4pt;height:14.4pt" o:ole="">
            <v:imagedata r:id="rId310" o:title=""/>
          </v:shape>
          <o:OLEObject Type="Embed" ProgID="Equation.DSMT4" ShapeID="_x0000_i1164" DrawAspect="Content" ObjectID="_1605559048" r:id="rId311"/>
        </w:object>
      </w:r>
      <w:r w:rsidR="00EC4E86">
        <w:rPr>
          <w:sz w:val="24"/>
        </w:rPr>
        <w:t>个矩阵块分别转换为向量后</w:t>
      </w:r>
      <w:r w:rsidR="00EC4E86">
        <w:rPr>
          <w:rFonts w:hint="eastAsia"/>
          <w:sz w:val="24"/>
        </w:rPr>
        <w:t>，</w:t>
      </w:r>
      <w:r w:rsidR="00EC4E86">
        <w:rPr>
          <w:sz w:val="24"/>
        </w:rPr>
        <w:t>进行</w:t>
      </w:r>
      <w:r w:rsidR="00EC4E86">
        <w:rPr>
          <w:sz w:val="24"/>
        </w:rPr>
        <w:t>K-means</w:t>
      </w:r>
      <w:r w:rsidR="00EC4E86">
        <w:rPr>
          <w:sz w:val="24"/>
        </w:rPr>
        <w:t>聚类操作</w:t>
      </w:r>
      <w:r w:rsidR="00EC4E86">
        <w:rPr>
          <w:rFonts w:hint="eastAsia"/>
          <w:sz w:val="24"/>
        </w:rPr>
        <w:t>，</w:t>
      </w:r>
      <w:r w:rsidR="00EC4E86">
        <w:rPr>
          <w:sz w:val="24"/>
        </w:rPr>
        <w:t>生成</w:t>
      </w:r>
      <w:r w:rsidR="00EC4E86" w:rsidRPr="00EC4E86">
        <w:rPr>
          <w:position w:val="-4"/>
          <w:sz w:val="24"/>
        </w:rPr>
        <w:object w:dxaOrig="260" w:dyaOrig="260">
          <v:shape id="_x0000_i1165" type="#_x0000_t75" style="width:13.15pt;height:13.15pt" o:ole="">
            <v:imagedata r:id="rId312" o:title=""/>
          </v:shape>
          <o:OLEObject Type="Embed" ProgID="Equation.DSMT4" ShapeID="_x0000_i1165" DrawAspect="Content" ObjectID="_1605559049" r:id="rId313"/>
        </w:object>
      </w:r>
      <w:r w:rsidR="00EC4E86">
        <w:rPr>
          <w:sz w:val="24"/>
        </w:rPr>
        <w:t>个</w:t>
      </w:r>
      <w:r w:rsidR="00EC4E86">
        <w:rPr>
          <w:rFonts w:hint="eastAsia"/>
          <w:sz w:val="24"/>
        </w:rPr>
        <w:t>聚类簇。</w:t>
      </w:r>
    </w:p>
    <w:p w:rsidR="00A84BD8" w:rsidRDefault="00EC4E86" w:rsidP="00A84BD8">
      <w:pPr>
        <w:spacing w:line="440" w:lineRule="exact"/>
        <w:rPr>
          <w:sz w:val="24"/>
        </w:rPr>
      </w:pPr>
      <w:r>
        <w:rPr>
          <w:sz w:val="24"/>
        </w:rPr>
        <w:tab/>
        <w:t>(</w:t>
      </w:r>
      <w:r w:rsidR="001C1B56">
        <w:rPr>
          <w:sz w:val="24"/>
        </w:rPr>
        <w:t>6</w:t>
      </w:r>
      <w:r>
        <w:rPr>
          <w:sz w:val="24"/>
        </w:rPr>
        <w:t xml:space="preserve">) </w:t>
      </w:r>
      <w:r w:rsidR="00A84BD8">
        <w:rPr>
          <w:sz w:val="24"/>
        </w:rPr>
        <w:t>通过计算每个像元信息矩阵到这</w:t>
      </w:r>
      <w:r w:rsidR="00A84BD8" w:rsidRPr="00A84BD8">
        <w:rPr>
          <w:position w:val="-4"/>
          <w:sz w:val="24"/>
        </w:rPr>
        <w:object w:dxaOrig="260" w:dyaOrig="260">
          <v:shape id="_x0000_i1166" type="#_x0000_t75" style="width:13.15pt;height:13.15pt" o:ole="">
            <v:imagedata r:id="rId314" o:title=""/>
          </v:shape>
          <o:OLEObject Type="Embed" ProgID="Equation.DSMT4" ShapeID="_x0000_i1166" DrawAspect="Content" ObjectID="_1605559050" r:id="rId315"/>
        </w:object>
      </w:r>
      <w:r w:rsidR="00A84BD8">
        <w:rPr>
          <w:sz w:val="24"/>
        </w:rPr>
        <w:t>个聚类中心向量的</w:t>
      </w:r>
      <w:r w:rsidR="00A84BD8">
        <w:rPr>
          <w:rFonts w:hint="eastAsia"/>
          <w:sz w:val="24"/>
        </w:rPr>
        <w:t>2</w:t>
      </w:r>
      <w:r w:rsidR="00A84BD8">
        <w:rPr>
          <w:rFonts w:hint="eastAsia"/>
          <w:sz w:val="24"/>
        </w:rPr>
        <w:t>范数，将像元矩阵</w:t>
      </w:r>
      <w:r w:rsidR="00A84BD8" w:rsidRPr="00A84BD8">
        <w:rPr>
          <w:position w:val="-14"/>
          <w:sz w:val="24"/>
        </w:rPr>
        <w:object w:dxaOrig="300" w:dyaOrig="380">
          <v:shape id="_x0000_i1167" type="#_x0000_t75" style="width:15.05pt;height:18.8pt" o:ole="">
            <v:imagedata r:id="rId316" o:title=""/>
          </v:shape>
          <o:OLEObject Type="Embed" ProgID="Equation.DSMT4" ShapeID="_x0000_i1167" DrawAspect="Content" ObjectID="_1605559051" r:id="rId317"/>
        </w:object>
      </w:r>
      <w:r w:rsidR="00A84BD8">
        <w:rPr>
          <w:sz w:val="24"/>
        </w:rPr>
        <w:t xml:space="preserve"> </w:t>
      </w:r>
      <w:r w:rsidR="00A84BD8">
        <w:rPr>
          <w:rFonts w:hint="eastAsia"/>
          <w:sz w:val="24"/>
        </w:rPr>
        <w:t>映射到一个</w:t>
      </w:r>
      <w:r w:rsidR="00A84BD8" w:rsidRPr="00A84BD8">
        <w:rPr>
          <w:position w:val="-4"/>
          <w:sz w:val="24"/>
        </w:rPr>
        <w:object w:dxaOrig="260" w:dyaOrig="260">
          <v:shape id="_x0000_i1168" type="#_x0000_t75" style="width:13.15pt;height:13.15pt" o:ole="">
            <v:imagedata r:id="rId318" o:title=""/>
          </v:shape>
          <o:OLEObject Type="Embed" ProgID="Equation.DSMT4" ShapeID="_x0000_i1168" DrawAspect="Content" ObjectID="_1605559052" r:id="rId319"/>
        </w:object>
      </w:r>
      <w:r w:rsidR="00A84BD8">
        <w:rPr>
          <w:sz w:val="24"/>
        </w:rPr>
        <w:t>维向量</w:t>
      </w:r>
      <w:r w:rsidR="00A84BD8" w:rsidRPr="00A84BD8">
        <w:rPr>
          <w:position w:val="-14"/>
          <w:sz w:val="24"/>
        </w:rPr>
        <w:object w:dxaOrig="660" w:dyaOrig="380">
          <v:shape id="_x0000_i1169" type="#_x0000_t75" style="width:33.2pt;height:18.8pt" o:ole="">
            <v:imagedata r:id="rId320" o:title=""/>
          </v:shape>
          <o:OLEObject Type="Embed" ProgID="Equation.DSMT4" ShapeID="_x0000_i1169" DrawAspect="Content" ObjectID="_1605559053" r:id="rId321"/>
        </w:object>
      </w:r>
      <w:r w:rsidR="00A84BD8">
        <w:rPr>
          <w:rFonts w:hint="eastAsia"/>
          <w:sz w:val="24"/>
        </w:rPr>
        <w:t>，</w:t>
      </w:r>
      <w:r w:rsidR="00A84BD8" w:rsidRPr="00A84BD8">
        <w:rPr>
          <w:position w:val="-14"/>
          <w:sz w:val="24"/>
        </w:rPr>
        <w:object w:dxaOrig="660" w:dyaOrig="380">
          <v:shape id="_x0000_i1170" type="#_x0000_t75" style="width:33.2pt;height:18.8pt" o:ole="">
            <v:imagedata r:id="rId322" o:title=""/>
          </v:shape>
          <o:OLEObject Type="Embed" ProgID="Equation.DSMT4" ShapeID="_x0000_i1170" DrawAspect="Content" ObjectID="_1605559054" r:id="rId323"/>
        </w:object>
      </w:r>
      <w:r w:rsidR="00A84BD8">
        <w:rPr>
          <w:sz w:val="24"/>
        </w:rPr>
        <w:t>中的</w:t>
      </w:r>
      <w:r w:rsidR="00A84BD8" w:rsidRPr="00A84BD8">
        <w:rPr>
          <w:position w:val="-4"/>
          <w:sz w:val="24"/>
        </w:rPr>
        <w:object w:dxaOrig="260" w:dyaOrig="260">
          <v:shape id="_x0000_i1171" type="#_x0000_t75" style="width:13.15pt;height:13.15pt" o:ole="">
            <v:imagedata r:id="rId324" o:title=""/>
          </v:shape>
          <o:OLEObject Type="Embed" ProgID="Equation.DSMT4" ShapeID="_x0000_i1171" DrawAspect="Content" ObjectID="_1605559055" r:id="rId325"/>
        </w:object>
      </w:r>
      <w:r w:rsidR="00A84BD8">
        <w:rPr>
          <w:sz w:val="24"/>
        </w:rPr>
        <w:t>个元素可以通过下式获得</w:t>
      </w:r>
      <w:r w:rsidR="00A84BD8">
        <w:rPr>
          <w:rFonts w:hint="eastAsia"/>
          <w:sz w:val="24"/>
        </w:rPr>
        <w:t>：</w:t>
      </w:r>
    </w:p>
    <w:p w:rsidR="00A84BD8" w:rsidRPr="00146BB9" w:rsidRDefault="00A84BD8" w:rsidP="00A84BD8">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EB4B48">
        <w:rPr>
          <w:position w:val="-52"/>
          <w:sz w:val="24"/>
        </w:rPr>
        <w:object w:dxaOrig="3300" w:dyaOrig="1160">
          <v:shape id="_x0000_i1172" type="#_x0000_t75" style="width:162.15pt;height:56.95pt" o:ole="">
            <v:imagedata r:id="rId269" o:title=""/>
          </v:shape>
          <o:OLEObject Type="Embed" ProgID="Equation.DSMT4" ShapeID="_x0000_i1172" DrawAspect="Content" ObjectID="_1605559056" r:id="rId326"/>
        </w:object>
      </w:r>
    </w:p>
    <w:p w:rsidR="00146BB9" w:rsidRDefault="00A84BD8" w:rsidP="001C1B56">
      <w:pPr>
        <w:spacing w:line="440" w:lineRule="exact"/>
        <w:rPr>
          <w:sz w:val="24"/>
        </w:rPr>
      </w:pPr>
      <w:r>
        <w:tab/>
      </w:r>
      <w:r>
        <w:rPr>
          <w:rFonts w:hint="eastAsia"/>
        </w:rPr>
        <w:t>(</w:t>
      </w:r>
      <w:r w:rsidR="001C1B56">
        <w:t>7</w:t>
      </w:r>
      <w:r>
        <w:t xml:space="preserve">) </w:t>
      </w:r>
      <w:r>
        <w:rPr>
          <w:sz w:val="24"/>
        </w:rPr>
        <w:t>对降维后的高光谱图像的每一维进行上述</w:t>
      </w:r>
      <w:r w:rsidR="001C1B56">
        <w:rPr>
          <w:rFonts w:hint="eastAsia"/>
          <w:sz w:val="24"/>
        </w:rPr>
        <w:t>(</w:t>
      </w:r>
      <w:r w:rsidR="001C1B56">
        <w:rPr>
          <w:sz w:val="24"/>
        </w:rPr>
        <w:t>2)-(6)</w:t>
      </w:r>
      <w:r w:rsidR="001C1B56">
        <w:rPr>
          <w:sz w:val="24"/>
        </w:rPr>
        <w:t>操作</w:t>
      </w:r>
      <w:r w:rsidR="001C1B56">
        <w:rPr>
          <w:rFonts w:hint="eastAsia"/>
          <w:sz w:val="24"/>
        </w:rPr>
        <w:t>，</w:t>
      </w:r>
      <w:r w:rsidR="001C1B56">
        <w:rPr>
          <w:sz w:val="24"/>
        </w:rPr>
        <w:t>并将每一维度的信息进行级联</w:t>
      </w:r>
      <w:r w:rsidR="001C1B56">
        <w:rPr>
          <w:rFonts w:hint="eastAsia"/>
          <w:sz w:val="24"/>
        </w:rPr>
        <w:t>，</w:t>
      </w:r>
      <w:r w:rsidR="001C1B56">
        <w:rPr>
          <w:sz w:val="24"/>
        </w:rPr>
        <w:t>从而形成整个图像的空</w:t>
      </w:r>
      <w:r w:rsidR="001C1B56">
        <w:rPr>
          <w:rFonts w:hint="eastAsia"/>
          <w:sz w:val="24"/>
        </w:rPr>
        <w:t>-</w:t>
      </w:r>
      <w:r w:rsidR="001C1B56">
        <w:rPr>
          <w:sz w:val="24"/>
        </w:rPr>
        <w:t>谱信息</w:t>
      </w:r>
      <w:r w:rsidR="001C1B56">
        <w:rPr>
          <w:rFonts w:hint="eastAsia"/>
          <w:sz w:val="24"/>
        </w:rPr>
        <w:t>。</w:t>
      </w:r>
    </w:p>
    <w:p w:rsidR="001C1B56" w:rsidRDefault="001C1B56" w:rsidP="001C1B56">
      <w:pPr>
        <w:spacing w:line="440" w:lineRule="exact"/>
        <w:rPr>
          <w:sz w:val="24"/>
        </w:rPr>
      </w:pPr>
      <w:r>
        <w:rPr>
          <w:sz w:val="24"/>
        </w:rPr>
        <w:tab/>
      </w:r>
      <w:r>
        <w:rPr>
          <w:rFonts w:hint="eastAsia"/>
          <w:sz w:val="24"/>
        </w:rPr>
        <w:t>(</w:t>
      </w:r>
      <w:r>
        <w:rPr>
          <w:sz w:val="24"/>
        </w:rPr>
        <w:t xml:space="preserve">8) </w:t>
      </w:r>
      <w:r>
        <w:rPr>
          <w:sz w:val="24"/>
        </w:rPr>
        <w:t>联立空谱信息和样本标签并对数据集进行归一化操作</w:t>
      </w:r>
      <w:r>
        <w:rPr>
          <w:rFonts w:hint="eastAsia"/>
          <w:sz w:val="24"/>
        </w:rPr>
        <w:t>，抛弃图像背景提取有用标签，并进行测试集合训练集的划分。</w:t>
      </w:r>
    </w:p>
    <w:p w:rsidR="001C1B56" w:rsidRDefault="001C1B56" w:rsidP="001C1B56">
      <w:pPr>
        <w:spacing w:line="440" w:lineRule="exact"/>
        <w:rPr>
          <w:sz w:val="24"/>
        </w:rPr>
      </w:pPr>
      <w:r>
        <w:rPr>
          <w:sz w:val="24"/>
        </w:rPr>
        <w:tab/>
      </w:r>
      <w:r>
        <w:rPr>
          <w:rFonts w:hint="eastAsia"/>
          <w:sz w:val="24"/>
        </w:rPr>
        <w:t>(</w:t>
      </w:r>
      <w:r>
        <w:rPr>
          <w:sz w:val="24"/>
        </w:rPr>
        <w:t xml:space="preserve">9) </w:t>
      </w:r>
      <w:r>
        <w:rPr>
          <w:sz w:val="24"/>
        </w:rPr>
        <w:t>构建</w:t>
      </w:r>
      <w:r>
        <w:rPr>
          <w:rFonts w:hint="eastAsia"/>
          <w:sz w:val="24"/>
        </w:rPr>
        <w:t>l</w:t>
      </w:r>
      <w:r>
        <w:rPr>
          <w:sz w:val="24"/>
        </w:rPr>
        <w:t>ightGBM</w:t>
      </w:r>
      <w:r>
        <w:rPr>
          <w:sz w:val="24"/>
        </w:rPr>
        <w:t>学习器</w:t>
      </w:r>
      <w:r>
        <w:rPr>
          <w:rFonts w:hint="eastAsia"/>
          <w:sz w:val="24"/>
        </w:rPr>
        <w:t>，</w:t>
      </w:r>
      <w:r>
        <w:rPr>
          <w:sz w:val="24"/>
        </w:rPr>
        <w:t>将训练集送入该学习器</w:t>
      </w:r>
      <w:r>
        <w:rPr>
          <w:rFonts w:hint="eastAsia"/>
          <w:sz w:val="24"/>
        </w:rPr>
        <w:t>。</w:t>
      </w:r>
    </w:p>
    <w:p w:rsidR="001C1B56" w:rsidRPr="0081549E" w:rsidRDefault="001C1B56" w:rsidP="0081549E">
      <w:pPr>
        <w:spacing w:line="440" w:lineRule="exact"/>
        <w:rPr>
          <w:sz w:val="24"/>
        </w:rPr>
      </w:pPr>
      <w:r>
        <w:tab/>
      </w:r>
      <w:r w:rsidR="0081549E" w:rsidRPr="0081549E">
        <w:rPr>
          <w:sz w:val="24"/>
        </w:rPr>
        <w:t>以上</w:t>
      </w:r>
      <w:r w:rsidR="0081549E">
        <w:rPr>
          <w:sz w:val="24"/>
        </w:rPr>
        <w:t>就是该算法的详细步骤</w:t>
      </w:r>
      <w:r w:rsidR="0081549E">
        <w:rPr>
          <w:rFonts w:hint="eastAsia"/>
          <w:sz w:val="24"/>
        </w:rPr>
        <w:t>，</w:t>
      </w:r>
      <w:r w:rsidR="0081549E">
        <w:rPr>
          <w:sz w:val="24"/>
        </w:rPr>
        <w:t>其分类流程图如图</w:t>
      </w:r>
      <w:r w:rsidR="0081549E">
        <w:rPr>
          <w:rFonts w:hint="eastAsia"/>
          <w:sz w:val="24"/>
        </w:rPr>
        <w:t>3</w:t>
      </w:r>
      <w:r w:rsidR="0081549E">
        <w:rPr>
          <w:sz w:val="24"/>
        </w:rPr>
        <w:t>.5</w:t>
      </w:r>
      <w:r w:rsidR="0081549E">
        <w:rPr>
          <w:sz w:val="24"/>
        </w:rPr>
        <w:t>所示</w:t>
      </w:r>
      <w:r w:rsidR="0081549E">
        <w:rPr>
          <w:rFonts w:hint="eastAsia"/>
          <w:sz w:val="24"/>
        </w:rPr>
        <w:t>：</w:t>
      </w:r>
      <w:r w:rsidRPr="001C1B56">
        <w:rPr>
          <w:sz w:val="24"/>
        </w:rPr>
        <w:t xml:space="preserve"> </w:t>
      </w:r>
    </w:p>
    <w:p w:rsidR="00482280" w:rsidRDefault="00E34B18">
      <w:pPr>
        <w:pStyle w:val="2"/>
        <w:spacing w:before="120" w:after="120"/>
        <w:rPr>
          <w:rStyle w:val="2CharChar"/>
          <w:color w:val="auto"/>
        </w:rPr>
      </w:pPr>
      <w:bookmarkStart w:id="262" w:name="_Toc8235"/>
      <w:r>
        <w:rPr>
          <w:rStyle w:val="2CharChar"/>
          <w:color w:val="auto"/>
        </w:rPr>
        <w:t>3</w:t>
      </w:r>
      <w:r w:rsidR="00482280">
        <w:rPr>
          <w:rStyle w:val="2CharChar"/>
          <w:color w:val="auto"/>
        </w:rPr>
        <w:t>.4</w:t>
      </w:r>
      <w:r w:rsidR="00482280">
        <w:rPr>
          <w:rStyle w:val="2CharChar"/>
          <w:rFonts w:hint="eastAsia"/>
          <w:color w:val="auto"/>
        </w:rPr>
        <w:t xml:space="preserve"> </w:t>
      </w:r>
      <w:r w:rsidR="00482280">
        <w:rPr>
          <w:rStyle w:val="2CharChar"/>
          <w:color w:val="auto"/>
        </w:rPr>
        <w:t>仿真结果与分析</w:t>
      </w:r>
      <w:bookmarkEnd w:id="262"/>
    </w:p>
    <w:p w:rsidR="00482280" w:rsidRDefault="00482280">
      <w:pPr>
        <w:pStyle w:val="amy1"/>
        <w:ind w:firstLineChars="0" w:firstLine="0"/>
        <w:rPr>
          <w:b/>
        </w:rPr>
      </w:pPr>
      <w:r>
        <w:rPr>
          <w:b/>
        </w:rPr>
        <w:t>参数设置以及性能指标</w:t>
      </w:r>
    </w:p>
    <w:p w:rsidR="00482280" w:rsidRDefault="00482280">
      <w:pPr>
        <w:spacing w:line="440" w:lineRule="exact"/>
        <w:ind w:firstLineChars="200" w:firstLine="480"/>
        <w:rPr>
          <w:sz w:val="24"/>
        </w:rPr>
      </w:pPr>
      <w:r>
        <w:rPr>
          <w:sz w:val="24"/>
        </w:rPr>
        <w:t>为了验证所提出算法的有效性，选取两个不同的高光</w:t>
      </w:r>
      <w:r>
        <w:rPr>
          <w:sz w:val="24"/>
          <w:szCs w:val="24"/>
        </w:rPr>
        <w:t>谱图像</w:t>
      </w:r>
      <w:r>
        <w:rPr>
          <w:sz w:val="24"/>
        </w:rPr>
        <w:t>进行试验。针对印第安农林数据集，本实验选取样本数目较多的</w:t>
      </w:r>
      <w:r>
        <w:rPr>
          <w:sz w:val="24"/>
        </w:rPr>
        <w:t>8</w:t>
      </w:r>
      <w:r>
        <w:rPr>
          <w:sz w:val="24"/>
        </w:rPr>
        <w:t>个类别（如</w:t>
      </w:r>
      <w:r>
        <w:rPr>
          <w:sz w:val="24"/>
        </w:rPr>
        <w:t>corn-no till</w:t>
      </w:r>
      <w:r>
        <w:rPr>
          <w:sz w:val="24"/>
        </w:rPr>
        <w:t>，</w:t>
      </w:r>
      <w:r>
        <w:rPr>
          <w:sz w:val="24"/>
        </w:rPr>
        <w:t>corn-min</w:t>
      </w:r>
      <w:r>
        <w:rPr>
          <w:sz w:val="24"/>
        </w:rPr>
        <w:t>，</w:t>
      </w:r>
      <w:r>
        <w:rPr>
          <w:sz w:val="24"/>
        </w:rPr>
        <w:t>grass/trees</w:t>
      </w:r>
      <w:r>
        <w:rPr>
          <w:sz w:val="24"/>
        </w:rPr>
        <w:t>，</w:t>
      </w:r>
      <w:r>
        <w:rPr>
          <w:sz w:val="24"/>
        </w:rPr>
        <w:t>hay-windrowed</w:t>
      </w:r>
      <w:r>
        <w:rPr>
          <w:sz w:val="24"/>
        </w:rPr>
        <w:t>，</w:t>
      </w:r>
      <w:r>
        <w:rPr>
          <w:sz w:val="24"/>
        </w:rPr>
        <w:t>soybeans-no till</w:t>
      </w:r>
      <w:r>
        <w:rPr>
          <w:sz w:val="24"/>
        </w:rPr>
        <w:t>，</w:t>
      </w:r>
      <w:r>
        <w:rPr>
          <w:sz w:val="24"/>
        </w:rPr>
        <w:t>soybeans-no till</w:t>
      </w:r>
      <w:r>
        <w:rPr>
          <w:sz w:val="24"/>
        </w:rPr>
        <w:t>，</w:t>
      </w:r>
      <w:r>
        <w:rPr>
          <w:sz w:val="24"/>
        </w:rPr>
        <w:t>soybeans-clean</w:t>
      </w:r>
      <w:r>
        <w:rPr>
          <w:sz w:val="24"/>
        </w:rPr>
        <w:t>和</w:t>
      </w:r>
      <w:r>
        <w:rPr>
          <w:sz w:val="24"/>
        </w:rPr>
        <w:t>woods</w:t>
      </w:r>
      <w:r>
        <w:rPr>
          <w:sz w:val="24"/>
        </w:rPr>
        <w:t>）进行</w:t>
      </w:r>
      <w:r>
        <w:rPr>
          <w:rFonts w:hint="eastAsia"/>
          <w:sz w:val="24"/>
        </w:rPr>
        <w:t>分</w:t>
      </w:r>
      <w:r>
        <w:rPr>
          <w:sz w:val="24"/>
          <w:szCs w:val="24"/>
        </w:rPr>
        <w:t>类</w:t>
      </w:r>
      <w:r>
        <w:rPr>
          <w:sz w:val="24"/>
        </w:rPr>
        <w:t>，该</w:t>
      </w:r>
      <w:r>
        <w:rPr>
          <w:position w:val="-8"/>
          <w:sz w:val="24"/>
          <w:szCs w:val="24"/>
        </w:rPr>
        <w:object w:dxaOrig="242" w:dyaOrig="320">
          <v:shape id="_x0000_i1173" type="#_x0000_t75" style="width:12.5pt;height:16.3pt;mso-position-horizontal-relative:page;mso-position-vertical-relative:page" o:ole="">
            <v:imagedata r:id="rId15" o:title="" cropright="8691f"/>
          </v:shape>
          <o:OLEObject Type="Embed" ProgID="Equation.DSMT4" ShapeID="_x0000_i1173" DrawAspect="Content" ObjectID="_1605559057" r:id="rId327">
            <o:FieldCodes>\* MERGEFORMAT</o:FieldCodes>
          </o:OLEObject>
        </w:object>
      </w:r>
      <w:r>
        <w:rPr>
          <w:sz w:val="24"/>
          <w:szCs w:val="24"/>
        </w:rPr>
        <w:t>像</w:t>
      </w:r>
      <w:r>
        <w:rPr>
          <w:sz w:val="24"/>
        </w:rPr>
        <w:t>的参考地物如图</w:t>
      </w:r>
      <w:r>
        <w:rPr>
          <w:rFonts w:hint="eastAsia"/>
          <w:sz w:val="24"/>
        </w:rPr>
        <w:t>4.9</w:t>
      </w:r>
      <w:r>
        <w:rPr>
          <w:sz w:val="24"/>
        </w:rPr>
        <w:t>(a)</w:t>
      </w:r>
      <w:r>
        <w:rPr>
          <w:sz w:val="24"/>
        </w:rPr>
        <w:t>所示。针对帕维亚大学数据集，从原</w:t>
      </w:r>
      <w:r>
        <w:rPr>
          <w:rFonts w:hint="eastAsia"/>
          <w:sz w:val="24"/>
        </w:rPr>
        <w:t>图</w:t>
      </w:r>
      <w:r>
        <w:rPr>
          <w:sz w:val="24"/>
          <w:szCs w:val="24"/>
        </w:rPr>
        <w:t>像</w:t>
      </w:r>
      <w:r>
        <w:rPr>
          <w:sz w:val="24"/>
        </w:rPr>
        <w:t>中截取</w:t>
      </w:r>
      <w:r>
        <w:rPr>
          <w:position w:val="-4"/>
          <w:sz w:val="24"/>
        </w:rPr>
        <w:object w:dxaOrig="919" w:dyaOrig="259">
          <v:shape id="对象 2099" o:spid="_x0000_i1174" type="#_x0000_t75" style="width:46.35pt;height:13.15pt;mso-position-horizontal-relative:page;mso-position-vertical-relative:page" o:ole="">
            <v:imagedata r:id="rId328" o:title=""/>
          </v:shape>
          <o:OLEObject Type="Embed" ProgID="Equation.DSMT4" ShapeID="对象 2099" DrawAspect="Content" ObjectID="_1605559058" r:id="rId329"/>
        </w:object>
      </w:r>
      <w:r>
        <w:rPr>
          <w:sz w:val="24"/>
        </w:rPr>
        <w:t>的像元区域实验，其中包含</w:t>
      </w:r>
      <w:r>
        <w:rPr>
          <w:sz w:val="24"/>
        </w:rPr>
        <w:t>8</w:t>
      </w:r>
      <w:r>
        <w:rPr>
          <w:sz w:val="24"/>
        </w:rPr>
        <w:t>个类别（如，</w:t>
      </w:r>
      <w:r>
        <w:rPr>
          <w:sz w:val="24"/>
        </w:rPr>
        <w:t>asphalt</w:t>
      </w:r>
      <w:r>
        <w:rPr>
          <w:sz w:val="24"/>
        </w:rPr>
        <w:t>，</w:t>
      </w:r>
      <w:r>
        <w:rPr>
          <w:sz w:val="24"/>
        </w:rPr>
        <w:t>meadows</w:t>
      </w:r>
      <w:r>
        <w:rPr>
          <w:sz w:val="24"/>
        </w:rPr>
        <w:t>，</w:t>
      </w:r>
      <w:r>
        <w:rPr>
          <w:sz w:val="24"/>
        </w:rPr>
        <w:t>trees</w:t>
      </w:r>
      <w:r>
        <w:rPr>
          <w:sz w:val="24"/>
        </w:rPr>
        <w:t>，</w:t>
      </w:r>
      <w:r>
        <w:rPr>
          <w:sz w:val="24"/>
        </w:rPr>
        <w:t>metal sheets</w:t>
      </w:r>
      <w:r>
        <w:rPr>
          <w:sz w:val="24"/>
        </w:rPr>
        <w:t>，</w:t>
      </w:r>
      <w:r>
        <w:rPr>
          <w:sz w:val="24"/>
        </w:rPr>
        <w:t>bare soil</w:t>
      </w:r>
      <w:r>
        <w:rPr>
          <w:sz w:val="24"/>
        </w:rPr>
        <w:t>，</w:t>
      </w:r>
      <w:r>
        <w:rPr>
          <w:sz w:val="24"/>
        </w:rPr>
        <w:t>bitumen</w:t>
      </w:r>
      <w:r>
        <w:rPr>
          <w:sz w:val="24"/>
        </w:rPr>
        <w:t>，</w:t>
      </w:r>
      <w:r>
        <w:rPr>
          <w:sz w:val="24"/>
        </w:rPr>
        <w:t>bricks</w:t>
      </w:r>
      <w:r>
        <w:rPr>
          <w:sz w:val="24"/>
        </w:rPr>
        <w:t>和</w:t>
      </w:r>
      <w:r>
        <w:rPr>
          <w:sz w:val="24"/>
        </w:rPr>
        <w:t>shadows</w:t>
      </w:r>
      <w:r>
        <w:rPr>
          <w:sz w:val="24"/>
        </w:rPr>
        <w:t>），该</w:t>
      </w:r>
      <w:r>
        <w:rPr>
          <w:position w:val="-8"/>
          <w:sz w:val="24"/>
          <w:szCs w:val="24"/>
        </w:rPr>
        <w:object w:dxaOrig="242" w:dyaOrig="320">
          <v:shape id="对象 2031" o:spid="_x0000_i1175" type="#_x0000_t75" style="width:12.5pt;height:16.3pt;mso-position-horizontal-relative:page;mso-position-vertical-relative:page" o:ole="">
            <v:imagedata r:id="rId15" o:title="" cropright="8691f"/>
          </v:shape>
          <o:OLEObject Type="Embed" ProgID="Equation.DSMT4" ShapeID="对象 2031" DrawAspect="Content" ObjectID="_1605559059" r:id="rId330">
            <o:FieldCodes>\* MERGEFORMAT</o:FieldCodes>
          </o:OLEObject>
        </w:object>
      </w:r>
      <w:r>
        <w:rPr>
          <w:sz w:val="24"/>
          <w:szCs w:val="24"/>
        </w:rPr>
        <w:t>像</w:t>
      </w:r>
      <w:r>
        <w:rPr>
          <w:sz w:val="24"/>
        </w:rPr>
        <w:t>的参考地物如图</w:t>
      </w:r>
      <w:r>
        <w:rPr>
          <w:rFonts w:hint="eastAsia"/>
          <w:sz w:val="24"/>
        </w:rPr>
        <w:t>4.9</w:t>
      </w:r>
      <w:r>
        <w:rPr>
          <w:sz w:val="24"/>
        </w:rPr>
        <w:t>(b)</w:t>
      </w:r>
      <w:r>
        <w:rPr>
          <w:sz w:val="24"/>
        </w:rPr>
        <w:t>所示。</w:t>
      </w:r>
    </w:p>
    <w:p w:rsidR="00482280" w:rsidRDefault="00482280">
      <w:pPr>
        <w:ind w:firstLineChars="200" w:firstLine="480"/>
        <w:rPr>
          <w:sz w:val="24"/>
        </w:rPr>
      </w:pPr>
    </w:p>
    <w:p w:rsidR="00482280" w:rsidRDefault="003667D9">
      <w:pPr>
        <w:jc w:val="center"/>
        <w:rPr>
          <w:sz w:val="24"/>
        </w:rPr>
      </w:pPr>
      <w:r>
        <w:rPr>
          <w:sz w:val="24"/>
        </w:rPr>
        <w:lastRenderedPageBreak/>
        <w:drawing>
          <wp:inline distT="0" distB="0" distL="0" distR="0" wp14:anchorId="2F9AF95E" wp14:editId="675D4E95">
            <wp:extent cx="1619250" cy="1619250"/>
            <wp:effectExtent l="0" t="0" r="0" b="0"/>
            <wp:docPr id="506" name="图片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1"/>
                    <pic:cNvPicPr preferRelativeResize="0">
                      <a:picLocks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sz w:val="24"/>
        </w:rPr>
        <w:t xml:space="preserve">   </w:t>
      </w:r>
      <w:r>
        <w:rPr>
          <w:sz w:val="24"/>
        </w:rPr>
        <w:drawing>
          <wp:inline distT="0" distB="0" distL="0" distR="0" wp14:anchorId="019C9641" wp14:editId="6F3CF335">
            <wp:extent cx="1619250" cy="1619250"/>
            <wp:effectExtent l="0" t="0" r="0" b="0"/>
            <wp:docPr id="507" name="图片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52"/>
                    <pic:cNvPicPr preferRelativeResize="0">
                      <a:picLocks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1300" w:firstLine="2730"/>
        <w:rPr>
          <w:sz w:val="21"/>
          <w:szCs w:val="21"/>
        </w:rPr>
      </w:pPr>
      <w:r>
        <w:rPr>
          <w:sz w:val="21"/>
          <w:szCs w:val="21"/>
        </w:rPr>
        <w:t>(a)                            (b)</w:t>
      </w:r>
    </w:p>
    <w:p w:rsidR="00482280" w:rsidRDefault="00482280">
      <w:pPr>
        <w:pStyle w:val="amy1"/>
        <w:spacing w:line="440" w:lineRule="exact"/>
        <w:ind w:firstLineChars="0" w:firstLine="0"/>
        <w:jc w:val="center"/>
        <w:rPr>
          <w:sz w:val="21"/>
          <w:szCs w:val="21"/>
        </w:rPr>
      </w:pPr>
      <w:r>
        <w:rPr>
          <w:sz w:val="21"/>
          <w:szCs w:val="21"/>
        </w:rPr>
        <w:t>图</w:t>
      </w:r>
      <w:r>
        <w:rPr>
          <w:sz w:val="21"/>
          <w:szCs w:val="21"/>
        </w:rPr>
        <w:t>4.</w:t>
      </w:r>
      <w:r>
        <w:rPr>
          <w:rFonts w:hint="eastAsia"/>
          <w:sz w:val="21"/>
          <w:szCs w:val="21"/>
        </w:rPr>
        <w:t xml:space="preserve">9 </w:t>
      </w:r>
      <w:r>
        <w:rPr>
          <w:sz w:val="21"/>
          <w:szCs w:val="21"/>
        </w:rPr>
        <w:t>含八个类别的参考地物（</w:t>
      </w:r>
      <w:r>
        <w:rPr>
          <w:sz w:val="21"/>
          <w:szCs w:val="21"/>
        </w:rPr>
        <w:t>a</w:t>
      </w:r>
      <w:r>
        <w:rPr>
          <w:sz w:val="21"/>
          <w:szCs w:val="21"/>
        </w:rPr>
        <w:t>）印第安农林数据集（</w:t>
      </w:r>
      <w:r>
        <w:rPr>
          <w:sz w:val="21"/>
          <w:szCs w:val="21"/>
        </w:rPr>
        <w:t>b</w:t>
      </w:r>
      <w:r>
        <w:rPr>
          <w:sz w:val="21"/>
          <w:szCs w:val="21"/>
        </w:rPr>
        <w:t>）帕维亚大学数据集</w:t>
      </w:r>
    </w:p>
    <w:p w:rsidR="00482280" w:rsidRDefault="00482280">
      <w:pPr>
        <w:spacing w:line="440" w:lineRule="exact"/>
        <w:ind w:firstLineChars="200" w:firstLine="480"/>
        <w:rPr>
          <w:sz w:val="24"/>
        </w:rPr>
      </w:pPr>
      <w:r>
        <w:rPr>
          <w:sz w:val="24"/>
        </w:rPr>
        <w:t>针对</w:t>
      </w:r>
      <w:r>
        <w:rPr>
          <w:i/>
          <w:iCs/>
          <w:sz w:val="24"/>
        </w:rPr>
        <w:t>Gabor</w:t>
      </w:r>
      <w:r>
        <w:rPr>
          <w:sz w:val="24"/>
        </w:rPr>
        <w:t>滤波器：当</w:t>
      </w:r>
      <w:r>
        <w:rPr>
          <w:position w:val="-12"/>
          <w:sz w:val="24"/>
        </w:rPr>
        <w:object w:dxaOrig="1120" w:dyaOrig="359">
          <v:shape id="对象 653" o:spid="_x0000_i1176" type="#_x0000_t75" style="width:55.7pt;height:18.15pt;mso-position-horizontal-relative:page;mso-position-vertical-relative:page" o:ole="">
            <v:imagedata r:id="rId333" o:title=""/>
          </v:shape>
          <o:OLEObject Type="Embed" ProgID="Equation.DSMT4" ShapeID="对象 653" DrawAspect="Content" ObjectID="_1605559060" r:id="rId334"/>
        </w:object>
      </w:r>
      <w:r>
        <w:rPr>
          <w:sz w:val="24"/>
        </w:rPr>
        <w:t>，</w:t>
      </w:r>
      <w:r>
        <w:rPr>
          <w:position w:val="-10"/>
          <w:sz w:val="24"/>
        </w:rPr>
        <w:object w:dxaOrig="700" w:dyaOrig="319">
          <v:shape id="_x0000_i1177" type="#_x0000_t75" style="width:35.05pt;height:16.3pt;mso-position-horizontal-relative:page;mso-position-vertical-relative:page" o:ole="">
            <v:imagedata r:id="rId335" o:title=""/>
          </v:shape>
          <o:OLEObject Type="Embed" ProgID="Equation.DSMT4" ShapeID="_x0000_i1177" DrawAspect="Content" ObjectID="_1605559061" r:id="rId336"/>
        </w:object>
      </w:r>
      <w:r>
        <w:rPr>
          <w:sz w:val="24"/>
        </w:rPr>
        <w:t>，</w:t>
      </w:r>
      <w:r>
        <w:rPr>
          <w:position w:val="-6"/>
          <w:sz w:val="24"/>
        </w:rPr>
        <w:object w:dxaOrig="599" w:dyaOrig="279">
          <v:shape id="_x0000_i1178" type="#_x0000_t75" style="width:30.05pt;height:13.75pt;mso-position-horizontal-relative:page;mso-position-vertical-relative:page" o:ole="">
            <v:imagedata r:id="rId337" o:title=""/>
          </v:shape>
          <o:OLEObject Type="Embed" ProgID="Equation.DSMT4" ShapeID="_x0000_i1178" DrawAspect="Content" ObjectID="_1605559062" r:id="rId338"/>
        </w:object>
      </w:r>
      <w:r>
        <w:rPr>
          <w:sz w:val="24"/>
        </w:rPr>
        <w:t>，</w:t>
      </w:r>
      <w:r>
        <w:rPr>
          <w:position w:val="-6"/>
          <w:sz w:val="24"/>
        </w:rPr>
        <w:object w:dxaOrig="559" w:dyaOrig="279">
          <v:shape id="_x0000_i1179" type="#_x0000_t75" style="width:28.8pt;height:13.75pt;mso-position-horizontal-relative:page;mso-position-vertical-relative:page" o:ole="">
            <v:imagedata r:id="rId339" o:title=""/>
          </v:shape>
          <o:OLEObject Type="Embed" ProgID="Equation.DSMT4" ShapeID="_x0000_i1179" DrawAspect="Content" ObjectID="_1605559063" r:id="rId340"/>
        </w:object>
      </w:r>
      <w:r>
        <w:rPr>
          <w:sz w:val="24"/>
        </w:rPr>
        <w:t>，</w:t>
      </w:r>
      <w:r>
        <w:rPr>
          <w:position w:val="-10"/>
          <w:sz w:val="24"/>
        </w:rPr>
        <w:object w:dxaOrig="560" w:dyaOrig="319">
          <v:shape id="对象 657" o:spid="_x0000_i1180" type="#_x0000_t75" style="width:28.8pt;height:16.3pt;mso-position-horizontal-relative:page;mso-position-vertical-relative:page" o:ole="">
            <v:imagedata r:id="rId341" o:title=""/>
          </v:shape>
          <o:OLEObject Type="Embed" ProgID="Equation.DSMT4" ShapeID="对象 657" DrawAspect="Content" ObjectID="_1605559064" r:id="rId342"/>
        </w:object>
      </w:r>
      <w:r>
        <w:rPr>
          <w:sz w:val="24"/>
        </w:rPr>
        <w:t>时，提取的空间特征取的的分</w:t>
      </w:r>
      <w:r>
        <w:rPr>
          <w:sz w:val="24"/>
          <w:szCs w:val="24"/>
        </w:rPr>
        <w:t>类</w:t>
      </w:r>
      <w:r>
        <w:rPr>
          <w:sz w:val="24"/>
        </w:rPr>
        <w:t>精度最优</w:t>
      </w:r>
      <w:r>
        <w:rPr>
          <w:sz w:val="24"/>
          <w:vertAlign w:val="superscript"/>
        </w:rPr>
        <w:t>[69]</w:t>
      </w:r>
      <w:r>
        <w:rPr>
          <w:sz w:val="24"/>
        </w:rPr>
        <w:t>；基于概率模型的</w:t>
      </w:r>
      <w:r>
        <w:rPr>
          <w:i/>
          <w:iCs/>
          <w:sz w:val="24"/>
        </w:rPr>
        <w:t>SVM</w:t>
      </w:r>
      <w:r>
        <w:rPr>
          <w:sz w:val="24"/>
        </w:rPr>
        <w:t>：采用网格搜索法确定惩罚因子以及高斯核半径的最优值，搜索范围分别为</w:t>
      </w:r>
      <w:r>
        <w:rPr>
          <w:position w:val="-10"/>
          <w:sz w:val="24"/>
        </w:rPr>
        <w:object w:dxaOrig="2478" w:dyaOrig="319">
          <v:shape id="对象 658" o:spid="_x0000_i1181" type="#_x0000_t75" style="width:123.95pt;height:16.3pt;mso-position-horizontal-relative:page;mso-position-vertical-relative:page" o:ole="">
            <v:imagedata r:id="rId343" o:title=""/>
          </v:shape>
          <o:OLEObject Type="Embed" ProgID="Equation.DSMT4" ShapeID="对象 658" DrawAspect="Content" ObjectID="_1605559065" r:id="rId344"/>
        </w:object>
      </w:r>
      <w:r>
        <w:rPr>
          <w:sz w:val="24"/>
        </w:rPr>
        <w:t>，</w:t>
      </w:r>
      <w:r>
        <w:rPr>
          <w:position w:val="-10"/>
          <w:sz w:val="24"/>
        </w:rPr>
        <w:object w:dxaOrig="1800" w:dyaOrig="360">
          <v:shape id="_x0000_i1182" type="#_x0000_t75" style="width:90.15pt;height:18.15pt;mso-position-horizontal-relative:page;mso-position-vertical-relative:page" o:ole="">
            <v:imagedata r:id="rId345" o:title=""/>
          </v:shape>
          <o:OLEObject Type="Embed" ProgID="Equation.DSMT4" ShapeID="_x0000_i1182" DrawAspect="Content" ObjectID="_1605559066" r:id="rId346"/>
        </w:object>
      </w:r>
      <w:r>
        <w:rPr>
          <w:sz w:val="24"/>
        </w:rPr>
        <w:t>，同时使用</w:t>
      </w:r>
      <w:r>
        <w:rPr>
          <w:sz w:val="24"/>
        </w:rPr>
        <w:t>“</w:t>
      </w:r>
      <w:r>
        <w:rPr>
          <w:sz w:val="24"/>
        </w:rPr>
        <w:t>一对余</w:t>
      </w:r>
      <w:r>
        <w:rPr>
          <w:sz w:val="24"/>
        </w:rPr>
        <w:t>”</w:t>
      </w:r>
      <w:r>
        <w:rPr>
          <w:sz w:val="24"/>
        </w:rPr>
        <w:t>策略将多分</w:t>
      </w:r>
      <w:r>
        <w:rPr>
          <w:sz w:val="24"/>
          <w:szCs w:val="24"/>
        </w:rPr>
        <w:t>类</w:t>
      </w:r>
      <w:r>
        <w:rPr>
          <w:sz w:val="24"/>
        </w:rPr>
        <w:t>问题转化为多个二分</w:t>
      </w:r>
      <w:r>
        <w:rPr>
          <w:sz w:val="24"/>
          <w:szCs w:val="24"/>
        </w:rPr>
        <w:t>类</w:t>
      </w:r>
      <w:r>
        <w:rPr>
          <w:sz w:val="24"/>
        </w:rPr>
        <w:t>问题。由于主动学习的引入可能使各类样本不再均衡，所以单纯地采用整体精度或是</w:t>
      </w:r>
      <w:r>
        <w:rPr>
          <w:i/>
          <w:iCs/>
          <w:sz w:val="24"/>
        </w:rPr>
        <w:t>Kappa</w:t>
      </w:r>
      <w:r>
        <w:rPr>
          <w:sz w:val="24"/>
        </w:rPr>
        <w:t>系数来衡量算法的分</w:t>
      </w:r>
      <w:r>
        <w:rPr>
          <w:sz w:val="24"/>
          <w:szCs w:val="24"/>
        </w:rPr>
        <w:t>类</w:t>
      </w:r>
      <w:r>
        <w:rPr>
          <w:sz w:val="24"/>
        </w:rPr>
        <w:t>精度可能不准确。所以为了更进一步地衡量算法的性能，采用</w:t>
      </w:r>
      <w:r>
        <w:rPr>
          <w:i/>
          <w:iCs/>
          <w:sz w:val="24"/>
        </w:rPr>
        <w:t>Kappa</w:t>
      </w:r>
      <w:r>
        <w:rPr>
          <w:sz w:val="24"/>
        </w:rPr>
        <w:t>系数的置信区间来判断</w:t>
      </w:r>
      <w:r>
        <w:rPr>
          <w:i/>
          <w:iCs/>
          <w:sz w:val="24"/>
        </w:rPr>
        <w:t>Kappa</w:t>
      </w:r>
      <w:r>
        <w:rPr>
          <w:sz w:val="24"/>
        </w:rPr>
        <w:t>系数的可信程度。</w:t>
      </w:r>
    </w:p>
    <w:p w:rsidR="00482280" w:rsidRDefault="00482280">
      <w:pPr>
        <w:spacing w:line="440" w:lineRule="exact"/>
        <w:rPr>
          <w:b/>
          <w:bCs/>
          <w:sz w:val="24"/>
        </w:rPr>
      </w:pPr>
      <w:r>
        <w:rPr>
          <w:b/>
          <w:bCs/>
          <w:sz w:val="24"/>
        </w:rPr>
        <w:t>实验</w:t>
      </w:r>
      <w:r>
        <w:rPr>
          <w:b/>
          <w:bCs/>
          <w:sz w:val="24"/>
        </w:rPr>
        <w:t>I</w:t>
      </w:r>
      <w:r>
        <w:rPr>
          <w:b/>
          <w:bCs/>
          <w:sz w:val="24"/>
        </w:rPr>
        <w:t>：</w:t>
      </w:r>
    </w:p>
    <w:p w:rsidR="009A1B6A" w:rsidRDefault="00482280">
      <w:pPr>
        <w:spacing w:line="440" w:lineRule="exact"/>
        <w:ind w:firstLineChars="200" w:firstLine="480"/>
        <w:rPr>
          <w:sz w:val="24"/>
        </w:rPr>
      </w:pPr>
      <w:r>
        <w:rPr>
          <w:sz w:val="24"/>
        </w:rPr>
        <w:t>为了</w:t>
      </w:r>
      <w:r>
        <w:rPr>
          <w:rFonts w:hint="eastAsia"/>
          <w:sz w:val="24"/>
        </w:rPr>
        <w:t>选择合适的</w:t>
      </w:r>
      <w:r>
        <w:rPr>
          <w:sz w:val="24"/>
        </w:rPr>
        <w:t>主动学习算法对提出算法</w:t>
      </w:r>
      <w:r>
        <w:rPr>
          <w:rFonts w:hint="eastAsia"/>
          <w:sz w:val="24"/>
        </w:rPr>
        <w:t>进行改进</w:t>
      </w:r>
      <w:r>
        <w:rPr>
          <w:sz w:val="24"/>
        </w:rPr>
        <w:t>，对两个数据集进行了如下实验。首先选取不同的主动学习算法，如</w:t>
      </w:r>
      <w:r>
        <w:rPr>
          <w:i/>
          <w:iCs/>
          <w:sz w:val="24"/>
        </w:rPr>
        <w:t>RS</w:t>
      </w:r>
      <w:r>
        <w:rPr>
          <w:sz w:val="24"/>
        </w:rPr>
        <w:t>、</w:t>
      </w:r>
      <w:r>
        <w:rPr>
          <w:i/>
          <w:iCs/>
          <w:sz w:val="24"/>
        </w:rPr>
        <w:t>BT</w:t>
      </w:r>
      <w:r>
        <w:rPr>
          <w:sz w:val="24"/>
        </w:rPr>
        <w:t>和</w:t>
      </w:r>
      <w:r>
        <w:rPr>
          <w:i/>
          <w:iCs/>
          <w:sz w:val="24"/>
        </w:rPr>
        <w:t>MBT</w:t>
      </w:r>
      <w:r>
        <w:rPr>
          <w:sz w:val="24"/>
        </w:rPr>
        <w:t>。随后，设置实验参数，从</w:t>
      </w:r>
      <w:r>
        <w:rPr>
          <w:sz w:val="24"/>
        </w:rPr>
        <w:t>8</w:t>
      </w:r>
      <w:r>
        <w:rPr>
          <w:sz w:val="24"/>
        </w:rPr>
        <w:t>个类别的每类中随机地选取</w:t>
      </w:r>
      <w:r>
        <w:rPr>
          <w:sz w:val="24"/>
        </w:rPr>
        <w:t>10</w:t>
      </w:r>
      <w:r>
        <w:rPr>
          <w:sz w:val="24"/>
        </w:rPr>
        <w:t>个样本作为有标签训练集（</w:t>
      </w:r>
      <w:r>
        <w:rPr>
          <w:position w:val="-12"/>
          <w:sz w:val="24"/>
        </w:rPr>
        <w:object w:dxaOrig="700" w:dyaOrig="360">
          <v:shape id="对象 689" o:spid="_x0000_i1183" type="#_x0000_t75" style="width:35.05pt;height:18.15pt;mso-position-horizontal-relative:page;mso-position-vertical-relative:page" o:ole="">
            <v:imagedata r:id="rId347" o:title=""/>
          </v:shape>
          <o:OLEObject Type="Embed" ProgID="Equation.DSMT4" ShapeID="对象 689" DrawAspect="Content" ObjectID="_1605559067" r:id="rId348"/>
        </w:object>
      </w:r>
      <w:r>
        <w:rPr>
          <w:sz w:val="24"/>
        </w:rPr>
        <w:t>），第</w:t>
      </w:r>
      <w:r>
        <w:rPr>
          <w:i/>
          <w:sz w:val="24"/>
        </w:rPr>
        <w:t>i</w:t>
      </w:r>
      <w:r>
        <w:rPr>
          <w:sz w:val="24"/>
        </w:rPr>
        <w:t>次循环选取的空间近邻样本个数为</w:t>
      </w:r>
      <w:r>
        <w:rPr>
          <w:sz w:val="24"/>
        </w:rPr>
        <w:t>20</w:t>
      </w:r>
      <w:r>
        <w:rPr>
          <w:sz w:val="24"/>
        </w:rPr>
        <w:t>（</w:t>
      </w:r>
      <w:r>
        <w:rPr>
          <w:position w:val="-12"/>
          <w:sz w:val="24"/>
        </w:rPr>
        <w:object w:dxaOrig="760" w:dyaOrig="380">
          <v:shape id="对象 690" o:spid="_x0000_i1184" type="#_x0000_t75" style="width:37.55pt;height:18.8pt;mso-position-horizontal-relative:page;mso-position-vertical-relative:page" o:ole="">
            <v:imagedata r:id="rId349" o:title=""/>
          </v:shape>
          <o:OLEObject Type="Embed" ProgID="Equation.DSMT4" ShapeID="对象 690" DrawAspect="Content" ObjectID="_1605559068" r:id="rId350"/>
        </w:object>
      </w:r>
      <w:r>
        <w:rPr>
          <w:sz w:val="24"/>
        </w:rPr>
        <w:t>），直到更新的训练集中空间近邻样本个数达到阈值</w:t>
      </w:r>
      <w:r>
        <w:rPr>
          <w:position w:val="-12"/>
          <w:sz w:val="24"/>
        </w:rPr>
        <w:object w:dxaOrig="859" w:dyaOrig="359">
          <v:shape id="对象 691" o:spid="_x0000_i1185" type="#_x0000_t75" style="width:42.55pt;height:18.15pt;mso-position-horizontal-relative:page;mso-position-vertical-relative:page" o:ole="">
            <v:imagedata r:id="rId351" o:title=""/>
          </v:shape>
          <o:OLEObject Type="Embed" ProgID="Equation.DSMT4" ShapeID="对象 691" DrawAspect="Content" ObjectID="_1605559069" r:id="rId352"/>
        </w:object>
      </w:r>
      <w:r>
        <w:rPr>
          <w:sz w:val="24"/>
        </w:rPr>
        <w:t>。表</w:t>
      </w:r>
      <w:r>
        <w:rPr>
          <w:rFonts w:hint="eastAsia"/>
          <w:sz w:val="24"/>
        </w:rPr>
        <w:t>4</w:t>
      </w:r>
      <w:r>
        <w:rPr>
          <w:sz w:val="24"/>
        </w:rPr>
        <w:t>.1</w:t>
      </w:r>
      <w:r>
        <w:rPr>
          <w:sz w:val="24"/>
        </w:rPr>
        <w:t>和</w:t>
      </w:r>
      <w:r>
        <w:rPr>
          <w:rFonts w:hint="eastAsia"/>
          <w:sz w:val="24"/>
        </w:rPr>
        <w:t>4</w:t>
      </w:r>
      <w:r>
        <w:rPr>
          <w:sz w:val="24"/>
        </w:rPr>
        <w:t>.2</w:t>
      </w:r>
      <w:r>
        <w:rPr>
          <w:sz w:val="24"/>
        </w:rPr>
        <w:t>分别给出了两个不同数据集在采用不同主动学习算法时对提出算法的性能影响，表格中</w:t>
      </w:r>
      <w:r>
        <w:rPr>
          <w:i/>
          <w:sz w:val="24"/>
        </w:rPr>
        <w:t>t</w:t>
      </w:r>
      <w:r>
        <w:rPr>
          <w:sz w:val="24"/>
        </w:rPr>
        <w:t>表示更新训练集中空间近邻样本的个数。分析表</w:t>
      </w:r>
      <w:r>
        <w:rPr>
          <w:rFonts w:hint="eastAsia"/>
          <w:sz w:val="24"/>
        </w:rPr>
        <w:t>4</w:t>
      </w:r>
      <w:r>
        <w:rPr>
          <w:sz w:val="24"/>
        </w:rPr>
        <w:t>.1</w:t>
      </w:r>
      <w:r>
        <w:rPr>
          <w:sz w:val="24"/>
        </w:rPr>
        <w:t>，可以得到如下结论：</w:t>
      </w:r>
      <w:r>
        <w:rPr>
          <w:sz w:val="24"/>
        </w:rPr>
        <w:t>1</w:t>
      </w:r>
      <w:r>
        <w:rPr>
          <w:sz w:val="24"/>
        </w:rPr>
        <w:t>）随着更新训练集中空间近邻样本个数的增加，采用随机采样的主动学习算法时，提出算法性能大体呈现上升趋势，时而会出现一些波动，这是因为随机采样主动学习策略只是随机地选取了有标签训练样本的空间近邻而已，主动学习的思想并没有充分发挥。虽然随机采样主动学习算法可以提高提出算法的性能，但却不是最优的；</w:t>
      </w:r>
      <w:r>
        <w:rPr>
          <w:sz w:val="24"/>
        </w:rPr>
        <w:t>2</w:t>
      </w:r>
      <w:r>
        <w:rPr>
          <w:sz w:val="24"/>
        </w:rPr>
        <w:t>）</w:t>
      </w:r>
      <w:r>
        <w:rPr>
          <w:i/>
          <w:iCs/>
          <w:sz w:val="24"/>
        </w:rPr>
        <w:t>MBT</w:t>
      </w:r>
      <w:r>
        <w:rPr>
          <w:sz w:val="24"/>
        </w:rPr>
        <w:t>和</w:t>
      </w:r>
      <w:r>
        <w:rPr>
          <w:i/>
          <w:iCs/>
          <w:sz w:val="24"/>
        </w:rPr>
        <w:t>BT</w:t>
      </w:r>
      <w:r>
        <w:rPr>
          <w:sz w:val="24"/>
        </w:rPr>
        <w:t>主动学习算法对提出算法性能的提升明显要优于</w:t>
      </w:r>
      <w:r>
        <w:rPr>
          <w:i/>
          <w:iCs/>
          <w:sz w:val="24"/>
        </w:rPr>
        <w:t>RS</w:t>
      </w:r>
      <w:r>
        <w:rPr>
          <w:sz w:val="24"/>
        </w:rPr>
        <w:t>主动学习算法，且在加入小量的无标签样本的情况下，</w:t>
      </w:r>
    </w:p>
    <w:p w:rsidR="00482280" w:rsidRDefault="009A1B6A">
      <w:pPr>
        <w:spacing w:line="440" w:lineRule="exact"/>
        <w:ind w:firstLineChars="200" w:firstLine="480"/>
        <w:rPr>
          <w:sz w:val="24"/>
        </w:rPr>
      </w:pPr>
      <w:r>
        <w:rPr>
          <w:rFonts w:hint="eastAsia"/>
          <w:sz w:val="24"/>
        </w:rPr>
        <w:t>+</w:t>
      </w:r>
      <w:r w:rsidR="00482280">
        <w:rPr>
          <w:sz w:val="24"/>
        </w:rPr>
        <w:t>采用</w:t>
      </w:r>
      <w:r w:rsidR="00482280">
        <w:rPr>
          <w:i/>
          <w:iCs/>
          <w:sz w:val="24"/>
        </w:rPr>
        <w:t>MBT</w:t>
      </w:r>
      <w:r w:rsidR="00482280">
        <w:rPr>
          <w:sz w:val="24"/>
        </w:rPr>
        <w:t>主动学习算法的性能要优于采用</w:t>
      </w:r>
      <w:r w:rsidR="00482280">
        <w:rPr>
          <w:i/>
          <w:iCs/>
          <w:sz w:val="24"/>
        </w:rPr>
        <w:t>BT</w:t>
      </w:r>
      <w:r w:rsidR="00482280">
        <w:rPr>
          <w:sz w:val="24"/>
        </w:rPr>
        <w:t>主动学习算法的性能，但是随着无标签样本个数的上升，采用</w:t>
      </w:r>
      <w:r w:rsidR="00482280">
        <w:rPr>
          <w:i/>
          <w:iCs/>
          <w:sz w:val="24"/>
        </w:rPr>
        <w:t>BT</w:t>
      </w:r>
      <w:r w:rsidR="00482280">
        <w:rPr>
          <w:sz w:val="24"/>
        </w:rPr>
        <w:t>主动学习算法时，提出算法的性能明显好于采用</w:t>
      </w:r>
      <w:r w:rsidR="00482280">
        <w:rPr>
          <w:i/>
          <w:iCs/>
          <w:sz w:val="24"/>
        </w:rPr>
        <w:t>MBT</w:t>
      </w:r>
      <w:r w:rsidR="00482280">
        <w:rPr>
          <w:sz w:val="24"/>
        </w:rPr>
        <w:t>主动学习算法时的性能。当</w:t>
      </w:r>
      <w:r w:rsidR="00482280">
        <w:rPr>
          <w:position w:val="-6"/>
          <w:sz w:val="24"/>
        </w:rPr>
        <w:object w:dxaOrig="719" w:dyaOrig="279">
          <v:shape id="对象 692" o:spid="_x0000_i1186" type="#_x0000_t75" style="width:35.7pt;height:13.75pt;mso-position-horizontal-relative:page;mso-position-vertical-relative:page" o:ole="">
            <v:imagedata r:id="rId353" o:title=""/>
          </v:shape>
          <o:OLEObject Type="Embed" ProgID="Equation.DSMT4" ShapeID="对象 692" DrawAspect="Content" ObjectID="_1605559070" r:id="rId354"/>
        </w:object>
      </w:r>
      <w:r w:rsidR="00482280">
        <w:rPr>
          <w:sz w:val="24"/>
        </w:rPr>
        <w:t>时，</w:t>
      </w:r>
      <w:r w:rsidR="00482280">
        <w:rPr>
          <w:i/>
          <w:iCs/>
          <w:sz w:val="24"/>
        </w:rPr>
        <w:t>BT</w:t>
      </w:r>
      <w:r w:rsidR="00482280">
        <w:rPr>
          <w:sz w:val="24"/>
        </w:rPr>
        <w:t>的</w:t>
      </w:r>
      <w:r w:rsidR="00482280">
        <w:rPr>
          <w:i/>
          <w:iCs/>
          <w:sz w:val="24"/>
        </w:rPr>
        <w:t>OA</w:t>
      </w:r>
      <w:r w:rsidR="00482280">
        <w:rPr>
          <w:sz w:val="24"/>
        </w:rPr>
        <w:t>比</w:t>
      </w:r>
      <w:r w:rsidR="00482280">
        <w:rPr>
          <w:i/>
          <w:iCs/>
          <w:sz w:val="24"/>
        </w:rPr>
        <w:t>MBT</w:t>
      </w:r>
      <w:r w:rsidR="00482280">
        <w:rPr>
          <w:sz w:val="24"/>
        </w:rPr>
        <w:t>的</w:t>
      </w:r>
      <w:r w:rsidR="00482280">
        <w:rPr>
          <w:i/>
          <w:iCs/>
          <w:sz w:val="24"/>
        </w:rPr>
        <w:t>OA</w:t>
      </w:r>
      <w:r w:rsidR="00482280">
        <w:rPr>
          <w:sz w:val="24"/>
        </w:rPr>
        <w:t>提高了</w:t>
      </w:r>
      <w:r w:rsidR="00482280">
        <w:rPr>
          <w:sz w:val="24"/>
        </w:rPr>
        <w:t>2.12%</w:t>
      </w:r>
      <w:r w:rsidR="00482280">
        <w:rPr>
          <w:sz w:val="24"/>
        </w:rPr>
        <w:t>，且当</w:t>
      </w:r>
      <w:r w:rsidR="00482280">
        <w:rPr>
          <w:position w:val="-6"/>
          <w:sz w:val="24"/>
        </w:rPr>
        <w:object w:dxaOrig="719" w:dyaOrig="279">
          <v:shape id="对象 693" o:spid="_x0000_i1187" type="#_x0000_t75" style="width:35.7pt;height:13.75pt;mso-position-horizontal-relative:page;mso-position-vertical-relative:page" o:ole="">
            <v:imagedata r:id="rId353" o:title=""/>
          </v:shape>
          <o:OLEObject Type="Embed" ProgID="Equation.DSMT4" ShapeID="对象 693" DrawAspect="Content" ObjectID="_1605559071" r:id="rId355"/>
        </w:object>
      </w:r>
      <w:r w:rsidR="00482280">
        <w:rPr>
          <w:sz w:val="24"/>
        </w:rPr>
        <w:t>时，提出算法可以获得最高的全局精度；同时，观察表</w:t>
      </w:r>
      <w:r w:rsidR="00482280">
        <w:rPr>
          <w:rFonts w:hint="eastAsia"/>
          <w:sz w:val="24"/>
        </w:rPr>
        <w:t>4</w:t>
      </w:r>
      <w:r w:rsidR="00482280">
        <w:rPr>
          <w:sz w:val="24"/>
        </w:rPr>
        <w:t>.2</w:t>
      </w:r>
      <w:r w:rsidR="00482280">
        <w:rPr>
          <w:sz w:val="24"/>
        </w:rPr>
        <w:t>可以得到相似结论，与采用</w:t>
      </w:r>
      <w:r w:rsidR="00482280">
        <w:rPr>
          <w:i/>
          <w:iCs/>
          <w:sz w:val="24"/>
        </w:rPr>
        <w:t>RS</w:t>
      </w:r>
      <w:r w:rsidR="00482280">
        <w:rPr>
          <w:sz w:val="24"/>
        </w:rPr>
        <w:t>和</w:t>
      </w:r>
      <w:r w:rsidR="00482280">
        <w:rPr>
          <w:i/>
          <w:iCs/>
          <w:sz w:val="24"/>
        </w:rPr>
        <w:t>MBT</w:t>
      </w:r>
      <w:r w:rsidR="00482280">
        <w:rPr>
          <w:sz w:val="24"/>
        </w:rPr>
        <w:t>算法的情况相比，采用</w:t>
      </w:r>
      <w:r w:rsidR="00482280">
        <w:rPr>
          <w:i/>
          <w:iCs/>
          <w:sz w:val="24"/>
        </w:rPr>
        <w:t>BT</w:t>
      </w:r>
      <w:r w:rsidR="00482280">
        <w:rPr>
          <w:sz w:val="24"/>
        </w:rPr>
        <w:t>主动学习算法时提出算法的性能更优</w:t>
      </w:r>
      <w:r w:rsidR="00482280">
        <w:rPr>
          <w:rFonts w:hint="eastAsia"/>
          <w:sz w:val="24"/>
        </w:rPr>
        <w:t>，图</w:t>
      </w:r>
      <w:r w:rsidR="00482280">
        <w:rPr>
          <w:rFonts w:hint="eastAsia"/>
          <w:sz w:val="24"/>
        </w:rPr>
        <w:t>4.10</w:t>
      </w:r>
      <w:r w:rsidR="00482280">
        <w:rPr>
          <w:rFonts w:hint="eastAsia"/>
          <w:sz w:val="24"/>
        </w:rPr>
        <w:t>也能反映上述问题</w:t>
      </w:r>
      <w:r w:rsidR="00482280">
        <w:rPr>
          <w:sz w:val="24"/>
        </w:rPr>
        <w:t>。</w:t>
      </w:r>
      <w:r w:rsidR="00482280">
        <w:rPr>
          <w:rFonts w:hint="eastAsia"/>
          <w:sz w:val="24"/>
        </w:rPr>
        <w:t>接着，提出算法在标记样本方面使用主动学习与使用传统自训练算法进行对比，实验中自训练算法的邻域标签直接采取后验概率最大类标签标记。实验结果如图</w:t>
      </w:r>
      <w:r w:rsidR="00482280">
        <w:rPr>
          <w:rFonts w:hint="eastAsia"/>
          <w:sz w:val="24"/>
        </w:rPr>
        <w:t>4.11</w:t>
      </w:r>
      <w:r w:rsidR="00482280">
        <w:rPr>
          <w:rFonts w:hint="eastAsia"/>
          <w:sz w:val="24"/>
        </w:rPr>
        <w:t>所示，在使用主动学习的条件下，本章算法的</w:t>
      </w:r>
      <w:r w:rsidR="00482280">
        <w:rPr>
          <w:rFonts w:hint="eastAsia"/>
          <w:i/>
          <w:iCs/>
          <w:sz w:val="24"/>
        </w:rPr>
        <w:t>OA</w:t>
      </w:r>
      <w:r w:rsidR="00482280">
        <w:rPr>
          <w:rFonts w:hint="eastAsia"/>
          <w:sz w:val="24"/>
        </w:rPr>
        <w:t>提高了</w:t>
      </w:r>
      <w:r w:rsidR="00482280">
        <w:rPr>
          <w:rFonts w:hint="eastAsia"/>
          <w:sz w:val="24"/>
        </w:rPr>
        <w:t>3.6%</w:t>
      </w:r>
      <w:r w:rsidR="00482280">
        <w:rPr>
          <w:rFonts w:hint="eastAsia"/>
          <w:sz w:val="24"/>
        </w:rPr>
        <w:t>，充分验证了主动学习有利于准确标定分类边界的优势。</w:t>
      </w:r>
      <w:r w:rsidR="00482280">
        <w:rPr>
          <w:sz w:val="24"/>
        </w:rPr>
        <w:t>本实验充分地体现了主动学习策略在提出算法中的主要作用。</w:t>
      </w:r>
    </w:p>
    <w:p w:rsidR="00482280" w:rsidRDefault="00482280">
      <w:pPr>
        <w:spacing w:line="480" w:lineRule="auto"/>
        <w:ind w:firstLineChars="200" w:firstLine="480"/>
        <w:rPr>
          <w:sz w:val="24"/>
        </w:rPr>
      </w:pPr>
    </w:p>
    <w:p w:rsidR="00482280" w:rsidRDefault="00482280">
      <w:pPr>
        <w:spacing w:line="480" w:lineRule="auto"/>
        <w:rPr>
          <w:sz w:val="24"/>
        </w:rPr>
      </w:pPr>
    </w:p>
    <w:p w:rsidR="00482280" w:rsidRDefault="003667D9">
      <w:pPr>
        <w:ind w:firstLineChars="200" w:firstLine="480"/>
        <w:jc w:val="center"/>
        <w:rPr>
          <w:sz w:val="24"/>
        </w:rPr>
      </w:pPr>
      <w:r>
        <w:rPr>
          <w:sz w:val="24"/>
        </w:rPr>
        <w:drawing>
          <wp:inline distT="0" distB="0" distL="0" distR="0" wp14:anchorId="104B2FEB" wp14:editId="2F7A0C89">
            <wp:extent cx="1619250" cy="1619250"/>
            <wp:effectExtent l="0" t="0" r="0" b="0"/>
            <wp:docPr id="520" name="图片 1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6"/>
                    <pic:cNvPicPr preferRelativeResize="0">
                      <a:picLocks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rFonts w:hint="eastAsia"/>
          <w:sz w:val="24"/>
        </w:rPr>
        <w:t xml:space="preserve">        </w:t>
      </w:r>
      <w:r>
        <w:rPr>
          <w:sz w:val="24"/>
        </w:rPr>
        <w:drawing>
          <wp:inline distT="0" distB="0" distL="0" distR="0" wp14:anchorId="783FA627" wp14:editId="3CD623D3">
            <wp:extent cx="1619250" cy="1619250"/>
            <wp:effectExtent l="0" t="0" r="0" b="0"/>
            <wp:docPr id="521" name="图片 1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4"/>
                    <pic:cNvPicPr preferRelativeResize="0">
                      <a:picLocks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200" w:firstLine="420"/>
        <w:jc w:val="center"/>
        <w:rPr>
          <w:sz w:val="21"/>
          <w:szCs w:val="21"/>
        </w:rPr>
      </w:pPr>
      <w:r>
        <w:rPr>
          <w:sz w:val="21"/>
          <w:szCs w:val="21"/>
        </w:rPr>
        <w:t>(a) OA=</w:t>
      </w:r>
      <w:r>
        <w:rPr>
          <w:rFonts w:hint="eastAsia"/>
          <w:sz w:val="21"/>
          <w:szCs w:val="21"/>
        </w:rPr>
        <w:t>66</w:t>
      </w:r>
      <w:r>
        <w:rPr>
          <w:sz w:val="21"/>
          <w:szCs w:val="21"/>
        </w:rPr>
        <w:t>.</w:t>
      </w:r>
      <w:r>
        <w:rPr>
          <w:rFonts w:hint="eastAsia"/>
          <w:sz w:val="21"/>
          <w:szCs w:val="21"/>
        </w:rPr>
        <w:t>89</w:t>
      </w:r>
      <w:r>
        <w:rPr>
          <w:sz w:val="21"/>
          <w:szCs w:val="21"/>
        </w:rPr>
        <w:t xml:space="preserve">%          </w:t>
      </w:r>
      <w:r>
        <w:rPr>
          <w:rFonts w:hint="eastAsia"/>
          <w:sz w:val="21"/>
          <w:szCs w:val="21"/>
        </w:rPr>
        <w:t xml:space="preserve">      </w:t>
      </w:r>
      <w:r>
        <w:rPr>
          <w:sz w:val="21"/>
          <w:szCs w:val="21"/>
        </w:rPr>
        <w:t xml:space="preserve">      (b) OA=</w:t>
      </w:r>
      <w:r>
        <w:rPr>
          <w:rFonts w:hint="eastAsia"/>
          <w:sz w:val="21"/>
          <w:szCs w:val="21"/>
        </w:rPr>
        <w:t>70</w:t>
      </w:r>
      <w:r>
        <w:rPr>
          <w:sz w:val="21"/>
          <w:szCs w:val="21"/>
        </w:rPr>
        <w:t>.</w:t>
      </w:r>
      <w:r>
        <w:rPr>
          <w:rFonts w:hint="eastAsia"/>
          <w:sz w:val="21"/>
          <w:szCs w:val="21"/>
        </w:rPr>
        <w:t>49</w:t>
      </w:r>
      <w:r>
        <w:rPr>
          <w:sz w:val="21"/>
          <w:szCs w:val="21"/>
        </w:rPr>
        <w:t>%</w:t>
      </w:r>
    </w:p>
    <w:p w:rsidR="00482280" w:rsidRDefault="00482280">
      <w:pPr>
        <w:spacing w:line="440" w:lineRule="exact"/>
        <w:ind w:firstLineChars="200" w:firstLine="420"/>
        <w:jc w:val="center"/>
        <w:rPr>
          <w:sz w:val="24"/>
        </w:rPr>
      </w:pPr>
      <w:r>
        <w:rPr>
          <w:sz w:val="21"/>
          <w:szCs w:val="21"/>
        </w:rPr>
        <w:t>图</w:t>
      </w:r>
      <w:r>
        <w:rPr>
          <w:rFonts w:hint="eastAsia"/>
          <w:sz w:val="21"/>
          <w:szCs w:val="21"/>
        </w:rPr>
        <w:t>4</w:t>
      </w:r>
      <w:r>
        <w:rPr>
          <w:sz w:val="21"/>
          <w:szCs w:val="21"/>
        </w:rPr>
        <w:t>.</w:t>
      </w:r>
      <w:r>
        <w:rPr>
          <w:rFonts w:hint="eastAsia"/>
          <w:sz w:val="21"/>
          <w:szCs w:val="21"/>
        </w:rPr>
        <w:t xml:space="preserve">10 </w:t>
      </w:r>
      <w:r>
        <w:rPr>
          <w:sz w:val="21"/>
          <w:szCs w:val="21"/>
        </w:rPr>
        <w:t>印第安农林数据集（</w:t>
      </w:r>
      <w:r>
        <w:rPr>
          <w:sz w:val="21"/>
          <w:szCs w:val="21"/>
        </w:rPr>
        <w:t>a</w:t>
      </w:r>
      <w:r>
        <w:rPr>
          <w:sz w:val="21"/>
          <w:szCs w:val="21"/>
        </w:rPr>
        <w:t>）</w:t>
      </w:r>
      <w:r>
        <w:rPr>
          <w:rFonts w:hint="eastAsia"/>
          <w:sz w:val="21"/>
          <w:szCs w:val="21"/>
        </w:rPr>
        <w:t>使用自训练算法</w:t>
      </w:r>
      <w:r>
        <w:rPr>
          <w:sz w:val="21"/>
          <w:szCs w:val="21"/>
        </w:rPr>
        <w:t>（</w:t>
      </w:r>
      <w:r>
        <w:rPr>
          <w:sz w:val="21"/>
          <w:szCs w:val="21"/>
        </w:rPr>
        <w:t>b</w:t>
      </w:r>
      <w:r>
        <w:rPr>
          <w:sz w:val="21"/>
          <w:szCs w:val="21"/>
        </w:rPr>
        <w:t>）</w:t>
      </w:r>
      <w:r>
        <w:rPr>
          <w:rFonts w:hint="eastAsia"/>
          <w:sz w:val="21"/>
          <w:szCs w:val="21"/>
        </w:rPr>
        <w:t>使用</w:t>
      </w:r>
      <w:r>
        <w:rPr>
          <w:rFonts w:hint="eastAsia"/>
          <w:sz w:val="21"/>
          <w:szCs w:val="21"/>
        </w:rPr>
        <w:t>BT</w:t>
      </w:r>
      <w:r>
        <w:rPr>
          <w:rFonts w:hint="eastAsia"/>
          <w:sz w:val="21"/>
          <w:szCs w:val="21"/>
        </w:rPr>
        <w:t>主动学习算法</w:t>
      </w:r>
    </w:p>
    <w:p w:rsidR="00482280" w:rsidRDefault="00482280">
      <w:pPr>
        <w:rPr>
          <w:sz w:val="24"/>
        </w:rPr>
      </w:pPr>
    </w:p>
    <w:p w:rsidR="00482280" w:rsidRDefault="00482280">
      <w:pPr>
        <w:pStyle w:val="aa"/>
        <w:ind w:firstLine="0"/>
        <w:rPr>
          <w:rFonts w:ascii="Times New Roman"/>
          <w:sz w:val="21"/>
          <w:szCs w:val="21"/>
        </w:rPr>
      </w:pPr>
      <w:r>
        <w:rPr>
          <w:rFonts w:ascii="Times New Roman"/>
          <w:sz w:val="21"/>
          <w:szCs w:val="21"/>
        </w:rPr>
        <w:t>表</w:t>
      </w:r>
      <w:r>
        <w:rPr>
          <w:rFonts w:ascii="Times New Roman"/>
          <w:sz w:val="21"/>
          <w:szCs w:val="21"/>
        </w:rPr>
        <w:t>4.1</w:t>
      </w:r>
      <w:r>
        <w:rPr>
          <w:rFonts w:ascii="Times New Roman" w:hint="eastAsia"/>
          <w:sz w:val="21"/>
          <w:szCs w:val="21"/>
        </w:rPr>
        <w:t xml:space="preserve"> </w:t>
      </w:r>
      <w:r>
        <w:rPr>
          <w:rFonts w:ascii="Times New Roman"/>
          <w:sz w:val="21"/>
          <w:szCs w:val="21"/>
        </w:rPr>
        <w:t>针对印第安农林数据集不同主动学习算法对性能的比较</w:t>
      </w:r>
    </w:p>
    <w:tbl>
      <w:tblPr>
        <w:tblpPr w:leftFromText="180" w:rightFromText="180" w:vertAnchor="text" w:horzAnchor="page" w:tblpXSpec="center" w:tblpY="2"/>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882"/>
        <w:gridCol w:w="1180"/>
        <w:gridCol w:w="1125"/>
        <w:gridCol w:w="1125"/>
        <w:gridCol w:w="1125"/>
        <w:gridCol w:w="1125"/>
        <w:gridCol w:w="1118"/>
      </w:tblGrid>
      <w:tr w:rsidR="00482280">
        <w:trPr>
          <w:trHeight w:val="465"/>
          <w:jc w:val="center"/>
        </w:trPr>
        <w:tc>
          <w:tcPr>
            <w:tcW w:w="723" w:type="dxa"/>
            <w:tcBorders>
              <w:bottom w:val="single" w:sz="8" w:space="0" w:color="auto"/>
            </w:tcBorders>
            <w:vAlign w:val="center"/>
          </w:tcPr>
          <w:p w:rsidR="00482280" w:rsidRDefault="00482280">
            <w:pPr>
              <w:pStyle w:val="af9"/>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482280" w:rsidRDefault="00482280">
            <w:pPr>
              <w:pStyle w:val="af9"/>
              <w:spacing w:line="0" w:lineRule="atLeast"/>
              <w:ind w:firstLineChars="50" w:firstLine="90"/>
              <w:jc w:val="center"/>
              <w:rPr>
                <w:sz w:val="18"/>
                <w:szCs w:val="18"/>
              </w:rPr>
            </w:pPr>
          </w:p>
        </w:tc>
        <w:tc>
          <w:tcPr>
            <w:tcW w:w="882" w:type="dxa"/>
            <w:tcBorders>
              <w:bottom w:val="single" w:sz="8" w:space="0" w:color="auto"/>
            </w:tcBorders>
            <w:vAlign w:val="center"/>
          </w:tcPr>
          <w:p w:rsidR="00482280" w:rsidRDefault="00482280">
            <w:pPr>
              <w:pStyle w:val="af9"/>
              <w:spacing w:line="0" w:lineRule="atLeast"/>
              <w:ind w:firstLineChars="100" w:firstLine="180"/>
              <w:rPr>
                <w:sz w:val="18"/>
                <w:szCs w:val="18"/>
              </w:rPr>
            </w:pPr>
            <w:r>
              <w:rPr>
                <w:i/>
                <w:sz w:val="18"/>
                <w:szCs w:val="18"/>
              </w:rPr>
              <w:t>t</w:t>
            </w:r>
            <w:r>
              <w:rPr>
                <w:sz w:val="18"/>
                <w:szCs w:val="18"/>
              </w:rPr>
              <w:t>=0</w:t>
            </w:r>
          </w:p>
        </w:tc>
        <w:tc>
          <w:tcPr>
            <w:tcW w:w="118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=20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=40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=60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=80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=100</w:t>
            </w:r>
          </w:p>
        </w:tc>
        <w:tc>
          <w:tcPr>
            <w:tcW w:w="1118"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=120</w:t>
            </w:r>
          </w:p>
        </w:tc>
      </w:tr>
      <w:tr w:rsidR="00482280">
        <w:trPr>
          <w:trHeight w:val="465"/>
          <w:jc w:val="center"/>
        </w:trPr>
        <w:tc>
          <w:tcPr>
            <w:tcW w:w="723" w:type="dxa"/>
            <w:vMerge w:val="restart"/>
            <w:tcBorders>
              <w:top w:val="single" w:sz="8" w:space="0" w:color="auto"/>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RS</w:t>
            </w:r>
          </w:p>
        </w:tc>
        <w:tc>
          <w:tcPr>
            <w:tcW w:w="882" w:type="dxa"/>
            <w:vMerge w:val="restart"/>
            <w:tcBorders>
              <w:top w:val="single" w:sz="8" w:space="0" w:color="auto"/>
              <w:tl2br w:val="nil"/>
              <w:tr2bl w:val="nil"/>
            </w:tcBorders>
            <w:vAlign w:val="center"/>
          </w:tcPr>
          <w:p w:rsidR="00482280" w:rsidRDefault="00482280">
            <w:pPr>
              <w:pStyle w:val="af9"/>
              <w:spacing w:line="0" w:lineRule="atLeast"/>
              <w:ind w:leftChars="-18" w:left="-50" w:firstLineChars="50" w:firstLine="90"/>
              <w:jc w:val="center"/>
              <w:rPr>
                <w:sz w:val="18"/>
                <w:szCs w:val="18"/>
              </w:rPr>
            </w:pPr>
            <w:r>
              <w:rPr>
                <w:sz w:val="18"/>
                <w:szCs w:val="18"/>
              </w:rPr>
              <w:t>67.70</w:t>
            </w:r>
          </w:p>
        </w:tc>
        <w:tc>
          <w:tcPr>
            <w:tcW w:w="118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68.85</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68.81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69.11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69.71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69.60</w:t>
            </w:r>
          </w:p>
        </w:tc>
        <w:tc>
          <w:tcPr>
            <w:tcW w:w="1118"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69.74</w:t>
            </w:r>
          </w:p>
        </w:tc>
      </w:tr>
      <w:tr w:rsidR="00482280">
        <w:trPr>
          <w:trHeight w:val="465"/>
          <w:jc w:val="center"/>
        </w:trPr>
        <w:tc>
          <w:tcPr>
            <w:tcW w:w="723" w:type="dxa"/>
            <w:vMerge/>
            <w:tcBorders>
              <w:tl2br w:val="nil"/>
              <w:tr2bl w:val="nil"/>
            </w:tcBorders>
            <w:vAlign w:val="center"/>
          </w:tcPr>
          <w:p w:rsidR="00482280" w:rsidRDefault="00482280">
            <w:pPr>
              <w:pStyle w:val="af9"/>
              <w:spacing w:line="0" w:lineRule="atLeast"/>
              <w:ind w:firstLine="360"/>
              <w:jc w:val="center"/>
              <w:rPr>
                <w:sz w:val="18"/>
                <w:szCs w:val="18"/>
              </w:rPr>
            </w:pPr>
          </w:p>
        </w:tc>
        <w:tc>
          <w:tcPr>
            <w:tcW w:w="883" w:type="dxa"/>
            <w:tcBorders>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BT</w:t>
            </w:r>
          </w:p>
        </w:tc>
        <w:tc>
          <w:tcPr>
            <w:tcW w:w="882"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18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70.66</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71.73</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72.59</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73.30</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75.60</w:t>
            </w:r>
          </w:p>
        </w:tc>
        <w:tc>
          <w:tcPr>
            <w:tcW w:w="1118"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75.92</w:t>
            </w:r>
          </w:p>
        </w:tc>
      </w:tr>
      <w:tr w:rsidR="00482280">
        <w:trPr>
          <w:trHeight w:val="465"/>
          <w:jc w:val="center"/>
        </w:trPr>
        <w:tc>
          <w:tcPr>
            <w:tcW w:w="723" w:type="dxa"/>
            <w:vMerge/>
            <w:tcBorders>
              <w:tl2br w:val="nil"/>
              <w:tr2bl w:val="nil"/>
            </w:tcBorders>
            <w:vAlign w:val="center"/>
          </w:tcPr>
          <w:p w:rsidR="00482280" w:rsidRDefault="00482280">
            <w:pPr>
              <w:pStyle w:val="af9"/>
              <w:spacing w:line="0" w:lineRule="atLeast"/>
              <w:ind w:firstLineChars="50" w:firstLine="90"/>
              <w:jc w:val="center"/>
              <w:rPr>
                <w:sz w:val="18"/>
                <w:szCs w:val="18"/>
              </w:rPr>
            </w:pPr>
          </w:p>
        </w:tc>
        <w:tc>
          <w:tcPr>
            <w:tcW w:w="883" w:type="dxa"/>
            <w:tcBorders>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MBT</w:t>
            </w:r>
          </w:p>
        </w:tc>
        <w:tc>
          <w:tcPr>
            <w:tcW w:w="882"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18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71.36</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70.34</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70.89</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71.24</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72.41</w:t>
            </w:r>
          </w:p>
        </w:tc>
        <w:tc>
          <w:tcPr>
            <w:tcW w:w="1118"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73.80</w:t>
            </w:r>
          </w:p>
        </w:tc>
      </w:tr>
    </w:tbl>
    <w:p w:rsidR="00482280" w:rsidRDefault="00482280">
      <w:pPr>
        <w:pStyle w:val="aa"/>
        <w:ind w:firstLine="0"/>
        <w:jc w:val="both"/>
        <w:rPr>
          <w:rFonts w:ascii="Times New Roman"/>
          <w:sz w:val="21"/>
          <w:szCs w:val="21"/>
        </w:rPr>
      </w:pPr>
    </w:p>
    <w:p w:rsidR="00482280" w:rsidRDefault="00482280">
      <w:pPr>
        <w:pStyle w:val="aa"/>
        <w:ind w:firstLine="0"/>
        <w:rPr>
          <w:rFonts w:ascii="Times New Roman"/>
          <w:sz w:val="21"/>
          <w:szCs w:val="21"/>
        </w:rPr>
      </w:pPr>
    </w:p>
    <w:p w:rsidR="00482280" w:rsidRDefault="00482280">
      <w:pPr>
        <w:pStyle w:val="aa"/>
        <w:ind w:firstLine="0"/>
        <w:rPr>
          <w:rFonts w:ascii="Times New Roman"/>
          <w:sz w:val="21"/>
          <w:szCs w:val="21"/>
        </w:rPr>
      </w:pPr>
      <w:r>
        <w:rPr>
          <w:rFonts w:ascii="Times New Roman"/>
          <w:sz w:val="21"/>
          <w:szCs w:val="21"/>
        </w:rPr>
        <w:t>表</w:t>
      </w:r>
      <w:r>
        <w:rPr>
          <w:rFonts w:ascii="Times New Roman"/>
          <w:sz w:val="21"/>
          <w:szCs w:val="21"/>
        </w:rPr>
        <w:t>4.2</w:t>
      </w:r>
      <w:r>
        <w:rPr>
          <w:rFonts w:ascii="Times New Roman"/>
          <w:sz w:val="21"/>
          <w:szCs w:val="21"/>
        </w:rPr>
        <w:t xml:space="preserve">　针对帕维亚大学数据集不同主动学习算法对性能的比较</w:t>
      </w:r>
    </w:p>
    <w:tbl>
      <w:tblPr>
        <w:tblpPr w:leftFromText="180" w:rightFromText="180" w:vertAnchor="text" w:horzAnchor="page" w:tblpXSpec="center" w:tblpY="2"/>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736"/>
        <w:gridCol w:w="885"/>
        <w:gridCol w:w="855"/>
        <w:gridCol w:w="1200"/>
        <w:gridCol w:w="1095"/>
        <w:gridCol w:w="1140"/>
        <w:gridCol w:w="1125"/>
        <w:gridCol w:w="1125"/>
        <w:gridCol w:w="1125"/>
      </w:tblGrid>
      <w:tr w:rsidR="00482280">
        <w:trPr>
          <w:trHeight w:val="413"/>
          <w:jc w:val="center"/>
        </w:trPr>
        <w:tc>
          <w:tcPr>
            <w:tcW w:w="736" w:type="dxa"/>
            <w:tcBorders>
              <w:bottom w:val="single" w:sz="8" w:space="0" w:color="auto"/>
            </w:tcBorders>
            <w:vAlign w:val="center"/>
          </w:tcPr>
          <w:p w:rsidR="00482280" w:rsidRDefault="00482280">
            <w:pPr>
              <w:pStyle w:val="af9"/>
              <w:spacing w:line="0" w:lineRule="atLeast"/>
              <w:ind w:firstLineChars="0" w:firstLine="0"/>
              <w:jc w:val="center"/>
              <w:rPr>
                <w:sz w:val="18"/>
                <w:szCs w:val="18"/>
              </w:rPr>
            </w:pPr>
            <w:r>
              <w:rPr>
                <w:sz w:val="18"/>
                <w:szCs w:val="18"/>
              </w:rPr>
              <w:t>性能</w:t>
            </w:r>
          </w:p>
        </w:tc>
        <w:tc>
          <w:tcPr>
            <w:tcW w:w="885" w:type="dxa"/>
            <w:tcBorders>
              <w:bottom w:val="single" w:sz="8" w:space="0" w:color="auto"/>
            </w:tcBorders>
            <w:vAlign w:val="center"/>
          </w:tcPr>
          <w:p w:rsidR="00482280" w:rsidRDefault="00482280">
            <w:pPr>
              <w:pStyle w:val="af9"/>
              <w:spacing w:line="0" w:lineRule="atLeast"/>
              <w:ind w:firstLineChars="50" w:firstLine="90"/>
              <w:jc w:val="center"/>
              <w:rPr>
                <w:sz w:val="18"/>
                <w:szCs w:val="18"/>
              </w:rPr>
            </w:pPr>
          </w:p>
        </w:tc>
        <w:tc>
          <w:tcPr>
            <w:tcW w:w="855" w:type="dxa"/>
            <w:tcBorders>
              <w:bottom w:val="single" w:sz="8" w:space="0" w:color="auto"/>
            </w:tcBorders>
            <w:vAlign w:val="center"/>
          </w:tcPr>
          <w:p w:rsidR="00482280" w:rsidRDefault="00482280">
            <w:pPr>
              <w:pStyle w:val="af9"/>
              <w:spacing w:line="0" w:lineRule="atLeast"/>
              <w:ind w:firstLineChars="100" w:firstLine="180"/>
              <w:rPr>
                <w:sz w:val="18"/>
                <w:szCs w:val="18"/>
              </w:rPr>
            </w:pPr>
            <w:r>
              <w:rPr>
                <w:i/>
                <w:sz w:val="18"/>
                <w:szCs w:val="18"/>
              </w:rPr>
              <w:t>t</w:t>
            </w:r>
            <w:r>
              <w:rPr>
                <w:sz w:val="18"/>
                <w:szCs w:val="18"/>
              </w:rPr>
              <w:t>=0</w:t>
            </w:r>
          </w:p>
        </w:tc>
        <w:tc>
          <w:tcPr>
            <w:tcW w:w="120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=20</w:t>
            </w:r>
          </w:p>
        </w:tc>
        <w:tc>
          <w:tcPr>
            <w:tcW w:w="109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=40</w:t>
            </w:r>
          </w:p>
        </w:tc>
        <w:tc>
          <w:tcPr>
            <w:tcW w:w="1140"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=60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=80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=100</w:t>
            </w:r>
          </w:p>
        </w:tc>
        <w:tc>
          <w:tcPr>
            <w:tcW w:w="1125" w:type="dxa"/>
            <w:tcBorders>
              <w:bottom w:val="single" w:sz="8" w:space="0" w:color="auto"/>
            </w:tcBorders>
            <w:vAlign w:val="center"/>
          </w:tcPr>
          <w:p w:rsidR="00482280" w:rsidRDefault="00482280">
            <w:pPr>
              <w:pStyle w:val="af9"/>
              <w:spacing w:line="0" w:lineRule="atLeast"/>
              <w:ind w:firstLine="360"/>
              <w:jc w:val="center"/>
              <w:rPr>
                <w:sz w:val="18"/>
                <w:szCs w:val="18"/>
              </w:rPr>
            </w:pPr>
            <w:r>
              <w:rPr>
                <w:i/>
                <w:sz w:val="18"/>
                <w:szCs w:val="18"/>
              </w:rPr>
              <w:t>t</w:t>
            </w:r>
            <w:r>
              <w:rPr>
                <w:sz w:val="18"/>
                <w:szCs w:val="18"/>
              </w:rPr>
              <w:t>=120</w:t>
            </w:r>
          </w:p>
        </w:tc>
      </w:tr>
      <w:tr w:rsidR="00482280">
        <w:trPr>
          <w:trHeight w:val="413"/>
          <w:jc w:val="center"/>
        </w:trPr>
        <w:tc>
          <w:tcPr>
            <w:tcW w:w="736" w:type="dxa"/>
            <w:vMerge w:val="restart"/>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OA</w:t>
            </w:r>
          </w:p>
        </w:tc>
        <w:tc>
          <w:tcPr>
            <w:tcW w:w="885" w:type="dxa"/>
            <w:tcBorders>
              <w:top w:val="single" w:sz="8" w:space="0" w:color="auto"/>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RS</w:t>
            </w:r>
          </w:p>
        </w:tc>
        <w:tc>
          <w:tcPr>
            <w:tcW w:w="855" w:type="dxa"/>
            <w:vMerge w:val="restart"/>
            <w:tcBorders>
              <w:top w:val="single" w:sz="8" w:space="0" w:color="auto"/>
              <w:tl2br w:val="nil"/>
              <w:tr2bl w:val="nil"/>
            </w:tcBorders>
            <w:vAlign w:val="center"/>
          </w:tcPr>
          <w:p w:rsidR="00482280" w:rsidRDefault="00482280">
            <w:pPr>
              <w:pStyle w:val="af9"/>
              <w:spacing w:line="0" w:lineRule="atLeast"/>
              <w:ind w:leftChars="-18" w:left="-50" w:firstLineChars="50" w:firstLine="90"/>
              <w:jc w:val="center"/>
              <w:rPr>
                <w:sz w:val="18"/>
                <w:szCs w:val="18"/>
              </w:rPr>
            </w:pPr>
            <w:r>
              <w:rPr>
                <w:sz w:val="18"/>
                <w:szCs w:val="18"/>
              </w:rPr>
              <w:t>88.51</w:t>
            </w:r>
          </w:p>
        </w:tc>
        <w:tc>
          <w:tcPr>
            <w:tcW w:w="120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91.52</w:t>
            </w:r>
          </w:p>
        </w:tc>
        <w:tc>
          <w:tcPr>
            <w:tcW w:w="109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92.67</w:t>
            </w:r>
          </w:p>
        </w:tc>
        <w:tc>
          <w:tcPr>
            <w:tcW w:w="1140"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93.41</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93.44</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93.45</w:t>
            </w:r>
          </w:p>
        </w:tc>
        <w:tc>
          <w:tcPr>
            <w:tcW w:w="1125" w:type="dxa"/>
            <w:tcBorders>
              <w:top w:val="single" w:sz="8" w:space="0" w:color="auto"/>
              <w:tl2br w:val="nil"/>
              <w:tr2bl w:val="nil"/>
            </w:tcBorders>
            <w:vAlign w:val="center"/>
          </w:tcPr>
          <w:p w:rsidR="00482280" w:rsidRDefault="00482280">
            <w:pPr>
              <w:pStyle w:val="af9"/>
              <w:spacing w:line="0" w:lineRule="atLeast"/>
              <w:ind w:firstLine="360"/>
              <w:jc w:val="center"/>
              <w:rPr>
                <w:sz w:val="18"/>
                <w:szCs w:val="18"/>
              </w:rPr>
            </w:pPr>
            <w:r>
              <w:rPr>
                <w:sz w:val="18"/>
                <w:szCs w:val="18"/>
              </w:rPr>
              <w:t>93.94</w:t>
            </w:r>
          </w:p>
        </w:tc>
      </w:tr>
      <w:tr w:rsidR="00482280">
        <w:trPr>
          <w:trHeight w:val="413"/>
          <w:jc w:val="center"/>
        </w:trPr>
        <w:tc>
          <w:tcPr>
            <w:tcW w:w="736" w:type="dxa"/>
            <w:vMerge/>
            <w:tcBorders>
              <w:tl2br w:val="nil"/>
              <w:tr2bl w:val="nil"/>
            </w:tcBorders>
            <w:vAlign w:val="center"/>
          </w:tcPr>
          <w:p w:rsidR="00482280" w:rsidRDefault="00482280">
            <w:pPr>
              <w:pStyle w:val="af9"/>
              <w:spacing w:line="0" w:lineRule="atLeast"/>
              <w:ind w:firstLine="360"/>
              <w:jc w:val="center"/>
              <w:rPr>
                <w:sz w:val="18"/>
                <w:szCs w:val="18"/>
              </w:rPr>
            </w:pPr>
          </w:p>
        </w:tc>
        <w:tc>
          <w:tcPr>
            <w:tcW w:w="885" w:type="dxa"/>
            <w:tcBorders>
              <w:tl2br w:val="nil"/>
              <w:tr2bl w:val="nil"/>
            </w:tcBorders>
            <w:vAlign w:val="center"/>
          </w:tcPr>
          <w:p w:rsidR="00482280" w:rsidRDefault="00482280">
            <w:pPr>
              <w:pStyle w:val="af9"/>
              <w:spacing w:line="0" w:lineRule="atLeast"/>
              <w:ind w:firstLineChars="100" w:firstLine="180"/>
              <w:jc w:val="center"/>
              <w:rPr>
                <w:sz w:val="18"/>
                <w:szCs w:val="18"/>
              </w:rPr>
            </w:pPr>
            <w:r>
              <w:rPr>
                <w:sz w:val="18"/>
                <w:szCs w:val="18"/>
              </w:rPr>
              <w:t>BT</w:t>
            </w:r>
          </w:p>
        </w:tc>
        <w:tc>
          <w:tcPr>
            <w:tcW w:w="855"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20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93.93</w:t>
            </w:r>
          </w:p>
        </w:tc>
        <w:tc>
          <w:tcPr>
            <w:tcW w:w="109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94.90</w:t>
            </w:r>
          </w:p>
        </w:tc>
        <w:tc>
          <w:tcPr>
            <w:tcW w:w="1140"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95.17</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95.13</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95.06</w:t>
            </w:r>
          </w:p>
        </w:tc>
        <w:tc>
          <w:tcPr>
            <w:tcW w:w="1125" w:type="dxa"/>
            <w:tcBorders>
              <w:tl2br w:val="nil"/>
              <w:tr2bl w:val="nil"/>
            </w:tcBorders>
            <w:vAlign w:val="center"/>
          </w:tcPr>
          <w:p w:rsidR="00482280" w:rsidRDefault="00482280">
            <w:pPr>
              <w:pStyle w:val="af9"/>
              <w:spacing w:line="0" w:lineRule="atLeast"/>
              <w:ind w:firstLine="361"/>
              <w:jc w:val="center"/>
              <w:rPr>
                <w:b/>
                <w:sz w:val="18"/>
                <w:szCs w:val="18"/>
              </w:rPr>
            </w:pPr>
            <w:r>
              <w:rPr>
                <w:b/>
                <w:sz w:val="18"/>
                <w:szCs w:val="18"/>
              </w:rPr>
              <w:t>95.02</w:t>
            </w:r>
          </w:p>
        </w:tc>
      </w:tr>
      <w:tr w:rsidR="00482280">
        <w:trPr>
          <w:trHeight w:val="488"/>
          <w:jc w:val="center"/>
        </w:trPr>
        <w:tc>
          <w:tcPr>
            <w:tcW w:w="736" w:type="dxa"/>
            <w:vMerge/>
            <w:tcBorders>
              <w:tl2br w:val="nil"/>
              <w:tr2bl w:val="nil"/>
            </w:tcBorders>
            <w:vAlign w:val="center"/>
          </w:tcPr>
          <w:p w:rsidR="00482280" w:rsidRDefault="00482280">
            <w:pPr>
              <w:pStyle w:val="af9"/>
              <w:spacing w:line="0" w:lineRule="atLeast"/>
              <w:ind w:firstLineChars="50" w:firstLine="90"/>
              <w:jc w:val="center"/>
              <w:rPr>
                <w:sz w:val="18"/>
                <w:szCs w:val="18"/>
              </w:rPr>
            </w:pPr>
          </w:p>
        </w:tc>
        <w:tc>
          <w:tcPr>
            <w:tcW w:w="885" w:type="dxa"/>
            <w:tcBorders>
              <w:tl2br w:val="nil"/>
              <w:tr2bl w:val="nil"/>
            </w:tcBorders>
            <w:vAlign w:val="center"/>
          </w:tcPr>
          <w:p w:rsidR="00482280" w:rsidRDefault="00482280">
            <w:pPr>
              <w:pStyle w:val="af9"/>
              <w:spacing w:line="0" w:lineRule="atLeast"/>
              <w:ind w:firstLineChars="0" w:firstLine="0"/>
              <w:jc w:val="center"/>
              <w:rPr>
                <w:sz w:val="18"/>
                <w:szCs w:val="18"/>
              </w:rPr>
            </w:pPr>
            <w:r>
              <w:rPr>
                <w:sz w:val="18"/>
                <w:szCs w:val="18"/>
              </w:rPr>
              <w:t>MBT</w:t>
            </w:r>
          </w:p>
        </w:tc>
        <w:tc>
          <w:tcPr>
            <w:tcW w:w="855" w:type="dxa"/>
            <w:vMerge/>
            <w:tcBorders>
              <w:tl2br w:val="nil"/>
              <w:tr2bl w:val="nil"/>
            </w:tcBorders>
            <w:vAlign w:val="center"/>
          </w:tcPr>
          <w:p w:rsidR="00482280" w:rsidRDefault="00482280">
            <w:pPr>
              <w:pStyle w:val="af9"/>
              <w:spacing w:line="0" w:lineRule="atLeast"/>
              <w:ind w:leftChars="-18" w:left="-50" w:firstLineChars="50" w:firstLine="90"/>
              <w:jc w:val="center"/>
              <w:rPr>
                <w:sz w:val="18"/>
                <w:szCs w:val="18"/>
              </w:rPr>
            </w:pPr>
          </w:p>
        </w:tc>
        <w:tc>
          <w:tcPr>
            <w:tcW w:w="120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92.62</w:t>
            </w:r>
          </w:p>
        </w:tc>
        <w:tc>
          <w:tcPr>
            <w:tcW w:w="109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93.79</w:t>
            </w:r>
          </w:p>
        </w:tc>
        <w:tc>
          <w:tcPr>
            <w:tcW w:w="1140"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93.71</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93.71</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93.93</w:t>
            </w:r>
          </w:p>
        </w:tc>
        <w:tc>
          <w:tcPr>
            <w:tcW w:w="1125" w:type="dxa"/>
            <w:tcBorders>
              <w:tl2br w:val="nil"/>
              <w:tr2bl w:val="nil"/>
            </w:tcBorders>
            <w:vAlign w:val="center"/>
          </w:tcPr>
          <w:p w:rsidR="00482280" w:rsidRDefault="00482280">
            <w:pPr>
              <w:pStyle w:val="af9"/>
              <w:spacing w:line="0" w:lineRule="atLeast"/>
              <w:ind w:firstLine="360"/>
              <w:jc w:val="center"/>
              <w:rPr>
                <w:sz w:val="18"/>
                <w:szCs w:val="18"/>
              </w:rPr>
            </w:pPr>
            <w:r>
              <w:rPr>
                <w:sz w:val="18"/>
                <w:szCs w:val="18"/>
              </w:rPr>
              <w:t>94.00</w:t>
            </w:r>
          </w:p>
        </w:tc>
      </w:tr>
    </w:tbl>
    <w:p w:rsidR="00482280" w:rsidRDefault="00482280">
      <w:pPr>
        <w:rPr>
          <w:sz w:val="24"/>
        </w:rPr>
      </w:pPr>
    </w:p>
    <w:p w:rsidR="00482280" w:rsidRDefault="003667D9">
      <w:pPr>
        <w:jc w:val="center"/>
        <w:rPr>
          <w:b/>
          <w:bCs/>
          <w:sz w:val="24"/>
        </w:rPr>
      </w:pPr>
      <w:r>
        <w:rPr>
          <w:sz w:val="24"/>
        </w:rPr>
        <w:lastRenderedPageBreak/>
        <w:drawing>
          <wp:inline distT="0" distB="0" distL="0" distR="0" wp14:anchorId="7E2920A7" wp14:editId="0AD6A00E">
            <wp:extent cx="2381250" cy="2733675"/>
            <wp:effectExtent l="0" t="0" r="0" b="0"/>
            <wp:docPr id="522" name="图片 1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0"/>
                    <pic:cNvPicPr>
                      <a:picLocks noChangeArrowheads="1"/>
                    </pic:cNvPicPr>
                  </pic:nvPicPr>
                  <pic:blipFill>
                    <a:blip r:embed="rId358">
                      <a:extLst>
                        <a:ext uri="{28A0092B-C50C-407E-A947-70E740481C1C}">
                          <a14:useLocalDpi xmlns:a14="http://schemas.microsoft.com/office/drawing/2010/main" val="0"/>
                        </a:ext>
                      </a:extLst>
                    </a:blip>
                    <a:srcRect l="3622" t="5171" r="8044"/>
                    <a:stretch>
                      <a:fillRect/>
                    </a:stretch>
                  </pic:blipFill>
                  <pic:spPr bwMode="auto">
                    <a:xfrm>
                      <a:off x="0" y="0"/>
                      <a:ext cx="2381250" cy="2733675"/>
                    </a:xfrm>
                    <a:prstGeom prst="rect">
                      <a:avLst/>
                    </a:prstGeom>
                    <a:noFill/>
                    <a:ln>
                      <a:noFill/>
                    </a:ln>
                    <a:effectLst/>
                  </pic:spPr>
                </pic:pic>
              </a:graphicData>
            </a:graphic>
          </wp:inline>
        </w:drawing>
      </w:r>
      <w:r w:rsidR="00482280">
        <w:rPr>
          <w:rFonts w:hint="eastAsia"/>
          <w:sz w:val="24"/>
        </w:rPr>
        <w:t xml:space="preserve">     </w:t>
      </w:r>
      <w:r>
        <w:rPr>
          <w:szCs w:val="21"/>
        </w:rPr>
        <w:drawing>
          <wp:inline distT="0" distB="0" distL="0" distR="0" wp14:anchorId="66C6F673" wp14:editId="79E990E9">
            <wp:extent cx="2428875" cy="2733675"/>
            <wp:effectExtent l="0" t="0" r="0" b="0"/>
            <wp:docPr id="523" name="图片 1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8"/>
                    <pic:cNvPicPr>
                      <a:picLocks noChangeArrowheads="1"/>
                    </pic:cNvPicPr>
                  </pic:nvPicPr>
                  <pic:blipFill>
                    <a:blip r:embed="rId359">
                      <a:extLst>
                        <a:ext uri="{28A0092B-C50C-407E-A947-70E740481C1C}">
                          <a14:useLocalDpi xmlns:a14="http://schemas.microsoft.com/office/drawing/2010/main" val="0"/>
                        </a:ext>
                      </a:extLst>
                    </a:blip>
                    <a:srcRect l="4282" t="5171" r="7552"/>
                    <a:stretch>
                      <a:fillRect/>
                    </a:stretch>
                  </pic:blipFill>
                  <pic:spPr bwMode="auto">
                    <a:xfrm>
                      <a:off x="0" y="0"/>
                      <a:ext cx="2428875" cy="2733675"/>
                    </a:xfrm>
                    <a:prstGeom prst="rect">
                      <a:avLst/>
                    </a:prstGeom>
                    <a:noFill/>
                    <a:ln>
                      <a:noFill/>
                    </a:ln>
                    <a:effectLst/>
                  </pic:spPr>
                </pic:pic>
              </a:graphicData>
            </a:graphic>
          </wp:inline>
        </w:drawing>
      </w:r>
    </w:p>
    <w:p w:rsidR="00482280" w:rsidRDefault="00482280">
      <w:pPr>
        <w:spacing w:line="440" w:lineRule="exact"/>
        <w:ind w:firstLineChars="200" w:firstLine="420"/>
        <w:jc w:val="center"/>
        <w:rPr>
          <w:b/>
          <w:bCs/>
          <w:sz w:val="24"/>
        </w:rPr>
      </w:pPr>
      <w:r>
        <w:rPr>
          <w:sz w:val="21"/>
          <w:szCs w:val="21"/>
        </w:rPr>
        <w:t>图</w:t>
      </w:r>
      <w:r>
        <w:rPr>
          <w:rFonts w:hint="eastAsia"/>
          <w:sz w:val="21"/>
          <w:szCs w:val="21"/>
        </w:rPr>
        <w:t>4</w:t>
      </w:r>
      <w:r>
        <w:rPr>
          <w:sz w:val="21"/>
          <w:szCs w:val="21"/>
        </w:rPr>
        <w:t>.</w:t>
      </w:r>
      <w:r>
        <w:rPr>
          <w:rFonts w:hint="eastAsia"/>
          <w:sz w:val="21"/>
          <w:szCs w:val="21"/>
        </w:rPr>
        <w:t xml:space="preserve">11 </w:t>
      </w:r>
      <w:r>
        <w:rPr>
          <w:sz w:val="21"/>
          <w:szCs w:val="21"/>
        </w:rPr>
        <w:t>印第安农林数据集</w:t>
      </w:r>
      <w:r>
        <w:rPr>
          <w:rFonts w:hint="eastAsia"/>
          <w:sz w:val="21"/>
          <w:szCs w:val="21"/>
        </w:rPr>
        <w:t>和</w:t>
      </w:r>
      <w:r>
        <w:rPr>
          <w:sz w:val="21"/>
          <w:szCs w:val="21"/>
        </w:rPr>
        <w:t>帕维亚大学数据集不同无标签样本个数对</w:t>
      </w:r>
      <w:r>
        <w:rPr>
          <w:rFonts w:hint="eastAsia"/>
          <w:sz w:val="21"/>
          <w:szCs w:val="21"/>
        </w:rPr>
        <w:t>主动学习</w:t>
      </w:r>
      <w:r>
        <w:rPr>
          <w:sz w:val="21"/>
          <w:szCs w:val="21"/>
        </w:rPr>
        <w:t>性能的影响</w:t>
      </w:r>
    </w:p>
    <w:p w:rsidR="00482280" w:rsidRDefault="00482280">
      <w:pPr>
        <w:spacing w:line="440" w:lineRule="exact"/>
        <w:rPr>
          <w:b/>
          <w:bCs/>
          <w:sz w:val="24"/>
        </w:rPr>
      </w:pPr>
      <w:r>
        <w:rPr>
          <w:b/>
          <w:bCs/>
          <w:sz w:val="24"/>
        </w:rPr>
        <w:t>实验</w:t>
      </w:r>
      <w:r>
        <w:rPr>
          <w:b/>
          <w:bCs/>
          <w:sz w:val="24"/>
        </w:rPr>
        <w:t>II</w:t>
      </w:r>
      <w:r>
        <w:rPr>
          <w:b/>
          <w:bCs/>
          <w:sz w:val="24"/>
        </w:rPr>
        <w:t>：</w:t>
      </w:r>
    </w:p>
    <w:p w:rsidR="00482280" w:rsidRDefault="00482280">
      <w:pPr>
        <w:spacing w:line="440" w:lineRule="exact"/>
        <w:ind w:firstLineChars="200" w:firstLine="480"/>
        <w:rPr>
          <w:sz w:val="24"/>
        </w:rPr>
      </w:pPr>
      <w:r>
        <w:rPr>
          <w:sz w:val="24"/>
        </w:rPr>
        <w:t>本实验的主要目的是为了验证提出算法对性能的提高幅度要大于其他传统的算法。</w:t>
      </w:r>
      <w:r>
        <w:rPr>
          <w:rFonts w:hint="eastAsia"/>
          <w:sz w:val="24"/>
        </w:rPr>
        <w:t>根据实验</w:t>
      </w:r>
      <w:r>
        <w:rPr>
          <w:rFonts w:hint="eastAsia"/>
          <w:sz w:val="24"/>
        </w:rPr>
        <w:t>I</w:t>
      </w:r>
      <w:r>
        <w:rPr>
          <w:rFonts w:hint="eastAsia"/>
          <w:sz w:val="24"/>
        </w:rPr>
        <w:t>的结论，我们在选用主动学习算法时选择</w:t>
      </w:r>
      <w:r>
        <w:rPr>
          <w:rFonts w:hint="eastAsia"/>
          <w:i/>
          <w:iCs/>
          <w:sz w:val="24"/>
        </w:rPr>
        <w:t>BT</w:t>
      </w:r>
      <w:r>
        <w:rPr>
          <w:rFonts w:hint="eastAsia"/>
          <w:sz w:val="24"/>
        </w:rPr>
        <w:t>算法，</w:t>
      </w:r>
      <w:r>
        <w:rPr>
          <w:rFonts w:hint="eastAsia"/>
          <w:i/>
          <w:iCs/>
          <w:sz w:val="24"/>
        </w:rPr>
        <w:t>BT</w:t>
      </w:r>
      <w:r>
        <w:rPr>
          <w:rFonts w:hint="eastAsia"/>
          <w:sz w:val="24"/>
        </w:rPr>
        <w:t>基本思想是寻找每个样本后验概率差别最小的样本。在多分类的情况下，我们只需计算后验概率最大的两个类别的差异，然后选择概率差差异较小的样本。</w:t>
      </w:r>
      <w:r>
        <w:rPr>
          <w:rFonts w:hint="eastAsia"/>
          <w:i/>
          <w:iCs/>
          <w:sz w:val="24"/>
        </w:rPr>
        <w:t>BT</w:t>
      </w:r>
      <w:r>
        <w:rPr>
          <w:rFonts w:hint="eastAsia"/>
          <w:sz w:val="24"/>
        </w:rPr>
        <w:t>算法常常关注于多数样本所构成的分类边界，这样就可能忽略了由少数样本所构成的分类界面。</w:t>
      </w:r>
      <w:r>
        <w:rPr>
          <w:sz w:val="24"/>
        </w:rPr>
        <w:t>实验选用</w:t>
      </w:r>
      <w:r>
        <w:rPr>
          <w:rFonts w:hint="eastAsia"/>
          <w:sz w:val="24"/>
        </w:rPr>
        <w:t>概率模型</w:t>
      </w:r>
      <w:r>
        <w:rPr>
          <w:i/>
          <w:iCs/>
          <w:sz w:val="24"/>
        </w:rPr>
        <w:t>SVM</w:t>
      </w:r>
      <w:r>
        <w:rPr>
          <w:sz w:val="24"/>
        </w:rPr>
        <w:t>（</w:t>
      </w:r>
      <w:r>
        <w:rPr>
          <w:i/>
          <w:iCs/>
          <w:sz w:val="24"/>
        </w:rPr>
        <w:t>SVM</w:t>
      </w:r>
      <w:r>
        <w:rPr>
          <w:rFonts w:hint="eastAsia"/>
          <w:i/>
          <w:iCs/>
          <w:sz w:val="24"/>
        </w:rPr>
        <w:t>_prob</w:t>
      </w:r>
      <w:r>
        <w:rPr>
          <w:sz w:val="24"/>
        </w:rPr>
        <w:t>）、拉普拉斯</w:t>
      </w:r>
      <w:r>
        <w:rPr>
          <w:i/>
          <w:iCs/>
          <w:sz w:val="24"/>
        </w:rPr>
        <w:t>SVM</w:t>
      </w:r>
      <w:r>
        <w:rPr>
          <w:sz w:val="24"/>
        </w:rPr>
        <w:t>（</w:t>
      </w:r>
      <w:r>
        <w:rPr>
          <w:i/>
          <w:iCs/>
          <w:sz w:val="24"/>
        </w:rPr>
        <w:t>LapSVM</w:t>
      </w:r>
      <w:r>
        <w:rPr>
          <w:sz w:val="24"/>
        </w:rPr>
        <w:t>）和空间信息半</w:t>
      </w:r>
      <w:r>
        <w:rPr>
          <w:position w:val="-6"/>
          <w:sz w:val="24"/>
          <w:szCs w:val="24"/>
        </w:rPr>
        <w:object w:dxaOrig="243" w:dyaOrig="300">
          <v:shape id="对象 1280" o:spid="_x0000_i1188" type="#_x0000_t75" style="width:12.5pt;height:15.05pt;mso-position-horizontal-relative:page;mso-position-vertical-relative:page" o:ole="">
            <v:imagedata r:id="rId19" o:title="" cropleft="6117f" cropright="6335f"/>
          </v:shape>
          <o:OLEObject Type="Embed" ProgID="Equation.DSMT4" ShapeID="对象 1280" DrawAspect="Content" ObjectID="_1605559072" r:id="rId360">
            <o:FieldCodes>\* MERGEFORMAT</o:FieldCodes>
          </o:OLEObject>
        </w:object>
      </w:r>
      <w:r>
        <w:rPr>
          <w:sz w:val="24"/>
          <w:szCs w:val="24"/>
        </w:rPr>
        <w:t>督</w:t>
      </w:r>
      <w:r>
        <w:rPr>
          <w:i/>
          <w:iCs/>
          <w:sz w:val="24"/>
        </w:rPr>
        <w:t>SVM</w:t>
      </w:r>
      <w:r>
        <w:rPr>
          <w:sz w:val="24"/>
        </w:rPr>
        <w:t>（</w:t>
      </w:r>
      <w:r>
        <w:rPr>
          <w:i/>
          <w:iCs/>
          <w:sz w:val="24"/>
        </w:rPr>
        <w:t>SCS</w:t>
      </w:r>
      <w:r>
        <w:rPr>
          <w:i/>
          <w:iCs/>
          <w:sz w:val="24"/>
          <w:vertAlign w:val="superscript"/>
        </w:rPr>
        <w:t>3</w:t>
      </w:r>
      <w:r>
        <w:rPr>
          <w:i/>
          <w:iCs/>
          <w:sz w:val="24"/>
        </w:rPr>
        <w:t>VM</w:t>
      </w:r>
      <w:r>
        <w:rPr>
          <w:sz w:val="24"/>
        </w:rPr>
        <w:t>）做为比对算法，其中</w:t>
      </w:r>
      <w:r>
        <w:rPr>
          <w:i/>
          <w:iCs/>
          <w:sz w:val="24"/>
        </w:rPr>
        <w:t>LapSVM</w:t>
      </w:r>
      <w:r>
        <w:rPr>
          <w:sz w:val="24"/>
        </w:rPr>
        <w:t>和</w:t>
      </w:r>
      <w:r>
        <w:rPr>
          <w:i/>
          <w:iCs/>
          <w:sz w:val="24"/>
        </w:rPr>
        <w:t>SCS</w:t>
      </w:r>
      <w:r>
        <w:rPr>
          <w:i/>
          <w:iCs/>
          <w:sz w:val="24"/>
          <w:vertAlign w:val="superscript"/>
        </w:rPr>
        <w:t>3</w:t>
      </w:r>
      <w:r>
        <w:rPr>
          <w:i/>
          <w:iCs/>
          <w:sz w:val="24"/>
        </w:rPr>
        <w:t>VM</w:t>
      </w:r>
      <w:r>
        <w:rPr>
          <w:sz w:val="24"/>
        </w:rPr>
        <w:t>算法不使用</w:t>
      </w:r>
      <w:r>
        <w:rPr>
          <w:i/>
          <w:iCs/>
          <w:sz w:val="24"/>
        </w:rPr>
        <w:t>Gabor</w:t>
      </w:r>
      <w:r>
        <w:rPr>
          <w:sz w:val="24"/>
        </w:rPr>
        <w:t>滤波器提取的空间特征，而</w:t>
      </w:r>
      <w:r>
        <w:rPr>
          <w:i/>
          <w:iCs/>
          <w:sz w:val="24"/>
        </w:rPr>
        <w:t>SVM</w:t>
      </w:r>
      <w:r>
        <w:rPr>
          <w:rFonts w:hint="eastAsia"/>
          <w:i/>
          <w:iCs/>
          <w:sz w:val="24"/>
        </w:rPr>
        <w:t>_prob</w:t>
      </w:r>
      <w:r>
        <w:rPr>
          <w:sz w:val="24"/>
        </w:rPr>
        <w:t>算法使用</w:t>
      </w:r>
      <w:r>
        <w:rPr>
          <w:i/>
          <w:iCs/>
          <w:sz w:val="24"/>
        </w:rPr>
        <w:t>Gabor</w:t>
      </w:r>
      <w:r>
        <w:rPr>
          <w:sz w:val="24"/>
        </w:rPr>
        <w:t>滤波器提取的空间特征。比对算法的参数设置如下：针对</w:t>
      </w:r>
      <w:r>
        <w:rPr>
          <w:i/>
          <w:iCs/>
          <w:sz w:val="24"/>
        </w:rPr>
        <w:t>SVM</w:t>
      </w:r>
      <w:r>
        <w:rPr>
          <w:rFonts w:hint="eastAsia"/>
          <w:i/>
          <w:iCs/>
          <w:sz w:val="24"/>
        </w:rPr>
        <w:t>_prob</w:t>
      </w:r>
      <w:r>
        <w:rPr>
          <w:sz w:val="24"/>
        </w:rPr>
        <w:t>算</w:t>
      </w:r>
      <w:r>
        <w:rPr>
          <w:rFonts w:hint="eastAsia"/>
          <w:sz w:val="24"/>
        </w:rPr>
        <w:t>法取后验概率最大的类簇标签进行标记。</w:t>
      </w:r>
      <w:r>
        <w:rPr>
          <w:sz w:val="24"/>
        </w:rPr>
        <w:t>针对</w:t>
      </w:r>
      <w:r>
        <w:rPr>
          <w:i/>
          <w:iCs/>
          <w:sz w:val="24"/>
        </w:rPr>
        <w:t>LapSVM</w:t>
      </w:r>
      <w:r>
        <w:rPr>
          <w:sz w:val="24"/>
        </w:rPr>
        <w:t>算法，参数</w:t>
      </w:r>
      <w:r>
        <w:rPr>
          <w:position w:val="-12"/>
          <w:sz w:val="24"/>
        </w:rPr>
        <w:object w:dxaOrig="259" w:dyaOrig="360">
          <v:shape id="对象 703" o:spid="_x0000_i1189" type="#_x0000_t75" style="width:13.15pt;height:18.15pt;mso-position-horizontal-relative:page;mso-position-vertical-relative:page" o:ole="">
            <v:imagedata r:id="rId361" o:title=""/>
          </v:shape>
          <o:OLEObject Type="Embed" ProgID="Equation.DSMT4" ShapeID="对象 703" DrawAspect="Content" ObjectID="_1605559073" r:id="rId362"/>
        </w:object>
      </w:r>
      <w:r>
        <w:rPr>
          <w:sz w:val="24"/>
        </w:rPr>
        <w:t>和</w:t>
      </w:r>
      <w:r>
        <w:rPr>
          <w:position w:val="-12"/>
          <w:sz w:val="24"/>
        </w:rPr>
        <w:object w:dxaOrig="279" w:dyaOrig="360">
          <v:shape id="对象 704" o:spid="_x0000_i1190" type="#_x0000_t75" style="width:13.75pt;height:18.15pt;mso-position-horizontal-relative:page;mso-position-vertical-relative:page" o:ole="">
            <v:imagedata r:id="rId363" o:title=""/>
          </v:shape>
          <o:OLEObject Type="Embed" ProgID="Equation.DSMT4" ShapeID="对象 704" DrawAspect="Content" ObjectID="_1605559074" r:id="rId364"/>
        </w:object>
      </w:r>
      <w:r>
        <w:rPr>
          <w:sz w:val="24"/>
        </w:rPr>
        <w:t>在区间</w:t>
      </w:r>
      <w:r>
        <w:rPr>
          <w:position w:val="-10"/>
          <w:sz w:val="24"/>
        </w:rPr>
        <w:object w:dxaOrig="999" w:dyaOrig="359">
          <v:shape id="对象 705" o:spid="_x0000_i1191" type="#_x0000_t75" style="width:49.45pt;height:18.15pt;mso-position-horizontal-relative:page;mso-position-vertical-relative:page" o:ole="">
            <v:imagedata r:id="rId365" o:title=""/>
          </v:shape>
          <o:OLEObject Type="Embed" ProgID="Equation.DSMT4" ShapeID="对象 705" DrawAspect="Content" ObjectID="_1605559075" r:id="rId366"/>
        </w:object>
      </w:r>
      <w:r>
        <w:rPr>
          <w:sz w:val="24"/>
        </w:rPr>
        <w:t>以</w:t>
      </w:r>
      <w:r>
        <w:rPr>
          <w:sz w:val="24"/>
        </w:rPr>
        <w:t>10</w:t>
      </w:r>
      <w:r>
        <w:rPr>
          <w:sz w:val="24"/>
        </w:rPr>
        <w:t>倍的步长进行变化，构建拉普拉斯图时，选取的</w:t>
      </w:r>
      <w:r>
        <w:rPr>
          <w:position w:val="-8"/>
          <w:sz w:val="24"/>
          <w:szCs w:val="24"/>
        </w:rPr>
        <w:object w:dxaOrig="240" w:dyaOrig="320">
          <v:shape id="对象 976" o:spid="_x0000_i1192" type="#_x0000_t75" style="width:12.5pt;height:16.3pt;mso-position-horizontal-relative:page;mso-position-vertical-relative:page" o:ole="">
            <v:imagedata r:id="rId13" o:title="" cropleft="6991f" cropright="6117f"/>
          </v:shape>
          <o:OLEObject Type="Embed" ProgID="Equation.DSMT4" ShapeID="对象 976" DrawAspect="Content" ObjectID="_1605559076" r:id="rId367">
            <o:FieldCodes>\* MERGEFORMAT</o:FieldCodes>
          </o:OLEObject>
        </w:object>
      </w:r>
      <w:r>
        <w:rPr>
          <w:sz w:val="24"/>
          <w:szCs w:val="24"/>
        </w:rPr>
        <w:t>谱</w:t>
      </w:r>
      <w:r>
        <w:rPr>
          <w:sz w:val="24"/>
        </w:rPr>
        <w:t>近邻数目为</w:t>
      </w:r>
      <w:r>
        <w:rPr>
          <w:position w:val="-6"/>
          <w:sz w:val="24"/>
        </w:rPr>
        <w:object w:dxaOrig="798" w:dyaOrig="279">
          <v:shape id="对象 1426" o:spid="_x0000_i1193" type="#_x0000_t75" style="width:40.7pt;height:13.75pt;mso-position-horizontal-relative:page;mso-position-vertical-relative:page" o:ole="">
            <v:imagedata r:id="rId368" o:title=""/>
          </v:shape>
          <o:OLEObject Type="Embed" ProgID="Equation.DSMT4" ShapeID="对象 1426" DrawAspect="Content" ObjectID="_1605559077" r:id="rId369"/>
        </w:object>
      </w:r>
      <w:r>
        <w:rPr>
          <w:sz w:val="24"/>
        </w:rPr>
        <w:t>。针对</w:t>
      </w:r>
      <w:r>
        <w:rPr>
          <w:sz w:val="24"/>
        </w:rPr>
        <w:t>SCS</w:t>
      </w:r>
      <w:r>
        <w:rPr>
          <w:sz w:val="24"/>
          <w:vertAlign w:val="superscript"/>
        </w:rPr>
        <w:t>3</w:t>
      </w:r>
      <w:r>
        <w:rPr>
          <w:sz w:val="24"/>
        </w:rPr>
        <w:t>VM</w:t>
      </w:r>
      <w:r>
        <w:rPr>
          <w:sz w:val="24"/>
        </w:rPr>
        <w:t>算法，采用</w:t>
      </w:r>
      <w:r>
        <w:rPr>
          <w:sz w:val="24"/>
        </w:rPr>
        <w:t>3-</w:t>
      </w:r>
      <w:r>
        <w:rPr>
          <w:sz w:val="24"/>
        </w:rPr>
        <w:t>阶的近邻策略，用于控制高</w:t>
      </w:r>
      <w:r>
        <w:rPr>
          <w:rFonts w:hint="eastAsia"/>
          <w:sz w:val="24"/>
        </w:rPr>
        <w:t>光</w:t>
      </w:r>
      <w:r>
        <w:rPr>
          <w:sz w:val="24"/>
          <w:szCs w:val="24"/>
        </w:rPr>
        <w:t>谱</w:t>
      </w:r>
      <w:r>
        <w:rPr>
          <w:sz w:val="24"/>
        </w:rPr>
        <w:t>信息和空间信息的权衡参数设定为</w:t>
      </w:r>
      <w:r>
        <w:rPr>
          <w:position w:val="-6"/>
          <w:sz w:val="24"/>
        </w:rPr>
        <w:object w:dxaOrig="699" w:dyaOrig="279">
          <v:shape id="对象 1081" o:spid="_x0000_i1194" type="#_x0000_t75" style="width:35.05pt;height:13.75pt;mso-position-horizontal-relative:page;mso-position-vertical-relative:page" o:ole="">
            <v:imagedata r:id="rId370" o:title=""/>
          </v:shape>
          <o:OLEObject Type="Embed" ProgID="Equation.DSMT4" ShapeID="对象 1081" DrawAspect="Content" ObjectID="_1605559078" r:id="rId371"/>
        </w:object>
      </w:r>
      <w:r>
        <w:rPr>
          <w:sz w:val="24"/>
        </w:rPr>
        <w:t>。本实验中，针对提出的算法，采用</w:t>
      </w:r>
      <w:r>
        <w:rPr>
          <w:i/>
          <w:iCs/>
          <w:sz w:val="24"/>
        </w:rPr>
        <w:t>BT</w:t>
      </w:r>
      <w:r>
        <w:rPr>
          <w:sz w:val="24"/>
        </w:rPr>
        <w:t>主动学习方法，两个不同数据集的</w:t>
      </w:r>
      <w:r>
        <w:rPr>
          <w:position w:val="-8"/>
          <w:sz w:val="24"/>
          <w:szCs w:val="24"/>
        </w:rPr>
        <w:object w:dxaOrig="244" w:dyaOrig="320">
          <v:shape id="_x0000_i1195" type="#_x0000_t75" style="width:12.5pt;height:16.3pt;mso-position-horizontal-relative:page;mso-position-vertical-relative:page" o:ole="">
            <v:imagedata r:id="rId17" o:title="" cropleft="4369f" cropright="7864f"/>
          </v:shape>
          <o:OLEObject Type="Embed" ProgID="Equation.DSMT4" ShapeID="_x0000_i1195" DrawAspect="Content" ObjectID="_1605559079" r:id="rId372">
            <o:FieldCodes>\* MERGEFORMAT</o:FieldCodes>
          </o:OLEObject>
        </w:object>
      </w:r>
      <w:r>
        <w:rPr>
          <w:sz w:val="24"/>
          <w:szCs w:val="24"/>
        </w:rPr>
        <w:t>类</w:t>
      </w:r>
      <w:r>
        <w:rPr>
          <w:sz w:val="24"/>
        </w:rPr>
        <w:t>结果分别如图</w:t>
      </w:r>
      <w:r>
        <w:rPr>
          <w:rFonts w:hint="eastAsia"/>
          <w:sz w:val="24"/>
        </w:rPr>
        <w:t>4</w:t>
      </w:r>
      <w:r>
        <w:rPr>
          <w:sz w:val="24"/>
        </w:rPr>
        <w:t>.</w:t>
      </w:r>
      <w:r>
        <w:rPr>
          <w:rFonts w:hint="eastAsia"/>
          <w:sz w:val="24"/>
        </w:rPr>
        <w:t>12</w:t>
      </w:r>
      <w:r>
        <w:rPr>
          <w:sz w:val="24"/>
        </w:rPr>
        <w:t>和</w:t>
      </w:r>
      <w:r>
        <w:rPr>
          <w:rFonts w:hint="eastAsia"/>
          <w:sz w:val="24"/>
        </w:rPr>
        <w:t>4</w:t>
      </w:r>
      <w:r>
        <w:rPr>
          <w:sz w:val="24"/>
        </w:rPr>
        <w:t>.</w:t>
      </w:r>
      <w:r>
        <w:rPr>
          <w:rFonts w:hint="eastAsia"/>
          <w:sz w:val="24"/>
        </w:rPr>
        <w:t>13</w:t>
      </w:r>
      <w:r>
        <w:rPr>
          <w:sz w:val="24"/>
        </w:rPr>
        <w:t>所示。图中可以清楚地看出，图</w:t>
      </w:r>
      <w:r>
        <w:rPr>
          <w:rFonts w:hint="eastAsia"/>
          <w:sz w:val="24"/>
        </w:rPr>
        <w:t>4</w:t>
      </w:r>
      <w:r>
        <w:rPr>
          <w:sz w:val="24"/>
        </w:rPr>
        <w:t>.</w:t>
      </w:r>
      <w:r>
        <w:rPr>
          <w:rFonts w:hint="eastAsia"/>
          <w:sz w:val="24"/>
        </w:rPr>
        <w:t>12</w:t>
      </w:r>
      <w:r>
        <w:rPr>
          <w:sz w:val="24"/>
        </w:rPr>
        <w:t>(a)</w:t>
      </w:r>
      <w:r>
        <w:rPr>
          <w:sz w:val="24"/>
        </w:rPr>
        <w:t>要比图</w:t>
      </w:r>
      <w:r>
        <w:rPr>
          <w:rFonts w:hint="eastAsia"/>
          <w:sz w:val="24"/>
        </w:rPr>
        <w:t>4</w:t>
      </w:r>
      <w:r>
        <w:rPr>
          <w:sz w:val="24"/>
        </w:rPr>
        <w:t>.</w:t>
      </w:r>
      <w:r>
        <w:rPr>
          <w:rFonts w:hint="eastAsia"/>
          <w:sz w:val="24"/>
        </w:rPr>
        <w:t>11</w:t>
      </w:r>
      <w:r>
        <w:rPr>
          <w:sz w:val="24"/>
        </w:rPr>
        <w:t>(b)-(d)</w:t>
      </w:r>
      <w:r>
        <w:rPr>
          <w:sz w:val="24"/>
        </w:rPr>
        <w:t>清晰很多，类似地，图</w:t>
      </w:r>
      <w:r>
        <w:rPr>
          <w:rFonts w:hint="eastAsia"/>
          <w:sz w:val="24"/>
        </w:rPr>
        <w:t>4</w:t>
      </w:r>
      <w:r>
        <w:rPr>
          <w:sz w:val="24"/>
        </w:rPr>
        <w:t>.</w:t>
      </w:r>
      <w:r>
        <w:rPr>
          <w:rFonts w:hint="eastAsia"/>
          <w:sz w:val="24"/>
        </w:rPr>
        <w:t>13</w:t>
      </w:r>
      <w:r>
        <w:rPr>
          <w:sz w:val="24"/>
        </w:rPr>
        <w:t>(a)</w:t>
      </w:r>
      <w:r>
        <w:rPr>
          <w:sz w:val="24"/>
        </w:rPr>
        <w:t>要比图</w:t>
      </w:r>
      <w:r>
        <w:rPr>
          <w:rFonts w:hint="eastAsia"/>
          <w:sz w:val="24"/>
        </w:rPr>
        <w:t>4</w:t>
      </w:r>
      <w:r>
        <w:rPr>
          <w:sz w:val="24"/>
        </w:rPr>
        <w:t>.1</w:t>
      </w:r>
      <w:r>
        <w:rPr>
          <w:rFonts w:hint="eastAsia"/>
          <w:sz w:val="24"/>
        </w:rPr>
        <w:t>2</w:t>
      </w:r>
      <w:r>
        <w:rPr>
          <w:sz w:val="24"/>
        </w:rPr>
        <w:t>(b)-(d)</w:t>
      </w:r>
      <w:r>
        <w:rPr>
          <w:sz w:val="24"/>
        </w:rPr>
        <w:t>清晰很多，这说明了提出本章算法算法可以提供较好的</w:t>
      </w:r>
      <w:r>
        <w:rPr>
          <w:position w:val="-8"/>
          <w:sz w:val="24"/>
          <w:szCs w:val="24"/>
        </w:rPr>
        <w:object w:dxaOrig="244" w:dyaOrig="320">
          <v:shape id="对象 1282" o:spid="_x0000_i1196" type="#_x0000_t75" style="width:12.5pt;height:16.3pt;mso-position-horizontal-relative:page;mso-position-vertical-relative:page" o:ole="">
            <v:imagedata r:id="rId17" o:title="" cropleft="4369f" cropright="7864f"/>
          </v:shape>
          <o:OLEObject Type="Embed" ProgID="Equation.DSMT4" ShapeID="对象 1282" DrawAspect="Content" ObjectID="_1605559080" r:id="rId373">
            <o:FieldCodes>\* MERGEFORMAT</o:FieldCodes>
          </o:OLEObject>
        </w:object>
      </w:r>
      <w:r>
        <w:rPr>
          <w:sz w:val="24"/>
          <w:szCs w:val="24"/>
        </w:rPr>
        <w:t>类</w:t>
      </w:r>
      <w:r>
        <w:rPr>
          <w:sz w:val="24"/>
        </w:rPr>
        <w:t>性能。从统计角度出发，针对印第安农林数据集，提出算法的</w:t>
      </w:r>
      <w:r>
        <w:rPr>
          <w:position w:val="-8"/>
          <w:sz w:val="24"/>
          <w:szCs w:val="24"/>
        </w:rPr>
        <w:object w:dxaOrig="244" w:dyaOrig="320">
          <v:shape id="对象 1283" o:spid="_x0000_i1197" type="#_x0000_t75" style="width:12.5pt;height:16.3pt;mso-position-horizontal-relative:page;mso-position-vertical-relative:page" o:ole="">
            <v:imagedata r:id="rId17" o:title="" cropleft="4369f" cropright="7864f"/>
          </v:shape>
          <o:OLEObject Type="Embed" ProgID="Equation.DSMT4" ShapeID="对象 1283" DrawAspect="Content" ObjectID="_1605559081" r:id="rId374">
            <o:FieldCodes>\* MERGEFORMAT</o:FieldCodes>
          </o:OLEObject>
        </w:object>
      </w:r>
      <w:r>
        <w:rPr>
          <w:sz w:val="24"/>
          <w:szCs w:val="24"/>
        </w:rPr>
        <w:t>类</w:t>
      </w:r>
      <w:r>
        <w:rPr>
          <w:sz w:val="24"/>
        </w:rPr>
        <w:t>性能</w:t>
      </w:r>
      <w:r>
        <w:rPr>
          <w:i/>
          <w:iCs/>
          <w:sz w:val="24"/>
        </w:rPr>
        <w:t>OA</w:t>
      </w:r>
      <w:r>
        <w:rPr>
          <w:sz w:val="24"/>
        </w:rPr>
        <w:t>要比</w:t>
      </w:r>
      <w:r>
        <w:rPr>
          <w:i/>
          <w:iCs/>
          <w:sz w:val="24"/>
        </w:rPr>
        <w:t>SCS</w:t>
      </w:r>
      <w:r>
        <w:rPr>
          <w:i/>
          <w:iCs/>
          <w:sz w:val="24"/>
          <w:vertAlign w:val="superscript"/>
        </w:rPr>
        <w:t>3</w:t>
      </w:r>
      <w:r>
        <w:rPr>
          <w:i/>
          <w:iCs/>
          <w:sz w:val="24"/>
        </w:rPr>
        <w:t>VM</w:t>
      </w:r>
      <w:r>
        <w:rPr>
          <w:sz w:val="24"/>
        </w:rPr>
        <w:t>提高</w:t>
      </w:r>
      <w:r>
        <w:rPr>
          <w:rFonts w:hint="eastAsia"/>
          <w:sz w:val="24"/>
        </w:rPr>
        <w:t>了</w:t>
      </w:r>
      <w:r>
        <w:rPr>
          <w:sz w:val="24"/>
        </w:rPr>
        <w:t>7.33%</w:t>
      </w:r>
      <w:r>
        <w:rPr>
          <w:rFonts w:hint="eastAsia"/>
          <w:sz w:val="24"/>
        </w:rPr>
        <w:t>，比</w:t>
      </w:r>
      <w:r>
        <w:rPr>
          <w:i/>
          <w:iCs/>
          <w:sz w:val="24"/>
          <w:szCs w:val="24"/>
        </w:rPr>
        <w:t>LapSVM</w:t>
      </w:r>
      <w:r>
        <w:rPr>
          <w:rFonts w:hint="eastAsia"/>
          <w:sz w:val="24"/>
          <w:szCs w:val="24"/>
        </w:rPr>
        <w:t>提高了</w:t>
      </w:r>
      <w:r>
        <w:rPr>
          <w:rFonts w:hint="eastAsia"/>
          <w:sz w:val="24"/>
          <w:szCs w:val="24"/>
        </w:rPr>
        <w:t>7.37%</w:t>
      </w:r>
      <w:r>
        <w:rPr>
          <w:sz w:val="24"/>
        </w:rPr>
        <w:t>。针对帕维亚大学数据集，提出算法的</w:t>
      </w:r>
      <w:r>
        <w:rPr>
          <w:position w:val="-8"/>
          <w:sz w:val="24"/>
          <w:szCs w:val="24"/>
        </w:rPr>
        <w:object w:dxaOrig="244" w:dyaOrig="320">
          <v:shape id="对象 1285" o:spid="_x0000_i1198" type="#_x0000_t75" style="width:12.5pt;height:16.3pt;mso-position-horizontal-relative:page;mso-position-vertical-relative:page" o:ole="">
            <v:imagedata r:id="rId17" o:title="" cropleft="4369f" cropright="7864f"/>
          </v:shape>
          <o:OLEObject Type="Embed" ProgID="Equation.DSMT4" ShapeID="对象 1285" DrawAspect="Content" ObjectID="_1605559082" r:id="rId375">
            <o:FieldCodes>\* MERGEFORMAT</o:FieldCodes>
          </o:OLEObject>
        </w:object>
      </w:r>
      <w:r>
        <w:rPr>
          <w:sz w:val="24"/>
          <w:szCs w:val="24"/>
        </w:rPr>
        <w:t>类</w:t>
      </w:r>
      <w:r>
        <w:rPr>
          <w:sz w:val="24"/>
        </w:rPr>
        <w:t>性能</w:t>
      </w:r>
      <w:r>
        <w:rPr>
          <w:i/>
          <w:iCs/>
          <w:sz w:val="24"/>
        </w:rPr>
        <w:t>OA</w:t>
      </w:r>
      <w:r>
        <w:rPr>
          <w:sz w:val="24"/>
        </w:rPr>
        <w:t>提高要比</w:t>
      </w:r>
      <w:r>
        <w:rPr>
          <w:i/>
          <w:iCs/>
          <w:sz w:val="24"/>
        </w:rPr>
        <w:t>SCS</w:t>
      </w:r>
      <w:r>
        <w:rPr>
          <w:i/>
          <w:iCs/>
          <w:sz w:val="24"/>
          <w:vertAlign w:val="superscript"/>
        </w:rPr>
        <w:t>3</w:t>
      </w:r>
      <w:r>
        <w:rPr>
          <w:i/>
          <w:iCs/>
          <w:sz w:val="24"/>
        </w:rPr>
        <w:t>VM</w:t>
      </w:r>
      <w:r>
        <w:rPr>
          <w:sz w:val="24"/>
        </w:rPr>
        <w:t>算法的</w:t>
      </w:r>
      <w:r>
        <w:rPr>
          <w:position w:val="-8"/>
          <w:sz w:val="24"/>
          <w:szCs w:val="24"/>
        </w:rPr>
        <w:object w:dxaOrig="244" w:dyaOrig="320">
          <v:shape id="对象 1286" o:spid="_x0000_i1199" type="#_x0000_t75" style="width:12.5pt;height:16.3pt;mso-position-horizontal-relative:page;mso-position-vertical-relative:page" o:ole="">
            <v:imagedata r:id="rId17" o:title="" cropleft="4369f" cropright="7864f"/>
          </v:shape>
          <o:OLEObject Type="Embed" ProgID="Equation.DSMT4" ShapeID="对象 1286" DrawAspect="Content" ObjectID="_1605559083" r:id="rId376">
            <o:FieldCodes>\* MERGEFORMAT</o:FieldCodes>
          </o:OLEObject>
        </w:object>
      </w:r>
      <w:r>
        <w:rPr>
          <w:sz w:val="24"/>
          <w:szCs w:val="24"/>
        </w:rPr>
        <w:t>类</w:t>
      </w:r>
      <w:r>
        <w:rPr>
          <w:sz w:val="24"/>
        </w:rPr>
        <w:t>性能提高</w:t>
      </w:r>
      <w:r>
        <w:rPr>
          <w:rFonts w:hint="eastAsia"/>
          <w:sz w:val="24"/>
        </w:rPr>
        <w:t>了</w:t>
      </w:r>
      <w:r>
        <w:rPr>
          <w:sz w:val="24"/>
        </w:rPr>
        <w:t>3.31%</w:t>
      </w:r>
      <w:r>
        <w:rPr>
          <w:rFonts w:hint="eastAsia"/>
          <w:sz w:val="24"/>
        </w:rPr>
        <w:t>，比</w:t>
      </w:r>
      <w:r>
        <w:rPr>
          <w:i/>
          <w:iCs/>
          <w:sz w:val="24"/>
          <w:szCs w:val="24"/>
        </w:rPr>
        <w:t>LapSVM</w:t>
      </w:r>
      <w:r>
        <w:rPr>
          <w:rFonts w:hint="eastAsia"/>
          <w:sz w:val="24"/>
          <w:szCs w:val="24"/>
        </w:rPr>
        <w:t>提高了</w:t>
      </w:r>
      <w:r>
        <w:rPr>
          <w:rFonts w:hint="eastAsia"/>
          <w:sz w:val="24"/>
          <w:szCs w:val="24"/>
        </w:rPr>
        <w:t>4.3%</w:t>
      </w:r>
      <w:r>
        <w:rPr>
          <w:rFonts w:hint="eastAsia"/>
          <w:sz w:val="24"/>
          <w:szCs w:val="24"/>
        </w:rPr>
        <w:t>，</w:t>
      </w:r>
      <w:r>
        <w:rPr>
          <w:rFonts w:hint="eastAsia"/>
          <w:sz w:val="24"/>
        </w:rPr>
        <w:t>这说明在加入空间信息辅助以后，高光谱图像的分类精度会有一定程度的提高。本章算法在两个数据集中都比单独使用</w:t>
      </w:r>
      <w:r>
        <w:rPr>
          <w:i/>
          <w:iCs/>
          <w:sz w:val="24"/>
        </w:rPr>
        <w:t>SVM</w:t>
      </w:r>
      <w:r>
        <w:rPr>
          <w:rFonts w:hint="eastAsia"/>
          <w:i/>
          <w:iCs/>
          <w:sz w:val="24"/>
        </w:rPr>
        <w:t>_prob</w:t>
      </w:r>
      <w:r>
        <w:rPr>
          <w:rFonts w:hint="eastAsia"/>
          <w:sz w:val="24"/>
        </w:rPr>
        <w:t>提高了</w:t>
      </w:r>
      <w:r>
        <w:rPr>
          <w:rFonts w:hint="eastAsia"/>
          <w:sz w:val="24"/>
        </w:rPr>
        <w:t>4%</w:t>
      </w:r>
      <w:r>
        <w:rPr>
          <w:rFonts w:hint="eastAsia"/>
          <w:sz w:val="24"/>
        </w:rPr>
        <w:t>左右，这</w:t>
      </w:r>
      <w:r>
        <w:rPr>
          <w:rFonts w:hint="eastAsia"/>
          <w:sz w:val="24"/>
        </w:rPr>
        <w:lastRenderedPageBreak/>
        <w:t>充分说明在聚类信息的指导辅助下，本章算法的分类性能可以进一步获得较大幅度的提高。</w:t>
      </w:r>
    </w:p>
    <w:p w:rsidR="00482280" w:rsidRDefault="00482280">
      <w:pPr>
        <w:ind w:firstLineChars="200" w:firstLine="480"/>
        <w:rPr>
          <w:sz w:val="24"/>
        </w:rPr>
      </w:pPr>
    </w:p>
    <w:p w:rsidR="00482280" w:rsidRDefault="003667D9">
      <w:pPr>
        <w:jc w:val="center"/>
        <w:rPr>
          <w:sz w:val="24"/>
        </w:rPr>
      </w:pPr>
      <w:r>
        <w:rPr>
          <w:sz w:val="24"/>
        </w:rPr>
        <w:drawing>
          <wp:inline distT="0" distB="0" distL="0" distR="0" wp14:anchorId="10693382" wp14:editId="2EE9B541">
            <wp:extent cx="1619250" cy="1619250"/>
            <wp:effectExtent l="0" t="0" r="0" b="0"/>
            <wp:docPr id="536" name="图片 7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08"/>
                    <pic:cNvPicPr preferRelativeResize="0">
                      <a:picLocks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56DB4CD6" wp14:editId="361F9FDC">
            <wp:extent cx="1619250" cy="1619250"/>
            <wp:effectExtent l="0" t="0" r="0" b="0"/>
            <wp:docPr id="537" name="图片 20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016"/>
                    <pic:cNvPicPr preferRelativeResize="0">
                      <a:picLocks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a:effectLst/>
                  </pic:spPr>
                </pic:pic>
              </a:graphicData>
            </a:graphic>
          </wp:inline>
        </w:drawing>
      </w:r>
    </w:p>
    <w:p w:rsidR="00482280" w:rsidRDefault="00482280">
      <w:pPr>
        <w:spacing w:line="440" w:lineRule="exact"/>
        <w:ind w:firstLineChars="100" w:firstLine="210"/>
        <w:rPr>
          <w:sz w:val="24"/>
        </w:rPr>
      </w:pPr>
      <w:r>
        <w:rPr>
          <w:rFonts w:hint="eastAsia"/>
          <w:sz w:val="21"/>
          <w:szCs w:val="21"/>
        </w:rPr>
        <w:t xml:space="preserve">            (a) </w:t>
      </w:r>
      <w:r>
        <w:rPr>
          <w:sz w:val="21"/>
          <w:szCs w:val="21"/>
        </w:rPr>
        <w:t>本章算法</w:t>
      </w:r>
      <w:r>
        <w:rPr>
          <w:rFonts w:eastAsia="黑体"/>
          <w:sz w:val="21"/>
          <w:szCs w:val="21"/>
        </w:rPr>
        <w:t xml:space="preserve"> </w:t>
      </w:r>
      <w:r>
        <w:rPr>
          <w:sz w:val="21"/>
          <w:szCs w:val="21"/>
        </w:rPr>
        <w:t>OA=</w:t>
      </w:r>
      <w:r>
        <w:rPr>
          <w:rFonts w:hint="eastAsia"/>
          <w:sz w:val="21"/>
          <w:szCs w:val="21"/>
        </w:rPr>
        <w:t>70</w:t>
      </w:r>
      <w:r>
        <w:rPr>
          <w:sz w:val="21"/>
          <w:szCs w:val="21"/>
        </w:rPr>
        <w:t xml:space="preserve">.58%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sz w:val="21"/>
          <w:szCs w:val="21"/>
        </w:rPr>
        <w:t>SCS</w:t>
      </w:r>
      <w:r>
        <w:rPr>
          <w:sz w:val="21"/>
          <w:szCs w:val="21"/>
          <w:vertAlign w:val="superscript"/>
        </w:rPr>
        <w:t>3</w:t>
      </w:r>
      <w:r>
        <w:rPr>
          <w:sz w:val="21"/>
          <w:szCs w:val="21"/>
        </w:rPr>
        <w:t>VM</w:t>
      </w:r>
      <w:r>
        <w:rPr>
          <w:rFonts w:hint="eastAsia"/>
          <w:sz w:val="21"/>
          <w:szCs w:val="21"/>
        </w:rPr>
        <w:t xml:space="preserve"> </w:t>
      </w:r>
      <w:r>
        <w:rPr>
          <w:sz w:val="21"/>
          <w:szCs w:val="21"/>
        </w:rPr>
        <w:t>OA=6</w:t>
      </w:r>
      <w:r>
        <w:rPr>
          <w:rFonts w:hint="eastAsia"/>
          <w:sz w:val="21"/>
          <w:szCs w:val="21"/>
        </w:rPr>
        <w:t>3</w:t>
      </w:r>
      <w:r>
        <w:rPr>
          <w:sz w:val="21"/>
          <w:szCs w:val="21"/>
        </w:rPr>
        <w:t>.</w:t>
      </w:r>
      <w:r>
        <w:rPr>
          <w:rFonts w:hint="eastAsia"/>
          <w:sz w:val="21"/>
          <w:szCs w:val="21"/>
        </w:rPr>
        <w:t>25</w:t>
      </w:r>
      <w:r>
        <w:rPr>
          <w:sz w:val="21"/>
          <w:szCs w:val="21"/>
        </w:rPr>
        <w:t xml:space="preserve">% </w:t>
      </w:r>
    </w:p>
    <w:p w:rsidR="00482280" w:rsidRDefault="003667D9">
      <w:pPr>
        <w:jc w:val="center"/>
        <w:rPr>
          <w:sz w:val="24"/>
        </w:rPr>
      </w:pPr>
      <w:r>
        <w:rPr>
          <w:sz w:val="24"/>
        </w:rPr>
        <w:drawing>
          <wp:inline distT="0" distB="0" distL="0" distR="0" wp14:anchorId="764486E5" wp14:editId="3DF80670">
            <wp:extent cx="1619250" cy="1619250"/>
            <wp:effectExtent l="0" t="0" r="0" b="0"/>
            <wp:docPr id="538" name="图片 12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3"/>
                    <pic:cNvPicPr preferRelativeResize="0">
                      <a:picLocks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6F1BCB47" wp14:editId="185265C5">
            <wp:extent cx="1619250" cy="1619250"/>
            <wp:effectExtent l="0" t="0" r="0" b="0"/>
            <wp:docPr id="539" name="图片 12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4"/>
                    <pic:cNvPicPr preferRelativeResize="0">
                      <a:picLocks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spacing w:line="440" w:lineRule="exact"/>
        <w:rPr>
          <w:sz w:val="21"/>
          <w:szCs w:val="21"/>
        </w:rPr>
      </w:pPr>
      <w:r>
        <w:rPr>
          <w:rFonts w:hint="eastAsia"/>
          <w:sz w:val="21"/>
          <w:szCs w:val="21"/>
        </w:rPr>
        <w:t xml:space="preserve">             </w:t>
      </w:r>
      <w:r>
        <w:rPr>
          <w:rFonts w:eastAsia="黑体" w:hint="eastAsia"/>
          <w:sz w:val="21"/>
          <w:szCs w:val="21"/>
        </w:rPr>
        <w:t>（</w:t>
      </w:r>
      <w:r>
        <w:rPr>
          <w:rFonts w:eastAsia="黑体" w:hint="eastAsia"/>
          <w:sz w:val="21"/>
          <w:szCs w:val="21"/>
        </w:rPr>
        <w:t>c</w:t>
      </w:r>
      <w:r>
        <w:rPr>
          <w:rFonts w:eastAsia="黑体" w:hint="eastAsia"/>
          <w:sz w:val="21"/>
          <w:szCs w:val="21"/>
        </w:rPr>
        <w:t>）</w:t>
      </w:r>
      <w:r>
        <w:rPr>
          <w:i/>
          <w:iCs/>
          <w:sz w:val="24"/>
        </w:rPr>
        <w:t>SVM</w:t>
      </w:r>
      <w:r>
        <w:rPr>
          <w:rFonts w:hint="eastAsia"/>
          <w:i/>
          <w:iCs/>
          <w:sz w:val="24"/>
        </w:rPr>
        <w:t>_prob</w:t>
      </w:r>
      <w:r>
        <w:rPr>
          <w:rFonts w:hint="eastAsia"/>
          <w:sz w:val="21"/>
          <w:szCs w:val="21"/>
        </w:rPr>
        <w:t xml:space="preserve"> </w:t>
      </w:r>
      <w:r>
        <w:rPr>
          <w:sz w:val="21"/>
          <w:szCs w:val="21"/>
        </w:rPr>
        <w:t>OA=6</w:t>
      </w:r>
      <w:r>
        <w:rPr>
          <w:rFonts w:hint="eastAsia"/>
          <w:sz w:val="21"/>
          <w:szCs w:val="21"/>
        </w:rPr>
        <w:t>2</w:t>
      </w:r>
      <w:r>
        <w:rPr>
          <w:sz w:val="21"/>
          <w:szCs w:val="21"/>
        </w:rPr>
        <w:t>.</w:t>
      </w:r>
      <w:r>
        <w:rPr>
          <w:rFonts w:hint="eastAsia"/>
          <w:sz w:val="21"/>
          <w:szCs w:val="21"/>
        </w:rPr>
        <w:t>1</w:t>
      </w:r>
      <w:r>
        <w:rPr>
          <w:sz w:val="21"/>
          <w:szCs w:val="21"/>
        </w:rPr>
        <w:t>8%</w:t>
      </w:r>
      <w:r>
        <w:rPr>
          <w:rFonts w:eastAsia="黑体"/>
          <w:sz w:val="21"/>
          <w:szCs w:val="21"/>
        </w:rPr>
        <w:t xml:space="preserve">           </w:t>
      </w:r>
      <w:r>
        <w:rPr>
          <w:rFonts w:eastAsia="黑体" w:hint="eastAsia"/>
          <w:sz w:val="21"/>
          <w:szCs w:val="21"/>
        </w:rPr>
        <w:t xml:space="preserve"> </w:t>
      </w:r>
      <w:r>
        <w:rPr>
          <w:rFonts w:eastAsia="黑体"/>
          <w:sz w:val="21"/>
          <w:szCs w:val="21"/>
        </w:rPr>
        <w:t>(d)</w:t>
      </w:r>
      <w:r>
        <w:rPr>
          <w:sz w:val="21"/>
          <w:szCs w:val="21"/>
        </w:rPr>
        <w:t xml:space="preserve"> LapSVM</w:t>
      </w:r>
      <w:r>
        <w:rPr>
          <w:rFonts w:hint="eastAsia"/>
          <w:sz w:val="21"/>
          <w:szCs w:val="21"/>
        </w:rPr>
        <w:t xml:space="preserve"> </w:t>
      </w:r>
      <w:r>
        <w:rPr>
          <w:sz w:val="21"/>
          <w:szCs w:val="21"/>
        </w:rPr>
        <w:t>OA=6</w:t>
      </w:r>
      <w:r>
        <w:rPr>
          <w:rFonts w:hint="eastAsia"/>
          <w:sz w:val="21"/>
          <w:szCs w:val="21"/>
        </w:rPr>
        <w:t>3</w:t>
      </w:r>
      <w:r>
        <w:rPr>
          <w:sz w:val="21"/>
          <w:szCs w:val="21"/>
        </w:rPr>
        <w:t>.</w:t>
      </w:r>
      <w:r>
        <w:rPr>
          <w:rFonts w:hint="eastAsia"/>
          <w:sz w:val="21"/>
          <w:szCs w:val="21"/>
        </w:rPr>
        <w:t>21</w:t>
      </w:r>
      <w:r>
        <w:rPr>
          <w:sz w:val="21"/>
          <w:szCs w:val="21"/>
        </w:rPr>
        <w:t>%</w:t>
      </w:r>
    </w:p>
    <w:p w:rsidR="00482280" w:rsidRDefault="00482280">
      <w:pPr>
        <w:pStyle w:val="amy1"/>
        <w:spacing w:line="440" w:lineRule="exact"/>
        <w:ind w:firstLineChars="0" w:firstLine="0"/>
        <w:jc w:val="center"/>
        <w:rPr>
          <w:sz w:val="21"/>
          <w:szCs w:val="21"/>
        </w:rPr>
      </w:pPr>
      <w:r>
        <w:rPr>
          <w:sz w:val="21"/>
          <w:szCs w:val="21"/>
        </w:rPr>
        <w:t>图</w:t>
      </w:r>
      <w:r>
        <w:rPr>
          <w:sz w:val="21"/>
          <w:szCs w:val="21"/>
        </w:rPr>
        <w:t>4</w:t>
      </w:r>
      <w:r>
        <w:rPr>
          <w:rFonts w:hint="eastAsia"/>
          <w:sz w:val="21"/>
          <w:szCs w:val="21"/>
        </w:rPr>
        <w:t xml:space="preserve">.12 </w:t>
      </w:r>
      <w:r>
        <w:rPr>
          <w:sz w:val="21"/>
          <w:szCs w:val="21"/>
        </w:rPr>
        <w:t>针对印第安农林数据集不同算法的分类结果比较</w:t>
      </w:r>
    </w:p>
    <w:p w:rsidR="00482280" w:rsidRDefault="00482280">
      <w:pPr>
        <w:pStyle w:val="amy1"/>
        <w:spacing w:line="440" w:lineRule="exact"/>
        <w:ind w:firstLineChars="0" w:firstLine="0"/>
        <w:jc w:val="center"/>
        <w:rPr>
          <w:sz w:val="21"/>
          <w:szCs w:val="21"/>
        </w:rPr>
      </w:pPr>
    </w:p>
    <w:p w:rsidR="00482280" w:rsidRDefault="003667D9">
      <w:pPr>
        <w:pStyle w:val="amy1"/>
        <w:ind w:firstLineChars="0" w:firstLine="0"/>
        <w:jc w:val="center"/>
      </w:pPr>
      <w:r>
        <w:drawing>
          <wp:inline distT="0" distB="0" distL="0" distR="0" wp14:anchorId="2C16FD86" wp14:editId="0908D80C">
            <wp:extent cx="1619250" cy="1619250"/>
            <wp:effectExtent l="0" t="0" r="0" b="0"/>
            <wp:docPr id="540" name="图片 1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6"/>
                    <pic:cNvPicPr preferRelativeResize="0">
                      <a:picLocks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rFonts w:hint="eastAsia"/>
        </w:rPr>
        <w:t xml:space="preserve">         </w:t>
      </w:r>
      <w:r>
        <w:drawing>
          <wp:inline distT="0" distB="0" distL="0" distR="0" wp14:anchorId="3354FA16" wp14:editId="5E0ADA88">
            <wp:extent cx="1619250" cy="1619250"/>
            <wp:effectExtent l="0" t="0" r="0" b="0"/>
            <wp:docPr id="541" name="图片 1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84"/>
                    <pic:cNvPicPr preferRelativeResize="0">
                      <a:picLocks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ind w:firstLineChars="600" w:firstLine="1260"/>
        <w:rPr>
          <w:sz w:val="21"/>
          <w:szCs w:val="21"/>
        </w:rPr>
      </w:pPr>
      <w:r>
        <w:rPr>
          <w:rFonts w:eastAsia="黑体" w:hint="eastAsia"/>
          <w:sz w:val="21"/>
          <w:szCs w:val="21"/>
        </w:rPr>
        <w:t>（</w:t>
      </w:r>
      <w:r>
        <w:rPr>
          <w:rFonts w:eastAsia="黑体" w:hint="eastAsia"/>
          <w:sz w:val="21"/>
          <w:szCs w:val="21"/>
        </w:rPr>
        <w:t>a</w:t>
      </w:r>
      <w:r>
        <w:rPr>
          <w:rFonts w:eastAsia="黑体" w:hint="eastAsia"/>
          <w:sz w:val="21"/>
          <w:szCs w:val="21"/>
        </w:rPr>
        <w:t>）</w:t>
      </w:r>
      <w:r>
        <w:rPr>
          <w:sz w:val="21"/>
          <w:szCs w:val="21"/>
        </w:rPr>
        <w:t>本章算法</w:t>
      </w:r>
      <w:r>
        <w:rPr>
          <w:rFonts w:hint="eastAsia"/>
          <w:sz w:val="21"/>
          <w:szCs w:val="21"/>
        </w:rPr>
        <w:t xml:space="preserve"> </w:t>
      </w:r>
      <w:r>
        <w:rPr>
          <w:sz w:val="21"/>
          <w:szCs w:val="21"/>
        </w:rPr>
        <w:t>OA=68.88%</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sz w:val="21"/>
          <w:szCs w:val="21"/>
        </w:rPr>
        <w:t>SCS</w:t>
      </w:r>
      <w:r>
        <w:rPr>
          <w:sz w:val="21"/>
          <w:szCs w:val="21"/>
          <w:vertAlign w:val="superscript"/>
        </w:rPr>
        <w:t>3</w:t>
      </w:r>
      <w:r>
        <w:rPr>
          <w:sz w:val="21"/>
          <w:szCs w:val="21"/>
        </w:rPr>
        <w:t>VM</w:t>
      </w:r>
      <w:r>
        <w:rPr>
          <w:rFonts w:hint="eastAsia"/>
          <w:sz w:val="21"/>
          <w:szCs w:val="21"/>
        </w:rPr>
        <w:t xml:space="preserve"> </w:t>
      </w:r>
      <w:r>
        <w:rPr>
          <w:sz w:val="21"/>
          <w:szCs w:val="21"/>
        </w:rPr>
        <w:t>OA=6</w:t>
      </w:r>
      <w:r>
        <w:rPr>
          <w:rFonts w:hint="eastAsia"/>
          <w:sz w:val="21"/>
          <w:szCs w:val="21"/>
        </w:rPr>
        <w:t>5</w:t>
      </w:r>
      <w:r>
        <w:rPr>
          <w:sz w:val="21"/>
          <w:szCs w:val="21"/>
        </w:rPr>
        <w:t>.</w:t>
      </w:r>
      <w:r>
        <w:rPr>
          <w:rFonts w:hint="eastAsia"/>
          <w:sz w:val="21"/>
          <w:szCs w:val="21"/>
        </w:rPr>
        <w:t>57</w:t>
      </w:r>
      <w:r>
        <w:rPr>
          <w:sz w:val="21"/>
          <w:szCs w:val="21"/>
        </w:rPr>
        <w:t>%</w:t>
      </w:r>
    </w:p>
    <w:p w:rsidR="00482280" w:rsidRDefault="00482280">
      <w:pPr>
        <w:rPr>
          <w:sz w:val="21"/>
          <w:szCs w:val="21"/>
        </w:rPr>
      </w:pPr>
    </w:p>
    <w:p w:rsidR="00482280" w:rsidRDefault="003667D9">
      <w:pPr>
        <w:jc w:val="center"/>
        <w:rPr>
          <w:sz w:val="24"/>
        </w:rPr>
      </w:pPr>
      <w:r>
        <w:rPr>
          <w:sz w:val="24"/>
        </w:rPr>
        <w:drawing>
          <wp:inline distT="0" distB="0" distL="0" distR="0" wp14:anchorId="616E8A9E" wp14:editId="68C8A8DC">
            <wp:extent cx="1619250" cy="1619250"/>
            <wp:effectExtent l="0" t="0" r="0" b="0"/>
            <wp:docPr id="542" name="图片 1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97"/>
                    <pic:cNvPicPr preferRelativeResize="0">
                      <a:picLocks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00482280">
        <w:rPr>
          <w:sz w:val="24"/>
        </w:rPr>
        <w:t xml:space="preserve">  </w:t>
      </w:r>
      <w:r w:rsidR="00482280">
        <w:rPr>
          <w:rFonts w:hint="eastAsia"/>
          <w:sz w:val="24"/>
        </w:rPr>
        <w:t xml:space="preserve">      </w:t>
      </w:r>
      <w:r w:rsidR="00482280">
        <w:rPr>
          <w:sz w:val="24"/>
        </w:rPr>
        <w:t xml:space="preserve"> </w:t>
      </w:r>
      <w:r>
        <w:rPr>
          <w:sz w:val="24"/>
        </w:rPr>
        <w:drawing>
          <wp:inline distT="0" distB="0" distL="0" distR="0" wp14:anchorId="7502FB7A" wp14:editId="0E766552">
            <wp:extent cx="1619250" cy="1619250"/>
            <wp:effectExtent l="0" t="0" r="0" b="0"/>
            <wp:docPr id="543" name="图片 1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88"/>
                    <pic:cNvPicPr preferRelativeResize="0">
                      <a:picLocks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482280" w:rsidRDefault="00482280">
      <w:pPr>
        <w:spacing w:line="440" w:lineRule="exact"/>
        <w:ind w:firstLineChars="600" w:firstLine="1260"/>
        <w:rPr>
          <w:sz w:val="21"/>
          <w:szCs w:val="21"/>
        </w:rPr>
      </w:pPr>
      <w:r>
        <w:rPr>
          <w:rFonts w:eastAsia="黑体" w:hint="eastAsia"/>
          <w:sz w:val="21"/>
          <w:szCs w:val="21"/>
        </w:rPr>
        <w:lastRenderedPageBreak/>
        <w:t>（</w:t>
      </w:r>
      <w:r>
        <w:rPr>
          <w:rFonts w:eastAsia="黑体" w:hint="eastAsia"/>
          <w:sz w:val="21"/>
          <w:szCs w:val="21"/>
        </w:rPr>
        <w:t>c</w:t>
      </w:r>
      <w:r>
        <w:rPr>
          <w:rFonts w:eastAsia="黑体" w:hint="eastAsia"/>
          <w:sz w:val="21"/>
          <w:szCs w:val="21"/>
        </w:rPr>
        <w:t>）</w:t>
      </w:r>
      <w:r>
        <w:rPr>
          <w:i/>
          <w:iCs/>
          <w:sz w:val="24"/>
        </w:rPr>
        <w:t>SVM</w:t>
      </w:r>
      <w:r>
        <w:rPr>
          <w:rFonts w:hint="eastAsia"/>
          <w:i/>
          <w:iCs/>
          <w:sz w:val="24"/>
        </w:rPr>
        <w:t>_prob</w:t>
      </w:r>
      <w:r>
        <w:rPr>
          <w:rFonts w:eastAsia="黑体"/>
          <w:sz w:val="21"/>
          <w:szCs w:val="21"/>
        </w:rPr>
        <w:t xml:space="preserve"> </w:t>
      </w:r>
      <w:r>
        <w:rPr>
          <w:sz w:val="21"/>
          <w:szCs w:val="21"/>
        </w:rPr>
        <w:t>OA=6</w:t>
      </w:r>
      <w:r>
        <w:rPr>
          <w:rFonts w:hint="eastAsia"/>
          <w:sz w:val="21"/>
          <w:szCs w:val="21"/>
        </w:rPr>
        <w:t>3</w:t>
      </w:r>
      <w:r>
        <w:rPr>
          <w:sz w:val="21"/>
          <w:szCs w:val="21"/>
        </w:rPr>
        <w:t>.8</w:t>
      </w:r>
      <w:r>
        <w:rPr>
          <w:rFonts w:hint="eastAsia"/>
          <w:sz w:val="21"/>
          <w:szCs w:val="21"/>
        </w:rPr>
        <w:t>2</w:t>
      </w:r>
      <w:r>
        <w:rPr>
          <w:sz w:val="21"/>
          <w:szCs w:val="21"/>
        </w:rPr>
        <w:t>%</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(d)</w:t>
      </w:r>
      <w:r>
        <w:rPr>
          <w:sz w:val="21"/>
          <w:szCs w:val="21"/>
        </w:rPr>
        <w:t xml:space="preserve"> LapSVM</w:t>
      </w:r>
      <w:r>
        <w:rPr>
          <w:rFonts w:hint="eastAsia"/>
          <w:sz w:val="21"/>
          <w:szCs w:val="21"/>
        </w:rPr>
        <w:t xml:space="preserve"> </w:t>
      </w:r>
      <w:r>
        <w:rPr>
          <w:sz w:val="21"/>
          <w:szCs w:val="21"/>
        </w:rPr>
        <w:t>OA=6</w:t>
      </w:r>
      <w:r>
        <w:rPr>
          <w:rFonts w:hint="eastAsia"/>
          <w:sz w:val="21"/>
          <w:szCs w:val="21"/>
        </w:rPr>
        <w:t>4</w:t>
      </w:r>
      <w:r>
        <w:rPr>
          <w:sz w:val="21"/>
          <w:szCs w:val="21"/>
        </w:rPr>
        <w:t>.</w:t>
      </w:r>
      <w:r>
        <w:rPr>
          <w:rFonts w:hint="eastAsia"/>
          <w:sz w:val="21"/>
          <w:szCs w:val="21"/>
        </w:rPr>
        <w:t>5</w:t>
      </w:r>
      <w:r>
        <w:rPr>
          <w:sz w:val="21"/>
          <w:szCs w:val="21"/>
        </w:rPr>
        <w:t>8%</w:t>
      </w:r>
    </w:p>
    <w:p w:rsidR="00482280" w:rsidRDefault="00482280">
      <w:pPr>
        <w:pStyle w:val="amy1"/>
        <w:spacing w:line="440" w:lineRule="exact"/>
        <w:ind w:firstLineChars="0" w:firstLine="0"/>
        <w:jc w:val="center"/>
        <w:rPr>
          <w:szCs w:val="21"/>
        </w:rPr>
      </w:pPr>
      <w:r>
        <w:rPr>
          <w:sz w:val="21"/>
          <w:szCs w:val="21"/>
        </w:rPr>
        <w:t>图</w:t>
      </w:r>
      <w:r>
        <w:rPr>
          <w:sz w:val="21"/>
          <w:szCs w:val="21"/>
        </w:rPr>
        <w:t>4</w:t>
      </w:r>
      <w:r>
        <w:rPr>
          <w:rFonts w:hint="eastAsia"/>
          <w:sz w:val="21"/>
          <w:szCs w:val="21"/>
        </w:rPr>
        <w:t xml:space="preserve">.13 </w:t>
      </w:r>
      <w:r>
        <w:rPr>
          <w:sz w:val="21"/>
          <w:szCs w:val="21"/>
        </w:rPr>
        <w:t>针对帕维亚大学数据集不同算法的分类结果比较</w:t>
      </w:r>
    </w:p>
    <w:p w:rsidR="00482280" w:rsidRDefault="00E34B18">
      <w:pPr>
        <w:pStyle w:val="2"/>
        <w:spacing w:before="120" w:after="120"/>
        <w:rPr>
          <w:rStyle w:val="2CharChar"/>
          <w:color w:val="auto"/>
        </w:rPr>
      </w:pPr>
      <w:bookmarkStart w:id="263" w:name="_Toc30528"/>
      <w:r>
        <w:rPr>
          <w:rStyle w:val="2CharChar"/>
          <w:color w:val="auto"/>
        </w:rPr>
        <w:t>3.</w:t>
      </w:r>
      <w:r w:rsidR="00482280">
        <w:rPr>
          <w:rStyle w:val="2CharChar"/>
          <w:color w:val="auto"/>
        </w:rPr>
        <w:t>5</w:t>
      </w:r>
      <w:r w:rsidR="00482280">
        <w:rPr>
          <w:rStyle w:val="2CharChar"/>
          <w:rFonts w:hint="eastAsia"/>
          <w:color w:val="auto"/>
        </w:rPr>
        <w:t xml:space="preserve"> </w:t>
      </w:r>
      <w:r w:rsidR="00482280">
        <w:rPr>
          <w:rStyle w:val="2CharChar"/>
          <w:color w:val="auto"/>
        </w:rPr>
        <w:t>本章小结</w:t>
      </w:r>
      <w:bookmarkEnd w:id="263"/>
    </w:p>
    <w:p w:rsidR="00482280" w:rsidRDefault="00482280">
      <w:pPr>
        <w:spacing w:line="440" w:lineRule="exact"/>
        <w:ind w:firstLineChars="200" w:firstLine="480"/>
        <w:rPr>
          <w:sz w:val="24"/>
        </w:rPr>
      </w:pPr>
      <w:r>
        <w:rPr>
          <w:sz w:val="24"/>
        </w:rPr>
        <w:t>本章提出了基于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sz w:val="24"/>
        </w:rPr>
        <w:t>空</w:t>
      </w:r>
      <w:r>
        <w:rPr>
          <w:sz w:val="24"/>
        </w:rPr>
        <w:t>-</w:t>
      </w:r>
      <w:r>
        <w:rPr>
          <w:sz w:val="24"/>
        </w:rPr>
        <w:t>谱半</w:t>
      </w:r>
      <w:r>
        <w:rPr>
          <w:position w:val="-6"/>
          <w:sz w:val="24"/>
          <w:szCs w:val="24"/>
        </w:rPr>
        <w:object w:dxaOrig="243" w:dyaOrig="300">
          <v:shape id="对象 2136" o:spid="_x0000_i1200" type="#_x0000_t75" style="width:12.5pt;height:15.05pt;mso-position-horizontal-relative:page;mso-position-vertical-relative:page" o:ole="">
            <v:imagedata r:id="rId19" o:title="" cropleft="6117f" cropright="6335f"/>
          </v:shape>
          <o:OLEObject Type="Embed" ProgID="Equation.DSMT4" ShapeID="对象 2136" DrawAspect="Content" ObjectID="_1605559084" r:id="rId385">
            <o:FieldCodes>\* MERGEFORMAT</o:FieldCodes>
          </o:OLEObject>
        </w:object>
      </w:r>
      <w:r>
        <w:rPr>
          <w:sz w:val="24"/>
          <w:szCs w:val="24"/>
        </w:rPr>
        <w:t>督</w:t>
      </w:r>
      <w:r>
        <w:rPr>
          <w:rFonts w:hint="eastAsia"/>
          <w:sz w:val="24"/>
          <w:szCs w:val="24"/>
        </w:rPr>
        <w:t>分</w:t>
      </w:r>
      <w:r>
        <w:rPr>
          <w:sz w:val="24"/>
          <w:szCs w:val="24"/>
        </w:rPr>
        <w:t>类</w:t>
      </w:r>
      <w:r>
        <w:rPr>
          <w:sz w:val="24"/>
        </w:rPr>
        <w:t>算法，首先利用</w:t>
      </w:r>
      <w:r>
        <w:rPr>
          <w:i/>
          <w:iCs/>
          <w:sz w:val="24"/>
        </w:rPr>
        <w:t>Gabor</w:t>
      </w:r>
      <w:r>
        <w:rPr>
          <w:sz w:val="24"/>
        </w:rPr>
        <w:t>滤波器提取空间信息，将得到的每个像元的空间特征与</w:t>
      </w:r>
      <w:r>
        <w:rPr>
          <w:sz w:val="24"/>
          <w:szCs w:val="24"/>
        </w:rPr>
        <w:t>谱</w:t>
      </w:r>
      <w:r>
        <w:rPr>
          <w:rFonts w:hint="eastAsia"/>
          <w:sz w:val="24"/>
          <w:szCs w:val="24"/>
        </w:rPr>
        <w:t>光</w:t>
      </w:r>
      <w:r>
        <w:rPr>
          <w:sz w:val="24"/>
        </w:rPr>
        <w:t>特征级联。然后利用有标签训练样本的空间邻域信息和主动学习相结合选取既包含空间信息且信息量大的无标签训练样本，将其加入到原有有标签训练集中得到新的训练集。在空间信息筛选中，使用基于流形的</w:t>
      </w:r>
      <w:r>
        <w:rPr>
          <w:i/>
          <w:iCs/>
          <w:sz w:val="24"/>
        </w:rPr>
        <w:t>Canopy-K_Medoids</w:t>
      </w:r>
      <w:r>
        <w:rPr>
          <w:sz w:val="24"/>
        </w:rPr>
        <w:t>算法进行邻域样本选择，进而提高</w:t>
      </w:r>
      <w:r>
        <w:rPr>
          <w:i/>
          <w:iCs/>
          <w:sz w:val="24"/>
        </w:rPr>
        <w:t>SVM</w:t>
      </w:r>
      <w:r>
        <w:rPr>
          <w:sz w:val="24"/>
        </w:rPr>
        <w:t>概率模型的</w:t>
      </w:r>
      <w:r>
        <w:rPr>
          <w:rFonts w:hint="eastAsia"/>
          <w:sz w:val="24"/>
        </w:rPr>
        <w:t>分</w:t>
      </w:r>
      <w:r>
        <w:rPr>
          <w:sz w:val="24"/>
          <w:szCs w:val="24"/>
        </w:rPr>
        <w:t>类</w:t>
      </w:r>
      <w:r>
        <w:rPr>
          <w:sz w:val="24"/>
        </w:rPr>
        <w:t>精度。不同于传统</w:t>
      </w:r>
      <w:r>
        <w:rPr>
          <w:rFonts w:hint="eastAsia"/>
          <w:sz w:val="24"/>
        </w:rPr>
        <w:t>分</w:t>
      </w:r>
      <w:r>
        <w:rPr>
          <w:sz w:val="24"/>
          <w:szCs w:val="24"/>
        </w:rPr>
        <w:t>类</w:t>
      </w:r>
      <w:r>
        <w:rPr>
          <w:sz w:val="24"/>
        </w:rPr>
        <w:t>算法，提出的本章算法算法具有以下特点：</w:t>
      </w:r>
      <w:r>
        <w:rPr>
          <w:sz w:val="24"/>
        </w:rPr>
        <w:t>1</w:t>
      </w:r>
      <w:r>
        <w:rPr>
          <w:sz w:val="24"/>
        </w:rPr>
        <w:t>）将空间邻域信息与主动学习相结合提取出具有代表性的无标签训练集，进而辅助半</w:t>
      </w:r>
      <w:r>
        <w:rPr>
          <w:rFonts w:hint="eastAsia"/>
          <w:sz w:val="24"/>
        </w:rPr>
        <w:t>监</w:t>
      </w:r>
      <w:r>
        <w:rPr>
          <w:sz w:val="24"/>
          <w:szCs w:val="24"/>
        </w:rPr>
        <w:t>督</w:t>
      </w:r>
      <w:r>
        <w:rPr>
          <w:rFonts w:hint="eastAsia"/>
          <w:sz w:val="24"/>
          <w:szCs w:val="24"/>
        </w:rPr>
        <w:t>分</w:t>
      </w:r>
      <w:r>
        <w:rPr>
          <w:sz w:val="24"/>
          <w:szCs w:val="24"/>
        </w:rPr>
        <w:t>类</w:t>
      </w:r>
      <w:r>
        <w:rPr>
          <w:sz w:val="24"/>
        </w:rPr>
        <w:t>。</w:t>
      </w:r>
      <w:r>
        <w:rPr>
          <w:sz w:val="24"/>
        </w:rPr>
        <w:t>2</w:t>
      </w:r>
      <w:r>
        <w:rPr>
          <w:sz w:val="24"/>
        </w:rPr>
        <w:t>）将半</w:t>
      </w:r>
      <w:r>
        <w:rPr>
          <w:rFonts w:hint="eastAsia"/>
          <w:sz w:val="24"/>
        </w:rPr>
        <w:t>监</w:t>
      </w:r>
      <w:r>
        <w:rPr>
          <w:sz w:val="24"/>
          <w:szCs w:val="24"/>
        </w:rPr>
        <w:t>督</w:t>
      </w:r>
      <w:r>
        <w:rPr>
          <w:rFonts w:hint="eastAsia"/>
          <w:sz w:val="24"/>
          <w:szCs w:val="24"/>
        </w:rPr>
        <w:t>分</w:t>
      </w:r>
      <w:r>
        <w:rPr>
          <w:sz w:val="24"/>
          <w:szCs w:val="24"/>
        </w:rPr>
        <w:t>类</w:t>
      </w:r>
      <w:r>
        <w:rPr>
          <w:sz w:val="24"/>
        </w:rPr>
        <w:t>算法与</w:t>
      </w:r>
      <w:r>
        <w:rPr>
          <w:rFonts w:hint="eastAsia"/>
          <w:sz w:val="24"/>
        </w:rPr>
        <w:t>基于聚类信息的</w:t>
      </w:r>
      <w:r>
        <w:rPr>
          <w:sz w:val="24"/>
        </w:rPr>
        <w:t>空间信息提取策略相</w:t>
      </w:r>
      <w:r>
        <w:rPr>
          <w:rFonts w:hint="eastAsia"/>
          <w:sz w:val="24"/>
        </w:rPr>
        <w:t>结合以</w:t>
      </w:r>
      <w:r>
        <w:rPr>
          <w:sz w:val="24"/>
        </w:rPr>
        <w:t>提高</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本章进行了一系列的实验，首先进行了不同的主动学习方法对性能的影响以及与</w:t>
      </w:r>
      <w:r>
        <w:rPr>
          <w:rFonts w:hint="eastAsia"/>
          <w:sz w:val="24"/>
        </w:rPr>
        <w:t>自训练</w:t>
      </w:r>
      <w:r>
        <w:rPr>
          <w:sz w:val="24"/>
        </w:rPr>
        <w:t>算法比对实验，然后与</w:t>
      </w:r>
      <w:r>
        <w:rPr>
          <w:rFonts w:hint="eastAsia"/>
          <w:sz w:val="24"/>
        </w:rPr>
        <w:t>原始算法和</w:t>
      </w:r>
      <w:r>
        <w:rPr>
          <w:sz w:val="24"/>
        </w:rPr>
        <w:t>同类的基于空间信息的半</w:t>
      </w:r>
      <w:r>
        <w:rPr>
          <w:rFonts w:hint="eastAsia"/>
          <w:sz w:val="24"/>
        </w:rPr>
        <w:t>监</w:t>
      </w:r>
      <w:r>
        <w:rPr>
          <w:sz w:val="24"/>
          <w:szCs w:val="24"/>
        </w:rPr>
        <w:t>督</w:t>
      </w:r>
      <w:r>
        <w:rPr>
          <w:sz w:val="24"/>
        </w:rPr>
        <w:t>算法进行了对照实验，本章算法性能提高幅度较大。这充分说明了提出本章算法</w:t>
      </w:r>
      <w:r>
        <w:rPr>
          <w:rFonts w:hint="eastAsia"/>
          <w:sz w:val="24"/>
        </w:rPr>
        <w:t>分</w:t>
      </w:r>
      <w:r>
        <w:rPr>
          <w:sz w:val="24"/>
          <w:szCs w:val="24"/>
        </w:rPr>
        <w:t>类</w:t>
      </w:r>
      <w:r>
        <w:rPr>
          <w:sz w:val="24"/>
        </w:rPr>
        <w:t>算法可以有效地利用</w:t>
      </w:r>
      <w:r>
        <w:rPr>
          <w:position w:val="-8"/>
          <w:sz w:val="24"/>
          <w:szCs w:val="24"/>
        </w:rPr>
        <w:object w:dxaOrig="255" w:dyaOrig="320">
          <v:shape id="对象 1456" o:spid="_x0000_i1201" type="#_x0000_t75" style="width:13.15pt;height:16.3pt;mso-position-horizontal-relative:page;mso-position-vertical-relative:page" o:ole="">
            <v:imagedata r:id="rId11" o:title="" cropright="9830f"/>
          </v:shape>
          <o:OLEObject Type="Embed" ProgID="Equation.DSMT4" ShapeID="对象 1456" DrawAspect="Content" ObjectID="_1605559085" r:id="rId386">
            <o:FieldCodes>\* MERGEFORMAT</o:FieldCodes>
          </o:OLEObject>
        </w:object>
      </w:r>
      <w:r>
        <w:rPr>
          <w:sz w:val="24"/>
          <w:szCs w:val="24"/>
        </w:rPr>
        <w:t>类</w:t>
      </w:r>
      <w:r>
        <w:rPr>
          <w:sz w:val="24"/>
        </w:rPr>
        <w:t>信息与空间信息辅助</w:t>
      </w:r>
      <w:r>
        <w:rPr>
          <w:rFonts w:hint="eastAsia"/>
          <w:sz w:val="24"/>
        </w:rPr>
        <w:t>分</w:t>
      </w:r>
      <w:r>
        <w:rPr>
          <w:sz w:val="24"/>
          <w:szCs w:val="24"/>
        </w:rPr>
        <w:t>类</w:t>
      </w:r>
      <w:r>
        <w:rPr>
          <w:sz w:val="24"/>
        </w:rPr>
        <w:t>过程，能使分类精度显著提高。</w:t>
      </w:r>
      <w:r>
        <w:rPr>
          <w:rFonts w:hint="eastAsia"/>
          <w:sz w:val="24"/>
        </w:rPr>
        <w:t>但是本章的改进聚类算法使用了基于流形的图论距离，在运算成本上比较大，在这方面的改进将是本课题下一步研究的方向之一。</w:t>
      </w:r>
    </w:p>
    <w:p w:rsidR="00482280" w:rsidRDefault="00482280">
      <w:pPr>
        <w:pStyle w:val="aa"/>
        <w:spacing w:line="440" w:lineRule="exact"/>
        <w:ind w:firstLine="0"/>
        <w:jc w:val="both"/>
        <w:rPr>
          <w:rFonts w:ascii="Times New Roman"/>
          <w:sz w:val="24"/>
          <w:szCs w:val="24"/>
        </w:rPr>
        <w:sectPr w:rsidR="00482280" w:rsidSect="001568D9">
          <w:headerReference w:type="default" r:id="rId387"/>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sz w:val="24"/>
          <w:szCs w:val="24"/>
        </w:rPr>
      </w:pPr>
      <w:bookmarkStart w:id="264" w:name="_Toc4050"/>
      <w:r>
        <w:rPr>
          <w:rFonts w:eastAsia="黑体"/>
          <w:b w:val="0"/>
          <w:sz w:val="36"/>
          <w:szCs w:val="36"/>
        </w:rPr>
        <w:lastRenderedPageBreak/>
        <w:t>第</w:t>
      </w:r>
      <w:r w:rsidR="00E34B18">
        <w:rPr>
          <w:rFonts w:eastAsia="黑体"/>
          <w:b w:val="0"/>
          <w:sz w:val="36"/>
          <w:szCs w:val="36"/>
        </w:rPr>
        <w:t>4</w:t>
      </w:r>
      <w:r>
        <w:rPr>
          <w:rFonts w:eastAsia="黑体"/>
          <w:b w:val="0"/>
          <w:sz w:val="36"/>
          <w:szCs w:val="36"/>
        </w:rPr>
        <w:t>章</w:t>
      </w:r>
      <w:r>
        <w:rPr>
          <w:rFonts w:eastAsia="黑体"/>
          <w:b w:val="0"/>
          <w:sz w:val="36"/>
          <w:szCs w:val="36"/>
        </w:rPr>
        <w:t xml:space="preserve"> </w:t>
      </w:r>
      <w:r w:rsidR="00191981">
        <w:rPr>
          <w:rFonts w:eastAsia="黑体"/>
          <w:b w:val="0"/>
          <w:sz w:val="36"/>
          <w:szCs w:val="36"/>
        </w:rPr>
        <w:t>基于</w:t>
      </w:r>
      <w:r w:rsidR="00191981">
        <w:rPr>
          <w:rFonts w:eastAsia="黑体" w:hint="eastAsia"/>
          <w:b w:val="0"/>
          <w:sz w:val="36"/>
          <w:szCs w:val="36"/>
        </w:rPr>
        <w:t>3</w:t>
      </w:r>
      <w:r w:rsidR="00191981">
        <w:rPr>
          <w:rFonts w:eastAsia="黑体"/>
          <w:b w:val="0"/>
          <w:sz w:val="36"/>
          <w:szCs w:val="36"/>
        </w:rPr>
        <w:t>D</w:t>
      </w:r>
      <w:r w:rsidR="00191981">
        <w:rPr>
          <w:rFonts w:eastAsia="黑体"/>
          <w:b w:val="0"/>
          <w:sz w:val="36"/>
          <w:szCs w:val="36"/>
        </w:rPr>
        <w:t>卷积神经网络的高光谱图像分类</w:t>
      </w:r>
      <w:r>
        <w:rPr>
          <w:sz w:val="24"/>
          <w:szCs w:val="24"/>
        </w:rPr>
        <w:fldChar w:fldCharType="begin"/>
      </w:r>
      <w:r>
        <w:rPr>
          <w:sz w:val="24"/>
          <w:szCs w:val="24"/>
        </w:rPr>
        <w:instrText xml:space="preserve"> MACROBUTTON MTEditEquationSection2 </w:instrText>
      </w:r>
      <w:r>
        <w:rPr>
          <w:sz w:val="24"/>
          <w:szCs w:val="24"/>
        </w:rPr>
        <w:fldChar w:fldCharType="end"/>
      </w:r>
      <w:bookmarkEnd w:id="264"/>
    </w:p>
    <w:p w:rsidR="00482280" w:rsidRDefault="00E34B18">
      <w:pPr>
        <w:pStyle w:val="2"/>
        <w:spacing w:before="120" w:after="120"/>
        <w:rPr>
          <w:rStyle w:val="2CharChar"/>
          <w:color w:val="auto"/>
        </w:rPr>
      </w:pPr>
      <w:bookmarkStart w:id="265" w:name="_Toc8093"/>
      <w:r>
        <w:rPr>
          <w:rStyle w:val="2CharChar"/>
          <w:color w:val="auto"/>
        </w:rPr>
        <w:t>4</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65"/>
    </w:p>
    <w:p w:rsidR="00935CC1" w:rsidRDefault="006D58B9" w:rsidP="00D850F2">
      <w:pPr>
        <w:spacing w:line="440" w:lineRule="exact"/>
        <w:rPr>
          <w:sz w:val="24"/>
        </w:rPr>
      </w:pPr>
      <w:r>
        <w:rPr>
          <w:sz w:val="24"/>
        </w:rPr>
        <w:tab/>
      </w:r>
      <w:r w:rsidR="00D850F2">
        <w:rPr>
          <w:sz w:val="24"/>
        </w:rPr>
        <w:t>高光谱图像蕴含着丰富的光谱信息</w:t>
      </w:r>
      <w:r w:rsidR="00D850F2">
        <w:rPr>
          <w:rFonts w:hint="eastAsia"/>
          <w:sz w:val="24"/>
        </w:rPr>
        <w:t>，大量的传统分类方法如</w:t>
      </w:r>
      <w:r w:rsidR="00D850F2">
        <w:rPr>
          <w:rFonts w:hint="eastAsia"/>
          <w:sz w:val="24"/>
        </w:rPr>
        <w:t>K</w:t>
      </w:r>
      <w:r w:rsidR="00D850F2">
        <w:rPr>
          <w:sz w:val="24"/>
        </w:rPr>
        <w:t>-</w:t>
      </w:r>
      <w:r w:rsidR="00D850F2">
        <w:rPr>
          <w:rFonts w:hint="eastAsia"/>
          <w:sz w:val="24"/>
        </w:rPr>
        <w:t>N</w:t>
      </w:r>
      <w:r w:rsidR="00D850F2">
        <w:rPr>
          <w:sz w:val="24"/>
        </w:rPr>
        <w:t>N</w:t>
      </w:r>
      <w:r w:rsidR="00D850F2">
        <w:rPr>
          <w:rFonts w:hint="eastAsia"/>
          <w:sz w:val="24"/>
        </w:rPr>
        <w:t>、</w:t>
      </w:r>
      <w:r w:rsidR="00D850F2">
        <w:rPr>
          <w:sz w:val="24"/>
        </w:rPr>
        <w:t>最小距离分类法</w:t>
      </w:r>
      <w:r w:rsidR="00D850F2">
        <w:rPr>
          <w:rFonts w:hint="eastAsia"/>
          <w:sz w:val="24"/>
        </w:rPr>
        <w:t>以及逻辑回归等算法均被应用于高光谱图像分类中。近年来，许多有效的特征提取方式和高级分类算法被提出，如</w:t>
      </w:r>
      <w:r w:rsidR="00D850F2">
        <w:rPr>
          <w:sz w:val="24"/>
        </w:rPr>
        <w:t>空</w:t>
      </w:r>
      <w:r w:rsidR="00D850F2">
        <w:rPr>
          <w:rFonts w:hint="eastAsia"/>
          <w:sz w:val="24"/>
        </w:rPr>
        <w:t>-</w:t>
      </w:r>
      <w:r w:rsidR="00D850F2">
        <w:rPr>
          <w:sz w:val="24"/>
        </w:rPr>
        <w:t>谱信息分类</w:t>
      </w:r>
      <w:r w:rsidR="00D850F2">
        <w:rPr>
          <w:rFonts w:hint="eastAsia"/>
          <w:sz w:val="24"/>
        </w:rPr>
        <w:t>、</w:t>
      </w:r>
      <w:r w:rsidR="00D850F2">
        <w:rPr>
          <w:sz w:val="24"/>
        </w:rPr>
        <w:t>局部</w:t>
      </w:r>
      <w:r w:rsidR="00D850F2">
        <w:rPr>
          <w:rFonts w:hint="eastAsia"/>
          <w:sz w:val="24"/>
        </w:rPr>
        <w:t>Fisher</w:t>
      </w:r>
      <w:r w:rsidR="00D850F2">
        <w:rPr>
          <w:sz w:val="24"/>
        </w:rPr>
        <w:t>判别分析等等</w:t>
      </w:r>
      <w:r w:rsidR="00D850F2">
        <w:rPr>
          <w:rFonts w:hint="eastAsia"/>
          <w:sz w:val="24"/>
        </w:rPr>
        <w:t>。其中，基于</w:t>
      </w:r>
      <w:r w:rsidR="00D850F2">
        <w:rPr>
          <w:rFonts w:hint="eastAsia"/>
          <w:sz w:val="24"/>
        </w:rPr>
        <w:t>S</w:t>
      </w:r>
      <w:r w:rsidR="00D850F2">
        <w:rPr>
          <w:sz w:val="24"/>
        </w:rPr>
        <w:t>VM</w:t>
      </w:r>
      <w:r w:rsidR="00182E4D">
        <w:rPr>
          <w:sz w:val="24"/>
        </w:rPr>
        <w:t>并联合空</w:t>
      </w:r>
      <w:r w:rsidR="00182E4D">
        <w:rPr>
          <w:rFonts w:hint="eastAsia"/>
          <w:sz w:val="24"/>
        </w:rPr>
        <w:t>-</w:t>
      </w:r>
      <w:r w:rsidR="00182E4D">
        <w:rPr>
          <w:sz w:val="24"/>
        </w:rPr>
        <w:t>谱信息</w:t>
      </w:r>
      <w:r w:rsidR="00D850F2">
        <w:rPr>
          <w:sz w:val="24"/>
        </w:rPr>
        <w:t>的分类器被证明是兼顾稳定性与精度的高光谱图像分类算法</w:t>
      </w:r>
      <w:r w:rsidR="00D850F2">
        <w:rPr>
          <w:rFonts w:hint="eastAsia"/>
          <w:sz w:val="24"/>
        </w:rPr>
        <w:t>。</w:t>
      </w:r>
    </w:p>
    <w:p w:rsidR="00D850F2" w:rsidRDefault="004024BE" w:rsidP="00935CC1">
      <w:pPr>
        <w:spacing w:line="440" w:lineRule="exact"/>
        <w:ind w:firstLine="420"/>
        <w:rPr>
          <w:sz w:val="24"/>
        </w:rPr>
      </w:pPr>
      <w:r>
        <w:rPr>
          <w:rFonts w:hint="eastAsia"/>
          <w:sz w:val="24"/>
        </w:rPr>
        <w:t>传统的空</w:t>
      </w:r>
      <w:r>
        <w:rPr>
          <w:rFonts w:hint="eastAsia"/>
          <w:sz w:val="24"/>
        </w:rPr>
        <w:t>-</w:t>
      </w:r>
      <w:r>
        <w:rPr>
          <w:rFonts w:hint="eastAsia"/>
          <w:sz w:val="24"/>
        </w:rPr>
        <w:t>谱信息</w:t>
      </w:r>
      <w:r w:rsidR="00512F0A">
        <w:rPr>
          <w:rFonts w:hint="eastAsia"/>
          <w:sz w:val="24"/>
        </w:rPr>
        <w:t>分类可以被分为两大类。</w:t>
      </w:r>
      <w:r w:rsidR="00935CC1">
        <w:rPr>
          <w:rFonts w:hint="eastAsia"/>
          <w:sz w:val="24"/>
        </w:rPr>
        <w:t>第一种是分别利用光谱特性和空间上下文信息</w:t>
      </w:r>
      <w:r w:rsidR="00512F0A">
        <w:rPr>
          <w:rFonts w:hint="eastAsia"/>
          <w:sz w:val="24"/>
        </w:rPr>
        <w:t>。空间依赖信息可以通过各种滤波器提前提取出，如形态轮廓</w:t>
      </w:r>
      <w:r w:rsidR="00512F0A">
        <w:rPr>
          <w:rFonts w:hint="eastAsia"/>
          <w:sz w:val="24"/>
        </w:rPr>
        <w:t>[</w:t>
      </w:r>
      <w:r w:rsidR="00512F0A">
        <w:rPr>
          <w:sz w:val="24"/>
        </w:rPr>
        <w:t>xg10-12]</w:t>
      </w:r>
      <w:r w:rsidR="00512F0A">
        <w:rPr>
          <w:rFonts w:hint="eastAsia"/>
          <w:sz w:val="24"/>
        </w:rPr>
        <w:t>、</w:t>
      </w:r>
      <w:r w:rsidR="00512F0A">
        <w:rPr>
          <w:sz w:val="24"/>
        </w:rPr>
        <w:t>熵</w:t>
      </w:r>
      <w:r w:rsidR="00512F0A">
        <w:rPr>
          <w:rFonts w:hint="eastAsia"/>
          <w:sz w:val="24"/>
        </w:rPr>
        <w:t>[</w:t>
      </w:r>
      <w:r w:rsidR="00512F0A">
        <w:rPr>
          <w:sz w:val="24"/>
        </w:rPr>
        <w:t>xg13]</w:t>
      </w:r>
      <w:r w:rsidR="00512F0A">
        <w:rPr>
          <w:rFonts w:hint="eastAsia"/>
          <w:sz w:val="24"/>
        </w:rPr>
        <w:t>、</w:t>
      </w:r>
      <w:r w:rsidR="00512F0A">
        <w:rPr>
          <w:sz w:val="24"/>
        </w:rPr>
        <w:t>属性轮廓</w:t>
      </w:r>
      <w:r w:rsidR="00512F0A">
        <w:rPr>
          <w:rFonts w:hint="eastAsia"/>
          <w:sz w:val="24"/>
        </w:rPr>
        <w:t>[</w:t>
      </w:r>
      <w:r w:rsidR="00512F0A">
        <w:rPr>
          <w:sz w:val="24"/>
        </w:rPr>
        <w:t>xg14</w:t>
      </w:r>
      <w:r w:rsidR="00512F0A">
        <w:rPr>
          <w:rFonts w:hint="eastAsia"/>
          <w:sz w:val="24"/>
        </w:rPr>
        <w:t>]</w:t>
      </w:r>
      <w:r w:rsidR="00512F0A">
        <w:rPr>
          <w:rFonts w:hint="eastAsia"/>
          <w:sz w:val="24"/>
        </w:rPr>
        <w:t>、</w:t>
      </w:r>
      <w:r w:rsidR="00512F0A">
        <w:rPr>
          <w:sz w:val="24"/>
        </w:rPr>
        <w:t>低秩表示</w:t>
      </w:r>
      <w:r w:rsidR="00512F0A">
        <w:rPr>
          <w:rFonts w:hint="eastAsia"/>
          <w:sz w:val="24"/>
        </w:rPr>
        <w:t>[</w:t>
      </w:r>
      <w:r w:rsidR="00512F0A">
        <w:rPr>
          <w:sz w:val="24"/>
        </w:rPr>
        <w:t>xg15-16]</w:t>
      </w:r>
      <w:r w:rsidR="00512F0A">
        <w:rPr>
          <w:sz w:val="24"/>
        </w:rPr>
        <w:t>等等</w:t>
      </w:r>
      <w:r w:rsidR="008841AE">
        <w:rPr>
          <w:rFonts w:hint="eastAsia"/>
          <w:sz w:val="24"/>
        </w:rPr>
        <w:t>。然后将提取到的空间信息和光谱信息合并，依据具体情况选择降维或者将联合信息直接送入学习器进行训练。</w:t>
      </w:r>
      <w:r w:rsidR="0090483C">
        <w:rPr>
          <w:rFonts w:hint="eastAsia"/>
          <w:sz w:val="24"/>
        </w:rPr>
        <w:t>此外，还有学者利用空间依赖信息，通过一些正则化方法如马尔科夫随机场</w:t>
      </w:r>
      <w:r w:rsidR="0090483C">
        <w:rPr>
          <w:rFonts w:hint="eastAsia"/>
          <w:sz w:val="24"/>
        </w:rPr>
        <w:t>[</w:t>
      </w:r>
      <w:r w:rsidR="0090483C">
        <w:rPr>
          <w:sz w:val="24"/>
        </w:rPr>
        <w:t>xg17]</w:t>
      </w:r>
      <w:r w:rsidR="0090483C">
        <w:rPr>
          <w:sz w:val="24"/>
        </w:rPr>
        <w:t>和</w:t>
      </w:r>
      <w:r w:rsidR="0090483C">
        <w:rPr>
          <w:rFonts w:hint="eastAsia"/>
          <w:sz w:val="24"/>
        </w:rPr>
        <w:t>图割理论</w:t>
      </w:r>
      <w:r w:rsidR="0090483C">
        <w:rPr>
          <w:rFonts w:hint="eastAsia"/>
          <w:sz w:val="24"/>
        </w:rPr>
        <w:t>[</w:t>
      </w:r>
      <w:r w:rsidR="0090483C">
        <w:rPr>
          <w:sz w:val="24"/>
        </w:rPr>
        <w:t>xg18]</w:t>
      </w:r>
      <w:r w:rsidR="0090483C">
        <w:rPr>
          <w:sz w:val="24"/>
        </w:rPr>
        <w:t>来细化分类结果</w:t>
      </w:r>
      <w:r w:rsidR="0090483C">
        <w:rPr>
          <w:rFonts w:hint="eastAsia"/>
          <w:sz w:val="24"/>
        </w:rPr>
        <w:t>。第二类方法主要是通过融合空间信息和光谱细信息</w:t>
      </w:r>
      <w:r w:rsidR="001A5CE1">
        <w:rPr>
          <w:rFonts w:hint="eastAsia"/>
          <w:sz w:val="24"/>
        </w:rPr>
        <w:t>去制造</w:t>
      </w:r>
      <w:r>
        <w:rPr>
          <w:rFonts w:hint="eastAsia"/>
          <w:sz w:val="24"/>
        </w:rPr>
        <w:t>联合特征。</w:t>
      </w:r>
      <w:r w:rsidR="006A6009">
        <w:rPr>
          <w:rFonts w:hint="eastAsia"/>
          <w:sz w:val="24"/>
        </w:rPr>
        <w:t>比如，可以通过对高光谱遥感数据应用一系列不同尺寸和频率的</w:t>
      </w:r>
      <w:r w:rsidR="006A6009">
        <w:rPr>
          <w:rFonts w:hint="eastAsia"/>
          <w:sz w:val="24"/>
        </w:rPr>
        <w:t>3</w:t>
      </w:r>
      <w:r w:rsidR="006A6009">
        <w:rPr>
          <w:sz w:val="24"/>
        </w:rPr>
        <w:t>D</w:t>
      </w:r>
      <w:r w:rsidR="006A6009">
        <w:rPr>
          <w:sz w:val="24"/>
        </w:rPr>
        <w:t>小波滤波器</w:t>
      </w:r>
      <w:r w:rsidR="00A4526B">
        <w:rPr>
          <w:rFonts w:hint="eastAsia"/>
          <w:sz w:val="24"/>
        </w:rPr>
        <w:t>[</w:t>
      </w:r>
      <w:r w:rsidR="00A4526B">
        <w:rPr>
          <w:sz w:val="24"/>
        </w:rPr>
        <w:t>xg32]</w:t>
      </w:r>
      <w:r w:rsidR="006A6009">
        <w:rPr>
          <w:sz w:val="24"/>
        </w:rPr>
        <w:t>和</w:t>
      </w:r>
      <w:r w:rsidR="006A6009">
        <w:rPr>
          <w:sz w:val="24"/>
        </w:rPr>
        <w:t>3D</w:t>
      </w:r>
      <w:r w:rsidR="00A4526B">
        <w:rPr>
          <w:sz w:val="24"/>
        </w:rPr>
        <w:t>Gabor</w:t>
      </w:r>
      <w:r w:rsidR="00A4526B">
        <w:rPr>
          <w:sz w:val="24"/>
        </w:rPr>
        <w:t>滤波器</w:t>
      </w:r>
      <w:r w:rsidR="00A4526B">
        <w:rPr>
          <w:rFonts w:hint="eastAsia"/>
          <w:sz w:val="24"/>
        </w:rPr>
        <w:t>[</w:t>
      </w:r>
      <w:r w:rsidR="00A4526B">
        <w:rPr>
          <w:sz w:val="24"/>
        </w:rPr>
        <w:t>xg24]</w:t>
      </w:r>
      <w:r w:rsidR="00A4526B">
        <w:rPr>
          <w:sz w:val="24"/>
        </w:rPr>
        <w:t>提取空</w:t>
      </w:r>
      <w:r w:rsidR="00A4526B">
        <w:rPr>
          <w:rFonts w:hint="eastAsia"/>
          <w:sz w:val="24"/>
        </w:rPr>
        <w:t>-</w:t>
      </w:r>
      <w:r w:rsidR="00A4526B">
        <w:rPr>
          <w:sz w:val="24"/>
        </w:rPr>
        <w:t>谱联合特征</w:t>
      </w:r>
      <w:r w:rsidR="00A4526B">
        <w:rPr>
          <w:rFonts w:hint="eastAsia"/>
          <w:sz w:val="24"/>
        </w:rPr>
        <w:t>。</w:t>
      </w:r>
      <w:r w:rsidR="00A4526B">
        <w:rPr>
          <w:sz w:val="24"/>
        </w:rPr>
        <w:t>同样</w:t>
      </w:r>
      <w:r w:rsidR="00A4526B">
        <w:rPr>
          <w:rFonts w:hint="eastAsia"/>
          <w:sz w:val="24"/>
        </w:rPr>
        <w:t>，</w:t>
      </w:r>
      <w:r w:rsidR="00A4526B">
        <w:rPr>
          <w:sz w:val="24"/>
        </w:rPr>
        <w:t>可以再利用降维技术在保留判别信息的同时提取到低维的空</w:t>
      </w:r>
      <w:r w:rsidR="00A4526B">
        <w:rPr>
          <w:rFonts w:hint="eastAsia"/>
          <w:sz w:val="24"/>
        </w:rPr>
        <w:t>-</w:t>
      </w:r>
      <w:r w:rsidR="00A4526B">
        <w:rPr>
          <w:sz w:val="24"/>
        </w:rPr>
        <w:t>谱特征</w:t>
      </w:r>
      <w:r w:rsidR="00A4526B">
        <w:rPr>
          <w:rFonts w:hint="eastAsia"/>
          <w:sz w:val="24"/>
        </w:rPr>
        <w:t>。由于高光谱数据通常以</w:t>
      </w:r>
      <w:r w:rsidR="00A4526B">
        <w:rPr>
          <w:rFonts w:hint="eastAsia"/>
          <w:sz w:val="24"/>
        </w:rPr>
        <w:t>3</w:t>
      </w:r>
      <w:r w:rsidR="00A4526B">
        <w:rPr>
          <w:sz w:val="24"/>
        </w:rPr>
        <w:t>D</w:t>
      </w:r>
      <w:r w:rsidR="00A4526B">
        <w:rPr>
          <w:sz w:val="24"/>
        </w:rPr>
        <w:t>数据立方形式呈现</w:t>
      </w:r>
      <w:r w:rsidR="00A4526B">
        <w:rPr>
          <w:rFonts w:hint="eastAsia"/>
          <w:sz w:val="24"/>
        </w:rPr>
        <w:t>，这种方法可以产生大量包含空间、光谱、空</w:t>
      </w:r>
      <w:r w:rsidR="00A4526B">
        <w:rPr>
          <w:rFonts w:hint="eastAsia"/>
          <w:sz w:val="24"/>
        </w:rPr>
        <w:t>-</w:t>
      </w:r>
      <w:r w:rsidR="00A4526B">
        <w:rPr>
          <w:rFonts w:hint="eastAsia"/>
          <w:sz w:val="24"/>
        </w:rPr>
        <w:t>谱联合信息的立方块，这些信息对于提高分类精度有着重要的意义。</w:t>
      </w:r>
      <w:r>
        <w:rPr>
          <w:rFonts w:hint="eastAsia"/>
          <w:sz w:val="24"/>
        </w:rPr>
        <w:t>然而，这类特征提取方法基于“浅”层学习</w:t>
      </w:r>
      <w:r w:rsidR="00EE3A61">
        <w:rPr>
          <w:rFonts w:hint="eastAsia"/>
          <w:sz w:val="24"/>
        </w:rPr>
        <w:t>提取出的手工制作特征，严重的依赖于领域内知识。手工特征在一些情况下可能并不能考虑到埋藏在数据中的真实细节，这样就会存在一些算法只适用于一部分数据的情况。</w:t>
      </w:r>
    </w:p>
    <w:p w:rsidR="00932495" w:rsidRDefault="00D850F2" w:rsidP="00D850F2">
      <w:pPr>
        <w:spacing w:line="440" w:lineRule="exact"/>
        <w:rPr>
          <w:sz w:val="24"/>
        </w:rPr>
      </w:pPr>
      <w:r>
        <w:rPr>
          <w:sz w:val="24"/>
        </w:rPr>
        <w:tab/>
      </w:r>
      <w:r w:rsidR="00141985">
        <w:rPr>
          <w:sz w:val="24"/>
        </w:rPr>
        <w:t>人工神经网络</w:t>
      </w:r>
      <w:r w:rsidR="00141985">
        <w:rPr>
          <w:rFonts w:hint="eastAsia"/>
          <w:sz w:val="24"/>
        </w:rPr>
        <w:t>，</w:t>
      </w:r>
      <w:r w:rsidR="00141985">
        <w:rPr>
          <w:sz w:val="24"/>
        </w:rPr>
        <w:t>如多层感知机</w:t>
      </w:r>
      <w:r w:rsidR="00141985">
        <w:rPr>
          <w:rFonts w:hint="eastAsia"/>
          <w:sz w:val="24"/>
        </w:rPr>
        <w:t>、</w:t>
      </w:r>
      <w:r w:rsidR="00141985">
        <w:rPr>
          <w:rFonts w:hint="eastAsia"/>
          <w:sz w:val="24"/>
        </w:rPr>
        <w:t>R</w:t>
      </w:r>
      <w:r w:rsidR="00141985">
        <w:rPr>
          <w:sz w:val="24"/>
        </w:rPr>
        <w:t>BF</w:t>
      </w:r>
      <w:r w:rsidR="00141985">
        <w:rPr>
          <w:sz w:val="24"/>
        </w:rPr>
        <w:t>神经网络在遥感数据分类中的应用也被众多学者研究</w:t>
      </w:r>
      <w:r w:rsidR="00141985">
        <w:rPr>
          <w:rFonts w:hint="eastAsia"/>
          <w:sz w:val="24"/>
        </w:rPr>
        <w:t>。</w:t>
      </w:r>
      <w:r w:rsidR="00141985">
        <w:rPr>
          <w:sz w:val="24"/>
        </w:rPr>
        <w:t>事实上</w:t>
      </w:r>
      <w:r w:rsidR="00141985">
        <w:rPr>
          <w:rFonts w:hint="eastAsia"/>
          <w:sz w:val="24"/>
        </w:rPr>
        <w:t>，</w:t>
      </w:r>
      <w:r w:rsidR="00141985">
        <w:rPr>
          <w:sz w:val="24"/>
        </w:rPr>
        <w:t>对于高光谱图像分类</w:t>
      </w:r>
      <w:r w:rsidR="00141985">
        <w:rPr>
          <w:rFonts w:hint="eastAsia"/>
          <w:sz w:val="24"/>
        </w:rPr>
        <w:t>，</w:t>
      </w:r>
      <w:r w:rsidR="00141985">
        <w:rPr>
          <w:rFonts w:hint="eastAsia"/>
          <w:sz w:val="24"/>
        </w:rPr>
        <w:t>S</w:t>
      </w:r>
      <w:r w:rsidR="00141985">
        <w:rPr>
          <w:sz w:val="24"/>
        </w:rPr>
        <w:t>VM</w:t>
      </w:r>
      <w:r w:rsidR="00141985">
        <w:rPr>
          <w:sz w:val="24"/>
        </w:rPr>
        <w:t>从效率和精度两个方面都优于传统神经网络</w:t>
      </w:r>
      <w:r w:rsidR="00141985">
        <w:rPr>
          <w:rFonts w:hint="eastAsia"/>
          <w:sz w:val="24"/>
        </w:rPr>
        <w:t>。进年来，深度学习技术发展火热，越来越多学者将深度学习技术</w:t>
      </w:r>
      <w:r w:rsidR="00E81E8A">
        <w:rPr>
          <w:rFonts w:hint="eastAsia"/>
          <w:sz w:val="24"/>
        </w:rPr>
        <w:t>用于高光谱图像分类的研究中，且有众多基于深度学习的算法取得了优于支持向量机的效果</w:t>
      </w:r>
      <w:r w:rsidR="00A4526B">
        <w:rPr>
          <w:rFonts w:hint="eastAsia"/>
          <w:sz w:val="24"/>
        </w:rPr>
        <w:t>[</w:t>
      </w:r>
      <w:r w:rsidR="00A4526B">
        <w:rPr>
          <w:sz w:val="24"/>
        </w:rPr>
        <w:t>xg28-33]</w:t>
      </w:r>
      <w:r w:rsidR="00932495">
        <w:rPr>
          <w:rFonts w:hint="eastAsia"/>
          <w:sz w:val="24"/>
        </w:rPr>
        <w:t>。</w:t>
      </w:r>
    </w:p>
    <w:p w:rsidR="0095375F" w:rsidRDefault="0095375F" w:rsidP="00D850F2">
      <w:pPr>
        <w:spacing w:line="440" w:lineRule="exact"/>
        <w:rPr>
          <w:sz w:val="24"/>
        </w:rPr>
      </w:pPr>
      <w:r>
        <w:rPr>
          <w:sz w:val="24"/>
        </w:rPr>
        <w:t>不同于传统</w:t>
      </w:r>
      <w:r>
        <w:rPr>
          <w:rFonts w:hint="eastAsia"/>
          <w:sz w:val="24"/>
        </w:rPr>
        <w:t>“浅”</w:t>
      </w:r>
      <w:r>
        <w:rPr>
          <w:sz w:val="24"/>
        </w:rPr>
        <w:t>层的手工制作特征</w:t>
      </w:r>
      <w:r>
        <w:rPr>
          <w:rFonts w:hint="eastAsia"/>
          <w:sz w:val="24"/>
        </w:rPr>
        <w:t>，</w:t>
      </w:r>
      <w:r>
        <w:rPr>
          <w:sz w:val="24"/>
        </w:rPr>
        <w:t>深度学习可以自动的从原始数据集学习到从低级到高级的结构化特征</w:t>
      </w:r>
      <w:r>
        <w:rPr>
          <w:rFonts w:hint="eastAsia"/>
          <w:sz w:val="24"/>
        </w:rPr>
        <w:t>。利用这些学习到的特征进行分类，已经在许多机器视觉任务中取得了巨大的成功。</w:t>
      </w:r>
      <w:r w:rsidR="00FD68F4">
        <w:rPr>
          <w:rFonts w:hint="eastAsia"/>
          <w:sz w:val="24"/>
        </w:rPr>
        <w:t>陈</w:t>
      </w:r>
      <w:r w:rsidR="005472C2">
        <w:rPr>
          <w:sz w:val="24"/>
        </w:rPr>
        <w:t>等人利用栈式自动编码机</w:t>
      </w:r>
      <w:r w:rsidR="005472C2">
        <w:rPr>
          <w:rFonts w:hint="eastAsia"/>
          <w:sz w:val="24"/>
        </w:rPr>
        <w:t>(</w:t>
      </w:r>
      <w:r w:rsidR="005472C2">
        <w:rPr>
          <w:sz w:val="24"/>
        </w:rPr>
        <w:t>SAE)</w:t>
      </w:r>
      <w:r w:rsidR="005472C2">
        <w:rPr>
          <w:rFonts w:hint="eastAsia"/>
          <w:sz w:val="24"/>
        </w:rPr>
        <w:t>[</w:t>
      </w:r>
      <w:r w:rsidR="005472C2">
        <w:rPr>
          <w:sz w:val="24"/>
        </w:rPr>
        <w:t>xg28]</w:t>
      </w:r>
      <w:r w:rsidR="005472C2">
        <w:rPr>
          <w:sz w:val="24"/>
        </w:rPr>
        <w:t>和深度置信网络</w:t>
      </w:r>
      <w:r w:rsidR="005472C2">
        <w:rPr>
          <w:rFonts w:hint="eastAsia"/>
          <w:sz w:val="24"/>
        </w:rPr>
        <w:t>(</w:t>
      </w:r>
      <w:r w:rsidR="005472C2">
        <w:rPr>
          <w:sz w:val="24"/>
        </w:rPr>
        <w:t>DBF)[xg31]</w:t>
      </w:r>
      <w:r w:rsidR="005472C2">
        <w:rPr>
          <w:sz w:val="24"/>
        </w:rPr>
        <w:t>两种非监督深度学习算法提取空</w:t>
      </w:r>
      <w:r w:rsidR="005472C2">
        <w:rPr>
          <w:rFonts w:hint="eastAsia"/>
          <w:sz w:val="24"/>
        </w:rPr>
        <w:t>-</w:t>
      </w:r>
      <w:r w:rsidR="005472C2">
        <w:rPr>
          <w:sz w:val="24"/>
        </w:rPr>
        <w:t>谱特征并分类</w:t>
      </w:r>
      <w:r w:rsidR="005472C2">
        <w:rPr>
          <w:rFonts w:hint="eastAsia"/>
          <w:sz w:val="24"/>
        </w:rPr>
        <w:t>。这种方法虽然解决了提取深层特征的需求，但是却存在两个问题：没有充分利用样本标签信息；必须将输入图像样本展平到一维，因此损失了部分空间信息。</w:t>
      </w:r>
      <w:r w:rsidR="00616662">
        <w:rPr>
          <w:rFonts w:hint="eastAsia"/>
          <w:sz w:val="24"/>
        </w:rPr>
        <w:t>赵等人</w:t>
      </w:r>
      <w:r w:rsidR="00616662">
        <w:rPr>
          <w:rFonts w:hint="eastAsia"/>
          <w:sz w:val="24"/>
        </w:rPr>
        <w:t>[</w:t>
      </w:r>
      <w:r w:rsidR="00616662">
        <w:rPr>
          <w:sz w:val="24"/>
        </w:rPr>
        <w:t>xg32-35]</w:t>
      </w:r>
      <w:r w:rsidR="00616662">
        <w:rPr>
          <w:rFonts w:hint="eastAsia"/>
          <w:sz w:val="24"/>
        </w:rPr>
        <w:t>采用卷积神经网络</w:t>
      </w:r>
      <w:r w:rsidR="00616662">
        <w:rPr>
          <w:rFonts w:hint="eastAsia"/>
          <w:sz w:val="24"/>
        </w:rPr>
        <w:t>(</w:t>
      </w:r>
      <w:r w:rsidR="00616662">
        <w:rPr>
          <w:sz w:val="24"/>
        </w:rPr>
        <w:t>CNN)</w:t>
      </w:r>
      <w:r w:rsidR="00616662">
        <w:rPr>
          <w:rFonts w:hint="eastAsia"/>
          <w:sz w:val="24"/>
        </w:rPr>
        <w:t>进行高光谱图像分类，提取图像前几个主成分后采用</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获得空间信息</w:t>
      </w:r>
      <w:r w:rsidR="00616662">
        <w:rPr>
          <w:rFonts w:hint="eastAsia"/>
          <w:sz w:val="24"/>
        </w:rPr>
        <w:t>。</w:t>
      </w:r>
      <w:r w:rsidR="00616662">
        <w:rPr>
          <w:sz w:val="24"/>
        </w:rPr>
        <w:t>这种方法取得了优于</w:t>
      </w:r>
      <w:r w:rsidR="00616662">
        <w:rPr>
          <w:rFonts w:hint="eastAsia"/>
          <w:sz w:val="24"/>
        </w:rPr>
        <w:lastRenderedPageBreak/>
        <w:t>S</w:t>
      </w:r>
      <w:r w:rsidR="00616662">
        <w:rPr>
          <w:sz w:val="24"/>
        </w:rPr>
        <w:t>AE</w:t>
      </w:r>
      <w:r w:rsidR="00616662">
        <w:rPr>
          <w:sz w:val="24"/>
        </w:rPr>
        <w:t>和</w:t>
      </w:r>
      <w:r w:rsidR="00616662">
        <w:rPr>
          <w:rFonts w:hint="eastAsia"/>
          <w:sz w:val="24"/>
        </w:rPr>
        <w:t>D</w:t>
      </w:r>
      <w:r w:rsidR="00616662">
        <w:rPr>
          <w:sz w:val="24"/>
        </w:rPr>
        <w:t>BF</w:t>
      </w:r>
      <w:r w:rsidR="00616662">
        <w:rPr>
          <w:sz w:val="24"/>
        </w:rPr>
        <w:t>的方法</w:t>
      </w:r>
      <w:r w:rsidR="00616662">
        <w:rPr>
          <w:rFonts w:hint="eastAsia"/>
          <w:sz w:val="24"/>
        </w:rPr>
        <w:t>，</w:t>
      </w:r>
      <w:r w:rsidR="00616662">
        <w:rPr>
          <w:sz w:val="24"/>
        </w:rPr>
        <w:t>但是这类算法为了适应</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的可控范围避免生成过大的卷积核</w:t>
      </w:r>
      <w:r w:rsidR="00616662">
        <w:rPr>
          <w:rFonts w:hint="eastAsia"/>
          <w:sz w:val="24"/>
        </w:rPr>
        <w:t>，</w:t>
      </w:r>
      <w:r w:rsidR="00616662">
        <w:rPr>
          <w:sz w:val="24"/>
        </w:rPr>
        <w:t>对图像进行了极大的降维操作且分开提取空间和光谱特征</w:t>
      </w:r>
      <w:r w:rsidR="00616662">
        <w:rPr>
          <w:rFonts w:hint="eastAsia"/>
          <w:sz w:val="24"/>
        </w:rPr>
        <w:t>，</w:t>
      </w:r>
      <w:r w:rsidR="00616662">
        <w:rPr>
          <w:sz w:val="24"/>
        </w:rPr>
        <w:t>这种策略势必不能充分提取到空</w:t>
      </w:r>
      <w:r w:rsidR="00616662">
        <w:rPr>
          <w:rFonts w:hint="eastAsia"/>
          <w:sz w:val="24"/>
        </w:rPr>
        <w:t>-</w:t>
      </w:r>
      <w:r w:rsidR="00616662">
        <w:rPr>
          <w:sz w:val="24"/>
        </w:rPr>
        <w:t>谱特征</w:t>
      </w:r>
      <w:r w:rsidR="00076B30">
        <w:rPr>
          <w:rFonts w:hint="eastAsia"/>
          <w:sz w:val="24"/>
        </w:rPr>
        <w:t>。</w:t>
      </w:r>
    </w:p>
    <w:p w:rsidR="00616662" w:rsidRPr="00076B30" w:rsidRDefault="00076B30" w:rsidP="00D850F2">
      <w:pPr>
        <w:spacing w:line="440" w:lineRule="exact"/>
        <w:rPr>
          <w:sz w:val="24"/>
        </w:rPr>
      </w:pPr>
      <w:r>
        <w:rPr>
          <w:sz w:val="24"/>
        </w:rPr>
        <w:tab/>
      </w:r>
      <w:r>
        <w:rPr>
          <w:sz w:val="24"/>
        </w:rPr>
        <w:t>鉴于上述内容</w:t>
      </w:r>
      <w:r>
        <w:rPr>
          <w:rFonts w:hint="eastAsia"/>
          <w:sz w:val="24"/>
        </w:rPr>
        <w:t>，</w:t>
      </w:r>
      <w:r>
        <w:rPr>
          <w:sz w:val="24"/>
        </w:rPr>
        <w:t>本文提出一种基于</w:t>
      </w:r>
      <w:r>
        <w:rPr>
          <w:sz w:val="24"/>
        </w:rPr>
        <w:t>3D</w:t>
      </w:r>
      <w:r>
        <w:rPr>
          <w:sz w:val="24"/>
        </w:rPr>
        <w:t>卷积神经网络的轻量级高光谱图像分类算法</w:t>
      </w:r>
      <w:r>
        <w:rPr>
          <w:rFonts w:hint="eastAsia"/>
          <w:sz w:val="24"/>
        </w:rPr>
        <w:t>。解决了两个问题：在充分提取空</w:t>
      </w:r>
      <w:r>
        <w:rPr>
          <w:rFonts w:hint="eastAsia"/>
          <w:sz w:val="24"/>
        </w:rPr>
        <w:t>-</w:t>
      </w:r>
      <w:r>
        <w:rPr>
          <w:rFonts w:hint="eastAsia"/>
          <w:sz w:val="24"/>
        </w:rPr>
        <w:t>谱特征的同时，避免产生过长过深的网络结构，减轻了计算机的运算负载，有望应用于轻量级设备；相较于传统高光谱图像算法极大的提升了高光谱图像的分类精度。</w:t>
      </w:r>
    </w:p>
    <w:p w:rsidR="00482280" w:rsidRDefault="00E34B18">
      <w:pPr>
        <w:pStyle w:val="2"/>
        <w:spacing w:before="120" w:after="120"/>
        <w:rPr>
          <w:rStyle w:val="2CharChar"/>
          <w:color w:val="auto"/>
        </w:rPr>
      </w:pPr>
      <w:bookmarkStart w:id="266" w:name="_Toc2794"/>
      <w:r>
        <w:rPr>
          <w:rStyle w:val="2CharChar"/>
          <w:color w:val="auto"/>
        </w:rPr>
        <w:t>4</w:t>
      </w:r>
      <w:r w:rsidR="00482280">
        <w:rPr>
          <w:rStyle w:val="2CharChar"/>
          <w:color w:val="auto"/>
        </w:rPr>
        <w:t xml:space="preserve">.2 </w:t>
      </w:r>
      <w:bookmarkEnd w:id="266"/>
      <w:r w:rsidR="00076B30">
        <w:rPr>
          <w:rStyle w:val="2CharChar"/>
          <w:color w:val="auto"/>
        </w:rPr>
        <w:t>深度学习基本理论</w:t>
      </w:r>
    </w:p>
    <w:p w:rsidR="005720CA" w:rsidRDefault="00076B30" w:rsidP="001071DA">
      <w:pPr>
        <w:pStyle w:val="3"/>
      </w:pPr>
      <w:bookmarkStart w:id="267" w:name="_Toc17253"/>
      <w:r>
        <w:t>4</w:t>
      </w:r>
      <w:r w:rsidR="00482280">
        <w:t>.2.</w:t>
      </w:r>
      <w:r w:rsidR="00482280">
        <w:rPr>
          <w:rFonts w:hint="eastAsia"/>
        </w:rPr>
        <w:t>1</w:t>
      </w:r>
      <w:bookmarkEnd w:id="267"/>
      <w:r>
        <w:t xml:space="preserve"> </w:t>
      </w:r>
      <w:r>
        <w:t>深度学习</w:t>
      </w:r>
      <w:r w:rsidR="001071DA">
        <w:t>基本</w:t>
      </w:r>
      <w:r w:rsidR="00417EA9">
        <w:t>思想</w:t>
      </w:r>
    </w:p>
    <w:p w:rsidR="00710001" w:rsidRDefault="008B31B9" w:rsidP="0013383D">
      <w:pPr>
        <w:spacing w:line="440" w:lineRule="exact"/>
        <w:ind w:firstLine="420"/>
        <w:rPr>
          <w:sz w:val="24"/>
        </w:rPr>
      </w:pPr>
      <w:r>
        <w:rPr>
          <w:sz w:val="24"/>
        </w:rPr>
        <w:t>深度学习最早起源于</w:t>
      </w:r>
      <w:r>
        <w:rPr>
          <w:sz w:val="24"/>
        </w:rPr>
        <w:t>1957</w:t>
      </w:r>
      <w:r>
        <w:rPr>
          <w:sz w:val="24"/>
        </w:rPr>
        <w:t>年</w:t>
      </w:r>
      <w:r>
        <w:rPr>
          <w:rFonts w:hint="eastAsia"/>
          <w:sz w:val="24"/>
        </w:rPr>
        <w:t>Fra</w:t>
      </w:r>
      <w:r>
        <w:rPr>
          <w:sz w:val="24"/>
        </w:rPr>
        <w:t>nk Rosenblatt</w:t>
      </w:r>
      <w:r>
        <w:rPr>
          <w:sz w:val="24"/>
        </w:rPr>
        <w:t>提出的感知机</w:t>
      </w:r>
      <w:r>
        <w:rPr>
          <w:rFonts w:hint="eastAsia"/>
          <w:sz w:val="24"/>
        </w:rPr>
        <w:t>[</w:t>
      </w:r>
      <w:r>
        <w:rPr>
          <w:rFonts w:hint="eastAsia"/>
          <w:sz w:val="24"/>
        </w:rPr>
        <w:t>深度学起源</w:t>
      </w:r>
      <w:r>
        <w:rPr>
          <w:sz w:val="24"/>
        </w:rPr>
        <w:t>]</w:t>
      </w:r>
      <w:r>
        <w:rPr>
          <w:rFonts w:hint="eastAsia"/>
          <w:sz w:val="24"/>
        </w:rPr>
        <w:t>(</w:t>
      </w:r>
      <w:r>
        <w:rPr>
          <w:sz w:val="24"/>
        </w:rPr>
        <w:t>Percepton)</w:t>
      </w:r>
      <w:r>
        <w:rPr>
          <w:rFonts w:hint="eastAsia"/>
          <w:sz w:val="24"/>
        </w:rPr>
        <w:t>。</w:t>
      </w:r>
    </w:p>
    <w:p w:rsidR="008B31B9" w:rsidRDefault="000B5CEE" w:rsidP="00210BC5">
      <w:pPr>
        <w:spacing w:line="440" w:lineRule="exact"/>
        <w:rPr>
          <w:sz w:val="24"/>
        </w:rPr>
      </w:pPr>
      <w:r>
        <w:rPr>
          <w:rFonts w:hint="eastAsia"/>
          <w:sz w:val="24"/>
        </w:rPr>
        <w:drawing>
          <wp:anchor distT="0" distB="0" distL="114300" distR="114300" simplePos="0" relativeHeight="251696128" behindDoc="0" locked="0" layoutInCell="1" allowOverlap="1">
            <wp:simplePos x="0" y="0"/>
            <wp:positionH relativeFrom="column">
              <wp:posOffset>547370</wp:posOffset>
            </wp:positionH>
            <wp:positionV relativeFrom="paragraph">
              <wp:posOffset>674370</wp:posOffset>
            </wp:positionV>
            <wp:extent cx="4773600" cy="1447200"/>
            <wp:effectExtent l="0" t="0" r="8255"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388">
                      <a:extLst>
                        <a:ext uri="{28A0092B-C50C-407E-A947-70E740481C1C}">
                          <a14:useLocalDpi xmlns:a14="http://schemas.microsoft.com/office/drawing/2010/main" val="0"/>
                        </a:ext>
                      </a:extLst>
                    </a:blip>
                    <a:stretch>
                      <a:fillRect/>
                    </a:stretch>
                  </pic:blipFill>
                  <pic:spPr>
                    <a:xfrm>
                      <a:off x="0" y="0"/>
                      <a:ext cx="4773600" cy="1447200"/>
                    </a:xfrm>
                    <a:prstGeom prst="rect">
                      <a:avLst/>
                    </a:prstGeom>
                  </pic:spPr>
                </pic:pic>
              </a:graphicData>
            </a:graphic>
            <wp14:sizeRelH relativeFrom="margin">
              <wp14:pctWidth>0</wp14:pctWidth>
            </wp14:sizeRelH>
            <wp14:sizeRelV relativeFrom="margin">
              <wp14:pctHeight>0</wp14:pctHeight>
            </wp14:sizeRelV>
          </wp:anchor>
        </w:drawing>
      </w:r>
      <w:r w:rsidR="008B31B9">
        <w:rPr>
          <w:sz w:val="24"/>
        </w:rPr>
        <w:t>感知机是</w:t>
      </w:r>
      <w:r w:rsidR="00DA4F18">
        <w:rPr>
          <w:sz w:val="24"/>
        </w:rPr>
        <w:t>只</w:t>
      </w:r>
      <w:r w:rsidR="008B31B9">
        <w:rPr>
          <w:sz w:val="24"/>
        </w:rPr>
        <w:t>有单层计算单元的神经网络</w:t>
      </w:r>
      <w:r w:rsidR="008B31B9">
        <w:rPr>
          <w:rFonts w:hint="eastAsia"/>
          <w:sz w:val="24"/>
        </w:rPr>
        <w:t>，</w:t>
      </w:r>
      <w:r w:rsidR="008B31B9">
        <w:rPr>
          <w:sz w:val="24"/>
        </w:rPr>
        <w:t>由线性单元和阈值单元构成</w:t>
      </w:r>
      <w:r w:rsidR="008B31B9">
        <w:rPr>
          <w:rFonts w:hint="eastAsia"/>
          <w:sz w:val="24"/>
        </w:rPr>
        <w:t>。</w:t>
      </w:r>
      <w:r>
        <w:rPr>
          <w:sz w:val="24"/>
        </w:rPr>
        <w:t>感知机模型如图</w:t>
      </w:r>
      <w:r>
        <w:rPr>
          <w:rFonts w:hint="eastAsia"/>
          <w:sz w:val="24"/>
        </w:rPr>
        <w:t>4</w:t>
      </w:r>
      <w:r>
        <w:rPr>
          <w:sz w:val="24"/>
        </w:rPr>
        <w:t>.1</w:t>
      </w:r>
      <w:r>
        <w:rPr>
          <w:sz w:val="24"/>
        </w:rPr>
        <w:t>所示</w:t>
      </w:r>
      <w:r>
        <w:rPr>
          <w:rFonts w:hint="eastAsia"/>
          <w:sz w:val="24"/>
        </w:rPr>
        <w:t>。</w:t>
      </w:r>
    </w:p>
    <w:p w:rsidR="000B5CEE" w:rsidRDefault="000B5CEE" w:rsidP="00210BC5">
      <w:pPr>
        <w:spacing w:line="440" w:lineRule="exact"/>
        <w:rPr>
          <w:sz w:val="24"/>
        </w:rPr>
      </w:pPr>
      <w:r>
        <w:rPr>
          <w:sz w:val="24"/>
        </w:rPr>
        <w:tab/>
      </w:r>
      <w:r>
        <w:rPr>
          <w:sz w:val="24"/>
        </w:rPr>
        <w:tab/>
      </w:r>
      <w:r>
        <w:rPr>
          <w:sz w:val="24"/>
        </w:rPr>
        <w:tab/>
        <w:t xml:space="preserve"> </w:t>
      </w:r>
      <w:r>
        <w:rPr>
          <w:sz w:val="24"/>
        </w:rPr>
        <w:tab/>
      </w:r>
      <w:r>
        <w:rPr>
          <w:sz w:val="24"/>
        </w:rPr>
        <w:tab/>
      </w:r>
      <w:r>
        <w:rPr>
          <w:sz w:val="24"/>
        </w:rPr>
        <w:tab/>
      </w:r>
      <w:r>
        <w:rPr>
          <w:sz w:val="24"/>
        </w:rPr>
        <w:tab/>
      </w:r>
      <w:r>
        <w:rPr>
          <w:sz w:val="24"/>
        </w:rPr>
        <w:tab/>
      </w:r>
      <w:r w:rsidR="0013383D">
        <w:rPr>
          <w:sz w:val="24"/>
        </w:rPr>
        <w:tab/>
      </w:r>
      <w:r>
        <w:rPr>
          <w:sz w:val="24"/>
        </w:rPr>
        <w:t>图</w:t>
      </w:r>
      <w:r>
        <w:rPr>
          <w:rFonts w:hint="eastAsia"/>
          <w:sz w:val="24"/>
        </w:rPr>
        <w:t>4</w:t>
      </w:r>
      <w:r>
        <w:rPr>
          <w:sz w:val="24"/>
        </w:rPr>
        <w:t>.1</w:t>
      </w:r>
      <w:r w:rsidR="00442770">
        <w:rPr>
          <w:sz w:val="24"/>
        </w:rPr>
        <w:t xml:space="preserve"> </w:t>
      </w:r>
      <w:r w:rsidR="00442770">
        <w:rPr>
          <w:sz w:val="24"/>
        </w:rPr>
        <w:t>感知机</w:t>
      </w:r>
    </w:p>
    <w:p w:rsidR="000B5CEE" w:rsidRDefault="000B5CEE" w:rsidP="00210BC5">
      <w:pPr>
        <w:spacing w:line="440" w:lineRule="exact"/>
        <w:rPr>
          <w:sz w:val="24"/>
        </w:rPr>
      </w:pPr>
      <w:r>
        <w:rPr>
          <w:sz w:val="24"/>
        </w:rPr>
        <w:t>其数学模型为</w:t>
      </w:r>
      <w:r>
        <w:rPr>
          <w:rFonts w:hint="eastAsia"/>
          <w:sz w:val="24"/>
        </w:rPr>
        <w:t>：</w:t>
      </w:r>
      <w:r>
        <w:rPr>
          <w:sz w:val="24"/>
        </w:rPr>
        <w:tab/>
      </w:r>
      <w:r>
        <w:rPr>
          <w:sz w:val="24"/>
        </w:rPr>
        <w:tab/>
      </w:r>
      <w:r>
        <w:rPr>
          <w:sz w:val="24"/>
        </w:rPr>
        <w:tab/>
      </w:r>
      <w:r>
        <w:rPr>
          <w:sz w:val="24"/>
        </w:rPr>
        <w:tab/>
      </w:r>
      <w:r>
        <w:rPr>
          <w:sz w:val="24"/>
        </w:rPr>
        <w:tab/>
      </w:r>
    </w:p>
    <w:p w:rsidR="000B5CEE" w:rsidRDefault="000B5CEE" w:rsidP="000B5CEE">
      <w:pPr>
        <w:spacing w:line="360" w:lineRule="auto"/>
        <w:ind w:firstLineChars="1400" w:firstLine="3360"/>
        <w:rPr>
          <w:sz w:val="24"/>
        </w:rPr>
      </w:pPr>
      <w:r>
        <w:rPr>
          <w:sz w:val="24"/>
        </w:rPr>
        <w:drawing>
          <wp:inline distT="0" distB="0" distL="0" distR="0" wp14:anchorId="36DC3B4A" wp14:editId="39DB5562">
            <wp:extent cx="1234228" cy="466725"/>
            <wp:effectExtent l="0" t="0" r="4445" b="0"/>
            <wp:docPr id="31" name="图片 31" descr="C:\Users\zx188\AppData\Local\Microsoft\Windows\INetCache\Content.Word\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C:\Users\zx188\AppData\Local\Microsoft\Windows\INetCache\Content.Word\1.wmf"/>
                    <pic:cNvPicPr>
                      <a:picLocks noChangeAspect="1" noChangeArrowheads="1"/>
                    </pic:cNvPicPr>
                  </pic:nvPicPr>
                  <pic:blipFill>
                    <a:blip r:embed="rId389" cstate="print">
                      <a:extLst>
                        <a:ext uri="{28A0092B-C50C-407E-A947-70E740481C1C}">
                          <a14:useLocalDpi xmlns:a14="http://schemas.microsoft.com/office/drawing/2010/main" val="0"/>
                        </a:ext>
                      </a:extLst>
                    </a:blip>
                    <a:srcRect/>
                    <a:stretch>
                      <a:fillRect/>
                    </a:stretch>
                  </pic:blipFill>
                  <pic:spPr bwMode="auto">
                    <a:xfrm>
                      <a:off x="0" y="0"/>
                      <a:ext cx="1235323" cy="467139"/>
                    </a:xfrm>
                    <a:prstGeom prst="rect">
                      <a:avLst/>
                    </a:prstGeom>
                    <a:noFill/>
                    <a:ln>
                      <a:noFill/>
                    </a:ln>
                  </pic:spPr>
                </pic:pic>
              </a:graphicData>
            </a:graphic>
          </wp:inline>
        </w:drawing>
      </w:r>
    </w:p>
    <w:p w:rsidR="0017635D" w:rsidRDefault="0013383D" w:rsidP="0017635D">
      <w:pPr>
        <w:spacing w:line="360" w:lineRule="auto"/>
        <w:rPr>
          <w:sz w:val="24"/>
        </w:rPr>
      </w:pPr>
      <w:r>
        <w:rPr>
          <w:sz w:val="24"/>
        </w:rPr>
        <w:t>其中</w:t>
      </w:r>
      <w:r w:rsidRPr="0013383D">
        <w:rPr>
          <w:position w:val="-10"/>
          <w:sz w:val="24"/>
        </w:rPr>
        <w:object w:dxaOrig="240" w:dyaOrig="320">
          <v:shape id="_x0000_i1202" type="#_x0000_t75" style="width:12.5pt;height:16.3pt" o:ole="">
            <v:imagedata r:id="rId390" o:title=""/>
          </v:shape>
          <o:OLEObject Type="Embed" ProgID="Equation.DSMT4" ShapeID="_x0000_i1202" DrawAspect="Content" ObjectID="_1605559086" r:id="rId391"/>
        </w:object>
      </w:r>
      <w:r>
        <w:rPr>
          <w:sz w:val="24"/>
        </w:rPr>
        <w:t>是阶跃函数</w:t>
      </w:r>
      <w:r>
        <w:rPr>
          <w:rFonts w:hint="eastAsia"/>
          <w:sz w:val="24"/>
        </w:rPr>
        <w:t>：</w:t>
      </w:r>
    </w:p>
    <w:p w:rsidR="0013383D" w:rsidRDefault="0013383D" w:rsidP="0017635D">
      <w:pPr>
        <w:spacing w:line="360" w:lineRule="auto"/>
        <w:rPr>
          <w:sz w:val="24"/>
        </w:rPr>
      </w:pPr>
      <w:r>
        <w:rPr>
          <w:sz w:val="24"/>
        </w:rPr>
        <w:tab/>
      </w:r>
      <w:r>
        <w:rPr>
          <w:sz w:val="24"/>
        </w:rPr>
        <w:tab/>
      </w:r>
      <w:r>
        <w:rPr>
          <w:sz w:val="24"/>
        </w:rPr>
        <w:tab/>
      </w:r>
      <w:r>
        <w:rPr>
          <w:sz w:val="24"/>
        </w:rPr>
        <w:tab/>
      </w:r>
      <w:r>
        <w:rPr>
          <w:sz w:val="24"/>
        </w:rPr>
        <w:tab/>
        <w:t xml:space="preserve">           </w:t>
      </w:r>
      <w:r w:rsidR="00DA4F18">
        <w:rPr>
          <w:sz w:val="24"/>
        </w:rPr>
        <w:t xml:space="preserve"> </w:t>
      </w:r>
      <w:r w:rsidRPr="0013383D">
        <w:rPr>
          <w:position w:val="-10"/>
          <w:sz w:val="24"/>
        </w:rPr>
        <w:object w:dxaOrig="1420" w:dyaOrig="320">
          <v:shape id="_x0000_i1203" type="#_x0000_t75" style="width:71.35pt;height:16.3pt" o:ole="">
            <v:imagedata r:id="rId392" o:title=""/>
          </v:shape>
          <o:OLEObject Type="Embed" ProgID="Equation.DSMT4" ShapeID="_x0000_i1203" DrawAspect="Content" ObjectID="_1605559087" r:id="rId393"/>
        </w:object>
      </w:r>
      <w:r>
        <w:rPr>
          <w:sz w:val="24"/>
        </w:rPr>
        <w:t xml:space="preserve"> </w:t>
      </w:r>
    </w:p>
    <w:p w:rsidR="000B5CEE" w:rsidRDefault="0013383D" w:rsidP="000B5CEE">
      <w:pPr>
        <w:spacing w:line="360" w:lineRule="auto"/>
        <w:rPr>
          <w:sz w:val="24"/>
        </w:rPr>
      </w:pPr>
      <w:r>
        <w:rPr>
          <w:rFonts w:hint="eastAsia"/>
          <w:sz w:val="24"/>
        </w:rPr>
        <w:t xml:space="preserve"> </w:t>
      </w:r>
      <w:r>
        <w:rPr>
          <w:sz w:val="24"/>
        </w:rPr>
        <w:t xml:space="preserve">                            </w:t>
      </w:r>
      <w:r w:rsidRPr="0013383D">
        <w:rPr>
          <w:position w:val="-10"/>
          <w:sz w:val="24"/>
        </w:rPr>
        <w:object w:dxaOrig="1579" w:dyaOrig="320">
          <v:shape id="_x0000_i1204" type="#_x0000_t75" style="width:78.9pt;height:16.3pt" o:ole="">
            <v:imagedata r:id="rId394" o:title=""/>
          </v:shape>
          <o:OLEObject Type="Embed" ProgID="Equation.DSMT4" ShapeID="_x0000_i1204" DrawAspect="Content" ObjectID="_1605559088" r:id="rId395"/>
        </w:object>
      </w:r>
      <w:r>
        <w:rPr>
          <w:sz w:val="24"/>
        </w:rPr>
        <w:t xml:space="preserve"> </w:t>
      </w:r>
    </w:p>
    <w:p w:rsidR="0013383D" w:rsidRDefault="0013383D" w:rsidP="000B5CEE">
      <w:pPr>
        <w:spacing w:line="360" w:lineRule="auto"/>
        <w:rPr>
          <w:sz w:val="24"/>
        </w:rPr>
      </w:pPr>
      <w:r>
        <w:rPr>
          <w:sz w:val="24"/>
        </w:rPr>
        <w:t>感知机一种简单的二分类器</w:t>
      </w:r>
      <w:r>
        <w:rPr>
          <w:rFonts w:hint="eastAsia"/>
          <w:sz w:val="24"/>
        </w:rPr>
        <w:t>，其分类边界条件为：</w:t>
      </w:r>
    </w:p>
    <w:p w:rsidR="0013383D" w:rsidRDefault="0013383D" w:rsidP="000B5CEE">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13383D">
        <w:rPr>
          <w:position w:val="-28"/>
          <w:sz w:val="24"/>
        </w:rPr>
        <w:object w:dxaOrig="1540" w:dyaOrig="680">
          <v:shape id="_x0000_i1205" type="#_x0000_t75" style="width:77pt;height:33.8pt" o:ole="">
            <v:imagedata r:id="rId396" o:title=""/>
          </v:shape>
          <o:OLEObject Type="Embed" ProgID="Equation.DSMT4" ShapeID="_x0000_i1205" DrawAspect="Content" ObjectID="_1605559089" r:id="rId397"/>
        </w:object>
      </w:r>
      <w:r>
        <w:rPr>
          <w:sz w:val="24"/>
        </w:rPr>
        <w:t xml:space="preserve"> </w:t>
      </w:r>
    </w:p>
    <w:p w:rsidR="0013383D" w:rsidRDefault="00DA4F18" w:rsidP="000B5CEE">
      <w:pPr>
        <w:spacing w:line="360" w:lineRule="auto"/>
        <w:rPr>
          <w:sz w:val="24"/>
        </w:rPr>
      </w:pPr>
      <w:r>
        <w:rPr>
          <w:rFonts w:hint="eastAsia"/>
          <w:sz w:val="24"/>
        </w:rPr>
        <w:t>感知机是整个神经网络的基础单元，神经元输出通过激励函数确定，神经元之间通过权值传递信息，权值通过误差进行调节。然而，单层感知机只针对线性问题有分类能力，</w:t>
      </w:r>
      <w:r>
        <w:rPr>
          <w:rFonts w:hint="eastAsia"/>
          <w:sz w:val="24"/>
        </w:rPr>
        <w:lastRenderedPageBreak/>
        <w:t>对于非线性问题却没好的解决方案。</w:t>
      </w:r>
    </w:p>
    <w:p w:rsidR="00442770" w:rsidRDefault="00DA4F18" w:rsidP="000B5CEE">
      <w:pPr>
        <w:spacing w:line="360" w:lineRule="auto"/>
        <w:rPr>
          <w:sz w:val="24"/>
        </w:rPr>
      </w:pPr>
      <w:r>
        <w:rPr>
          <w:sz w:val="24"/>
        </w:rPr>
        <w:tab/>
      </w:r>
      <w:r>
        <w:rPr>
          <w:sz w:val="24"/>
        </w:rPr>
        <w:t>一条直线不能解决分类问题</w:t>
      </w:r>
      <w:r>
        <w:rPr>
          <w:rFonts w:hint="eastAsia"/>
          <w:sz w:val="24"/>
        </w:rPr>
        <w:t>，</w:t>
      </w:r>
      <w:r>
        <w:rPr>
          <w:sz w:val="24"/>
        </w:rPr>
        <w:t>那么弯曲的折线会不会有着较好的效果</w:t>
      </w:r>
      <w:r>
        <w:rPr>
          <w:rFonts w:hint="eastAsia"/>
          <w:sz w:val="24"/>
        </w:rPr>
        <w:t>。</w:t>
      </w:r>
      <w:r>
        <w:rPr>
          <w:sz w:val="24"/>
        </w:rPr>
        <w:t>基于此</w:t>
      </w:r>
      <w:r>
        <w:rPr>
          <w:rFonts w:hint="eastAsia"/>
          <w:sz w:val="24"/>
        </w:rPr>
        <w:t>，</w:t>
      </w:r>
      <w:r>
        <w:rPr>
          <w:sz w:val="24"/>
        </w:rPr>
        <w:t>多层感知机被提出</w:t>
      </w:r>
      <w:r>
        <w:rPr>
          <w:rFonts w:hint="eastAsia"/>
          <w:sz w:val="24"/>
        </w:rPr>
        <w:t>，</w:t>
      </w:r>
      <w:r>
        <w:rPr>
          <w:sz w:val="24"/>
        </w:rPr>
        <w:t>具体实现是通过在单层感知机的输入和输出层之间加入隐藏层</w:t>
      </w:r>
      <w:r>
        <w:rPr>
          <w:rFonts w:hint="eastAsia"/>
          <w:sz w:val="24"/>
        </w:rPr>
        <w:t>。</w:t>
      </w:r>
      <w:r w:rsidR="00442770">
        <w:rPr>
          <w:sz w:val="24"/>
        </w:rPr>
        <w:t>多层感知机模型如图</w:t>
      </w:r>
      <w:r w:rsidR="00442770">
        <w:rPr>
          <w:rFonts w:hint="eastAsia"/>
          <w:sz w:val="24"/>
        </w:rPr>
        <w:t>4</w:t>
      </w:r>
      <w:r w:rsidR="00442770">
        <w:rPr>
          <w:sz w:val="24"/>
        </w:rPr>
        <w:t>.2</w:t>
      </w:r>
      <w:r w:rsidR="00442770">
        <w:rPr>
          <w:sz w:val="24"/>
        </w:rPr>
        <w:t>所示</w:t>
      </w:r>
      <w:r w:rsidR="00442770">
        <w:rPr>
          <w:rFonts w:hint="eastAsia"/>
          <w:sz w:val="24"/>
        </w:rPr>
        <w:t>。</w:t>
      </w:r>
    </w:p>
    <w:p w:rsidR="00442770" w:rsidRDefault="00442770" w:rsidP="00442770">
      <w:pPr>
        <w:spacing w:line="360" w:lineRule="auto"/>
        <w:ind w:firstLineChars="700" w:firstLine="1680"/>
        <w:rPr>
          <w:sz w:val="24"/>
        </w:rPr>
      </w:pPr>
      <w:r>
        <w:rPr>
          <w:rFonts w:hint="eastAsia"/>
          <w:sz w:val="24"/>
        </w:rPr>
        <w:drawing>
          <wp:inline distT="0" distB="0" distL="0" distR="0">
            <wp:extent cx="3619500" cy="177854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PNG"/>
                    <pic:cNvPicPr/>
                  </pic:nvPicPr>
                  <pic:blipFill>
                    <a:blip r:embed="rId398">
                      <a:extLst>
                        <a:ext uri="{28A0092B-C50C-407E-A947-70E740481C1C}">
                          <a14:useLocalDpi xmlns:a14="http://schemas.microsoft.com/office/drawing/2010/main" val="0"/>
                        </a:ext>
                      </a:extLst>
                    </a:blip>
                    <a:stretch>
                      <a:fillRect/>
                    </a:stretch>
                  </pic:blipFill>
                  <pic:spPr>
                    <a:xfrm>
                      <a:off x="0" y="0"/>
                      <a:ext cx="3626584" cy="1782028"/>
                    </a:xfrm>
                    <a:prstGeom prst="rect">
                      <a:avLst/>
                    </a:prstGeom>
                  </pic:spPr>
                </pic:pic>
              </a:graphicData>
            </a:graphic>
          </wp:inline>
        </w:drawing>
      </w:r>
    </w:p>
    <w:p w:rsidR="00442770" w:rsidRDefault="00442770" w:rsidP="00442770">
      <w:pPr>
        <w:spacing w:line="360" w:lineRule="auto"/>
        <w:ind w:firstLineChars="700" w:firstLine="1680"/>
        <w:rPr>
          <w:sz w:val="24"/>
        </w:rPr>
      </w:pPr>
      <w:r>
        <w:rPr>
          <w:rFonts w:hint="eastAsia"/>
          <w:sz w:val="24"/>
        </w:rPr>
        <w:t xml:space="preserve"> </w:t>
      </w:r>
      <w:r>
        <w:rPr>
          <w:sz w:val="24"/>
        </w:rPr>
        <w:t xml:space="preserve">        </w:t>
      </w:r>
      <w:r>
        <w:rPr>
          <w:sz w:val="24"/>
        </w:rPr>
        <w:tab/>
      </w:r>
      <w:r>
        <w:rPr>
          <w:sz w:val="24"/>
        </w:rPr>
        <w:tab/>
      </w:r>
      <w:r>
        <w:rPr>
          <w:sz w:val="24"/>
        </w:rPr>
        <w:t>图</w:t>
      </w:r>
      <w:r>
        <w:rPr>
          <w:rFonts w:hint="eastAsia"/>
          <w:sz w:val="24"/>
        </w:rPr>
        <w:t>4</w:t>
      </w:r>
      <w:r>
        <w:rPr>
          <w:sz w:val="24"/>
        </w:rPr>
        <w:t>.2</w:t>
      </w:r>
      <w:r>
        <w:rPr>
          <w:sz w:val="24"/>
        </w:rPr>
        <w:t>多层感知机</w:t>
      </w:r>
    </w:p>
    <w:p w:rsidR="00442770" w:rsidRDefault="00F624B4" w:rsidP="00442770">
      <w:pPr>
        <w:spacing w:line="360" w:lineRule="auto"/>
        <w:rPr>
          <w:sz w:val="24"/>
        </w:rPr>
      </w:pPr>
      <w:r>
        <w:rPr>
          <w:sz w:val="24"/>
        </w:rPr>
        <w:tab/>
      </w:r>
      <w:r>
        <w:rPr>
          <w:sz w:val="24"/>
        </w:rPr>
        <w:t>随着隐藏层数增多</w:t>
      </w:r>
      <w:r>
        <w:rPr>
          <w:rFonts w:hint="eastAsia"/>
          <w:sz w:val="24"/>
        </w:rPr>
        <w:t>，</w:t>
      </w:r>
      <w:r>
        <w:rPr>
          <w:sz w:val="24"/>
        </w:rPr>
        <w:t>多层感知机的的分类凸域可能成为任意形状</w:t>
      </w:r>
      <w:r>
        <w:rPr>
          <w:rFonts w:hint="eastAsia"/>
          <w:sz w:val="24"/>
        </w:rPr>
        <w:t>，</w:t>
      </w:r>
      <w:r>
        <w:rPr>
          <w:sz w:val="24"/>
        </w:rPr>
        <w:t>因此理论上可以解决任何复杂问题</w:t>
      </w:r>
      <w:r>
        <w:rPr>
          <w:rFonts w:hint="eastAsia"/>
          <w:sz w:val="24"/>
        </w:rPr>
        <w:t>。</w:t>
      </w:r>
      <w:r>
        <w:rPr>
          <w:sz w:val="24"/>
        </w:rPr>
        <w:t>然而</w:t>
      </w:r>
      <w:r>
        <w:rPr>
          <w:rFonts w:hint="eastAsia"/>
          <w:sz w:val="24"/>
        </w:rPr>
        <w:t>，</w:t>
      </w:r>
      <w:r w:rsidR="00CB2792">
        <w:rPr>
          <w:rFonts w:hint="eastAsia"/>
          <w:sz w:val="24"/>
        </w:rPr>
        <w:t>由于</w:t>
      </w:r>
      <w:r>
        <w:rPr>
          <w:sz w:val="24"/>
        </w:rPr>
        <w:t>隐藏层的各节点</w:t>
      </w:r>
      <w:r w:rsidR="00CB2792">
        <w:rPr>
          <w:sz w:val="24"/>
        </w:rPr>
        <w:t>不存在期望输出</w:t>
      </w:r>
      <w:r w:rsidR="00CB2792">
        <w:rPr>
          <w:rFonts w:hint="eastAsia"/>
          <w:sz w:val="24"/>
        </w:rPr>
        <w:t>，导致</w:t>
      </w:r>
      <w:r w:rsidR="00CB2792">
        <w:rPr>
          <w:sz w:val="24"/>
        </w:rPr>
        <w:t>不能通过感知机的学习规则来训练多层感知机</w:t>
      </w:r>
      <w:r w:rsidR="00CB2792">
        <w:rPr>
          <w:rFonts w:hint="eastAsia"/>
          <w:sz w:val="24"/>
        </w:rPr>
        <w:t>，不能确定隐藏层的参数。</w:t>
      </w:r>
    </w:p>
    <w:p w:rsidR="00CB2792" w:rsidRDefault="00CB2792" w:rsidP="00442770">
      <w:pPr>
        <w:spacing w:line="360" w:lineRule="auto"/>
        <w:rPr>
          <w:sz w:val="24"/>
        </w:rPr>
      </w:pPr>
      <w:r>
        <w:rPr>
          <w:sz w:val="24"/>
        </w:rPr>
        <w:tab/>
      </w:r>
      <w:r w:rsidR="00AA63AC">
        <w:rPr>
          <w:sz w:val="24"/>
        </w:rPr>
        <w:t>对于如何确定隐藏层参数</w:t>
      </w:r>
      <w:r w:rsidR="00AA63AC">
        <w:rPr>
          <w:rFonts w:hint="eastAsia"/>
          <w:sz w:val="24"/>
        </w:rPr>
        <w:t>，误差</w:t>
      </w:r>
      <w:r w:rsidR="00AA63AC">
        <w:rPr>
          <w:sz w:val="24"/>
        </w:rPr>
        <w:t>反向传播算法</w:t>
      </w:r>
      <w:r w:rsidR="00AA63AC">
        <w:rPr>
          <w:rFonts w:hint="eastAsia"/>
          <w:sz w:val="24"/>
        </w:rPr>
        <w:t>(</w:t>
      </w:r>
      <w:r w:rsidR="00AA63AC">
        <w:rPr>
          <w:sz w:val="24"/>
        </w:rPr>
        <w:t>Backpaopagation alogrithm, BP)[</w:t>
      </w:r>
      <w:r w:rsidR="00AA63AC">
        <w:rPr>
          <w:sz w:val="24"/>
        </w:rPr>
        <w:t>深源</w:t>
      </w:r>
      <w:r w:rsidR="00AA63AC">
        <w:rPr>
          <w:rFonts w:hint="eastAsia"/>
          <w:sz w:val="24"/>
        </w:rPr>
        <w:t>1</w:t>
      </w:r>
      <w:r w:rsidR="00AA63AC">
        <w:rPr>
          <w:sz w:val="24"/>
        </w:rPr>
        <w:t>3]</w:t>
      </w:r>
      <w:r w:rsidR="00AA63AC">
        <w:rPr>
          <w:sz w:val="24"/>
        </w:rPr>
        <w:t>被提出</w:t>
      </w:r>
      <w:r w:rsidR="00AA63AC">
        <w:rPr>
          <w:rFonts w:hint="eastAsia"/>
          <w:sz w:val="24"/>
        </w:rPr>
        <w:t>。</w:t>
      </w:r>
      <w:r w:rsidR="00AA63AC">
        <w:rPr>
          <w:rFonts w:hint="eastAsia"/>
          <w:sz w:val="24"/>
        </w:rPr>
        <w:t>B</w:t>
      </w:r>
      <w:r w:rsidR="00AA63AC">
        <w:rPr>
          <w:sz w:val="24"/>
        </w:rPr>
        <w:t>P</w:t>
      </w:r>
      <w:r w:rsidR="00AA63AC">
        <w:rPr>
          <w:sz w:val="24"/>
        </w:rPr>
        <w:t>算法由两个过程组成</w:t>
      </w:r>
      <w:r w:rsidR="00AA63AC">
        <w:rPr>
          <w:rFonts w:hint="eastAsia"/>
          <w:sz w:val="24"/>
        </w:rPr>
        <w:t>：</w:t>
      </w:r>
      <w:r w:rsidR="00AA63AC">
        <w:rPr>
          <w:sz w:val="24"/>
        </w:rPr>
        <w:t>信号正向传播和误差反向传播</w:t>
      </w:r>
      <w:r w:rsidR="00AA63AC">
        <w:rPr>
          <w:rFonts w:hint="eastAsia"/>
          <w:sz w:val="24"/>
        </w:rPr>
        <w:t>。</w:t>
      </w:r>
      <w:r w:rsidR="00AA63AC">
        <w:rPr>
          <w:sz w:val="24"/>
        </w:rPr>
        <w:t>正向过程时</w:t>
      </w:r>
      <w:r w:rsidR="00AA63AC">
        <w:rPr>
          <w:rFonts w:hint="eastAsia"/>
          <w:sz w:val="24"/>
        </w:rPr>
        <w:t>，</w:t>
      </w:r>
      <w:r w:rsidR="00AA63AC">
        <w:rPr>
          <w:sz w:val="24"/>
        </w:rPr>
        <w:t>样本从输入层传入</w:t>
      </w:r>
      <w:r w:rsidR="00AA63AC">
        <w:rPr>
          <w:rFonts w:hint="eastAsia"/>
          <w:sz w:val="24"/>
        </w:rPr>
        <w:t>，</w:t>
      </w:r>
      <w:r w:rsidR="00AA63AC">
        <w:rPr>
          <w:sz w:val="24"/>
        </w:rPr>
        <w:t>经各隐层处理后到达输出层</w:t>
      </w:r>
      <w:r w:rsidR="00AA63AC">
        <w:rPr>
          <w:rFonts w:hint="eastAsia"/>
          <w:sz w:val="24"/>
        </w:rPr>
        <w:t>，如果实际输出和期望输出不符，那么进入反向传播阶段。反向传播时，将输出以某种形式通过隐层逐渐向输入层反向传递</w:t>
      </w:r>
      <w:r w:rsidR="00A97B08">
        <w:rPr>
          <w:rFonts w:hint="eastAsia"/>
          <w:sz w:val="24"/>
        </w:rPr>
        <w:t>，同时将误差均摊分给各层所有单元而获得各单元的误差信号，并以此修正各单元权值。</w:t>
      </w:r>
      <w:r w:rsidR="009E6D5E">
        <w:rPr>
          <w:rFonts w:hint="eastAsia"/>
          <w:sz w:val="24"/>
        </w:rPr>
        <w:t>然而</w:t>
      </w:r>
      <w:r w:rsidR="00246D98">
        <w:rPr>
          <w:rFonts w:hint="eastAsia"/>
          <w:sz w:val="24"/>
        </w:rPr>
        <w:t>B</w:t>
      </w:r>
      <w:r w:rsidR="00246D98">
        <w:rPr>
          <w:sz w:val="24"/>
        </w:rPr>
        <w:t>P</w:t>
      </w:r>
      <w:r w:rsidR="00246D98">
        <w:rPr>
          <w:sz w:val="24"/>
        </w:rPr>
        <w:t>网络存在一定问题</w:t>
      </w:r>
      <w:r w:rsidR="00246D98">
        <w:rPr>
          <w:rFonts w:hint="eastAsia"/>
          <w:sz w:val="24"/>
        </w:rPr>
        <w:t>：</w:t>
      </w:r>
      <w:r w:rsidR="008802A0">
        <w:rPr>
          <w:sz w:val="24"/>
        </w:rPr>
        <w:t>利用局部梯度下降对权值进行调整会出现梯度弥散现象</w:t>
      </w:r>
      <w:r w:rsidR="008802A0">
        <w:rPr>
          <w:rFonts w:hint="eastAsia"/>
          <w:sz w:val="24"/>
        </w:rPr>
        <w:t>，</w:t>
      </w:r>
      <w:r w:rsidR="008802A0">
        <w:rPr>
          <w:sz w:val="24"/>
        </w:rPr>
        <w:t>其原因在于非凸目标的损失函数的求解可能会陷入局部最优而非全局最优</w:t>
      </w:r>
      <w:r w:rsidR="008802A0">
        <w:rPr>
          <w:rFonts w:hint="eastAsia"/>
          <w:sz w:val="24"/>
        </w:rPr>
        <w:t>。</w:t>
      </w:r>
      <w:r w:rsidR="00A16F13">
        <w:rPr>
          <w:sz w:val="24"/>
        </w:rPr>
        <w:t>随着</w:t>
      </w:r>
      <w:r w:rsidR="008802A0">
        <w:rPr>
          <w:sz w:val="24"/>
        </w:rPr>
        <w:t>网络层数越深</w:t>
      </w:r>
      <w:r w:rsidR="00A16F13">
        <w:rPr>
          <w:rFonts w:hint="eastAsia"/>
          <w:sz w:val="24"/>
        </w:rPr>
        <w:t>，反向传播的梯度的幅值急剧变小，造成整体损失函数相对最初几层的权值的倒数非常小。这样当使用梯度下降法时，最初几层的权值会变化异常缓慢，进而不能有效的学习样本特征。</w:t>
      </w:r>
    </w:p>
    <w:p w:rsidR="008802A0" w:rsidRDefault="008802A0" w:rsidP="00442770">
      <w:pPr>
        <w:spacing w:line="360" w:lineRule="auto"/>
        <w:rPr>
          <w:sz w:val="24"/>
        </w:rPr>
      </w:pPr>
      <w:r>
        <w:rPr>
          <w:sz w:val="24"/>
        </w:rPr>
        <w:tab/>
      </w:r>
      <w:r>
        <w:rPr>
          <w:sz w:val="24"/>
        </w:rPr>
        <w:t>深度学习便是为了解决神经网络以上缺点而提出</w:t>
      </w:r>
      <w:r>
        <w:rPr>
          <w:rFonts w:hint="eastAsia"/>
          <w:sz w:val="24"/>
        </w:rPr>
        <w:t>，</w:t>
      </w:r>
      <w:r>
        <w:rPr>
          <w:sz w:val="24"/>
        </w:rPr>
        <w:t>对于深度神经网络参数难以训练为最优的问题</w:t>
      </w:r>
      <w:r>
        <w:rPr>
          <w:rFonts w:hint="eastAsia"/>
          <w:sz w:val="24"/>
        </w:rPr>
        <w:t>，</w:t>
      </w:r>
      <w:r>
        <w:rPr>
          <w:sz w:val="24"/>
        </w:rPr>
        <w:t>可以通过逐层次的训练求解</w:t>
      </w:r>
      <w:r w:rsidR="00E542DA">
        <w:rPr>
          <w:rFonts w:hint="eastAsia"/>
          <w:sz w:val="24"/>
        </w:rPr>
        <w:t>，</w:t>
      </w:r>
      <w:r>
        <w:rPr>
          <w:rFonts w:hint="eastAsia"/>
          <w:sz w:val="24"/>
        </w:rPr>
        <w:t>即将</w:t>
      </w:r>
      <w:r w:rsidR="0044798C">
        <w:rPr>
          <w:rFonts w:hint="eastAsia"/>
          <w:sz w:val="24"/>
        </w:rPr>
        <w:t>本</w:t>
      </w:r>
      <w:r>
        <w:rPr>
          <w:rFonts w:hint="eastAsia"/>
          <w:sz w:val="24"/>
        </w:rPr>
        <w:t>层训练好的结果作为</w:t>
      </w:r>
      <w:r w:rsidR="0044798C">
        <w:rPr>
          <w:rFonts w:hint="eastAsia"/>
          <w:sz w:val="24"/>
        </w:rPr>
        <w:t>下一层训练的初始化参数。</w:t>
      </w:r>
      <w:r w:rsidR="00E542DA">
        <w:rPr>
          <w:rFonts w:hint="eastAsia"/>
          <w:sz w:val="24"/>
        </w:rPr>
        <w:t>此外，深度学习中用于解决梯度弥散问题的方法还包括：合理化的参数初始化、</w:t>
      </w:r>
      <w:r w:rsidR="00E542DA">
        <w:rPr>
          <w:rFonts w:hint="eastAsia"/>
          <w:sz w:val="24"/>
        </w:rPr>
        <w:t>R</w:t>
      </w:r>
      <w:r w:rsidR="00E542DA">
        <w:rPr>
          <w:sz w:val="24"/>
        </w:rPr>
        <w:t>elu</w:t>
      </w:r>
      <w:r w:rsidR="00E542DA">
        <w:rPr>
          <w:sz w:val="24"/>
        </w:rPr>
        <w:t>激活函数的应用</w:t>
      </w:r>
      <w:r w:rsidR="00A16F13">
        <w:rPr>
          <w:rFonts w:hint="eastAsia"/>
          <w:sz w:val="24"/>
        </w:rPr>
        <w:t>以及残差网络中提出的恒等映射</w:t>
      </w:r>
      <w:r w:rsidR="00A16F13">
        <w:rPr>
          <w:rFonts w:hint="eastAsia"/>
          <w:sz w:val="24"/>
        </w:rPr>
        <w:t>(</w:t>
      </w:r>
      <w:r w:rsidR="00A16F13">
        <w:rPr>
          <w:sz w:val="24"/>
        </w:rPr>
        <w:t>Identity)[kaiming]</w:t>
      </w:r>
      <w:r w:rsidR="00A16F13">
        <w:rPr>
          <w:sz w:val="24"/>
        </w:rPr>
        <w:t>等技术</w:t>
      </w:r>
      <w:r w:rsidR="00A16F13">
        <w:rPr>
          <w:rFonts w:hint="eastAsia"/>
          <w:sz w:val="24"/>
        </w:rPr>
        <w:t>。</w:t>
      </w:r>
      <w:r w:rsidR="0044798C">
        <w:rPr>
          <w:rFonts w:hint="eastAsia"/>
          <w:sz w:val="24"/>
        </w:rPr>
        <w:t>深度学习</w:t>
      </w:r>
      <w:r w:rsidR="00EE003A">
        <w:rPr>
          <w:rFonts w:hint="eastAsia"/>
          <w:sz w:val="24"/>
        </w:rPr>
        <w:t>是一系列在信息处理阶段利用非监督特征学习和模式分类功能，具有多层分层</w:t>
      </w:r>
      <w:r w:rsidR="00EE003A">
        <w:rPr>
          <w:rFonts w:hint="eastAsia"/>
          <w:sz w:val="24"/>
        </w:rPr>
        <w:lastRenderedPageBreak/>
        <w:t>体系结构的机器学习技术</w:t>
      </w:r>
      <w:r w:rsidR="00EE003A">
        <w:rPr>
          <w:rFonts w:hint="eastAsia"/>
          <w:sz w:val="24"/>
        </w:rPr>
        <w:t>[</w:t>
      </w:r>
      <w:r w:rsidR="00EE003A">
        <w:rPr>
          <w:rFonts w:hint="eastAsia"/>
          <w:sz w:val="24"/>
        </w:rPr>
        <w:t>瞎编</w:t>
      </w:r>
      <w:r w:rsidR="00EE003A">
        <w:rPr>
          <w:sz w:val="24"/>
        </w:rPr>
        <w:t>]</w:t>
      </w:r>
      <w:r w:rsidR="00EE003A">
        <w:rPr>
          <w:rFonts w:hint="eastAsia"/>
          <w:sz w:val="24"/>
        </w:rPr>
        <w:t>。</w:t>
      </w:r>
      <w:r w:rsidR="00EE003A">
        <w:rPr>
          <w:sz w:val="24"/>
        </w:rPr>
        <w:t>其</w:t>
      </w:r>
      <w:r w:rsidR="0044798C">
        <w:rPr>
          <w:rFonts w:hint="eastAsia"/>
          <w:sz w:val="24"/>
        </w:rPr>
        <w:t>本质在于对数据进行分层特征表示，实现将低级特征逐步抽象为高级特征表示。</w:t>
      </w:r>
    </w:p>
    <w:p w:rsidR="00EE003A" w:rsidRDefault="00EE003A" w:rsidP="00442770">
      <w:pPr>
        <w:spacing w:line="360" w:lineRule="auto"/>
        <w:rPr>
          <w:sz w:val="24"/>
        </w:rPr>
      </w:pPr>
      <w:r>
        <w:rPr>
          <w:sz w:val="24"/>
        </w:rPr>
        <w:tab/>
      </w:r>
      <w:r w:rsidR="00A16F13">
        <w:rPr>
          <w:sz w:val="24"/>
        </w:rPr>
        <w:t>深度学习一般分为三类</w:t>
      </w:r>
      <w:r w:rsidR="00A16F13">
        <w:rPr>
          <w:rFonts w:hint="eastAsia"/>
          <w:sz w:val="24"/>
        </w:rPr>
        <w:t>：</w:t>
      </w:r>
      <w:r w:rsidR="00A16F13">
        <w:rPr>
          <w:rFonts w:hint="eastAsia"/>
          <w:sz w:val="24"/>
        </w:rPr>
        <w:t>(</w:t>
      </w:r>
      <w:r w:rsidR="00A16F13">
        <w:rPr>
          <w:sz w:val="24"/>
        </w:rPr>
        <w:t xml:space="preserve">1) </w:t>
      </w:r>
      <w:r w:rsidR="00A16F13">
        <w:rPr>
          <w:sz w:val="24"/>
        </w:rPr>
        <w:t>生成型深度结构</w:t>
      </w:r>
      <w:r w:rsidR="00A16F13">
        <w:rPr>
          <w:rFonts w:hint="eastAsia"/>
          <w:sz w:val="24"/>
        </w:rPr>
        <w:t>：</w:t>
      </w:r>
      <w:r w:rsidR="00A16F13">
        <w:rPr>
          <w:sz w:val="24"/>
        </w:rPr>
        <w:t>生成型深度结构旨在模式识别分析过程中描述观察到的可见数据的高阶相关属性</w:t>
      </w:r>
      <w:r w:rsidR="00A16F13">
        <w:rPr>
          <w:rFonts w:hint="eastAsia"/>
          <w:sz w:val="24"/>
        </w:rPr>
        <w:t>，</w:t>
      </w:r>
      <w:r w:rsidR="00A16F13">
        <w:rPr>
          <w:sz w:val="24"/>
        </w:rPr>
        <w:t>或者描述可见数据和其相关</w:t>
      </w:r>
      <w:r w:rsidR="00A16F13">
        <w:rPr>
          <w:rFonts w:hint="eastAsia"/>
          <w:sz w:val="24"/>
        </w:rPr>
        <w:t>类别的联合分布。生成型深度模型主要包括：自编码机、受限玻尔兹曼机、深度置信网络等等。</w:t>
      </w:r>
      <w:r w:rsidR="00A16F13">
        <w:rPr>
          <w:rFonts w:hint="eastAsia"/>
          <w:sz w:val="24"/>
        </w:rPr>
        <w:t>(</w:t>
      </w:r>
      <w:r w:rsidR="00A16F13">
        <w:rPr>
          <w:sz w:val="24"/>
        </w:rPr>
        <w:t xml:space="preserve">2) </w:t>
      </w:r>
      <w:r w:rsidR="00A16F13">
        <w:rPr>
          <w:sz w:val="24"/>
        </w:rPr>
        <w:t>判别型深度结构：</w:t>
      </w:r>
      <w:r w:rsidR="00550A67">
        <w:rPr>
          <w:sz w:val="24"/>
        </w:rPr>
        <w:t>此类结构主要通过描述可见数据类别的后验概率分布，从而为分类任务提供辨别力。此类深度模型主要的代表是卷积神经网络。</w:t>
      </w:r>
      <w:r w:rsidR="00550A67">
        <w:rPr>
          <w:rFonts w:hint="eastAsia"/>
          <w:sz w:val="24"/>
        </w:rPr>
        <w:t>(</w:t>
      </w:r>
      <w:r w:rsidR="00550A67">
        <w:rPr>
          <w:sz w:val="24"/>
        </w:rPr>
        <w:t>3)</w:t>
      </w:r>
      <w:r w:rsidR="00550A67">
        <w:rPr>
          <w:sz w:val="24"/>
        </w:rPr>
        <w:t>混合型深度结构</w:t>
      </w:r>
      <w:r w:rsidR="00550A67">
        <w:rPr>
          <w:rFonts w:hint="eastAsia"/>
          <w:sz w:val="24"/>
        </w:rPr>
        <w:t>：</w:t>
      </w:r>
      <w:r w:rsidR="00550A67">
        <w:rPr>
          <w:sz w:val="24"/>
        </w:rPr>
        <w:t>此类结构主要用老对数据进行判别分类</w:t>
      </w:r>
      <w:r w:rsidR="00550A67">
        <w:rPr>
          <w:rFonts w:hint="eastAsia"/>
          <w:sz w:val="24"/>
        </w:rPr>
        <w:t>，</w:t>
      </w:r>
      <w:r w:rsidR="00550A67">
        <w:rPr>
          <w:sz w:val="24"/>
        </w:rPr>
        <w:t>其包含了生成和判别两部分结构</w:t>
      </w:r>
      <w:r w:rsidR="00550A67">
        <w:rPr>
          <w:rFonts w:hint="eastAsia"/>
          <w:sz w:val="24"/>
        </w:rPr>
        <w:t>。</w:t>
      </w:r>
      <w:r w:rsidR="00550A67">
        <w:rPr>
          <w:sz w:val="24"/>
        </w:rPr>
        <w:t>此类深度模型的代表是通过深度置信网络进行预训练后的深度神经网络</w:t>
      </w:r>
      <w:r w:rsidR="00550A67">
        <w:rPr>
          <w:rFonts w:hint="eastAsia"/>
          <w:sz w:val="24"/>
        </w:rPr>
        <w:t>。</w:t>
      </w:r>
    </w:p>
    <w:p w:rsidR="0013383D" w:rsidRPr="00417EA9" w:rsidRDefault="00FA1D83" w:rsidP="000B5CEE">
      <w:pPr>
        <w:spacing w:line="360" w:lineRule="auto"/>
        <w:rPr>
          <w:sz w:val="24"/>
        </w:rPr>
      </w:pPr>
      <w:r>
        <w:rPr>
          <w:sz w:val="24"/>
        </w:rPr>
        <w:tab/>
      </w:r>
      <w:r>
        <w:rPr>
          <w:sz w:val="24"/>
        </w:rPr>
        <w:t>传统的学习器如</w:t>
      </w:r>
      <w:r>
        <w:rPr>
          <w:rFonts w:hint="eastAsia"/>
          <w:sz w:val="24"/>
        </w:rPr>
        <w:t>S</w:t>
      </w:r>
      <w:r>
        <w:rPr>
          <w:sz w:val="24"/>
        </w:rPr>
        <w:t>VM</w:t>
      </w:r>
      <w:r>
        <w:rPr>
          <w:rFonts w:hint="eastAsia"/>
          <w:sz w:val="24"/>
        </w:rPr>
        <w:t>、</w:t>
      </w:r>
      <w:r>
        <w:rPr>
          <w:rFonts w:hint="eastAsia"/>
          <w:sz w:val="24"/>
        </w:rPr>
        <w:t>L</w:t>
      </w:r>
      <w:r>
        <w:rPr>
          <w:sz w:val="24"/>
        </w:rPr>
        <w:t>R</w:t>
      </w:r>
      <w:r w:rsidR="0051725D">
        <w:rPr>
          <w:rFonts w:hint="eastAsia"/>
          <w:sz w:val="24"/>
        </w:rPr>
        <w:t>、</w:t>
      </w:r>
      <w:r w:rsidR="0051725D">
        <w:rPr>
          <w:rFonts w:hint="eastAsia"/>
          <w:sz w:val="24"/>
        </w:rPr>
        <w:t>H</w:t>
      </w:r>
      <w:r w:rsidR="0051725D">
        <w:rPr>
          <w:sz w:val="24"/>
        </w:rPr>
        <w:t>MM</w:t>
      </w:r>
      <w:r>
        <w:rPr>
          <w:sz w:val="24"/>
        </w:rPr>
        <w:t>等都属于浅层次的结构</w:t>
      </w:r>
      <w:r>
        <w:rPr>
          <w:rFonts w:hint="eastAsia"/>
          <w:sz w:val="24"/>
        </w:rPr>
        <w:t>，</w:t>
      </w:r>
      <w:r>
        <w:rPr>
          <w:sz w:val="24"/>
        </w:rPr>
        <w:t>其共同点是</w:t>
      </w:r>
      <w:r w:rsidR="0051725D">
        <w:rPr>
          <w:sz w:val="24"/>
        </w:rPr>
        <w:t>采用一层简单结构将原始输入信号或者特征转换到特定问题的特征空间中</w:t>
      </w:r>
      <w:r w:rsidR="0051725D">
        <w:rPr>
          <w:rFonts w:hint="eastAsia"/>
          <w:sz w:val="24"/>
        </w:rPr>
        <w:t>。</w:t>
      </w:r>
      <w:r w:rsidR="0051725D">
        <w:rPr>
          <w:sz w:val="24"/>
        </w:rPr>
        <w:t>其局限性在于对复杂函数的表示能力有限</w:t>
      </w:r>
      <w:r w:rsidR="0051725D">
        <w:rPr>
          <w:rFonts w:hint="eastAsia"/>
          <w:sz w:val="24"/>
        </w:rPr>
        <w:t>，</w:t>
      </w:r>
      <w:r w:rsidR="0051725D">
        <w:rPr>
          <w:sz w:val="24"/>
        </w:rPr>
        <w:t>针对复杂分类问题其泛华能力受到一定制约</w:t>
      </w:r>
      <w:r w:rsidR="0051725D">
        <w:rPr>
          <w:rFonts w:hint="eastAsia"/>
          <w:sz w:val="24"/>
        </w:rPr>
        <w:t>，</w:t>
      </w:r>
      <w:r w:rsidR="0051725D">
        <w:rPr>
          <w:sz w:val="24"/>
        </w:rPr>
        <w:t>难以解决一些更加复杂的自然信号处理问题</w:t>
      </w:r>
      <w:r w:rsidR="0051725D">
        <w:rPr>
          <w:rFonts w:hint="eastAsia"/>
          <w:sz w:val="24"/>
        </w:rPr>
        <w:t>，</w:t>
      </w:r>
      <w:r w:rsidR="0051725D">
        <w:rPr>
          <w:sz w:val="24"/>
        </w:rPr>
        <w:t>如人类语音和自然图像等问题</w:t>
      </w:r>
      <w:r w:rsidR="0051725D">
        <w:rPr>
          <w:rFonts w:hint="eastAsia"/>
          <w:sz w:val="24"/>
        </w:rPr>
        <w:t>。</w:t>
      </w:r>
      <w:r w:rsidR="0051725D">
        <w:rPr>
          <w:sz w:val="24"/>
        </w:rPr>
        <w:t>然而</w:t>
      </w:r>
      <w:r w:rsidR="0051725D">
        <w:rPr>
          <w:rFonts w:hint="eastAsia"/>
          <w:sz w:val="24"/>
        </w:rPr>
        <w:t>，</w:t>
      </w:r>
      <w:r w:rsidR="0051725D">
        <w:rPr>
          <w:sz w:val="24"/>
        </w:rPr>
        <w:t>深度学习以通过学习一种深层非线性网络结构表示输入数据</w:t>
      </w:r>
      <w:r w:rsidR="0051725D">
        <w:rPr>
          <w:rFonts w:hint="eastAsia"/>
          <w:sz w:val="24"/>
        </w:rPr>
        <w:t>，</w:t>
      </w:r>
      <w:r w:rsidR="0051725D">
        <w:rPr>
          <w:sz w:val="24"/>
        </w:rPr>
        <w:t>从而实现复杂函数的逼近</w:t>
      </w:r>
      <w:r w:rsidR="0051725D">
        <w:rPr>
          <w:rFonts w:hint="eastAsia"/>
          <w:sz w:val="24"/>
        </w:rPr>
        <w:t>，并且展现了强大的从少数样本集中学习数据集本质特征的能力。</w:t>
      </w:r>
      <w:r w:rsidR="0013383D">
        <w:rPr>
          <w:sz w:val="24"/>
        </w:rPr>
        <w:tab/>
      </w:r>
      <w:r w:rsidR="0013383D">
        <w:rPr>
          <w:sz w:val="24"/>
        </w:rPr>
        <w:tab/>
      </w:r>
      <w:r w:rsidR="0013383D">
        <w:rPr>
          <w:sz w:val="24"/>
        </w:rPr>
        <w:tab/>
      </w:r>
      <w:r w:rsidR="0013383D">
        <w:rPr>
          <w:sz w:val="24"/>
        </w:rPr>
        <w:tab/>
      </w:r>
      <w:r w:rsidR="0013383D">
        <w:rPr>
          <w:sz w:val="24"/>
        </w:rPr>
        <w:tab/>
      </w:r>
      <w:r w:rsidR="0013383D">
        <w:rPr>
          <w:sz w:val="24"/>
        </w:rPr>
        <w:tab/>
      </w:r>
    </w:p>
    <w:p w:rsidR="00482280" w:rsidRDefault="00482280">
      <w:pPr>
        <w:ind w:firstLineChars="200" w:firstLine="480"/>
        <w:jc w:val="right"/>
        <w:rPr>
          <w:sz w:val="24"/>
        </w:rPr>
      </w:pPr>
    </w:p>
    <w:p w:rsidR="00482280" w:rsidRDefault="00076B30" w:rsidP="00D00D4C">
      <w:pPr>
        <w:pStyle w:val="3"/>
      </w:pPr>
      <w:bookmarkStart w:id="268" w:name="_Toc2946"/>
      <w:r>
        <w:t>4</w:t>
      </w:r>
      <w:r w:rsidR="00482280">
        <w:t>.2.</w:t>
      </w:r>
      <w:r w:rsidR="00482280">
        <w:rPr>
          <w:rFonts w:hint="eastAsia"/>
        </w:rPr>
        <w:t>2</w:t>
      </w:r>
      <w:bookmarkEnd w:id="268"/>
      <w:r>
        <w:t xml:space="preserve"> </w:t>
      </w:r>
      <w:r>
        <w:t>深度学习框架</w:t>
      </w:r>
    </w:p>
    <w:p w:rsidR="00D00D4C" w:rsidRDefault="00572E95" w:rsidP="00572E95">
      <w:pPr>
        <w:spacing w:line="440" w:lineRule="exact"/>
        <w:rPr>
          <w:sz w:val="24"/>
          <w:szCs w:val="24"/>
        </w:rPr>
      </w:pPr>
      <w:r>
        <w:tab/>
      </w:r>
      <w:r w:rsidRPr="00572E95">
        <w:rPr>
          <w:sz w:val="24"/>
          <w:szCs w:val="24"/>
        </w:rPr>
        <w:t>由于深度学习技术异常火爆</w:t>
      </w:r>
      <w:r>
        <w:rPr>
          <w:rFonts w:hint="eastAsia"/>
          <w:sz w:val="24"/>
          <w:szCs w:val="24"/>
        </w:rPr>
        <w:t>，</w:t>
      </w:r>
      <w:r>
        <w:rPr>
          <w:sz w:val="24"/>
          <w:szCs w:val="24"/>
        </w:rPr>
        <w:t>为了深度学习研究者的方便</w:t>
      </w:r>
      <w:r>
        <w:rPr>
          <w:rFonts w:hint="eastAsia"/>
          <w:sz w:val="24"/>
          <w:szCs w:val="24"/>
        </w:rPr>
        <w:t>，各大公司、研究院和高校发布其深度框架，极大地简化了深度学习网络的搭建和系统的参数调优。</w:t>
      </w:r>
    </w:p>
    <w:p w:rsidR="00AE7024" w:rsidRDefault="00AE7024" w:rsidP="00572E95">
      <w:pPr>
        <w:spacing w:line="440" w:lineRule="exact"/>
        <w:rPr>
          <w:sz w:val="24"/>
          <w:szCs w:val="24"/>
        </w:rPr>
      </w:pPr>
      <w:r>
        <w:rPr>
          <w:sz w:val="24"/>
          <w:szCs w:val="24"/>
        </w:rPr>
        <w:tab/>
        <w:t>Theano[]</w:t>
      </w:r>
      <w:r w:rsidR="00AF0F59">
        <w:rPr>
          <w:sz w:val="24"/>
          <w:szCs w:val="24"/>
        </w:rPr>
        <w:t>由加拿大蒙特利尔大学</w:t>
      </w:r>
      <w:r w:rsidR="00AF0F59">
        <w:rPr>
          <w:rFonts w:hint="eastAsia"/>
          <w:sz w:val="24"/>
          <w:szCs w:val="24"/>
        </w:rPr>
        <w:t>Lisa</w:t>
      </w:r>
      <w:r w:rsidR="00AF0F59">
        <w:rPr>
          <w:sz w:val="24"/>
          <w:szCs w:val="24"/>
        </w:rPr>
        <w:t xml:space="preserve"> Lab</w:t>
      </w:r>
      <w:r w:rsidR="00AF0F59">
        <w:rPr>
          <w:sz w:val="24"/>
          <w:szCs w:val="24"/>
        </w:rPr>
        <w:t>团队</w:t>
      </w:r>
      <w:r w:rsidR="00412B1F">
        <w:rPr>
          <w:sz w:val="24"/>
          <w:szCs w:val="24"/>
        </w:rPr>
        <w:t>于</w:t>
      </w:r>
      <w:r w:rsidR="00412B1F">
        <w:rPr>
          <w:rFonts w:hint="eastAsia"/>
          <w:sz w:val="24"/>
          <w:szCs w:val="24"/>
        </w:rPr>
        <w:t>2</w:t>
      </w:r>
      <w:r w:rsidR="00412B1F">
        <w:rPr>
          <w:sz w:val="24"/>
          <w:szCs w:val="24"/>
        </w:rPr>
        <w:t>018</w:t>
      </w:r>
      <w:r w:rsidR="00412B1F">
        <w:rPr>
          <w:sz w:val="24"/>
          <w:szCs w:val="24"/>
        </w:rPr>
        <w:t>年</w:t>
      </w:r>
      <w:r w:rsidR="00AF0F59">
        <w:rPr>
          <w:sz w:val="24"/>
          <w:szCs w:val="24"/>
        </w:rPr>
        <w:t>开发</w:t>
      </w:r>
      <w:r w:rsidR="00412B1F">
        <w:rPr>
          <w:rFonts w:hint="eastAsia"/>
          <w:sz w:val="24"/>
          <w:szCs w:val="24"/>
        </w:rPr>
        <w:t>，</w:t>
      </w:r>
      <w:r w:rsidR="00412B1F">
        <w:rPr>
          <w:sz w:val="24"/>
          <w:szCs w:val="24"/>
        </w:rPr>
        <w:t>是一个高性能的符号计算和深度学习库</w:t>
      </w:r>
      <w:r w:rsidR="00412B1F">
        <w:rPr>
          <w:rFonts w:hint="eastAsia"/>
          <w:sz w:val="24"/>
          <w:szCs w:val="24"/>
        </w:rPr>
        <w:t>。</w:t>
      </w:r>
      <w:r w:rsidR="00412B1F">
        <w:rPr>
          <w:rFonts w:hint="eastAsia"/>
          <w:sz w:val="24"/>
          <w:szCs w:val="24"/>
        </w:rPr>
        <w:t>Th</w:t>
      </w:r>
      <w:r w:rsidR="00412B1F">
        <w:rPr>
          <w:sz w:val="24"/>
          <w:szCs w:val="24"/>
        </w:rPr>
        <w:t>eano</w:t>
      </w:r>
      <w:r w:rsidR="00412B1F">
        <w:rPr>
          <w:sz w:val="24"/>
          <w:szCs w:val="24"/>
        </w:rPr>
        <w:t>诞生时间最早</w:t>
      </w:r>
      <w:r w:rsidR="00412B1F">
        <w:rPr>
          <w:rFonts w:hint="eastAsia"/>
          <w:sz w:val="24"/>
          <w:szCs w:val="24"/>
        </w:rPr>
        <w:t>，</w:t>
      </w:r>
      <w:r w:rsidR="00412B1F">
        <w:rPr>
          <w:sz w:val="24"/>
          <w:szCs w:val="24"/>
        </w:rPr>
        <w:t>因此可以算成是此类库的始祖之一</w:t>
      </w:r>
      <w:r w:rsidR="00412B1F">
        <w:rPr>
          <w:rFonts w:hint="eastAsia"/>
          <w:sz w:val="24"/>
          <w:szCs w:val="24"/>
        </w:rPr>
        <w:t>。</w:t>
      </w:r>
      <w:r w:rsidR="00412B1F">
        <w:rPr>
          <w:sz w:val="24"/>
          <w:szCs w:val="24"/>
        </w:rPr>
        <w:t>应用</w:t>
      </w:r>
      <w:r w:rsidR="00786515">
        <w:rPr>
          <w:rFonts w:hint="eastAsia"/>
          <w:sz w:val="24"/>
          <w:szCs w:val="24"/>
        </w:rPr>
        <w:t>Theano</w:t>
      </w:r>
      <w:r w:rsidR="00786515">
        <w:rPr>
          <w:sz w:val="24"/>
          <w:szCs w:val="24"/>
        </w:rPr>
        <w:t>可以将用户定义的各类型的计算编译为高效的底层代码</w:t>
      </w:r>
      <w:r w:rsidR="00786515">
        <w:rPr>
          <w:rFonts w:hint="eastAsia"/>
          <w:sz w:val="24"/>
          <w:szCs w:val="24"/>
        </w:rPr>
        <w:t>，</w:t>
      </w:r>
      <w:r w:rsidR="00786515">
        <w:rPr>
          <w:sz w:val="24"/>
          <w:szCs w:val="24"/>
        </w:rPr>
        <w:t>并链接</w:t>
      </w:r>
      <w:r w:rsidR="00786515">
        <w:rPr>
          <w:rFonts w:hint="eastAsia"/>
          <w:sz w:val="24"/>
          <w:szCs w:val="24"/>
        </w:rPr>
        <w:t>C</w:t>
      </w:r>
      <w:r w:rsidR="00786515">
        <w:rPr>
          <w:sz w:val="24"/>
          <w:szCs w:val="24"/>
        </w:rPr>
        <w:t>UDA</w:t>
      </w:r>
      <w:r w:rsidR="00786515">
        <w:rPr>
          <w:rFonts w:hint="eastAsia"/>
          <w:sz w:val="24"/>
          <w:szCs w:val="24"/>
        </w:rPr>
        <w:t>[</w:t>
      </w:r>
      <w:r w:rsidR="00786515">
        <w:rPr>
          <w:sz w:val="24"/>
          <w:szCs w:val="24"/>
        </w:rPr>
        <w:t>nvida]</w:t>
      </w:r>
      <w:r w:rsidR="00786515">
        <w:rPr>
          <w:sz w:val="24"/>
          <w:szCs w:val="24"/>
        </w:rPr>
        <w:t>等加速库</w:t>
      </w:r>
      <w:r w:rsidR="00786515">
        <w:rPr>
          <w:rFonts w:hint="eastAsia"/>
          <w:sz w:val="24"/>
          <w:szCs w:val="24"/>
        </w:rPr>
        <w:t>。然而，</w:t>
      </w:r>
      <w:r w:rsidR="00786515">
        <w:rPr>
          <w:rFonts w:hint="eastAsia"/>
          <w:sz w:val="24"/>
          <w:szCs w:val="24"/>
        </w:rPr>
        <w:t>Thea</w:t>
      </w:r>
      <w:r w:rsidR="00786515">
        <w:rPr>
          <w:sz w:val="24"/>
          <w:szCs w:val="24"/>
        </w:rPr>
        <w:t>no</w:t>
      </w:r>
      <w:r w:rsidR="00786515">
        <w:rPr>
          <w:sz w:val="24"/>
          <w:szCs w:val="24"/>
        </w:rPr>
        <w:t>存在</w:t>
      </w:r>
      <w:r w:rsidR="00EC7567">
        <w:rPr>
          <w:sz w:val="24"/>
          <w:szCs w:val="24"/>
        </w:rPr>
        <w:t>这些</w:t>
      </w:r>
      <w:r w:rsidR="00786515">
        <w:rPr>
          <w:sz w:val="24"/>
          <w:szCs w:val="24"/>
        </w:rPr>
        <w:t>问题</w:t>
      </w:r>
      <w:r w:rsidR="00786515">
        <w:rPr>
          <w:rFonts w:hint="eastAsia"/>
          <w:sz w:val="24"/>
          <w:szCs w:val="24"/>
        </w:rPr>
        <w:t>：</w:t>
      </w:r>
      <w:r w:rsidR="00786515">
        <w:rPr>
          <w:sz w:val="24"/>
          <w:szCs w:val="24"/>
        </w:rPr>
        <w:t>调试功能不能强大</w:t>
      </w:r>
      <w:r w:rsidR="00786515">
        <w:rPr>
          <w:rFonts w:hint="eastAsia"/>
          <w:sz w:val="24"/>
          <w:szCs w:val="24"/>
        </w:rPr>
        <w:t>，</w:t>
      </w:r>
      <w:r w:rsidR="00EC7567">
        <w:rPr>
          <w:sz w:val="24"/>
          <w:szCs w:val="24"/>
        </w:rPr>
        <w:t>调试信息难以读懂</w:t>
      </w:r>
      <w:r w:rsidR="00EC7567">
        <w:rPr>
          <w:rFonts w:hint="eastAsia"/>
          <w:sz w:val="24"/>
          <w:szCs w:val="24"/>
        </w:rPr>
        <w:t>；</w:t>
      </w:r>
      <w:r w:rsidR="00EC7567">
        <w:rPr>
          <w:sz w:val="24"/>
          <w:szCs w:val="24"/>
        </w:rPr>
        <w:t>在</w:t>
      </w:r>
      <w:r w:rsidR="00EC7567">
        <w:rPr>
          <w:sz w:val="24"/>
          <w:szCs w:val="24"/>
        </w:rPr>
        <w:t>CPU</w:t>
      </w:r>
      <w:r w:rsidR="00EC7567">
        <w:rPr>
          <w:sz w:val="24"/>
          <w:szCs w:val="24"/>
        </w:rPr>
        <w:t>上执行效率低下</w:t>
      </w:r>
      <w:r w:rsidR="00EC7567">
        <w:rPr>
          <w:rFonts w:hint="eastAsia"/>
          <w:sz w:val="24"/>
          <w:szCs w:val="24"/>
        </w:rPr>
        <w:t>；</w:t>
      </w:r>
      <w:r w:rsidR="00EC7567">
        <w:rPr>
          <w:sz w:val="24"/>
          <w:szCs w:val="24"/>
        </w:rPr>
        <w:t>编译复杂模型非常耗时</w:t>
      </w:r>
      <w:r w:rsidR="00EC7567">
        <w:rPr>
          <w:rFonts w:hint="eastAsia"/>
          <w:sz w:val="24"/>
          <w:szCs w:val="24"/>
        </w:rPr>
        <w:t>。因此，在经过</w:t>
      </w:r>
      <w:r w:rsidR="00EC7567">
        <w:rPr>
          <w:rFonts w:hint="eastAsia"/>
          <w:sz w:val="24"/>
          <w:szCs w:val="24"/>
        </w:rPr>
        <w:t>1</w:t>
      </w:r>
      <w:r w:rsidR="00EC7567">
        <w:rPr>
          <w:sz w:val="24"/>
          <w:szCs w:val="24"/>
        </w:rPr>
        <w:t>0</w:t>
      </w:r>
      <w:r w:rsidR="00EC7567">
        <w:rPr>
          <w:sz w:val="24"/>
          <w:szCs w:val="24"/>
        </w:rPr>
        <w:t>年的发展后</w:t>
      </w:r>
      <w:r w:rsidR="00EC7567">
        <w:rPr>
          <w:rFonts w:hint="eastAsia"/>
          <w:sz w:val="24"/>
          <w:szCs w:val="24"/>
        </w:rPr>
        <w:t>，</w:t>
      </w:r>
      <w:r w:rsidR="00EC7567">
        <w:rPr>
          <w:rFonts w:hint="eastAsia"/>
          <w:sz w:val="24"/>
          <w:szCs w:val="24"/>
        </w:rPr>
        <w:t>T</w:t>
      </w:r>
      <w:r w:rsidR="00EC7567">
        <w:rPr>
          <w:sz w:val="24"/>
          <w:szCs w:val="24"/>
        </w:rPr>
        <w:t>heano</w:t>
      </w:r>
      <w:r w:rsidR="00EC7567">
        <w:rPr>
          <w:sz w:val="24"/>
          <w:szCs w:val="24"/>
        </w:rPr>
        <w:t>团队于</w:t>
      </w:r>
      <w:r w:rsidR="00EC7567">
        <w:rPr>
          <w:rFonts w:hint="eastAsia"/>
          <w:sz w:val="24"/>
          <w:szCs w:val="24"/>
        </w:rPr>
        <w:t>2</w:t>
      </w:r>
      <w:r w:rsidR="00EC7567">
        <w:rPr>
          <w:sz w:val="24"/>
          <w:szCs w:val="24"/>
        </w:rPr>
        <w:t>017</w:t>
      </w:r>
      <w:r w:rsidR="00EC7567">
        <w:rPr>
          <w:sz w:val="24"/>
          <w:szCs w:val="24"/>
        </w:rPr>
        <w:t>年</w:t>
      </w:r>
      <w:r w:rsidR="00EC7567">
        <w:rPr>
          <w:rFonts w:hint="eastAsia"/>
          <w:sz w:val="24"/>
          <w:szCs w:val="24"/>
        </w:rPr>
        <w:t>9</w:t>
      </w:r>
      <w:r w:rsidR="00EC7567">
        <w:rPr>
          <w:rFonts w:hint="eastAsia"/>
          <w:sz w:val="24"/>
          <w:szCs w:val="24"/>
        </w:rPr>
        <w:t>月</w:t>
      </w:r>
      <w:r w:rsidR="00EC7567">
        <w:rPr>
          <w:rFonts w:hint="eastAsia"/>
          <w:sz w:val="24"/>
          <w:szCs w:val="24"/>
        </w:rPr>
        <w:t>2</w:t>
      </w:r>
      <w:r w:rsidR="00EC7567">
        <w:rPr>
          <w:sz w:val="24"/>
          <w:szCs w:val="24"/>
        </w:rPr>
        <w:t>9</w:t>
      </w:r>
      <w:r w:rsidR="00EC7567">
        <w:rPr>
          <w:sz w:val="24"/>
          <w:szCs w:val="24"/>
        </w:rPr>
        <w:t>日宣布停止对</w:t>
      </w:r>
      <w:r w:rsidR="00EC7567">
        <w:rPr>
          <w:sz w:val="24"/>
          <w:szCs w:val="24"/>
        </w:rPr>
        <w:t>Theano</w:t>
      </w:r>
      <w:r w:rsidR="00EC7567">
        <w:rPr>
          <w:sz w:val="24"/>
          <w:szCs w:val="24"/>
        </w:rPr>
        <w:t>的维护</w:t>
      </w:r>
      <w:r w:rsidR="00EC7567">
        <w:rPr>
          <w:rFonts w:hint="eastAsia"/>
          <w:sz w:val="24"/>
          <w:szCs w:val="24"/>
        </w:rPr>
        <w:t>。</w:t>
      </w:r>
    </w:p>
    <w:p w:rsidR="00EC7567" w:rsidRDefault="00EC7567" w:rsidP="00572E95">
      <w:pPr>
        <w:spacing w:line="440" w:lineRule="exact"/>
        <w:rPr>
          <w:sz w:val="24"/>
          <w:szCs w:val="24"/>
        </w:rPr>
      </w:pPr>
      <w:r>
        <w:rPr>
          <w:sz w:val="24"/>
          <w:szCs w:val="24"/>
        </w:rPr>
        <w:tab/>
        <w:t>Caffe[]</w:t>
      </w:r>
      <w:r>
        <w:rPr>
          <w:sz w:val="24"/>
          <w:szCs w:val="24"/>
        </w:rPr>
        <w:t>是由</w:t>
      </w:r>
      <w:r>
        <w:rPr>
          <w:rFonts w:hint="eastAsia"/>
          <w:sz w:val="24"/>
          <w:szCs w:val="24"/>
        </w:rPr>
        <w:t>U</w:t>
      </w:r>
      <w:r>
        <w:rPr>
          <w:sz w:val="24"/>
          <w:szCs w:val="24"/>
        </w:rPr>
        <w:t>C-Berkeley</w:t>
      </w:r>
      <w:r w:rsidR="0094133C">
        <w:rPr>
          <w:sz w:val="24"/>
          <w:szCs w:val="24"/>
        </w:rPr>
        <w:t>贾扬清</w:t>
      </w:r>
      <w:r>
        <w:rPr>
          <w:sz w:val="24"/>
          <w:szCs w:val="24"/>
        </w:rPr>
        <w:t>博士</w:t>
      </w:r>
      <w:r>
        <w:rPr>
          <w:rFonts w:hint="eastAsia"/>
          <w:sz w:val="24"/>
          <w:szCs w:val="24"/>
        </w:rPr>
        <w:t>于</w:t>
      </w:r>
      <w:r>
        <w:rPr>
          <w:rFonts w:hint="eastAsia"/>
          <w:sz w:val="24"/>
          <w:szCs w:val="24"/>
        </w:rPr>
        <w:t>2</w:t>
      </w:r>
      <w:r>
        <w:rPr>
          <w:sz w:val="24"/>
          <w:szCs w:val="24"/>
        </w:rPr>
        <w:t>013</w:t>
      </w:r>
      <w:r>
        <w:rPr>
          <w:sz w:val="24"/>
          <w:szCs w:val="24"/>
        </w:rPr>
        <w:t>年发布</w:t>
      </w:r>
      <w:r w:rsidR="0094133C">
        <w:rPr>
          <w:rFonts w:hint="eastAsia"/>
          <w:sz w:val="24"/>
          <w:szCs w:val="24"/>
        </w:rPr>
        <w:t>，目前由伯克利视觉中心维护，贾扬清博士也是另一个深度学习框架</w:t>
      </w:r>
      <w:r w:rsidR="0094133C">
        <w:rPr>
          <w:rFonts w:hint="eastAsia"/>
          <w:sz w:val="24"/>
          <w:szCs w:val="24"/>
        </w:rPr>
        <w:t>Tensorflow</w:t>
      </w:r>
      <w:r w:rsidR="0094133C">
        <w:rPr>
          <w:rFonts w:hint="eastAsia"/>
          <w:sz w:val="24"/>
          <w:szCs w:val="24"/>
        </w:rPr>
        <w:t>的作者之一。</w:t>
      </w:r>
      <w:r w:rsidR="001461AB">
        <w:rPr>
          <w:rFonts w:hint="eastAsia"/>
          <w:sz w:val="24"/>
          <w:szCs w:val="24"/>
        </w:rPr>
        <w:t>Caffe</w:t>
      </w:r>
      <w:r w:rsidR="001461AB">
        <w:rPr>
          <w:sz w:val="24"/>
          <w:szCs w:val="24"/>
        </w:rPr>
        <w:t>的核心单元</w:t>
      </w:r>
      <w:r w:rsidR="001461AB">
        <w:rPr>
          <w:rFonts w:hint="eastAsia"/>
          <w:sz w:val="24"/>
          <w:szCs w:val="24"/>
        </w:rPr>
        <w:t>是</w:t>
      </w:r>
      <w:r w:rsidR="001461AB">
        <w:rPr>
          <w:rFonts w:hint="eastAsia"/>
          <w:sz w:val="24"/>
          <w:szCs w:val="24"/>
        </w:rPr>
        <w:t>Layer</w:t>
      </w:r>
      <w:r w:rsidR="001461AB">
        <w:rPr>
          <w:rFonts w:hint="eastAsia"/>
          <w:sz w:val="24"/>
          <w:szCs w:val="24"/>
        </w:rPr>
        <w:t>，</w:t>
      </w:r>
      <w:r w:rsidR="001461AB">
        <w:rPr>
          <w:sz w:val="24"/>
          <w:szCs w:val="24"/>
        </w:rPr>
        <w:t>每个神经网络中每一模块都是一个</w:t>
      </w:r>
      <w:r w:rsidR="001461AB">
        <w:rPr>
          <w:rFonts w:hint="eastAsia"/>
          <w:sz w:val="24"/>
          <w:szCs w:val="24"/>
        </w:rPr>
        <w:t>Layer</w:t>
      </w:r>
      <w:r w:rsidR="001461AB">
        <w:rPr>
          <w:rFonts w:hint="eastAsia"/>
          <w:sz w:val="24"/>
          <w:szCs w:val="24"/>
        </w:rPr>
        <w:t>。</w:t>
      </w:r>
      <w:r w:rsidR="001461AB">
        <w:rPr>
          <w:rFonts w:hint="eastAsia"/>
          <w:sz w:val="24"/>
          <w:szCs w:val="24"/>
        </w:rPr>
        <w:t>L</w:t>
      </w:r>
      <w:r w:rsidR="001461AB">
        <w:rPr>
          <w:sz w:val="24"/>
          <w:szCs w:val="24"/>
        </w:rPr>
        <w:t>ayer</w:t>
      </w:r>
      <w:r w:rsidR="001461AB">
        <w:rPr>
          <w:sz w:val="24"/>
          <w:szCs w:val="24"/>
        </w:rPr>
        <w:t>接收数据后</w:t>
      </w:r>
      <w:r w:rsidR="001461AB">
        <w:rPr>
          <w:rFonts w:hint="eastAsia"/>
          <w:sz w:val="24"/>
          <w:szCs w:val="24"/>
        </w:rPr>
        <w:t>，</w:t>
      </w:r>
      <w:r w:rsidR="001461AB">
        <w:rPr>
          <w:sz w:val="24"/>
          <w:szCs w:val="24"/>
        </w:rPr>
        <w:t>经过内部运算产生输出数据</w:t>
      </w:r>
      <w:r w:rsidR="001461AB">
        <w:rPr>
          <w:rFonts w:hint="eastAsia"/>
          <w:sz w:val="24"/>
          <w:szCs w:val="24"/>
        </w:rPr>
        <w:t>。</w:t>
      </w:r>
      <w:r w:rsidR="00E02504">
        <w:rPr>
          <w:sz w:val="24"/>
          <w:szCs w:val="24"/>
        </w:rPr>
        <w:t>通过拼接各</w:t>
      </w:r>
      <w:r w:rsidR="00E02504">
        <w:rPr>
          <w:rFonts w:hint="eastAsia"/>
          <w:sz w:val="24"/>
          <w:szCs w:val="24"/>
        </w:rPr>
        <w:t>Layer</w:t>
      </w:r>
      <w:r w:rsidR="00E02504">
        <w:rPr>
          <w:rFonts w:hint="eastAsia"/>
          <w:sz w:val="24"/>
          <w:szCs w:val="24"/>
        </w:rPr>
        <w:t>，那么就能构建一个神经网络系统。</w:t>
      </w:r>
      <w:r w:rsidR="00EA0C92">
        <w:rPr>
          <w:rFonts w:hint="eastAsia"/>
          <w:sz w:val="24"/>
          <w:szCs w:val="24"/>
        </w:rPr>
        <w:t>Caffe</w:t>
      </w:r>
      <w:r w:rsidR="00EA0C92">
        <w:rPr>
          <w:rFonts w:hint="eastAsia"/>
          <w:sz w:val="24"/>
          <w:szCs w:val="24"/>
        </w:rPr>
        <w:t>是第一个主流的工业级</w:t>
      </w:r>
      <w:r w:rsidR="00EA0C92">
        <w:rPr>
          <w:rFonts w:hint="eastAsia"/>
          <w:sz w:val="24"/>
          <w:szCs w:val="24"/>
        </w:rPr>
        <w:lastRenderedPageBreak/>
        <w:t>框架，复杂的网络计算、梯度求解以及科研领域内新算法一般都能快速在</w:t>
      </w:r>
      <w:r w:rsidR="00EA0C92">
        <w:rPr>
          <w:rFonts w:hint="eastAsia"/>
          <w:sz w:val="24"/>
          <w:szCs w:val="24"/>
        </w:rPr>
        <w:t>Caffe</w:t>
      </w:r>
      <w:r w:rsidR="00EA0C92">
        <w:rPr>
          <w:rFonts w:hint="eastAsia"/>
          <w:sz w:val="24"/>
          <w:szCs w:val="24"/>
        </w:rPr>
        <w:t>内找到实现方案。然而，</w:t>
      </w:r>
      <w:r w:rsidR="00EA0C92">
        <w:rPr>
          <w:rFonts w:hint="eastAsia"/>
          <w:sz w:val="24"/>
          <w:szCs w:val="24"/>
        </w:rPr>
        <w:t>Caffe</w:t>
      </w:r>
      <w:r w:rsidR="00EA0C92">
        <w:rPr>
          <w:rFonts w:hint="eastAsia"/>
          <w:sz w:val="24"/>
          <w:szCs w:val="24"/>
        </w:rPr>
        <w:t>对递归型网络和自然语言建模能力比较差。</w:t>
      </w:r>
      <w:r w:rsidR="00DE6053">
        <w:rPr>
          <w:rFonts w:hint="eastAsia"/>
          <w:sz w:val="24"/>
          <w:szCs w:val="24"/>
        </w:rPr>
        <w:t>因此，</w:t>
      </w:r>
      <w:r w:rsidR="00DE6053">
        <w:rPr>
          <w:rFonts w:hint="eastAsia"/>
          <w:sz w:val="24"/>
          <w:szCs w:val="24"/>
        </w:rPr>
        <w:t>Caffe</w:t>
      </w:r>
      <w:r w:rsidR="00DE6053">
        <w:rPr>
          <w:sz w:val="24"/>
          <w:szCs w:val="24"/>
        </w:rPr>
        <w:t>2</w:t>
      </w:r>
      <w:r w:rsidR="00B30F40">
        <w:rPr>
          <w:rFonts w:hint="eastAsia"/>
          <w:sz w:val="24"/>
          <w:szCs w:val="24"/>
        </w:rPr>
        <w:t>[</w:t>
      </w:r>
      <w:r w:rsidR="00B30F40">
        <w:rPr>
          <w:rFonts w:hint="eastAsia"/>
          <w:sz w:val="24"/>
          <w:szCs w:val="24"/>
        </w:rPr>
        <w:t>插入</w:t>
      </w:r>
      <w:r w:rsidR="00B30F40">
        <w:rPr>
          <w:sz w:val="24"/>
          <w:szCs w:val="24"/>
        </w:rPr>
        <w:t>]</w:t>
      </w:r>
      <w:r w:rsidR="00DE6053">
        <w:rPr>
          <w:sz w:val="24"/>
          <w:szCs w:val="24"/>
        </w:rPr>
        <w:t>在后续被提出</w:t>
      </w:r>
      <w:r w:rsidR="00DE6053">
        <w:rPr>
          <w:rFonts w:hint="eastAsia"/>
          <w:sz w:val="24"/>
          <w:szCs w:val="24"/>
        </w:rPr>
        <w:t>。</w:t>
      </w:r>
      <w:r w:rsidR="00DE6053">
        <w:rPr>
          <w:sz w:val="24"/>
          <w:szCs w:val="24"/>
        </w:rPr>
        <w:t>相较于</w:t>
      </w:r>
      <w:r w:rsidR="00DE6053">
        <w:rPr>
          <w:rFonts w:hint="eastAsia"/>
          <w:sz w:val="24"/>
          <w:szCs w:val="24"/>
        </w:rPr>
        <w:t>Caffe</w:t>
      </w:r>
      <w:r w:rsidR="00DE6053">
        <w:rPr>
          <w:rFonts w:hint="eastAsia"/>
          <w:sz w:val="24"/>
          <w:szCs w:val="24"/>
        </w:rPr>
        <w:t>，</w:t>
      </w:r>
      <w:r w:rsidR="00DE6053">
        <w:rPr>
          <w:rFonts w:hint="eastAsia"/>
          <w:sz w:val="24"/>
          <w:szCs w:val="24"/>
        </w:rPr>
        <w:t>Caffe</w:t>
      </w:r>
      <w:r w:rsidR="00DE6053">
        <w:rPr>
          <w:sz w:val="24"/>
          <w:szCs w:val="24"/>
        </w:rPr>
        <w:t>2</w:t>
      </w:r>
      <w:r w:rsidR="00DE6053">
        <w:rPr>
          <w:sz w:val="24"/>
          <w:szCs w:val="24"/>
        </w:rPr>
        <w:t>将其基本单元变为</w:t>
      </w:r>
      <w:r w:rsidR="00DE6053">
        <w:rPr>
          <w:rFonts w:hint="eastAsia"/>
          <w:sz w:val="24"/>
          <w:szCs w:val="24"/>
        </w:rPr>
        <w:t>Operator</w:t>
      </w:r>
      <w:r w:rsidR="00DE6053">
        <w:rPr>
          <w:rFonts w:hint="eastAsia"/>
          <w:sz w:val="24"/>
          <w:szCs w:val="24"/>
        </w:rPr>
        <w:t>，</w:t>
      </w:r>
      <w:r w:rsidR="00DE6053">
        <w:rPr>
          <w:sz w:val="24"/>
          <w:szCs w:val="24"/>
        </w:rPr>
        <w:t>对于适当数量和类型的输入参数</w:t>
      </w:r>
      <w:r w:rsidR="00DE6053">
        <w:rPr>
          <w:rFonts w:hint="eastAsia"/>
          <w:sz w:val="24"/>
          <w:szCs w:val="24"/>
        </w:rPr>
        <w:t>，</w:t>
      </w:r>
      <w:r w:rsidR="00DE6053">
        <w:rPr>
          <w:sz w:val="24"/>
          <w:szCs w:val="24"/>
        </w:rPr>
        <w:t>每个</w:t>
      </w:r>
      <w:r w:rsidR="00DE6053">
        <w:rPr>
          <w:rFonts w:hint="eastAsia"/>
          <w:sz w:val="24"/>
          <w:szCs w:val="24"/>
        </w:rPr>
        <w:t>Ope</w:t>
      </w:r>
      <w:r w:rsidR="00DE6053">
        <w:rPr>
          <w:sz w:val="24"/>
          <w:szCs w:val="24"/>
        </w:rPr>
        <w:t>rator</w:t>
      </w:r>
      <w:r w:rsidR="00DE6053">
        <w:rPr>
          <w:sz w:val="24"/>
          <w:szCs w:val="24"/>
        </w:rPr>
        <w:t>都包括所需的计算逻辑</w:t>
      </w:r>
      <w:r w:rsidR="00B30F40">
        <w:rPr>
          <w:rFonts w:hint="eastAsia"/>
          <w:sz w:val="24"/>
          <w:szCs w:val="24"/>
        </w:rPr>
        <w:t>，解决了网络定义的问题。</w:t>
      </w:r>
    </w:p>
    <w:p w:rsidR="00B30F40" w:rsidRDefault="00B30F40" w:rsidP="00572E95">
      <w:pPr>
        <w:spacing w:line="440" w:lineRule="exact"/>
        <w:rPr>
          <w:sz w:val="24"/>
          <w:szCs w:val="24"/>
        </w:rPr>
      </w:pPr>
      <w:r>
        <w:rPr>
          <w:sz w:val="24"/>
          <w:szCs w:val="24"/>
        </w:rPr>
        <w:tab/>
        <w:t>Tensorflo</w:t>
      </w:r>
      <w:r w:rsidR="00E00134">
        <w:rPr>
          <w:sz w:val="24"/>
          <w:szCs w:val="24"/>
        </w:rPr>
        <w:t>w[]</w:t>
      </w:r>
      <w:r>
        <w:rPr>
          <w:sz w:val="24"/>
          <w:szCs w:val="24"/>
        </w:rPr>
        <w:t>是由</w:t>
      </w:r>
      <w:r>
        <w:rPr>
          <w:rFonts w:hint="eastAsia"/>
          <w:sz w:val="24"/>
          <w:szCs w:val="24"/>
        </w:rPr>
        <w:t>Google</w:t>
      </w:r>
      <w:r>
        <w:rPr>
          <w:sz w:val="24"/>
          <w:szCs w:val="24"/>
        </w:rPr>
        <w:t xml:space="preserve"> </w:t>
      </w:r>
      <w:r>
        <w:rPr>
          <w:rFonts w:hint="eastAsia"/>
          <w:sz w:val="24"/>
          <w:szCs w:val="24"/>
        </w:rPr>
        <w:t>A</w:t>
      </w:r>
      <w:r>
        <w:rPr>
          <w:sz w:val="24"/>
          <w:szCs w:val="24"/>
        </w:rPr>
        <w:t>I</w:t>
      </w:r>
      <w:r>
        <w:rPr>
          <w:rFonts w:hint="eastAsia"/>
          <w:sz w:val="24"/>
          <w:szCs w:val="24"/>
        </w:rPr>
        <w:t>团队研发，</w:t>
      </w:r>
      <w:r w:rsidR="008636F7">
        <w:rPr>
          <w:rFonts w:hint="eastAsia"/>
          <w:sz w:val="24"/>
          <w:szCs w:val="24"/>
        </w:rPr>
        <w:t>是目前</w:t>
      </w:r>
      <w:r>
        <w:rPr>
          <w:rFonts w:hint="eastAsia"/>
          <w:sz w:val="24"/>
          <w:szCs w:val="24"/>
        </w:rPr>
        <w:t>流行最为广泛且功能最为强大的深度学习框架。</w:t>
      </w:r>
      <w:r w:rsidR="00F62F96">
        <w:rPr>
          <w:rFonts w:hint="eastAsia"/>
          <w:sz w:val="24"/>
          <w:szCs w:val="24"/>
        </w:rPr>
        <w:t>T</w:t>
      </w:r>
      <w:r w:rsidR="00F62F96">
        <w:rPr>
          <w:sz w:val="24"/>
          <w:szCs w:val="24"/>
        </w:rPr>
        <w:t>ensorflow</w:t>
      </w:r>
      <w:r w:rsidR="00F62F96">
        <w:rPr>
          <w:sz w:val="24"/>
          <w:szCs w:val="24"/>
        </w:rPr>
        <w:t>基于数据流图计算</w:t>
      </w:r>
      <w:r w:rsidR="00F62F96">
        <w:rPr>
          <w:rFonts w:hint="eastAsia"/>
          <w:sz w:val="24"/>
          <w:szCs w:val="24"/>
        </w:rPr>
        <w:t>，</w:t>
      </w:r>
      <w:r w:rsidR="00F62F96">
        <w:rPr>
          <w:sz w:val="24"/>
          <w:szCs w:val="24"/>
        </w:rPr>
        <w:t>且包含内置一些上层组件</w:t>
      </w:r>
      <w:r w:rsidR="00F62F96">
        <w:rPr>
          <w:rFonts w:hint="eastAsia"/>
          <w:sz w:val="24"/>
          <w:szCs w:val="24"/>
        </w:rPr>
        <w:t>，</w:t>
      </w:r>
      <w:r w:rsidR="00F62F96">
        <w:rPr>
          <w:sz w:val="24"/>
          <w:szCs w:val="24"/>
        </w:rPr>
        <w:t>使得搭建网络变得容易</w:t>
      </w:r>
      <w:r w:rsidR="00F62F96">
        <w:rPr>
          <w:rFonts w:hint="eastAsia"/>
          <w:sz w:val="24"/>
          <w:szCs w:val="24"/>
        </w:rPr>
        <w:t>。</w:t>
      </w:r>
      <w:r w:rsidR="00F62F96">
        <w:rPr>
          <w:rFonts w:hint="eastAsia"/>
          <w:sz w:val="24"/>
          <w:szCs w:val="24"/>
        </w:rPr>
        <w:t>T</w:t>
      </w:r>
      <w:r w:rsidR="00F62F96">
        <w:rPr>
          <w:sz w:val="24"/>
          <w:szCs w:val="24"/>
        </w:rPr>
        <w:t>ensorflow</w:t>
      </w:r>
      <w:r w:rsidR="00F62F96">
        <w:rPr>
          <w:sz w:val="24"/>
          <w:szCs w:val="24"/>
        </w:rPr>
        <w:t>最主要的特点是其灵活的移植性</w:t>
      </w:r>
      <w:r w:rsidR="00F62F96">
        <w:rPr>
          <w:rFonts w:hint="eastAsia"/>
          <w:sz w:val="24"/>
          <w:szCs w:val="24"/>
        </w:rPr>
        <w:t>，</w:t>
      </w:r>
      <w:r w:rsidR="00F62F96">
        <w:rPr>
          <w:sz w:val="24"/>
          <w:szCs w:val="24"/>
        </w:rPr>
        <w:t>可将同一份代码不经修改就部署到包含任意数量</w:t>
      </w:r>
      <w:r w:rsidR="00F62F96">
        <w:rPr>
          <w:rFonts w:hint="eastAsia"/>
          <w:sz w:val="24"/>
          <w:szCs w:val="24"/>
        </w:rPr>
        <w:t>C</w:t>
      </w:r>
      <w:r w:rsidR="00F62F96">
        <w:rPr>
          <w:sz w:val="24"/>
          <w:szCs w:val="24"/>
        </w:rPr>
        <w:t>PU</w:t>
      </w:r>
      <w:r w:rsidR="00F62F96">
        <w:rPr>
          <w:sz w:val="24"/>
          <w:szCs w:val="24"/>
        </w:rPr>
        <w:t>和</w:t>
      </w:r>
      <w:r w:rsidR="00F62F96">
        <w:rPr>
          <w:rFonts w:hint="eastAsia"/>
          <w:sz w:val="24"/>
          <w:szCs w:val="24"/>
        </w:rPr>
        <w:t>G</w:t>
      </w:r>
      <w:r w:rsidR="00F62F96">
        <w:rPr>
          <w:sz w:val="24"/>
          <w:szCs w:val="24"/>
        </w:rPr>
        <w:t>PU</w:t>
      </w:r>
      <w:r w:rsidR="00F62F96">
        <w:rPr>
          <w:sz w:val="24"/>
          <w:szCs w:val="24"/>
        </w:rPr>
        <w:t>的个人电脑</w:t>
      </w:r>
      <w:r w:rsidR="00F62F96">
        <w:rPr>
          <w:rFonts w:hint="eastAsia"/>
          <w:sz w:val="24"/>
          <w:szCs w:val="24"/>
        </w:rPr>
        <w:t>、</w:t>
      </w:r>
      <w:r w:rsidR="00F62F96">
        <w:rPr>
          <w:sz w:val="24"/>
          <w:szCs w:val="24"/>
        </w:rPr>
        <w:t>服务器</w:t>
      </w:r>
      <w:r w:rsidR="00F62F96">
        <w:rPr>
          <w:rFonts w:hint="eastAsia"/>
          <w:sz w:val="24"/>
          <w:szCs w:val="24"/>
        </w:rPr>
        <w:t>以及移动终端中。</w:t>
      </w:r>
      <w:r w:rsidR="004A2D18">
        <w:rPr>
          <w:rFonts w:hint="eastAsia"/>
          <w:sz w:val="24"/>
          <w:szCs w:val="24"/>
        </w:rPr>
        <w:t>此外相较于</w:t>
      </w:r>
      <w:r w:rsidR="004A2D18">
        <w:rPr>
          <w:rFonts w:hint="eastAsia"/>
          <w:sz w:val="24"/>
          <w:szCs w:val="24"/>
        </w:rPr>
        <w:t>T</w:t>
      </w:r>
      <w:r w:rsidR="004A2D18">
        <w:rPr>
          <w:sz w:val="24"/>
          <w:szCs w:val="24"/>
        </w:rPr>
        <w:t>heano</w:t>
      </w:r>
      <w:r w:rsidR="004A2D18">
        <w:rPr>
          <w:rFonts w:hint="eastAsia"/>
          <w:sz w:val="24"/>
          <w:szCs w:val="24"/>
        </w:rPr>
        <w:t>，</w:t>
      </w:r>
      <w:r w:rsidR="004A2D18">
        <w:rPr>
          <w:rFonts w:hint="eastAsia"/>
          <w:sz w:val="24"/>
          <w:szCs w:val="24"/>
        </w:rPr>
        <w:t>Tnesorflow</w:t>
      </w:r>
      <w:r w:rsidR="004A2D18">
        <w:rPr>
          <w:sz w:val="24"/>
          <w:szCs w:val="24"/>
        </w:rPr>
        <w:t>有着极快的编译速度</w:t>
      </w:r>
      <w:r w:rsidR="004A2D18">
        <w:rPr>
          <w:rFonts w:hint="eastAsia"/>
          <w:sz w:val="24"/>
          <w:szCs w:val="24"/>
        </w:rPr>
        <w:t>。因次，</w:t>
      </w:r>
      <w:r w:rsidR="004A2D18">
        <w:rPr>
          <w:rFonts w:hint="eastAsia"/>
          <w:sz w:val="24"/>
          <w:szCs w:val="24"/>
        </w:rPr>
        <w:t>T</w:t>
      </w:r>
      <w:r w:rsidR="004A2D18">
        <w:rPr>
          <w:sz w:val="24"/>
          <w:szCs w:val="24"/>
        </w:rPr>
        <w:t>ensorflow</w:t>
      </w:r>
      <w:r w:rsidR="004A2D18">
        <w:rPr>
          <w:sz w:val="24"/>
          <w:szCs w:val="24"/>
        </w:rPr>
        <w:t>是当前工业界应用最为广泛的深度学习框架</w:t>
      </w:r>
      <w:r w:rsidR="004A2D18">
        <w:rPr>
          <w:rFonts w:hint="eastAsia"/>
          <w:sz w:val="24"/>
          <w:szCs w:val="24"/>
        </w:rPr>
        <w:t>。</w:t>
      </w:r>
    </w:p>
    <w:p w:rsidR="004A2D18" w:rsidRDefault="004A2D18" w:rsidP="00572E95">
      <w:pPr>
        <w:spacing w:line="440" w:lineRule="exact"/>
        <w:rPr>
          <w:sz w:val="24"/>
          <w:szCs w:val="24"/>
        </w:rPr>
      </w:pPr>
      <w:r>
        <w:rPr>
          <w:sz w:val="24"/>
          <w:szCs w:val="24"/>
        </w:rPr>
        <w:tab/>
        <w:t>PyTorch</w:t>
      </w:r>
      <w:r>
        <w:rPr>
          <w:sz w:val="24"/>
          <w:szCs w:val="24"/>
        </w:rPr>
        <w:t>是</w:t>
      </w:r>
      <w:r>
        <w:rPr>
          <w:rFonts w:hint="eastAsia"/>
          <w:sz w:val="24"/>
          <w:szCs w:val="24"/>
        </w:rPr>
        <w:t>Fac</w:t>
      </w:r>
      <w:r>
        <w:rPr>
          <w:sz w:val="24"/>
          <w:szCs w:val="24"/>
        </w:rPr>
        <w:t>ebook</w:t>
      </w:r>
      <w:r>
        <w:rPr>
          <w:rFonts w:hint="eastAsia"/>
          <w:sz w:val="24"/>
          <w:szCs w:val="24"/>
        </w:rPr>
        <w:t xml:space="preserve"> </w:t>
      </w:r>
      <w:r>
        <w:rPr>
          <w:sz w:val="24"/>
          <w:szCs w:val="24"/>
        </w:rPr>
        <w:t>FAIR</w:t>
      </w:r>
      <w:r>
        <w:rPr>
          <w:sz w:val="24"/>
          <w:szCs w:val="24"/>
        </w:rPr>
        <w:t>实验室</w:t>
      </w:r>
      <w:r w:rsidR="00BF36E1">
        <w:rPr>
          <w:sz w:val="24"/>
          <w:szCs w:val="24"/>
        </w:rPr>
        <w:t>开元</w:t>
      </w:r>
      <w:r>
        <w:rPr>
          <w:sz w:val="24"/>
          <w:szCs w:val="24"/>
        </w:rPr>
        <w:t>的深度学习框架</w:t>
      </w:r>
      <w:r>
        <w:rPr>
          <w:rFonts w:hint="eastAsia"/>
          <w:sz w:val="24"/>
          <w:szCs w:val="24"/>
        </w:rPr>
        <w:t>，</w:t>
      </w:r>
      <w:r>
        <w:rPr>
          <w:sz w:val="24"/>
          <w:szCs w:val="24"/>
        </w:rPr>
        <w:t>PyTorch</w:t>
      </w:r>
      <w:r>
        <w:rPr>
          <w:sz w:val="24"/>
          <w:szCs w:val="24"/>
        </w:rPr>
        <w:t>基于原生的</w:t>
      </w:r>
      <w:r>
        <w:rPr>
          <w:rFonts w:hint="eastAsia"/>
          <w:sz w:val="24"/>
          <w:szCs w:val="24"/>
        </w:rPr>
        <w:t>T</w:t>
      </w:r>
      <w:r>
        <w:rPr>
          <w:sz w:val="24"/>
          <w:szCs w:val="24"/>
        </w:rPr>
        <w:t>or</w:t>
      </w:r>
      <w:r w:rsidR="00BF36E1">
        <w:rPr>
          <w:sz w:val="24"/>
          <w:szCs w:val="24"/>
        </w:rPr>
        <w:t>ch</w:t>
      </w:r>
      <w:r w:rsidR="00BF36E1">
        <w:rPr>
          <w:rFonts w:hint="eastAsia"/>
          <w:sz w:val="24"/>
          <w:szCs w:val="24"/>
        </w:rPr>
        <w:t>，</w:t>
      </w:r>
      <w:r w:rsidR="00BF36E1">
        <w:rPr>
          <w:sz w:val="24"/>
          <w:szCs w:val="24"/>
        </w:rPr>
        <w:t>为其增加了</w:t>
      </w:r>
      <w:r w:rsidR="00BF36E1">
        <w:rPr>
          <w:rFonts w:hint="eastAsia"/>
          <w:sz w:val="24"/>
          <w:szCs w:val="24"/>
        </w:rPr>
        <w:t>Python</w:t>
      </w:r>
      <w:r w:rsidR="00BF36E1">
        <w:rPr>
          <w:sz w:val="24"/>
          <w:szCs w:val="24"/>
        </w:rPr>
        <w:t xml:space="preserve"> API</w:t>
      </w:r>
      <w:r w:rsidR="00BF36E1">
        <w:rPr>
          <w:rFonts w:hint="eastAsia"/>
          <w:sz w:val="24"/>
          <w:szCs w:val="24"/>
        </w:rPr>
        <w:t>。</w:t>
      </w:r>
      <w:r w:rsidR="00BF36E1">
        <w:rPr>
          <w:sz w:val="24"/>
          <w:szCs w:val="24"/>
        </w:rPr>
        <w:t>Pytorch</w:t>
      </w:r>
      <w:r w:rsidR="00BF36E1">
        <w:rPr>
          <w:sz w:val="24"/>
          <w:szCs w:val="24"/>
        </w:rPr>
        <w:t>利用</w:t>
      </w:r>
      <w:r w:rsidR="00BF36E1">
        <w:rPr>
          <w:rFonts w:hint="eastAsia"/>
          <w:sz w:val="24"/>
          <w:szCs w:val="24"/>
        </w:rPr>
        <w:t>Python</w:t>
      </w:r>
      <w:r w:rsidR="00BF36E1">
        <w:rPr>
          <w:sz w:val="24"/>
          <w:szCs w:val="24"/>
        </w:rPr>
        <w:t>语言编程</w:t>
      </w:r>
      <w:r w:rsidR="00BF36E1">
        <w:rPr>
          <w:rFonts w:hint="eastAsia"/>
          <w:sz w:val="24"/>
          <w:szCs w:val="24"/>
        </w:rPr>
        <w:t>，</w:t>
      </w:r>
      <w:r w:rsidR="00BF36E1">
        <w:rPr>
          <w:sz w:val="24"/>
          <w:szCs w:val="24"/>
        </w:rPr>
        <w:t>使用动态图定义神经网络</w:t>
      </w:r>
      <w:r w:rsidR="00BF36E1">
        <w:rPr>
          <w:rFonts w:hint="eastAsia"/>
          <w:sz w:val="24"/>
          <w:szCs w:val="24"/>
        </w:rPr>
        <w:t>，</w:t>
      </w:r>
      <w:r w:rsidR="00BF36E1">
        <w:rPr>
          <w:sz w:val="24"/>
          <w:szCs w:val="24"/>
        </w:rPr>
        <w:t>支持变量自动求导</w:t>
      </w:r>
      <w:r w:rsidR="00BF36E1">
        <w:rPr>
          <w:rFonts w:hint="eastAsia"/>
          <w:sz w:val="24"/>
          <w:szCs w:val="24"/>
        </w:rPr>
        <w:t>，</w:t>
      </w:r>
      <w:r w:rsidR="00BF36E1">
        <w:rPr>
          <w:sz w:val="24"/>
          <w:szCs w:val="24"/>
        </w:rPr>
        <w:t>对神经网络层和损失函数优化等操作进行了高层封装</w:t>
      </w:r>
      <w:r w:rsidR="00BF36E1">
        <w:rPr>
          <w:rFonts w:hint="eastAsia"/>
          <w:sz w:val="24"/>
          <w:szCs w:val="24"/>
        </w:rPr>
        <w:t>。</w:t>
      </w:r>
      <w:r w:rsidR="00BF36E1">
        <w:rPr>
          <w:sz w:val="24"/>
          <w:szCs w:val="24"/>
        </w:rPr>
        <w:t>相较于</w:t>
      </w:r>
      <w:r w:rsidR="00BF36E1">
        <w:rPr>
          <w:rFonts w:hint="eastAsia"/>
          <w:sz w:val="24"/>
          <w:szCs w:val="24"/>
        </w:rPr>
        <w:t>Caffe</w:t>
      </w:r>
      <w:r w:rsidR="00BF36E1">
        <w:rPr>
          <w:rFonts w:hint="eastAsia"/>
          <w:sz w:val="24"/>
          <w:szCs w:val="24"/>
        </w:rPr>
        <w:t>和</w:t>
      </w:r>
      <w:r w:rsidR="00BF36E1">
        <w:rPr>
          <w:rFonts w:hint="eastAsia"/>
          <w:sz w:val="24"/>
          <w:szCs w:val="24"/>
        </w:rPr>
        <w:t>Ten</w:t>
      </w:r>
      <w:r w:rsidR="00BF36E1">
        <w:rPr>
          <w:sz w:val="24"/>
          <w:szCs w:val="24"/>
        </w:rPr>
        <w:t>sorflow</w:t>
      </w:r>
      <w:r w:rsidR="00BF36E1">
        <w:rPr>
          <w:rFonts w:hint="eastAsia"/>
          <w:sz w:val="24"/>
          <w:szCs w:val="24"/>
        </w:rPr>
        <w:t>，</w:t>
      </w:r>
      <w:r w:rsidR="00BF36E1">
        <w:rPr>
          <w:sz w:val="24"/>
          <w:szCs w:val="24"/>
        </w:rPr>
        <w:t>Pytorch</w:t>
      </w:r>
      <w:r w:rsidR="007C0895">
        <w:rPr>
          <w:sz w:val="24"/>
          <w:szCs w:val="24"/>
        </w:rPr>
        <w:t>使得网络结构定义变得极为简单</w:t>
      </w:r>
      <w:r w:rsidR="007C0895">
        <w:rPr>
          <w:rFonts w:hint="eastAsia"/>
          <w:sz w:val="24"/>
          <w:szCs w:val="24"/>
        </w:rPr>
        <w:t>。</w:t>
      </w:r>
      <w:r w:rsidR="007C0895">
        <w:rPr>
          <w:rFonts w:hint="eastAsia"/>
          <w:sz w:val="24"/>
          <w:szCs w:val="24"/>
        </w:rPr>
        <w:t>Pytorch</w:t>
      </w:r>
      <w:r w:rsidR="007C0895">
        <w:rPr>
          <w:rFonts w:hint="eastAsia"/>
          <w:sz w:val="24"/>
          <w:szCs w:val="24"/>
        </w:rPr>
        <w:t>目前热度不减，成为最主流的深度学习框架之一。</w:t>
      </w:r>
    </w:p>
    <w:p w:rsidR="007C0895" w:rsidRDefault="007C0895" w:rsidP="00572E95">
      <w:pPr>
        <w:spacing w:line="440" w:lineRule="exact"/>
        <w:rPr>
          <w:sz w:val="24"/>
          <w:szCs w:val="24"/>
        </w:rPr>
      </w:pPr>
      <w:r>
        <w:rPr>
          <w:sz w:val="24"/>
          <w:szCs w:val="24"/>
        </w:rPr>
        <w:tab/>
        <w:t>CNTK</w:t>
      </w:r>
      <w:r>
        <w:rPr>
          <w:sz w:val="24"/>
          <w:szCs w:val="24"/>
        </w:rPr>
        <w:t>是微软研究院</w:t>
      </w:r>
      <w:r>
        <w:rPr>
          <w:rFonts w:hint="eastAsia"/>
          <w:sz w:val="24"/>
          <w:szCs w:val="24"/>
        </w:rPr>
        <w:t>(</w:t>
      </w:r>
      <w:r>
        <w:rPr>
          <w:sz w:val="24"/>
          <w:szCs w:val="24"/>
        </w:rPr>
        <w:t>MSR)</w:t>
      </w:r>
      <w:r>
        <w:rPr>
          <w:sz w:val="24"/>
          <w:szCs w:val="24"/>
        </w:rPr>
        <w:t>开源的深度学习框架</w:t>
      </w:r>
      <w:r w:rsidR="001733F7">
        <w:rPr>
          <w:rFonts w:hint="eastAsia"/>
          <w:sz w:val="24"/>
          <w:szCs w:val="24"/>
        </w:rPr>
        <w:t>，</w:t>
      </w:r>
      <w:r w:rsidR="001733F7">
        <w:rPr>
          <w:sz w:val="24"/>
          <w:szCs w:val="24"/>
        </w:rPr>
        <w:t>其目前在语音识别领域应用极为广泛</w:t>
      </w:r>
      <w:r>
        <w:rPr>
          <w:rFonts w:hint="eastAsia"/>
          <w:sz w:val="24"/>
          <w:szCs w:val="24"/>
        </w:rPr>
        <w:t>。</w:t>
      </w:r>
      <w:r>
        <w:rPr>
          <w:rFonts w:hint="eastAsia"/>
          <w:sz w:val="24"/>
          <w:szCs w:val="24"/>
        </w:rPr>
        <w:t>C</w:t>
      </w:r>
      <w:r>
        <w:rPr>
          <w:sz w:val="24"/>
          <w:szCs w:val="24"/>
        </w:rPr>
        <w:t>NTK</w:t>
      </w:r>
      <w:r>
        <w:rPr>
          <w:sz w:val="24"/>
          <w:szCs w:val="24"/>
        </w:rPr>
        <w:t>通过一个有向图</w:t>
      </w:r>
      <w:r>
        <w:rPr>
          <w:rFonts w:hint="eastAsia"/>
          <w:sz w:val="24"/>
          <w:szCs w:val="24"/>
        </w:rPr>
        <w:t>将神经网络描述为一系列的</w:t>
      </w:r>
      <w:r w:rsidR="001733F7">
        <w:rPr>
          <w:rFonts w:hint="eastAsia"/>
          <w:sz w:val="24"/>
          <w:szCs w:val="24"/>
        </w:rPr>
        <w:t>运算操作，有向图中的子节点代表输入或者网络参数，其余节点代表各种矩阵运算。</w:t>
      </w:r>
      <w:r w:rsidR="001733F7">
        <w:rPr>
          <w:rFonts w:hint="eastAsia"/>
          <w:sz w:val="24"/>
          <w:szCs w:val="24"/>
        </w:rPr>
        <w:t>C</w:t>
      </w:r>
      <w:r w:rsidR="001733F7">
        <w:rPr>
          <w:sz w:val="24"/>
          <w:szCs w:val="24"/>
        </w:rPr>
        <w:t>NKI</w:t>
      </w:r>
      <w:r w:rsidR="001733F7">
        <w:rPr>
          <w:sz w:val="24"/>
          <w:szCs w:val="24"/>
        </w:rPr>
        <w:t>的设计以性能为导向</w:t>
      </w:r>
      <w:r w:rsidR="001733F7">
        <w:rPr>
          <w:rFonts w:hint="eastAsia"/>
          <w:sz w:val="24"/>
          <w:szCs w:val="24"/>
        </w:rPr>
        <w:t>，</w:t>
      </w:r>
      <w:r w:rsidR="001733F7">
        <w:rPr>
          <w:sz w:val="24"/>
          <w:szCs w:val="24"/>
        </w:rPr>
        <w:t>在单</w:t>
      </w:r>
      <w:r w:rsidR="001733F7">
        <w:rPr>
          <w:rFonts w:hint="eastAsia"/>
          <w:sz w:val="24"/>
          <w:szCs w:val="24"/>
        </w:rPr>
        <w:t>C</w:t>
      </w:r>
      <w:r w:rsidR="001733F7">
        <w:rPr>
          <w:sz w:val="24"/>
          <w:szCs w:val="24"/>
        </w:rPr>
        <w:t>PU</w:t>
      </w:r>
      <w:r w:rsidR="001733F7">
        <w:rPr>
          <w:rFonts w:hint="eastAsia"/>
          <w:sz w:val="24"/>
          <w:szCs w:val="24"/>
        </w:rPr>
        <w:t>、单</w:t>
      </w:r>
      <w:r w:rsidR="001733F7">
        <w:rPr>
          <w:rFonts w:hint="eastAsia"/>
          <w:sz w:val="24"/>
          <w:szCs w:val="24"/>
        </w:rPr>
        <w:t>G</w:t>
      </w:r>
      <w:r w:rsidR="001733F7">
        <w:rPr>
          <w:sz w:val="24"/>
          <w:szCs w:val="24"/>
        </w:rPr>
        <w:t>PU</w:t>
      </w:r>
      <w:r w:rsidR="001733F7">
        <w:rPr>
          <w:rFonts w:hint="eastAsia"/>
          <w:sz w:val="24"/>
          <w:szCs w:val="24"/>
        </w:rPr>
        <w:t>、</w:t>
      </w:r>
      <w:r w:rsidR="001733F7">
        <w:rPr>
          <w:sz w:val="24"/>
          <w:szCs w:val="24"/>
        </w:rPr>
        <w:t>多</w:t>
      </w:r>
      <w:r w:rsidR="001733F7">
        <w:rPr>
          <w:sz w:val="24"/>
          <w:szCs w:val="24"/>
        </w:rPr>
        <w:t>CPU</w:t>
      </w:r>
      <w:r w:rsidR="001733F7">
        <w:rPr>
          <w:rFonts w:hint="eastAsia"/>
          <w:sz w:val="24"/>
          <w:szCs w:val="24"/>
        </w:rPr>
        <w:t>、</w:t>
      </w:r>
      <w:r w:rsidR="001733F7">
        <w:rPr>
          <w:sz w:val="24"/>
          <w:szCs w:val="24"/>
        </w:rPr>
        <w:t>多</w:t>
      </w:r>
      <w:r w:rsidR="001733F7">
        <w:rPr>
          <w:rFonts w:hint="eastAsia"/>
          <w:sz w:val="24"/>
          <w:szCs w:val="24"/>
        </w:rPr>
        <w:t>G</w:t>
      </w:r>
      <w:r w:rsidR="001733F7">
        <w:rPr>
          <w:sz w:val="24"/>
          <w:szCs w:val="24"/>
        </w:rPr>
        <w:t>PU</w:t>
      </w:r>
      <w:r w:rsidR="001733F7">
        <w:rPr>
          <w:sz w:val="24"/>
          <w:szCs w:val="24"/>
        </w:rPr>
        <w:t>以及</w:t>
      </w:r>
      <w:r w:rsidR="001733F7">
        <w:rPr>
          <w:rFonts w:hint="eastAsia"/>
          <w:sz w:val="24"/>
          <w:szCs w:val="24"/>
        </w:rPr>
        <w:t>G</w:t>
      </w:r>
      <w:r w:rsidR="001733F7">
        <w:rPr>
          <w:sz w:val="24"/>
          <w:szCs w:val="24"/>
        </w:rPr>
        <w:t>PU</w:t>
      </w:r>
      <w:r w:rsidR="001733F7">
        <w:rPr>
          <w:sz w:val="24"/>
          <w:szCs w:val="24"/>
        </w:rPr>
        <w:t>集群上都有极为优越的性能</w:t>
      </w:r>
      <w:r w:rsidR="001733F7">
        <w:rPr>
          <w:rFonts w:hint="eastAsia"/>
          <w:sz w:val="24"/>
          <w:szCs w:val="24"/>
        </w:rPr>
        <w:t>。</w:t>
      </w:r>
      <w:r w:rsidR="001733F7">
        <w:rPr>
          <w:sz w:val="24"/>
          <w:szCs w:val="24"/>
        </w:rPr>
        <w:t>然而</w:t>
      </w:r>
      <w:r w:rsidR="001733F7">
        <w:rPr>
          <w:rFonts w:hint="eastAsia"/>
          <w:sz w:val="24"/>
          <w:szCs w:val="24"/>
        </w:rPr>
        <w:t>，</w:t>
      </w:r>
      <w:r w:rsidR="001733F7">
        <w:rPr>
          <w:rFonts w:hint="eastAsia"/>
          <w:sz w:val="24"/>
          <w:szCs w:val="24"/>
        </w:rPr>
        <w:t>C</w:t>
      </w:r>
      <w:r w:rsidR="001733F7">
        <w:rPr>
          <w:sz w:val="24"/>
          <w:szCs w:val="24"/>
        </w:rPr>
        <w:t>NTK</w:t>
      </w:r>
      <w:r w:rsidR="001733F7">
        <w:rPr>
          <w:sz w:val="24"/>
          <w:szCs w:val="24"/>
        </w:rPr>
        <w:t>目前不支持</w:t>
      </w:r>
      <w:r w:rsidR="001733F7">
        <w:rPr>
          <w:rFonts w:hint="eastAsia"/>
          <w:sz w:val="24"/>
          <w:szCs w:val="24"/>
        </w:rPr>
        <w:t>A</w:t>
      </w:r>
      <w:r w:rsidR="001733F7">
        <w:rPr>
          <w:sz w:val="24"/>
          <w:szCs w:val="24"/>
        </w:rPr>
        <w:t>RM</w:t>
      </w:r>
      <w:r w:rsidR="001733F7">
        <w:rPr>
          <w:sz w:val="24"/>
          <w:szCs w:val="24"/>
        </w:rPr>
        <w:t>架构</w:t>
      </w:r>
      <w:r w:rsidR="001733F7">
        <w:rPr>
          <w:rFonts w:hint="eastAsia"/>
          <w:sz w:val="24"/>
          <w:szCs w:val="24"/>
        </w:rPr>
        <w:t>，</w:t>
      </w:r>
      <w:r w:rsidR="001733F7">
        <w:rPr>
          <w:sz w:val="24"/>
          <w:szCs w:val="24"/>
        </w:rPr>
        <w:t>因此在移动设备上不能应用</w:t>
      </w:r>
      <w:r w:rsidR="001733F7">
        <w:rPr>
          <w:rFonts w:hint="eastAsia"/>
          <w:sz w:val="24"/>
          <w:szCs w:val="24"/>
        </w:rPr>
        <w:t>。</w:t>
      </w:r>
    </w:p>
    <w:p w:rsidR="00212046" w:rsidRDefault="001733F7" w:rsidP="00572E95">
      <w:pPr>
        <w:spacing w:line="440" w:lineRule="exact"/>
        <w:rPr>
          <w:sz w:val="24"/>
          <w:szCs w:val="24"/>
        </w:rPr>
      </w:pPr>
      <w:r>
        <w:rPr>
          <w:sz w:val="24"/>
          <w:szCs w:val="24"/>
        </w:rPr>
        <w:tab/>
        <w:t>Keras</w:t>
      </w:r>
      <w:r w:rsidR="003D0067">
        <w:rPr>
          <w:sz w:val="24"/>
          <w:szCs w:val="24"/>
        </w:rPr>
        <w:t>由</w:t>
      </w:r>
      <w:r>
        <w:rPr>
          <w:rFonts w:hint="eastAsia"/>
          <w:sz w:val="24"/>
          <w:szCs w:val="24"/>
        </w:rPr>
        <w:t>Googl</w:t>
      </w:r>
      <w:r>
        <w:rPr>
          <w:sz w:val="24"/>
          <w:szCs w:val="24"/>
        </w:rPr>
        <w:t>e</w:t>
      </w:r>
      <w:r w:rsidR="003D0067">
        <w:rPr>
          <w:rFonts w:hint="eastAsia"/>
          <w:sz w:val="24"/>
          <w:szCs w:val="24"/>
        </w:rPr>
        <w:t>深度学习专家</w:t>
      </w:r>
      <w:r w:rsidR="003D0067" w:rsidRPr="003D0067">
        <w:rPr>
          <w:rFonts w:hint="eastAsia"/>
          <w:sz w:val="24"/>
          <w:szCs w:val="24"/>
        </w:rPr>
        <w:t>François Chollet</w:t>
      </w:r>
      <w:r w:rsidR="003D0067">
        <w:rPr>
          <w:rFonts w:hint="eastAsia"/>
          <w:sz w:val="24"/>
          <w:szCs w:val="24"/>
        </w:rPr>
        <w:t>开发，是一个崇尚极简和高度模块化的神经网络库。</w:t>
      </w:r>
      <w:r w:rsidR="003D0067">
        <w:rPr>
          <w:rFonts w:hint="eastAsia"/>
          <w:sz w:val="24"/>
          <w:szCs w:val="24"/>
        </w:rPr>
        <w:t>Ke</w:t>
      </w:r>
      <w:r w:rsidR="003D0067">
        <w:rPr>
          <w:sz w:val="24"/>
          <w:szCs w:val="24"/>
        </w:rPr>
        <w:t>ras</w:t>
      </w:r>
      <w:r w:rsidR="003D0067">
        <w:rPr>
          <w:sz w:val="24"/>
          <w:szCs w:val="24"/>
        </w:rPr>
        <w:t>的运行后台可以选择</w:t>
      </w:r>
      <w:r w:rsidR="003D0067">
        <w:rPr>
          <w:rFonts w:hint="eastAsia"/>
          <w:sz w:val="24"/>
          <w:szCs w:val="24"/>
        </w:rPr>
        <w:t>Tensorflow</w:t>
      </w:r>
      <w:r w:rsidR="003D0067">
        <w:rPr>
          <w:rFonts w:hint="eastAsia"/>
          <w:sz w:val="24"/>
          <w:szCs w:val="24"/>
        </w:rPr>
        <w:t>或者</w:t>
      </w:r>
      <w:r w:rsidR="003D0067">
        <w:rPr>
          <w:rFonts w:hint="eastAsia"/>
          <w:sz w:val="24"/>
          <w:szCs w:val="24"/>
        </w:rPr>
        <w:t>Theano</w:t>
      </w:r>
      <w:r w:rsidR="003D0067">
        <w:rPr>
          <w:rFonts w:hint="eastAsia"/>
          <w:sz w:val="24"/>
          <w:szCs w:val="24"/>
        </w:rPr>
        <w:t>，</w:t>
      </w:r>
      <w:r w:rsidR="003D0067">
        <w:rPr>
          <w:sz w:val="24"/>
          <w:szCs w:val="24"/>
        </w:rPr>
        <w:t>使得操作</w:t>
      </w:r>
      <w:r w:rsidR="003D0067">
        <w:rPr>
          <w:rFonts w:hint="eastAsia"/>
          <w:sz w:val="24"/>
          <w:szCs w:val="24"/>
        </w:rPr>
        <w:t>Tensor</w:t>
      </w:r>
      <w:r w:rsidR="003D0067">
        <w:rPr>
          <w:sz w:val="24"/>
          <w:szCs w:val="24"/>
        </w:rPr>
        <w:t>flow</w:t>
      </w:r>
      <w:r w:rsidR="003D0067">
        <w:rPr>
          <w:sz w:val="24"/>
          <w:szCs w:val="24"/>
        </w:rPr>
        <w:t>或者</w:t>
      </w:r>
      <w:r w:rsidR="003D0067">
        <w:rPr>
          <w:rFonts w:hint="eastAsia"/>
          <w:sz w:val="24"/>
          <w:szCs w:val="24"/>
        </w:rPr>
        <w:t>Theano</w:t>
      </w:r>
      <w:r w:rsidR="003D0067">
        <w:rPr>
          <w:rFonts w:hint="eastAsia"/>
          <w:sz w:val="24"/>
          <w:szCs w:val="24"/>
        </w:rPr>
        <w:t>变得非常简单。其旨在快速搭建出网络结构，最快得到实验结果。因此，</w:t>
      </w:r>
      <w:r w:rsidR="003D0067">
        <w:rPr>
          <w:rFonts w:hint="eastAsia"/>
          <w:sz w:val="24"/>
          <w:szCs w:val="24"/>
        </w:rPr>
        <w:t>Ke</w:t>
      </w:r>
      <w:r w:rsidR="003D0067">
        <w:rPr>
          <w:sz w:val="24"/>
          <w:szCs w:val="24"/>
        </w:rPr>
        <w:t>ras</w:t>
      </w:r>
      <w:r w:rsidR="003D0067">
        <w:rPr>
          <w:sz w:val="24"/>
          <w:szCs w:val="24"/>
        </w:rPr>
        <w:t>非常适用于科学研究</w:t>
      </w:r>
      <w:r w:rsidR="003D0067">
        <w:rPr>
          <w:rFonts w:hint="eastAsia"/>
          <w:sz w:val="24"/>
          <w:szCs w:val="24"/>
        </w:rPr>
        <w:t>。</w:t>
      </w:r>
    </w:p>
    <w:p w:rsidR="007C0895" w:rsidRPr="003D0067" w:rsidRDefault="007A5BD9" w:rsidP="00212046">
      <w:pPr>
        <w:spacing w:line="440" w:lineRule="exact"/>
        <w:ind w:firstLine="420"/>
        <w:rPr>
          <w:sz w:val="24"/>
          <w:szCs w:val="24"/>
        </w:rPr>
      </w:pPr>
      <w:r>
        <w:rPr>
          <w:sz w:val="24"/>
          <w:szCs w:val="24"/>
        </w:rPr>
        <w:t>此外还有</w:t>
      </w:r>
      <w:r>
        <w:rPr>
          <w:rFonts w:hint="eastAsia"/>
          <w:sz w:val="24"/>
          <w:szCs w:val="24"/>
        </w:rPr>
        <w:t>A</w:t>
      </w:r>
      <w:r>
        <w:rPr>
          <w:sz w:val="24"/>
          <w:szCs w:val="24"/>
        </w:rPr>
        <w:t>mazon</w:t>
      </w:r>
      <w:r>
        <w:rPr>
          <w:sz w:val="24"/>
          <w:szCs w:val="24"/>
        </w:rPr>
        <w:t>开源的</w:t>
      </w:r>
      <w:r>
        <w:rPr>
          <w:rFonts w:hint="eastAsia"/>
          <w:sz w:val="24"/>
          <w:szCs w:val="24"/>
        </w:rPr>
        <w:t>M</w:t>
      </w:r>
      <w:r>
        <w:rPr>
          <w:sz w:val="24"/>
          <w:szCs w:val="24"/>
        </w:rPr>
        <w:t>xnet</w:t>
      </w:r>
      <w:r w:rsidR="00212046">
        <w:rPr>
          <w:rFonts w:hint="eastAsia"/>
          <w:sz w:val="24"/>
          <w:szCs w:val="24"/>
        </w:rPr>
        <w:t>、</w:t>
      </w:r>
      <w:r w:rsidR="00212046">
        <w:rPr>
          <w:rFonts w:hint="eastAsia"/>
          <w:sz w:val="24"/>
          <w:szCs w:val="24"/>
        </w:rPr>
        <w:t>Deeplearning</w:t>
      </w:r>
      <w:r w:rsidR="00212046">
        <w:rPr>
          <w:sz w:val="24"/>
          <w:szCs w:val="24"/>
        </w:rPr>
        <w:t>4J</w:t>
      </w:r>
      <w:r w:rsidR="00212046">
        <w:rPr>
          <w:rFonts w:hint="eastAsia"/>
          <w:sz w:val="24"/>
          <w:szCs w:val="24"/>
        </w:rPr>
        <w:t>、</w:t>
      </w:r>
      <w:r w:rsidR="00212046">
        <w:rPr>
          <w:rFonts w:hint="eastAsia"/>
          <w:sz w:val="24"/>
          <w:szCs w:val="24"/>
        </w:rPr>
        <w:t>Paddle</w:t>
      </w:r>
      <w:r w:rsidR="00212046">
        <w:rPr>
          <w:sz w:val="24"/>
          <w:szCs w:val="24"/>
        </w:rPr>
        <w:t>Paddle</w:t>
      </w:r>
      <w:r w:rsidR="00212046">
        <w:rPr>
          <w:sz w:val="24"/>
          <w:szCs w:val="24"/>
        </w:rPr>
        <w:t>等优秀的机器学习框架</w:t>
      </w:r>
      <w:r w:rsidR="00212046">
        <w:rPr>
          <w:rFonts w:hint="eastAsia"/>
          <w:sz w:val="24"/>
          <w:szCs w:val="24"/>
        </w:rPr>
        <w:t>。</w:t>
      </w:r>
      <w:r w:rsidR="00212046">
        <w:rPr>
          <w:sz w:val="24"/>
          <w:szCs w:val="24"/>
        </w:rPr>
        <w:t>可见</w:t>
      </w:r>
      <w:r w:rsidR="00212046">
        <w:rPr>
          <w:rFonts w:hint="eastAsia"/>
          <w:sz w:val="24"/>
          <w:szCs w:val="24"/>
        </w:rPr>
        <w:t>，</w:t>
      </w:r>
      <w:r w:rsidR="00212046">
        <w:rPr>
          <w:sz w:val="24"/>
          <w:szCs w:val="24"/>
        </w:rPr>
        <w:t>当前深度学习研究已经达到空前的盛况</w:t>
      </w:r>
      <w:r w:rsidR="00212046">
        <w:rPr>
          <w:rFonts w:hint="eastAsia"/>
          <w:sz w:val="24"/>
          <w:szCs w:val="24"/>
        </w:rPr>
        <w:t>。</w:t>
      </w:r>
    </w:p>
    <w:p w:rsidR="00482280" w:rsidRDefault="00E34B18">
      <w:pPr>
        <w:pStyle w:val="2"/>
        <w:spacing w:before="120" w:after="120"/>
        <w:rPr>
          <w:rStyle w:val="2CharChar"/>
          <w:rFonts w:hint="eastAsia"/>
          <w:color w:val="auto"/>
        </w:rPr>
      </w:pPr>
      <w:bookmarkStart w:id="269" w:name="_Toc13325"/>
      <w:r>
        <w:rPr>
          <w:rStyle w:val="2CharChar"/>
          <w:color w:val="auto"/>
        </w:rPr>
        <w:t>4</w:t>
      </w:r>
      <w:r w:rsidR="00482280">
        <w:rPr>
          <w:rStyle w:val="2CharChar"/>
          <w:color w:val="auto"/>
        </w:rPr>
        <w:t xml:space="preserve">.3 </w:t>
      </w:r>
      <w:bookmarkEnd w:id="269"/>
      <w:r w:rsidR="008157BA">
        <w:rPr>
          <w:rStyle w:val="2CharChar"/>
          <w:color w:val="auto"/>
        </w:rPr>
        <w:t>实验算法</w:t>
      </w:r>
    </w:p>
    <w:p w:rsidR="00797C5C" w:rsidRDefault="00722F4E" w:rsidP="00797C5C">
      <w:pPr>
        <w:spacing w:line="440" w:lineRule="exact"/>
        <w:rPr>
          <w:sz w:val="24"/>
          <w:szCs w:val="24"/>
        </w:rPr>
      </w:pPr>
      <w:r>
        <w:tab/>
      </w:r>
      <w:r w:rsidRPr="00722F4E">
        <w:rPr>
          <w:sz w:val="24"/>
          <w:szCs w:val="24"/>
        </w:rPr>
        <w:t>卷积</w:t>
      </w:r>
      <w:r>
        <w:rPr>
          <w:sz w:val="24"/>
          <w:szCs w:val="24"/>
        </w:rPr>
        <w:t>网络</w:t>
      </w:r>
      <w:r>
        <w:rPr>
          <w:rFonts w:hint="eastAsia"/>
          <w:sz w:val="24"/>
          <w:szCs w:val="24"/>
        </w:rPr>
        <w:t>(</w:t>
      </w:r>
      <w:r w:rsidR="00797C5C">
        <w:rPr>
          <w:sz w:val="24"/>
          <w:szCs w:val="24"/>
        </w:rPr>
        <w:t>c</w:t>
      </w:r>
      <w:r>
        <w:rPr>
          <w:sz w:val="24"/>
          <w:szCs w:val="24"/>
        </w:rPr>
        <w:t>onvolutional network)</w:t>
      </w:r>
      <w:r>
        <w:rPr>
          <w:sz w:val="24"/>
          <w:szCs w:val="24"/>
        </w:rPr>
        <w:t>是由</w:t>
      </w:r>
      <w:r>
        <w:rPr>
          <w:rFonts w:hint="eastAsia"/>
          <w:sz w:val="24"/>
          <w:szCs w:val="24"/>
        </w:rPr>
        <w:t>Le</w:t>
      </w:r>
      <w:r>
        <w:rPr>
          <w:sz w:val="24"/>
          <w:szCs w:val="24"/>
        </w:rPr>
        <w:t>Cun</w:t>
      </w:r>
      <w:r w:rsidR="00797C5C">
        <w:rPr>
          <w:rFonts w:hint="eastAsia"/>
          <w:sz w:val="24"/>
          <w:szCs w:val="24"/>
        </w:rPr>
        <w:t>[</w:t>
      </w:r>
      <w:r w:rsidR="00797C5C">
        <w:rPr>
          <w:rFonts w:hint="eastAsia"/>
          <w:sz w:val="24"/>
          <w:szCs w:val="24"/>
        </w:rPr>
        <w:t>引用</w:t>
      </w:r>
      <w:r w:rsidR="00797C5C">
        <w:rPr>
          <w:sz w:val="24"/>
          <w:szCs w:val="24"/>
        </w:rPr>
        <w:t>]</w:t>
      </w:r>
      <w:r>
        <w:rPr>
          <w:sz w:val="24"/>
          <w:szCs w:val="24"/>
        </w:rPr>
        <w:t>于</w:t>
      </w:r>
      <w:r>
        <w:rPr>
          <w:rFonts w:hint="eastAsia"/>
          <w:sz w:val="24"/>
          <w:szCs w:val="24"/>
        </w:rPr>
        <w:t>1</w:t>
      </w:r>
      <w:r>
        <w:rPr>
          <w:sz w:val="24"/>
          <w:szCs w:val="24"/>
        </w:rPr>
        <w:t>988</w:t>
      </w:r>
      <w:r>
        <w:rPr>
          <w:sz w:val="24"/>
          <w:szCs w:val="24"/>
        </w:rPr>
        <w:t>年提出</w:t>
      </w:r>
      <w:r>
        <w:rPr>
          <w:rFonts w:hint="eastAsia"/>
          <w:sz w:val="24"/>
          <w:szCs w:val="24"/>
        </w:rPr>
        <w:t>，</w:t>
      </w:r>
      <w:r>
        <w:rPr>
          <w:sz w:val="24"/>
          <w:szCs w:val="24"/>
        </w:rPr>
        <w:t>又被称为卷积神经网络</w:t>
      </w:r>
      <w:r w:rsidR="00797C5C">
        <w:rPr>
          <w:rFonts w:hint="eastAsia"/>
          <w:sz w:val="24"/>
          <w:szCs w:val="24"/>
        </w:rPr>
        <w:t>(</w:t>
      </w:r>
      <w:r w:rsidR="00797C5C">
        <w:rPr>
          <w:sz w:val="24"/>
          <w:szCs w:val="24"/>
        </w:rPr>
        <w:t>convolutional neural network, CNN)</w:t>
      </w:r>
      <w:r w:rsidR="00797C5C">
        <w:rPr>
          <w:rFonts w:hint="eastAsia"/>
          <w:sz w:val="24"/>
          <w:szCs w:val="24"/>
        </w:rPr>
        <w:t>，是一种专门用来处理具有类似网络结构数据的神经网络</w:t>
      </w:r>
      <w:r w:rsidR="00797C5C">
        <w:rPr>
          <w:rFonts w:hint="eastAsia"/>
          <w:sz w:val="24"/>
          <w:szCs w:val="24"/>
        </w:rPr>
        <w:t>[d</w:t>
      </w:r>
      <w:r w:rsidR="00797C5C">
        <w:rPr>
          <w:sz w:val="24"/>
          <w:szCs w:val="24"/>
        </w:rPr>
        <w:t>l book]</w:t>
      </w:r>
      <w:r w:rsidR="00797C5C">
        <w:rPr>
          <w:rFonts w:hint="eastAsia"/>
          <w:sz w:val="24"/>
          <w:szCs w:val="24"/>
        </w:rPr>
        <w:t>。</w:t>
      </w:r>
      <w:r w:rsidR="00797C5C">
        <w:rPr>
          <w:sz w:val="24"/>
          <w:szCs w:val="24"/>
        </w:rPr>
        <w:t>当前</w:t>
      </w:r>
      <w:r w:rsidR="00797C5C">
        <w:rPr>
          <w:rFonts w:hint="eastAsia"/>
          <w:sz w:val="24"/>
          <w:szCs w:val="24"/>
        </w:rPr>
        <w:t>，</w:t>
      </w:r>
      <w:r w:rsidR="00797C5C">
        <w:rPr>
          <w:sz w:val="24"/>
          <w:szCs w:val="24"/>
        </w:rPr>
        <w:t>卷积神经网络在机器视觉领域取得了巨大的成功</w:t>
      </w:r>
      <w:r w:rsidR="005820FF">
        <w:rPr>
          <w:rFonts w:hint="eastAsia"/>
          <w:sz w:val="24"/>
          <w:szCs w:val="24"/>
        </w:rPr>
        <w:t>，</w:t>
      </w:r>
      <w:r w:rsidR="005820FF">
        <w:rPr>
          <w:sz w:val="24"/>
          <w:szCs w:val="24"/>
        </w:rPr>
        <w:t>尤其是</w:t>
      </w:r>
      <w:r w:rsidR="005820FF">
        <w:rPr>
          <w:sz w:val="24"/>
          <w:szCs w:val="24"/>
        </w:rPr>
        <w:lastRenderedPageBreak/>
        <w:t>在图像识别领域</w:t>
      </w:r>
      <w:r w:rsidR="00797C5C">
        <w:rPr>
          <w:rFonts w:hint="eastAsia"/>
          <w:sz w:val="24"/>
          <w:szCs w:val="24"/>
        </w:rPr>
        <w:t>，</w:t>
      </w:r>
      <w:r w:rsidR="00797C5C">
        <w:rPr>
          <w:sz w:val="24"/>
          <w:szCs w:val="24"/>
        </w:rPr>
        <w:t>是深度学习领域最为重要的网络结构之一</w:t>
      </w:r>
      <w:r w:rsidR="00797C5C">
        <w:rPr>
          <w:rFonts w:hint="eastAsia"/>
          <w:sz w:val="24"/>
          <w:szCs w:val="24"/>
        </w:rPr>
        <w:t>。</w:t>
      </w:r>
    </w:p>
    <w:p w:rsidR="00076B30" w:rsidRDefault="00797C5C" w:rsidP="00797C5C">
      <w:pPr>
        <w:pStyle w:val="3"/>
      </w:pPr>
      <w:r w:rsidRPr="00797C5C">
        <w:rPr>
          <w:rFonts w:hint="eastAsia"/>
        </w:rPr>
        <w:t>4</w:t>
      </w:r>
      <w:r w:rsidRPr="00797C5C">
        <w:t>.3.1</w:t>
      </w:r>
      <w:r w:rsidR="00286D2C">
        <w:t xml:space="preserve"> </w:t>
      </w:r>
      <w:r w:rsidRPr="00797C5C">
        <w:t>卷积神经网</w:t>
      </w:r>
      <w:r w:rsidR="00143438" w:rsidRPr="00797C5C">
        <w:t>络原理</w:t>
      </w:r>
    </w:p>
    <w:p w:rsidR="00797C5C" w:rsidRDefault="00473FBF" w:rsidP="00012377">
      <w:pPr>
        <w:spacing w:line="440" w:lineRule="exact"/>
        <w:rPr>
          <w:sz w:val="24"/>
          <w:szCs w:val="24"/>
        </w:rPr>
      </w:pPr>
      <w:r>
        <w:rPr>
          <w:rFonts w:hint="eastAsia"/>
        </w:rPr>
        <w:drawing>
          <wp:anchor distT="0" distB="0" distL="114300" distR="114300" simplePos="0" relativeHeight="251697152" behindDoc="0" locked="0" layoutInCell="1" allowOverlap="1">
            <wp:simplePos x="0" y="0"/>
            <wp:positionH relativeFrom="column">
              <wp:posOffset>1203960</wp:posOffset>
            </wp:positionH>
            <wp:positionV relativeFrom="paragraph">
              <wp:posOffset>980440</wp:posOffset>
            </wp:positionV>
            <wp:extent cx="3598545" cy="2286000"/>
            <wp:effectExtent l="0" t="0" r="1905"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PNG"/>
                    <pic:cNvPicPr/>
                  </pic:nvPicPr>
                  <pic:blipFill>
                    <a:blip r:embed="rId399">
                      <a:extLst>
                        <a:ext uri="{28A0092B-C50C-407E-A947-70E740481C1C}">
                          <a14:useLocalDpi xmlns:a14="http://schemas.microsoft.com/office/drawing/2010/main" val="0"/>
                        </a:ext>
                      </a:extLst>
                    </a:blip>
                    <a:stretch>
                      <a:fillRect/>
                    </a:stretch>
                  </pic:blipFill>
                  <pic:spPr>
                    <a:xfrm>
                      <a:off x="0" y="0"/>
                      <a:ext cx="3598545" cy="2286000"/>
                    </a:xfrm>
                    <a:prstGeom prst="rect">
                      <a:avLst/>
                    </a:prstGeom>
                  </pic:spPr>
                </pic:pic>
              </a:graphicData>
            </a:graphic>
            <wp14:sizeRelH relativeFrom="margin">
              <wp14:pctWidth>0</wp14:pctWidth>
            </wp14:sizeRelH>
            <wp14:sizeRelV relativeFrom="margin">
              <wp14:pctHeight>0</wp14:pctHeight>
            </wp14:sizeRelV>
          </wp:anchor>
        </w:drawing>
      </w:r>
      <w:r w:rsidR="00012377">
        <w:tab/>
      </w:r>
      <w:r w:rsidR="00012377" w:rsidRPr="00012377">
        <w:rPr>
          <w:sz w:val="24"/>
          <w:szCs w:val="24"/>
        </w:rPr>
        <w:t>相较于传统神经网络</w:t>
      </w:r>
      <w:r w:rsidR="00012377">
        <w:rPr>
          <w:rFonts w:hint="eastAsia"/>
        </w:rPr>
        <w:t>，</w:t>
      </w:r>
      <w:r w:rsidR="00012377" w:rsidRPr="00012377">
        <w:rPr>
          <w:sz w:val="24"/>
          <w:szCs w:val="24"/>
        </w:rPr>
        <w:t>卷积神经网络</w:t>
      </w:r>
      <w:r w:rsidR="00012377">
        <w:rPr>
          <w:sz w:val="24"/>
          <w:szCs w:val="24"/>
        </w:rPr>
        <w:t>依旧是层级的网络结构</w:t>
      </w:r>
      <w:r w:rsidR="00012377">
        <w:rPr>
          <w:rFonts w:hint="eastAsia"/>
          <w:sz w:val="24"/>
          <w:szCs w:val="24"/>
        </w:rPr>
        <w:t>。</w:t>
      </w:r>
      <w:r w:rsidR="00012377">
        <w:rPr>
          <w:sz w:val="24"/>
          <w:szCs w:val="24"/>
        </w:rPr>
        <w:t>然而其各层的功能和形式发生了较大的变化</w:t>
      </w:r>
      <w:r w:rsidR="00012377">
        <w:rPr>
          <w:rFonts w:hint="eastAsia"/>
          <w:sz w:val="24"/>
          <w:szCs w:val="24"/>
        </w:rPr>
        <w:t>，</w:t>
      </w:r>
      <w:r w:rsidR="00012377">
        <w:rPr>
          <w:sz w:val="24"/>
          <w:szCs w:val="24"/>
        </w:rPr>
        <w:t>是传统神经网络的一种改进</w:t>
      </w:r>
      <w:r w:rsidR="00012377">
        <w:rPr>
          <w:rFonts w:hint="eastAsia"/>
          <w:sz w:val="24"/>
          <w:szCs w:val="24"/>
        </w:rPr>
        <w:t>。</w:t>
      </w:r>
      <w:r w:rsidR="00512851">
        <w:rPr>
          <w:rFonts w:hint="eastAsia"/>
          <w:sz w:val="24"/>
          <w:szCs w:val="24"/>
        </w:rPr>
        <w:t>卷积神经网络主要由数据输入层、卷积运算层、激活函数层、池化层和全连接层等构造，其网络结果如图</w:t>
      </w:r>
      <w:r w:rsidR="00512851">
        <w:rPr>
          <w:rFonts w:hint="eastAsia"/>
          <w:sz w:val="24"/>
          <w:szCs w:val="24"/>
        </w:rPr>
        <w:t>4</w:t>
      </w:r>
      <w:r w:rsidR="00512851">
        <w:rPr>
          <w:sz w:val="24"/>
          <w:szCs w:val="24"/>
        </w:rPr>
        <w:t>.3</w:t>
      </w:r>
      <w:r w:rsidR="00512851">
        <w:rPr>
          <w:sz w:val="24"/>
          <w:szCs w:val="24"/>
        </w:rPr>
        <w:t>所示</w:t>
      </w:r>
      <w:r w:rsidR="00512851">
        <w:rPr>
          <w:rFonts w:hint="eastAsia"/>
          <w:sz w:val="24"/>
          <w:szCs w:val="24"/>
        </w:rPr>
        <w:t>。</w:t>
      </w:r>
    </w:p>
    <w:p w:rsidR="00A84FD7" w:rsidRDefault="00512851" w:rsidP="00A84FD7">
      <w:pPr>
        <w:spacing w:line="360" w:lineRule="auto"/>
        <w:ind w:firstLineChars="700" w:firstLine="1680"/>
        <w:rPr>
          <w:sz w:val="24"/>
          <w:szCs w:val="24"/>
        </w:rPr>
      </w:pPr>
      <w:r>
        <w:rPr>
          <w:sz w:val="24"/>
          <w:szCs w:val="24"/>
        </w:rPr>
        <w:tab/>
      </w:r>
      <w:r w:rsidR="00473FBF">
        <w:rPr>
          <w:sz w:val="24"/>
          <w:szCs w:val="24"/>
        </w:rPr>
        <w:t xml:space="preserve">         </w:t>
      </w:r>
      <w:r w:rsidR="00473FBF" w:rsidRPr="00A84FD7">
        <w:rPr>
          <w:sz w:val="24"/>
        </w:rPr>
        <w:t>图</w:t>
      </w:r>
      <w:r w:rsidR="00473FBF" w:rsidRPr="00A84FD7">
        <w:rPr>
          <w:rFonts w:hint="eastAsia"/>
          <w:sz w:val="24"/>
        </w:rPr>
        <w:t>4</w:t>
      </w:r>
      <w:r w:rsidR="00473FBF" w:rsidRPr="00A84FD7">
        <w:rPr>
          <w:sz w:val="24"/>
        </w:rPr>
        <w:t xml:space="preserve">.3  </w:t>
      </w:r>
      <w:r w:rsidR="00473FBF" w:rsidRPr="00A84FD7">
        <w:rPr>
          <w:sz w:val="24"/>
        </w:rPr>
        <w:t>卷积神经网络结构</w:t>
      </w:r>
    </w:p>
    <w:p w:rsidR="00E402D3" w:rsidRDefault="00473FBF" w:rsidP="00A84FD7">
      <w:pPr>
        <w:spacing w:line="440" w:lineRule="exact"/>
        <w:ind w:firstLine="420"/>
        <w:rPr>
          <w:sz w:val="24"/>
          <w:szCs w:val="24"/>
        </w:rPr>
      </w:pPr>
      <w:r>
        <w:rPr>
          <w:sz w:val="24"/>
          <w:szCs w:val="24"/>
        </w:rPr>
        <w:t>数据输入层</w:t>
      </w:r>
      <w:r>
        <w:rPr>
          <w:rFonts w:hint="eastAsia"/>
          <w:sz w:val="24"/>
          <w:szCs w:val="24"/>
        </w:rPr>
        <w:t>是卷积网络的初始层，主要用于对原始数据进行预处理，其中主要包括：去均值、归一化、降维三个过程。去均值是将输入数据</w:t>
      </w:r>
      <w:r w:rsidR="00E402D3">
        <w:rPr>
          <w:rFonts w:hint="eastAsia"/>
          <w:sz w:val="24"/>
          <w:szCs w:val="24"/>
        </w:rPr>
        <w:t>每一维度的中心置</w:t>
      </w:r>
      <w:r w:rsidR="00E402D3">
        <w:rPr>
          <w:rFonts w:hint="eastAsia"/>
          <w:sz w:val="24"/>
          <w:szCs w:val="24"/>
        </w:rPr>
        <w:t>0</w:t>
      </w:r>
      <w:r w:rsidR="00E402D3">
        <w:rPr>
          <w:rFonts w:hint="eastAsia"/>
          <w:sz w:val="24"/>
          <w:szCs w:val="24"/>
        </w:rPr>
        <w:t>，其目的在于将样本中心拉回坐标原点位置。归一化是机器学习中最常用的操作之一，主要是将每一维的幅度归一化到同样的范围，从而减少各维数据取值范围不同的差异而带来的干扰。</w:t>
      </w:r>
    </w:p>
    <w:p w:rsidR="00E402D3" w:rsidRPr="00E402D3" w:rsidRDefault="00A84FD7" w:rsidP="00012377">
      <w:pPr>
        <w:spacing w:line="440" w:lineRule="exact"/>
        <w:rPr>
          <w:sz w:val="24"/>
          <w:szCs w:val="24"/>
        </w:rPr>
      </w:pPr>
      <w:r>
        <w:rPr>
          <w:rFonts w:hint="eastAsia"/>
          <w:sz w:val="24"/>
          <w:szCs w:val="24"/>
        </w:rPr>
        <w:drawing>
          <wp:anchor distT="0" distB="0" distL="114300" distR="114300" simplePos="0" relativeHeight="251698176" behindDoc="0" locked="0" layoutInCell="1" allowOverlap="1">
            <wp:simplePos x="0" y="0"/>
            <wp:positionH relativeFrom="column">
              <wp:posOffset>341881</wp:posOffset>
            </wp:positionH>
            <wp:positionV relativeFrom="paragraph">
              <wp:posOffset>320136</wp:posOffset>
            </wp:positionV>
            <wp:extent cx="4906800" cy="1926000"/>
            <wp:effectExtent l="0" t="0" r="8255"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PNG"/>
                    <pic:cNvPicPr/>
                  </pic:nvPicPr>
                  <pic:blipFill>
                    <a:blip r:embed="rId400">
                      <a:extLst>
                        <a:ext uri="{28A0092B-C50C-407E-A947-70E740481C1C}">
                          <a14:useLocalDpi xmlns:a14="http://schemas.microsoft.com/office/drawing/2010/main" val="0"/>
                        </a:ext>
                      </a:extLst>
                    </a:blip>
                    <a:stretch>
                      <a:fillRect/>
                    </a:stretch>
                  </pic:blipFill>
                  <pic:spPr>
                    <a:xfrm>
                      <a:off x="0" y="0"/>
                      <a:ext cx="4906800" cy="1926000"/>
                    </a:xfrm>
                    <a:prstGeom prst="rect">
                      <a:avLst/>
                    </a:prstGeom>
                  </pic:spPr>
                </pic:pic>
              </a:graphicData>
            </a:graphic>
            <wp14:sizeRelH relativeFrom="margin">
              <wp14:pctWidth>0</wp14:pctWidth>
            </wp14:sizeRelH>
            <wp14:sizeRelV relativeFrom="margin">
              <wp14:pctHeight>0</wp14:pctHeight>
            </wp14:sizeRelV>
          </wp:anchor>
        </w:drawing>
      </w:r>
      <w:r w:rsidR="00E402D3">
        <w:rPr>
          <w:sz w:val="24"/>
          <w:szCs w:val="24"/>
        </w:rPr>
        <w:t>降维过程一般利用</w:t>
      </w:r>
      <w:r w:rsidR="00E402D3">
        <w:rPr>
          <w:rFonts w:hint="eastAsia"/>
          <w:sz w:val="24"/>
          <w:szCs w:val="24"/>
        </w:rPr>
        <w:t>P</w:t>
      </w:r>
      <w:r w:rsidR="00E402D3">
        <w:rPr>
          <w:sz w:val="24"/>
          <w:szCs w:val="24"/>
        </w:rPr>
        <w:t>CA</w:t>
      </w:r>
      <w:r w:rsidR="00E402D3">
        <w:rPr>
          <w:sz w:val="24"/>
          <w:szCs w:val="24"/>
        </w:rPr>
        <w:t>提出相关主成分</w:t>
      </w:r>
      <w:r w:rsidR="00E402D3">
        <w:rPr>
          <w:rFonts w:hint="eastAsia"/>
          <w:sz w:val="24"/>
          <w:szCs w:val="24"/>
        </w:rPr>
        <w:t>。</w:t>
      </w:r>
      <w:r w:rsidR="00E402D3">
        <w:rPr>
          <w:sz w:val="24"/>
          <w:szCs w:val="24"/>
        </w:rPr>
        <w:t>去均值和归一化的效果如图</w:t>
      </w:r>
      <w:r w:rsidR="00E402D3">
        <w:rPr>
          <w:rFonts w:hint="eastAsia"/>
          <w:sz w:val="24"/>
          <w:szCs w:val="24"/>
        </w:rPr>
        <w:t>4</w:t>
      </w:r>
      <w:r w:rsidR="00E402D3">
        <w:rPr>
          <w:sz w:val="24"/>
          <w:szCs w:val="24"/>
        </w:rPr>
        <w:t>.4</w:t>
      </w:r>
      <w:r w:rsidR="00E402D3">
        <w:rPr>
          <w:sz w:val="24"/>
          <w:szCs w:val="24"/>
        </w:rPr>
        <w:t>所示</w:t>
      </w:r>
      <w:r w:rsidR="00E402D3">
        <w:rPr>
          <w:rFonts w:hint="eastAsia"/>
          <w:sz w:val="24"/>
          <w:szCs w:val="24"/>
        </w:rPr>
        <w:t>。</w:t>
      </w:r>
    </w:p>
    <w:p w:rsidR="00076B30" w:rsidRDefault="00D179D0" w:rsidP="00A84FD7">
      <w:pPr>
        <w:spacing w:line="360" w:lineRule="auto"/>
        <w:ind w:firstLineChars="700" w:firstLine="1960"/>
        <w:rPr>
          <w:sz w:val="24"/>
        </w:rPr>
      </w:pPr>
      <w:r>
        <w:tab/>
      </w:r>
      <w:r w:rsidR="00A84FD7">
        <w:t xml:space="preserve">  </w:t>
      </w:r>
      <w:r w:rsidR="00A84FD7">
        <w:rPr>
          <w:rFonts w:hint="eastAsia"/>
          <w:sz w:val="24"/>
        </w:rPr>
        <w:t xml:space="preserve"> </w:t>
      </w:r>
      <w:r w:rsidR="00A84FD7">
        <w:rPr>
          <w:sz w:val="24"/>
        </w:rPr>
        <w:t xml:space="preserve">  </w:t>
      </w:r>
      <w:r w:rsidR="00A84FD7" w:rsidRPr="00A84FD7">
        <w:rPr>
          <w:rFonts w:hint="eastAsia"/>
          <w:sz w:val="24"/>
        </w:rPr>
        <w:t>4</w:t>
      </w:r>
      <w:r w:rsidR="00A84FD7" w:rsidRPr="00A84FD7">
        <w:rPr>
          <w:sz w:val="24"/>
        </w:rPr>
        <w:t xml:space="preserve">.4 </w:t>
      </w:r>
      <w:r w:rsidR="00A84FD7" w:rsidRPr="00A84FD7">
        <w:rPr>
          <w:sz w:val="24"/>
        </w:rPr>
        <w:t>去均值和归一化操作</w:t>
      </w:r>
    </w:p>
    <w:p w:rsidR="00A84FD7" w:rsidRDefault="00A84FD7" w:rsidP="00A84FD7">
      <w:pPr>
        <w:spacing w:line="360" w:lineRule="auto"/>
        <w:rPr>
          <w:sz w:val="24"/>
          <w:szCs w:val="24"/>
        </w:rPr>
      </w:pPr>
      <w:r>
        <w:tab/>
      </w:r>
      <w:r w:rsidRPr="00A84FD7">
        <w:rPr>
          <w:sz w:val="24"/>
          <w:szCs w:val="24"/>
        </w:rPr>
        <w:t>卷积运算层是第二层</w:t>
      </w:r>
      <w:r w:rsidRPr="00A84FD7">
        <w:rPr>
          <w:rFonts w:hint="eastAsia"/>
          <w:sz w:val="24"/>
          <w:szCs w:val="24"/>
        </w:rPr>
        <w:t>，</w:t>
      </w:r>
      <w:r w:rsidRPr="00A84FD7">
        <w:rPr>
          <w:sz w:val="24"/>
          <w:szCs w:val="24"/>
        </w:rPr>
        <w:t>也是</w:t>
      </w:r>
      <w:r>
        <w:rPr>
          <w:sz w:val="24"/>
          <w:szCs w:val="24"/>
        </w:rPr>
        <w:t>卷积神经网络最为重要的一层</w:t>
      </w:r>
      <w:r>
        <w:rPr>
          <w:rFonts w:hint="eastAsia"/>
          <w:sz w:val="24"/>
          <w:szCs w:val="24"/>
        </w:rPr>
        <w:t>，</w:t>
      </w:r>
      <w:r>
        <w:rPr>
          <w:sz w:val="24"/>
          <w:szCs w:val="24"/>
        </w:rPr>
        <w:t>该层主要用来提取数据信息</w:t>
      </w:r>
      <w:r>
        <w:rPr>
          <w:rFonts w:hint="eastAsia"/>
          <w:sz w:val="24"/>
          <w:szCs w:val="24"/>
        </w:rPr>
        <w:t>，</w:t>
      </w:r>
      <w:r>
        <w:rPr>
          <w:sz w:val="24"/>
          <w:szCs w:val="24"/>
        </w:rPr>
        <w:t>学习神经网络的</w:t>
      </w:r>
      <w:r w:rsidR="001E7CBD">
        <w:rPr>
          <w:sz w:val="24"/>
          <w:szCs w:val="24"/>
        </w:rPr>
        <w:t>权值</w:t>
      </w:r>
      <w:r>
        <w:rPr>
          <w:sz w:val="24"/>
          <w:szCs w:val="24"/>
        </w:rPr>
        <w:t>参数</w:t>
      </w:r>
      <w:r>
        <w:rPr>
          <w:rFonts w:hint="eastAsia"/>
          <w:sz w:val="24"/>
          <w:szCs w:val="24"/>
        </w:rPr>
        <w:t>。</w:t>
      </w:r>
      <w:r w:rsidR="001E7CBD">
        <w:rPr>
          <w:rFonts w:hint="eastAsia"/>
          <w:sz w:val="24"/>
          <w:szCs w:val="24"/>
        </w:rPr>
        <w:t>才卷积层有着两个关键的操作：局部关联、窗口滑动。</w:t>
      </w:r>
    </w:p>
    <w:p w:rsidR="00483348" w:rsidRDefault="001E7CBD" w:rsidP="00A84FD7">
      <w:pPr>
        <w:spacing w:line="360" w:lineRule="auto"/>
        <w:rPr>
          <w:sz w:val="24"/>
          <w:szCs w:val="24"/>
        </w:rPr>
      </w:pPr>
      <w:r>
        <w:rPr>
          <w:sz w:val="24"/>
          <w:szCs w:val="24"/>
        </w:rPr>
        <w:lastRenderedPageBreak/>
        <w:t>局部关联</w:t>
      </w:r>
      <w:r w:rsidR="00483348">
        <w:rPr>
          <w:sz w:val="24"/>
          <w:szCs w:val="24"/>
        </w:rPr>
        <w:t>指将每个神经元看成一个滤波器</w:t>
      </w:r>
      <w:r w:rsidR="00483348">
        <w:rPr>
          <w:rFonts w:hint="eastAsia"/>
          <w:sz w:val="24"/>
          <w:szCs w:val="24"/>
        </w:rPr>
        <w:t>，</w:t>
      </w:r>
      <w:r w:rsidR="00483348">
        <w:rPr>
          <w:sz w:val="24"/>
          <w:szCs w:val="24"/>
        </w:rPr>
        <w:t>窗口活动是指滤波器不断滑动</w:t>
      </w:r>
      <w:r w:rsidR="00483348">
        <w:rPr>
          <w:rFonts w:hint="eastAsia"/>
          <w:sz w:val="24"/>
          <w:szCs w:val="24"/>
        </w:rPr>
        <w:t>，</w:t>
      </w:r>
      <w:r w:rsidR="00483348">
        <w:rPr>
          <w:sz w:val="24"/>
          <w:szCs w:val="24"/>
        </w:rPr>
        <w:t>从而不断对局部数据进行计算</w:t>
      </w:r>
      <w:r w:rsidR="00483348">
        <w:rPr>
          <w:rFonts w:hint="eastAsia"/>
          <w:sz w:val="24"/>
          <w:szCs w:val="24"/>
        </w:rPr>
        <w:t>，</w:t>
      </w:r>
      <w:r w:rsidR="00483348">
        <w:rPr>
          <w:sz w:val="24"/>
          <w:szCs w:val="24"/>
        </w:rPr>
        <w:t>提取相关信息</w:t>
      </w:r>
      <w:r w:rsidR="00483348">
        <w:rPr>
          <w:rFonts w:hint="eastAsia"/>
          <w:sz w:val="24"/>
          <w:szCs w:val="24"/>
        </w:rPr>
        <w:t>。</w:t>
      </w:r>
      <w:r w:rsidR="00295D46">
        <w:rPr>
          <w:rFonts w:hint="eastAsia"/>
          <w:sz w:val="24"/>
          <w:szCs w:val="24"/>
        </w:rPr>
        <w:t>卷积滤波器根据原始数据的通道数，确定其层数。根据滤波后是否保持原始图像大小，确定是否进行</w:t>
      </w:r>
      <w:r w:rsidR="00295D46">
        <w:rPr>
          <w:sz w:val="24"/>
          <w:szCs w:val="24"/>
        </w:rPr>
        <w:t>”0”</w:t>
      </w:r>
      <w:r w:rsidR="00295D46">
        <w:rPr>
          <w:sz w:val="24"/>
          <w:szCs w:val="24"/>
        </w:rPr>
        <w:t>填充操作</w:t>
      </w:r>
      <w:r w:rsidR="00295D46">
        <w:rPr>
          <w:rFonts w:hint="eastAsia"/>
          <w:sz w:val="24"/>
          <w:szCs w:val="24"/>
        </w:rPr>
        <w:t>。</w:t>
      </w:r>
      <w:r w:rsidR="00100C35">
        <w:rPr>
          <w:rFonts w:hint="eastAsia"/>
          <w:sz w:val="24"/>
          <w:szCs w:val="24"/>
        </w:rPr>
        <w:t>根据步长操作，确定滤波器每一步的移动步伐</w:t>
      </w:r>
      <w:r w:rsidR="00286D2C">
        <w:rPr>
          <w:rFonts w:hint="eastAsia"/>
          <w:sz w:val="24"/>
          <w:szCs w:val="24"/>
        </w:rPr>
        <w:t>。</w:t>
      </w:r>
      <w:r w:rsidR="00880C7C">
        <w:rPr>
          <w:rFonts w:hint="eastAsia"/>
          <w:sz w:val="24"/>
          <w:szCs w:val="24"/>
        </w:rPr>
        <w:t>在卷积层，各滤波器的权值是固定的，每一个滤波器只关注一个的特征</w:t>
      </w:r>
      <w:r w:rsidR="00F27B09">
        <w:rPr>
          <w:rFonts w:hint="eastAsia"/>
          <w:sz w:val="24"/>
          <w:szCs w:val="24"/>
        </w:rPr>
        <w:t>，由一组固定权重的滤波器和不同图像窗口做卷积运算，这就是卷积神经网络的权值共享机制</w:t>
      </w:r>
      <w:r w:rsidR="00880C7C">
        <w:rPr>
          <w:rFonts w:hint="eastAsia"/>
          <w:sz w:val="24"/>
          <w:szCs w:val="24"/>
        </w:rPr>
        <w:t>。对于图像数据来说，这些特征包括垂直边缘、水平边缘、颜色和纹理等信息，每各卷积层的所有滤波器加起来就相当于整个图像的特征提取器集合</w:t>
      </w:r>
      <w:r w:rsidR="00F27B09">
        <w:rPr>
          <w:rFonts w:hint="eastAsia"/>
          <w:sz w:val="24"/>
          <w:szCs w:val="24"/>
        </w:rPr>
        <w:t>。权值共享机制极大的减少了需要学习参数的数量，也是卷积神经网络最为关键的一点。</w:t>
      </w:r>
    </w:p>
    <w:p w:rsidR="00F27B09" w:rsidRDefault="00F27B09" w:rsidP="00A84FD7">
      <w:pPr>
        <w:spacing w:line="360" w:lineRule="auto"/>
        <w:rPr>
          <w:sz w:val="24"/>
          <w:szCs w:val="24"/>
        </w:rPr>
      </w:pPr>
      <w:r>
        <w:rPr>
          <w:sz w:val="24"/>
          <w:szCs w:val="24"/>
        </w:rPr>
        <w:tab/>
      </w:r>
      <w:r>
        <w:rPr>
          <w:sz w:val="24"/>
          <w:szCs w:val="24"/>
        </w:rPr>
        <w:t>激活函数层直接跟在卷积层后</w:t>
      </w:r>
      <w:r>
        <w:rPr>
          <w:rFonts w:hint="eastAsia"/>
          <w:sz w:val="24"/>
          <w:szCs w:val="24"/>
        </w:rPr>
        <w:t>，</w:t>
      </w:r>
      <w:r>
        <w:rPr>
          <w:sz w:val="24"/>
          <w:szCs w:val="24"/>
        </w:rPr>
        <w:t>用于对卷积层输出结果做非线性映射</w:t>
      </w:r>
      <w:r w:rsidR="001D4DBD">
        <w:rPr>
          <w:rFonts w:hint="eastAsia"/>
          <w:sz w:val="24"/>
          <w:szCs w:val="24"/>
        </w:rPr>
        <w:t>，</w:t>
      </w:r>
      <w:r w:rsidR="001D4DBD">
        <w:rPr>
          <w:sz w:val="24"/>
          <w:szCs w:val="24"/>
        </w:rPr>
        <w:t>这是为了保证各</w:t>
      </w:r>
      <w:r w:rsidR="005E4510">
        <w:rPr>
          <w:sz w:val="24"/>
          <w:szCs w:val="24"/>
        </w:rPr>
        <w:t>卷积</w:t>
      </w:r>
      <w:r w:rsidR="001D4DBD">
        <w:rPr>
          <w:sz w:val="24"/>
          <w:szCs w:val="24"/>
        </w:rPr>
        <w:t>层学习到的特征不存在线性关系</w:t>
      </w:r>
      <w:r w:rsidR="001D4DBD">
        <w:rPr>
          <w:rFonts w:hint="eastAsia"/>
          <w:sz w:val="24"/>
          <w:szCs w:val="24"/>
        </w:rPr>
        <w:t>。</w:t>
      </w:r>
      <w:r w:rsidR="00506075">
        <w:rPr>
          <w:rFonts w:hint="eastAsia"/>
          <w:sz w:val="24"/>
          <w:szCs w:val="24"/>
        </w:rPr>
        <w:t>C</w:t>
      </w:r>
      <w:r w:rsidR="00506075">
        <w:rPr>
          <w:sz w:val="24"/>
          <w:szCs w:val="24"/>
        </w:rPr>
        <w:t>NN</w:t>
      </w:r>
      <w:r w:rsidR="00DF0487">
        <w:rPr>
          <w:sz w:val="24"/>
          <w:szCs w:val="24"/>
        </w:rPr>
        <w:t>中最常用的激活函数是</w:t>
      </w:r>
      <w:r w:rsidR="00DF0487">
        <w:rPr>
          <w:rFonts w:hint="eastAsia"/>
          <w:sz w:val="24"/>
          <w:szCs w:val="24"/>
        </w:rPr>
        <w:t>R</w:t>
      </w:r>
      <w:r w:rsidR="00DF0487">
        <w:rPr>
          <w:sz w:val="24"/>
          <w:szCs w:val="24"/>
        </w:rPr>
        <w:t>eLU(The Rectified Linear Unit)</w:t>
      </w:r>
      <w:r w:rsidR="00DF0487">
        <w:rPr>
          <w:rFonts w:hint="eastAsia"/>
          <w:sz w:val="24"/>
          <w:szCs w:val="24"/>
        </w:rPr>
        <w:t>，</w:t>
      </w:r>
      <w:r w:rsidR="00DF0487">
        <w:rPr>
          <w:sz w:val="24"/>
          <w:szCs w:val="24"/>
        </w:rPr>
        <w:t>其特点是手链快</w:t>
      </w:r>
      <w:r w:rsidR="00DF0487">
        <w:rPr>
          <w:rFonts w:hint="eastAsia"/>
          <w:sz w:val="24"/>
          <w:szCs w:val="24"/>
        </w:rPr>
        <w:t>，</w:t>
      </w:r>
      <w:r w:rsidR="00DF0487">
        <w:rPr>
          <w:sz w:val="24"/>
          <w:szCs w:val="24"/>
        </w:rPr>
        <w:t>求梯度简单</w:t>
      </w:r>
      <w:r w:rsidR="00DF0487">
        <w:rPr>
          <w:rFonts w:hint="eastAsia"/>
          <w:sz w:val="24"/>
          <w:szCs w:val="24"/>
        </w:rPr>
        <w:t>，</w:t>
      </w:r>
      <w:r w:rsidR="00DF0487">
        <w:rPr>
          <w:rFonts w:hint="eastAsia"/>
          <w:sz w:val="24"/>
          <w:szCs w:val="24"/>
        </w:rPr>
        <w:t>R</w:t>
      </w:r>
      <w:r w:rsidR="00DF0487">
        <w:rPr>
          <w:sz w:val="24"/>
          <w:szCs w:val="24"/>
        </w:rPr>
        <w:t>eLU</w:t>
      </w:r>
      <w:r w:rsidR="00DF0487">
        <w:rPr>
          <w:sz w:val="24"/>
          <w:szCs w:val="24"/>
        </w:rPr>
        <w:t>的图像如图</w:t>
      </w:r>
      <w:r w:rsidR="00DF0487">
        <w:rPr>
          <w:rFonts w:hint="eastAsia"/>
          <w:sz w:val="24"/>
          <w:szCs w:val="24"/>
        </w:rPr>
        <w:t>4</w:t>
      </w:r>
      <w:r w:rsidR="00DF0487">
        <w:rPr>
          <w:sz w:val="24"/>
          <w:szCs w:val="24"/>
        </w:rPr>
        <w:t>.5</w:t>
      </w:r>
      <w:r w:rsidR="00DF0487">
        <w:rPr>
          <w:sz w:val="24"/>
          <w:szCs w:val="24"/>
        </w:rPr>
        <w:t>所示</w:t>
      </w:r>
      <w:r w:rsidR="00DF0487">
        <w:rPr>
          <w:rFonts w:hint="eastAsia"/>
          <w:sz w:val="24"/>
          <w:szCs w:val="24"/>
        </w:rPr>
        <w:t>。</w:t>
      </w:r>
    </w:p>
    <w:p w:rsidR="00DF0487" w:rsidRDefault="00DF0487" w:rsidP="00DF0487">
      <w:pPr>
        <w:spacing w:line="360" w:lineRule="auto"/>
        <w:ind w:firstLineChars="600" w:firstLine="1440"/>
        <w:rPr>
          <w:sz w:val="24"/>
          <w:szCs w:val="24"/>
        </w:rPr>
      </w:pPr>
      <w:r>
        <w:rPr>
          <w:rFonts w:hint="eastAsia"/>
          <w:sz w:val="24"/>
          <w:szCs w:val="24"/>
        </w:rPr>
        <w:drawing>
          <wp:inline distT="0" distB="0" distL="0" distR="0">
            <wp:extent cx="3562847" cy="2257740"/>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PNG"/>
                    <pic:cNvPicPr/>
                  </pic:nvPicPr>
                  <pic:blipFill>
                    <a:blip r:embed="rId401">
                      <a:extLst>
                        <a:ext uri="{28A0092B-C50C-407E-A947-70E740481C1C}">
                          <a14:useLocalDpi xmlns:a14="http://schemas.microsoft.com/office/drawing/2010/main" val="0"/>
                        </a:ext>
                      </a:extLst>
                    </a:blip>
                    <a:stretch>
                      <a:fillRect/>
                    </a:stretch>
                  </pic:blipFill>
                  <pic:spPr>
                    <a:xfrm>
                      <a:off x="0" y="0"/>
                      <a:ext cx="3562847" cy="2257740"/>
                    </a:xfrm>
                    <a:prstGeom prst="rect">
                      <a:avLst/>
                    </a:prstGeom>
                  </pic:spPr>
                </pic:pic>
              </a:graphicData>
            </a:graphic>
          </wp:inline>
        </w:drawing>
      </w:r>
    </w:p>
    <w:p w:rsidR="00DF0487" w:rsidRDefault="00DF0487" w:rsidP="00DF0487">
      <w:pPr>
        <w:spacing w:line="360" w:lineRule="auto"/>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 xml:space="preserve">.5 ReLU </w:t>
      </w:r>
      <w:r>
        <w:rPr>
          <w:sz w:val="24"/>
          <w:szCs w:val="24"/>
        </w:rPr>
        <w:t>线性修正单元</w:t>
      </w:r>
      <w:r>
        <w:rPr>
          <w:rFonts w:hint="eastAsia"/>
          <w:sz w:val="24"/>
          <w:szCs w:val="24"/>
        </w:rPr>
        <w:t>。</w:t>
      </w:r>
    </w:p>
    <w:p w:rsidR="00DF0487" w:rsidRDefault="00DF0487" w:rsidP="00DF0487">
      <w:pPr>
        <w:spacing w:line="360" w:lineRule="auto"/>
        <w:rPr>
          <w:sz w:val="24"/>
          <w:szCs w:val="24"/>
        </w:rPr>
      </w:pPr>
      <w:r>
        <w:rPr>
          <w:sz w:val="24"/>
          <w:szCs w:val="24"/>
        </w:rPr>
        <w:t>此外</w:t>
      </w:r>
      <w:r>
        <w:rPr>
          <w:rFonts w:hint="eastAsia"/>
          <w:sz w:val="24"/>
          <w:szCs w:val="24"/>
        </w:rPr>
        <w:t>，</w:t>
      </w:r>
      <w:r>
        <w:rPr>
          <w:sz w:val="24"/>
          <w:szCs w:val="24"/>
        </w:rPr>
        <w:t>常用的激励还是还包括较早提出的</w:t>
      </w:r>
      <w:r>
        <w:rPr>
          <w:rFonts w:hint="eastAsia"/>
          <w:sz w:val="24"/>
          <w:szCs w:val="24"/>
        </w:rPr>
        <w:t>Sigmod</w:t>
      </w:r>
      <w:r>
        <w:rPr>
          <w:sz w:val="24"/>
          <w:szCs w:val="24"/>
        </w:rPr>
        <w:t>以及</w:t>
      </w:r>
      <w:r>
        <w:rPr>
          <w:sz w:val="24"/>
          <w:szCs w:val="24"/>
        </w:rPr>
        <w:t>Tanh</w:t>
      </w:r>
      <w:r>
        <w:rPr>
          <w:sz w:val="24"/>
          <w:szCs w:val="24"/>
        </w:rPr>
        <w:t>和</w:t>
      </w:r>
      <w:r>
        <w:rPr>
          <w:rFonts w:hint="eastAsia"/>
          <w:sz w:val="24"/>
          <w:szCs w:val="24"/>
        </w:rPr>
        <w:t>Leaky</w:t>
      </w:r>
      <w:r>
        <w:rPr>
          <w:sz w:val="24"/>
          <w:szCs w:val="24"/>
        </w:rPr>
        <w:t xml:space="preserve"> ReLU</w:t>
      </w:r>
      <w:r>
        <w:rPr>
          <w:sz w:val="24"/>
          <w:szCs w:val="24"/>
        </w:rPr>
        <w:t>和</w:t>
      </w:r>
      <w:r>
        <w:rPr>
          <w:rFonts w:hint="eastAsia"/>
          <w:sz w:val="24"/>
          <w:szCs w:val="24"/>
        </w:rPr>
        <w:t>Maxout</w:t>
      </w:r>
      <w:r>
        <w:rPr>
          <w:rFonts w:hint="eastAsia"/>
          <w:sz w:val="24"/>
          <w:szCs w:val="24"/>
        </w:rPr>
        <w:t>。</w:t>
      </w:r>
    </w:p>
    <w:p w:rsidR="00DF0487" w:rsidRDefault="00DF0487" w:rsidP="00DF0487">
      <w:pPr>
        <w:spacing w:line="360" w:lineRule="auto"/>
        <w:rPr>
          <w:sz w:val="24"/>
          <w:szCs w:val="24"/>
        </w:rPr>
      </w:pPr>
      <w:r>
        <w:rPr>
          <w:sz w:val="24"/>
          <w:szCs w:val="24"/>
        </w:rPr>
        <w:tab/>
      </w:r>
      <w:r>
        <w:rPr>
          <w:sz w:val="24"/>
          <w:szCs w:val="24"/>
        </w:rPr>
        <w:t>池化层位于两个卷积层中间</w:t>
      </w:r>
      <w:r>
        <w:rPr>
          <w:rFonts w:hint="eastAsia"/>
          <w:sz w:val="24"/>
          <w:szCs w:val="24"/>
        </w:rPr>
        <w:t>，</w:t>
      </w:r>
      <w:r>
        <w:rPr>
          <w:sz w:val="24"/>
          <w:szCs w:val="24"/>
        </w:rPr>
        <w:t>主要用于对数据进行一定程度的压缩</w:t>
      </w:r>
      <w:r>
        <w:rPr>
          <w:rFonts w:hint="eastAsia"/>
          <w:sz w:val="24"/>
          <w:szCs w:val="24"/>
        </w:rPr>
        <w:t>，</w:t>
      </w:r>
      <w:r>
        <w:rPr>
          <w:sz w:val="24"/>
          <w:szCs w:val="24"/>
        </w:rPr>
        <w:t>减少过拟合</w:t>
      </w:r>
      <w:r w:rsidR="00806103">
        <w:rPr>
          <w:rFonts w:hint="eastAsia"/>
          <w:sz w:val="24"/>
          <w:szCs w:val="24"/>
        </w:rPr>
        <w:t>。</w:t>
      </w:r>
      <w:r w:rsidR="00806103">
        <w:rPr>
          <w:sz w:val="24"/>
          <w:szCs w:val="24"/>
        </w:rPr>
        <w:t>对于输入是图像而言</w:t>
      </w:r>
      <w:r w:rsidR="00806103">
        <w:rPr>
          <w:rFonts w:hint="eastAsia"/>
          <w:sz w:val="24"/>
          <w:szCs w:val="24"/>
        </w:rPr>
        <w:t>，</w:t>
      </w:r>
      <w:r w:rsidR="00806103">
        <w:rPr>
          <w:sz w:val="24"/>
          <w:szCs w:val="24"/>
        </w:rPr>
        <w:t>池化层的作用就是用来压缩图像</w:t>
      </w:r>
      <w:r w:rsidR="00806103">
        <w:rPr>
          <w:rFonts w:hint="eastAsia"/>
          <w:sz w:val="24"/>
          <w:szCs w:val="24"/>
        </w:rPr>
        <w:t>。</w:t>
      </w:r>
      <w:r w:rsidR="00806103">
        <w:rPr>
          <w:sz w:val="24"/>
          <w:szCs w:val="24"/>
        </w:rPr>
        <w:t>具体而言</w:t>
      </w:r>
      <w:r w:rsidR="00806103">
        <w:rPr>
          <w:rFonts w:hint="eastAsia"/>
          <w:sz w:val="24"/>
          <w:szCs w:val="24"/>
        </w:rPr>
        <w:t>，</w:t>
      </w:r>
      <w:r w:rsidR="00806103">
        <w:rPr>
          <w:sz w:val="24"/>
          <w:szCs w:val="24"/>
        </w:rPr>
        <w:t>池化层可以让输出图像保持特征不变性</w:t>
      </w:r>
      <w:r w:rsidR="00806103">
        <w:rPr>
          <w:rFonts w:hint="eastAsia"/>
          <w:sz w:val="24"/>
          <w:szCs w:val="24"/>
        </w:rPr>
        <w:t>，</w:t>
      </w:r>
      <w:r w:rsidR="00806103">
        <w:rPr>
          <w:sz w:val="24"/>
          <w:szCs w:val="24"/>
        </w:rPr>
        <w:t>并对图像进行特征降维</w:t>
      </w:r>
      <w:r w:rsidR="00806103">
        <w:rPr>
          <w:rFonts w:hint="eastAsia"/>
          <w:sz w:val="24"/>
          <w:szCs w:val="24"/>
        </w:rPr>
        <w:t>。</w:t>
      </w:r>
      <w:r w:rsidR="00806103">
        <w:rPr>
          <w:sz w:val="24"/>
          <w:szCs w:val="24"/>
        </w:rPr>
        <w:t>特征不变性相当于图像处理中的特征尺度不变性</w:t>
      </w:r>
      <w:r w:rsidR="00806103">
        <w:rPr>
          <w:rFonts w:hint="eastAsia"/>
          <w:sz w:val="24"/>
          <w:szCs w:val="24"/>
        </w:rPr>
        <w:t>，</w:t>
      </w:r>
      <w:r w:rsidR="00806103">
        <w:rPr>
          <w:sz w:val="24"/>
          <w:szCs w:val="24"/>
        </w:rPr>
        <w:t>对于一张被缩小的图像</w:t>
      </w:r>
      <w:r w:rsidR="00806103">
        <w:rPr>
          <w:rFonts w:hint="eastAsia"/>
          <w:sz w:val="24"/>
          <w:szCs w:val="24"/>
        </w:rPr>
        <w:t>，</w:t>
      </w:r>
      <w:r w:rsidR="00806103">
        <w:rPr>
          <w:sz w:val="24"/>
          <w:szCs w:val="24"/>
        </w:rPr>
        <w:t>依旧可以识别其主体信息</w:t>
      </w:r>
      <w:r w:rsidR="00806103">
        <w:rPr>
          <w:rFonts w:hint="eastAsia"/>
          <w:sz w:val="24"/>
          <w:szCs w:val="24"/>
        </w:rPr>
        <w:t>，</w:t>
      </w:r>
      <w:r w:rsidR="00806103">
        <w:rPr>
          <w:sz w:val="24"/>
          <w:szCs w:val="24"/>
        </w:rPr>
        <w:t>经过压缩去剩下特征不变的信息是最能表达图像特征的</w:t>
      </w:r>
      <w:r w:rsidR="00806103">
        <w:rPr>
          <w:rFonts w:hint="eastAsia"/>
          <w:sz w:val="24"/>
          <w:szCs w:val="24"/>
        </w:rPr>
        <w:t>。</w:t>
      </w:r>
      <w:r w:rsidR="00806103">
        <w:rPr>
          <w:sz w:val="24"/>
          <w:szCs w:val="24"/>
        </w:rPr>
        <w:t>特征降维指对于含有极多的信息</w:t>
      </w:r>
      <w:r w:rsidR="00806103">
        <w:rPr>
          <w:rFonts w:hint="eastAsia"/>
          <w:sz w:val="24"/>
          <w:szCs w:val="24"/>
        </w:rPr>
        <w:t>和特征</w:t>
      </w:r>
      <w:r w:rsidR="00A84574">
        <w:rPr>
          <w:rFonts w:hint="eastAsia"/>
          <w:sz w:val="24"/>
          <w:szCs w:val="24"/>
        </w:rPr>
        <w:t>的图像</w:t>
      </w:r>
      <w:r w:rsidR="00806103">
        <w:rPr>
          <w:rFonts w:hint="eastAsia"/>
          <w:sz w:val="24"/>
          <w:szCs w:val="24"/>
        </w:rPr>
        <w:t>，</w:t>
      </w:r>
      <w:r w:rsidR="00A84574">
        <w:rPr>
          <w:rFonts w:hint="eastAsia"/>
          <w:sz w:val="24"/>
          <w:szCs w:val="24"/>
        </w:rPr>
        <w:t>有些信息对于图像处理没有太多用途，可以将此类冗余信息剔除。</w:t>
      </w:r>
    </w:p>
    <w:p w:rsidR="00A84574" w:rsidRDefault="00A84574" w:rsidP="00DF0487">
      <w:pPr>
        <w:spacing w:line="360" w:lineRule="auto"/>
        <w:rPr>
          <w:sz w:val="24"/>
          <w:szCs w:val="24"/>
        </w:rPr>
      </w:pPr>
      <w:r>
        <w:rPr>
          <w:sz w:val="24"/>
          <w:szCs w:val="24"/>
        </w:rPr>
        <w:tab/>
      </w:r>
      <w:r>
        <w:rPr>
          <w:sz w:val="24"/>
          <w:szCs w:val="24"/>
        </w:rPr>
        <w:t>全连接层位于卷积神经网络最后阶段</w:t>
      </w:r>
      <w:r>
        <w:rPr>
          <w:rFonts w:hint="eastAsia"/>
          <w:sz w:val="24"/>
          <w:szCs w:val="24"/>
        </w:rPr>
        <w:t>，</w:t>
      </w:r>
      <w:r>
        <w:rPr>
          <w:sz w:val="24"/>
          <w:szCs w:val="24"/>
        </w:rPr>
        <w:t>两层网络之间所有神经元都相互连接</w:t>
      </w:r>
      <w:r>
        <w:rPr>
          <w:rFonts w:hint="eastAsia"/>
          <w:sz w:val="24"/>
          <w:szCs w:val="24"/>
        </w:rPr>
        <w:t>，相当于传统的神经网络。在网络的最尾部是用于分类的函数，对于二分类是</w:t>
      </w:r>
      <w:r>
        <w:rPr>
          <w:rFonts w:hint="eastAsia"/>
          <w:sz w:val="24"/>
          <w:szCs w:val="24"/>
        </w:rPr>
        <w:t>Logistic</w:t>
      </w:r>
      <w:r>
        <w:rPr>
          <w:sz w:val="24"/>
          <w:szCs w:val="24"/>
        </w:rPr>
        <w:t>函数</w:t>
      </w:r>
      <w:r>
        <w:rPr>
          <w:rFonts w:hint="eastAsia"/>
          <w:sz w:val="24"/>
          <w:szCs w:val="24"/>
        </w:rPr>
        <w:t>，</w:t>
      </w:r>
      <w:r>
        <w:rPr>
          <w:sz w:val="24"/>
          <w:szCs w:val="24"/>
        </w:rPr>
        <w:lastRenderedPageBreak/>
        <w:t>对于多分类则是</w:t>
      </w:r>
      <w:r>
        <w:rPr>
          <w:sz w:val="24"/>
          <w:szCs w:val="24"/>
        </w:rPr>
        <w:t>Softmax</w:t>
      </w:r>
      <w:r>
        <w:rPr>
          <w:sz w:val="24"/>
          <w:szCs w:val="24"/>
        </w:rPr>
        <w:t>函数</w:t>
      </w:r>
      <w:r>
        <w:rPr>
          <w:rFonts w:hint="eastAsia"/>
          <w:sz w:val="24"/>
          <w:szCs w:val="24"/>
        </w:rPr>
        <w:t>。</w:t>
      </w:r>
      <w:r>
        <w:rPr>
          <w:rFonts w:hint="eastAsia"/>
          <w:sz w:val="24"/>
          <w:szCs w:val="24"/>
        </w:rPr>
        <w:t>Sof</w:t>
      </w:r>
      <w:r>
        <w:rPr>
          <w:sz w:val="24"/>
          <w:szCs w:val="24"/>
        </w:rPr>
        <w:t>tmax</w:t>
      </w:r>
      <w:r>
        <w:rPr>
          <w:sz w:val="24"/>
          <w:szCs w:val="24"/>
        </w:rPr>
        <w:t>函数</w:t>
      </w:r>
      <w:r w:rsidR="009755A5">
        <w:rPr>
          <w:sz w:val="24"/>
          <w:szCs w:val="24"/>
        </w:rPr>
        <w:t>在处理多分类问题中有着重要的作用</w:t>
      </w:r>
      <w:r w:rsidR="009755A5">
        <w:rPr>
          <w:rFonts w:hint="eastAsia"/>
          <w:sz w:val="24"/>
          <w:szCs w:val="24"/>
        </w:rPr>
        <w:t>，</w:t>
      </w:r>
      <w:r w:rsidR="009755A5">
        <w:rPr>
          <w:rFonts w:hint="eastAsia"/>
          <w:sz w:val="24"/>
          <w:szCs w:val="24"/>
        </w:rPr>
        <w:t>So</w:t>
      </w:r>
      <w:r w:rsidR="009755A5">
        <w:rPr>
          <w:sz w:val="24"/>
          <w:szCs w:val="24"/>
        </w:rPr>
        <w:t>ftmax</w:t>
      </w:r>
      <w:r w:rsidR="009755A5">
        <w:rPr>
          <w:sz w:val="24"/>
          <w:szCs w:val="24"/>
        </w:rPr>
        <w:t>函数定义如下</w:t>
      </w:r>
      <w:r w:rsidR="009755A5">
        <w:rPr>
          <w:rFonts w:hint="eastAsia"/>
          <w:sz w:val="24"/>
          <w:szCs w:val="24"/>
        </w:rPr>
        <w:t>：</w:t>
      </w:r>
    </w:p>
    <w:p w:rsidR="009755A5" w:rsidRDefault="009755A5" w:rsidP="00DF0487">
      <w:pPr>
        <w:spacing w:line="360" w:lineRule="auto"/>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rPr>
        <w:tab/>
      </w:r>
      <w:r>
        <w:rPr>
          <w:sz w:val="24"/>
          <w:szCs w:val="24"/>
        </w:rPr>
        <w:tab/>
        <w:t xml:space="preserve">   </w:t>
      </w:r>
      <w:r w:rsidRPr="009755A5">
        <w:rPr>
          <w:position w:val="-38"/>
          <w:sz w:val="24"/>
          <w:szCs w:val="24"/>
        </w:rPr>
        <w:object w:dxaOrig="1200" w:dyaOrig="800">
          <v:shape id="_x0000_i1206" type="#_x0000_t75" style="width:60.1pt;height:40.05pt" o:ole="">
            <v:imagedata r:id="rId402" o:title=""/>
          </v:shape>
          <o:OLEObject Type="Embed" ProgID="Equation.DSMT4" ShapeID="_x0000_i1206" DrawAspect="Content" ObjectID="_1605559090" r:id="rId403"/>
        </w:object>
      </w:r>
      <w:r>
        <w:rPr>
          <w:sz w:val="24"/>
          <w:szCs w:val="24"/>
        </w:rPr>
        <w:t xml:space="preserve"> </w:t>
      </w:r>
    </w:p>
    <w:p w:rsidR="00A84574" w:rsidRDefault="009755A5" w:rsidP="00DF0487">
      <w:pPr>
        <w:spacing w:line="360" w:lineRule="auto"/>
        <w:rPr>
          <w:sz w:val="24"/>
          <w:szCs w:val="24"/>
        </w:rPr>
      </w:pPr>
      <w:r>
        <w:rPr>
          <w:sz w:val="24"/>
          <w:szCs w:val="24"/>
        </w:rPr>
        <w:t>其中</w:t>
      </w:r>
      <w:r>
        <w:rPr>
          <w:rFonts w:hint="eastAsia"/>
          <w:sz w:val="24"/>
          <w:szCs w:val="24"/>
        </w:rPr>
        <w:t>，</w:t>
      </w:r>
      <w:r w:rsidRPr="009755A5">
        <w:rPr>
          <w:position w:val="-12"/>
          <w:sz w:val="24"/>
          <w:szCs w:val="24"/>
        </w:rPr>
        <w:object w:dxaOrig="240" w:dyaOrig="360">
          <v:shape id="_x0000_i1207" type="#_x0000_t75" style="width:11.9pt;height:18.15pt" o:ole="">
            <v:imagedata r:id="rId404" o:title=""/>
          </v:shape>
          <o:OLEObject Type="Embed" ProgID="Equation.DSMT4" ShapeID="_x0000_i1207" DrawAspect="Content" ObjectID="_1605559091" r:id="rId405"/>
        </w:object>
      </w:r>
      <w:r>
        <w:rPr>
          <w:sz w:val="24"/>
          <w:szCs w:val="24"/>
        </w:rPr>
        <w:t>指分类器前置单元的输出</w:t>
      </w:r>
      <w:r>
        <w:rPr>
          <w:rFonts w:hint="eastAsia"/>
          <w:sz w:val="24"/>
          <w:szCs w:val="24"/>
        </w:rPr>
        <w:t>。</w:t>
      </w:r>
      <w:r w:rsidRPr="009755A5">
        <w:rPr>
          <w:position w:val="-6"/>
          <w:sz w:val="24"/>
          <w:szCs w:val="24"/>
        </w:rPr>
        <w:object w:dxaOrig="139" w:dyaOrig="260">
          <v:shape id="_x0000_i1208" type="#_x0000_t75" style="width:6.9pt;height:13.15pt" o:ole="">
            <v:imagedata r:id="rId406" o:title=""/>
          </v:shape>
          <o:OLEObject Type="Embed" ProgID="Equation.DSMT4" ShapeID="_x0000_i1208" DrawAspect="Content" ObjectID="_1605559092" r:id="rId407"/>
        </w:object>
      </w:r>
      <w:r>
        <w:rPr>
          <w:sz w:val="24"/>
          <w:szCs w:val="24"/>
        </w:rPr>
        <w:t>表示类索引</w:t>
      </w:r>
      <w:r>
        <w:rPr>
          <w:rFonts w:hint="eastAsia"/>
          <w:sz w:val="24"/>
          <w:szCs w:val="24"/>
        </w:rPr>
        <w:t>，</w:t>
      </w:r>
      <w:r>
        <w:rPr>
          <w:sz w:val="24"/>
          <w:szCs w:val="24"/>
        </w:rPr>
        <w:t>总类别个数为</w:t>
      </w:r>
      <w:r>
        <w:rPr>
          <w:rFonts w:hint="eastAsia"/>
          <w:sz w:val="24"/>
          <w:szCs w:val="24"/>
        </w:rPr>
        <w:t>C</w:t>
      </w:r>
      <w:r>
        <w:rPr>
          <w:rFonts w:hint="eastAsia"/>
          <w:sz w:val="24"/>
          <w:szCs w:val="24"/>
        </w:rPr>
        <w:t>。</w:t>
      </w:r>
      <w:r w:rsidRPr="009755A5">
        <w:rPr>
          <w:position w:val="-12"/>
          <w:sz w:val="24"/>
          <w:szCs w:val="24"/>
        </w:rPr>
        <w:object w:dxaOrig="240" w:dyaOrig="360">
          <v:shape id="_x0000_i1209" type="#_x0000_t75" style="width:11.9pt;height:18.15pt" o:ole="">
            <v:imagedata r:id="rId408" o:title=""/>
          </v:shape>
          <o:OLEObject Type="Embed" ProgID="Equation.DSMT4" ShapeID="_x0000_i1209" DrawAspect="Content" ObjectID="_1605559093" r:id="rId409"/>
        </w:object>
      </w:r>
      <w:r>
        <w:rPr>
          <w:sz w:val="24"/>
          <w:szCs w:val="24"/>
        </w:rPr>
        <w:t>代表当前元素指数与所有元素指数和的比值</w:t>
      </w:r>
      <w:r w:rsidR="005D415D">
        <w:rPr>
          <w:rFonts w:hint="eastAsia"/>
          <w:sz w:val="24"/>
          <w:szCs w:val="24"/>
        </w:rPr>
        <w:t>。因此，</w:t>
      </w:r>
      <w:r w:rsidR="005D415D">
        <w:rPr>
          <w:rFonts w:hint="eastAsia"/>
          <w:sz w:val="24"/>
          <w:szCs w:val="24"/>
        </w:rPr>
        <w:t>Soft</w:t>
      </w:r>
      <w:r w:rsidR="005D415D">
        <w:rPr>
          <w:sz w:val="24"/>
          <w:szCs w:val="24"/>
        </w:rPr>
        <w:t>max</w:t>
      </w:r>
      <w:r w:rsidR="005D415D">
        <w:rPr>
          <w:sz w:val="24"/>
          <w:szCs w:val="24"/>
        </w:rPr>
        <w:t>函数将多分类输出的连续数值转化为相对概率</w:t>
      </w:r>
      <w:r w:rsidR="005D415D">
        <w:rPr>
          <w:rFonts w:hint="eastAsia"/>
          <w:sz w:val="24"/>
          <w:szCs w:val="24"/>
        </w:rPr>
        <w:t>，</w:t>
      </w:r>
      <w:r w:rsidR="005D415D">
        <w:rPr>
          <w:sz w:val="24"/>
          <w:szCs w:val="24"/>
        </w:rPr>
        <w:t>更容易理解和比较</w:t>
      </w:r>
      <w:r w:rsidR="005D415D">
        <w:rPr>
          <w:rFonts w:hint="eastAsia"/>
          <w:sz w:val="24"/>
          <w:szCs w:val="24"/>
        </w:rPr>
        <w:t>。</w:t>
      </w:r>
    </w:p>
    <w:p w:rsidR="00286D2C" w:rsidRPr="000153C7" w:rsidRDefault="005D415D" w:rsidP="00A84FD7">
      <w:pPr>
        <w:spacing w:line="360" w:lineRule="auto"/>
        <w:rPr>
          <w:sz w:val="24"/>
          <w:szCs w:val="24"/>
        </w:rPr>
      </w:pPr>
      <w:r>
        <w:rPr>
          <w:sz w:val="24"/>
          <w:szCs w:val="24"/>
        </w:rPr>
        <w:tab/>
      </w:r>
      <w:r>
        <w:rPr>
          <w:sz w:val="24"/>
          <w:szCs w:val="24"/>
        </w:rPr>
        <w:t>卷积神经网络共享卷积核</w:t>
      </w:r>
      <w:r>
        <w:rPr>
          <w:rFonts w:hint="eastAsia"/>
          <w:sz w:val="24"/>
          <w:szCs w:val="24"/>
        </w:rPr>
        <w:t>，</w:t>
      </w:r>
      <w:r>
        <w:rPr>
          <w:sz w:val="24"/>
          <w:szCs w:val="24"/>
        </w:rPr>
        <w:t>对高维数据处理方便</w:t>
      </w:r>
      <w:r>
        <w:rPr>
          <w:rFonts w:hint="eastAsia"/>
          <w:sz w:val="24"/>
          <w:szCs w:val="24"/>
        </w:rPr>
        <w:t>；</w:t>
      </w:r>
      <w:r>
        <w:rPr>
          <w:sz w:val="24"/>
          <w:szCs w:val="24"/>
        </w:rPr>
        <w:t>无需手动选取特征</w:t>
      </w:r>
      <w:r>
        <w:rPr>
          <w:rFonts w:hint="eastAsia"/>
          <w:sz w:val="24"/>
          <w:szCs w:val="24"/>
        </w:rPr>
        <w:t>，</w:t>
      </w:r>
      <w:r>
        <w:rPr>
          <w:sz w:val="24"/>
          <w:szCs w:val="24"/>
        </w:rPr>
        <w:t>训练好权重就可以自动获取较好的分类结果</w:t>
      </w:r>
      <w:r>
        <w:rPr>
          <w:rFonts w:hint="eastAsia"/>
          <w:sz w:val="24"/>
          <w:szCs w:val="24"/>
        </w:rPr>
        <w:t>。</w:t>
      </w:r>
      <w:r>
        <w:rPr>
          <w:sz w:val="24"/>
          <w:szCs w:val="24"/>
        </w:rPr>
        <w:t>然而</w:t>
      </w:r>
      <w:r>
        <w:rPr>
          <w:rFonts w:hint="eastAsia"/>
          <w:sz w:val="24"/>
          <w:szCs w:val="24"/>
        </w:rPr>
        <w:t>，</w:t>
      </w:r>
      <w:r>
        <w:rPr>
          <w:sz w:val="24"/>
          <w:szCs w:val="24"/>
        </w:rPr>
        <w:t>卷积网络是一个</w:t>
      </w:r>
      <w:r>
        <w:rPr>
          <w:rFonts w:hint="eastAsia"/>
          <w:sz w:val="24"/>
          <w:szCs w:val="24"/>
        </w:rPr>
        <w:t>“黑盒”，我们并不知道其提取的是什么模型。典型的</w:t>
      </w:r>
      <w:r>
        <w:rPr>
          <w:sz w:val="24"/>
          <w:szCs w:val="24"/>
        </w:rPr>
        <w:t>CNN</w:t>
      </w:r>
      <w:r>
        <w:rPr>
          <w:sz w:val="24"/>
          <w:szCs w:val="24"/>
        </w:rPr>
        <w:t>网络</w:t>
      </w:r>
      <w:r w:rsidR="000153C7">
        <w:rPr>
          <w:sz w:val="24"/>
          <w:szCs w:val="24"/>
        </w:rPr>
        <w:t>主要包括</w:t>
      </w:r>
      <w:r>
        <w:rPr>
          <w:rFonts w:hint="eastAsia"/>
          <w:sz w:val="24"/>
          <w:szCs w:val="24"/>
        </w:rPr>
        <w:t>：</w:t>
      </w:r>
      <w:r>
        <w:rPr>
          <w:rFonts w:hint="eastAsia"/>
          <w:sz w:val="24"/>
          <w:szCs w:val="24"/>
        </w:rPr>
        <w:t>Le</w:t>
      </w:r>
      <w:r>
        <w:rPr>
          <w:sz w:val="24"/>
          <w:szCs w:val="24"/>
        </w:rPr>
        <w:t>Net</w:t>
      </w:r>
      <w:r>
        <w:rPr>
          <w:rFonts w:hint="eastAsia"/>
          <w:sz w:val="24"/>
          <w:szCs w:val="24"/>
        </w:rPr>
        <w:t>、</w:t>
      </w:r>
      <w:r>
        <w:rPr>
          <w:rFonts w:hint="eastAsia"/>
          <w:sz w:val="24"/>
          <w:szCs w:val="24"/>
        </w:rPr>
        <w:t>Alex</w:t>
      </w:r>
      <w:r>
        <w:rPr>
          <w:sz w:val="24"/>
          <w:szCs w:val="24"/>
        </w:rPr>
        <w:t>Net</w:t>
      </w:r>
      <w:r>
        <w:rPr>
          <w:rFonts w:hint="eastAsia"/>
          <w:sz w:val="24"/>
          <w:szCs w:val="24"/>
        </w:rPr>
        <w:t>、深层</w:t>
      </w:r>
      <w:r>
        <w:rPr>
          <w:sz w:val="24"/>
          <w:szCs w:val="24"/>
        </w:rPr>
        <w:t>LeNet</w:t>
      </w:r>
      <w:r>
        <w:rPr>
          <w:rFonts w:hint="eastAsia"/>
          <w:sz w:val="24"/>
          <w:szCs w:val="24"/>
        </w:rPr>
        <w:t>、</w:t>
      </w:r>
      <w:r>
        <w:rPr>
          <w:rFonts w:hint="eastAsia"/>
          <w:sz w:val="24"/>
          <w:szCs w:val="24"/>
        </w:rPr>
        <w:t>Z</w:t>
      </w:r>
      <w:r>
        <w:rPr>
          <w:sz w:val="24"/>
          <w:szCs w:val="24"/>
        </w:rPr>
        <w:t>F Net</w:t>
      </w:r>
      <w:r>
        <w:rPr>
          <w:rFonts w:hint="eastAsia"/>
          <w:sz w:val="24"/>
          <w:szCs w:val="24"/>
        </w:rPr>
        <w:t>、</w:t>
      </w:r>
      <w:r>
        <w:rPr>
          <w:rFonts w:hint="eastAsia"/>
          <w:sz w:val="24"/>
          <w:szCs w:val="24"/>
        </w:rPr>
        <w:t>Goo</w:t>
      </w:r>
      <w:r>
        <w:rPr>
          <w:sz w:val="24"/>
          <w:szCs w:val="24"/>
        </w:rPr>
        <w:t>gLeNet</w:t>
      </w:r>
      <w:r>
        <w:rPr>
          <w:rFonts w:hint="eastAsia"/>
          <w:sz w:val="24"/>
          <w:szCs w:val="24"/>
        </w:rPr>
        <w:t>以及</w:t>
      </w:r>
      <w:r>
        <w:rPr>
          <w:rFonts w:hint="eastAsia"/>
          <w:sz w:val="24"/>
          <w:szCs w:val="24"/>
        </w:rPr>
        <w:t>V</w:t>
      </w:r>
      <w:r>
        <w:rPr>
          <w:sz w:val="24"/>
          <w:szCs w:val="24"/>
        </w:rPr>
        <w:t>GGNet</w:t>
      </w:r>
      <w:r>
        <w:rPr>
          <w:sz w:val="24"/>
          <w:szCs w:val="24"/>
        </w:rPr>
        <w:t>等等</w:t>
      </w:r>
      <w:r>
        <w:rPr>
          <w:rFonts w:hint="eastAsia"/>
          <w:sz w:val="24"/>
          <w:szCs w:val="24"/>
        </w:rPr>
        <w:t>。</w:t>
      </w:r>
      <w:r w:rsidR="0048651F">
        <w:rPr>
          <w:sz w:val="24"/>
          <w:szCs w:val="24"/>
        </w:rPr>
        <w:t>总之</w:t>
      </w:r>
      <w:r w:rsidR="0048651F">
        <w:rPr>
          <w:rFonts w:hint="eastAsia"/>
          <w:sz w:val="24"/>
          <w:szCs w:val="24"/>
        </w:rPr>
        <w:t>，</w:t>
      </w:r>
      <w:r w:rsidR="0048651F">
        <w:rPr>
          <w:sz w:val="24"/>
          <w:szCs w:val="24"/>
        </w:rPr>
        <w:t>卷积神经网络本质是一种输入到输出的映射</w:t>
      </w:r>
      <w:r w:rsidR="0048651F">
        <w:rPr>
          <w:rFonts w:hint="eastAsia"/>
          <w:sz w:val="24"/>
          <w:szCs w:val="24"/>
        </w:rPr>
        <w:t>，</w:t>
      </w:r>
      <w:r w:rsidR="0048651F">
        <w:rPr>
          <w:sz w:val="24"/>
          <w:szCs w:val="24"/>
        </w:rPr>
        <w:t>可以学习大量输入到输出的映射关系</w:t>
      </w:r>
      <w:r w:rsidR="000153C7">
        <w:rPr>
          <w:rFonts w:hint="eastAsia"/>
          <w:sz w:val="24"/>
          <w:szCs w:val="24"/>
        </w:rPr>
        <w:t>，</w:t>
      </w:r>
      <w:r w:rsidR="000153C7">
        <w:rPr>
          <w:sz w:val="24"/>
          <w:szCs w:val="24"/>
        </w:rPr>
        <w:t>然而这一过程并不需要任何输入输出之间精确的数学表达式</w:t>
      </w:r>
      <w:r w:rsidR="000153C7">
        <w:rPr>
          <w:rFonts w:hint="eastAsia"/>
          <w:sz w:val="24"/>
          <w:szCs w:val="24"/>
        </w:rPr>
        <w:t>，</w:t>
      </w:r>
      <w:r w:rsidR="000153C7">
        <w:rPr>
          <w:sz w:val="24"/>
          <w:szCs w:val="24"/>
        </w:rPr>
        <w:t>只要设计特定网络结构训练好网络</w:t>
      </w:r>
      <w:r w:rsidR="000153C7">
        <w:rPr>
          <w:rFonts w:hint="eastAsia"/>
          <w:sz w:val="24"/>
          <w:szCs w:val="24"/>
        </w:rPr>
        <w:t>，</w:t>
      </w:r>
      <w:r w:rsidR="000153C7">
        <w:rPr>
          <w:sz w:val="24"/>
          <w:szCs w:val="24"/>
        </w:rPr>
        <w:t>就可以得到输入输出之间精确的映射能力</w:t>
      </w:r>
      <w:r w:rsidR="000153C7">
        <w:rPr>
          <w:rFonts w:hint="eastAsia"/>
          <w:sz w:val="24"/>
          <w:szCs w:val="24"/>
        </w:rPr>
        <w:t>。</w:t>
      </w:r>
    </w:p>
    <w:p w:rsidR="00143438" w:rsidRDefault="00143438" w:rsidP="00143438">
      <w:pPr>
        <w:pStyle w:val="3"/>
      </w:pPr>
      <w:r>
        <w:t>4.3.</w:t>
      </w:r>
      <w:r w:rsidR="00C9453A">
        <w:t>2</w:t>
      </w:r>
      <w:r>
        <w:t xml:space="preserve"> </w:t>
      </w:r>
      <w:r w:rsidR="00C9453A">
        <w:t>3D</w:t>
      </w:r>
      <w:r w:rsidR="00C9453A">
        <w:rPr>
          <w:rFonts w:hint="eastAsia"/>
        </w:rPr>
        <w:t>-</w:t>
      </w:r>
      <w:r w:rsidR="00C9453A">
        <w:t>卷积神经网络</w:t>
      </w:r>
    </w:p>
    <w:p w:rsidR="000153C7" w:rsidRDefault="000153C7" w:rsidP="000153C7">
      <w:pPr>
        <w:spacing w:line="440" w:lineRule="exact"/>
        <w:rPr>
          <w:sz w:val="24"/>
          <w:szCs w:val="24"/>
        </w:rPr>
      </w:pPr>
      <w:r>
        <w:tab/>
      </w:r>
      <w:r w:rsidR="00C24ED4" w:rsidRPr="00C24ED4">
        <w:rPr>
          <w:sz w:val="24"/>
          <w:szCs w:val="24"/>
        </w:rPr>
        <w:t>为了</w:t>
      </w:r>
      <w:r w:rsidR="00C24ED4">
        <w:rPr>
          <w:sz w:val="24"/>
          <w:szCs w:val="24"/>
        </w:rPr>
        <w:t>利用卷积神经网络进行各种类型的任务</w:t>
      </w:r>
      <w:r w:rsidR="00C24ED4">
        <w:rPr>
          <w:rFonts w:hint="eastAsia"/>
          <w:sz w:val="24"/>
          <w:szCs w:val="24"/>
        </w:rPr>
        <w:t>，根据传统</w:t>
      </w:r>
      <w:r w:rsidR="00C24ED4">
        <w:rPr>
          <w:rFonts w:hint="eastAsia"/>
          <w:sz w:val="24"/>
          <w:szCs w:val="24"/>
        </w:rPr>
        <w:t>2</w:t>
      </w:r>
      <w:r w:rsidR="00C24ED4">
        <w:rPr>
          <w:sz w:val="24"/>
          <w:szCs w:val="24"/>
        </w:rPr>
        <w:t>D</w:t>
      </w:r>
      <w:r w:rsidR="00C24ED4">
        <w:rPr>
          <w:sz w:val="24"/>
          <w:szCs w:val="24"/>
        </w:rPr>
        <w:t>卷积网络衍生出多种类型的卷及网络</w:t>
      </w:r>
      <w:r w:rsidR="00C24ED4">
        <w:rPr>
          <w:rFonts w:hint="eastAsia"/>
          <w:sz w:val="24"/>
          <w:szCs w:val="24"/>
        </w:rPr>
        <w:t>。</w:t>
      </w:r>
      <w:r w:rsidR="00C24ED4">
        <w:rPr>
          <w:rFonts w:hint="eastAsia"/>
          <w:sz w:val="24"/>
          <w:szCs w:val="24"/>
        </w:rPr>
        <w:t xml:space="preserve"> </w:t>
      </w:r>
      <w:r w:rsidR="00C24ED4">
        <w:rPr>
          <w:sz w:val="24"/>
          <w:szCs w:val="24"/>
        </w:rPr>
        <w:t>根据卷积运算方向和输出形状</w:t>
      </w:r>
      <w:r>
        <w:rPr>
          <w:sz w:val="24"/>
          <w:szCs w:val="24"/>
        </w:rPr>
        <w:t>的区别</w:t>
      </w:r>
      <w:r>
        <w:rPr>
          <w:rFonts w:hint="eastAsia"/>
          <w:sz w:val="24"/>
          <w:szCs w:val="24"/>
        </w:rPr>
        <w:t>，</w:t>
      </w:r>
      <w:r>
        <w:rPr>
          <w:sz w:val="24"/>
          <w:szCs w:val="24"/>
        </w:rPr>
        <w:t>卷积神经网络可以分为</w:t>
      </w:r>
      <w:r>
        <w:rPr>
          <w:rFonts w:hint="eastAsia"/>
          <w:sz w:val="24"/>
          <w:szCs w:val="24"/>
        </w:rPr>
        <w:t>1</w:t>
      </w:r>
      <w:r>
        <w:rPr>
          <w:sz w:val="24"/>
          <w:szCs w:val="24"/>
        </w:rPr>
        <w:t>D</w:t>
      </w:r>
      <w:r>
        <w:rPr>
          <w:rFonts w:hint="eastAsia"/>
          <w:sz w:val="24"/>
          <w:szCs w:val="24"/>
        </w:rPr>
        <w:t>-</w:t>
      </w:r>
      <w:r>
        <w:rPr>
          <w:sz w:val="24"/>
          <w:szCs w:val="24"/>
        </w:rPr>
        <w:t>CNN</w:t>
      </w:r>
      <w:r>
        <w:rPr>
          <w:rFonts w:hint="eastAsia"/>
          <w:sz w:val="24"/>
          <w:szCs w:val="24"/>
        </w:rPr>
        <w:t>、</w:t>
      </w:r>
      <w:r>
        <w:rPr>
          <w:rFonts w:hint="eastAsia"/>
          <w:sz w:val="24"/>
          <w:szCs w:val="24"/>
        </w:rPr>
        <w:t>2</w:t>
      </w:r>
      <w:r>
        <w:rPr>
          <w:sz w:val="24"/>
          <w:szCs w:val="24"/>
        </w:rPr>
        <w:t>D</w:t>
      </w:r>
      <w:r>
        <w:rPr>
          <w:rFonts w:hint="eastAsia"/>
          <w:sz w:val="24"/>
          <w:szCs w:val="24"/>
        </w:rPr>
        <w:t>-</w:t>
      </w:r>
      <w:r>
        <w:rPr>
          <w:sz w:val="24"/>
          <w:szCs w:val="24"/>
        </w:rPr>
        <w:t>CNN</w:t>
      </w:r>
      <w:r>
        <w:rPr>
          <w:rFonts w:hint="eastAsia"/>
          <w:sz w:val="24"/>
          <w:szCs w:val="24"/>
        </w:rPr>
        <w:t>和</w:t>
      </w:r>
      <w:r>
        <w:rPr>
          <w:rFonts w:hint="eastAsia"/>
          <w:sz w:val="24"/>
          <w:szCs w:val="24"/>
        </w:rPr>
        <w:t>3</w:t>
      </w:r>
      <w:r>
        <w:rPr>
          <w:sz w:val="24"/>
          <w:szCs w:val="24"/>
        </w:rPr>
        <w:t>D</w:t>
      </w:r>
      <w:r>
        <w:rPr>
          <w:rFonts w:hint="eastAsia"/>
          <w:sz w:val="24"/>
          <w:szCs w:val="24"/>
        </w:rPr>
        <w:t>-</w:t>
      </w:r>
      <w:r>
        <w:rPr>
          <w:sz w:val="24"/>
          <w:szCs w:val="24"/>
        </w:rPr>
        <w:t>CNN</w:t>
      </w:r>
      <w:r>
        <w:rPr>
          <w:rFonts w:hint="eastAsia"/>
          <w:sz w:val="24"/>
          <w:szCs w:val="24"/>
        </w:rPr>
        <w:t>。</w:t>
      </w:r>
    </w:p>
    <w:p w:rsidR="00B42974" w:rsidRPr="00B42974" w:rsidRDefault="005E763B" w:rsidP="000153C7">
      <w:pPr>
        <w:spacing w:line="440" w:lineRule="exact"/>
        <w:rPr>
          <w:rFonts w:hint="eastAsia"/>
          <w:sz w:val="24"/>
          <w:szCs w:val="24"/>
        </w:rPr>
      </w:pPr>
      <w:r>
        <w:rPr>
          <w:rFonts w:hint="eastAsia"/>
          <w:sz w:val="24"/>
          <w:szCs w:val="24"/>
        </w:rPr>
        <w:drawing>
          <wp:anchor distT="0" distB="0" distL="114300" distR="114300" simplePos="0" relativeHeight="251699200" behindDoc="0" locked="0" layoutInCell="1" allowOverlap="1">
            <wp:simplePos x="0" y="0"/>
            <wp:positionH relativeFrom="margin">
              <wp:posOffset>278295</wp:posOffset>
            </wp:positionH>
            <wp:positionV relativeFrom="paragraph">
              <wp:posOffset>1478860</wp:posOffset>
            </wp:positionV>
            <wp:extent cx="2398395" cy="890270"/>
            <wp:effectExtent l="0" t="0" r="1905"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a:blip r:embed="rId410">
                      <a:extLst>
                        <a:ext uri="{28A0092B-C50C-407E-A947-70E740481C1C}">
                          <a14:useLocalDpi xmlns:a14="http://schemas.microsoft.com/office/drawing/2010/main" val="0"/>
                        </a:ext>
                      </a:extLst>
                    </a:blip>
                    <a:stretch>
                      <a:fillRect/>
                    </a:stretch>
                  </pic:blipFill>
                  <pic:spPr>
                    <a:xfrm>
                      <a:off x="0" y="0"/>
                      <a:ext cx="2398395" cy="89027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700224" behindDoc="0" locked="0" layoutInCell="1" allowOverlap="1">
            <wp:simplePos x="0" y="0"/>
            <wp:positionH relativeFrom="column">
              <wp:posOffset>2995543</wp:posOffset>
            </wp:positionH>
            <wp:positionV relativeFrom="paragraph">
              <wp:posOffset>1406276</wp:posOffset>
            </wp:positionV>
            <wp:extent cx="2814320" cy="882650"/>
            <wp:effectExtent l="0" t="0" r="508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PNG"/>
                    <pic:cNvPicPr/>
                  </pic:nvPicPr>
                  <pic:blipFill>
                    <a:blip r:embed="rId411">
                      <a:extLst>
                        <a:ext uri="{28A0092B-C50C-407E-A947-70E740481C1C}">
                          <a14:useLocalDpi xmlns:a14="http://schemas.microsoft.com/office/drawing/2010/main" val="0"/>
                        </a:ext>
                      </a:extLst>
                    </a:blip>
                    <a:stretch>
                      <a:fillRect/>
                    </a:stretch>
                  </pic:blipFill>
                  <pic:spPr>
                    <a:xfrm>
                      <a:off x="0" y="0"/>
                      <a:ext cx="2814320" cy="882650"/>
                    </a:xfrm>
                    <a:prstGeom prst="rect">
                      <a:avLst/>
                    </a:prstGeom>
                  </pic:spPr>
                </pic:pic>
              </a:graphicData>
            </a:graphic>
            <wp14:sizeRelH relativeFrom="margin">
              <wp14:pctWidth>0</wp14:pctWidth>
            </wp14:sizeRelH>
            <wp14:sizeRelV relativeFrom="margin">
              <wp14:pctHeight>0</wp14:pctHeight>
            </wp14:sizeRelV>
          </wp:anchor>
        </w:drawing>
      </w:r>
      <w:r w:rsidR="00C24ED4">
        <w:rPr>
          <w:sz w:val="24"/>
          <w:szCs w:val="24"/>
        </w:rPr>
        <w:tab/>
        <w:t>1D-CNN</w:t>
      </w:r>
      <w:r w:rsidR="00C24ED4">
        <w:rPr>
          <w:sz w:val="24"/>
          <w:szCs w:val="24"/>
        </w:rPr>
        <w:t>仅从一个方向去进行卷积操作</w:t>
      </w:r>
      <w:r w:rsidR="00C24ED4">
        <w:rPr>
          <w:rFonts w:hint="eastAsia"/>
          <w:sz w:val="24"/>
          <w:szCs w:val="24"/>
        </w:rPr>
        <w:t>，假设其输出数据形状为</w:t>
      </w:r>
      <w:r w:rsidR="00C24ED4" w:rsidRPr="00C24ED4">
        <w:rPr>
          <w:position w:val="-4"/>
          <w:sz w:val="24"/>
          <w:szCs w:val="24"/>
        </w:rPr>
        <w:object w:dxaOrig="360" w:dyaOrig="300">
          <v:shape id="_x0000_i1237" type="#_x0000_t75" style="width:18.15pt;height:15.05pt" o:ole="">
            <v:imagedata r:id="rId412" o:title=""/>
          </v:shape>
          <o:OLEObject Type="Embed" ProgID="Equation.DSMT4" ShapeID="_x0000_i1237" DrawAspect="Content" ObjectID="_1605559094" r:id="rId413"/>
        </w:object>
      </w:r>
      <w:r w:rsidR="00C24ED4">
        <w:rPr>
          <w:rFonts w:hint="eastAsia"/>
          <w:sz w:val="24"/>
          <w:szCs w:val="24"/>
        </w:rPr>
        <w:t>，</w:t>
      </w:r>
      <w:r w:rsidR="00C24ED4">
        <w:rPr>
          <w:sz w:val="24"/>
          <w:szCs w:val="24"/>
        </w:rPr>
        <w:t>滤波器形状为</w:t>
      </w:r>
      <w:r w:rsidR="00C24ED4" w:rsidRPr="00C24ED4">
        <w:rPr>
          <w:position w:val="-4"/>
          <w:sz w:val="24"/>
          <w:szCs w:val="24"/>
        </w:rPr>
        <w:object w:dxaOrig="320" w:dyaOrig="300">
          <v:shape id="_x0000_i1238" type="#_x0000_t75" style="width:16.3pt;height:15.05pt" o:ole="">
            <v:imagedata r:id="rId414" o:title=""/>
          </v:shape>
          <o:OLEObject Type="Embed" ProgID="Equation.DSMT4" ShapeID="_x0000_i1238" DrawAspect="Content" ObjectID="_1605559095" r:id="rId415"/>
        </w:object>
      </w:r>
      <w:r w:rsidR="00C24ED4">
        <w:rPr>
          <w:rFonts w:hint="eastAsia"/>
          <w:sz w:val="24"/>
          <w:szCs w:val="24"/>
        </w:rPr>
        <w:t>，通过填充和</w:t>
      </w:r>
      <w:r w:rsidR="00C24ED4">
        <w:rPr>
          <w:rFonts w:hint="eastAsia"/>
          <w:sz w:val="24"/>
          <w:szCs w:val="24"/>
        </w:rPr>
        <w:t>1</w:t>
      </w:r>
      <w:r w:rsidR="00C24ED4">
        <w:rPr>
          <w:sz w:val="24"/>
          <w:szCs w:val="24"/>
        </w:rPr>
        <w:t>D</w:t>
      </w:r>
      <w:r w:rsidR="00C24ED4">
        <w:rPr>
          <w:sz w:val="24"/>
          <w:szCs w:val="24"/>
        </w:rPr>
        <w:t>卷积操作</w:t>
      </w:r>
      <w:r w:rsidR="00C24ED4">
        <w:rPr>
          <w:rFonts w:hint="eastAsia"/>
          <w:sz w:val="24"/>
          <w:szCs w:val="24"/>
        </w:rPr>
        <w:t>，</w:t>
      </w:r>
      <w:r w:rsidR="00C24ED4">
        <w:rPr>
          <w:sz w:val="24"/>
          <w:szCs w:val="24"/>
        </w:rPr>
        <w:t>输出数据</w:t>
      </w:r>
      <w:r w:rsidR="00BD56B2">
        <w:rPr>
          <w:sz w:val="24"/>
          <w:szCs w:val="24"/>
        </w:rPr>
        <w:t>为</w:t>
      </w:r>
      <w:r w:rsidR="00BD56B2" w:rsidRPr="00BD56B2">
        <w:rPr>
          <w:position w:val="-4"/>
          <w:sz w:val="24"/>
          <w:szCs w:val="24"/>
        </w:rPr>
        <w:object w:dxaOrig="360" w:dyaOrig="300">
          <v:shape id="_x0000_i1239" type="#_x0000_t75" style="width:18.15pt;height:15.05pt" o:ole="">
            <v:imagedata r:id="rId416" o:title=""/>
          </v:shape>
          <o:OLEObject Type="Embed" ProgID="Equation.DSMT4" ShapeID="_x0000_i1239" DrawAspect="Content" ObjectID="_1605559096" r:id="rId417"/>
        </w:object>
      </w:r>
      <w:r w:rsidR="00BD56B2">
        <w:rPr>
          <w:rFonts w:hint="eastAsia"/>
          <w:sz w:val="24"/>
          <w:szCs w:val="24"/>
        </w:rPr>
        <w:t>，</w:t>
      </w:r>
      <w:r w:rsidR="00BD56B2">
        <w:rPr>
          <w:rFonts w:hint="eastAsia"/>
          <w:sz w:val="24"/>
          <w:szCs w:val="24"/>
        </w:rPr>
        <w:t>1</w:t>
      </w:r>
      <w:r w:rsidR="00BD56B2">
        <w:rPr>
          <w:sz w:val="24"/>
          <w:szCs w:val="24"/>
        </w:rPr>
        <w:t>D-CNN</w:t>
      </w:r>
      <w:r w:rsidR="00F91043">
        <w:rPr>
          <w:sz w:val="24"/>
          <w:szCs w:val="24"/>
        </w:rPr>
        <w:t>输入输出对应关系</w:t>
      </w:r>
      <w:r w:rsidR="00C24ED4">
        <w:rPr>
          <w:sz w:val="24"/>
          <w:szCs w:val="24"/>
        </w:rPr>
        <w:t>如图</w:t>
      </w:r>
      <w:r w:rsidR="00C24ED4">
        <w:rPr>
          <w:rFonts w:hint="eastAsia"/>
          <w:sz w:val="24"/>
          <w:szCs w:val="24"/>
        </w:rPr>
        <w:t>4</w:t>
      </w:r>
      <w:r w:rsidR="00C24ED4">
        <w:rPr>
          <w:sz w:val="24"/>
          <w:szCs w:val="24"/>
        </w:rPr>
        <w:t>.6</w:t>
      </w:r>
      <w:r w:rsidR="00B42974">
        <w:rPr>
          <w:sz w:val="24"/>
          <w:szCs w:val="24"/>
        </w:rPr>
        <w:t>(a)</w:t>
      </w:r>
      <w:r w:rsidR="00C24ED4">
        <w:rPr>
          <w:sz w:val="24"/>
          <w:szCs w:val="24"/>
        </w:rPr>
        <w:t>所示</w:t>
      </w:r>
      <w:r w:rsidR="00C24ED4">
        <w:rPr>
          <w:rFonts w:hint="eastAsia"/>
          <w:sz w:val="24"/>
          <w:szCs w:val="24"/>
        </w:rPr>
        <w:t>。</w:t>
      </w:r>
      <w:r w:rsidR="00BD56B2">
        <w:rPr>
          <w:rFonts w:hint="eastAsia"/>
          <w:sz w:val="24"/>
          <w:szCs w:val="24"/>
        </w:rPr>
        <w:t>此外，当输入数据为二维</w:t>
      </w:r>
      <w:r w:rsidR="00BD56B2" w:rsidRPr="00BD56B2">
        <w:rPr>
          <w:position w:val="-4"/>
          <w:sz w:val="24"/>
          <w:szCs w:val="24"/>
        </w:rPr>
        <w:object w:dxaOrig="540" w:dyaOrig="300">
          <v:shape id="_x0000_i1240" type="#_x0000_t75" style="width:26.9pt;height:15.05pt" o:ole="">
            <v:imagedata r:id="rId418" o:title=""/>
          </v:shape>
          <o:OLEObject Type="Embed" ProgID="Equation.DSMT4" ShapeID="_x0000_i1240" DrawAspect="Content" ObjectID="_1605559097" r:id="rId419"/>
        </w:object>
      </w:r>
      <w:r w:rsidR="00BD56B2">
        <w:rPr>
          <w:rFonts w:hint="eastAsia"/>
          <w:sz w:val="24"/>
          <w:szCs w:val="24"/>
        </w:rPr>
        <w:t>时，保证滤波器形状为</w:t>
      </w:r>
      <w:r w:rsidR="00B42974" w:rsidRPr="00BD56B2">
        <w:rPr>
          <w:position w:val="-4"/>
          <w:sz w:val="24"/>
          <w:szCs w:val="24"/>
        </w:rPr>
        <w:object w:dxaOrig="480" w:dyaOrig="300">
          <v:shape id="_x0000_i1241" type="#_x0000_t75" style="width:23.8pt;height:15.05pt" o:ole="">
            <v:imagedata r:id="rId420" o:title=""/>
          </v:shape>
          <o:OLEObject Type="Embed" ProgID="Equation.DSMT4" ShapeID="_x0000_i1241" DrawAspect="Content" ObjectID="_1605559098" r:id="rId421"/>
        </w:object>
      </w:r>
      <w:r w:rsidR="00B42974">
        <w:rPr>
          <w:rFonts w:hint="eastAsia"/>
          <w:sz w:val="24"/>
          <w:szCs w:val="24"/>
        </w:rPr>
        <w:t>，</w:t>
      </w:r>
      <w:r w:rsidR="00B42974">
        <w:rPr>
          <w:sz w:val="24"/>
          <w:szCs w:val="24"/>
        </w:rPr>
        <w:t>输出数据形状为</w:t>
      </w:r>
      <w:r w:rsidR="00B42974">
        <w:rPr>
          <w:rFonts w:hint="eastAsia"/>
          <w:sz w:val="24"/>
          <w:szCs w:val="24"/>
        </w:rPr>
        <w:t>一维</w:t>
      </w:r>
      <w:r w:rsidR="00B42974" w:rsidRPr="00B42974">
        <w:rPr>
          <w:position w:val="-4"/>
          <w:sz w:val="24"/>
          <w:szCs w:val="24"/>
        </w:rPr>
        <w:object w:dxaOrig="360" w:dyaOrig="300">
          <v:shape id="_x0000_i1242" type="#_x0000_t75" style="width:18.15pt;height:15.05pt" o:ole="">
            <v:imagedata r:id="rId422" o:title=""/>
          </v:shape>
          <o:OLEObject Type="Embed" ProgID="Equation.DSMT4" ShapeID="_x0000_i1242" DrawAspect="Content" ObjectID="_1605559099" r:id="rId423"/>
        </w:object>
      </w:r>
      <w:r w:rsidR="00B42974">
        <w:rPr>
          <w:rFonts w:hint="eastAsia"/>
          <w:sz w:val="24"/>
          <w:szCs w:val="24"/>
        </w:rPr>
        <w:t>，也属于</w:t>
      </w:r>
      <w:r w:rsidR="00B42974">
        <w:rPr>
          <w:rFonts w:hint="eastAsia"/>
          <w:sz w:val="24"/>
          <w:szCs w:val="24"/>
        </w:rPr>
        <w:t>1</w:t>
      </w:r>
      <w:r w:rsidR="00B42974">
        <w:rPr>
          <w:sz w:val="24"/>
          <w:szCs w:val="24"/>
        </w:rPr>
        <w:t>D</w:t>
      </w:r>
      <w:r w:rsidR="00B42974">
        <w:rPr>
          <w:sz w:val="24"/>
          <w:szCs w:val="24"/>
        </w:rPr>
        <w:t>卷积</w:t>
      </w:r>
      <w:r w:rsidR="00B42974">
        <w:rPr>
          <w:rFonts w:hint="eastAsia"/>
          <w:sz w:val="24"/>
          <w:szCs w:val="24"/>
        </w:rPr>
        <w:t>，如图</w:t>
      </w:r>
      <w:r w:rsidR="00B42974">
        <w:rPr>
          <w:rFonts w:hint="eastAsia"/>
          <w:sz w:val="24"/>
          <w:szCs w:val="24"/>
        </w:rPr>
        <w:t>4</w:t>
      </w:r>
      <w:r w:rsidR="00B42974">
        <w:rPr>
          <w:sz w:val="24"/>
          <w:szCs w:val="24"/>
        </w:rPr>
        <w:t>.6(b)</w:t>
      </w:r>
      <w:r w:rsidR="00B42974">
        <w:rPr>
          <w:sz w:val="24"/>
          <w:szCs w:val="24"/>
        </w:rPr>
        <w:t>所示</w:t>
      </w:r>
      <w:r w:rsidR="00B42974">
        <w:rPr>
          <w:rFonts w:hint="eastAsia"/>
          <w:sz w:val="24"/>
          <w:szCs w:val="24"/>
        </w:rPr>
        <w:t>。因此，当仅从一个方向进行卷积运算且输出形状为一维，那么就就是一维卷积网络。</w:t>
      </w:r>
      <w:r w:rsidR="00524083">
        <w:rPr>
          <w:rFonts w:hint="eastAsia"/>
          <w:sz w:val="24"/>
          <w:szCs w:val="24"/>
        </w:rPr>
        <w:t>1</w:t>
      </w:r>
      <w:r w:rsidR="00524083">
        <w:rPr>
          <w:sz w:val="24"/>
          <w:szCs w:val="24"/>
        </w:rPr>
        <w:t>D-CNN</w:t>
      </w:r>
      <w:r w:rsidR="00524083">
        <w:rPr>
          <w:sz w:val="24"/>
          <w:szCs w:val="24"/>
        </w:rPr>
        <w:t>主要用于处理序列数据</w:t>
      </w:r>
      <w:r w:rsidR="0099043C">
        <w:rPr>
          <w:rFonts w:hint="eastAsia"/>
          <w:sz w:val="24"/>
          <w:szCs w:val="24"/>
        </w:rPr>
        <w:t>，如自然语言处理。</w:t>
      </w:r>
    </w:p>
    <w:p w:rsidR="005E763B" w:rsidRDefault="005E763B" w:rsidP="005E763B">
      <w:pPr>
        <w:pStyle w:val="aff4"/>
        <w:numPr>
          <w:ilvl w:val="0"/>
          <w:numId w:val="35"/>
        </w:numPr>
        <w:spacing w:line="440" w:lineRule="exact"/>
        <w:ind w:firstLineChars="0"/>
        <w:rPr>
          <w:sz w:val="24"/>
          <w:szCs w:val="24"/>
        </w:rPr>
      </w:pPr>
      <w:r w:rsidRPr="005E763B">
        <w:rPr>
          <w:sz w:val="24"/>
          <w:szCs w:val="24"/>
        </w:rPr>
        <w:t>(b</w:t>
      </w:r>
      <w:r>
        <w:rPr>
          <w:sz w:val="24"/>
          <w:szCs w:val="24"/>
        </w:rPr>
        <w:t>)</w:t>
      </w:r>
    </w:p>
    <w:p w:rsidR="005E763B" w:rsidRPr="005E763B" w:rsidRDefault="005E763B" w:rsidP="005E763B">
      <w:pPr>
        <w:spacing w:line="440" w:lineRule="exact"/>
        <w:ind w:left="1740"/>
        <w:rPr>
          <w:rFonts w:hint="eastAsia"/>
          <w:sz w:val="24"/>
          <w:szCs w:val="24"/>
        </w:rPr>
      </w:pPr>
      <w:r>
        <w:rPr>
          <w:rFonts w:hint="eastAsia"/>
          <w:sz w:val="24"/>
          <w:szCs w:val="24"/>
        </w:rPr>
        <w:t xml:space="preserve"> </w:t>
      </w:r>
      <w:r>
        <w:rPr>
          <w:sz w:val="24"/>
          <w:szCs w:val="24"/>
        </w:rPr>
        <w:t xml:space="preserve">                </w:t>
      </w:r>
      <w:r>
        <w:rPr>
          <w:sz w:val="24"/>
          <w:szCs w:val="24"/>
        </w:rPr>
        <w:t>图</w:t>
      </w:r>
      <w:r w:rsidR="00524083">
        <w:rPr>
          <w:sz w:val="24"/>
          <w:szCs w:val="24"/>
        </w:rPr>
        <w:t>4</w:t>
      </w:r>
      <w:r>
        <w:rPr>
          <w:sz w:val="24"/>
          <w:szCs w:val="24"/>
        </w:rPr>
        <w:t>.6 1D</w:t>
      </w:r>
      <w:r>
        <w:rPr>
          <w:rFonts w:hint="eastAsia"/>
          <w:sz w:val="24"/>
          <w:szCs w:val="24"/>
        </w:rPr>
        <w:t>-</w:t>
      </w:r>
      <w:r>
        <w:rPr>
          <w:sz w:val="24"/>
          <w:szCs w:val="24"/>
        </w:rPr>
        <w:t>CNN</w:t>
      </w:r>
    </w:p>
    <w:p w:rsidR="005E763B" w:rsidRDefault="008157BA" w:rsidP="00524083">
      <w:pPr>
        <w:spacing w:line="440" w:lineRule="exact"/>
        <w:rPr>
          <w:sz w:val="24"/>
          <w:szCs w:val="24"/>
        </w:rPr>
      </w:pPr>
      <w:r>
        <w:rPr>
          <w:sz w:val="24"/>
          <w:szCs w:val="24"/>
        </w:rPr>
        <w:lastRenderedPageBreak/>
        <w:drawing>
          <wp:anchor distT="0" distB="0" distL="114300" distR="114300" simplePos="0" relativeHeight="251701248" behindDoc="0" locked="0" layoutInCell="1" allowOverlap="1">
            <wp:simplePos x="0" y="0"/>
            <wp:positionH relativeFrom="margin">
              <wp:align>center</wp:align>
            </wp:positionH>
            <wp:positionV relativeFrom="paragraph">
              <wp:posOffset>1853979</wp:posOffset>
            </wp:positionV>
            <wp:extent cx="2995930" cy="890270"/>
            <wp:effectExtent l="0" t="0" r="0"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PNG"/>
                    <pic:cNvPicPr/>
                  </pic:nvPicPr>
                  <pic:blipFill>
                    <a:blip r:embed="rId424">
                      <a:extLst>
                        <a:ext uri="{28A0092B-C50C-407E-A947-70E740481C1C}">
                          <a14:useLocalDpi xmlns:a14="http://schemas.microsoft.com/office/drawing/2010/main" val="0"/>
                        </a:ext>
                      </a:extLst>
                    </a:blip>
                    <a:stretch>
                      <a:fillRect/>
                    </a:stretch>
                  </pic:blipFill>
                  <pic:spPr>
                    <a:xfrm>
                      <a:off x="0" y="0"/>
                      <a:ext cx="2995930" cy="890270"/>
                    </a:xfrm>
                    <a:prstGeom prst="rect">
                      <a:avLst/>
                    </a:prstGeom>
                  </pic:spPr>
                </pic:pic>
              </a:graphicData>
            </a:graphic>
            <wp14:sizeRelH relativeFrom="margin">
              <wp14:pctWidth>0</wp14:pctWidth>
            </wp14:sizeRelH>
            <wp14:sizeRelV relativeFrom="margin">
              <wp14:pctHeight>0</wp14:pctHeight>
            </wp14:sizeRelV>
          </wp:anchor>
        </w:drawing>
      </w:r>
      <w:r w:rsidR="00524083">
        <w:tab/>
      </w:r>
      <w:r w:rsidR="00524083" w:rsidRPr="00524083">
        <w:rPr>
          <w:sz w:val="24"/>
          <w:szCs w:val="24"/>
        </w:rPr>
        <w:t>2D-CNN</w:t>
      </w:r>
      <w:r w:rsidR="00524083" w:rsidRPr="00524083">
        <w:rPr>
          <w:sz w:val="24"/>
          <w:szCs w:val="24"/>
        </w:rPr>
        <w:t>也是</w:t>
      </w:r>
      <w:r w:rsidR="00524083">
        <w:rPr>
          <w:sz w:val="24"/>
          <w:szCs w:val="24"/>
        </w:rPr>
        <w:t>应用最为广泛的卷积神经网络</w:t>
      </w:r>
      <w:r w:rsidR="0099043C">
        <w:rPr>
          <w:rFonts w:hint="eastAsia"/>
          <w:sz w:val="24"/>
          <w:szCs w:val="24"/>
        </w:rPr>
        <w:t>，</w:t>
      </w:r>
      <w:r w:rsidR="0099043C">
        <w:rPr>
          <w:sz w:val="24"/>
          <w:szCs w:val="24"/>
        </w:rPr>
        <w:t>当前主要被用于机器视觉领域</w:t>
      </w:r>
      <w:r w:rsidR="0099043C">
        <w:rPr>
          <w:rFonts w:hint="eastAsia"/>
          <w:sz w:val="24"/>
          <w:szCs w:val="24"/>
        </w:rPr>
        <w:t>。</w:t>
      </w:r>
      <w:r w:rsidR="00F91043">
        <w:rPr>
          <w:rFonts w:hint="eastAsia"/>
          <w:sz w:val="24"/>
          <w:szCs w:val="24"/>
        </w:rPr>
        <w:t>2</w:t>
      </w:r>
      <w:r w:rsidR="00F91043">
        <w:rPr>
          <w:sz w:val="24"/>
          <w:szCs w:val="24"/>
        </w:rPr>
        <w:t>D-CNN</w:t>
      </w:r>
      <w:r w:rsidR="00F91043">
        <w:rPr>
          <w:sz w:val="24"/>
          <w:szCs w:val="24"/>
        </w:rPr>
        <w:t>是指从两个维度进行卷及操作的卷积网络</w:t>
      </w:r>
      <w:r w:rsidR="00F91043">
        <w:rPr>
          <w:rFonts w:hint="eastAsia"/>
          <w:sz w:val="24"/>
          <w:szCs w:val="24"/>
        </w:rPr>
        <w:t>。对于输入形状为</w:t>
      </w:r>
      <w:r w:rsidR="00F91043" w:rsidRPr="00F91043">
        <w:rPr>
          <w:position w:val="-4"/>
          <w:sz w:val="24"/>
          <w:szCs w:val="24"/>
        </w:rPr>
        <w:object w:dxaOrig="580" w:dyaOrig="300">
          <v:shape id="_x0000_i1243" type="#_x0000_t75" style="width:28.8pt;height:15.05pt" o:ole="">
            <v:imagedata r:id="rId425" o:title=""/>
          </v:shape>
          <o:OLEObject Type="Embed" ProgID="Equation.DSMT4" ShapeID="_x0000_i1243" DrawAspect="Content" ObjectID="_1605559100" r:id="rId426"/>
        </w:object>
      </w:r>
      <w:r w:rsidR="00F91043">
        <w:rPr>
          <w:sz w:val="24"/>
          <w:szCs w:val="24"/>
        </w:rPr>
        <w:t>的二维数据</w:t>
      </w:r>
      <w:r w:rsidR="00F91043">
        <w:rPr>
          <w:rFonts w:hint="eastAsia"/>
          <w:sz w:val="24"/>
          <w:szCs w:val="24"/>
        </w:rPr>
        <w:t>，</w:t>
      </w:r>
      <w:r w:rsidR="00F91043">
        <w:rPr>
          <w:sz w:val="24"/>
          <w:szCs w:val="24"/>
        </w:rPr>
        <w:t>卷积核形状为</w:t>
      </w:r>
      <w:r w:rsidR="00F91043" w:rsidRPr="00F91043">
        <w:rPr>
          <w:position w:val="-4"/>
          <w:sz w:val="24"/>
          <w:szCs w:val="24"/>
        </w:rPr>
        <w:object w:dxaOrig="480" w:dyaOrig="300">
          <v:shape id="_x0000_i1244" type="#_x0000_t75" style="width:23.8pt;height:15.05pt" o:ole="">
            <v:imagedata r:id="rId427" o:title=""/>
          </v:shape>
          <o:OLEObject Type="Embed" ProgID="Equation.DSMT4" ShapeID="_x0000_i1244" DrawAspect="Content" ObjectID="_1605559101" r:id="rId428"/>
        </w:object>
      </w:r>
      <w:r w:rsidR="00F91043">
        <w:rPr>
          <w:rFonts w:hint="eastAsia"/>
          <w:sz w:val="24"/>
          <w:szCs w:val="24"/>
        </w:rPr>
        <w:t>，那么经过填充和二维卷积操作，输出数据形状为</w:t>
      </w:r>
      <w:r w:rsidR="00F91043" w:rsidRPr="00F91043">
        <w:rPr>
          <w:position w:val="-4"/>
          <w:sz w:val="24"/>
          <w:szCs w:val="24"/>
        </w:rPr>
        <w:object w:dxaOrig="580" w:dyaOrig="300">
          <v:shape id="_x0000_i1245" type="#_x0000_t75" style="width:28.8pt;height:15.05pt" o:ole="">
            <v:imagedata r:id="rId429" o:title=""/>
          </v:shape>
          <o:OLEObject Type="Embed" ProgID="Equation.DSMT4" ShapeID="_x0000_i1245" DrawAspect="Content" ObjectID="_1605559102" r:id="rId430"/>
        </w:object>
      </w:r>
      <w:r w:rsidR="00F91043">
        <w:rPr>
          <w:rFonts w:hint="eastAsia"/>
          <w:sz w:val="24"/>
          <w:szCs w:val="24"/>
        </w:rPr>
        <w:t>，其</w:t>
      </w:r>
      <w:r w:rsidR="00F91043">
        <w:rPr>
          <w:sz w:val="24"/>
          <w:szCs w:val="24"/>
        </w:rPr>
        <w:t>输入输出对应关系如图</w:t>
      </w:r>
      <w:r w:rsidR="00F91043">
        <w:rPr>
          <w:rFonts w:hint="eastAsia"/>
          <w:sz w:val="24"/>
          <w:szCs w:val="24"/>
        </w:rPr>
        <w:t>4</w:t>
      </w:r>
      <w:r w:rsidR="00F91043">
        <w:rPr>
          <w:sz w:val="24"/>
          <w:szCs w:val="24"/>
        </w:rPr>
        <w:t>.7(a)</w:t>
      </w:r>
      <w:r w:rsidR="00F91043">
        <w:rPr>
          <w:sz w:val="24"/>
          <w:szCs w:val="24"/>
        </w:rPr>
        <w:t>所示</w:t>
      </w:r>
      <w:r w:rsidR="00F91043">
        <w:rPr>
          <w:rFonts w:hint="eastAsia"/>
          <w:sz w:val="24"/>
          <w:szCs w:val="24"/>
        </w:rPr>
        <w:t>。对于输入是</w:t>
      </w:r>
      <w:r w:rsidR="00F91043">
        <w:rPr>
          <w:rFonts w:hint="eastAsia"/>
          <w:sz w:val="24"/>
          <w:szCs w:val="24"/>
        </w:rPr>
        <w:t>3</w:t>
      </w:r>
      <w:r w:rsidR="00F91043">
        <w:rPr>
          <w:rFonts w:hint="eastAsia"/>
          <w:sz w:val="24"/>
          <w:szCs w:val="24"/>
        </w:rPr>
        <w:t>维的数据，如</w:t>
      </w:r>
      <w:r w:rsidR="00F91043">
        <w:rPr>
          <w:rFonts w:hint="eastAsia"/>
          <w:sz w:val="24"/>
          <w:szCs w:val="24"/>
        </w:rPr>
        <w:t>R</w:t>
      </w:r>
      <w:r w:rsidR="00F91043">
        <w:rPr>
          <w:sz w:val="24"/>
          <w:szCs w:val="24"/>
        </w:rPr>
        <w:t>GB</w:t>
      </w:r>
      <w:r w:rsidR="00F91043">
        <w:rPr>
          <w:sz w:val="24"/>
          <w:szCs w:val="24"/>
        </w:rPr>
        <w:t>图像而言</w:t>
      </w:r>
      <w:r w:rsidR="00F91043">
        <w:rPr>
          <w:rFonts w:hint="eastAsia"/>
          <w:sz w:val="24"/>
          <w:szCs w:val="24"/>
        </w:rPr>
        <w:t>，</w:t>
      </w:r>
      <w:r w:rsidR="00F91043">
        <w:rPr>
          <w:sz w:val="24"/>
          <w:szCs w:val="24"/>
        </w:rPr>
        <w:t>假设其形状为</w:t>
      </w:r>
      <w:r w:rsidRPr="00F91043">
        <w:rPr>
          <w:position w:val="-4"/>
          <w:sz w:val="24"/>
          <w:szCs w:val="24"/>
        </w:rPr>
        <w:object w:dxaOrig="740" w:dyaOrig="300">
          <v:shape id="_x0000_i1246" type="#_x0000_t75" style="width:36.95pt;height:15.05pt" o:ole="">
            <v:imagedata r:id="rId431" o:title=""/>
          </v:shape>
          <o:OLEObject Type="Embed" ProgID="Equation.DSMT4" ShapeID="_x0000_i1246" DrawAspect="Content" ObjectID="_1605559103" r:id="rId432"/>
        </w:object>
      </w:r>
      <w:r>
        <w:rPr>
          <w:rFonts w:hint="eastAsia"/>
          <w:sz w:val="24"/>
          <w:szCs w:val="24"/>
        </w:rPr>
        <w:t>，</w:t>
      </w:r>
      <w:r>
        <w:rPr>
          <w:sz w:val="24"/>
          <w:szCs w:val="24"/>
        </w:rPr>
        <w:t>经过卷积核为</w:t>
      </w:r>
      <w:r w:rsidRPr="008157BA">
        <w:rPr>
          <w:position w:val="-4"/>
          <w:sz w:val="24"/>
          <w:szCs w:val="24"/>
        </w:rPr>
        <w:object w:dxaOrig="639" w:dyaOrig="300">
          <v:shape id="_x0000_i1247" type="#_x0000_t75" style="width:31.95pt;height:15.05pt" o:ole="">
            <v:imagedata r:id="rId433" o:title=""/>
          </v:shape>
          <o:OLEObject Type="Embed" ProgID="Equation.DSMT4" ShapeID="_x0000_i1247" DrawAspect="Content" ObjectID="_1605559104" r:id="rId434"/>
        </w:object>
      </w:r>
      <w:r>
        <w:rPr>
          <w:sz w:val="24"/>
          <w:szCs w:val="24"/>
        </w:rPr>
        <w:t>的滤波器处理</w:t>
      </w:r>
      <w:r>
        <w:rPr>
          <w:rFonts w:hint="eastAsia"/>
          <w:sz w:val="24"/>
          <w:szCs w:val="24"/>
        </w:rPr>
        <w:t>，</w:t>
      </w:r>
      <w:r>
        <w:rPr>
          <w:sz w:val="24"/>
          <w:szCs w:val="24"/>
        </w:rPr>
        <w:t>输出形为</w:t>
      </w:r>
      <w:r w:rsidRPr="008157BA">
        <w:rPr>
          <w:position w:val="-4"/>
          <w:sz w:val="24"/>
          <w:szCs w:val="24"/>
        </w:rPr>
        <w:object w:dxaOrig="580" w:dyaOrig="300">
          <v:shape id="_x0000_i1248" type="#_x0000_t75" style="width:28.8pt;height:15.05pt" o:ole="">
            <v:imagedata r:id="rId435" o:title=""/>
          </v:shape>
          <o:OLEObject Type="Embed" ProgID="Equation.DSMT4" ShapeID="_x0000_i1248" DrawAspect="Content" ObjectID="_1605559105" r:id="rId436"/>
        </w:object>
      </w:r>
      <w:r>
        <w:rPr>
          <w:sz w:val="24"/>
          <w:szCs w:val="24"/>
        </w:rPr>
        <w:t>的二维图像</w:t>
      </w:r>
      <w:r>
        <w:rPr>
          <w:rFonts w:hint="eastAsia"/>
          <w:sz w:val="24"/>
          <w:szCs w:val="24"/>
        </w:rPr>
        <w:t>，如图</w:t>
      </w:r>
      <w:r>
        <w:rPr>
          <w:rFonts w:hint="eastAsia"/>
          <w:sz w:val="24"/>
          <w:szCs w:val="24"/>
        </w:rPr>
        <w:t>4</w:t>
      </w:r>
      <w:r>
        <w:rPr>
          <w:sz w:val="24"/>
          <w:szCs w:val="24"/>
        </w:rPr>
        <w:t>.7(b)</w:t>
      </w:r>
      <w:r>
        <w:rPr>
          <w:sz w:val="24"/>
          <w:szCs w:val="24"/>
        </w:rPr>
        <w:t>所示</w:t>
      </w:r>
      <w:r>
        <w:rPr>
          <w:rFonts w:hint="eastAsia"/>
          <w:sz w:val="24"/>
          <w:szCs w:val="24"/>
        </w:rPr>
        <w:t>。</w:t>
      </w:r>
      <w:r>
        <w:rPr>
          <w:sz w:val="24"/>
          <w:szCs w:val="24"/>
        </w:rPr>
        <w:t>后者也是最为常见了</w:t>
      </w:r>
      <w:r>
        <w:rPr>
          <w:rFonts w:hint="eastAsia"/>
          <w:sz w:val="24"/>
          <w:szCs w:val="24"/>
        </w:rPr>
        <w:t>2</w:t>
      </w:r>
      <w:r>
        <w:rPr>
          <w:sz w:val="24"/>
          <w:szCs w:val="24"/>
        </w:rPr>
        <w:t>D-CNN</w:t>
      </w:r>
      <w:r>
        <w:rPr>
          <w:sz w:val="24"/>
          <w:szCs w:val="24"/>
        </w:rPr>
        <w:t>形式</w:t>
      </w:r>
      <w:r>
        <w:rPr>
          <w:rFonts w:hint="eastAsia"/>
          <w:sz w:val="24"/>
          <w:szCs w:val="24"/>
        </w:rPr>
        <w:t>，</w:t>
      </w:r>
      <w:r>
        <w:rPr>
          <w:sz w:val="24"/>
          <w:szCs w:val="24"/>
        </w:rPr>
        <w:t>经典卷积神经网络如</w:t>
      </w:r>
      <w:r>
        <w:rPr>
          <w:rFonts w:hint="eastAsia"/>
          <w:sz w:val="24"/>
          <w:szCs w:val="24"/>
        </w:rPr>
        <w:t>Le</w:t>
      </w:r>
      <w:r>
        <w:rPr>
          <w:sz w:val="24"/>
          <w:szCs w:val="24"/>
        </w:rPr>
        <w:t>Net</w:t>
      </w:r>
      <w:r>
        <w:rPr>
          <w:rFonts w:hint="eastAsia"/>
          <w:sz w:val="24"/>
          <w:szCs w:val="24"/>
        </w:rPr>
        <w:t>、</w:t>
      </w:r>
      <w:r>
        <w:rPr>
          <w:rFonts w:hint="eastAsia"/>
          <w:sz w:val="24"/>
          <w:szCs w:val="24"/>
        </w:rPr>
        <w:t>V</w:t>
      </w:r>
      <w:r>
        <w:rPr>
          <w:sz w:val="24"/>
          <w:szCs w:val="24"/>
        </w:rPr>
        <w:t>GG</w:t>
      </w:r>
      <w:r>
        <w:rPr>
          <w:sz w:val="24"/>
          <w:szCs w:val="24"/>
        </w:rPr>
        <w:t>等等都属于此种</w:t>
      </w:r>
      <w:r>
        <w:rPr>
          <w:rFonts w:hint="eastAsia"/>
          <w:sz w:val="24"/>
          <w:szCs w:val="24"/>
        </w:rPr>
        <w:t>。</w:t>
      </w:r>
    </w:p>
    <w:p w:rsidR="008157BA" w:rsidRPr="008157BA" w:rsidRDefault="008157BA" w:rsidP="008157BA">
      <w:pPr>
        <w:spacing w:line="440" w:lineRule="exact"/>
        <w:rPr>
          <w:rFonts w:hint="eastAsia"/>
          <w:sz w:val="24"/>
          <w:szCs w:val="24"/>
        </w:rPr>
      </w:pPr>
      <w:r>
        <w:drawing>
          <wp:anchor distT="0" distB="0" distL="114300" distR="114300" simplePos="0" relativeHeight="251702272" behindDoc="0" locked="0" layoutInCell="1" allowOverlap="1">
            <wp:simplePos x="0" y="0"/>
            <wp:positionH relativeFrom="margin">
              <wp:align>center</wp:align>
            </wp:positionH>
            <wp:positionV relativeFrom="paragraph">
              <wp:posOffset>1441147</wp:posOffset>
            </wp:positionV>
            <wp:extent cx="3086735" cy="1040130"/>
            <wp:effectExtent l="0" t="0" r="0" b="762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PNG"/>
                    <pic:cNvPicPr/>
                  </pic:nvPicPr>
                  <pic:blipFill>
                    <a:blip r:embed="rId437">
                      <a:extLst>
                        <a:ext uri="{28A0092B-C50C-407E-A947-70E740481C1C}">
                          <a14:useLocalDpi xmlns:a14="http://schemas.microsoft.com/office/drawing/2010/main" val="0"/>
                        </a:ext>
                      </a:extLst>
                    </a:blip>
                    <a:stretch>
                      <a:fillRect/>
                    </a:stretch>
                  </pic:blipFill>
                  <pic:spPr>
                    <a:xfrm>
                      <a:off x="0" y="0"/>
                      <a:ext cx="3086735" cy="10401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r>
        <w:rPr>
          <w:sz w:val="24"/>
          <w:szCs w:val="24"/>
        </w:rPr>
        <w:tab/>
        <w:t xml:space="preserve">                             (a)</w:t>
      </w:r>
    </w:p>
    <w:p w:rsidR="008157BA" w:rsidRDefault="008157BA" w:rsidP="00524083">
      <w:pPr>
        <w:spacing w:line="440" w:lineRule="exact"/>
        <w:rPr>
          <w:sz w:val="24"/>
          <w:szCs w:val="24"/>
        </w:rPr>
      </w:pPr>
      <w:r>
        <w:rPr>
          <w:rFonts w:hint="eastAsia"/>
          <w:sz w:val="24"/>
          <w:szCs w:val="24"/>
        </w:rPr>
        <w:t xml:space="preserve"> </w:t>
      </w:r>
      <w:r>
        <w:rPr>
          <w:sz w:val="24"/>
          <w:szCs w:val="24"/>
        </w:rPr>
        <w:t xml:space="preserve">                                  (b)</w:t>
      </w:r>
    </w:p>
    <w:p w:rsidR="008157BA" w:rsidRDefault="008157BA" w:rsidP="00524083">
      <w:pPr>
        <w:spacing w:line="440" w:lineRule="exact"/>
        <w:rPr>
          <w:sz w:val="24"/>
          <w:szCs w:val="24"/>
        </w:rPr>
      </w:pPr>
      <w:r>
        <w:rPr>
          <w:sz w:val="24"/>
          <w:szCs w:val="24"/>
        </w:rPr>
        <w:t xml:space="preserve">                              </w:t>
      </w:r>
      <w:r>
        <w:rPr>
          <w:sz w:val="24"/>
          <w:szCs w:val="24"/>
        </w:rPr>
        <w:t>图</w:t>
      </w:r>
      <w:r>
        <w:rPr>
          <w:rFonts w:hint="eastAsia"/>
          <w:sz w:val="24"/>
          <w:szCs w:val="24"/>
        </w:rPr>
        <w:t>4</w:t>
      </w:r>
      <w:r>
        <w:rPr>
          <w:sz w:val="24"/>
          <w:szCs w:val="24"/>
        </w:rPr>
        <w:t>.7 2D-CNN</w:t>
      </w:r>
    </w:p>
    <w:p w:rsidR="00E930F6" w:rsidRDefault="00845070" w:rsidP="00E930F6">
      <w:pPr>
        <w:spacing w:line="440" w:lineRule="exact"/>
        <w:rPr>
          <w:sz w:val="24"/>
          <w:szCs w:val="24"/>
        </w:rPr>
      </w:pPr>
      <w:r>
        <w:rPr>
          <w:rFonts w:hint="eastAsia"/>
          <w:sz w:val="24"/>
          <w:szCs w:val="24"/>
        </w:rPr>
        <w:drawing>
          <wp:anchor distT="0" distB="0" distL="114300" distR="114300" simplePos="0" relativeHeight="251703296" behindDoc="0" locked="0" layoutInCell="1" allowOverlap="1">
            <wp:simplePos x="0" y="0"/>
            <wp:positionH relativeFrom="margin">
              <wp:align>center</wp:align>
            </wp:positionH>
            <wp:positionV relativeFrom="paragraph">
              <wp:posOffset>2031365</wp:posOffset>
            </wp:positionV>
            <wp:extent cx="3221990" cy="105473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438">
                      <a:extLst>
                        <a:ext uri="{28A0092B-C50C-407E-A947-70E740481C1C}">
                          <a14:useLocalDpi xmlns:a14="http://schemas.microsoft.com/office/drawing/2010/main" val="0"/>
                        </a:ext>
                      </a:extLst>
                    </a:blip>
                    <a:stretch>
                      <a:fillRect/>
                    </a:stretch>
                  </pic:blipFill>
                  <pic:spPr>
                    <a:xfrm>
                      <a:off x="0" y="0"/>
                      <a:ext cx="3221990" cy="1054735"/>
                    </a:xfrm>
                    <a:prstGeom prst="rect">
                      <a:avLst/>
                    </a:prstGeom>
                  </pic:spPr>
                </pic:pic>
              </a:graphicData>
            </a:graphic>
            <wp14:sizeRelH relativeFrom="margin">
              <wp14:pctWidth>0</wp14:pctWidth>
            </wp14:sizeRelH>
            <wp14:sizeRelV relativeFrom="margin">
              <wp14:pctHeight>0</wp14:pctHeight>
            </wp14:sizeRelV>
          </wp:anchor>
        </w:drawing>
      </w:r>
      <w:r w:rsidR="008157BA">
        <w:tab/>
      </w:r>
      <w:r w:rsidR="008157BA" w:rsidRPr="008157BA">
        <w:rPr>
          <w:sz w:val="24"/>
          <w:szCs w:val="24"/>
        </w:rPr>
        <w:t>3D-CNN</w:t>
      </w:r>
      <w:r w:rsidR="008157BA" w:rsidRPr="008157BA">
        <w:rPr>
          <w:sz w:val="24"/>
          <w:szCs w:val="24"/>
        </w:rPr>
        <w:t>是最晚</w:t>
      </w:r>
      <w:r w:rsidR="008157BA">
        <w:rPr>
          <w:sz w:val="24"/>
          <w:szCs w:val="24"/>
        </w:rPr>
        <w:t>被提出的卷积神经网络</w:t>
      </w:r>
      <w:r w:rsidR="008157BA">
        <w:rPr>
          <w:rFonts w:hint="eastAsia"/>
          <w:sz w:val="24"/>
          <w:szCs w:val="24"/>
        </w:rPr>
        <w:t>，</w:t>
      </w:r>
      <w:r w:rsidR="008157BA">
        <w:rPr>
          <w:sz w:val="24"/>
          <w:szCs w:val="24"/>
        </w:rPr>
        <w:t>当前主要用于处理视频</w:t>
      </w:r>
      <w:r w:rsidR="008157BA">
        <w:rPr>
          <w:rFonts w:hint="eastAsia"/>
          <w:sz w:val="24"/>
          <w:szCs w:val="24"/>
        </w:rPr>
        <w:t>、</w:t>
      </w:r>
      <w:r w:rsidR="008157BA">
        <w:rPr>
          <w:sz w:val="24"/>
          <w:szCs w:val="24"/>
        </w:rPr>
        <w:t>动画等数据</w:t>
      </w:r>
      <w:r w:rsidR="008157BA">
        <w:rPr>
          <w:rFonts w:hint="eastAsia"/>
          <w:sz w:val="24"/>
          <w:szCs w:val="24"/>
        </w:rPr>
        <w:t>，</w:t>
      </w:r>
      <w:r w:rsidR="008157BA">
        <w:rPr>
          <w:sz w:val="24"/>
          <w:szCs w:val="24"/>
        </w:rPr>
        <w:t>主要用来采集并处理时空特征</w:t>
      </w:r>
      <w:r w:rsidR="008157BA">
        <w:rPr>
          <w:rFonts w:hint="eastAsia"/>
          <w:sz w:val="24"/>
          <w:szCs w:val="24"/>
        </w:rPr>
        <w:t>。</w:t>
      </w:r>
      <w:r w:rsidR="008157BA">
        <w:rPr>
          <w:rFonts w:hint="eastAsia"/>
          <w:sz w:val="24"/>
          <w:szCs w:val="24"/>
        </w:rPr>
        <w:t>3</w:t>
      </w:r>
      <w:r w:rsidR="008157BA">
        <w:rPr>
          <w:sz w:val="24"/>
          <w:szCs w:val="24"/>
        </w:rPr>
        <w:t>D</w:t>
      </w:r>
      <w:r w:rsidR="008157BA">
        <w:rPr>
          <w:rFonts w:hint="eastAsia"/>
          <w:sz w:val="24"/>
          <w:szCs w:val="24"/>
        </w:rPr>
        <w:t>-</w:t>
      </w:r>
      <w:r w:rsidR="008157BA">
        <w:rPr>
          <w:sz w:val="24"/>
          <w:szCs w:val="24"/>
        </w:rPr>
        <w:t>CNN</w:t>
      </w:r>
      <w:r w:rsidR="008157BA">
        <w:rPr>
          <w:sz w:val="24"/>
          <w:szCs w:val="24"/>
        </w:rPr>
        <w:t>从三个维度进行卷积操作</w:t>
      </w:r>
      <w:r w:rsidR="008157BA">
        <w:rPr>
          <w:rFonts w:hint="eastAsia"/>
          <w:sz w:val="24"/>
          <w:szCs w:val="24"/>
        </w:rPr>
        <w:t>，对于输入为</w:t>
      </w:r>
      <w:r w:rsidR="00E930F6" w:rsidRPr="00777E91">
        <w:rPr>
          <w:position w:val="-4"/>
          <w:sz w:val="24"/>
          <w:szCs w:val="24"/>
        </w:rPr>
        <w:object w:dxaOrig="740" w:dyaOrig="300">
          <v:shape id="_x0000_i1249" type="#_x0000_t75" style="width:36.95pt;height:15.05pt" o:ole="">
            <v:imagedata r:id="rId439" o:title=""/>
          </v:shape>
          <o:OLEObject Type="Embed" ProgID="Equation.DSMT4" ShapeID="_x0000_i1249" DrawAspect="Content" ObjectID="_1605559106" r:id="rId440"/>
        </w:object>
      </w:r>
      <w:r w:rsidR="00E930F6">
        <w:rPr>
          <w:sz w:val="24"/>
          <w:szCs w:val="24"/>
        </w:rPr>
        <w:t>的三维数据</w:t>
      </w:r>
      <w:r w:rsidR="00E930F6">
        <w:rPr>
          <w:rFonts w:hint="eastAsia"/>
          <w:sz w:val="24"/>
          <w:szCs w:val="24"/>
        </w:rPr>
        <w:t>，</w:t>
      </w:r>
      <w:r w:rsidR="00E930F6">
        <w:rPr>
          <w:sz w:val="24"/>
          <w:szCs w:val="24"/>
        </w:rPr>
        <w:t>采用卷积核为</w:t>
      </w:r>
      <w:r w:rsidR="00E930F6" w:rsidRPr="00E930F6">
        <w:rPr>
          <w:position w:val="-4"/>
          <w:sz w:val="24"/>
          <w:szCs w:val="24"/>
        </w:rPr>
        <w:object w:dxaOrig="639" w:dyaOrig="300">
          <v:shape id="_x0000_i1250" type="#_x0000_t75" style="width:31.95pt;height:15.05pt" o:ole="">
            <v:imagedata r:id="rId441" o:title=""/>
          </v:shape>
          <o:OLEObject Type="Embed" ProgID="Equation.DSMT4" ShapeID="_x0000_i1250" DrawAspect="Content" ObjectID="_1605559107" r:id="rId442"/>
        </w:object>
      </w:r>
      <w:r w:rsidR="00E930F6">
        <w:rPr>
          <w:sz w:val="24"/>
          <w:szCs w:val="24"/>
        </w:rPr>
        <w:t>的滤波器在三个方向进行卷积</w:t>
      </w:r>
      <w:r w:rsidR="00E930F6">
        <w:rPr>
          <w:rFonts w:hint="eastAsia"/>
          <w:sz w:val="24"/>
          <w:szCs w:val="24"/>
        </w:rPr>
        <w:t>，</w:t>
      </w:r>
      <w:r w:rsidR="00E930F6">
        <w:rPr>
          <w:sz w:val="24"/>
          <w:szCs w:val="24"/>
        </w:rPr>
        <w:t>可以获得形为</w:t>
      </w:r>
      <w:r w:rsidR="00E930F6" w:rsidRPr="00E930F6">
        <w:rPr>
          <w:position w:val="-4"/>
          <w:sz w:val="24"/>
          <w:szCs w:val="24"/>
        </w:rPr>
        <w:object w:dxaOrig="780" w:dyaOrig="300">
          <v:shape id="_x0000_i1251" type="#_x0000_t75" style="width:38.8pt;height:15.05pt" o:ole="">
            <v:imagedata r:id="rId443" o:title=""/>
          </v:shape>
          <o:OLEObject Type="Embed" ProgID="Equation.DSMT4" ShapeID="_x0000_i1251" DrawAspect="Content" ObjectID="_1605559108" r:id="rId444"/>
        </w:object>
      </w:r>
      <w:r w:rsidR="00E930F6">
        <w:rPr>
          <w:sz w:val="24"/>
          <w:szCs w:val="24"/>
        </w:rPr>
        <w:t>的输出数据</w:t>
      </w:r>
      <w:r w:rsidR="00015803">
        <w:rPr>
          <w:rFonts w:hint="eastAsia"/>
          <w:sz w:val="24"/>
          <w:szCs w:val="24"/>
        </w:rPr>
        <w:t>，</w:t>
      </w:r>
      <w:r w:rsidR="00015803">
        <w:rPr>
          <w:sz w:val="24"/>
          <w:szCs w:val="24"/>
        </w:rPr>
        <w:t>如图</w:t>
      </w:r>
      <w:r w:rsidR="00015803">
        <w:rPr>
          <w:rFonts w:hint="eastAsia"/>
          <w:sz w:val="24"/>
          <w:szCs w:val="24"/>
        </w:rPr>
        <w:t>4</w:t>
      </w:r>
      <w:r w:rsidR="00015803">
        <w:rPr>
          <w:sz w:val="24"/>
          <w:szCs w:val="24"/>
        </w:rPr>
        <w:t>.8</w:t>
      </w:r>
      <w:r w:rsidR="00015803">
        <w:rPr>
          <w:sz w:val="24"/>
          <w:szCs w:val="24"/>
        </w:rPr>
        <w:t>所示</w:t>
      </w:r>
      <w:r w:rsidR="00E930F6">
        <w:rPr>
          <w:rFonts w:hint="eastAsia"/>
          <w:sz w:val="24"/>
          <w:szCs w:val="24"/>
        </w:rPr>
        <w:t>。</w:t>
      </w:r>
      <w:r w:rsidR="00E930F6">
        <w:rPr>
          <w:rFonts w:hint="eastAsia"/>
          <w:sz w:val="24"/>
          <w:szCs w:val="24"/>
        </w:rPr>
        <w:t>2</w:t>
      </w:r>
      <w:r w:rsidR="00E930F6">
        <w:rPr>
          <w:sz w:val="24"/>
          <w:szCs w:val="24"/>
        </w:rPr>
        <w:t>D-CNN</w:t>
      </w:r>
      <w:r w:rsidR="00E930F6">
        <w:rPr>
          <w:sz w:val="24"/>
          <w:szCs w:val="24"/>
        </w:rPr>
        <w:t>最大的不同在于</w:t>
      </w:r>
      <w:r w:rsidR="00E930F6">
        <w:rPr>
          <w:rFonts w:hint="eastAsia"/>
          <w:sz w:val="24"/>
          <w:szCs w:val="24"/>
        </w:rPr>
        <w:t>，</w:t>
      </w:r>
      <w:r w:rsidR="00E930F6">
        <w:rPr>
          <w:rFonts w:hint="eastAsia"/>
          <w:sz w:val="24"/>
          <w:szCs w:val="24"/>
        </w:rPr>
        <w:t>3</w:t>
      </w:r>
      <w:r w:rsidR="00E930F6">
        <w:rPr>
          <w:sz w:val="24"/>
          <w:szCs w:val="24"/>
        </w:rPr>
        <w:t>D-CNN</w:t>
      </w:r>
      <w:r w:rsidR="00E930F6">
        <w:rPr>
          <w:sz w:val="24"/>
          <w:szCs w:val="24"/>
        </w:rPr>
        <w:t>从三个方向进行卷积</w:t>
      </w:r>
      <w:r w:rsidR="00E930F6">
        <w:rPr>
          <w:rFonts w:hint="eastAsia"/>
          <w:sz w:val="24"/>
          <w:szCs w:val="24"/>
        </w:rPr>
        <w:t>，</w:t>
      </w:r>
      <w:r w:rsidR="00E930F6">
        <w:rPr>
          <w:sz w:val="24"/>
          <w:szCs w:val="24"/>
        </w:rPr>
        <w:t>且得到的输出数据也是三维数据</w:t>
      </w:r>
      <w:r w:rsidR="00E930F6">
        <w:rPr>
          <w:rFonts w:hint="eastAsia"/>
          <w:sz w:val="24"/>
          <w:szCs w:val="24"/>
        </w:rPr>
        <w:t>。</w:t>
      </w:r>
      <w:r w:rsidR="00E930F6">
        <w:rPr>
          <w:sz w:val="24"/>
          <w:szCs w:val="24"/>
        </w:rPr>
        <w:t>利用</w:t>
      </w:r>
      <w:r w:rsidR="00E930F6">
        <w:rPr>
          <w:rFonts w:hint="eastAsia"/>
          <w:sz w:val="24"/>
          <w:szCs w:val="24"/>
        </w:rPr>
        <w:t>3</w:t>
      </w:r>
      <w:r w:rsidR="00E930F6">
        <w:rPr>
          <w:sz w:val="24"/>
          <w:szCs w:val="24"/>
        </w:rPr>
        <w:t>D-CNN</w:t>
      </w:r>
      <w:r w:rsidR="00E930F6">
        <w:rPr>
          <w:sz w:val="24"/>
          <w:szCs w:val="24"/>
        </w:rPr>
        <w:t>对高光谱遥感数据进行处理</w:t>
      </w:r>
      <w:r w:rsidR="00E930F6">
        <w:rPr>
          <w:rFonts w:hint="eastAsia"/>
          <w:sz w:val="24"/>
          <w:szCs w:val="24"/>
        </w:rPr>
        <w:t>，</w:t>
      </w:r>
      <w:r w:rsidR="00E930F6">
        <w:rPr>
          <w:sz w:val="24"/>
          <w:szCs w:val="24"/>
        </w:rPr>
        <w:t>不用对图像进行降维操作</w:t>
      </w:r>
      <w:r w:rsidR="002A4A44">
        <w:rPr>
          <w:rFonts w:hint="eastAsia"/>
          <w:sz w:val="24"/>
          <w:szCs w:val="24"/>
        </w:rPr>
        <w:t>，对光谱维也进行学习，因此</w:t>
      </w:r>
      <w:r w:rsidR="00BE735A">
        <w:rPr>
          <w:rFonts w:hint="eastAsia"/>
          <w:sz w:val="24"/>
          <w:szCs w:val="24"/>
        </w:rPr>
        <w:t>通过卷积操作同时学习了高光谱图像空</w:t>
      </w:r>
      <w:r w:rsidR="00BE735A">
        <w:rPr>
          <w:rFonts w:hint="eastAsia"/>
          <w:sz w:val="24"/>
          <w:szCs w:val="24"/>
        </w:rPr>
        <w:t>-</w:t>
      </w:r>
      <w:r w:rsidR="00BE735A">
        <w:rPr>
          <w:rFonts w:hint="eastAsia"/>
          <w:sz w:val="24"/>
          <w:szCs w:val="24"/>
        </w:rPr>
        <w:t>谱特征。</w:t>
      </w:r>
    </w:p>
    <w:p w:rsidR="00845070" w:rsidRDefault="00845070" w:rsidP="00E930F6">
      <w:pPr>
        <w:spacing w:line="440" w:lineRule="exact"/>
        <w:rPr>
          <w:rFonts w:hint="eastAsia"/>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.8 3D-CNN</w:t>
      </w:r>
      <w:bookmarkStart w:id="270" w:name="_GoBack"/>
      <w:bookmarkEnd w:id="270"/>
    </w:p>
    <w:p w:rsidR="00C9453A" w:rsidRDefault="00C9453A" w:rsidP="00E930F6">
      <w:pPr>
        <w:spacing w:line="440" w:lineRule="exact"/>
        <w:rPr>
          <w:rStyle w:val="2CharChar"/>
        </w:rPr>
      </w:pPr>
      <w:r>
        <w:rPr>
          <w:rStyle w:val="2CharChar"/>
        </w:rPr>
        <w:t>4.4</w:t>
      </w:r>
      <w:r>
        <w:rPr>
          <w:rStyle w:val="2CharChar"/>
          <w:rFonts w:hint="eastAsia"/>
        </w:rPr>
        <w:t xml:space="preserve"> </w:t>
      </w:r>
      <w:r>
        <w:rPr>
          <w:rStyle w:val="2CharChar"/>
        </w:rPr>
        <w:t>基于</w:t>
      </w:r>
      <w:r>
        <w:rPr>
          <w:rStyle w:val="2CharChar"/>
          <w:rFonts w:hint="eastAsia"/>
        </w:rPr>
        <w:t>3</w:t>
      </w:r>
      <w:r>
        <w:rPr>
          <w:rStyle w:val="2CharChar"/>
        </w:rPr>
        <w:t>D-</w:t>
      </w:r>
      <w:r>
        <w:rPr>
          <w:rStyle w:val="2CharChar"/>
        </w:rPr>
        <w:t>卷积神经网络的轻量级高光谱遥感图像分类</w:t>
      </w:r>
    </w:p>
    <w:p w:rsidR="00C9453A" w:rsidRPr="00C9453A" w:rsidRDefault="00C9453A" w:rsidP="00C9453A"/>
    <w:p w:rsidR="00C9453A" w:rsidRPr="00C9453A" w:rsidRDefault="00C9453A" w:rsidP="00C9453A"/>
    <w:p w:rsidR="00482280" w:rsidRDefault="00E34B18">
      <w:pPr>
        <w:pStyle w:val="2"/>
        <w:spacing w:before="120" w:after="120"/>
        <w:rPr>
          <w:rStyle w:val="2CharChar"/>
          <w:color w:val="auto"/>
        </w:rPr>
      </w:pPr>
      <w:bookmarkStart w:id="271" w:name="_Toc31604"/>
      <w:r>
        <w:rPr>
          <w:rStyle w:val="2CharChar"/>
          <w:color w:val="auto"/>
        </w:rPr>
        <w:t>4</w:t>
      </w:r>
      <w:r w:rsidR="00C9453A">
        <w:rPr>
          <w:rStyle w:val="2CharChar"/>
          <w:color w:val="auto"/>
        </w:rPr>
        <w:t>.5</w:t>
      </w:r>
      <w:r w:rsidR="00482280">
        <w:rPr>
          <w:rStyle w:val="2CharChar"/>
          <w:rFonts w:hint="eastAsia"/>
          <w:color w:val="auto"/>
        </w:rPr>
        <w:t xml:space="preserve"> </w:t>
      </w:r>
      <w:r w:rsidR="00482280">
        <w:rPr>
          <w:rStyle w:val="2CharChar"/>
          <w:color w:val="auto"/>
        </w:rPr>
        <w:t>仿真结果与分析</w:t>
      </w:r>
      <w:bookmarkEnd w:id="271"/>
    </w:p>
    <w:p w:rsidR="00482280" w:rsidRDefault="00482280">
      <w:pPr>
        <w:spacing w:line="440" w:lineRule="exact"/>
        <w:ind w:firstLineChars="200" w:firstLine="480"/>
        <w:rPr>
          <w:sz w:val="24"/>
          <w:szCs w:val="24"/>
        </w:rPr>
      </w:pPr>
      <w:r>
        <w:rPr>
          <w:sz w:val="24"/>
          <w:szCs w:val="24"/>
        </w:rPr>
        <w:t>本章实验采用印第安农林高</w:t>
      </w:r>
      <w:r>
        <w:rPr>
          <w:rFonts w:hint="eastAsia"/>
          <w:sz w:val="24"/>
          <w:szCs w:val="24"/>
        </w:rPr>
        <w:t>光</w:t>
      </w:r>
      <w:r>
        <w:rPr>
          <w:sz w:val="24"/>
          <w:szCs w:val="24"/>
        </w:rPr>
        <w:t>谱数据集和萨利纳斯山谷高</w:t>
      </w:r>
      <w:r>
        <w:rPr>
          <w:rFonts w:hint="eastAsia"/>
          <w:sz w:val="24"/>
          <w:szCs w:val="24"/>
        </w:rPr>
        <w:t>光</w:t>
      </w:r>
      <w:r>
        <w:rPr>
          <w:sz w:val="24"/>
          <w:szCs w:val="24"/>
        </w:rPr>
        <w:t>谱</w:t>
      </w:r>
      <w:r>
        <w:rPr>
          <w:position w:val="-8"/>
          <w:sz w:val="24"/>
          <w:szCs w:val="24"/>
        </w:rPr>
        <w:object w:dxaOrig="242" w:dyaOrig="320">
          <v:shape id="_x0000_i1210" type="#_x0000_t75" style="width:12.5pt;height:16.3pt;mso-position-horizontal-relative:page;mso-position-vertical-relative:page" o:ole="">
            <v:imagedata r:id="rId15" o:title="" cropright="8691f"/>
          </v:shape>
          <o:OLEObject Type="Embed" ProgID="Equation.DSMT4" ShapeID="_x0000_i1210" DrawAspect="Content" ObjectID="_1605559109" r:id="rId445">
            <o:FieldCodes>\* MERGEFORMAT</o:FieldCodes>
          </o:OLEObject>
        </w:object>
      </w:r>
      <w:r>
        <w:rPr>
          <w:sz w:val="24"/>
          <w:szCs w:val="24"/>
        </w:rPr>
        <w:t>像数据集作为验证，其中印第安农林高</w:t>
      </w:r>
      <w:r>
        <w:rPr>
          <w:rFonts w:hint="eastAsia"/>
          <w:sz w:val="24"/>
          <w:szCs w:val="24"/>
        </w:rPr>
        <w:t>光</w:t>
      </w:r>
      <w:r>
        <w:rPr>
          <w:sz w:val="24"/>
          <w:szCs w:val="24"/>
        </w:rPr>
        <w:t>谱数据集在前文中已经有了详细的介绍</w:t>
      </w:r>
      <w:r>
        <w:rPr>
          <w:rFonts w:hint="eastAsia"/>
          <w:sz w:val="24"/>
          <w:szCs w:val="24"/>
        </w:rPr>
        <w:t>，在此不作赘述</w:t>
      </w:r>
      <w:r>
        <w:rPr>
          <w:sz w:val="24"/>
          <w:szCs w:val="24"/>
        </w:rPr>
        <w:t>。</w:t>
      </w:r>
      <w:r>
        <w:rPr>
          <w:sz w:val="24"/>
        </w:rPr>
        <w:t>萨利纳斯山谷数据集也是由</w:t>
      </w:r>
      <w:r>
        <w:rPr>
          <w:sz w:val="24"/>
        </w:rPr>
        <w:t>AVIRIS</w:t>
      </w:r>
      <w:r>
        <w:rPr>
          <w:sz w:val="24"/>
        </w:rPr>
        <w:t>系列设备在加利福尼亚南部的萨利纳斯山谷上空拍摄的，其有较高的空间分辨率为</w:t>
      </w:r>
      <w:r>
        <w:rPr>
          <w:sz w:val="24"/>
        </w:rPr>
        <w:t>3.7m</w:t>
      </w:r>
      <w:r>
        <w:rPr>
          <w:sz w:val="24"/>
        </w:rPr>
        <w:t>。该幅</w:t>
      </w:r>
      <w:r>
        <w:rPr>
          <w:rFonts w:hint="eastAsia"/>
          <w:sz w:val="24"/>
        </w:rPr>
        <w:t>图</w:t>
      </w:r>
      <w:r>
        <w:rPr>
          <w:sz w:val="24"/>
          <w:szCs w:val="24"/>
        </w:rPr>
        <w:t>像</w:t>
      </w:r>
      <w:r>
        <w:rPr>
          <w:sz w:val="24"/>
        </w:rPr>
        <w:t>包含</w:t>
      </w:r>
      <w:r>
        <w:rPr>
          <w:position w:val="-6"/>
          <w:sz w:val="24"/>
          <w:lang w:val="es-ES"/>
        </w:rPr>
        <w:object w:dxaOrig="979" w:dyaOrig="279">
          <v:shape id="_x0000_i1211" type="#_x0000_t75" style="width:48.85pt;height:13.75pt;mso-position-horizontal-relative:page;mso-position-vertical-relative:page" o:ole="">
            <v:imagedata r:id="rId446" o:title=""/>
          </v:shape>
          <o:OLEObject Type="Embed" ProgID="Equation.DSMT4" ShapeID="_x0000_i1211" DrawAspect="Content" ObjectID="_1605559110" r:id="rId447"/>
        </w:object>
      </w:r>
      <w:r>
        <w:rPr>
          <w:sz w:val="24"/>
          <w:lang w:val="es-ES"/>
        </w:rPr>
        <w:t>个像元，覆盖</w:t>
      </w:r>
      <w:r>
        <w:rPr>
          <w:sz w:val="24"/>
          <w:lang w:val="es-ES"/>
        </w:rPr>
        <w:t>0.4</w:t>
      </w:r>
      <w:r>
        <w:rPr>
          <w:sz w:val="24"/>
          <w:lang w:val="es-ES"/>
        </w:rPr>
        <w:t>到</w:t>
      </w:r>
      <w:r>
        <w:rPr>
          <w:sz w:val="24"/>
          <w:lang w:val="es-ES"/>
        </w:rPr>
        <w:t>2.5</w:t>
      </w:r>
      <w:r>
        <w:rPr>
          <w:position w:val="-10"/>
          <w:sz w:val="24"/>
          <w:lang w:val="es-ES"/>
        </w:rPr>
        <w:object w:dxaOrig="460" w:dyaOrig="259">
          <v:shape id="_x0000_i1212" type="#_x0000_t75" style="width:23.15pt;height:13.15pt;mso-position-horizontal-relative:page;mso-position-vertical-relative:page" o:ole="">
            <v:imagedata r:id="rId448" o:title=""/>
          </v:shape>
          <o:OLEObject Type="Embed" ProgID="Equation.DSMT4" ShapeID="_x0000_i1212" DrawAspect="Content" ObjectID="_1605559111" r:id="rId449"/>
        </w:object>
      </w:r>
      <w:r>
        <w:rPr>
          <w:sz w:val="24"/>
          <w:lang w:val="es-ES"/>
        </w:rPr>
        <w:t>波长范围，共含有</w:t>
      </w:r>
      <w:r>
        <w:rPr>
          <w:sz w:val="24"/>
          <w:lang w:val="es-ES"/>
        </w:rPr>
        <w:t>206</w:t>
      </w:r>
      <w:r>
        <w:rPr>
          <w:sz w:val="24"/>
          <w:lang w:val="es-ES"/>
        </w:rPr>
        <w:t>个波段</w:t>
      </w:r>
      <w:r>
        <w:rPr>
          <w:rFonts w:hint="eastAsia"/>
          <w:sz w:val="24"/>
          <w:lang w:val="es-ES"/>
        </w:rPr>
        <w:t>，由于噪声和水吸收等因素去除其中的</w:t>
      </w:r>
      <w:r>
        <w:rPr>
          <w:rFonts w:hint="eastAsia"/>
          <w:sz w:val="24"/>
          <w:lang w:val="es-ES"/>
        </w:rPr>
        <w:t>20</w:t>
      </w:r>
      <w:r>
        <w:rPr>
          <w:rFonts w:hint="eastAsia"/>
          <w:sz w:val="24"/>
          <w:lang w:val="es-ES"/>
        </w:rPr>
        <w:t>个波段。该图像还包含</w:t>
      </w:r>
      <w:r>
        <w:rPr>
          <w:rFonts w:hint="eastAsia"/>
          <w:sz w:val="24"/>
          <w:lang w:val="es-ES"/>
        </w:rPr>
        <w:t>vegetables</w:t>
      </w:r>
      <w:r>
        <w:rPr>
          <w:rFonts w:hint="eastAsia"/>
          <w:sz w:val="24"/>
          <w:lang w:val="es-ES"/>
        </w:rPr>
        <w:t>，</w:t>
      </w:r>
      <w:r>
        <w:rPr>
          <w:rFonts w:hint="eastAsia"/>
          <w:sz w:val="24"/>
          <w:lang w:val="es-ES"/>
        </w:rPr>
        <w:t>bare soils</w:t>
      </w:r>
      <w:r>
        <w:rPr>
          <w:rFonts w:hint="eastAsia"/>
          <w:sz w:val="24"/>
          <w:lang w:val="es-ES"/>
        </w:rPr>
        <w:t>，</w:t>
      </w:r>
      <w:r>
        <w:rPr>
          <w:rFonts w:hint="eastAsia"/>
          <w:sz w:val="24"/>
          <w:lang w:val="es-ES"/>
        </w:rPr>
        <w:t>vineyard fields</w:t>
      </w:r>
      <w:r>
        <w:rPr>
          <w:rFonts w:hint="eastAsia"/>
          <w:sz w:val="24"/>
          <w:lang w:val="es-ES"/>
        </w:rPr>
        <w:t>等</w:t>
      </w:r>
      <w:r>
        <w:rPr>
          <w:rFonts w:hint="eastAsia"/>
          <w:sz w:val="24"/>
          <w:lang w:val="es-ES"/>
        </w:rPr>
        <w:t>16</w:t>
      </w:r>
      <w:r>
        <w:rPr>
          <w:rFonts w:hint="eastAsia"/>
          <w:sz w:val="24"/>
          <w:lang w:val="es-ES"/>
        </w:rPr>
        <w:t>类地物，</w:t>
      </w:r>
      <w:r>
        <w:rPr>
          <w:sz w:val="24"/>
        </w:rPr>
        <w:t>具体地物类别和样本个数参见表格</w:t>
      </w:r>
      <w:r>
        <w:rPr>
          <w:sz w:val="24"/>
        </w:rPr>
        <w:t>5.1</w:t>
      </w:r>
      <w:r>
        <w:rPr>
          <w:sz w:val="24"/>
        </w:rPr>
        <w:t>，</w:t>
      </w:r>
      <w:r>
        <w:rPr>
          <w:sz w:val="24"/>
          <w:lang w:val="es-ES"/>
        </w:rPr>
        <w:t>其</w:t>
      </w:r>
      <w:r>
        <w:rPr>
          <w:sz w:val="24"/>
        </w:rPr>
        <w:t>三波段假彩色合成</w:t>
      </w:r>
      <w:r>
        <w:rPr>
          <w:rFonts w:hint="eastAsia"/>
          <w:sz w:val="24"/>
        </w:rPr>
        <w:t>图</w:t>
      </w:r>
      <w:r>
        <w:rPr>
          <w:sz w:val="24"/>
          <w:szCs w:val="24"/>
        </w:rPr>
        <w:t>像</w:t>
      </w:r>
      <w:r>
        <w:rPr>
          <w:sz w:val="24"/>
        </w:rPr>
        <w:t>以及参考地物如图</w:t>
      </w:r>
      <w:r>
        <w:rPr>
          <w:sz w:val="24"/>
        </w:rPr>
        <w:t>5.</w:t>
      </w:r>
      <w:r>
        <w:rPr>
          <w:rFonts w:hint="eastAsia"/>
          <w:sz w:val="24"/>
        </w:rPr>
        <w:t>9</w:t>
      </w:r>
      <w:r>
        <w:rPr>
          <w:sz w:val="24"/>
        </w:rPr>
        <w:t>所示。本实验的目的</w:t>
      </w:r>
      <w:r>
        <w:rPr>
          <w:rFonts w:hint="eastAsia"/>
          <w:sz w:val="24"/>
        </w:rPr>
        <w:t>首先</w:t>
      </w:r>
      <w:r>
        <w:rPr>
          <w:sz w:val="24"/>
        </w:rPr>
        <w:t>是验证在改进</w:t>
      </w:r>
      <w:r>
        <w:rPr>
          <w:i/>
          <w:iCs/>
          <w:sz w:val="24"/>
        </w:rPr>
        <w:t>K_Means</w:t>
      </w:r>
      <w:r>
        <w:rPr>
          <w:rFonts w:hint="eastAsia"/>
          <w:sz w:val="24"/>
        </w:rPr>
        <w:t>聚</w:t>
      </w:r>
      <w:r>
        <w:rPr>
          <w:sz w:val="24"/>
          <w:szCs w:val="24"/>
        </w:rPr>
        <w:t>类</w:t>
      </w:r>
      <w:r>
        <w:rPr>
          <w:sz w:val="24"/>
        </w:rPr>
        <w:t>算法基础上，相较于使用有限的有标签样本进行</w:t>
      </w:r>
      <w:r>
        <w:rPr>
          <w:i/>
          <w:iCs/>
          <w:sz w:val="24"/>
        </w:rPr>
        <w:t>LSTSVM</w:t>
      </w:r>
      <w:r>
        <w:rPr>
          <w:sz w:val="24"/>
        </w:rPr>
        <w:t>算法</w:t>
      </w:r>
      <w:r>
        <w:rPr>
          <w:rFonts w:hint="eastAsia"/>
          <w:sz w:val="24"/>
        </w:rPr>
        <w:t>进行分类</w:t>
      </w:r>
      <w:r>
        <w:rPr>
          <w:sz w:val="24"/>
        </w:rPr>
        <w:t>，</w:t>
      </w:r>
      <w:r>
        <w:rPr>
          <w:rFonts w:hint="eastAsia"/>
          <w:sz w:val="24"/>
        </w:rPr>
        <w:t>使用</w:t>
      </w:r>
      <w:r>
        <w:rPr>
          <w:sz w:val="24"/>
        </w:rPr>
        <w:t>基于</w:t>
      </w:r>
      <w:r>
        <w:rPr>
          <w:rFonts w:hint="eastAsia"/>
          <w:sz w:val="24"/>
        </w:rPr>
        <w:t>一次聚</w:t>
      </w:r>
      <w:r>
        <w:rPr>
          <w:sz w:val="24"/>
          <w:szCs w:val="24"/>
        </w:rPr>
        <w:t>类</w:t>
      </w:r>
      <w:r>
        <w:rPr>
          <w:rFonts w:hint="eastAsia"/>
          <w:sz w:val="24"/>
        </w:rPr>
        <w:t>拓展类标签集后</w:t>
      </w:r>
      <w:r>
        <w:rPr>
          <w:sz w:val="24"/>
        </w:rPr>
        <w:t>再进行</w:t>
      </w:r>
      <w:r>
        <w:rPr>
          <w:i/>
          <w:iCs/>
          <w:sz w:val="24"/>
        </w:rPr>
        <w:t>LSTSVM</w:t>
      </w:r>
      <w:r>
        <w:rPr>
          <w:sz w:val="24"/>
        </w:rPr>
        <w:t>是否有利于提高</w:t>
      </w:r>
      <w:r>
        <w:rPr>
          <w:rFonts w:hint="eastAsia"/>
          <w:sz w:val="24"/>
        </w:rPr>
        <w:t>分</w:t>
      </w:r>
      <w:r>
        <w:rPr>
          <w:sz w:val="24"/>
          <w:szCs w:val="24"/>
        </w:rPr>
        <w:t>类</w:t>
      </w:r>
      <w:r>
        <w:rPr>
          <w:sz w:val="24"/>
        </w:rPr>
        <w:t>精度。然后</w:t>
      </w:r>
      <w:r>
        <w:rPr>
          <w:rFonts w:hint="eastAsia"/>
          <w:sz w:val="24"/>
        </w:rPr>
        <w:t>进一步</w:t>
      </w:r>
      <w:r>
        <w:rPr>
          <w:sz w:val="24"/>
        </w:rPr>
        <w:t>验证采用本章协同算法的高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能否</w:t>
      </w:r>
      <w:r>
        <w:rPr>
          <w:rFonts w:hint="eastAsia"/>
          <w:sz w:val="24"/>
        </w:rPr>
        <w:t>更进一步的</w:t>
      </w:r>
      <w:r>
        <w:rPr>
          <w:sz w:val="24"/>
        </w:rPr>
        <w:t>提高</w:t>
      </w:r>
      <w:r>
        <w:rPr>
          <w:rFonts w:hint="eastAsia"/>
          <w:sz w:val="24"/>
        </w:rPr>
        <w:t>分</w:t>
      </w:r>
      <w:r>
        <w:rPr>
          <w:sz w:val="24"/>
          <w:szCs w:val="24"/>
        </w:rPr>
        <w:t>类</w:t>
      </w:r>
      <w:r>
        <w:rPr>
          <w:sz w:val="24"/>
        </w:rPr>
        <w:t>精度。对照算法出自身算法的初级组成部分外</w:t>
      </w:r>
      <w:r>
        <w:rPr>
          <w:rFonts w:hint="eastAsia"/>
          <w:sz w:val="24"/>
        </w:rPr>
        <w:t>（</w:t>
      </w:r>
      <w:r>
        <w:rPr>
          <w:rFonts w:hint="eastAsia"/>
          <w:i/>
          <w:iCs/>
          <w:sz w:val="24"/>
        </w:rPr>
        <w:t>LSTSVM</w:t>
      </w:r>
      <w:r>
        <w:rPr>
          <w:rFonts w:hint="eastAsia"/>
          <w:sz w:val="24"/>
        </w:rPr>
        <w:t>以及基于一次聚类迭代的</w:t>
      </w:r>
      <w:r>
        <w:rPr>
          <w:rFonts w:hint="eastAsia"/>
          <w:i/>
          <w:iCs/>
          <w:sz w:val="24"/>
        </w:rPr>
        <w:t>LSTSVM</w:t>
      </w:r>
      <w:r>
        <w:rPr>
          <w:rFonts w:hint="eastAsia"/>
          <w:sz w:val="24"/>
        </w:rPr>
        <w:t>）</w:t>
      </w:r>
      <w:r>
        <w:rPr>
          <w:sz w:val="24"/>
        </w:rPr>
        <w:t>，还有经典的半</w:t>
      </w:r>
      <w:r>
        <w:rPr>
          <w:rFonts w:hint="eastAsia"/>
          <w:sz w:val="24"/>
        </w:rPr>
        <w:t>监</w:t>
      </w:r>
      <w:r>
        <w:rPr>
          <w:sz w:val="24"/>
          <w:szCs w:val="24"/>
        </w:rPr>
        <w:t>督</w:t>
      </w:r>
      <w:r>
        <w:rPr>
          <w:sz w:val="24"/>
        </w:rPr>
        <w:t>算法</w:t>
      </w:r>
      <w:r>
        <w:rPr>
          <w:i/>
          <w:iCs/>
          <w:sz w:val="24"/>
        </w:rPr>
        <w:t>LapSVM</w:t>
      </w:r>
      <w:r>
        <w:rPr>
          <w:rFonts w:hint="eastAsia"/>
          <w:sz w:val="24"/>
        </w:rPr>
        <w:t>，</w:t>
      </w:r>
      <w:r>
        <w:rPr>
          <w:sz w:val="24"/>
          <w:szCs w:val="24"/>
        </w:rPr>
        <w:t>以充分检验本文算法的优越性。性能由整体</w:t>
      </w:r>
      <w:r>
        <w:rPr>
          <w:rFonts w:hint="eastAsia"/>
          <w:sz w:val="24"/>
          <w:szCs w:val="24"/>
        </w:rPr>
        <w:t>分</w:t>
      </w:r>
      <w:r>
        <w:rPr>
          <w:sz w:val="24"/>
          <w:szCs w:val="24"/>
        </w:rPr>
        <w:t>类精度</w:t>
      </w:r>
      <w:r>
        <w:rPr>
          <w:rFonts w:hint="eastAsia"/>
          <w:i/>
          <w:iCs/>
          <w:sz w:val="24"/>
          <w:szCs w:val="24"/>
        </w:rPr>
        <w:t>OA</w:t>
      </w:r>
      <w:r>
        <w:rPr>
          <w:sz w:val="24"/>
          <w:szCs w:val="24"/>
        </w:rPr>
        <w:t>、</w:t>
      </w:r>
      <w:r>
        <w:rPr>
          <w:i/>
          <w:iCs/>
          <w:sz w:val="24"/>
          <w:szCs w:val="24"/>
        </w:rPr>
        <w:t>Kappa</w:t>
      </w:r>
      <w:r>
        <w:rPr>
          <w:sz w:val="24"/>
          <w:szCs w:val="24"/>
        </w:rPr>
        <w:t>系数以及平均</w:t>
      </w:r>
      <w:r>
        <w:rPr>
          <w:rFonts w:hint="eastAsia"/>
          <w:sz w:val="24"/>
          <w:szCs w:val="24"/>
        </w:rPr>
        <w:t>分</w:t>
      </w:r>
      <w:r>
        <w:rPr>
          <w:sz w:val="24"/>
          <w:szCs w:val="24"/>
        </w:rPr>
        <w:t>类精度来衡量。</w:t>
      </w:r>
      <w:r>
        <w:rPr>
          <w:rFonts w:hint="eastAsia"/>
          <w:sz w:val="24"/>
          <w:szCs w:val="24"/>
        </w:rPr>
        <w:t>下面将通过视觉图的直接展示以及参数之间的对照表格来反映各类算法的分类效果。</w:t>
      </w:r>
    </w:p>
    <w:p w:rsidR="00482280" w:rsidRDefault="00482280">
      <w:pPr>
        <w:ind w:firstLineChars="200" w:firstLine="480"/>
        <w:rPr>
          <w:sz w:val="24"/>
          <w:szCs w:val="24"/>
        </w:rPr>
      </w:pPr>
    </w:p>
    <w:p w:rsidR="00482280" w:rsidRDefault="00482280">
      <w:pPr>
        <w:pStyle w:val="aa"/>
        <w:spacing w:line="440" w:lineRule="exact"/>
        <w:ind w:firstLine="0"/>
        <w:rPr>
          <w:rFonts w:ascii="Times New Roman"/>
          <w:sz w:val="21"/>
          <w:szCs w:val="21"/>
        </w:rPr>
      </w:pPr>
      <w:r>
        <w:rPr>
          <w:rFonts w:ascii="Times New Roman"/>
          <w:sz w:val="21"/>
          <w:szCs w:val="21"/>
        </w:rPr>
        <w:t>表</w:t>
      </w:r>
      <w:r>
        <w:rPr>
          <w:rFonts w:ascii="Times New Roman"/>
          <w:sz w:val="21"/>
          <w:szCs w:val="21"/>
        </w:rPr>
        <w:t>5.1</w:t>
      </w:r>
      <w:r>
        <w:rPr>
          <w:rFonts w:ascii="Times New Roman"/>
          <w:sz w:val="21"/>
          <w:szCs w:val="21"/>
        </w:rPr>
        <w:t xml:space="preserve">　萨利纳斯山谷数据集地物类别</w:t>
      </w:r>
    </w:p>
    <w:tbl>
      <w:tblPr>
        <w:tblW w:w="0" w:type="auto"/>
        <w:tblInd w:w="1661" w:type="dxa"/>
        <w:tblBorders>
          <w:top w:val="single" w:sz="12" w:space="0" w:color="auto"/>
          <w:bottom w:val="single" w:sz="12" w:space="0" w:color="auto"/>
        </w:tblBorders>
        <w:tblLayout w:type="fixed"/>
        <w:tblLook w:val="0000" w:firstRow="0" w:lastRow="0" w:firstColumn="0" w:lastColumn="0" w:noHBand="0" w:noVBand="0"/>
      </w:tblPr>
      <w:tblGrid>
        <w:gridCol w:w="1435"/>
        <w:gridCol w:w="2858"/>
        <w:gridCol w:w="1454"/>
      </w:tblGrid>
      <w:tr w:rsidR="00482280">
        <w:tc>
          <w:tcPr>
            <w:tcW w:w="1435"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编号</w:t>
            </w:r>
            <w:r>
              <w:rPr>
                <w:bCs/>
                <w:color w:val="000000"/>
                <w:kern w:val="0"/>
                <w:sz w:val="21"/>
                <w:szCs w:val="21"/>
              </w:rPr>
              <w:t xml:space="preserve"> </w:t>
            </w:r>
          </w:p>
        </w:tc>
        <w:tc>
          <w:tcPr>
            <w:tcW w:w="2858"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地物类别</w:t>
            </w:r>
          </w:p>
        </w:tc>
        <w:tc>
          <w:tcPr>
            <w:tcW w:w="1454" w:type="dxa"/>
            <w:tcBorders>
              <w:bottom w:val="single" w:sz="6" w:space="0" w:color="auto"/>
            </w:tcBorders>
            <w:shd w:val="clear" w:color="auto" w:fill="FFFFFF"/>
            <w:vAlign w:val="center"/>
          </w:tcPr>
          <w:p w:rsidR="00482280" w:rsidRDefault="00482280">
            <w:pPr>
              <w:widowControl/>
              <w:spacing w:line="300" w:lineRule="exact"/>
              <w:jc w:val="center"/>
              <w:rPr>
                <w:sz w:val="21"/>
                <w:szCs w:val="21"/>
              </w:rPr>
            </w:pPr>
            <w:r>
              <w:rPr>
                <w:bCs/>
                <w:color w:val="000000"/>
                <w:kern w:val="0"/>
                <w:sz w:val="21"/>
                <w:szCs w:val="21"/>
              </w:rPr>
              <w:t>样本个数</w:t>
            </w:r>
            <w:r>
              <w:rPr>
                <w:bCs/>
                <w:color w:val="000000"/>
                <w:kern w:val="0"/>
                <w:sz w:val="21"/>
                <w:szCs w:val="21"/>
              </w:rPr>
              <w:t xml:space="preserve"> </w:t>
            </w:r>
          </w:p>
        </w:tc>
      </w:tr>
      <w:tr w:rsidR="00482280">
        <w:tc>
          <w:tcPr>
            <w:tcW w:w="1435"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 </w:t>
            </w:r>
          </w:p>
        </w:tc>
        <w:tc>
          <w:tcPr>
            <w:tcW w:w="2858"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Brocoli_green_weeds_1 </w:t>
            </w:r>
          </w:p>
        </w:tc>
        <w:tc>
          <w:tcPr>
            <w:tcW w:w="1454" w:type="dxa"/>
            <w:tcBorders>
              <w:top w:val="single" w:sz="6" w:space="0" w:color="auto"/>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2009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2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Brocoli_green_weeds_2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3726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Fallow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1976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4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Fallow_rough_plow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1394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rFonts w:hint="eastAsia"/>
                <w:color w:val="000000"/>
                <w:kern w:val="0"/>
                <w:sz w:val="21"/>
                <w:szCs w:val="21"/>
              </w:rPr>
              <w:t>5</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Fallow_smooth</w:t>
            </w:r>
            <w:r>
              <w:rPr>
                <w:kern w:val="0"/>
                <w:szCs w:val="21"/>
              </w:rPr>
              <w:t xml:space="preserve">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rFonts w:hint="eastAsia"/>
                <w:color w:val="000000"/>
                <w:kern w:val="0"/>
                <w:sz w:val="21"/>
                <w:szCs w:val="21"/>
              </w:rPr>
              <w:t>2678</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6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Stubble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3959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7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Celery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3579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8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Grapes_untrained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11271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9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Soil_vinyard_develop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6203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10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Corn_senesced_green_weeds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3278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11 </w:t>
            </w:r>
          </w:p>
        </w:tc>
        <w:tc>
          <w:tcPr>
            <w:tcW w:w="2858"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Lettuce_romaine_4wk </w:t>
            </w:r>
          </w:p>
        </w:tc>
        <w:tc>
          <w:tcPr>
            <w:tcW w:w="1454" w:type="dxa"/>
            <w:tcBorders>
              <w:tl2br w:val="nil"/>
              <w:tr2bl w:val="nil"/>
            </w:tcBorders>
            <w:shd w:val="clear" w:color="auto" w:fill="FFFFFF"/>
            <w:vAlign w:val="center"/>
          </w:tcPr>
          <w:p w:rsidR="00482280" w:rsidRDefault="00482280">
            <w:pPr>
              <w:widowControl/>
              <w:spacing w:line="300" w:lineRule="exact"/>
              <w:jc w:val="center"/>
              <w:rPr>
                <w:sz w:val="21"/>
                <w:szCs w:val="21"/>
              </w:rPr>
            </w:pPr>
            <w:r>
              <w:rPr>
                <w:color w:val="000000"/>
                <w:kern w:val="0"/>
                <w:sz w:val="21"/>
                <w:szCs w:val="21"/>
              </w:rPr>
              <w:t xml:space="preserve">1068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12 </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Lettuce_romaine_5wk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color w:val="000000"/>
                <w:kern w:val="0"/>
                <w:sz w:val="21"/>
                <w:szCs w:val="21"/>
              </w:rPr>
              <w:t xml:space="preserve">1927 </w:t>
            </w:r>
          </w:p>
        </w:tc>
      </w:tr>
      <w:tr w:rsidR="00482280">
        <w:tc>
          <w:tcPr>
            <w:tcW w:w="1435"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13 </w:t>
            </w:r>
          </w:p>
        </w:tc>
        <w:tc>
          <w:tcPr>
            <w:tcW w:w="2858"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Lettuce_romaine_6wk </w:t>
            </w:r>
          </w:p>
        </w:tc>
        <w:tc>
          <w:tcPr>
            <w:tcW w:w="1454" w:type="dxa"/>
            <w:tcBorders>
              <w:tl2br w:val="nil"/>
              <w:tr2bl w:val="nil"/>
            </w:tcBorders>
            <w:shd w:val="clear" w:color="auto" w:fill="FFFFFF"/>
            <w:vAlign w:val="center"/>
          </w:tcPr>
          <w:p w:rsidR="00482280" w:rsidRDefault="00482280">
            <w:pPr>
              <w:widowControl/>
              <w:spacing w:line="300" w:lineRule="exact"/>
              <w:jc w:val="center"/>
              <w:rPr>
                <w:color w:val="000000"/>
                <w:kern w:val="0"/>
                <w:sz w:val="21"/>
                <w:szCs w:val="21"/>
              </w:rPr>
            </w:pPr>
            <w:r>
              <w:rPr>
                <w:kern w:val="0"/>
                <w:sz w:val="21"/>
                <w:szCs w:val="21"/>
              </w:rPr>
              <w:t xml:space="preserve">916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14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Lettuce_romaine_7wk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1070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15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Vinyard_untrained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7268 </w:t>
            </w:r>
          </w:p>
        </w:tc>
      </w:tr>
      <w:tr w:rsidR="00482280">
        <w:tc>
          <w:tcPr>
            <w:tcW w:w="1435"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16 </w:t>
            </w:r>
          </w:p>
        </w:tc>
        <w:tc>
          <w:tcPr>
            <w:tcW w:w="2858"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Vinyard_vertical_trellis </w:t>
            </w:r>
          </w:p>
        </w:tc>
        <w:tc>
          <w:tcPr>
            <w:tcW w:w="1454" w:type="dxa"/>
            <w:tcBorders>
              <w:tl2br w:val="nil"/>
              <w:tr2bl w:val="nil"/>
            </w:tcBorders>
            <w:vAlign w:val="center"/>
          </w:tcPr>
          <w:p w:rsidR="00482280" w:rsidRDefault="00482280">
            <w:pPr>
              <w:widowControl/>
              <w:spacing w:line="300" w:lineRule="exact"/>
              <w:jc w:val="center"/>
              <w:rPr>
                <w:color w:val="000000"/>
                <w:kern w:val="0"/>
                <w:sz w:val="21"/>
                <w:szCs w:val="21"/>
              </w:rPr>
            </w:pPr>
            <w:r>
              <w:rPr>
                <w:kern w:val="0"/>
                <w:sz w:val="21"/>
                <w:szCs w:val="21"/>
              </w:rPr>
              <w:t xml:space="preserve">1807 </w:t>
            </w:r>
          </w:p>
        </w:tc>
      </w:tr>
    </w:tbl>
    <w:p w:rsidR="00482280" w:rsidRDefault="00482280">
      <w:pPr>
        <w:rPr>
          <w:sz w:val="24"/>
          <w:szCs w:val="24"/>
        </w:rPr>
      </w:pPr>
    </w:p>
    <w:p w:rsidR="00482280" w:rsidRDefault="003667D9">
      <w:pPr>
        <w:jc w:val="center"/>
        <w:rPr>
          <w:sz w:val="24"/>
        </w:rPr>
      </w:pPr>
      <w:r>
        <w:rPr>
          <w:sz w:val="24"/>
        </w:rPr>
        <w:lastRenderedPageBreak/>
        <w:drawing>
          <wp:inline distT="0" distB="0" distL="0" distR="0" wp14:anchorId="6F19A0C6" wp14:editId="4539CFA7">
            <wp:extent cx="1619250" cy="2524125"/>
            <wp:effectExtent l="0" t="0" r="0" b="0"/>
            <wp:docPr id="692" name="图片 6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4"/>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 w:val="24"/>
        </w:rPr>
        <w:t xml:space="preserve">       </w:t>
      </w:r>
      <w:r>
        <w:rPr>
          <w:sz w:val="24"/>
        </w:rPr>
        <w:drawing>
          <wp:inline distT="0" distB="0" distL="0" distR="0" wp14:anchorId="55E02018" wp14:editId="123C1E2D">
            <wp:extent cx="1619250" cy="2524125"/>
            <wp:effectExtent l="0" t="0" r="0" b="0"/>
            <wp:docPr id="693" name="图片 6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95"/>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p>
    <w:p w:rsidR="00482280" w:rsidRDefault="00482280">
      <w:pPr>
        <w:spacing w:line="240" w:lineRule="exact"/>
        <w:ind w:firstLineChars="1300" w:firstLine="2730"/>
        <w:rPr>
          <w:szCs w:val="21"/>
        </w:rPr>
      </w:pPr>
      <w:r>
        <w:rPr>
          <w:sz w:val="21"/>
          <w:szCs w:val="21"/>
        </w:rPr>
        <w:t xml:space="preserve">(a)            </w:t>
      </w:r>
      <w:r>
        <w:rPr>
          <w:rFonts w:hint="eastAsia"/>
          <w:sz w:val="21"/>
          <w:szCs w:val="21"/>
        </w:rPr>
        <w:t xml:space="preserve">           </w:t>
      </w:r>
      <w:r>
        <w:rPr>
          <w:sz w:val="21"/>
          <w:szCs w:val="21"/>
        </w:rPr>
        <w:t xml:space="preserve">   </w:t>
      </w:r>
      <w:r>
        <w:rPr>
          <w:rFonts w:hint="eastAsia"/>
          <w:sz w:val="21"/>
          <w:szCs w:val="21"/>
        </w:rPr>
        <w:t xml:space="preserve"> </w:t>
      </w:r>
      <w:r>
        <w:rPr>
          <w:sz w:val="21"/>
          <w:szCs w:val="21"/>
        </w:rPr>
        <w:t xml:space="preserve">   (b)</w:t>
      </w:r>
    </w:p>
    <w:p w:rsidR="00482280" w:rsidRDefault="00482280">
      <w:pPr>
        <w:pStyle w:val="amy1"/>
        <w:spacing w:line="440" w:lineRule="exact"/>
        <w:ind w:firstLineChars="0" w:firstLine="0"/>
        <w:jc w:val="center"/>
        <w:rPr>
          <w:sz w:val="21"/>
          <w:szCs w:val="21"/>
        </w:rPr>
      </w:pPr>
      <w:r>
        <w:rPr>
          <w:sz w:val="21"/>
          <w:szCs w:val="21"/>
        </w:rPr>
        <w:t>图</w:t>
      </w:r>
      <w:r>
        <w:rPr>
          <w:sz w:val="21"/>
          <w:szCs w:val="21"/>
        </w:rPr>
        <w:t>5.</w:t>
      </w:r>
      <w:r>
        <w:rPr>
          <w:rFonts w:hint="eastAsia"/>
          <w:sz w:val="21"/>
          <w:szCs w:val="21"/>
        </w:rPr>
        <w:t xml:space="preserve">9 </w:t>
      </w:r>
      <w:r>
        <w:rPr>
          <w:sz w:val="21"/>
          <w:szCs w:val="21"/>
        </w:rPr>
        <w:t>萨利纳斯山谷数据集</w:t>
      </w:r>
      <w:r>
        <w:rPr>
          <w:sz w:val="21"/>
          <w:szCs w:val="21"/>
        </w:rPr>
        <w:t xml:space="preserve"> (a) </w:t>
      </w:r>
      <w:r>
        <w:rPr>
          <w:sz w:val="21"/>
          <w:szCs w:val="21"/>
        </w:rPr>
        <w:t>假彩色合成图像</w:t>
      </w:r>
      <w:r>
        <w:rPr>
          <w:sz w:val="21"/>
          <w:szCs w:val="21"/>
        </w:rPr>
        <w:t xml:space="preserve"> (RGB</w:t>
      </w:r>
      <w:r>
        <w:rPr>
          <w:sz w:val="21"/>
          <w:szCs w:val="21"/>
        </w:rPr>
        <w:t>波段</w:t>
      </w:r>
      <w:r>
        <w:rPr>
          <w:sz w:val="21"/>
          <w:szCs w:val="21"/>
        </w:rPr>
        <w:t xml:space="preserve">: 16, 27, 145) (b) </w:t>
      </w:r>
      <w:r>
        <w:rPr>
          <w:sz w:val="21"/>
          <w:szCs w:val="21"/>
        </w:rPr>
        <w:t>参考地物</w:t>
      </w:r>
    </w:p>
    <w:p w:rsidR="00482280" w:rsidRDefault="00482280">
      <w:pPr>
        <w:pStyle w:val="amy1"/>
        <w:spacing w:line="440" w:lineRule="exact"/>
        <w:ind w:firstLineChars="0" w:firstLine="0"/>
        <w:jc w:val="center"/>
        <w:rPr>
          <w:sz w:val="21"/>
          <w:szCs w:val="21"/>
        </w:rPr>
      </w:pPr>
    </w:p>
    <w:p w:rsidR="00482280" w:rsidRDefault="003667D9">
      <w:pPr>
        <w:jc w:val="center"/>
        <w:rPr>
          <w:szCs w:val="21"/>
        </w:rPr>
      </w:pPr>
      <w:r>
        <w:rPr>
          <w:szCs w:val="21"/>
        </w:rPr>
        <w:drawing>
          <wp:inline distT="0" distB="0" distL="0" distR="0" wp14:anchorId="275E5594" wp14:editId="6905CF34">
            <wp:extent cx="1619250" cy="1647825"/>
            <wp:effectExtent l="0" t="0" r="0" b="0"/>
            <wp:docPr id="694" name="图片 7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5"/>
                    <pic:cNvPicPr preferRelativeResize="0">
                      <a:picLocks noChangeArrowheads="1"/>
                    </pic:cNvPicPr>
                  </pic:nvPicPr>
                  <pic:blipFill>
                    <a:blip r:embed="rId450">
                      <a:extLst>
                        <a:ext uri="{28A0092B-C50C-407E-A947-70E740481C1C}">
                          <a14:useLocalDpi xmlns:a14="http://schemas.microsoft.com/office/drawing/2010/main" val="0"/>
                        </a:ext>
                      </a:extLst>
                    </a:blip>
                    <a:srcRect l="25769" t="11501" r="25769" b="23003"/>
                    <a:stretch>
                      <a:fillRect/>
                    </a:stretch>
                  </pic:blipFill>
                  <pic:spPr bwMode="auto">
                    <a:xfrm>
                      <a:off x="0" y="0"/>
                      <a:ext cx="1619250" cy="1647825"/>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1EEADFD3" wp14:editId="339964A4">
            <wp:extent cx="1619250" cy="1619250"/>
            <wp:effectExtent l="0" t="0" r="0" b="0"/>
            <wp:docPr id="695" name="图片 7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6"/>
                    <pic:cNvPicPr preferRelativeResize="0">
                      <a:picLocks noChangeArrowheads="1"/>
                    </pic:cNvPicPr>
                  </pic:nvPicPr>
                  <pic:blipFill>
                    <a:blip r:embed="rId451">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1EB6A9E4" wp14:editId="60A06026">
            <wp:extent cx="1619250" cy="1619250"/>
            <wp:effectExtent l="0" t="0" r="0" b="0"/>
            <wp:docPr id="696" name="图片 7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63"/>
                    <pic:cNvPicPr preferRelativeResize="0">
                      <a:picLocks noChangeArrowheads="1"/>
                    </pic:cNvPicPr>
                  </pic:nvPicPr>
                  <pic:blipFill>
                    <a:blip r:embed="rId452">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p>
    <w:p w:rsidR="00482280" w:rsidRDefault="00482280">
      <w:pPr>
        <w:numPr>
          <w:ilvl w:val="0"/>
          <w:numId w:val="21"/>
        </w:numPr>
        <w:spacing w:line="240" w:lineRule="exact"/>
        <w:ind w:firstLineChars="500" w:firstLine="1050"/>
        <w:rPr>
          <w:rFonts w:eastAsia="黑体"/>
          <w:sz w:val="21"/>
          <w:szCs w:val="21"/>
        </w:rPr>
      </w:pP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(b)                 </w:t>
      </w:r>
      <w:r>
        <w:rPr>
          <w:rFonts w:eastAsia="黑体" w:hint="eastAsia"/>
          <w:sz w:val="21"/>
          <w:szCs w:val="21"/>
        </w:rPr>
        <w:t xml:space="preserve">   </w:t>
      </w:r>
      <w:r>
        <w:rPr>
          <w:rFonts w:eastAsia="黑体"/>
          <w:sz w:val="21"/>
          <w:szCs w:val="21"/>
        </w:rPr>
        <w:t xml:space="preserve">  </w:t>
      </w:r>
      <w:r>
        <w:rPr>
          <w:rFonts w:eastAsia="黑体" w:hint="eastAsia"/>
          <w:sz w:val="21"/>
          <w:szCs w:val="21"/>
        </w:rPr>
        <w:t xml:space="preserve">      </w:t>
      </w:r>
      <w:r>
        <w:rPr>
          <w:rFonts w:eastAsia="黑体"/>
          <w:sz w:val="21"/>
          <w:szCs w:val="21"/>
        </w:rPr>
        <w:t xml:space="preserve"> (c)</w:t>
      </w:r>
    </w:p>
    <w:p w:rsidR="00482280" w:rsidRDefault="003667D9">
      <w:pPr>
        <w:rPr>
          <w:szCs w:val="21"/>
        </w:rPr>
      </w:pPr>
      <w:r>
        <w:rPr>
          <w:szCs w:val="21"/>
        </w:rPr>
        <w:drawing>
          <wp:inline distT="0" distB="0" distL="0" distR="0" wp14:anchorId="03958739" wp14:editId="1A713B06">
            <wp:extent cx="1619250" cy="1619250"/>
            <wp:effectExtent l="0" t="0" r="0" b="0"/>
            <wp:docPr id="697" name="图片 1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2"/>
                    <pic:cNvPicPr preferRelativeResize="0">
                      <a:picLocks noChangeArrowheads="1"/>
                    </pic:cNvPicPr>
                  </pic:nvPicPr>
                  <pic:blipFill>
                    <a:blip r:embed="rId453">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04F21A31" wp14:editId="56E38871">
            <wp:extent cx="1619250" cy="1619250"/>
            <wp:effectExtent l="0" t="0" r="0" b="0"/>
            <wp:docPr id="698" name="图片 1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3"/>
                    <pic:cNvPicPr preferRelativeResize="0">
                      <a:picLocks noChangeArrowheads="1"/>
                    </pic:cNvPicPr>
                  </pic:nvPicPr>
                  <pic:blipFill>
                    <a:blip r:embed="rId454">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r>
        <w:rPr>
          <w:szCs w:val="21"/>
        </w:rPr>
        <w:drawing>
          <wp:inline distT="0" distB="0" distL="0" distR="0" wp14:anchorId="71F62B31" wp14:editId="0BE3F655">
            <wp:extent cx="1619250" cy="1619250"/>
            <wp:effectExtent l="0" t="0" r="0" b="0"/>
            <wp:docPr id="699" name="图片 12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4"/>
                    <pic:cNvPicPr preferRelativeResize="0">
                      <a:picLocks noChangeArrowheads="1"/>
                    </pic:cNvPicPr>
                  </pic:nvPicPr>
                  <pic:blipFill>
                    <a:blip r:embed="rId455">
                      <a:extLst>
                        <a:ext uri="{28A0092B-C50C-407E-A947-70E740481C1C}">
                          <a14:useLocalDpi xmlns:a14="http://schemas.microsoft.com/office/drawing/2010/main" val="0"/>
                        </a:ext>
                      </a:extLst>
                    </a:blip>
                    <a:srcRect l="25790" t="12305" r="25790" b="23380"/>
                    <a:stretch>
                      <a:fillRect/>
                    </a:stretch>
                  </pic:blipFill>
                  <pic:spPr bwMode="auto">
                    <a:xfrm>
                      <a:off x="0" y="0"/>
                      <a:ext cx="1619250" cy="1619250"/>
                    </a:xfrm>
                    <a:prstGeom prst="rect">
                      <a:avLst/>
                    </a:prstGeom>
                    <a:noFill/>
                    <a:ln>
                      <a:noFill/>
                    </a:ln>
                  </pic:spPr>
                </pic:pic>
              </a:graphicData>
            </a:graphic>
          </wp:inline>
        </w:drawing>
      </w:r>
      <w:r w:rsidR="00482280">
        <w:rPr>
          <w:rFonts w:hint="eastAsia"/>
          <w:szCs w:val="21"/>
        </w:rPr>
        <w:t xml:space="preserve">          </w:t>
      </w:r>
    </w:p>
    <w:p w:rsidR="00482280" w:rsidRDefault="00482280">
      <w:pPr>
        <w:spacing w:line="240" w:lineRule="exact"/>
        <w:ind w:firstLineChars="500" w:firstLine="1050"/>
        <w:rPr>
          <w:szCs w:val="21"/>
        </w:rPr>
      </w:pPr>
      <w:r>
        <w:rPr>
          <w:rFonts w:eastAsia="黑体"/>
          <w:sz w:val="21"/>
          <w:szCs w:val="21"/>
        </w:rPr>
        <w:t xml:space="preserve">(d)                       </w:t>
      </w:r>
      <w:r>
        <w:rPr>
          <w:rFonts w:eastAsia="黑体" w:hint="eastAsia"/>
          <w:sz w:val="21"/>
          <w:szCs w:val="21"/>
        </w:rPr>
        <w:t xml:space="preserve">      </w:t>
      </w:r>
      <w:r>
        <w:rPr>
          <w:rFonts w:eastAsia="黑体"/>
          <w:sz w:val="21"/>
          <w:szCs w:val="21"/>
        </w:rPr>
        <w:t xml:space="preserve">(e)                      </w:t>
      </w:r>
      <w:r>
        <w:rPr>
          <w:rFonts w:eastAsia="黑体" w:hint="eastAsia"/>
          <w:sz w:val="21"/>
          <w:szCs w:val="21"/>
        </w:rPr>
        <w:t xml:space="preserve">       </w:t>
      </w:r>
      <w:r>
        <w:rPr>
          <w:rFonts w:eastAsia="黑体"/>
          <w:sz w:val="21"/>
          <w:szCs w:val="21"/>
        </w:rPr>
        <w:t>(f)</w:t>
      </w:r>
    </w:p>
    <w:p w:rsidR="00482280" w:rsidRDefault="00482280">
      <w:pPr>
        <w:spacing w:line="440" w:lineRule="exact"/>
        <w:ind w:firstLine="420"/>
        <w:jc w:val="center"/>
        <w:rPr>
          <w:rFonts w:ascii="宋体" w:hAnsi="宋体" w:cs="宋体"/>
          <w:sz w:val="21"/>
          <w:szCs w:val="21"/>
        </w:rPr>
      </w:pPr>
      <w:r>
        <w:rPr>
          <w:sz w:val="21"/>
          <w:szCs w:val="21"/>
        </w:rPr>
        <w:t>图</w:t>
      </w:r>
      <w:r>
        <w:rPr>
          <w:sz w:val="21"/>
          <w:szCs w:val="21"/>
        </w:rPr>
        <w:t>5.</w:t>
      </w:r>
      <w:r>
        <w:rPr>
          <w:rFonts w:hint="eastAsia"/>
          <w:sz w:val="21"/>
          <w:szCs w:val="21"/>
        </w:rPr>
        <w:t xml:space="preserve">10 </w:t>
      </w:r>
      <w:r>
        <w:rPr>
          <w:sz w:val="21"/>
          <w:szCs w:val="21"/>
        </w:rPr>
        <w:t>印第安农林</w:t>
      </w:r>
      <w:r>
        <w:rPr>
          <w:sz w:val="21"/>
          <w:szCs w:val="21"/>
        </w:rPr>
        <w:t>AVIRIS</w:t>
      </w:r>
      <w:r>
        <w:rPr>
          <w:sz w:val="21"/>
          <w:szCs w:val="21"/>
        </w:rPr>
        <w:t>数据集半监督算法视觉比较</w:t>
      </w:r>
      <w:r>
        <w:rPr>
          <w:sz w:val="21"/>
          <w:szCs w:val="21"/>
        </w:rPr>
        <w:t xml:space="preserve"> </w:t>
      </w:r>
      <w:r>
        <w:rPr>
          <w:rFonts w:eastAsia="黑体"/>
          <w:sz w:val="21"/>
          <w:szCs w:val="21"/>
        </w:rPr>
        <w:t xml:space="preserve">(a) Reference land-cover  (b) </w:t>
      </w:r>
      <w:r>
        <w:rPr>
          <w:rFonts w:ascii="宋体" w:hAnsi="宋体" w:cs="宋体" w:hint="eastAsia"/>
          <w:sz w:val="21"/>
          <w:szCs w:val="21"/>
        </w:rPr>
        <w:t>改进</w:t>
      </w:r>
      <w:r>
        <w:rPr>
          <w:rFonts w:eastAsia="黑体"/>
          <w:sz w:val="21"/>
          <w:szCs w:val="21"/>
        </w:rPr>
        <w:t xml:space="preserve">K_Means </w:t>
      </w:r>
      <w:r>
        <w:rPr>
          <w:rFonts w:eastAsia="黑体" w:hint="eastAsia"/>
          <w:sz w:val="21"/>
          <w:szCs w:val="21"/>
        </w:rPr>
        <w:t xml:space="preserve"> </w:t>
      </w:r>
      <w:r>
        <w:rPr>
          <w:rFonts w:eastAsia="黑体"/>
          <w:sz w:val="21"/>
          <w:szCs w:val="21"/>
        </w:rPr>
        <w:t xml:space="preserve">(c) LSTSVM </w:t>
      </w:r>
      <w:r>
        <w:rPr>
          <w:rFonts w:eastAsia="黑体" w:hint="eastAsia"/>
          <w:sz w:val="21"/>
          <w:szCs w:val="21"/>
        </w:rPr>
        <w:t xml:space="preserve"> </w:t>
      </w:r>
      <w:r>
        <w:rPr>
          <w:rFonts w:eastAsia="黑体"/>
          <w:sz w:val="21"/>
          <w:szCs w:val="21"/>
        </w:rPr>
        <w:t xml:space="preserve">(d) </w:t>
      </w:r>
      <w:r>
        <w:rPr>
          <w:rFonts w:ascii="宋体" w:hAnsi="宋体" w:cs="宋体" w:hint="eastAsia"/>
          <w:sz w:val="21"/>
          <w:szCs w:val="21"/>
        </w:rPr>
        <w:t>基于一次聚类拓展的</w:t>
      </w:r>
      <w:r>
        <w:rPr>
          <w:rFonts w:eastAsia="黑体"/>
          <w:sz w:val="21"/>
          <w:szCs w:val="21"/>
        </w:rPr>
        <w:t xml:space="preserve">TWSVM </w:t>
      </w:r>
      <w:r>
        <w:rPr>
          <w:rFonts w:eastAsia="黑体" w:hint="eastAsia"/>
          <w:sz w:val="21"/>
          <w:szCs w:val="21"/>
        </w:rPr>
        <w:t xml:space="preserve"> </w:t>
      </w:r>
      <w:r>
        <w:rPr>
          <w:rFonts w:eastAsia="黑体"/>
          <w:sz w:val="21"/>
          <w:szCs w:val="21"/>
        </w:rPr>
        <w:t>(e) LapSVM</w:t>
      </w:r>
      <w:r>
        <w:rPr>
          <w:rFonts w:eastAsia="黑体" w:hint="eastAsia"/>
          <w:sz w:val="21"/>
          <w:szCs w:val="21"/>
        </w:rPr>
        <w:t xml:space="preserve"> </w:t>
      </w:r>
      <w:r>
        <w:rPr>
          <w:rFonts w:eastAsia="黑体"/>
          <w:sz w:val="21"/>
          <w:szCs w:val="21"/>
        </w:rPr>
        <w:t xml:space="preserve"> (f)</w:t>
      </w:r>
      <w:r>
        <w:rPr>
          <w:rFonts w:ascii="宋体" w:hAnsi="宋体" w:cs="宋体" w:hint="eastAsia"/>
          <w:sz w:val="21"/>
          <w:szCs w:val="21"/>
        </w:rPr>
        <w:t>本章协同算法</w:t>
      </w:r>
    </w:p>
    <w:p w:rsidR="00482280" w:rsidRDefault="00482280">
      <w:pPr>
        <w:spacing w:line="440" w:lineRule="exact"/>
        <w:ind w:firstLineChars="200" w:firstLine="480"/>
        <w:rPr>
          <w:sz w:val="24"/>
        </w:rPr>
      </w:pPr>
      <w:r>
        <w:rPr>
          <w:sz w:val="24"/>
        </w:rPr>
        <w:t>在</w:t>
      </w:r>
      <w:r>
        <w:rPr>
          <w:i/>
          <w:iCs/>
          <w:sz w:val="24"/>
        </w:rPr>
        <w:t>LSTSVM</w:t>
      </w:r>
      <w:r>
        <w:rPr>
          <w:sz w:val="24"/>
        </w:rPr>
        <w:t>的高斯核函数中半径参数</w:t>
      </w:r>
      <w:r>
        <w:rPr>
          <w:position w:val="-6"/>
          <w:sz w:val="24"/>
        </w:rPr>
        <w:object w:dxaOrig="240" w:dyaOrig="220">
          <v:shape id="_x0000_i1213" type="#_x0000_t75" style="width:13.15pt;height:11.25pt;mso-position-horizontal-relative:page;mso-position-vertical-relative:page" o:ole="">
            <v:imagedata r:id="rId456" o:title=""/>
          </v:shape>
          <o:OLEObject Type="Embed" ProgID="Equation.3" ShapeID="_x0000_i1213" DrawAspect="Content" ObjectID="_1605559112" r:id="rId457"/>
        </w:object>
      </w:r>
      <w:r>
        <w:rPr>
          <w:sz w:val="24"/>
        </w:rPr>
        <w:t>和惩罚影子</w:t>
      </w:r>
      <w:r>
        <w:rPr>
          <w:position w:val="-6"/>
          <w:sz w:val="24"/>
        </w:rPr>
        <w:object w:dxaOrig="200" w:dyaOrig="220">
          <v:shape id="_x0000_i1214" type="#_x0000_t75" style="width:10pt;height:11.25pt;mso-position-horizontal-relative:page;mso-position-vertical-relative:page" o:ole="">
            <v:imagedata r:id="rId458" o:title=""/>
          </v:shape>
          <o:OLEObject Type="Embed" ProgID="Equation.3" ShapeID="_x0000_i1214" DrawAspect="Content" ObjectID="_1605559113" r:id="rId459"/>
        </w:object>
      </w:r>
      <w:r>
        <w:rPr>
          <w:sz w:val="24"/>
        </w:rPr>
        <w:t>分别利用网格搜索法进行确定，先是在较大的范围内粗略确定，最后在精确范围内进行确定，取值范围分别为</w:t>
      </w:r>
      <w:r>
        <w:rPr>
          <w:sz w:val="24"/>
        </w:rPr>
        <w:t>[0.1,3]</w:t>
      </w:r>
      <w:r>
        <w:rPr>
          <w:sz w:val="24"/>
        </w:rPr>
        <w:t>和</w:t>
      </w:r>
      <w:r>
        <w:rPr>
          <w:sz w:val="24"/>
        </w:rPr>
        <w:t>[100,500]</w:t>
      </w:r>
      <w:r>
        <w:rPr>
          <w:sz w:val="24"/>
        </w:rPr>
        <w:t>。对于</w:t>
      </w:r>
      <w:r>
        <w:rPr>
          <w:i/>
          <w:iCs/>
          <w:sz w:val="24"/>
        </w:rPr>
        <w:t>LapSVM</w:t>
      </w:r>
      <w:r>
        <w:rPr>
          <w:sz w:val="24"/>
        </w:rPr>
        <w:t>，正则因子在</w:t>
      </w:r>
      <w:r>
        <w:rPr>
          <w:rFonts w:hint="eastAsia"/>
          <w:sz w:val="24"/>
        </w:rPr>
        <w:t>上述</w:t>
      </w:r>
      <w:r>
        <w:rPr>
          <w:sz w:val="24"/>
        </w:rPr>
        <w:t>范围内变化，其分别控制着再生核希尔伯特空间的复杂性以及内在几何分布的复杂性，求解拉普拉斯图时采用近邻数</w:t>
      </w:r>
      <w:r>
        <w:rPr>
          <w:position w:val="-6"/>
          <w:sz w:val="24"/>
        </w:rPr>
        <w:object w:dxaOrig="798" w:dyaOrig="279">
          <v:shape id="_x0000_i1215" type="#_x0000_t75" style="width:40.7pt;height:13.75pt;mso-position-horizontal-relative:page;mso-position-vertical-relative:page" o:ole="">
            <v:imagedata r:id="rId460" o:title=""/>
          </v:shape>
          <o:OLEObject Type="Embed" ProgID="Equation.DSMT4" ShapeID="_x0000_i1215" DrawAspect="Content" ObjectID="_1605559114" r:id="rId461"/>
        </w:object>
      </w:r>
      <w:r>
        <w:rPr>
          <w:rFonts w:hint="eastAsia"/>
          <w:sz w:val="24"/>
        </w:rPr>
        <w:t>。</w:t>
      </w:r>
    </w:p>
    <w:p w:rsidR="00482280" w:rsidRDefault="00482280">
      <w:pPr>
        <w:spacing w:line="440" w:lineRule="exact"/>
        <w:rPr>
          <w:sz w:val="24"/>
        </w:rPr>
      </w:pPr>
    </w:p>
    <w:p w:rsidR="00482280" w:rsidRDefault="003667D9">
      <w:pPr>
        <w:jc w:val="center"/>
        <w:rPr>
          <w:szCs w:val="21"/>
        </w:rPr>
      </w:pPr>
      <w:r>
        <w:rPr>
          <w:szCs w:val="21"/>
        </w:rPr>
        <w:drawing>
          <wp:inline distT="0" distB="0" distL="0" distR="0" wp14:anchorId="436DD459" wp14:editId="67784062">
            <wp:extent cx="1619250" cy="2524125"/>
            <wp:effectExtent l="0" t="0" r="0" b="0"/>
            <wp:docPr id="703" name="图片 1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9"/>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0B4AD894" wp14:editId="51636B99">
            <wp:extent cx="1619250" cy="2524125"/>
            <wp:effectExtent l="0" t="0" r="0" b="0"/>
            <wp:docPr id="704" name="图片 1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59"/>
                    <pic:cNvPicPr preferRelativeResize="0">
                      <a:picLocks noChangeArrowheads="1"/>
                    </pic:cNvPicPr>
                  </pic:nvPicPr>
                  <pic:blipFill>
                    <a:blip r:embed="rId462">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6E23B182" wp14:editId="6A5DBBC4">
            <wp:extent cx="1619250" cy="2524125"/>
            <wp:effectExtent l="0" t="0" r="0" b="0"/>
            <wp:docPr id="705" name="图片 1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77"/>
                    <pic:cNvPicPr preferRelativeResize="0">
                      <a:picLocks noChangeArrowheads="1"/>
                    </pic:cNvPicPr>
                  </pic:nvPicPr>
                  <pic:blipFill>
                    <a:blip r:embed="rId463">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pic:spPr>
                </pic:pic>
              </a:graphicData>
            </a:graphic>
          </wp:inline>
        </w:drawing>
      </w:r>
      <w:r w:rsidR="00482280">
        <w:rPr>
          <w:rFonts w:hint="eastAsia"/>
          <w:szCs w:val="21"/>
        </w:rPr>
        <w:t xml:space="preserve">   </w:t>
      </w:r>
    </w:p>
    <w:p w:rsidR="00482280" w:rsidRDefault="00482280">
      <w:pPr>
        <w:numPr>
          <w:ilvl w:val="0"/>
          <w:numId w:val="22"/>
        </w:numPr>
        <w:spacing w:line="240" w:lineRule="exact"/>
        <w:ind w:firstLineChars="700" w:firstLine="1470"/>
        <w:rPr>
          <w:sz w:val="21"/>
          <w:szCs w:val="21"/>
        </w:rPr>
      </w:pPr>
      <w:r>
        <w:rPr>
          <w:sz w:val="21"/>
          <w:szCs w:val="21"/>
        </w:rPr>
        <w:t xml:space="preserve">                 </w:t>
      </w:r>
      <w:r>
        <w:rPr>
          <w:rFonts w:hint="eastAsia"/>
          <w:sz w:val="21"/>
          <w:szCs w:val="21"/>
        </w:rPr>
        <w:t xml:space="preserve">    </w:t>
      </w:r>
      <w:r>
        <w:rPr>
          <w:sz w:val="21"/>
          <w:szCs w:val="21"/>
        </w:rPr>
        <w:t xml:space="preserve">   (b)                    </w:t>
      </w:r>
      <w:r>
        <w:rPr>
          <w:rFonts w:hint="eastAsia"/>
          <w:sz w:val="21"/>
          <w:szCs w:val="21"/>
        </w:rPr>
        <w:t xml:space="preserve">     </w:t>
      </w:r>
      <w:r>
        <w:rPr>
          <w:sz w:val="21"/>
          <w:szCs w:val="21"/>
        </w:rPr>
        <w:t xml:space="preserve"> (c)</w:t>
      </w:r>
    </w:p>
    <w:p w:rsidR="00482280" w:rsidRDefault="00482280">
      <w:pPr>
        <w:spacing w:line="240" w:lineRule="exact"/>
        <w:rPr>
          <w:sz w:val="21"/>
          <w:szCs w:val="21"/>
        </w:rPr>
      </w:pPr>
    </w:p>
    <w:p w:rsidR="00482280" w:rsidRDefault="003667D9">
      <w:pPr>
        <w:jc w:val="center"/>
        <w:rPr>
          <w:szCs w:val="21"/>
        </w:rPr>
      </w:pPr>
      <w:r>
        <w:rPr>
          <w:szCs w:val="21"/>
        </w:rPr>
        <w:drawing>
          <wp:inline distT="0" distB="0" distL="0" distR="0" wp14:anchorId="28F92BA4" wp14:editId="7A0BF975">
            <wp:extent cx="1619250" cy="2524125"/>
            <wp:effectExtent l="0" t="0" r="0" b="0"/>
            <wp:docPr id="706" name="图片 1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38"/>
                    <pic:cNvPicPr preferRelativeResize="0">
                      <a:picLocks noChangeArrowheads="1"/>
                    </pic:cNvPicPr>
                  </pic:nvPicPr>
                  <pic:blipFill>
                    <a:blip r:embed="rId464">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386DF743" wp14:editId="6DB3A59F">
            <wp:extent cx="1619250" cy="2524125"/>
            <wp:effectExtent l="0" t="0" r="0" b="0"/>
            <wp:docPr id="707" name="图片 1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48"/>
                    <pic:cNvPicPr preferRelativeResize="0">
                      <a:picLocks noChangeArrowheads="1"/>
                    </pic:cNvPicPr>
                  </pic:nvPicPr>
                  <pic:blipFill>
                    <a:blip r:embed="rId465">
                      <a:extLst>
                        <a:ext uri="{28A0092B-C50C-407E-A947-70E740481C1C}">
                          <a14:useLocalDpi xmlns:a14="http://schemas.microsoft.com/office/drawing/2010/main" val="0"/>
                        </a:ext>
                      </a:extLst>
                    </a:blip>
                    <a:srcRect l="20847" t="4733" r="20847" b="8992"/>
                    <a:stretch>
                      <a:fillRect/>
                    </a:stretch>
                  </pic:blipFill>
                  <pic:spPr bwMode="auto">
                    <a:xfrm>
                      <a:off x="0" y="0"/>
                      <a:ext cx="1619250" cy="2524125"/>
                    </a:xfrm>
                    <a:prstGeom prst="rect">
                      <a:avLst/>
                    </a:prstGeom>
                    <a:noFill/>
                    <a:ln>
                      <a:noFill/>
                    </a:ln>
                    <a:effectLst/>
                  </pic:spPr>
                </pic:pic>
              </a:graphicData>
            </a:graphic>
          </wp:inline>
        </w:drawing>
      </w:r>
      <w:r w:rsidR="00482280">
        <w:rPr>
          <w:rFonts w:hint="eastAsia"/>
          <w:szCs w:val="21"/>
        </w:rPr>
        <w:t xml:space="preserve">   </w:t>
      </w:r>
      <w:r>
        <w:rPr>
          <w:szCs w:val="21"/>
        </w:rPr>
        <w:drawing>
          <wp:inline distT="0" distB="0" distL="0" distR="0" wp14:anchorId="1FE5AE43" wp14:editId="495B1096">
            <wp:extent cx="1619250" cy="2524125"/>
            <wp:effectExtent l="0" t="0" r="0" b="0"/>
            <wp:docPr id="708" name="图片 7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54"/>
                    <pic:cNvPicPr preferRelativeResize="0">
                      <a:picLocks noChangeArrowheads="1"/>
                    </pic:cNvPicPr>
                  </pic:nvPicPr>
                  <pic:blipFill>
                    <a:blip r:embed="rId466">
                      <a:extLst>
                        <a:ext uri="{28A0092B-C50C-407E-A947-70E740481C1C}">
                          <a14:useLocalDpi xmlns:a14="http://schemas.microsoft.com/office/drawing/2010/main" val="0"/>
                        </a:ext>
                      </a:extLst>
                    </a:blip>
                    <a:srcRect l="20821" t="4739" r="20821" b="9004"/>
                    <a:stretch>
                      <a:fillRect/>
                    </a:stretch>
                  </pic:blipFill>
                  <pic:spPr bwMode="auto">
                    <a:xfrm>
                      <a:off x="0" y="0"/>
                      <a:ext cx="1619250" cy="2524125"/>
                    </a:xfrm>
                    <a:prstGeom prst="rect">
                      <a:avLst/>
                    </a:prstGeom>
                    <a:noFill/>
                    <a:ln>
                      <a:noFill/>
                    </a:ln>
                    <a:effectLst/>
                  </pic:spPr>
                </pic:pic>
              </a:graphicData>
            </a:graphic>
          </wp:inline>
        </w:drawing>
      </w:r>
    </w:p>
    <w:p w:rsidR="00482280" w:rsidRDefault="00482280">
      <w:pPr>
        <w:spacing w:line="240" w:lineRule="exact"/>
        <w:ind w:firstLineChars="700" w:firstLine="1470"/>
        <w:rPr>
          <w:szCs w:val="21"/>
        </w:rPr>
      </w:pPr>
      <w:r>
        <w:rPr>
          <w:rFonts w:eastAsia="黑体"/>
          <w:sz w:val="21"/>
          <w:szCs w:val="21"/>
        </w:rPr>
        <w:t xml:space="preserve">(d)                      </w:t>
      </w:r>
      <w:r>
        <w:rPr>
          <w:rFonts w:eastAsia="黑体" w:hint="eastAsia"/>
          <w:sz w:val="21"/>
          <w:szCs w:val="21"/>
        </w:rPr>
        <w:t xml:space="preserve">   </w:t>
      </w:r>
      <w:r>
        <w:rPr>
          <w:rFonts w:eastAsia="黑体"/>
          <w:sz w:val="21"/>
          <w:szCs w:val="21"/>
        </w:rPr>
        <w:t xml:space="preserve"> (e)                       </w:t>
      </w:r>
      <w:r>
        <w:rPr>
          <w:rFonts w:eastAsia="黑体" w:hint="eastAsia"/>
          <w:sz w:val="21"/>
          <w:szCs w:val="21"/>
        </w:rPr>
        <w:t xml:space="preserve">  </w:t>
      </w:r>
      <w:r>
        <w:rPr>
          <w:rFonts w:eastAsia="黑体"/>
          <w:sz w:val="21"/>
          <w:szCs w:val="21"/>
        </w:rPr>
        <w:t>(f)</w:t>
      </w:r>
    </w:p>
    <w:p w:rsidR="00482280" w:rsidRDefault="00482280">
      <w:pPr>
        <w:spacing w:line="440" w:lineRule="exact"/>
        <w:jc w:val="center"/>
        <w:rPr>
          <w:sz w:val="21"/>
          <w:szCs w:val="21"/>
        </w:rPr>
      </w:pPr>
      <w:r>
        <w:rPr>
          <w:sz w:val="21"/>
          <w:szCs w:val="21"/>
        </w:rPr>
        <w:t>图</w:t>
      </w:r>
      <w:r>
        <w:rPr>
          <w:sz w:val="21"/>
          <w:szCs w:val="21"/>
        </w:rPr>
        <w:t>5.1</w:t>
      </w:r>
      <w:r>
        <w:rPr>
          <w:rFonts w:hint="eastAsia"/>
          <w:sz w:val="21"/>
          <w:szCs w:val="21"/>
        </w:rPr>
        <w:t xml:space="preserve">1 </w:t>
      </w:r>
      <w:r>
        <w:rPr>
          <w:sz w:val="21"/>
          <w:szCs w:val="21"/>
        </w:rPr>
        <w:t>萨利纳斯山谷</w:t>
      </w:r>
      <w:r>
        <w:rPr>
          <w:sz w:val="21"/>
          <w:szCs w:val="21"/>
        </w:rPr>
        <w:t>AVIRIS</w:t>
      </w:r>
      <w:r>
        <w:rPr>
          <w:sz w:val="21"/>
          <w:szCs w:val="21"/>
        </w:rPr>
        <w:t>数据集半监督算法视觉比较</w:t>
      </w:r>
      <w:r>
        <w:rPr>
          <w:sz w:val="21"/>
          <w:szCs w:val="21"/>
        </w:rPr>
        <w:t xml:space="preserve"> </w:t>
      </w:r>
      <w:r>
        <w:rPr>
          <w:rFonts w:eastAsia="黑体"/>
          <w:sz w:val="21"/>
          <w:szCs w:val="21"/>
        </w:rPr>
        <w:t xml:space="preserve">(a) Reference land-cover  (b) </w:t>
      </w:r>
      <w:r>
        <w:rPr>
          <w:rFonts w:ascii="宋体" w:hAnsi="宋体" w:cs="宋体" w:hint="eastAsia"/>
          <w:sz w:val="21"/>
          <w:szCs w:val="21"/>
        </w:rPr>
        <w:t>改进</w:t>
      </w:r>
      <w:r>
        <w:rPr>
          <w:rFonts w:eastAsia="黑体"/>
          <w:sz w:val="21"/>
          <w:szCs w:val="21"/>
        </w:rPr>
        <w:t xml:space="preserve">K_Means </w:t>
      </w:r>
      <w:r>
        <w:rPr>
          <w:rFonts w:eastAsia="黑体" w:hint="eastAsia"/>
          <w:sz w:val="21"/>
          <w:szCs w:val="21"/>
        </w:rPr>
        <w:t xml:space="preserve"> </w:t>
      </w:r>
      <w:r>
        <w:rPr>
          <w:rFonts w:eastAsia="黑体"/>
          <w:sz w:val="21"/>
          <w:szCs w:val="21"/>
        </w:rPr>
        <w:t>(c) LSTSVM</w:t>
      </w:r>
      <w:r>
        <w:rPr>
          <w:rFonts w:eastAsia="黑体" w:hint="eastAsia"/>
          <w:sz w:val="21"/>
          <w:szCs w:val="21"/>
        </w:rPr>
        <w:t xml:space="preserve"> </w:t>
      </w:r>
      <w:r>
        <w:rPr>
          <w:rFonts w:eastAsia="黑体"/>
          <w:sz w:val="21"/>
          <w:szCs w:val="21"/>
        </w:rPr>
        <w:t xml:space="preserve"> (d) </w:t>
      </w:r>
      <w:r>
        <w:rPr>
          <w:rFonts w:ascii="宋体" w:hAnsi="宋体" w:cs="宋体" w:hint="eastAsia"/>
          <w:sz w:val="21"/>
          <w:szCs w:val="21"/>
        </w:rPr>
        <w:t>基于一次聚类拓展的</w:t>
      </w:r>
      <w:r>
        <w:rPr>
          <w:rFonts w:eastAsia="黑体"/>
          <w:sz w:val="21"/>
          <w:szCs w:val="21"/>
        </w:rPr>
        <w:t xml:space="preserve">LSTSVM </w:t>
      </w:r>
      <w:r>
        <w:rPr>
          <w:rFonts w:eastAsia="黑体" w:hint="eastAsia"/>
          <w:sz w:val="21"/>
          <w:szCs w:val="21"/>
        </w:rPr>
        <w:t xml:space="preserve"> </w:t>
      </w:r>
      <w:r>
        <w:rPr>
          <w:rFonts w:eastAsia="黑体"/>
          <w:sz w:val="21"/>
          <w:szCs w:val="21"/>
        </w:rPr>
        <w:t xml:space="preserve">(e) LapSVM </w:t>
      </w:r>
      <w:r>
        <w:rPr>
          <w:rFonts w:eastAsia="黑体" w:hint="eastAsia"/>
          <w:sz w:val="21"/>
          <w:szCs w:val="21"/>
        </w:rPr>
        <w:t xml:space="preserve"> </w:t>
      </w:r>
      <w:r>
        <w:rPr>
          <w:rFonts w:eastAsia="黑体"/>
          <w:sz w:val="21"/>
          <w:szCs w:val="21"/>
        </w:rPr>
        <w:t>(f)</w:t>
      </w:r>
      <w:r>
        <w:rPr>
          <w:rFonts w:eastAsia="黑体" w:hint="eastAsia"/>
          <w:sz w:val="21"/>
          <w:szCs w:val="21"/>
        </w:rPr>
        <w:t xml:space="preserve"> </w:t>
      </w:r>
      <w:r>
        <w:rPr>
          <w:rFonts w:ascii="宋体" w:hAnsi="宋体" w:cs="宋体" w:hint="eastAsia"/>
          <w:sz w:val="21"/>
          <w:szCs w:val="21"/>
        </w:rPr>
        <w:t>本章协同算法</w:t>
      </w:r>
    </w:p>
    <w:p w:rsidR="00482280" w:rsidRDefault="00482280">
      <w:pPr>
        <w:tabs>
          <w:tab w:val="left" w:pos="7920"/>
        </w:tabs>
        <w:spacing w:line="440" w:lineRule="exact"/>
        <w:jc w:val="center"/>
        <w:rPr>
          <w:sz w:val="21"/>
          <w:szCs w:val="21"/>
        </w:rPr>
      </w:pPr>
      <w:r>
        <w:rPr>
          <w:sz w:val="21"/>
          <w:szCs w:val="21"/>
        </w:rPr>
        <w:t>表</w:t>
      </w:r>
      <w:r>
        <w:rPr>
          <w:rFonts w:hint="eastAsia"/>
          <w:sz w:val="21"/>
          <w:szCs w:val="21"/>
        </w:rPr>
        <w:t xml:space="preserve">5.2 </w:t>
      </w:r>
      <w:r>
        <w:rPr>
          <w:sz w:val="21"/>
          <w:szCs w:val="21"/>
        </w:rPr>
        <w:t>印第安农林</w:t>
      </w:r>
      <w:r>
        <w:rPr>
          <w:sz w:val="21"/>
          <w:szCs w:val="21"/>
        </w:rPr>
        <w:t>AVIRIS</w:t>
      </w:r>
      <w:r>
        <w:rPr>
          <w:sz w:val="21"/>
          <w:szCs w:val="21"/>
        </w:rPr>
        <w:t>数据集</w:t>
      </w:r>
      <w:r>
        <w:rPr>
          <w:rFonts w:hint="eastAsia"/>
          <w:sz w:val="21"/>
          <w:szCs w:val="21"/>
        </w:rPr>
        <w:t>分类结果评价表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767"/>
        <w:gridCol w:w="1767"/>
        <w:gridCol w:w="1768"/>
        <w:gridCol w:w="1768"/>
        <w:gridCol w:w="1768"/>
      </w:tblGrid>
      <w:tr w:rsidR="00482280">
        <w:trPr>
          <w:trHeight w:val="556"/>
          <w:jc w:val="center"/>
        </w:trPr>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方案</w:t>
            </w:r>
          </w:p>
        </w:tc>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OA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Kappa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平均漏分率</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平均错分率</w:t>
            </w:r>
          </w:p>
        </w:tc>
      </w:tr>
      <w:tr w:rsidR="00482280">
        <w:trPr>
          <w:trHeight w:val="556"/>
          <w:jc w:val="center"/>
        </w:trPr>
        <w:tc>
          <w:tcPr>
            <w:tcW w:w="1767" w:type="dxa"/>
            <w:tcBorders>
              <w:top w:val="single" w:sz="6" w:space="0" w:color="auto"/>
              <w:tl2br w:val="nil"/>
              <w:tr2bl w:val="nil"/>
            </w:tcBorders>
            <w:vAlign w:val="center"/>
          </w:tcPr>
          <w:p w:rsidR="00482280" w:rsidRDefault="00482280">
            <w:pPr>
              <w:pStyle w:val="af9"/>
              <w:rPr>
                <w:rFonts w:eastAsia="方正书宋_GBK"/>
                <w:szCs w:val="21"/>
              </w:rPr>
            </w:pPr>
            <w:r>
              <w:rPr>
                <w:rFonts w:eastAsia="方正书宋_GBK" w:hint="eastAsia"/>
                <w:szCs w:val="21"/>
              </w:rPr>
              <w:t>LSTSVM</w:t>
            </w:r>
          </w:p>
        </w:tc>
        <w:tc>
          <w:tcPr>
            <w:tcW w:w="1767"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0.6543</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0.5950</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0.2892</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0.3174</w:t>
            </w:r>
          </w:p>
        </w:tc>
      </w:tr>
      <w:tr w:rsidR="00482280">
        <w:trPr>
          <w:trHeight w:val="90"/>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eastAsia="方正书宋_GBK" w:hint="eastAsia"/>
                <w:szCs w:val="21"/>
              </w:rPr>
              <w:t>基于一次聚类拓展后</w:t>
            </w:r>
            <w:r>
              <w:rPr>
                <w:rFonts w:eastAsia="方正书宋_GBK" w:hint="eastAsia"/>
                <w:szCs w:val="21"/>
              </w:rPr>
              <w:t>LSTSVM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0.8380</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0.8099</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0.1592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0.1340</w:t>
            </w:r>
          </w:p>
        </w:tc>
      </w:tr>
      <w:tr w:rsidR="00482280">
        <w:trPr>
          <w:trHeight w:val="556"/>
          <w:jc w:val="center"/>
        </w:trPr>
        <w:tc>
          <w:tcPr>
            <w:tcW w:w="1767" w:type="dxa"/>
            <w:tcBorders>
              <w:tl2br w:val="nil"/>
              <w:tr2bl w:val="nil"/>
            </w:tcBorders>
            <w:vAlign w:val="center"/>
          </w:tcPr>
          <w:p w:rsidR="00482280" w:rsidRDefault="00482280">
            <w:pPr>
              <w:pStyle w:val="af9"/>
              <w:rPr>
                <w:rFonts w:eastAsia="方正书宋_GBK"/>
                <w:szCs w:val="21"/>
              </w:rPr>
            </w:pPr>
            <w:r>
              <w:rPr>
                <w:rFonts w:eastAsia="黑体"/>
                <w:szCs w:val="21"/>
              </w:rPr>
              <w:t>LapSVM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0.8613</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0.8368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0.1474</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0.1126</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ascii="宋体" w:hAnsi="宋体" w:cs="宋体" w:hint="eastAsia"/>
                <w:szCs w:val="21"/>
              </w:rPr>
              <w:t>本章协同算法</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0.8777</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0.8560</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0.1271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0.0965</w:t>
            </w:r>
          </w:p>
        </w:tc>
      </w:tr>
    </w:tbl>
    <w:p w:rsidR="00482280" w:rsidRDefault="00482280">
      <w:pPr>
        <w:tabs>
          <w:tab w:val="left" w:pos="7920"/>
        </w:tabs>
        <w:rPr>
          <w:sz w:val="21"/>
          <w:szCs w:val="21"/>
        </w:rPr>
      </w:pPr>
    </w:p>
    <w:p w:rsidR="00482280" w:rsidRDefault="00482280">
      <w:pPr>
        <w:tabs>
          <w:tab w:val="left" w:pos="7920"/>
        </w:tabs>
        <w:spacing w:line="440" w:lineRule="exact"/>
        <w:jc w:val="center"/>
        <w:rPr>
          <w:sz w:val="21"/>
          <w:szCs w:val="21"/>
        </w:rPr>
      </w:pPr>
      <w:r>
        <w:rPr>
          <w:sz w:val="21"/>
          <w:szCs w:val="21"/>
        </w:rPr>
        <w:lastRenderedPageBreak/>
        <w:t>表</w:t>
      </w:r>
      <w:r>
        <w:rPr>
          <w:rFonts w:hint="eastAsia"/>
          <w:sz w:val="21"/>
          <w:szCs w:val="21"/>
        </w:rPr>
        <w:t xml:space="preserve">5.3 </w:t>
      </w:r>
      <w:r>
        <w:rPr>
          <w:sz w:val="21"/>
          <w:szCs w:val="21"/>
        </w:rPr>
        <w:t>萨利纳斯山谷</w:t>
      </w:r>
      <w:r>
        <w:rPr>
          <w:sz w:val="21"/>
          <w:szCs w:val="21"/>
        </w:rPr>
        <w:t>AVIRIS</w:t>
      </w:r>
      <w:r>
        <w:rPr>
          <w:sz w:val="21"/>
          <w:szCs w:val="21"/>
        </w:rPr>
        <w:t>数据集</w:t>
      </w:r>
      <w:r>
        <w:rPr>
          <w:rFonts w:hint="eastAsia"/>
          <w:sz w:val="21"/>
          <w:szCs w:val="21"/>
        </w:rPr>
        <w:t>分类结果评价表</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767"/>
        <w:gridCol w:w="1767"/>
        <w:gridCol w:w="1768"/>
        <w:gridCol w:w="1768"/>
        <w:gridCol w:w="1768"/>
      </w:tblGrid>
      <w:tr w:rsidR="00482280">
        <w:trPr>
          <w:trHeight w:val="556"/>
          <w:jc w:val="center"/>
        </w:trPr>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方案</w:t>
            </w:r>
          </w:p>
        </w:tc>
        <w:tc>
          <w:tcPr>
            <w:tcW w:w="1767"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OA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Kappa</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平均漏分率</w:t>
            </w:r>
          </w:p>
        </w:tc>
        <w:tc>
          <w:tcPr>
            <w:tcW w:w="1768" w:type="dxa"/>
            <w:tcBorders>
              <w:bottom w:val="single" w:sz="6" w:space="0" w:color="auto"/>
            </w:tcBorders>
            <w:vAlign w:val="center"/>
          </w:tcPr>
          <w:p w:rsidR="00482280" w:rsidRDefault="00482280">
            <w:pPr>
              <w:pStyle w:val="af9"/>
              <w:jc w:val="center"/>
              <w:rPr>
                <w:rFonts w:eastAsia="方正书宋_GBK"/>
                <w:szCs w:val="21"/>
              </w:rPr>
            </w:pPr>
            <w:r>
              <w:rPr>
                <w:rFonts w:eastAsia="方正书宋_GBK" w:hint="eastAsia"/>
                <w:szCs w:val="21"/>
              </w:rPr>
              <w:t>平均错分率</w:t>
            </w:r>
          </w:p>
        </w:tc>
      </w:tr>
      <w:tr w:rsidR="00482280">
        <w:trPr>
          <w:trHeight w:val="556"/>
          <w:jc w:val="center"/>
        </w:trPr>
        <w:tc>
          <w:tcPr>
            <w:tcW w:w="1767" w:type="dxa"/>
            <w:tcBorders>
              <w:top w:val="single" w:sz="6" w:space="0" w:color="auto"/>
              <w:tl2br w:val="nil"/>
              <w:tr2bl w:val="nil"/>
            </w:tcBorders>
            <w:vAlign w:val="center"/>
          </w:tcPr>
          <w:p w:rsidR="00482280" w:rsidRDefault="00482280">
            <w:pPr>
              <w:pStyle w:val="af9"/>
              <w:rPr>
                <w:rFonts w:eastAsia="方正书宋_GBK"/>
                <w:szCs w:val="21"/>
              </w:rPr>
            </w:pPr>
            <w:r>
              <w:rPr>
                <w:rFonts w:eastAsia="方正书宋_GBK" w:hint="eastAsia"/>
                <w:szCs w:val="21"/>
              </w:rPr>
              <w:t>LSTSVM</w:t>
            </w:r>
          </w:p>
        </w:tc>
        <w:tc>
          <w:tcPr>
            <w:tcW w:w="1767"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0.7823</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0.5878</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0.2914</w:t>
            </w:r>
          </w:p>
        </w:tc>
        <w:tc>
          <w:tcPr>
            <w:tcW w:w="1768" w:type="dxa"/>
            <w:tcBorders>
              <w:top w:val="single" w:sz="6" w:space="0" w:color="auto"/>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0.3241</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eastAsia="方正书宋_GBK" w:hint="eastAsia"/>
                <w:szCs w:val="21"/>
              </w:rPr>
              <w:t>基于一次聚类拓展</w:t>
            </w:r>
            <w:r>
              <w:rPr>
                <w:rFonts w:eastAsia="方正书宋_GBK" w:hint="eastAsia"/>
                <w:szCs w:val="21"/>
              </w:rPr>
              <w:t>LSTSVM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0.8579</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0.8123</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0.1571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0.1344</w:t>
            </w:r>
          </w:p>
        </w:tc>
      </w:tr>
      <w:tr w:rsidR="00482280">
        <w:trPr>
          <w:trHeight w:val="556"/>
          <w:jc w:val="center"/>
        </w:trPr>
        <w:tc>
          <w:tcPr>
            <w:tcW w:w="1767" w:type="dxa"/>
            <w:tcBorders>
              <w:tl2br w:val="nil"/>
              <w:tr2bl w:val="nil"/>
            </w:tcBorders>
            <w:vAlign w:val="center"/>
          </w:tcPr>
          <w:p w:rsidR="00482280" w:rsidRDefault="00482280">
            <w:pPr>
              <w:pStyle w:val="af9"/>
              <w:rPr>
                <w:rFonts w:eastAsia="方正书宋_GBK"/>
                <w:szCs w:val="21"/>
              </w:rPr>
            </w:pPr>
            <w:r>
              <w:rPr>
                <w:rFonts w:eastAsia="黑体"/>
                <w:szCs w:val="21"/>
              </w:rPr>
              <w:t>LapSVM</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0.8602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0.8438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0.1488</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0.1135</w:t>
            </w:r>
          </w:p>
        </w:tc>
      </w:tr>
      <w:tr w:rsidR="00482280">
        <w:trPr>
          <w:trHeight w:val="556"/>
          <w:jc w:val="center"/>
        </w:trPr>
        <w:tc>
          <w:tcPr>
            <w:tcW w:w="1767" w:type="dxa"/>
            <w:tcBorders>
              <w:tl2br w:val="nil"/>
              <w:tr2bl w:val="nil"/>
            </w:tcBorders>
            <w:vAlign w:val="center"/>
          </w:tcPr>
          <w:p w:rsidR="00482280" w:rsidRDefault="00482280">
            <w:pPr>
              <w:pStyle w:val="af9"/>
              <w:ind w:firstLineChars="0" w:firstLine="0"/>
              <w:jc w:val="center"/>
              <w:rPr>
                <w:rFonts w:eastAsia="方正书宋_GBK"/>
                <w:szCs w:val="21"/>
              </w:rPr>
            </w:pPr>
            <w:r>
              <w:rPr>
                <w:rFonts w:ascii="宋体" w:hAnsi="宋体" w:cs="宋体" w:hint="eastAsia"/>
                <w:szCs w:val="21"/>
              </w:rPr>
              <w:t>本章协同算法</w:t>
            </w:r>
          </w:p>
        </w:tc>
        <w:tc>
          <w:tcPr>
            <w:tcW w:w="1767"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0.8987</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0.8781</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0.1242</w:t>
            </w:r>
          </w:p>
        </w:tc>
        <w:tc>
          <w:tcPr>
            <w:tcW w:w="1768" w:type="dxa"/>
            <w:tcBorders>
              <w:tl2br w:val="nil"/>
              <w:tr2bl w:val="nil"/>
            </w:tcBorders>
            <w:vAlign w:val="center"/>
          </w:tcPr>
          <w:p w:rsidR="00482280" w:rsidRDefault="00482280">
            <w:pPr>
              <w:pStyle w:val="af9"/>
              <w:jc w:val="center"/>
              <w:rPr>
                <w:rFonts w:eastAsia="方正书宋_GBK"/>
                <w:szCs w:val="21"/>
              </w:rPr>
            </w:pPr>
            <w:r>
              <w:rPr>
                <w:rFonts w:eastAsia="方正书宋_GBK" w:hint="eastAsia"/>
                <w:szCs w:val="21"/>
              </w:rPr>
              <w:t>0.0926</w:t>
            </w:r>
          </w:p>
        </w:tc>
      </w:tr>
    </w:tbl>
    <w:p w:rsidR="00482280" w:rsidRDefault="00482280">
      <w:pPr>
        <w:spacing w:line="440" w:lineRule="exact"/>
        <w:ind w:firstLineChars="200" w:firstLine="480"/>
        <w:jc w:val="left"/>
        <w:rPr>
          <w:sz w:val="24"/>
          <w:szCs w:val="24"/>
        </w:rPr>
      </w:pPr>
      <w:r>
        <w:rPr>
          <w:rFonts w:hint="eastAsia"/>
          <w:sz w:val="24"/>
          <w:szCs w:val="24"/>
        </w:rPr>
        <w:t>由于</w:t>
      </w:r>
      <w:r>
        <w:rPr>
          <w:rFonts w:hint="eastAsia"/>
          <w:i/>
          <w:iCs/>
          <w:sz w:val="24"/>
          <w:szCs w:val="24"/>
        </w:rPr>
        <w:t>K_Means</w:t>
      </w:r>
      <w:r>
        <w:rPr>
          <w:rFonts w:hint="eastAsia"/>
          <w:sz w:val="24"/>
          <w:szCs w:val="24"/>
        </w:rPr>
        <w:t>属于聚类算法与其他算法的评判标准不同，所以在表</w:t>
      </w:r>
      <w:r>
        <w:rPr>
          <w:rFonts w:hint="eastAsia"/>
          <w:sz w:val="24"/>
          <w:szCs w:val="24"/>
        </w:rPr>
        <w:t>5.2</w:t>
      </w:r>
      <w:r>
        <w:rPr>
          <w:rFonts w:hint="eastAsia"/>
          <w:sz w:val="24"/>
          <w:szCs w:val="24"/>
        </w:rPr>
        <w:t>和</w:t>
      </w:r>
      <w:r>
        <w:rPr>
          <w:rFonts w:hint="eastAsia"/>
          <w:sz w:val="24"/>
          <w:szCs w:val="24"/>
        </w:rPr>
        <w:t>5.3</w:t>
      </w:r>
      <w:r>
        <w:rPr>
          <w:rFonts w:hint="eastAsia"/>
          <w:sz w:val="24"/>
          <w:szCs w:val="24"/>
        </w:rPr>
        <w:t>中并未一同列出，但是就效果图之间的比较，可以看出</w:t>
      </w:r>
      <w:r>
        <w:rPr>
          <w:rFonts w:hint="eastAsia"/>
          <w:i/>
          <w:iCs/>
          <w:sz w:val="24"/>
          <w:szCs w:val="24"/>
        </w:rPr>
        <w:t>K_Means</w:t>
      </w:r>
      <w:r>
        <w:rPr>
          <w:rFonts w:hint="eastAsia"/>
          <w:sz w:val="24"/>
          <w:szCs w:val="24"/>
        </w:rPr>
        <w:t>算法明显不如其他分类算法的直观效果好。而其他分类算法</w:t>
      </w:r>
      <w:r>
        <w:rPr>
          <w:sz w:val="24"/>
          <w:szCs w:val="24"/>
        </w:rPr>
        <w:t>根据上述所示的分类视觉对比图以及</w:t>
      </w:r>
      <w:r>
        <w:rPr>
          <w:i/>
          <w:iCs/>
          <w:sz w:val="24"/>
          <w:szCs w:val="24"/>
        </w:rPr>
        <w:t>OA</w:t>
      </w:r>
      <w:r>
        <w:rPr>
          <w:sz w:val="24"/>
          <w:szCs w:val="24"/>
        </w:rPr>
        <w:t>、</w:t>
      </w:r>
      <w:r>
        <w:rPr>
          <w:i/>
          <w:iCs/>
          <w:sz w:val="24"/>
          <w:szCs w:val="24"/>
        </w:rPr>
        <w:t>Kappa</w:t>
      </w:r>
      <w:r>
        <w:rPr>
          <w:sz w:val="24"/>
          <w:szCs w:val="24"/>
        </w:rPr>
        <w:t>、平均漏分率、平均错分率四个分类评判参数可知，</w:t>
      </w:r>
      <w:r>
        <w:rPr>
          <w:rFonts w:hint="eastAsia"/>
          <w:sz w:val="24"/>
          <w:szCs w:val="24"/>
        </w:rPr>
        <w:t>在基础算法</w:t>
      </w:r>
      <w:r>
        <w:rPr>
          <w:rFonts w:hint="eastAsia"/>
          <w:i/>
          <w:iCs/>
          <w:sz w:val="24"/>
          <w:szCs w:val="24"/>
        </w:rPr>
        <w:t>LSTSVM</w:t>
      </w:r>
      <w:r>
        <w:rPr>
          <w:rFonts w:hint="eastAsia"/>
          <w:sz w:val="24"/>
          <w:szCs w:val="24"/>
        </w:rPr>
        <w:t>中融合聚类特征可以在一定程度上提高分类精度，再此基础上进一步使用协同分类框架对</w:t>
      </w:r>
      <w:r>
        <w:rPr>
          <w:rFonts w:hint="eastAsia"/>
          <w:i/>
          <w:iCs/>
          <w:sz w:val="24"/>
          <w:szCs w:val="24"/>
        </w:rPr>
        <w:t>LSTSVM</w:t>
      </w:r>
      <w:r>
        <w:rPr>
          <w:rFonts w:hint="eastAsia"/>
          <w:sz w:val="24"/>
          <w:szCs w:val="24"/>
        </w:rPr>
        <w:t>进行协同半监督分类，能够使半监督分类精度显著提高。本章算法与其他半监督分类算法相比，其优势就在于能够有效挖掘样本的隐含聚类信息，同时也兼顾了样本信息量，所以</w:t>
      </w:r>
      <w:r>
        <w:rPr>
          <w:sz w:val="24"/>
          <w:szCs w:val="24"/>
        </w:rPr>
        <w:t>本章所述的协同分类算法的分类效果</w:t>
      </w:r>
      <w:r>
        <w:rPr>
          <w:rFonts w:hint="eastAsia"/>
          <w:sz w:val="24"/>
          <w:szCs w:val="24"/>
        </w:rPr>
        <w:t>也</w:t>
      </w:r>
      <w:r>
        <w:rPr>
          <w:sz w:val="24"/>
          <w:szCs w:val="24"/>
        </w:rPr>
        <w:t>好于传统半监督分类算法</w:t>
      </w:r>
      <w:r>
        <w:rPr>
          <w:i/>
          <w:iCs/>
          <w:sz w:val="24"/>
          <w:szCs w:val="24"/>
        </w:rPr>
        <w:t>LapSVM</w:t>
      </w:r>
      <w:r>
        <w:rPr>
          <w:rFonts w:hint="eastAsia"/>
          <w:sz w:val="24"/>
          <w:szCs w:val="24"/>
        </w:rPr>
        <w:t>算法，其原因为</w:t>
      </w:r>
      <w:r>
        <w:rPr>
          <w:i/>
          <w:iCs/>
          <w:sz w:val="24"/>
          <w:szCs w:val="24"/>
        </w:rPr>
        <w:t>LapSVM</w:t>
      </w:r>
      <w:r>
        <w:rPr>
          <w:rFonts w:hint="eastAsia"/>
          <w:sz w:val="24"/>
          <w:szCs w:val="24"/>
        </w:rPr>
        <w:t>采用拉普拉斯图传递标签，并未充分考虑聚类特征中所蕴含的信息。</w:t>
      </w:r>
    </w:p>
    <w:p w:rsidR="00482280" w:rsidRDefault="00E34B18">
      <w:pPr>
        <w:pStyle w:val="2"/>
        <w:spacing w:before="120" w:after="120"/>
        <w:rPr>
          <w:rStyle w:val="2CharChar"/>
          <w:color w:val="auto"/>
        </w:rPr>
      </w:pPr>
      <w:bookmarkStart w:id="272" w:name="_Toc29225"/>
      <w:r>
        <w:rPr>
          <w:rStyle w:val="2CharChar"/>
          <w:color w:val="auto"/>
        </w:rPr>
        <w:t>4</w:t>
      </w:r>
      <w:r w:rsidR="00482280">
        <w:rPr>
          <w:rStyle w:val="2CharChar"/>
          <w:color w:val="auto"/>
        </w:rPr>
        <w:t>.</w:t>
      </w:r>
      <w:r w:rsidR="00482280">
        <w:rPr>
          <w:rStyle w:val="2CharChar"/>
          <w:rFonts w:hint="eastAsia"/>
          <w:color w:val="auto"/>
        </w:rPr>
        <w:t xml:space="preserve">5 </w:t>
      </w:r>
      <w:r w:rsidR="00482280">
        <w:rPr>
          <w:rStyle w:val="2CharChar"/>
          <w:color w:val="auto"/>
        </w:rPr>
        <w:t>本章小节</w:t>
      </w:r>
      <w:bookmarkEnd w:id="272"/>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本章针对高</w:t>
      </w:r>
      <w:r>
        <w:rPr>
          <w:rFonts w:ascii="Times New Roman"/>
          <w:position w:val="-8"/>
          <w:sz w:val="24"/>
          <w:szCs w:val="24"/>
        </w:rPr>
        <w:object w:dxaOrig="240" w:dyaOrig="320">
          <v:shape id="对象 875" o:spid="_x0000_i1216" type="#_x0000_t75" style="width:12.5pt;height:16.3pt;mso-position-horizontal-relative:page;mso-position-vertical-relative:page" o:ole="">
            <v:imagedata r:id="rId13" o:title="" cropleft="6991f" cropright="6117f"/>
          </v:shape>
          <o:OLEObject Type="Embed" ProgID="Equation.DSMT4" ShapeID="对象 875" DrawAspect="Content" ObjectID="_1605559115" r:id="rId467">
            <o:FieldCodes>\* MERGEFORMAT</o:FieldCodes>
          </o:OLEObject>
        </w:object>
      </w:r>
      <w:r>
        <w:rPr>
          <w:rFonts w:ascii="Times New Roman"/>
          <w:sz w:val="24"/>
          <w:szCs w:val="24"/>
        </w:rPr>
        <w:t>谱数据类标签样本获取困难的特点，提出了</w:t>
      </w:r>
      <w:r>
        <w:rPr>
          <w:rFonts w:ascii="Times New Roman" w:hint="eastAsia"/>
          <w:sz w:val="24"/>
          <w:szCs w:val="24"/>
        </w:rPr>
        <w:t>聚</w:t>
      </w:r>
      <w:r>
        <w:rPr>
          <w:rFonts w:ascii="Times New Roman"/>
          <w:sz w:val="24"/>
          <w:szCs w:val="24"/>
        </w:rPr>
        <w:t>类特征和</w:t>
      </w:r>
      <w:r>
        <w:rPr>
          <w:rFonts w:ascii="Times New Roman"/>
          <w:i/>
          <w:iCs/>
          <w:sz w:val="24"/>
          <w:szCs w:val="24"/>
        </w:rPr>
        <w:t>LSTSVM</w:t>
      </w:r>
      <w:r>
        <w:rPr>
          <w:rFonts w:ascii="Times New Roman"/>
          <w:sz w:val="24"/>
          <w:szCs w:val="24"/>
        </w:rPr>
        <w:t>组合的高</w:t>
      </w:r>
      <w:r>
        <w:rPr>
          <w:rFonts w:ascii="Times New Roman" w:hint="eastAsia"/>
          <w:sz w:val="24"/>
          <w:szCs w:val="24"/>
        </w:rPr>
        <w:t>光</w:t>
      </w:r>
      <w:r>
        <w:rPr>
          <w:rFonts w:ascii="Times New Roman"/>
          <w:sz w:val="24"/>
          <w:szCs w:val="24"/>
        </w:rPr>
        <w:t>谱影像半</w:t>
      </w:r>
      <w:r>
        <w:rPr>
          <w:rFonts w:ascii="Times New Roman"/>
          <w:position w:val="-6"/>
          <w:sz w:val="24"/>
          <w:szCs w:val="24"/>
        </w:rPr>
        <w:object w:dxaOrig="243" w:dyaOrig="300">
          <v:shape id="对象 2157" o:spid="_x0000_i1217" type="#_x0000_t75" style="width:12.5pt;height:15.05pt;mso-position-horizontal-relative:page;mso-position-vertical-relative:page" o:ole="">
            <v:imagedata r:id="rId19" o:title="" cropleft="6117f" cropright="6335f"/>
          </v:shape>
          <o:OLEObject Type="Embed" ProgID="Equation.DSMT4" ShapeID="对象 2157" DrawAspect="Content" ObjectID="_1605559116" r:id="rId468">
            <o:FieldCodes>\* MERGEFORMAT</o:FieldCodes>
          </o:OLEObject>
        </w:object>
      </w:r>
      <w:r>
        <w:rPr>
          <w:rFonts w:ascii="Times New Roman"/>
          <w:sz w:val="24"/>
          <w:szCs w:val="24"/>
        </w:rPr>
        <w:t>督协同</w:t>
      </w:r>
      <w:r>
        <w:rPr>
          <w:rFonts w:ascii="Times New Roman" w:hint="eastAsia"/>
          <w:sz w:val="24"/>
          <w:szCs w:val="24"/>
        </w:rPr>
        <w:t>分</w:t>
      </w:r>
      <w:r>
        <w:rPr>
          <w:rFonts w:ascii="Times New Roman"/>
          <w:sz w:val="24"/>
          <w:szCs w:val="24"/>
        </w:rPr>
        <w:t>类新</w:t>
      </w:r>
      <w:r>
        <w:rPr>
          <w:rFonts w:ascii="Times New Roman" w:hint="eastAsia"/>
          <w:sz w:val="24"/>
          <w:szCs w:val="24"/>
        </w:rPr>
        <w:t>模式</w:t>
      </w:r>
      <w:r>
        <w:rPr>
          <w:rFonts w:ascii="Times New Roman"/>
          <w:sz w:val="24"/>
          <w:szCs w:val="24"/>
        </w:rPr>
        <w:t>。该算法利用少量的类标签样本，从</w:t>
      </w:r>
      <w:r>
        <w:rPr>
          <w:rFonts w:ascii="Times New Roman" w:hint="eastAsia"/>
          <w:sz w:val="24"/>
          <w:szCs w:val="24"/>
        </w:rPr>
        <w:t>聚</w:t>
      </w:r>
      <w:r>
        <w:rPr>
          <w:rFonts w:ascii="Times New Roman"/>
          <w:sz w:val="24"/>
          <w:szCs w:val="24"/>
        </w:rPr>
        <w:t>类结构的角度能够更好地反映样本的分布特征，从而使训练出的</w:t>
      </w:r>
      <w:r>
        <w:rPr>
          <w:rFonts w:ascii="Times New Roman" w:hint="eastAsia"/>
          <w:sz w:val="24"/>
          <w:szCs w:val="24"/>
        </w:rPr>
        <w:t>分</w:t>
      </w:r>
      <w:r>
        <w:rPr>
          <w:rFonts w:ascii="Times New Roman"/>
          <w:sz w:val="24"/>
          <w:szCs w:val="24"/>
        </w:rPr>
        <w:t>类器具有更好的推广性能，</w:t>
      </w:r>
      <w:r>
        <w:rPr>
          <w:rFonts w:ascii="Times New Roman" w:hint="eastAsia"/>
          <w:sz w:val="24"/>
          <w:szCs w:val="24"/>
        </w:rPr>
        <w:t>既在</w:t>
      </w:r>
      <w:r>
        <w:rPr>
          <w:rFonts w:ascii="Times New Roman"/>
          <w:sz w:val="24"/>
          <w:szCs w:val="24"/>
        </w:rPr>
        <w:t>一定程度上解决了</w:t>
      </w:r>
      <w:r>
        <w:rPr>
          <w:rFonts w:ascii="Times New Roman" w:hint="eastAsia"/>
          <w:sz w:val="24"/>
          <w:szCs w:val="24"/>
        </w:rPr>
        <w:t>类标签数不足的问题，又保留并提取了信息量较大的样本数据</w:t>
      </w:r>
      <w:r>
        <w:rPr>
          <w:rFonts w:ascii="Times New Roman"/>
          <w:sz w:val="24"/>
          <w:szCs w:val="24"/>
        </w:rPr>
        <w:t>。并且，该算法将</w:t>
      </w:r>
      <w:r>
        <w:rPr>
          <w:rFonts w:ascii="Times New Roman" w:hint="eastAsia"/>
          <w:sz w:val="24"/>
          <w:szCs w:val="24"/>
        </w:rPr>
        <w:t>聚</w:t>
      </w:r>
      <w:r>
        <w:rPr>
          <w:rFonts w:ascii="Times New Roman"/>
          <w:sz w:val="24"/>
          <w:szCs w:val="24"/>
        </w:rPr>
        <w:t>类改进</w:t>
      </w:r>
      <w:r>
        <w:rPr>
          <w:rFonts w:ascii="Times New Roman"/>
          <w:i/>
          <w:iCs/>
          <w:sz w:val="24"/>
          <w:szCs w:val="24"/>
        </w:rPr>
        <w:t>K_Means</w:t>
      </w:r>
      <w:r>
        <w:rPr>
          <w:rFonts w:ascii="Times New Roman"/>
          <w:sz w:val="24"/>
          <w:szCs w:val="24"/>
        </w:rPr>
        <w:t>算法与</w:t>
      </w:r>
      <w:r>
        <w:rPr>
          <w:rFonts w:ascii="Times New Roman"/>
          <w:i/>
          <w:iCs/>
          <w:sz w:val="24"/>
          <w:szCs w:val="24"/>
        </w:rPr>
        <w:t>LSTSVM</w:t>
      </w:r>
      <w:r>
        <w:rPr>
          <w:rFonts w:ascii="Times New Roman" w:hint="eastAsia"/>
          <w:sz w:val="24"/>
          <w:szCs w:val="24"/>
        </w:rPr>
        <w:t>分类相</w:t>
      </w:r>
      <w:r>
        <w:rPr>
          <w:rFonts w:ascii="Times New Roman"/>
          <w:sz w:val="24"/>
          <w:szCs w:val="24"/>
        </w:rPr>
        <w:t>结合，在协同</w:t>
      </w:r>
      <w:r>
        <w:rPr>
          <w:rFonts w:ascii="Times New Roman" w:hint="eastAsia"/>
          <w:sz w:val="24"/>
          <w:szCs w:val="24"/>
        </w:rPr>
        <w:t>分</w:t>
      </w:r>
      <w:r>
        <w:rPr>
          <w:rFonts w:ascii="Times New Roman"/>
          <w:sz w:val="24"/>
          <w:szCs w:val="24"/>
        </w:rPr>
        <w:t>类框架下寻求最佳</w:t>
      </w:r>
      <w:r>
        <w:rPr>
          <w:rFonts w:ascii="Times New Roman" w:hint="eastAsia"/>
          <w:sz w:val="24"/>
          <w:szCs w:val="24"/>
        </w:rPr>
        <w:t>终止条件</w:t>
      </w:r>
      <w:r>
        <w:rPr>
          <w:rFonts w:ascii="Times New Roman"/>
          <w:sz w:val="24"/>
          <w:szCs w:val="24"/>
        </w:rPr>
        <w:t>，避免了单独利用</w:t>
      </w:r>
      <w:r>
        <w:rPr>
          <w:rFonts w:ascii="Times New Roman" w:hint="eastAsia"/>
          <w:sz w:val="24"/>
          <w:szCs w:val="24"/>
        </w:rPr>
        <w:t>聚</w:t>
      </w:r>
      <w:r>
        <w:rPr>
          <w:rFonts w:ascii="Times New Roman"/>
          <w:sz w:val="24"/>
          <w:szCs w:val="24"/>
        </w:rPr>
        <w:t>类或</w:t>
      </w:r>
      <w:r>
        <w:rPr>
          <w:rFonts w:ascii="Times New Roman" w:hint="eastAsia"/>
          <w:sz w:val="24"/>
          <w:szCs w:val="24"/>
        </w:rPr>
        <w:t>分</w:t>
      </w:r>
      <w:r>
        <w:rPr>
          <w:rFonts w:ascii="Times New Roman"/>
          <w:sz w:val="24"/>
          <w:szCs w:val="24"/>
        </w:rPr>
        <w:t>类算法进行</w:t>
      </w:r>
      <w:r>
        <w:rPr>
          <w:rFonts w:ascii="Times New Roman"/>
          <w:position w:val="-8"/>
          <w:sz w:val="24"/>
          <w:szCs w:val="24"/>
        </w:rPr>
        <w:object w:dxaOrig="244" w:dyaOrig="320">
          <v:shape id="对象 1420" o:spid="_x0000_i1218" type="#_x0000_t75" style="width:12.5pt;height:16.3pt;mso-position-horizontal-relative:page;mso-position-vertical-relative:page" o:ole="">
            <v:imagedata r:id="rId17" o:title="" cropleft="4369f" cropright="7864f"/>
          </v:shape>
          <o:OLEObject Type="Embed" ProgID="Equation.DSMT4" ShapeID="对象 1420" DrawAspect="Content" ObjectID="_1605559117" r:id="rId469">
            <o:FieldCodes>\* MERGEFORMAT</o:FieldCodes>
          </o:OLEObject>
        </w:object>
      </w:r>
      <w:r>
        <w:rPr>
          <w:rFonts w:ascii="Times New Roman"/>
          <w:sz w:val="24"/>
          <w:szCs w:val="24"/>
        </w:rPr>
        <w:t>类造成的误分率过大问题，因此能够获得比较好的</w:t>
      </w:r>
      <w:r>
        <w:rPr>
          <w:rFonts w:ascii="Times New Roman" w:hint="eastAsia"/>
          <w:sz w:val="24"/>
          <w:szCs w:val="24"/>
        </w:rPr>
        <w:t>半监督分</w:t>
      </w:r>
      <w:r>
        <w:rPr>
          <w:rFonts w:ascii="Times New Roman"/>
          <w:sz w:val="24"/>
          <w:szCs w:val="24"/>
        </w:rPr>
        <w:t>类效果。但是本文方法目标函数需要通过多次迭代得到目标函数最小值，因此迭代运算带来的算法优化问题以及协同</w:t>
      </w:r>
      <w:r>
        <w:rPr>
          <w:rFonts w:ascii="Times New Roman"/>
          <w:position w:val="-8"/>
          <w:sz w:val="24"/>
          <w:szCs w:val="24"/>
        </w:rPr>
        <w:object w:dxaOrig="244" w:dyaOrig="320">
          <v:shape id="对象 1422" o:spid="_x0000_i1219" type="#_x0000_t75" style="width:12.5pt;height:16.3pt;mso-position-horizontal-relative:page;mso-position-vertical-relative:page" o:ole="">
            <v:imagedata r:id="rId17" o:title="" cropleft="4369f" cropright="7864f"/>
          </v:shape>
          <o:OLEObject Type="Embed" ProgID="Equation.DSMT4" ShapeID="对象 1422" DrawAspect="Content" ObjectID="_1605559118" r:id="rId470">
            <o:FieldCodes>\* MERGEFORMAT</o:FieldCodes>
          </o:OLEObject>
        </w:object>
      </w:r>
      <w:r>
        <w:rPr>
          <w:rFonts w:ascii="Times New Roman"/>
          <w:sz w:val="24"/>
          <w:szCs w:val="24"/>
        </w:rPr>
        <w:t>类框架中各约束因子的权重问题将是下一步研究的重点。</w:t>
      </w:r>
    </w:p>
    <w:p w:rsidR="00482280" w:rsidRDefault="00482280">
      <w:pPr>
        <w:pStyle w:val="aa"/>
        <w:spacing w:line="440" w:lineRule="exact"/>
        <w:ind w:firstLine="0"/>
        <w:jc w:val="both"/>
        <w:rPr>
          <w:rFonts w:ascii="Times New Roman"/>
          <w:sz w:val="24"/>
          <w:szCs w:val="24"/>
        </w:rPr>
        <w:sectPr w:rsidR="00482280" w:rsidSect="001568D9">
          <w:headerReference w:type="even" r:id="rId471"/>
          <w:headerReference w:type="default" r:id="rId472"/>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3" w:name="_Toc8254"/>
      <w:r>
        <w:rPr>
          <w:rFonts w:eastAsia="黑体"/>
          <w:b w:val="0"/>
          <w:sz w:val="36"/>
          <w:szCs w:val="36"/>
        </w:rPr>
        <w:lastRenderedPageBreak/>
        <w:t>结</w:t>
      </w:r>
      <w:bookmarkEnd w:id="238"/>
      <w:r>
        <w:rPr>
          <w:rFonts w:eastAsia="黑体"/>
          <w:b w:val="0"/>
          <w:sz w:val="36"/>
          <w:szCs w:val="36"/>
        </w:rPr>
        <w:t xml:space="preserve">    </w:t>
      </w:r>
      <w:r>
        <w:rPr>
          <w:rFonts w:eastAsia="黑体"/>
          <w:b w:val="0"/>
          <w:sz w:val="36"/>
          <w:szCs w:val="36"/>
        </w:rPr>
        <w:t>论</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73"/>
    </w:p>
    <w:p w:rsidR="00482280" w:rsidRDefault="00482280">
      <w:pPr>
        <w:pStyle w:val="aa"/>
        <w:spacing w:line="440" w:lineRule="exact"/>
        <w:ind w:firstLineChars="200" w:firstLine="480"/>
        <w:jc w:val="both"/>
        <w:rPr>
          <w:rFonts w:ascii="Times New Roman"/>
          <w:sz w:val="24"/>
        </w:rPr>
      </w:pPr>
      <w:r>
        <w:rPr>
          <w:rFonts w:ascii="Times New Roman"/>
          <w:sz w:val="24"/>
        </w:rPr>
        <w:t>随着</w:t>
      </w:r>
      <w:r>
        <w:rPr>
          <w:rFonts w:ascii="Times New Roman"/>
          <w:sz w:val="24"/>
          <w:szCs w:val="24"/>
        </w:rPr>
        <w:t>遥感</w:t>
      </w:r>
      <w:r>
        <w:rPr>
          <w:rFonts w:ascii="Times New Roman"/>
          <w:sz w:val="24"/>
        </w:rPr>
        <w:t>技术的不断进步，高</w:t>
      </w:r>
      <w:r>
        <w:rPr>
          <w:rFonts w:ascii="Times New Roman" w:hint="eastAsia"/>
          <w:sz w:val="24"/>
        </w:rPr>
        <w:t>光</w:t>
      </w:r>
      <w:r>
        <w:rPr>
          <w:rFonts w:ascii="Times New Roman"/>
          <w:sz w:val="24"/>
          <w:szCs w:val="24"/>
        </w:rPr>
        <w:t>谱</w:t>
      </w:r>
      <w:r>
        <w:rPr>
          <w:rFonts w:ascii="Times New Roman"/>
          <w:sz w:val="24"/>
        </w:rPr>
        <w:t>遥感技术得到了迅速的发展与应用，随之而来的高</w:t>
      </w:r>
      <w:r>
        <w:rPr>
          <w:rFonts w:ascii="Times New Roman" w:hint="eastAsia"/>
          <w:sz w:val="24"/>
        </w:rPr>
        <w:t>光</w:t>
      </w:r>
      <w:r>
        <w:rPr>
          <w:rFonts w:ascii="Times New Roman"/>
          <w:sz w:val="24"/>
          <w:szCs w:val="24"/>
        </w:rPr>
        <w:t>谱</w:t>
      </w:r>
      <w:r>
        <w:rPr>
          <w:rFonts w:ascii="Times New Roman"/>
          <w:sz w:val="24"/>
        </w:rPr>
        <w:t>数据处理问题成了近年来的研究热点。高</w:t>
      </w:r>
      <w:r>
        <w:rPr>
          <w:rFonts w:ascii="Times New Roman" w:hint="eastAsia"/>
          <w:sz w:val="24"/>
        </w:rPr>
        <w:t>光</w:t>
      </w:r>
      <w:r>
        <w:rPr>
          <w:rFonts w:ascii="Times New Roman"/>
          <w:sz w:val="24"/>
          <w:szCs w:val="24"/>
        </w:rPr>
        <w:t>谱</w:t>
      </w:r>
      <w:r>
        <w:rPr>
          <w:rFonts w:ascii="Times New Roman"/>
          <w:sz w:val="24"/>
        </w:rPr>
        <w:t>遥感</w:t>
      </w:r>
      <w:r>
        <w:rPr>
          <w:rFonts w:ascii="Times New Roman" w:hint="eastAsia"/>
          <w:sz w:val="24"/>
        </w:rPr>
        <w:t>图</w:t>
      </w:r>
      <w:r>
        <w:rPr>
          <w:rFonts w:ascii="Times New Roman"/>
          <w:sz w:val="24"/>
          <w:szCs w:val="24"/>
        </w:rPr>
        <w:t>像</w:t>
      </w:r>
      <w:r>
        <w:rPr>
          <w:rFonts w:ascii="Times New Roman"/>
          <w:sz w:val="24"/>
        </w:rPr>
        <w:t>具有图谱合一的特性，丰富的地物</w:t>
      </w:r>
      <w:r>
        <w:rPr>
          <w:rFonts w:ascii="Times New Roman"/>
          <w:position w:val="-8"/>
          <w:sz w:val="24"/>
          <w:szCs w:val="24"/>
        </w:rPr>
        <w:object w:dxaOrig="240" w:dyaOrig="320">
          <v:shape id="对象 981" o:spid="_x0000_i1220" type="#_x0000_t75" style="width:12.5pt;height:16.3pt;mso-position-horizontal-relative:page;mso-position-vertical-relative:page" o:ole="">
            <v:imagedata r:id="rId13" o:title="" cropleft="6991f" cropright="6117f"/>
          </v:shape>
          <o:OLEObject Type="Embed" ProgID="Equation.DSMT4" ShapeID="对象 981" DrawAspect="Content" ObjectID="_1605559119" r:id="rId473">
            <o:FieldCodes>\* MERGEFORMAT</o:FieldCodes>
          </o:OLEObject>
        </w:object>
      </w:r>
      <w:r>
        <w:rPr>
          <w:rFonts w:ascii="Times New Roman"/>
          <w:sz w:val="24"/>
          <w:szCs w:val="24"/>
        </w:rPr>
        <w:t>谱</w:t>
      </w:r>
      <w:r>
        <w:rPr>
          <w:rFonts w:ascii="Times New Roman"/>
          <w:sz w:val="24"/>
        </w:rPr>
        <w:t>信息有效地减少了</w:t>
      </w:r>
      <w:r>
        <w:rPr>
          <w:rFonts w:ascii="Times New Roman" w:hint="eastAsia"/>
          <w:sz w:val="24"/>
        </w:rPr>
        <w:t>分</w:t>
      </w:r>
      <w:r>
        <w:rPr>
          <w:rFonts w:ascii="Times New Roman"/>
          <w:sz w:val="24"/>
          <w:szCs w:val="24"/>
        </w:rPr>
        <w:t>类</w:t>
      </w:r>
      <w:r>
        <w:rPr>
          <w:rFonts w:ascii="Times New Roman"/>
          <w:sz w:val="24"/>
        </w:rPr>
        <w:t>过程中由于缺少</w:t>
      </w:r>
      <w:r>
        <w:rPr>
          <w:rFonts w:ascii="Times New Roman" w:hint="eastAsia"/>
          <w:sz w:val="24"/>
        </w:rPr>
        <w:t>光</w:t>
      </w:r>
      <w:r>
        <w:rPr>
          <w:rFonts w:ascii="Times New Roman"/>
          <w:sz w:val="24"/>
          <w:szCs w:val="24"/>
        </w:rPr>
        <w:t>谱</w:t>
      </w:r>
      <w:r>
        <w:rPr>
          <w:rFonts w:ascii="Times New Roman"/>
          <w:sz w:val="24"/>
        </w:rPr>
        <w:t>而造成的类别不确定性。高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有标签样本的稀缺性使得其有</w:t>
      </w:r>
      <w:r>
        <w:rPr>
          <w:rFonts w:ascii="Times New Roman"/>
          <w:position w:val="-6"/>
          <w:sz w:val="24"/>
          <w:szCs w:val="24"/>
        </w:rPr>
        <w:object w:dxaOrig="243" w:dyaOrig="300">
          <v:shape id="对象 2158" o:spid="_x0000_i1221" type="#_x0000_t75" style="width:12.5pt;height:15.05pt;mso-position-horizontal-relative:page;mso-position-vertical-relative:page" o:ole="">
            <v:imagedata r:id="rId19" o:title="" cropleft="6117f" cropright="6335f"/>
          </v:shape>
          <o:OLEObject Type="Embed" ProgID="Equation.DSMT4" ShapeID="对象 2158" DrawAspect="Content" ObjectID="_1605559120" r:id="rId474">
            <o:FieldCodes>\* MERGEFORMAT</o:FieldCodes>
          </o:OLEObject>
        </w:objec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往往难以获得理想的精度，在这一大背景下，将无</w:t>
      </w:r>
      <w:r>
        <w:rPr>
          <w:rFonts w:ascii="Times New Roman" w:hint="eastAsia"/>
          <w:sz w:val="24"/>
        </w:rPr>
        <w:t>监</w:t>
      </w:r>
      <w:r>
        <w:rPr>
          <w:rFonts w:ascii="Times New Roman"/>
          <w:sz w:val="24"/>
          <w:szCs w:val="24"/>
        </w:rPr>
        <w:t>督</w:t>
      </w:r>
      <w:r>
        <w:rPr>
          <w:rFonts w:ascii="Times New Roman" w:hint="eastAsia"/>
          <w:sz w:val="24"/>
          <w:szCs w:val="24"/>
        </w:rPr>
        <w:t>聚</w:t>
      </w:r>
      <w:r>
        <w:rPr>
          <w:rFonts w:ascii="Times New Roman"/>
          <w:sz w:val="24"/>
          <w:szCs w:val="24"/>
        </w:rPr>
        <w:t>类</w:t>
      </w:r>
      <w:r>
        <w:rPr>
          <w:rFonts w:ascii="Times New Roman"/>
          <w:sz w:val="24"/>
        </w:rPr>
        <w:t>算法与传统</w:t>
      </w:r>
      <w:r>
        <w:rPr>
          <w:rFonts w:ascii="Times New Roman" w:hint="eastAsia"/>
          <w:sz w:val="24"/>
        </w:rPr>
        <w:t>监督</w:t>
      </w:r>
      <w:r>
        <w:rPr>
          <w:rFonts w:ascii="Times New Roman"/>
          <w:sz w:val="24"/>
        </w:rPr>
        <w:t>算法相结合是高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sz w:val="24"/>
        </w:rPr>
        <w:t>的研究重点方向</w:t>
      </w:r>
      <w:r>
        <w:rPr>
          <w:rFonts w:ascii="Times New Roman" w:hint="eastAsia"/>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现有的高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模型大多没有充分利用</w:t>
      </w:r>
      <w:r>
        <w:rPr>
          <w:rFonts w:ascii="Times New Roman" w:hint="eastAsia"/>
          <w:sz w:val="24"/>
        </w:rPr>
        <w:t>聚</w:t>
      </w:r>
      <w:r>
        <w:rPr>
          <w:rFonts w:ascii="Times New Roman"/>
          <w:sz w:val="24"/>
          <w:szCs w:val="24"/>
        </w:rPr>
        <w:t>类</w:t>
      </w:r>
      <w:r>
        <w:rPr>
          <w:rFonts w:ascii="Times New Roman"/>
          <w:sz w:val="24"/>
        </w:rPr>
        <w:t>特征，</w:t>
      </w:r>
      <w:r>
        <w:rPr>
          <w:rFonts w:ascii="Times New Roman" w:hint="eastAsia"/>
          <w:sz w:val="24"/>
        </w:rPr>
        <w:t>导致一些有价值的邻域样本无法增选为有标签样本。</w:t>
      </w:r>
      <w:r>
        <w:rPr>
          <w:rFonts w:ascii="Times New Roman"/>
          <w:sz w:val="24"/>
        </w:rPr>
        <w:t>本课题从这一点出发，</w:t>
      </w:r>
      <w:r>
        <w:rPr>
          <w:rFonts w:ascii="Times New Roman" w:hint="eastAsia"/>
          <w:sz w:val="24"/>
        </w:rPr>
        <w:t>以提高分类算法精度为目的，</w:t>
      </w:r>
      <w:r>
        <w:rPr>
          <w:rFonts w:ascii="Times New Roman"/>
          <w:sz w:val="24"/>
        </w:rPr>
        <w:t>对</w:t>
      </w:r>
      <w:r>
        <w:rPr>
          <w:rFonts w:ascii="Times New Roman" w:hint="eastAsia"/>
          <w:sz w:val="24"/>
        </w:rPr>
        <w:t>聚</w:t>
      </w:r>
      <w:r>
        <w:rPr>
          <w:rFonts w:ascii="Times New Roman"/>
          <w:sz w:val="24"/>
          <w:szCs w:val="24"/>
        </w:rPr>
        <w:t>类</w:t>
      </w:r>
      <w:r>
        <w:rPr>
          <w:rFonts w:ascii="Times New Roman"/>
          <w:sz w:val="24"/>
        </w:rPr>
        <w:t>与</w:t>
      </w:r>
      <w:r>
        <w:rPr>
          <w:rFonts w:ascii="Times New Roman" w:hint="eastAsia"/>
          <w:sz w:val="24"/>
        </w:rPr>
        <w:t>分</w:t>
      </w:r>
      <w:r>
        <w:rPr>
          <w:rFonts w:ascii="Times New Roman"/>
          <w:sz w:val="24"/>
          <w:szCs w:val="24"/>
        </w:rPr>
        <w:t>类</w:t>
      </w:r>
      <w:r>
        <w:rPr>
          <w:rFonts w:ascii="Times New Roman"/>
          <w:sz w:val="24"/>
        </w:rPr>
        <w:t>相融合的高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w:t>
      </w:r>
      <w:r>
        <w:rPr>
          <w:rFonts w:ascii="Times New Roman"/>
          <w:sz w:val="24"/>
        </w:rPr>
        <w:t>模型进行了深入研究，总结概括如下：</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）对课题的研究背景进行了研究，了解高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数据处理的研究现状。通过对成像</w:t>
      </w:r>
      <w:r>
        <w:rPr>
          <w:rFonts w:ascii="Times New Roman" w:hint="eastAsia"/>
          <w:sz w:val="24"/>
        </w:rPr>
        <w:t>光</w:t>
      </w:r>
      <w:r>
        <w:rPr>
          <w:rFonts w:ascii="Times New Roman"/>
          <w:sz w:val="24"/>
          <w:szCs w:val="24"/>
        </w:rPr>
        <w:t>谱</w:t>
      </w:r>
      <w:r>
        <w:rPr>
          <w:rFonts w:ascii="Times New Roman"/>
          <w:sz w:val="24"/>
        </w:rPr>
        <w:t>技术的在</w:t>
      </w:r>
      <w:r>
        <w:rPr>
          <w:rFonts w:ascii="Times New Roman" w:hint="eastAsia"/>
          <w:sz w:val="24"/>
        </w:rPr>
        <w:t>光</w:t>
      </w:r>
      <w:r>
        <w:rPr>
          <w:rFonts w:ascii="Times New Roman"/>
          <w:sz w:val="24"/>
          <w:szCs w:val="24"/>
        </w:rPr>
        <w:t>谱</w:t>
      </w:r>
      <w:r>
        <w:rPr>
          <w:rFonts w:ascii="Times New Roman"/>
          <w:sz w:val="24"/>
        </w:rPr>
        <w:t>空间和</w:t>
      </w:r>
      <w:r>
        <w:rPr>
          <w:rFonts w:ascii="Times New Roman" w:hint="eastAsia"/>
          <w:sz w:val="24"/>
        </w:rPr>
        <w:t>图</w:t>
      </w:r>
      <w:r>
        <w:rPr>
          <w:rFonts w:ascii="Times New Roman"/>
          <w:sz w:val="24"/>
          <w:szCs w:val="24"/>
        </w:rPr>
        <w:t>像</w:t>
      </w:r>
      <w:r>
        <w:rPr>
          <w:rFonts w:ascii="Times New Roman"/>
          <w:sz w:val="24"/>
        </w:rPr>
        <w:t>空间的成像机理研究，深入理解了高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数据的特点，为接下来高</w:t>
      </w:r>
      <w:r>
        <w:rPr>
          <w:rFonts w:ascii="Times New Roman" w:hint="eastAsia"/>
          <w:sz w:val="24"/>
        </w:rPr>
        <w:t>光</w:t>
      </w:r>
      <w:r>
        <w:rPr>
          <w:rFonts w:ascii="Times New Roman"/>
          <w:sz w:val="24"/>
          <w:szCs w:val="24"/>
        </w:rPr>
        <w:t>谱</w:t>
      </w:r>
      <w:r>
        <w:rPr>
          <w:rFonts w:ascii="Times New Roman"/>
          <w:sz w:val="24"/>
        </w:rPr>
        <w:t>数据</w:t>
      </w:r>
      <w:r>
        <w:rPr>
          <w:rFonts w:ascii="Times New Roman" w:hint="eastAsia"/>
          <w:sz w:val="24"/>
        </w:rPr>
        <w:t>半监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算法研究奠定了</w:t>
      </w:r>
      <w:r>
        <w:rPr>
          <w:rFonts w:ascii="Times New Roman" w:hint="eastAsia"/>
          <w:sz w:val="24"/>
        </w:rPr>
        <w:t>理论</w:t>
      </w:r>
      <w:r>
        <w:rPr>
          <w:rFonts w:ascii="Times New Roman"/>
          <w:sz w:val="24"/>
        </w:rPr>
        <w:t>基础。</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）研究了高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聚</w:t>
      </w:r>
      <w:r>
        <w:rPr>
          <w:rFonts w:ascii="Times New Roman"/>
          <w:sz w:val="24"/>
          <w:szCs w:val="24"/>
        </w:rPr>
        <w:t>类</w:t>
      </w:r>
      <w:r>
        <w:rPr>
          <w:rFonts w:ascii="Times New Roman" w:hint="eastAsia"/>
          <w:sz w:val="24"/>
          <w:szCs w:val="24"/>
        </w:rPr>
        <w:t>算</w:t>
      </w:r>
      <w:r>
        <w:rPr>
          <w:rFonts w:ascii="Times New Roman"/>
          <w:sz w:val="24"/>
        </w:rPr>
        <w:t>法的理论基础。在介绍</w:t>
      </w:r>
      <w:r>
        <w:rPr>
          <w:rFonts w:ascii="Times New Roman" w:hint="eastAsia"/>
          <w:sz w:val="24"/>
        </w:rPr>
        <w:t>和提出聚</w:t>
      </w:r>
      <w:r>
        <w:rPr>
          <w:rFonts w:ascii="Times New Roman"/>
          <w:sz w:val="24"/>
          <w:szCs w:val="24"/>
        </w:rPr>
        <w:t>类</w:t>
      </w:r>
      <w:r>
        <w:rPr>
          <w:rFonts w:ascii="Times New Roman"/>
          <w:sz w:val="24"/>
        </w:rPr>
        <w:t>算法的流程与评价标准的同时，针对传统</w:t>
      </w:r>
      <w:r>
        <w:rPr>
          <w:rFonts w:ascii="Times New Roman" w:hint="eastAsia"/>
          <w:sz w:val="24"/>
        </w:rPr>
        <w:t>聚</w:t>
      </w:r>
      <w:r>
        <w:rPr>
          <w:rFonts w:ascii="Times New Roman"/>
          <w:sz w:val="24"/>
          <w:szCs w:val="24"/>
        </w:rPr>
        <w:t>类</w:t>
      </w:r>
      <w:r>
        <w:rPr>
          <w:rFonts w:ascii="Times New Roman"/>
          <w:sz w:val="24"/>
        </w:rPr>
        <w:t>算法应用于高</w:t>
      </w:r>
      <w:r>
        <w:rPr>
          <w:rFonts w:ascii="Times New Roman" w:hint="eastAsia"/>
          <w:sz w:val="24"/>
        </w:rPr>
        <w:t>光</w:t>
      </w:r>
      <w:r>
        <w:rPr>
          <w:rFonts w:ascii="Times New Roman"/>
          <w:sz w:val="24"/>
          <w:szCs w:val="24"/>
        </w:rPr>
        <w:t>谱</w:t>
      </w:r>
      <w:r>
        <w:rPr>
          <w:rFonts w:ascii="Times New Roman"/>
          <w:sz w:val="24"/>
        </w:rPr>
        <w:t>环境的不足之处，提出了预</w:t>
      </w:r>
      <w:r>
        <w:rPr>
          <w:rFonts w:ascii="Times New Roman" w:hint="eastAsia"/>
          <w:sz w:val="24"/>
        </w:rPr>
        <w:t>聚</w:t>
      </w:r>
      <w:r>
        <w:rPr>
          <w:rFonts w:ascii="Times New Roman"/>
          <w:sz w:val="24"/>
          <w:szCs w:val="24"/>
        </w:rPr>
        <w:t>类</w:t>
      </w:r>
      <w:r>
        <w:rPr>
          <w:rFonts w:ascii="Times New Roman"/>
          <w:sz w:val="24"/>
        </w:rPr>
        <w:t>和改变样本距离度量标准两种改进思路，为</w:t>
      </w:r>
      <w:r>
        <w:rPr>
          <w:rFonts w:ascii="Times New Roman"/>
          <w:i/>
          <w:iCs/>
          <w:sz w:val="24"/>
        </w:rPr>
        <w:t>K_Medoids</w:t>
      </w:r>
      <w:r>
        <w:rPr>
          <w:rFonts w:ascii="Times New Roman"/>
          <w:sz w:val="24"/>
        </w:rPr>
        <w:t>和</w:t>
      </w:r>
      <w:r>
        <w:rPr>
          <w:rFonts w:ascii="Times New Roman"/>
          <w:i/>
          <w:iCs/>
          <w:sz w:val="24"/>
        </w:rPr>
        <w:t>K_Means</w:t>
      </w:r>
      <w:r>
        <w:rPr>
          <w:rFonts w:ascii="Times New Roman" w:hint="eastAsia"/>
          <w:sz w:val="24"/>
        </w:rPr>
        <w:t>聚</w:t>
      </w:r>
      <w:r>
        <w:rPr>
          <w:rFonts w:ascii="Times New Roman"/>
          <w:sz w:val="24"/>
          <w:szCs w:val="24"/>
        </w:rPr>
        <w:t>类</w:t>
      </w:r>
      <w:r>
        <w:rPr>
          <w:rFonts w:ascii="Times New Roman"/>
          <w:sz w:val="24"/>
        </w:rPr>
        <w:t>算法的改进和使用打下了理论基础。为了选取合适的高</w:t>
      </w:r>
      <w:r>
        <w:rPr>
          <w:rFonts w:ascii="Times New Roman"/>
          <w:position w:val="-8"/>
          <w:sz w:val="24"/>
          <w:szCs w:val="24"/>
        </w:rPr>
        <w:object w:dxaOrig="240" w:dyaOrig="320">
          <v:shape id="对象 892" o:spid="_x0000_i1222" type="#_x0000_t75" style="width:12.5pt;height:16.3pt;mso-position-horizontal-relative:page;mso-position-vertical-relative:page" o:ole="">
            <v:imagedata r:id="rId13" o:title="" cropleft="6991f" cropright="6117f"/>
          </v:shape>
          <o:OLEObject Type="Embed" ProgID="Equation.DSMT4" ShapeID="对象 892" DrawAspect="Content" ObjectID="_1605559121" r:id="rId475">
            <o:FieldCodes>\* MERGEFORMAT</o:FieldCodes>
          </o:OLEObject>
        </w:object>
      </w:r>
      <w:r>
        <w:rPr>
          <w:rFonts w:ascii="Times New Roman"/>
          <w:sz w:val="24"/>
          <w:szCs w:val="24"/>
        </w:rPr>
        <w:t>谱</w:t>
      </w:r>
      <w:r>
        <w:rPr>
          <w:rFonts w:ascii="Times New Roman"/>
          <w:position w:val="-8"/>
          <w:sz w:val="24"/>
          <w:szCs w:val="24"/>
        </w:rPr>
        <w:object w:dxaOrig="242" w:dyaOrig="320">
          <v:shape id="对象 2053" o:spid="_x0000_i1223" type="#_x0000_t75" style="width:12.5pt;height:16.3pt;mso-position-horizontal-relative:page;mso-position-vertical-relative:page" o:ole="">
            <v:imagedata r:id="rId15" o:title="" cropright="8691f"/>
          </v:shape>
          <o:OLEObject Type="Embed" ProgID="Equation.DSMT4" ShapeID="对象 2053" DrawAspect="Content" ObjectID="_1605559122" r:id="rId476">
            <o:FieldCodes>\* MERGEFORMAT</o:FieldCodes>
          </o:OLEObject>
        </w:object>
      </w:r>
      <w:r>
        <w:rPr>
          <w:rFonts w:ascii="Times New Roman"/>
          <w:sz w:val="24"/>
          <w:szCs w:val="24"/>
        </w:rPr>
        <w:t>像</w:t>
      </w:r>
      <w:r>
        <w:rPr>
          <w:rFonts w:ascii="Times New Roman"/>
          <w:position w:val="-8"/>
          <w:sz w:val="24"/>
          <w:szCs w:val="24"/>
        </w:rPr>
        <w:object w:dxaOrig="255" w:dyaOrig="320">
          <v:shape id="对象 2052" o:spid="_x0000_i1224" type="#_x0000_t75" style="width:13.15pt;height:16.3pt;mso-position-horizontal-relative:page;mso-position-vertical-relative:page" o:ole="">
            <v:imagedata r:id="rId11" o:title="" cropright="9830f"/>
          </v:shape>
          <o:OLEObject Type="Embed" ProgID="Equation.DSMT4" ShapeID="对象 2052" DrawAspect="Content" ObjectID="_1605559123" r:id="rId477">
            <o:FieldCodes>\* MERGEFORMAT</o:FieldCodes>
          </o:OLEObject>
        </w:object>
      </w:r>
      <w:r>
        <w:rPr>
          <w:rFonts w:ascii="Times New Roman"/>
          <w:sz w:val="24"/>
          <w:szCs w:val="24"/>
        </w:rPr>
        <w:t>类</w:t>
      </w:r>
      <w:r>
        <w:rPr>
          <w:rFonts w:ascii="Times New Roman"/>
          <w:sz w:val="24"/>
        </w:rPr>
        <w:t>算法，对几种经典的传统</w:t>
      </w:r>
      <w:r>
        <w:rPr>
          <w:rFonts w:ascii="Times New Roman"/>
          <w:position w:val="-8"/>
          <w:sz w:val="24"/>
          <w:szCs w:val="24"/>
        </w:rPr>
        <w:object w:dxaOrig="255" w:dyaOrig="320">
          <v:shape id="对象 1781" o:spid="_x0000_i1225" type="#_x0000_t75" style="width:13.15pt;height:16.3pt;mso-position-horizontal-relative:page;mso-position-vertical-relative:page" o:ole="">
            <v:imagedata r:id="rId11" o:title="" cropright="9830f"/>
          </v:shape>
          <o:OLEObject Type="Embed" ProgID="Equation.DSMT4" ShapeID="对象 1781" DrawAspect="Content" ObjectID="_1605559124" r:id="rId478">
            <o:FieldCodes>\* MERGEFORMAT</o:FieldCodes>
          </o:OLEObject>
        </w:object>
      </w:r>
      <w:r>
        <w:rPr>
          <w:rFonts w:ascii="Times New Roman"/>
          <w:sz w:val="24"/>
          <w:szCs w:val="24"/>
        </w:rPr>
        <w:t>类</w:t>
      </w:r>
      <w:r>
        <w:rPr>
          <w:rFonts w:ascii="Times New Roman"/>
          <w:sz w:val="24"/>
        </w:rPr>
        <w:t>算法在高</w:t>
      </w:r>
      <w:r>
        <w:rPr>
          <w:rFonts w:ascii="Times New Roman"/>
          <w:position w:val="-8"/>
          <w:sz w:val="24"/>
          <w:szCs w:val="24"/>
        </w:rPr>
        <w:object w:dxaOrig="240" w:dyaOrig="320">
          <v:shape id="对象 893" o:spid="_x0000_i1226" type="#_x0000_t75" style="width:12.5pt;height:16.3pt;mso-position-horizontal-relative:page;mso-position-vertical-relative:page" o:ole="">
            <v:imagedata r:id="rId13" o:title="" cropleft="6991f" cropright="6117f"/>
          </v:shape>
          <o:OLEObject Type="Embed" ProgID="Equation.DSMT4" ShapeID="对象 893" DrawAspect="Content" ObjectID="_1605559125" r:id="rId479">
            <o:FieldCodes>\* MERGEFORMAT</o:FieldCodes>
          </o:OLEObject>
        </w:object>
      </w:r>
      <w:r>
        <w:rPr>
          <w:rFonts w:ascii="Times New Roman"/>
          <w:sz w:val="24"/>
          <w:szCs w:val="24"/>
        </w:rPr>
        <w:t>谱</w:t>
      </w:r>
      <w:r>
        <w:rPr>
          <w:rFonts w:ascii="Times New Roman"/>
          <w:position w:val="-8"/>
          <w:sz w:val="24"/>
          <w:szCs w:val="24"/>
        </w:rPr>
        <w:object w:dxaOrig="242" w:dyaOrig="320">
          <v:shape id="对象 2054" o:spid="_x0000_i1227" type="#_x0000_t75" style="width:12.5pt;height:16.3pt;mso-position-horizontal-relative:page;mso-position-vertical-relative:page" o:ole="">
            <v:imagedata r:id="rId15" o:title="" cropright="8691f"/>
          </v:shape>
          <o:OLEObject Type="Embed" ProgID="Equation.DSMT4" ShapeID="对象 2054" DrawAspect="Content" ObjectID="_1605559126" r:id="rId480">
            <o:FieldCodes>\* MERGEFORMAT</o:FieldCodes>
          </o:OLEObject>
        </w:object>
      </w:r>
      <w:r>
        <w:rPr>
          <w:rFonts w:ascii="Times New Roman"/>
          <w:sz w:val="24"/>
          <w:szCs w:val="24"/>
        </w:rPr>
        <w:t>像</w:t>
      </w:r>
      <w:r>
        <w:rPr>
          <w:rFonts w:ascii="Times New Roman"/>
          <w:sz w:val="24"/>
        </w:rPr>
        <w:t>上进行了尝试性的</w:t>
      </w:r>
      <w:r>
        <w:rPr>
          <w:rFonts w:ascii="Times New Roman" w:hint="eastAsia"/>
          <w:sz w:val="24"/>
        </w:rPr>
        <w:t>聚</w:t>
      </w:r>
      <w:r>
        <w:rPr>
          <w:rFonts w:ascii="Times New Roman"/>
          <w:sz w:val="24"/>
          <w:szCs w:val="24"/>
        </w:rPr>
        <w:t>类</w:t>
      </w:r>
      <w:r>
        <w:rPr>
          <w:rFonts w:ascii="Times New Roman"/>
          <w:sz w:val="24"/>
        </w:rPr>
        <w:t>仿真实验，选取出</w:t>
      </w:r>
      <w:r>
        <w:rPr>
          <w:rFonts w:ascii="Times New Roman" w:hint="eastAsia"/>
          <w:sz w:val="24"/>
        </w:rPr>
        <w:t>聚</w:t>
      </w:r>
      <w:r>
        <w:rPr>
          <w:rFonts w:ascii="Times New Roman"/>
          <w:sz w:val="24"/>
          <w:szCs w:val="24"/>
        </w:rPr>
        <w:t>类</w:t>
      </w:r>
      <w:r>
        <w:rPr>
          <w:rFonts w:ascii="Times New Roman"/>
          <w:sz w:val="24"/>
        </w:rPr>
        <w:t>效果较好的算法作为改进的母本。并且通过实验验证了提出的预</w:t>
      </w:r>
      <w:r>
        <w:rPr>
          <w:rFonts w:ascii="Times New Roman"/>
          <w:sz w:val="24"/>
          <w:szCs w:val="24"/>
        </w:rPr>
        <w:t>类</w:t>
      </w:r>
      <w:r>
        <w:rPr>
          <w:rFonts w:ascii="Times New Roman"/>
          <w:sz w:val="24"/>
        </w:rPr>
        <w:t>算法对传统</w:t>
      </w:r>
      <w:r>
        <w:rPr>
          <w:rFonts w:ascii="Times New Roman" w:hint="eastAsia"/>
          <w:sz w:val="24"/>
        </w:rPr>
        <w:t>聚</w:t>
      </w:r>
      <w:r>
        <w:rPr>
          <w:rFonts w:ascii="Times New Roman"/>
          <w:sz w:val="24"/>
          <w:szCs w:val="24"/>
        </w:rPr>
        <w:t>类</w:t>
      </w:r>
      <w:r>
        <w:rPr>
          <w:rFonts w:ascii="Times New Roman"/>
          <w:sz w:val="24"/>
        </w:rPr>
        <w:t>算法具有一定的改进作用。</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）研究了高</w:t>
      </w:r>
      <w:r>
        <w:rPr>
          <w:rFonts w:ascii="Times New Roman"/>
          <w:position w:val="-8"/>
          <w:sz w:val="24"/>
          <w:szCs w:val="24"/>
        </w:rPr>
        <w:object w:dxaOrig="240" w:dyaOrig="320">
          <v:shape id="对象 894" o:spid="_x0000_i1228" type="#_x0000_t75" style="width:12.5pt;height:16.3pt;mso-position-horizontal-relative:page;mso-position-vertical-relative:page" o:ole="">
            <v:imagedata r:id="rId13" o:title="" cropleft="6991f" cropright="6117f"/>
          </v:shape>
          <o:OLEObject Type="Embed" ProgID="Equation.DSMT4" ShapeID="对象 894" DrawAspect="Content" ObjectID="_1605559127" r:id="rId481">
            <o:FieldCodes>\* MERGEFORMAT</o:FieldCodes>
          </o:OLEObject>
        </w:object>
      </w:r>
      <w:r>
        <w:rPr>
          <w:rFonts w:ascii="Times New Roman"/>
          <w:sz w:val="24"/>
          <w:szCs w:val="24"/>
        </w:rPr>
        <w:t>谱</w:t>
      </w:r>
      <w:r>
        <w:rPr>
          <w:rFonts w:ascii="Times New Roman"/>
          <w:position w:val="-8"/>
          <w:sz w:val="24"/>
          <w:szCs w:val="24"/>
        </w:rPr>
        <w:object w:dxaOrig="242" w:dyaOrig="320">
          <v:shape id="对象 2056" o:spid="_x0000_i1229" type="#_x0000_t75" style="width:12.5pt;height:16.3pt;mso-position-horizontal-relative:page;mso-position-vertical-relative:page" o:ole="">
            <v:imagedata r:id="rId15" o:title="" cropright="8691f"/>
          </v:shape>
          <o:OLEObject Type="Embed" ProgID="Equation.DSMT4" ShapeID="对象 2056" DrawAspect="Content" ObjectID="_1605559128" r:id="rId482">
            <o:FieldCodes>\* MERGEFORMAT</o:FieldCodes>
          </o:OLEObject>
        </w:object>
      </w:r>
      <w:r>
        <w:rPr>
          <w:rFonts w:ascii="Times New Roman"/>
          <w:sz w:val="24"/>
          <w:szCs w:val="24"/>
        </w:rPr>
        <w:t>像</w:t>
      </w:r>
      <w:r>
        <w:rPr>
          <w:rFonts w:ascii="Times New Roman"/>
          <w:position w:val="-8"/>
          <w:sz w:val="24"/>
          <w:szCs w:val="24"/>
        </w:rPr>
        <w:object w:dxaOrig="244" w:dyaOrig="320">
          <v:shape id="对象 2055" o:spid="_x0000_i1230" type="#_x0000_t75" style="width:12.5pt;height:16.3pt;mso-position-horizontal-relative:page;mso-position-vertical-relative:page" o:ole="">
            <v:imagedata r:id="rId17" o:title="" cropleft="4369f" cropright="7864f"/>
          </v:shape>
          <o:OLEObject Type="Embed" ProgID="Equation.DSMT4" ShapeID="对象 2055" DrawAspect="Content" ObjectID="_1605559129" r:id="rId483">
            <o:FieldCodes>\* MERGEFORMAT</o:FieldCodes>
          </o:OLEObject>
        </w:object>
      </w:r>
      <w:r>
        <w:rPr>
          <w:rFonts w:ascii="Times New Roman"/>
          <w:sz w:val="24"/>
          <w:szCs w:val="24"/>
        </w:rPr>
        <w:t>类算法理论基础。除了介绍高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类流程与评价标准以外，还较为详细的介绍了传统</w:t>
      </w:r>
      <w:r>
        <w:rPr>
          <w:rFonts w:ascii="Times New Roman" w:hint="eastAsia"/>
          <w:sz w:val="24"/>
          <w:szCs w:val="24"/>
        </w:rPr>
        <w:t>监</w:t>
      </w:r>
      <w:r>
        <w:rPr>
          <w:rFonts w:ascii="Times New Roman"/>
          <w:sz w:val="24"/>
          <w:szCs w:val="24"/>
        </w:rPr>
        <w:t>督与半</w:t>
      </w:r>
      <w:r>
        <w:rPr>
          <w:rFonts w:ascii="Times New Roman" w:hint="eastAsia"/>
          <w:sz w:val="24"/>
          <w:szCs w:val="24"/>
        </w:rPr>
        <w:t>监</w:t>
      </w:r>
      <w:r>
        <w:rPr>
          <w:rFonts w:ascii="Times New Roman"/>
          <w:sz w:val="24"/>
          <w:szCs w:val="24"/>
        </w:rPr>
        <w:t>督算法，基于空间信息的</w:t>
      </w:r>
      <w:r>
        <w:rPr>
          <w:rFonts w:ascii="Times New Roman" w:hint="eastAsia"/>
          <w:sz w:val="24"/>
          <w:szCs w:val="24"/>
        </w:rPr>
        <w:t>分</w:t>
      </w:r>
      <w:r>
        <w:rPr>
          <w:rFonts w:ascii="Times New Roman"/>
          <w:sz w:val="24"/>
          <w:szCs w:val="24"/>
        </w:rPr>
        <w:t>类算法以及孪生</w:t>
      </w:r>
      <w:r>
        <w:rPr>
          <w:rFonts w:ascii="Times New Roman"/>
          <w:i/>
          <w:iCs/>
          <w:sz w:val="24"/>
          <w:szCs w:val="24"/>
        </w:rPr>
        <w:t>SVM</w:t>
      </w:r>
      <w:r>
        <w:rPr>
          <w:rFonts w:ascii="Times New Roman"/>
          <w:sz w:val="24"/>
          <w:szCs w:val="24"/>
        </w:rPr>
        <w:t>，为半</w:t>
      </w:r>
      <w:r>
        <w:rPr>
          <w:rFonts w:ascii="Times New Roman" w:hint="eastAsia"/>
          <w:sz w:val="24"/>
          <w:szCs w:val="24"/>
        </w:rPr>
        <w:t>监</w:t>
      </w:r>
      <w:r>
        <w:rPr>
          <w:rFonts w:ascii="Times New Roman"/>
          <w:sz w:val="24"/>
          <w:szCs w:val="24"/>
        </w:rPr>
        <w:t>督</w:t>
      </w:r>
      <w:r>
        <w:rPr>
          <w:rFonts w:ascii="Times New Roman"/>
          <w:position w:val="-8"/>
          <w:sz w:val="24"/>
          <w:szCs w:val="24"/>
        </w:rPr>
        <w:object w:dxaOrig="244" w:dyaOrig="320">
          <v:shape id="_x0000_i1231" type="#_x0000_t75" style="width:12.5pt;height:16.3pt;mso-position-horizontal-relative:page;mso-position-vertical-relative:page" o:ole="">
            <v:imagedata r:id="rId17" o:title="" cropleft="4369f" cropright="7864f"/>
          </v:shape>
          <o:OLEObject Type="Embed" ProgID="Equation.DSMT4" ShapeID="_x0000_i1231" DrawAspect="Content" ObjectID="_1605559130" r:id="rId484">
            <o:FieldCodes>\* MERGEFORMAT</o:FieldCodes>
          </o:OLEObject>
        </w:object>
      </w:r>
      <w:r>
        <w:rPr>
          <w:rFonts w:ascii="Times New Roman"/>
          <w:sz w:val="24"/>
          <w:szCs w:val="24"/>
        </w:rPr>
        <w:t>类算法改进提供了充实的理论基础。在有标签样本稀缺的情况下，验证了无标签样本对高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8" o:spid="_x0000_i1232" type="#_x0000_t75" style="width:12.5pt;height:16.3pt;mso-position-horizontal-relative:page;mso-position-vertical-relative:page" o:ole="">
            <v:imagedata r:id="rId15" o:title="" cropright="8691f"/>
          </v:shape>
          <o:OLEObject Type="Embed" ProgID="Equation.DSMT4" ShapeID="对象 2058" DrawAspect="Content" ObjectID="_1605559131" r:id="rId485">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类具有助力作用；在单靠</w:t>
      </w:r>
      <w:r>
        <w:rPr>
          <w:rFonts w:ascii="Times New Roman" w:hint="eastAsia"/>
          <w:sz w:val="24"/>
          <w:szCs w:val="24"/>
        </w:rPr>
        <w:t>光</w:t>
      </w:r>
      <w:r>
        <w:rPr>
          <w:rFonts w:ascii="Times New Roman"/>
          <w:sz w:val="24"/>
          <w:szCs w:val="24"/>
        </w:rPr>
        <w:t>谱信息不足以完成高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9" o:spid="_x0000_i1233" type="#_x0000_t75" style="width:12.5pt;height:16.3pt;mso-position-horizontal-relative:page;mso-position-vertical-relative:page" o:ole="">
            <v:imagedata r:id="rId15" o:title="" cropright="8691f"/>
          </v:shape>
          <o:OLEObject Type="Embed" ProgID="Equation.DSMT4" ShapeID="对象 2059" DrawAspect="Content" ObjectID="_1605559132" r:id="rId486">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类任务的情况下，验证了</w:t>
      </w:r>
      <w:r>
        <w:rPr>
          <w:rFonts w:ascii="Times New Roman" w:hint="eastAsia"/>
          <w:sz w:val="24"/>
          <w:szCs w:val="24"/>
        </w:rPr>
        <w:t>光</w:t>
      </w:r>
      <w:r>
        <w:rPr>
          <w:rFonts w:ascii="Times New Roman"/>
          <w:sz w:val="24"/>
          <w:szCs w:val="24"/>
        </w:rPr>
        <w:t>谱信息与空间信息相结合能在一定程度上提高高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hint="eastAsia"/>
          <w:sz w:val="24"/>
          <w:szCs w:val="24"/>
        </w:rPr>
        <w:t>4</w:t>
      </w:r>
      <w:r>
        <w:rPr>
          <w:rFonts w:ascii="Times New Roman"/>
          <w:sz w:val="24"/>
          <w:szCs w:val="24"/>
        </w:rPr>
        <w:t>）提出了基于</w:t>
      </w:r>
      <w:r>
        <w:rPr>
          <w:rFonts w:ascii="Times New Roman" w:hint="eastAsia"/>
          <w:sz w:val="24"/>
          <w:szCs w:val="24"/>
        </w:rPr>
        <w:t>聚</w:t>
      </w:r>
      <w:r>
        <w:rPr>
          <w:rFonts w:ascii="Times New Roman"/>
          <w:sz w:val="24"/>
          <w:szCs w:val="24"/>
        </w:rPr>
        <w:t>类信息指导的高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像空</w:t>
      </w:r>
      <w:r>
        <w:rPr>
          <w:rFonts w:ascii="Times New Roman"/>
          <w:sz w:val="24"/>
          <w:szCs w:val="24"/>
        </w:rPr>
        <w:t>-</w:t>
      </w:r>
      <w:r>
        <w:rPr>
          <w:rFonts w:ascii="Times New Roman"/>
          <w:sz w:val="24"/>
          <w:szCs w:val="24"/>
        </w:rPr>
        <w:t>谱半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类算法，首先利用</w:t>
      </w:r>
      <w:r>
        <w:rPr>
          <w:rFonts w:ascii="Times New Roman"/>
          <w:i/>
          <w:iCs/>
          <w:sz w:val="24"/>
          <w:szCs w:val="24"/>
        </w:rPr>
        <w:t>Gabor</w:t>
      </w:r>
      <w:r>
        <w:rPr>
          <w:rFonts w:ascii="Times New Roman"/>
          <w:sz w:val="24"/>
          <w:szCs w:val="24"/>
        </w:rPr>
        <w:t>滤波器提取空间信息，将得到的每个像元的空间特征与</w:t>
      </w:r>
      <w:r>
        <w:rPr>
          <w:rFonts w:ascii="Times New Roman"/>
          <w:position w:val="-8"/>
          <w:sz w:val="24"/>
          <w:szCs w:val="24"/>
        </w:rPr>
        <w:object w:dxaOrig="240" w:dyaOrig="320">
          <v:shape id="对象 1097" o:spid="_x0000_i1234" type="#_x0000_t75" style="width:12.5pt;height:16.3pt;mso-position-horizontal-relative:page;mso-position-vertical-relative:page" o:ole="">
            <v:imagedata r:id="rId13" o:title="" cropleft="6991f" cropright="6117f"/>
          </v:shape>
          <o:OLEObject Type="Embed" ProgID="Equation.DSMT4" ShapeID="对象 1097" DrawAspect="Content" ObjectID="_1605559133" r:id="rId487">
            <o:FieldCodes>\* MERGEFORMAT</o:FieldCodes>
          </o:OLEObject>
        </w:object>
      </w:r>
      <w:r>
        <w:rPr>
          <w:rFonts w:ascii="Times New Roman"/>
          <w:sz w:val="24"/>
          <w:szCs w:val="24"/>
        </w:rPr>
        <w:t>谱特征级联。然后利用有标签训练样本的空间邻域信息和主动学习相结合选取出既包含空间信息且信息量大的无标签训练样本，使用深度改进的</w:t>
      </w:r>
      <w:r>
        <w:rPr>
          <w:rFonts w:ascii="Times New Roman"/>
          <w:i/>
          <w:iCs/>
          <w:sz w:val="24"/>
          <w:szCs w:val="24"/>
        </w:rPr>
        <w:t>K_Medoids</w:t>
      </w:r>
      <w:r>
        <w:rPr>
          <w:rFonts w:ascii="Times New Roman"/>
          <w:sz w:val="24"/>
          <w:szCs w:val="24"/>
        </w:rPr>
        <w:t>算法进行有标签样本的邻域样本筛选，将筛选出的样本加入到原有标签训练集中得到新的训练集，进而提高基于概率模型</w:t>
      </w:r>
      <w:r>
        <w:rPr>
          <w:rFonts w:ascii="Times New Roman"/>
          <w:i/>
          <w:iCs/>
          <w:sz w:val="24"/>
          <w:szCs w:val="24"/>
        </w:rPr>
        <w:t>SVM</w:t>
      </w:r>
      <w:r>
        <w:rPr>
          <w:rFonts w:ascii="Times New Roman"/>
          <w:sz w:val="24"/>
          <w:szCs w:val="24"/>
        </w:rPr>
        <w:t>的</w:t>
      </w:r>
      <w:r>
        <w:rPr>
          <w:rFonts w:ascii="Times New Roman"/>
          <w:position w:val="-8"/>
          <w:sz w:val="24"/>
          <w:szCs w:val="24"/>
        </w:rPr>
        <w:object w:dxaOrig="244" w:dyaOrig="320">
          <v:shape id="对象 1098" o:spid="_x0000_i1235" type="#_x0000_t75" style="width:12.5pt;height:16.3pt;mso-position-horizontal-relative:page;mso-position-vertical-relative:page" o:ole="">
            <v:imagedata r:id="rId17" o:title="" cropleft="4369f" cropright="7864f"/>
          </v:shape>
          <o:OLEObject Type="Embed" ProgID="Equation.DSMT4" ShapeID="对象 1098" DrawAspect="Content" ObjectID="_1605559134" r:id="rId488">
            <o:FieldCodes>\* MERGEFORMAT</o:FieldCodes>
          </o:OLEObject>
        </w:object>
      </w:r>
      <w:r>
        <w:rPr>
          <w:rFonts w:ascii="Times New Roman"/>
          <w:sz w:val="24"/>
          <w:szCs w:val="24"/>
        </w:rPr>
        <w:t>类精度。实验结果表明，提出算法的</w:t>
      </w:r>
      <w:r>
        <w:rPr>
          <w:rFonts w:ascii="Times New Roman"/>
          <w:position w:val="-8"/>
          <w:sz w:val="24"/>
          <w:szCs w:val="24"/>
        </w:rPr>
        <w:object w:dxaOrig="244" w:dyaOrig="320">
          <v:shape id="对象 1099" o:spid="_x0000_i1236" type="#_x0000_t75" style="width:12.5pt;height:16.3pt;mso-position-horizontal-relative:page;mso-position-vertical-relative:page" o:ole="">
            <v:imagedata r:id="rId17" o:title="" cropleft="4369f" cropright="7864f"/>
          </v:shape>
          <o:OLEObject Type="Embed" ProgID="Equation.DSMT4" ShapeID="对象 1099" DrawAspect="Content" ObjectID="_1605559135" r:id="rId489">
            <o:FieldCodes>\* MERGEFORMAT</o:FieldCodes>
          </o:OLEObject>
        </w:object>
      </w:r>
      <w:r>
        <w:rPr>
          <w:rFonts w:ascii="Times New Roman"/>
          <w:sz w:val="24"/>
          <w:szCs w:val="24"/>
        </w:rPr>
        <w:t>类性能</w:t>
      </w:r>
      <w:r>
        <w:rPr>
          <w:rFonts w:ascii="Times New Roman"/>
          <w:i/>
          <w:iCs/>
          <w:sz w:val="24"/>
          <w:szCs w:val="24"/>
        </w:rPr>
        <w:t>OA</w:t>
      </w:r>
      <w:r>
        <w:rPr>
          <w:rFonts w:ascii="Times New Roman"/>
          <w:sz w:val="24"/>
          <w:szCs w:val="24"/>
        </w:rPr>
        <w:t>和</w:t>
      </w:r>
      <w:r>
        <w:rPr>
          <w:rFonts w:ascii="Times New Roman"/>
          <w:i/>
          <w:iCs/>
          <w:sz w:val="24"/>
          <w:szCs w:val="24"/>
        </w:rPr>
        <w:t>Kappa</w:t>
      </w:r>
      <w:r>
        <w:rPr>
          <w:rFonts w:ascii="Times New Roman"/>
          <w:sz w:val="24"/>
          <w:szCs w:val="24"/>
        </w:rPr>
        <w:t>的提高幅度要比</w:t>
      </w:r>
      <w:r>
        <w:rPr>
          <w:rFonts w:ascii="Times New Roman"/>
          <w:i/>
          <w:iCs/>
          <w:sz w:val="24"/>
          <w:szCs w:val="24"/>
        </w:rPr>
        <w:t>SCS3VM</w:t>
      </w:r>
      <w:r>
        <w:rPr>
          <w:rFonts w:ascii="Times New Roman" w:hint="eastAsia"/>
          <w:sz w:val="24"/>
          <w:szCs w:val="24"/>
        </w:rPr>
        <w:t>与</w:t>
      </w:r>
      <w:r>
        <w:rPr>
          <w:rFonts w:ascii="Times New Roman" w:hint="eastAsia"/>
          <w:sz w:val="24"/>
          <w:szCs w:val="24"/>
        </w:rPr>
        <w:lastRenderedPageBreak/>
        <w:t>概率模型</w:t>
      </w:r>
      <w:r>
        <w:rPr>
          <w:rFonts w:ascii="Times New Roman" w:hint="eastAsia"/>
          <w:i/>
          <w:iCs/>
          <w:sz w:val="24"/>
          <w:szCs w:val="24"/>
        </w:rPr>
        <w:t>SVM</w:t>
      </w:r>
      <w:r>
        <w:rPr>
          <w:rFonts w:ascii="Times New Roman"/>
          <w:sz w:val="24"/>
          <w:szCs w:val="24"/>
        </w:rPr>
        <w:t>的</w:t>
      </w:r>
      <w:r>
        <w:rPr>
          <w:rFonts w:ascii="Times New Roman" w:hint="eastAsia"/>
          <w:sz w:val="24"/>
          <w:szCs w:val="24"/>
        </w:rPr>
        <w:t>分</w:t>
      </w:r>
      <w:r>
        <w:rPr>
          <w:rFonts w:ascii="Times New Roman"/>
          <w:sz w:val="24"/>
          <w:szCs w:val="24"/>
        </w:rPr>
        <w:t>类性能</w:t>
      </w:r>
      <w:r>
        <w:rPr>
          <w:rFonts w:ascii="Times New Roman" w:hint="eastAsia"/>
          <w:sz w:val="24"/>
          <w:szCs w:val="24"/>
        </w:rPr>
        <w:t>相比都有</w:t>
      </w:r>
      <w:r>
        <w:rPr>
          <w:rFonts w:ascii="Times New Roman"/>
          <w:sz w:val="24"/>
          <w:szCs w:val="24"/>
        </w:rPr>
        <w:t>明显</w:t>
      </w:r>
      <w:r>
        <w:rPr>
          <w:rFonts w:ascii="Times New Roman" w:hint="eastAsia"/>
          <w:sz w:val="24"/>
          <w:szCs w:val="24"/>
        </w:rPr>
        <w:t>的提高</w:t>
      </w:r>
      <w:r>
        <w:rPr>
          <w:rFonts w:ascii="Times New Roman"/>
          <w:sz w:val="24"/>
          <w:szCs w:val="24"/>
        </w:rPr>
        <w:t>。这充分说明提出算法能够有效利用</w:t>
      </w:r>
      <w:r>
        <w:rPr>
          <w:rFonts w:ascii="Times New Roman" w:hint="eastAsia"/>
          <w:sz w:val="24"/>
          <w:szCs w:val="24"/>
        </w:rPr>
        <w:t>聚</w:t>
      </w:r>
      <w:r>
        <w:rPr>
          <w:rFonts w:ascii="Times New Roman"/>
          <w:sz w:val="24"/>
          <w:szCs w:val="24"/>
        </w:rPr>
        <w:t>类特征和空间信息，从而提高了</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5</w:t>
      </w:r>
      <w:r>
        <w:rPr>
          <w:rFonts w:ascii="Times New Roman"/>
          <w:sz w:val="24"/>
          <w:szCs w:val="24"/>
        </w:rPr>
        <w:t>）提出了融合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类算法。利用构建的协同</w:t>
      </w:r>
      <w:r>
        <w:rPr>
          <w:rFonts w:ascii="Times New Roman" w:hint="eastAsia"/>
          <w:sz w:val="24"/>
          <w:szCs w:val="24"/>
        </w:rPr>
        <w:t>分</w:t>
      </w:r>
      <w:r>
        <w:rPr>
          <w:rFonts w:ascii="Times New Roman"/>
          <w:sz w:val="24"/>
          <w:szCs w:val="24"/>
        </w:rPr>
        <w:t>类框架能够将深度改进的</w:t>
      </w:r>
      <w:r>
        <w:rPr>
          <w:rFonts w:ascii="Times New Roman"/>
          <w:i/>
          <w:iCs/>
          <w:sz w:val="24"/>
          <w:szCs w:val="24"/>
        </w:rPr>
        <w:t>K_Means</w:t>
      </w:r>
      <w:r>
        <w:rPr>
          <w:rFonts w:ascii="Times New Roman" w:hint="eastAsia"/>
          <w:sz w:val="24"/>
          <w:szCs w:val="24"/>
        </w:rPr>
        <w:t>聚</w:t>
      </w:r>
      <w:r>
        <w:rPr>
          <w:rFonts w:ascii="Times New Roman"/>
          <w:sz w:val="24"/>
          <w:szCs w:val="24"/>
        </w:rPr>
        <w:t>类算法与最小二乘孪生</w:t>
      </w:r>
      <w:r>
        <w:rPr>
          <w:rFonts w:ascii="Times New Roman"/>
          <w:i/>
          <w:iCs/>
          <w:sz w:val="24"/>
          <w:szCs w:val="24"/>
        </w:rPr>
        <w:t>SVM</w:t>
      </w:r>
      <w:r>
        <w:rPr>
          <w:rFonts w:ascii="Times New Roman" w:hint="eastAsia"/>
          <w:sz w:val="24"/>
          <w:szCs w:val="24"/>
        </w:rPr>
        <w:t>分</w:t>
      </w:r>
      <w:r>
        <w:rPr>
          <w:rFonts w:ascii="Times New Roman"/>
          <w:sz w:val="24"/>
          <w:szCs w:val="24"/>
        </w:rPr>
        <w:t>类器相结，同时利用</w:t>
      </w:r>
      <w:r>
        <w:rPr>
          <w:rFonts w:ascii="Times New Roman" w:hint="eastAsia"/>
          <w:sz w:val="24"/>
          <w:szCs w:val="24"/>
        </w:rPr>
        <w:t>聚</w:t>
      </w:r>
      <w:r>
        <w:rPr>
          <w:rFonts w:ascii="Times New Roman"/>
          <w:sz w:val="24"/>
          <w:szCs w:val="24"/>
        </w:rPr>
        <w:t>类和</w:t>
      </w:r>
      <w:r>
        <w:rPr>
          <w:rFonts w:ascii="Times New Roman" w:hint="eastAsia"/>
          <w:sz w:val="24"/>
          <w:szCs w:val="24"/>
        </w:rPr>
        <w:t>分</w:t>
      </w:r>
      <w:r>
        <w:rPr>
          <w:rFonts w:ascii="Times New Roman"/>
          <w:sz w:val="24"/>
          <w:szCs w:val="24"/>
        </w:rPr>
        <w:t>类优势，提高</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类准确率。其中，通过</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w:t>
      </w:r>
      <w:r>
        <w:rPr>
          <w:rFonts w:ascii="Times New Roman"/>
          <w:sz w:val="24"/>
          <w:szCs w:val="24"/>
        </w:rPr>
        <w:t>4</w:t>
      </w:r>
      <w:r>
        <w:rPr>
          <w:rFonts w:ascii="Times New Roman"/>
          <w:sz w:val="24"/>
          <w:szCs w:val="24"/>
        </w:rPr>
        <w:t>个指数用以构建协同</w:t>
      </w:r>
      <w:r>
        <w:rPr>
          <w:rFonts w:ascii="Times New Roman" w:hint="eastAsia"/>
          <w:sz w:val="24"/>
          <w:szCs w:val="24"/>
        </w:rPr>
        <w:t>分</w:t>
      </w:r>
      <w:r>
        <w:rPr>
          <w:rFonts w:ascii="Times New Roman"/>
          <w:sz w:val="24"/>
          <w:szCs w:val="24"/>
        </w:rPr>
        <w:t>类框架。避免了高</w:t>
      </w:r>
      <w:r>
        <w:rPr>
          <w:rFonts w:ascii="Times New Roman" w:hint="eastAsia"/>
          <w:sz w:val="24"/>
          <w:szCs w:val="24"/>
        </w:rPr>
        <w:t>光</w:t>
      </w:r>
      <w:r>
        <w:rPr>
          <w:rFonts w:ascii="Times New Roman"/>
          <w:sz w:val="24"/>
          <w:szCs w:val="24"/>
        </w:rPr>
        <w:t>谱类标签样本获取困难问题，在一定程度上解决了</w:t>
      </w:r>
      <w:r>
        <w:rPr>
          <w:rFonts w:ascii="Times New Roman" w:hint="eastAsia"/>
          <w:sz w:val="24"/>
          <w:szCs w:val="24"/>
        </w:rPr>
        <w:t>类标签数不足的问题</w:t>
      </w:r>
      <w:r>
        <w:rPr>
          <w:rFonts w:ascii="Times New Roman"/>
          <w:sz w:val="24"/>
          <w:szCs w:val="24"/>
        </w:rPr>
        <w:t>。试验结果表明</w:t>
      </w:r>
      <w:r>
        <w:rPr>
          <w:rFonts w:ascii="Times New Roman" w:hint="eastAsia"/>
          <w:sz w:val="24"/>
          <w:szCs w:val="24"/>
        </w:rPr>
        <w:t>，</w:t>
      </w:r>
      <w:r>
        <w:rPr>
          <w:rFonts w:ascii="Times New Roman"/>
          <w:sz w:val="24"/>
          <w:szCs w:val="24"/>
        </w:rPr>
        <w:t>本文所提方法得到的</w:t>
      </w:r>
      <w:r>
        <w:rPr>
          <w:rFonts w:ascii="Times New Roman" w:hint="eastAsia"/>
          <w:sz w:val="24"/>
          <w:szCs w:val="24"/>
        </w:rPr>
        <w:t>分</w:t>
      </w:r>
      <w:r>
        <w:rPr>
          <w:rFonts w:ascii="Times New Roman"/>
          <w:sz w:val="24"/>
          <w:szCs w:val="24"/>
        </w:rPr>
        <w:t>类精度优于直接利用</w:t>
      </w:r>
      <w:r>
        <w:rPr>
          <w:rFonts w:ascii="Times New Roman" w:hint="eastAsia"/>
          <w:sz w:val="24"/>
          <w:szCs w:val="24"/>
        </w:rPr>
        <w:t>最小二乘</w:t>
      </w:r>
      <w:r>
        <w:rPr>
          <w:rFonts w:ascii="Times New Roman"/>
          <w:sz w:val="24"/>
          <w:szCs w:val="24"/>
        </w:rPr>
        <w:t>孪生</w:t>
      </w:r>
      <w:r>
        <w:rPr>
          <w:rFonts w:ascii="Times New Roman"/>
          <w:i/>
          <w:iCs/>
          <w:sz w:val="24"/>
          <w:szCs w:val="24"/>
        </w:rPr>
        <w:t>SVM</w:t>
      </w:r>
      <w:r>
        <w:rPr>
          <w:rFonts w:ascii="Times New Roman"/>
          <w:sz w:val="24"/>
          <w:szCs w:val="24"/>
        </w:rPr>
        <w:t>进行半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类，也优于传统的</w:t>
      </w:r>
      <w:r>
        <w:rPr>
          <w:rFonts w:ascii="Times New Roman"/>
          <w:i/>
          <w:iCs/>
          <w:sz w:val="24"/>
          <w:szCs w:val="24"/>
        </w:rPr>
        <w:t>LapSVM</w:t>
      </w:r>
      <w:r>
        <w:rPr>
          <w:rFonts w:ascii="Times New Roman"/>
          <w:sz w:val="24"/>
          <w:szCs w:val="24"/>
        </w:rPr>
        <w:t>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w:t>
      </w:r>
    </w:p>
    <w:p w:rsidR="00482280" w:rsidRDefault="00482280">
      <w:pPr>
        <w:pStyle w:val="aa"/>
        <w:spacing w:line="440" w:lineRule="exact"/>
        <w:ind w:firstLineChars="200" w:firstLine="480"/>
        <w:jc w:val="both"/>
        <w:rPr>
          <w:rFonts w:ascii="Times New Roman"/>
          <w:sz w:val="24"/>
        </w:rPr>
      </w:pPr>
      <w:r>
        <w:rPr>
          <w:rFonts w:ascii="Times New Roman"/>
          <w:sz w:val="24"/>
          <w:szCs w:val="24"/>
        </w:rPr>
        <w:t>本文提出的结合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类算法有效地提升了高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类精度</w:t>
      </w:r>
      <w:r>
        <w:rPr>
          <w:rFonts w:ascii="Times New Roman" w:hint="eastAsia"/>
          <w:sz w:val="24"/>
          <w:szCs w:val="24"/>
        </w:rPr>
        <w:t>。本文仍</w:t>
      </w:r>
      <w:r>
        <w:rPr>
          <w:rFonts w:ascii="Times New Roman"/>
          <w:sz w:val="24"/>
          <w:szCs w:val="24"/>
        </w:rPr>
        <w:t>有很多今后</w:t>
      </w:r>
      <w:r>
        <w:rPr>
          <w:rFonts w:ascii="Times New Roman" w:hint="eastAsia"/>
          <w:sz w:val="24"/>
          <w:szCs w:val="24"/>
        </w:rPr>
        <w:t>需要</w:t>
      </w:r>
      <w:r>
        <w:rPr>
          <w:rFonts w:ascii="Times New Roman"/>
          <w:sz w:val="24"/>
          <w:szCs w:val="24"/>
        </w:rPr>
        <w:t>进一步研究</w:t>
      </w:r>
      <w:r>
        <w:rPr>
          <w:rFonts w:ascii="Times New Roman" w:hint="eastAsia"/>
          <w:sz w:val="24"/>
          <w:szCs w:val="24"/>
        </w:rPr>
        <w:t>和探讨之处</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）本文算法所使用的</w:t>
      </w:r>
      <w:r>
        <w:rPr>
          <w:rFonts w:ascii="Times New Roman"/>
          <w:i/>
          <w:iCs/>
          <w:sz w:val="24"/>
        </w:rPr>
        <w:t>K_Medoids</w:t>
      </w:r>
      <w:r>
        <w:rPr>
          <w:rFonts w:ascii="Times New Roman"/>
          <w:sz w:val="24"/>
        </w:rPr>
        <w:t>算法需要构建所有样本点之间的距离矩阵，测地距离作为一种图论</w:t>
      </w:r>
      <w:r>
        <w:rPr>
          <w:rFonts w:ascii="Times New Roman" w:hint="eastAsia"/>
          <w:sz w:val="24"/>
        </w:rPr>
        <w:t>距离</w:t>
      </w:r>
      <w:r>
        <w:rPr>
          <w:rFonts w:ascii="Times New Roman"/>
          <w:sz w:val="24"/>
        </w:rPr>
        <w:t>也是需要花费较长时间进行计算的。面对如此庞大的数据量，本文算法在运算时间上还有一定的改进空间</w:t>
      </w:r>
      <w:r>
        <w:rPr>
          <w:rFonts w:ascii="Times New Roman" w:hint="eastAsia"/>
          <w:sz w:val="24"/>
        </w:rPr>
        <w:t>，可以考虑引入当今十分流行的大数据</w:t>
      </w:r>
      <w:r>
        <w:rPr>
          <w:rFonts w:ascii="Times New Roman" w:hint="eastAsia"/>
          <w:sz w:val="24"/>
        </w:rPr>
        <w:t>/</w:t>
      </w:r>
      <w:r>
        <w:rPr>
          <w:rFonts w:ascii="Times New Roman" w:hint="eastAsia"/>
          <w:sz w:val="24"/>
        </w:rPr>
        <w:t>云计算思想进行改进</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）在协同训练算法中，需要反复迭代以逼近目标函数的最小值。在迭代策略以及各个约束因子的权重分配上还有进一步探讨和改进的空间</w:t>
      </w:r>
      <w:r>
        <w:rPr>
          <w:rFonts w:ascii="Times New Roman" w:hint="eastAsia"/>
          <w:sz w:val="24"/>
        </w:rPr>
        <w:t>，在有条件的情况下可以尝试进行大量的实验以确定最适合当下数据环境的权重因子组合</w:t>
      </w:r>
      <w:r>
        <w:rPr>
          <w:rFonts w:ascii="Times New Roman"/>
          <w:sz w:val="24"/>
        </w:rPr>
        <w:t>。</w:t>
      </w:r>
    </w:p>
    <w:p w:rsidR="00482280" w:rsidRDefault="00482280">
      <w:pPr>
        <w:pStyle w:val="aa"/>
        <w:spacing w:line="440" w:lineRule="exact"/>
        <w:ind w:firstLineChars="200" w:firstLine="480"/>
        <w:jc w:val="both"/>
        <w:rPr>
          <w:rFonts w:ascii="Times New Roman"/>
          <w:sz w:val="24"/>
        </w:rPr>
      </w:pPr>
    </w:p>
    <w:p w:rsidR="00482280" w:rsidRDefault="00482280">
      <w:pPr>
        <w:spacing w:line="400" w:lineRule="exact"/>
        <w:ind w:firstLineChars="200" w:firstLine="560"/>
        <w:sectPr w:rsidR="00482280" w:rsidSect="001568D9">
          <w:headerReference w:type="default" r:id="rId490"/>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4" w:name="_Toc283822323"/>
      <w:bookmarkStart w:id="275" w:name="_Toc286841621"/>
      <w:bookmarkStart w:id="276" w:name="_Toc347675190"/>
      <w:bookmarkStart w:id="277" w:name="_Toc347675272"/>
      <w:bookmarkStart w:id="278" w:name="_Toc347675337"/>
      <w:bookmarkStart w:id="279" w:name="_Toc347675413"/>
      <w:bookmarkStart w:id="280" w:name="_Toc347675455"/>
      <w:bookmarkStart w:id="281" w:name="_Toc347678649"/>
      <w:bookmarkStart w:id="282" w:name="_Toc347678805"/>
      <w:bookmarkStart w:id="283" w:name="_Toc347679576"/>
      <w:bookmarkStart w:id="284" w:name="_Toc347679712"/>
      <w:bookmarkStart w:id="285" w:name="_Toc347679805"/>
      <w:bookmarkStart w:id="286" w:name="_Toc347679875"/>
      <w:bookmarkStart w:id="287" w:name="_Toc347680182"/>
      <w:bookmarkStart w:id="288" w:name="_Toc347680249"/>
      <w:bookmarkStart w:id="289" w:name="_Toc347680339"/>
      <w:bookmarkStart w:id="290" w:name="_Toc347684306"/>
      <w:bookmarkStart w:id="291" w:name="_Toc13461"/>
      <w:r>
        <w:rPr>
          <w:rFonts w:eastAsia="黑体"/>
          <w:b w:val="0"/>
          <w:sz w:val="36"/>
          <w:szCs w:val="36"/>
        </w:rPr>
        <w:lastRenderedPageBreak/>
        <w:t>参考文献</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rsidR="00482280" w:rsidRDefault="00482280">
      <w:pPr>
        <w:pStyle w:val="ac"/>
        <w:numPr>
          <w:ilvl w:val="0"/>
          <w:numId w:val="23"/>
        </w:numPr>
        <w:tabs>
          <w:tab w:val="clear" w:pos="726"/>
          <w:tab w:val="left" w:pos="600"/>
        </w:tabs>
        <w:ind w:left="600" w:hangingChars="250" w:hanging="600"/>
        <w:jc w:val="both"/>
        <w:rPr>
          <w:szCs w:val="24"/>
        </w:rPr>
      </w:pPr>
      <w:bookmarkStart w:id="292" w:name="_Ref528859559"/>
      <w:bookmarkStart w:id="293" w:name="OLE_LINK71"/>
      <w:r>
        <w:rPr>
          <w:szCs w:val="24"/>
        </w:rPr>
        <w:t>孙家抦</w:t>
      </w:r>
      <w:r>
        <w:rPr>
          <w:szCs w:val="24"/>
        </w:rPr>
        <w:t xml:space="preserve">. </w:t>
      </w:r>
      <w:r>
        <w:rPr>
          <w:szCs w:val="24"/>
        </w:rPr>
        <w:t>遥感原理与应用</w:t>
      </w:r>
      <w:r>
        <w:rPr>
          <w:szCs w:val="24"/>
        </w:rPr>
        <w:t xml:space="preserve">[M]. </w:t>
      </w:r>
      <w:r>
        <w:rPr>
          <w:szCs w:val="24"/>
        </w:rPr>
        <w:t>武汉</w:t>
      </w:r>
      <w:r>
        <w:rPr>
          <w:szCs w:val="24"/>
        </w:rPr>
        <w:t xml:space="preserve">: </w:t>
      </w:r>
      <w:r>
        <w:rPr>
          <w:szCs w:val="24"/>
        </w:rPr>
        <w:t>武汉大学出版社</w:t>
      </w:r>
      <w:r>
        <w:rPr>
          <w:szCs w:val="24"/>
        </w:rPr>
        <w:t>, 2003:92.</w:t>
      </w:r>
      <w:bookmarkEnd w:id="292"/>
    </w:p>
    <w:p w:rsidR="009C0ED5" w:rsidRDefault="009C0ED5" w:rsidP="009C0ED5">
      <w:pPr>
        <w:pStyle w:val="ac"/>
        <w:numPr>
          <w:ilvl w:val="0"/>
          <w:numId w:val="23"/>
        </w:numPr>
        <w:tabs>
          <w:tab w:val="clear" w:pos="726"/>
          <w:tab w:val="left" w:pos="600"/>
        </w:tabs>
        <w:ind w:left="600" w:hangingChars="250" w:hanging="600"/>
        <w:jc w:val="both"/>
        <w:rPr>
          <w:kern w:val="0"/>
        </w:rPr>
      </w:pPr>
      <w:bookmarkStart w:id="294" w:name="_Ref528859670"/>
      <w:r>
        <w:rPr>
          <w:kern w:val="0"/>
        </w:rPr>
        <w:t>钟燕飞</w:t>
      </w:r>
      <w:r>
        <w:rPr>
          <w:kern w:val="0"/>
        </w:rPr>
        <w:t xml:space="preserve">. </w:t>
      </w:r>
      <w:r>
        <w:rPr>
          <w:kern w:val="0"/>
        </w:rPr>
        <w:t>遥感影像处理中的人工免疫系统理论及其应用方法研究</w:t>
      </w:r>
      <w:r>
        <w:rPr>
          <w:kern w:val="0"/>
        </w:rPr>
        <w:t xml:space="preserve">[D]. </w:t>
      </w:r>
      <w:r>
        <w:rPr>
          <w:kern w:val="0"/>
        </w:rPr>
        <w:t>武汉大学</w:t>
      </w:r>
      <w:r w:rsidR="00496792">
        <w:rPr>
          <w:rFonts w:hint="eastAsia"/>
          <w:kern w:val="0"/>
        </w:rPr>
        <w:t>博士学位论文</w:t>
      </w:r>
      <w:r>
        <w:rPr>
          <w:kern w:val="0"/>
        </w:rPr>
        <w:t>, 2007.</w:t>
      </w:r>
      <w:bookmarkEnd w:id="294"/>
    </w:p>
    <w:p w:rsidR="00F77D53" w:rsidRDefault="00F77D53" w:rsidP="00F77D53">
      <w:pPr>
        <w:pStyle w:val="ac"/>
        <w:numPr>
          <w:ilvl w:val="0"/>
          <w:numId w:val="23"/>
        </w:numPr>
        <w:tabs>
          <w:tab w:val="clear" w:pos="726"/>
          <w:tab w:val="left" w:pos="600"/>
        </w:tabs>
        <w:ind w:left="600" w:hangingChars="250" w:hanging="600"/>
        <w:jc w:val="both"/>
        <w:rPr>
          <w:szCs w:val="24"/>
        </w:rPr>
      </w:pPr>
      <w:bookmarkStart w:id="295" w:name="_Ref528864101"/>
      <w:r>
        <w:rPr>
          <w:szCs w:val="24"/>
        </w:rPr>
        <w:t>常祎</w:t>
      </w:r>
      <w:r>
        <w:rPr>
          <w:szCs w:val="24"/>
        </w:rPr>
        <w:t xml:space="preserve">. </w:t>
      </w:r>
      <w:r>
        <w:rPr>
          <w:rFonts w:hint="eastAsia"/>
          <w:szCs w:val="24"/>
        </w:rPr>
        <w:t>兼顾</w:t>
      </w:r>
      <w:r>
        <w:rPr>
          <w:szCs w:val="24"/>
        </w:rPr>
        <w:t>效率和精度的高光谱遥感影像分类技术研究</w:t>
      </w:r>
      <w:r>
        <w:rPr>
          <w:szCs w:val="24"/>
        </w:rPr>
        <w:t xml:space="preserve">[D]. </w:t>
      </w:r>
      <w:r>
        <w:rPr>
          <w:szCs w:val="24"/>
        </w:rPr>
        <w:t>哈尔滨工程大学硕士学位论文</w:t>
      </w:r>
      <w:r>
        <w:rPr>
          <w:szCs w:val="24"/>
        </w:rPr>
        <w:t>, 2017.</w:t>
      </w:r>
      <w:bookmarkEnd w:id="295"/>
    </w:p>
    <w:p w:rsidR="00496792" w:rsidRDefault="00496792" w:rsidP="00496792">
      <w:pPr>
        <w:pStyle w:val="ac"/>
        <w:numPr>
          <w:ilvl w:val="0"/>
          <w:numId w:val="23"/>
        </w:numPr>
        <w:tabs>
          <w:tab w:val="clear" w:pos="726"/>
          <w:tab w:val="left" w:pos="600"/>
        </w:tabs>
        <w:ind w:left="600" w:hangingChars="250" w:hanging="600"/>
        <w:jc w:val="both"/>
        <w:rPr>
          <w:szCs w:val="24"/>
        </w:rPr>
      </w:pPr>
      <w:bookmarkStart w:id="296" w:name="_Ref528864422"/>
      <w:r>
        <w:rPr>
          <w:rFonts w:hint="eastAsia"/>
          <w:kern w:val="0"/>
        </w:rPr>
        <w:t>郝思媛</w:t>
      </w:r>
      <w:r>
        <w:rPr>
          <w:rFonts w:hint="eastAsia"/>
          <w:kern w:val="0"/>
        </w:rPr>
        <w:t>.</w:t>
      </w:r>
      <w:r>
        <w:rPr>
          <w:kern w:val="0"/>
        </w:rPr>
        <w:t xml:space="preserve"> </w:t>
      </w:r>
      <w:r>
        <w:rPr>
          <w:kern w:val="0"/>
        </w:rPr>
        <w:t>空谱协作的高光谱图像分类方法研究</w:t>
      </w:r>
      <w:r>
        <w:rPr>
          <w:rFonts w:hint="eastAsia"/>
          <w:kern w:val="0"/>
        </w:rPr>
        <w:t>[</w:t>
      </w:r>
      <w:r>
        <w:rPr>
          <w:kern w:val="0"/>
        </w:rPr>
        <w:t>D].</w:t>
      </w:r>
      <w:r w:rsidRPr="00496792">
        <w:rPr>
          <w:szCs w:val="24"/>
        </w:rPr>
        <w:t xml:space="preserve"> </w:t>
      </w:r>
      <w:r w:rsidR="00667AC2">
        <w:rPr>
          <w:szCs w:val="24"/>
        </w:rPr>
        <w:t>哈尔滨工程大学博</w:t>
      </w:r>
      <w:r>
        <w:rPr>
          <w:szCs w:val="24"/>
        </w:rPr>
        <w:t>士学位论文</w:t>
      </w:r>
      <w:r>
        <w:rPr>
          <w:szCs w:val="24"/>
        </w:rPr>
        <w:t>, 2015.</w:t>
      </w:r>
      <w:bookmarkEnd w:id="296"/>
    </w:p>
    <w:p w:rsidR="00F77D53" w:rsidRDefault="00E422F4" w:rsidP="00E422F4">
      <w:pPr>
        <w:pStyle w:val="ac"/>
        <w:numPr>
          <w:ilvl w:val="0"/>
          <w:numId w:val="23"/>
        </w:numPr>
        <w:tabs>
          <w:tab w:val="clear" w:pos="726"/>
          <w:tab w:val="left" w:pos="600"/>
        </w:tabs>
        <w:ind w:left="600" w:hangingChars="250" w:hanging="600"/>
        <w:jc w:val="both"/>
        <w:rPr>
          <w:szCs w:val="24"/>
        </w:rPr>
      </w:pPr>
      <w:bookmarkStart w:id="297" w:name="_Ref528955168"/>
      <w:r w:rsidRPr="00E422F4">
        <w:rPr>
          <w:szCs w:val="24"/>
        </w:rPr>
        <w:t>David C. Plaut, Geoffrey E. Hinton. Learning sets of filters using back-propagation[J]. Computer Speech &amp; Language, 1987, 2(1):35-61.</w:t>
      </w:r>
      <w:bookmarkEnd w:id="297"/>
    </w:p>
    <w:p w:rsidR="00E422F4" w:rsidRDefault="00830215" w:rsidP="00E422F4">
      <w:pPr>
        <w:pStyle w:val="ac"/>
        <w:numPr>
          <w:ilvl w:val="0"/>
          <w:numId w:val="23"/>
        </w:numPr>
        <w:tabs>
          <w:tab w:val="clear" w:pos="726"/>
          <w:tab w:val="left" w:pos="600"/>
        </w:tabs>
        <w:ind w:left="600" w:hangingChars="250" w:hanging="600"/>
        <w:jc w:val="both"/>
        <w:rPr>
          <w:szCs w:val="24"/>
        </w:rPr>
      </w:pPr>
      <w:bookmarkStart w:id="298" w:name="_Ref528957155"/>
      <w:r w:rsidRPr="00830215">
        <w:rPr>
          <w:szCs w:val="24"/>
        </w:rPr>
        <w:t>G. Hinton, S. Osindero, and Y. Teh, “A fast learning algorithm for deep belief nets,”</w:t>
      </w:r>
      <w:r w:rsidR="00AC1B9C" w:rsidRPr="00AC1B9C">
        <w:rPr>
          <w:rFonts w:ascii="NimbusRomNo9L-ReguItal" w:hAnsi="NimbusRomNo9L-ReguItal" w:cs="NimbusRomNo9L-ReguItal"/>
          <w:kern w:val="0"/>
          <w:szCs w:val="24"/>
        </w:rPr>
        <w:t xml:space="preserve"> </w:t>
      </w:r>
      <w:r w:rsidR="00AC1B9C" w:rsidRPr="00AC1B9C">
        <w:rPr>
          <w:szCs w:val="24"/>
        </w:rPr>
        <w:t>Neural Computation, vol. 18, no. 7, pp. 1527–1554, 2006.</w:t>
      </w:r>
      <w:bookmarkEnd w:id="298"/>
    </w:p>
    <w:p w:rsidR="00F3217F" w:rsidRPr="000064AC" w:rsidRDefault="00F3217F" w:rsidP="00F3217F">
      <w:pPr>
        <w:pStyle w:val="ac"/>
        <w:numPr>
          <w:ilvl w:val="0"/>
          <w:numId w:val="23"/>
        </w:numPr>
        <w:tabs>
          <w:tab w:val="clear" w:pos="726"/>
          <w:tab w:val="left" w:pos="600"/>
        </w:tabs>
        <w:ind w:left="600" w:hangingChars="250" w:hanging="600"/>
        <w:jc w:val="both"/>
        <w:rPr>
          <w:szCs w:val="24"/>
        </w:rPr>
      </w:pPr>
      <w:bookmarkStart w:id="299" w:name="_Ref528959159"/>
      <w:r w:rsidRPr="00F3217F">
        <w:rPr>
          <w:szCs w:val="24"/>
        </w:rPr>
        <w:t>Krizhevsky A, Sutskever I,Hinton G E. Imagenet classification with deep convolutional neuralnetworks[C</w:t>
      </w:r>
      <w:r>
        <w:rPr>
          <w:szCs w:val="24"/>
        </w:rPr>
        <w:t xml:space="preserve">]. </w:t>
      </w:r>
      <w:r w:rsidRPr="00F3217F">
        <w:rPr>
          <w:szCs w:val="24"/>
        </w:rPr>
        <w:t>Advances in neural information processing systems. 2012:1097-1105.</w:t>
      </w:r>
      <w:bookmarkEnd w:id="299"/>
    </w:p>
    <w:p w:rsidR="00F3217F" w:rsidRDefault="000064AC">
      <w:pPr>
        <w:pStyle w:val="ac"/>
        <w:numPr>
          <w:ilvl w:val="0"/>
          <w:numId w:val="23"/>
        </w:numPr>
        <w:tabs>
          <w:tab w:val="clear" w:pos="726"/>
          <w:tab w:val="left" w:pos="600"/>
        </w:tabs>
        <w:ind w:left="600" w:hangingChars="250" w:hanging="600"/>
        <w:jc w:val="both"/>
        <w:rPr>
          <w:szCs w:val="24"/>
        </w:rPr>
      </w:pPr>
      <w:r w:rsidRPr="000064AC">
        <w:rPr>
          <w:szCs w:val="24"/>
        </w:rPr>
        <w:t> </w:t>
      </w:r>
      <w:bookmarkStart w:id="300" w:name="_Ref528959636"/>
      <w:r w:rsidRPr="000064AC">
        <w:rPr>
          <w:szCs w:val="24"/>
        </w:rPr>
        <w:t>He K, Zhang X, Ren S, etal. Deep residual learning for image recognition[J]. arXiv preprintarXiv:1512.03385, 2015.</w:t>
      </w:r>
      <w:bookmarkEnd w:id="300"/>
    </w:p>
    <w:p w:rsidR="000064AC" w:rsidRPr="00FA0D22" w:rsidRDefault="00FA0D22" w:rsidP="00FA0D22">
      <w:pPr>
        <w:pStyle w:val="ac"/>
        <w:numPr>
          <w:ilvl w:val="0"/>
          <w:numId w:val="23"/>
        </w:numPr>
        <w:tabs>
          <w:tab w:val="clear" w:pos="726"/>
          <w:tab w:val="left" w:pos="600"/>
        </w:tabs>
        <w:ind w:left="600" w:hangingChars="250" w:hanging="600"/>
        <w:jc w:val="both"/>
        <w:rPr>
          <w:kern w:val="0"/>
        </w:rPr>
      </w:pPr>
      <w:bookmarkStart w:id="301" w:name="_Ref528962531"/>
      <w:r w:rsidRPr="00FA0D22">
        <w:rPr>
          <w:kern w:val="0"/>
        </w:rPr>
        <w:t>李航</w:t>
      </w:r>
      <w:r w:rsidRPr="00FA0D22">
        <w:rPr>
          <w:kern w:val="0"/>
        </w:rPr>
        <w:t xml:space="preserve">. </w:t>
      </w:r>
      <w:r w:rsidRPr="00FA0D22">
        <w:rPr>
          <w:kern w:val="0"/>
        </w:rPr>
        <w:t>统计学习方法</w:t>
      </w:r>
      <w:r w:rsidRPr="00FA0D22">
        <w:rPr>
          <w:kern w:val="0"/>
        </w:rPr>
        <w:t xml:space="preserve">[M]. </w:t>
      </w:r>
      <w:r w:rsidRPr="00FA0D22">
        <w:rPr>
          <w:kern w:val="0"/>
        </w:rPr>
        <w:t>清华大学出版社</w:t>
      </w:r>
      <w:r w:rsidRPr="00FA0D22">
        <w:rPr>
          <w:kern w:val="0"/>
        </w:rPr>
        <w:t>, 2012.</w:t>
      </w:r>
      <w:bookmarkEnd w:id="301"/>
    </w:p>
    <w:p w:rsidR="00FA0D22" w:rsidRPr="00652320" w:rsidRDefault="00652320" w:rsidP="00652320">
      <w:pPr>
        <w:pStyle w:val="ac"/>
        <w:numPr>
          <w:ilvl w:val="0"/>
          <w:numId w:val="23"/>
        </w:numPr>
        <w:tabs>
          <w:tab w:val="clear" w:pos="726"/>
          <w:tab w:val="left" w:pos="600"/>
        </w:tabs>
        <w:ind w:left="600" w:hangingChars="250" w:hanging="600"/>
        <w:jc w:val="both"/>
        <w:rPr>
          <w:szCs w:val="24"/>
        </w:rPr>
      </w:pPr>
      <w:bookmarkStart w:id="302" w:name="_Ref528963353"/>
      <w:r w:rsidRPr="00652320">
        <w:rPr>
          <w:szCs w:val="24"/>
        </w:rPr>
        <w:t>Valiant L G. A theory of the learnable[J]. Communications of Acm, 1984, 27(11):1134-1142.</w:t>
      </w:r>
      <w:bookmarkEnd w:id="302"/>
    </w:p>
    <w:p w:rsidR="00652320" w:rsidRPr="003C6626" w:rsidRDefault="003C6626" w:rsidP="003C6626">
      <w:pPr>
        <w:pStyle w:val="ac"/>
        <w:numPr>
          <w:ilvl w:val="0"/>
          <w:numId w:val="23"/>
        </w:numPr>
        <w:tabs>
          <w:tab w:val="clear" w:pos="726"/>
          <w:tab w:val="left" w:pos="600"/>
        </w:tabs>
        <w:ind w:left="600" w:hangingChars="250" w:hanging="600"/>
        <w:jc w:val="both"/>
        <w:rPr>
          <w:szCs w:val="24"/>
        </w:rPr>
      </w:pPr>
      <w:bookmarkStart w:id="303" w:name="_Ref529007503"/>
      <w:r w:rsidRPr="003C6626">
        <w:rPr>
          <w:szCs w:val="24"/>
        </w:rPr>
        <w:t>Schapire R E. A Bri</w:t>
      </w:r>
      <w:r>
        <w:rPr>
          <w:szCs w:val="24"/>
        </w:rPr>
        <w:t>ef Introduction to Boosting[C]</w:t>
      </w:r>
      <w:r>
        <w:rPr>
          <w:rFonts w:hint="eastAsia"/>
          <w:szCs w:val="24"/>
        </w:rPr>
        <w:t>.</w:t>
      </w:r>
      <w:r w:rsidRPr="003C6626">
        <w:rPr>
          <w:szCs w:val="24"/>
        </w:rPr>
        <w:t xml:space="preserve"> Sixteenth International Joint Conference on Artificial Intelligence. Morgan Kaufmann Publishers Inc. 1999:1401-1406.</w:t>
      </w:r>
      <w:bookmarkEnd w:id="303"/>
    </w:p>
    <w:p w:rsidR="005049CE" w:rsidRDefault="005049CE" w:rsidP="005049CE">
      <w:pPr>
        <w:pStyle w:val="ac"/>
        <w:numPr>
          <w:ilvl w:val="0"/>
          <w:numId w:val="23"/>
        </w:numPr>
        <w:tabs>
          <w:tab w:val="clear" w:pos="726"/>
          <w:tab w:val="left" w:pos="600"/>
        </w:tabs>
        <w:ind w:left="600" w:hangingChars="250" w:hanging="600"/>
        <w:jc w:val="both"/>
        <w:rPr>
          <w:szCs w:val="24"/>
        </w:rPr>
      </w:pPr>
      <w:r w:rsidRPr="005049CE">
        <w:rPr>
          <w:szCs w:val="24"/>
        </w:rPr>
        <w:t>Freund, Yoav, Schapire, Robert E. A decision-theoretic generalization of on-line learning and an app</w:t>
      </w:r>
      <w:r>
        <w:rPr>
          <w:szCs w:val="24"/>
        </w:rPr>
        <w:t>lication to boosting[C]</w:t>
      </w:r>
      <w:r>
        <w:rPr>
          <w:rFonts w:hint="eastAsia"/>
          <w:szCs w:val="24"/>
        </w:rPr>
        <w:t>.</w:t>
      </w:r>
      <w:r w:rsidRPr="005049CE">
        <w:rPr>
          <w:szCs w:val="24"/>
        </w:rPr>
        <w:t xml:space="preserve"> European Conference on Computational Learning Theory. Springer, Berlin, Heidelberg, 1995:23-37.</w:t>
      </w:r>
    </w:p>
    <w:p w:rsidR="005049CE" w:rsidRDefault="00304378" w:rsidP="00304378">
      <w:pPr>
        <w:pStyle w:val="ac"/>
        <w:numPr>
          <w:ilvl w:val="0"/>
          <w:numId w:val="23"/>
        </w:numPr>
        <w:tabs>
          <w:tab w:val="clear" w:pos="726"/>
          <w:tab w:val="left" w:pos="600"/>
        </w:tabs>
        <w:ind w:left="600" w:hangingChars="250" w:hanging="600"/>
        <w:jc w:val="both"/>
        <w:rPr>
          <w:szCs w:val="24"/>
        </w:rPr>
      </w:pPr>
      <w:bookmarkStart w:id="304" w:name="_Ref529008247"/>
      <w:r w:rsidRPr="00304378">
        <w:rPr>
          <w:szCs w:val="24"/>
        </w:rPr>
        <w:t>Breiman L. Bagging predictors[J]. Machine Learning, 1996, 24(2):123-140.</w:t>
      </w:r>
      <w:bookmarkEnd w:id="304"/>
    </w:p>
    <w:p w:rsidR="00304378" w:rsidRDefault="00304378" w:rsidP="00304378">
      <w:pPr>
        <w:pStyle w:val="ac"/>
        <w:numPr>
          <w:ilvl w:val="0"/>
          <w:numId w:val="23"/>
        </w:numPr>
        <w:tabs>
          <w:tab w:val="clear" w:pos="726"/>
          <w:tab w:val="left" w:pos="600"/>
        </w:tabs>
        <w:ind w:left="600" w:hangingChars="250" w:hanging="600"/>
        <w:jc w:val="both"/>
        <w:rPr>
          <w:szCs w:val="24"/>
        </w:rPr>
      </w:pPr>
      <w:bookmarkStart w:id="305" w:name="_Ref529008262"/>
      <w:r w:rsidRPr="00304378">
        <w:rPr>
          <w:szCs w:val="24"/>
        </w:rPr>
        <w:t>Breiman L. Random Forests[J]. Machine Learning, 2001, 45(1):5-32.</w:t>
      </w:r>
      <w:bookmarkEnd w:id="305"/>
    </w:p>
    <w:p w:rsidR="00304378" w:rsidRDefault="00940C66" w:rsidP="00940C66">
      <w:pPr>
        <w:pStyle w:val="ac"/>
        <w:numPr>
          <w:ilvl w:val="0"/>
          <w:numId w:val="23"/>
        </w:numPr>
        <w:tabs>
          <w:tab w:val="clear" w:pos="726"/>
          <w:tab w:val="left" w:pos="600"/>
        </w:tabs>
        <w:ind w:left="600" w:hangingChars="250" w:hanging="600"/>
        <w:jc w:val="both"/>
        <w:rPr>
          <w:szCs w:val="24"/>
        </w:rPr>
      </w:pPr>
      <w:bookmarkStart w:id="306" w:name="_Ref529009391"/>
      <w:r w:rsidRPr="00940C66">
        <w:rPr>
          <w:szCs w:val="24"/>
        </w:rPr>
        <w:t>Chen T, Guestrin C. XGBoost:A Scalable Tree Boosting System[C]</w:t>
      </w:r>
      <w:r w:rsidRPr="00940C66">
        <w:rPr>
          <w:rFonts w:hint="eastAsia"/>
          <w:szCs w:val="24"/>
        </w:rPr>
        <w:t>.</w:t>
      </w:r>
      <w:r w:rsidRPr="00940C66">
        <w:rPr>
          <w:szCs w:val="24"/>
        </w:rPr>
        <w:t xml:space="preserve"> ACM SIGKDD International Conference on Knowledge Discovery and Data Mining. ACM, 2016:785-794.</w:t>
      </w:r>
      <w:bookmarkEnd w:id="306"/>
    </w:p>
    <w:p w:rsidR="00940C66" w:rsidRPr="00823A10" w:rsidRDefault="00823A10" w:rsidP="00823A10">
      <w:pPr>
        <w:pStyle w:val="ac"/>
        <w:numPr>
          <w:ilvl w:val="0"/>
          <w:numId w:val="23"/>
        </w:numPr>
        <w:tabs>
          <w:tab w:val="clear" w:pos="726"/>
          <w:tab w:val="left" w:pos="600"/>
        </w:tabs>
        <w:ind w:left="600" w:hangingChars="250" w:hanging="600"/>
        <w:jc w:val="both"/>
        <w:rPr>
          <w:szCs w:val="24"/>
        </w:rPr>
      </w:pPr>
      <w:bookmarkStart w:id="307" w:name="_Ref529010776"/>
      <w:r w:rsidRPr="00823A10">
        <w:rPr>
          <w:szCs w:val="24"/>
        </w:rPr>
        <w:lastRenderedPageBreak/>
        <w:t>Ke G, Meng Q, Finley T, et al. Lightgbm: A highly efficient gradient boosti</w:t>
      </w:r>
      <w:r w:rsidR="00511BD7">
        <w:rPr>
          <w:szCs w:val="24"/>
        </w:rPr>
        <w:t>ng decision tree[C]</w:t>
      </w:r>
      <w:r w:rsidR="00511BD7">
        <w:rPr>
          <w:rFonts w:hint="eastAsia"/>
          <w:szCs w:val="24"/>
        </w:rPr>
        <w:t>.</w:t>
      </w:r>
      <w:r w:rsidRPr="00823A10">
        <w:rPr>
          <w:szCs w:val="24"/>
        </w:rPr>
        <w:t>Advances in Neural Information Processing Systems. 2017: 3146-3154.</w:t>
      </w:r>
      <w:bookmarkEnd w:id="307"/>
    </w:p>
    <w:p w:rsidR="00823A10" w:rsidRDefault="00511BD7" w:rsidP="00511BD7">
      <w:pPr>
        <w:pStyle w:val="ac"/>
        <w:numPr>
          <w:ilvl w:val="0"/>
          <w:numId w:val="23"/>
        </w:numPr>
        <w:tabs>
          <w:tab w:val="clear" w:pos="726"/>
          <w:tab w:val="left" w:pos="600"/>
        </w:tabs>
        <w:ind w:left="600" w:hangingChars="250" w:hanging="600"/>
        <w:jc w:val="both"/>
        <w:rPr>
          <w:szCs w:val="24"/>
        </w:rPr>
      </w:pPr>
      <w:bookmarkStart w:id="308" w:name="_Ref529037574"/>
      <w:r w:rsidRPr="00511BD7">
        <w:rPr>
          <w:szCs w:val="24"/>
        </w:rPr>
        <w:t>Mishra D R. A Comparative Evaluation of ISODATA and Spectral Angle Mapping for the Detection of Saltcedar Using Airborne Hyperspectral Imagery[J]. Geocarto International, 2006, 21(2):59-66.</w:t>
      </w:r>
      <w:bookmarkEnd w:id="308"/>
    </w:p>
    <w:p w:rsidR="000A4CED" w:rsidRDefault="00511BD7" w:rsidP="000A4CED">
      <w:pPr>
        <w:pStyle w:val="ac"/>
        <w:numPr>
          <w:ilvl w:val="0"/>
          <w:numId w:val="23"/>
        </w:numPr>
        <w:tabs>
          <w:tab w:val="clear" w:pos="726"/>
          <w:tab w:val="left" w:pos="600"/>
        </w:tabs>
        <w:ind w:left="600" w:hangingChars="250" w:hanging="600"/>
        <w:jc w:val="both"/>
        <w:rPr>
          <w:szCs w:val="24"/>
        </w:rPr>
      </w:pPr>
      <w:bookmarkStart w:id="309" w:name="_Ref529037674"/>
      <w:r w:rsidRPr="00511BD7">
        <w:rPr>
          <w:szCs w:val="24"/>
        </w:rPr>
        <w:t>Subhash H M, Leahy M J. Microcirculation imaging based on full-range high-speed spectral domain correlation mapping optical coherence tomography[J]. Journal of Biomedical Optics, 2014, 19(2):21103.</w:t>
      </w:r>
      <w:bookmarkEnd w:id="309"/>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0" w:name="_Ref529039574"/>
      <w:r w:rsidRPr="000A4CED">
        <w:rPr>
          <w:szCs w:val="24"/>
        </w:rPr>
        <w:t>Zhang B, Li S, Jia X, et al. Adaptive Markov Random Field Approach for Classification of Hyperspectral Imagery[J]. IEEE Geoscience &amp; Remote Sensing Letters, 2011, 8(5):973-977.</w:t>
      </w:r>
      <w:bookmarkEnd w:id="310"/>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1" w:name="_Ref529039591"/>
      <w:r w:rsidRPr="000A4CED">
        <w:rPr>
          <w:szCs w:val="24"/>
        </w:rPr>
        <w:t>Benediktsson J A, Pesaresi M, Amason K. Classification and feature extraction for remote sensing images from urban areas based on morphological transformations[J]. Geoscience &amp; Remote Sensing IEEE Transactions on, 2003, 41(9):1940-1949.</w:t>
      </w:r>
      <w:bookmarkEnd w:id="311"/>
    </w:p>
    <w:p w:rsidR="000A4CED" w:rsidRPr="000A4CED" w:rsidRDefault="000A4CED" w:rsidP="000A4CED">
      <w:pPr>
        <w:pStyle w:val="ac"/>
        <w:numPr>
          <w:ilvl w:val="0"/>
          <w:numId w:val="23"/>
        </w:numPr>
        <w:tabs>
          <w:tab w:val="clear" w:pos="726"/>
          <w:tab w:val="left" w:pos="600"/>
        </w:tabs>
        <w:ind w:left="600" w:hangingChars="250" w:hanging="600"/>
        <w:jc w:val="both"/>
        <w:rPr>
          <w:szCs w:val="24"/>
        </w:rPr>
      </w:pPr>
      <w:bookmarkStart w:id="312" w:name="_Ref529039604"/>
      <w:r w:rsidRPr="000A4CED">
        <w:rPr>
          <w:szCs w:val="24"/>
        </w:rPr>
        <w:t>Chen Y, Nasrabadi N M, Tran T D. Hyperspectral Image Classification Using Dictionary-Based Sparse Representation[J]. IEEE Transactions on Geoscience &amp; Remote Sensing, 2011, 49(10):3973-3985.</w:t>
      </w:r>
      <w:bookmarkEnd w:id="312"/>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3" w:name="_Ref529039691"/>
      <w:r w:rsidRPr="00EF0837">
        <w:rPr>
          <w:szCs w:val="24"/>
        </w:rPr>
        <w:t>Tarabalka Y, Chanussot J, Benediktsson J A. Segmentation and classification of hyperspectral images using watershed transformation[J]. Pattern Recognition, 2010, 43(7):2367-2379.</w:t>
      </w:r>
      <w:bookmarkEnd w:id="313"/>
    </w:p>
    <w:p w:rsidR="00EF0837" w:rsidRPr="000A4CED" w:rsidRDefault="00B91C40" w:rsidP="000A4CED">
      <w:pPr>
        <w:pStyle w:val="ac"/>
        <w:numPr>
          <w:ilvl w:val="0"/>
          <w:numId w:val="23"/>
        </w:numPr>
        <w:tabs>
          <w:tab w:val="clear" w:pos="726"/>
          <w:tab w:val="left" w:pos="600"/>
        </w:tabs>
        <w:ind w:left="600" w:hangingChars="250" w:hanging="600"/>
        <w:jc w:val="both"/>
        <w:rPr>
          <w:szCs w:val="24"/>
        </w:rPr>
      </w:pPr>
      <w:bookmarkStart w:id="314" w:name="_Ref529041394"/>
      <w:r w:rsidRPr="00B91C40">
        <w:rPr>
          <w:szCs w:val="24"/>
        </w:rPr>
        <w:t>Demir B, Erturk S. Hyperspectral Image Classification Using Relevance Vector Machines[J]. IEEE Geoscience &amp; Remote Sensing Letters, 2007, 4(4):586-590.</w:t>
      </w:r>
      <w:bookmarkEnd w:id="314"/>
    </w:p>
    <w:p w:rsidR="00EF0837" w:rsidRDefault="00B91C40" w:rsidP="00B91C40">
      <w:pPr>
        <w:pStyle w:val="ac"/>
        <w:numPr>
          <w:ilvl w:val="0"/>
          <w:numId w:val="23"/>
        </w:numPr>
        <w:tabs>
          <w:tab w:val="clear" w:pos="726"/>
          <w:tab w:val="left" w:pos="600"/>
        </w:tabs>
        <w:ind w:left="600" w:hangingChars="250" w:hanging="600"/>
        <w:jc w:val="both"/>
        <w:rPr>
          <w:szCs w:val="24"/>
        </w:rPr>
      </w:pPr>
      <w:r w:rsidRPr="00B91C40">
        <w:rPr>
          <w:szCs w:val="24"/>
        </w:rPr>
        <w:t>Roscher R, Waske B, Forstner W. Incremental Import Vector Machines for Classifying Hyperspectral Data[J]. IEEE Transactions on Geoscience &amp; Remote Sensing, 2012, 50(9):3463-3473.</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Du P, Tan K, Xing X. A novel binary tree support vector machine for hyperspectral remote sensing image classification[J]. Optics Communications, 2012, 285(13-14):3054-3060.</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Zhang H, Shi W, Liu K. Fuzzy-Topology-Integrated Support Vector Machine for Remotely Sensed Image Classification[J]. IEEE Transactions on Geoscience &amp; Remote Sensing, 2012, 50(3):850-862.</w:t>
      </w:r>
    </w:p>
    <w:p w:rsidR="00EF0837" w:rsidRPr="005E1CBF"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lastRenderedPageBreak/>
        <w:t>Li C H, Kuo B C, Lin C T, et al. A Spatial–Contextual Support Vector Machine for Remotely Sensed Image Classification[J]. IEEE Transactions on Geoscience &amp; Remote Sensing, 2012, 50(3):784-799.</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Gao L, Li J, Khodadadzadeh M, et al. Subspace-Based Support Vector Machines for Hyperspectral Image Classification[J]. IEEE Geoscience &amp; Remote Sensing Letters, 2015, 12(2):349-353.</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Zhang C, Wang T, Atkinson P M, et al. A novel multi-parameter support vector machine for image classification[J]. International Journal of Remote Sensing, 2015, 36(7):1890-1906.</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bookmarkStart w:id="315" w:name="_Ref529041401"/>
      <w:r w:rsidRPr="000D18EC">
        <w:rPr>
          <w:szCs w:val="24"/>
        </w:rPr>
        <w:t>Xia J, Chanussot J, Du P, et al. Rotation-based support vector machine ensemble in classification of hyperspectral data with limited training samples[J]. IEEE Transactions on Geoscience and Remote Sensing, 2016, 54(3): 1519-1531.</w:t>
      </w:r>
      <w:bookmarkEnd w:id="315"/>
    </w:p>
    <w:p w:rsidR="005E1CBF" w:rsidRDefault="000D18EC" w:rsidP="000D18EC">
      <w:pPr>
        <w:pStyle w:val="ac"/>
        <w:numPr>
          <w:ilvl w:val="0"/>
          <w:numId w:val="23"/>
        </w:numPr>
        <w:tabs>
          <w:tab w:val="clear" w:pos="726"/>
          <w:tab w:val="left" w:pos="600"/>
        </w:tabs>
        <w:ind w:left="600" w:hangingChars="250" w:hanging="600"/>
        <w:jc w:val="both"/>
        <w:rPr>
          <w:szCs w:val="24"/>
        </w:rPr>
      </w:pPr>
      <w:bookmarkStart w:id="316" w:name="_Ref529043764"/>
      <w:r w:rsidRPr="000D18EC">
        <w:rPr>
          <w:szCs w:val="24"/>
        </w:rPr>
        <w:t>Li Y, Zhang H, Shen Q. Spectral–spatial classification of hyperspectral imagery with 3D convolutional neural network[J]. Remote Sensing, 2017, 9(1): 67.</w:t>
      </w:r>
      <w:bookmarkEnd w:id="316"/>
    </w:p>
    <w:p w:rsidR="005E1CBF"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Li W, Wu G, Zhang F, et al. Hyperspectral image classification using deep pixel-pair features[J]. IEEE Transactions on Geoscience and Remote Sensing, 2017, 55(2): 844-853.</w:t>
      </w:r>
    </w:p>
    <w:p w:rsidR="000D18EC"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Hu W, Huang Y, Wei L, et al. Deep convolutional neural networks for hyperspectral image classification[J]. Journal of Sensors, 2015, 2015.</w:t>
      </w:r>
    </w:p>
    <w:p w:rsidR="000D18EC" w:rsidRDefault="000D18EC" w:rsidP="00301200">
      <w:pPr>
        <w:pStyle w:val="ac"/>
        <w:numPr>
          <w:ilvl w:val="0"/>
          <w:numId w:val="23"/>
        </w:numPr>
        <w:tabs>
          <w:tab w:val="clear" w:pos="726"/>
          <w:tab w:val="left" w:pos="600"/>
        </w:tabs>
        <w:ind w:left="600" w:hangingChars="250" w:hanging="600"/>
        <w:jc w:val="both"/>
        <w:rPr>
          <w:szCs w:val="24"/>
        </w:rPr>
      </w:pPr>
      <w:r w:rsidRPr="00301200">
        <w:rPr>
          <w:szCs w:val="24"/>
        </w:rPr>
        <w:t>Zhang M, Li W, Du Q. Diverse Region-Based CNN for Hyperspectral Image Classification[J]. IEEE Transactions on Image Processing, 2018, 27(6): 2623-2634.</w:t>
      </w:r>
    </w:p>
    <w:p w:rsidR="000D18EC" w:rsidRDefault="000D18EC">
      <w:pPr>
        <w:pStyle w:val="ac"/>
        <w:numPr>
          <w:ilvl w:val="0"/>
          <w:numId w:val="23"/>
        </w:numPr>
        <w:tabs>
          <w:tab w:val="clear" w:pos="726"/>
          <w:tab w:val="left" w:pos="600"/>
        </w:tabs>
        <w:ind w:left="600" w:hangingChars="250" w:hanging="600"/>
        <w:jc w:val="both"/>
        <w:rPr>
          <w:szCs w:val="24"/>
        </w:rPr>
      </w:pPr>
      <w:r w:rsidRPr="000D18EC">
        <w:rPr>
          <w:szCs w:val="24"/>
        </w:rPr>
        <w:t>Lee H, Kwon H. Going deeper with contextual CNN for hyperspectral image classification[J]. IEEE Transactions on Image Processing, 2017, 26(10): 4843-4855.</w:t>
      </w:r>
    </w:p>
    <w:p w:rsidR="000D18EC" w:rsidRDefault="000D18EC" w:rsidP="00301200">
      <w:pPr>
        <w:pStyle w:val="ac"/>
        <w:numPr>
          <w:ilvl w:val="0"/>
          <w:numId w:val="23"/>
        </w:numPr>
        <w:tabs>
          <w:tab w:val="clear" w:pos="726"/>
          <w:tab w:val="left" w:pos="600"/>
        </w:tabs>
        <w:ind w:left="600" w:hangingChars="250" w:hanging="600"/>
        <w:jc w:val="both"/>
        <w:rPr>
          <w:szCs w:val="24"/>
        </w:rPr>
      </w:pPr>
      <w:bookmarkStart w:id="317" w:name="_Ref529043767"/>
      <w:r w:rsidRPr="00301200">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17"/>
    </w:p>
    <w:p w:rsidR="00ED20E5" w:rsidRDefault="00ED20E5" w:rsidP="00ED20E5">
      <w:pPr>
        <w:pStyle w:val="ac"/>
        <w:numPr>
          <w:ilvl w:val="0"/>
          <w:numId w:val="23"/>
        </w:numPr>
        <w:tabs>
          <w:tab w:val="clear" w:pos="726"/>
          <w:tab w:val="left" w:pos="600"/>
        </w:tabs>
        <w:ind w:left="600" w:hangingChars="250" w:hanging="600"/>
        <w:jc w:val="both"/>
        <w:rPr>
          <w:szCs w:val="24"/>
        </w:rPr>
      </w:pPr>
      <w:bookmarkStart w:id="318" w:name="_Ref529125678"/>
      <w:r>
        <w:rPr>
          <w:rFonts w:hint="eastAsia"/>
          <w:kern w:val="0"/>
        </w:rPr>
        <w:t>马晓瑞</w:t>
      </w:r>
      <w:r>
        <w:rPr>
          <w:rFonts w:hint="eastAsia"/>
          <w:kern w:val="0"/>
        </w:rPr>
        <w:t>.</w:t>
      </w:r>
      <w:r>
        <w:rPr>
          <w:kern w:val="0"/>
        </w:rPr>
        <w:t xml:space="preserve"> </w:t>
      </w:r>
      <w:r>
        <w:rPr>
          <w:rFonts w:hint="eastAsia"/>
          <w:kern w:val="0"/>
        </w:rPr>
        <w:t>基于</w:t>
      </w:r>
      <w:r>
        <w:rPr>
          <w:kern w:val="0"/>
        </w:rPr>
        <w:t>深度学习的高光谱影像分类方法研究</w:t>
      </w:r>
      <w:r>
        <w:rPr>
          <w:rFonts w:hint="eastAsia"/>
          <w:kern w:val="0"/>
        </w:rPr>
        <w:t>[</w:t>
      </w:r>
      <w:r>
        <w:rPr>
          <w:kern w:val="0"/>
        </w:rPr>
        <w:t>D].</w:t>
      </w:r>
      <w:r w:rsidRPr="00496792">
        <w:rPr>
          <w:szCs w:val="24"/>
        </w:rPr>
        <w:t xml:space="preserve"> </w:t>
      </w:r>
      <w:r w:rsidR="00667AC2">
        <w:rPr>
          <w:rFonts w:hint="eastAsia"/>
          <w:szCs w:val="24"/>
        </w:rPr>
        <w:t>大连</w:t>
      </w:r>
      <w:r w:rsidR="00667AC2">
        <w:rPr>
          <w:szCs w:val="24"/>
        </w:rPr>
        <w:t>理工大学博</w:t>
      </w:r>
      <w:r>
        <w:rPr>
          <w:szCs w:val="24"/>
        </w:rPr>
        <w:t>士学位论文</w:t>
      </w:r>
      <w:r w:rsidR="00667AC2">
        <w:rPr>
          <w:szCs w:val="24"/>
        </w:rPr>
        <w:t>, 2017</w:t>
      </w:r>
      <w:r>
        <w:rPr>
          <w:szCs w:val="24"/>
        </w:rPr>
        <w:t>.</w:t>
      </w:r>
      <w:bookmarkEnd w:id="318"/>
    </w:p>
    <w:p w:rsidR="000D18EC" w:rsidRDefault="000D18EC">
      <w:pPr>
        <w:pStyle w:val="ac"/>
        <w:numPr>
          <w:ilvl w:val="0"/>
          <w:numId w:val="23"/>
        </w:numPr>
        <w:tabs>
          <w:tab w:val="clear" w:pos="726"/>
          <w:tab w:val="left" w:pos="600"/>
        </w:tabs>
        <w:ind w:left="600" w:hangingChars="250" w:hanging="600"/>
        <w:jc w:val="both"/>
        <w:rPr>
          <w:szCs w:val="24"/>
        </w:rPr>
      </w:pP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Kruse F.A. Visible-Infrared Sensor and Case Studies. Remote Sensing for the Earth [J]. </w:t>
      </w:r>
      <w:r>
        <w:rPr>
          <w:szCs w:val="24"/>
        </w:rPr>
        <w:lastRenderedPageBreak/>
        <w:t>Science: Manual of Remote sensing. 1999, 3:41-46.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甘甫平</w:t>
      </w:r>
      <w:r>
        <w:rPr>
          <w:szCs w:val="24"/>
        </w:rPr>
        <w:t xml:space="preserve">, </w:t>
      </w:r>
      <w:r>
        <w:rPr>
          <w:szCs w:val="24"/>
        </w:rPr>
        <w:t>王润生</w:t>
      </w:r>
      <w:r>
        <w:rPr>
          <w:szCs w:val="24"/>
        </w:rPr>
        <w:t xml:space="preserve">, </w:t>
      </w:r>
      <w:r>
        <w:rPr>
          <w:szCs w:val="24"/>
        </w:rPr>
        <w:t>郭晓芳</w:t>
      </w:r>
      <w:r>
        <w:rPr>
          <w:szCs w:val="24"/>
        </w:rPr>
        <w:t xml:space="preserve">, </w:t>
      </w:r>
      <w:r>
        <w:rPr>
          <w:szCs w:val="24"/>
        </w:rPr>
        <w:t>王青华</w:t>
      </w:r>
      <w:r>
        <w:rPr>
          <w:szCs w:val="24"/>
        </w:rPr>
        <w:t xml:space="preserve">. </w:t>
      </w:r>
      <w:r>
        <w:rPr>
          <w:szCs w:val="24"/>
        </w:rPr>
        <w:t>高光谱遥感信息提取与地质应用前景</w:t>
      </w:r>
      <w:r>
        <w:rPr>
          <w:szCs w:val="24"/>
        </w:rPr>
        <w:t xml:space="preserve">[J]. </w:t>
      </w:r>
      <w:r>
        <w:rPr>
          <w:szCs w:val="24"/>
        </w:rPr>
        <w:t>国土资源遥感</w:t>
      </w:r>
      <w:r>
        <w:rPr>
          <w:szCs w:val="24"/>
        </w:rPr>
        <w:t>, 2000, 3:38-44.</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机载对地观测技术的发展</w:t>
      </w:r>
      <w:r>
        <w:rPr>
          <w:szCs w:val="24"/>
        </w:rPr>
        <w:t>,http://www.ers.ac.cn/zsjs/eos_5.htm.</w:t>
      </w:r>
    </w:p>
    <w:p w:rsidR="00482280" w:rsidRDefault="00482280">
      <w:pPr>
        <w:pStyle w:val="ac"/>
        <w:numPr>
          <w:ilvl w:val="0"/>
          <w:numId w:val="23"/>
        </w:numPr>
        <w:tabs>
          <w:tab w:val="clear" w:pos="726"/>
          <w:tab w:val="left" w:pos="600"/>
        </w:tabs>
        <w:ind w:left="600" w:hangingChars="250" w:hanging="600"/>
        <w:jc w:val="both"/>
        <w:rPr>
          <w:szCs w:val="24"/>
        </w:rPr>
      </w:pPr>
      <w:r>
        <w:rPr>
          <w:szCs w:val="24"/>
        </w:rPr>
        <w:t>童庆禧</w:t>
      </w:r>
      <w:r>
        <w:rPr>
          <w:szCs w:val="24"/>
        </w:rPr>
        <w:t xml:space="preserve">, </w:t>
      </w:r>
      <w:r>
        <w:rPr>
          <w:szCs w:val="24"/>
        </w:rPr>
        <w:t>张兵</w:t>
      </w:r>
      <w:r>
        <w:rPr>
          <w:szCs w:val="24"/>
        </w:rPr>
        <w:t xml:space="preserve">, </w:t>
      </w:r>
      <w:r>
        <w:rPr>
          <w:szCs w:val="24"/>
        </w:rPr>
        <w:t>郑兰芬</w:t>
      </w:r>
      <w:r>
        <w:rPr>
          <w:szCs w:val="24"/>
        </w:rPr>
        <w:t xml:space="preserve">. </w:t>
      </w:r>
      <w:r>
        <w:rPr>
          <w:szCs w:val="24"/>
        </w:rPr>
        <w:t>高光谱遥感</w:t>
      </w:r>
      <w:r>
        <w:rPr>
          <w:szCs w:val="24"/>
        </w:rPr>
        <w:t>—</w:t>
      </w:r>
      <w:r>
        <w:rPr>
          <w:szCs w:val="24"/>
        </w:rPr>
        <w:t>原理技术与应用</w:t>
      </w:r>
      <w:r>
        <w:rPr>
          <w:szCs w:val="24"/>
        </w:rPr>
        <w:t xml:space="preserve">[M]. </w:t>
      </w:r>
      <w:r>
        <w:rPr>
          <w:szCs w:val="24"/>
        </w:rPr>
        <w:t>北京</w:t>
      </w:r>
      <w:r>
        <w:rPr>
          <w:szCs w:val="24"/>
        </w:rPr>
        <w:t xml:space="preserve">: </w:t>
      </w:r>
      <w:r>
        <w:rPr>
          <w:szCs w:val="24"/>
        </w:rPr>
        <w:t>高等教育出版社</w:t>
      </w:r>
      <w:r>
        <w:rPr>
          <w:szCs w:val="24"/>
        </w:rPr>
        <w:t>, 2006:350-353.</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张良培</w:t>
      </w:r>
      <w:r>
        <w:rPr>
          <w:szCs w:val="24"/>
        </w:rPr>
        <w:t xml:space="preserve">, </w:t>
      </w:r>
      <w:r>
        <w:rPr>
          <w:szCs w:val="24"/>
        </w:rPr>
        <w:t>张立福</w:t>
      </w:r>
      <w:r>
        <w:rPr>
          <w:szCs w:val="24"/>
        </w:rPr>
        <w:t xml:space="preserve">. </w:t>
      </w:r>
      <w:r>
        <w:rPr>
          <w:szCs w:val="24"/>
        </w:rPr>
        <w:t>高光谱遥感</w:t>
      </w:r>
      <w:r>
        <w:rPr>
          <w:szCs w:val="24"/>
        </w:rPr>
        <w:t xml:space="preserve">[M]. </w:t>
      </w:r>
      <w:r>
        <w:rPr>
          <w:szCs w:val="24"/>
        </w:rPr>
        <w:t>武汉大学出版社</w:t>
      </w:r>
      <w:r>
        <w:rPr>
          <w:szCs w:val="24"/>
        </w:rPr>
        <w:t>. 2005:2-3.</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 Jun, Zhang Lei; Wang Qing; Li Zigan. Using Diffusion Geometric Coordinates for Hyperspectral Imagery Representation [J]. Geoscience and Remote Sensing Letters, 2009, 6(4):767-771.</w:t>
      </w:r>
    </w:p>
    <w:p w:rsidR="00482280" w:rsidRDefault="00482280">
      <w:pPr>
        <w:pStyle w:val="ac"/>
        <w:numPr>
          <w:ilvl w:val="0"/>
          <w:numId w:val="23"/>
        </w:numPr>
        <w:tabs>
          <w:tab w:val="clear" w:pos="726"/>
          <w:tab w:val="left" w:pos="600"/>
        </w:tabs>
        <w:ind w:left="600" w:hangingChars="250" w:hanging="600"/>
        <w:jc w:val="both"/>
        <w:rPr>
          <w:szCs w:val="24"/>
        </w:rPr>
      </w:pPr>
      <w:r>
        <w:rPr>
          <w:szCs w:val="24"/>
        </w:rPr>
        <w:t>Wang Meng; Zhang Liangpeng; Chen Shichen; Ma Weiwei; Guo Yangyang. The analysis about factors influencing the supervised classification accuracy for vegetation hyperspectral remote sensing imagery [C]. Image and Signal Processing (CISP), 2011, 3:1685-1689.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张斧</w:t>
      </w:r>
      <w:r>
        <w:rPr>
          <w:szCs w:val="24"/>
        </w:rPr>
        <w:t>.</w:t>
      </w:r>
      <w:r>
        <w:rPr>
          <w:szCs w:val="24"/>
        </w:rPr>
        <w:t>成像光谱技术发展的科学背景和现状</w:t>
      </w:r>
      <w:r>
        <w:rPr>
          <w:szCs w:val="24"/>
        </w:rPr>
        <w:t xml:space="preserve">[M]. </w:t>
      </w:r>
      <w:r>
        <w:rPr>
          <w:szCs w:val="24"/>
        </w:rPr>
        <w:t>激光与红外</w:t>
      </w:r>
      <w:r>
        <w:rPr>
          <w:szCs w:val="24"/>
        </w:rPr>
        <w:t>.1994,24(1):23-26.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Vane, R. Green, T. Chrien, H. Enmark, E. Hansen, and W. Porter. The Airborne Visible/Infrared Imaging Spectrometer [J]. Remote Sensing of Environment, 1993(44):127-143.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朱述龙</w:t>
      </w:r>
      <w:r>
        <w:rPr>
          <w:szCs w:val="24"/>
        </w:rPr>
        <w:t xml:space="preserve">, </w:t>
      </w:r>
      <w:r>
        <w:rPr>
          <w:szCs w:val="24"/>
        </w:rPr>
        <w:t>张占睦</w:t>
      </w:r>
      <w:r>
        <w:rPr>
          <w:szCs w:val="24"/>
        </w:rPr>
        <w:t xml:space="preserve">, </w:t>
      </w:r>
      <w:r>
        <w:rPr>
          <w:szCs w:val="24"/>
        </w:rPr>
        <w:t>遥感图像获取与分析</w:t>
      </w:r>
      <w:r>
        <w:rPr>
          <w:szCs w:val="24"/>
        </w:rPr>
        <w:t xml:space="preserve">[M]. </w:t>
      </w:r>
      <w:r>
        <w:rPr>
          <w:szCs w:val="24"/>
        </w:rPr>
        <w:t>科学出版社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张钧萍</w:t>
      </w:r>
      <w:r>
        <w:rPr>
          <w:szCs w:val="24"/>
        </w:rPr>
        <w:t xml:space="preserve">, </w:t>
      </w:r>
      <w:r>
        <w:rPr>
          <w:szCs w:val="24"/>
        </w:rPr>
        <w:t>张晔</w:t>
      </w:r>
      <w:r>
        <w:rPr>
          <w:szCs w:val="24"/>
        </w:rPr>
        <w:t xml:space="preserve">, </w:t>
      </w:r>
      <w:r>
        <w:rPr>
          <w:szCs w:val="24"/>
        </w:rPr>
        <w:t>周显</w:t>
      </w:r>
      <w:r>
        <w:rPr>
          <w:szCs w:val="24"/>
        </w:rPr>
        <w:t xml:space="preserve">. </w:t>
      </w:r>
      <w:r>
        <w:rPr>
          <w:szCs w:val="24"/>
        </w:rPr>
        <w:t>成像光谱技术超谱图像分类研究现状与分析</w:t>
      </w:r>
      <w:r>
        <w:rPr>
          <w:szCs w:val="24"/>
        </w:rPr>
        <w:t xml:space="preserve">[M]. </w:t>
      </w:r>
      <w:r>
        <w:rPr>
          <w:szCs w:val="24"/>
        </w:rPr>
        <w:t>中国空间科学技术</w:t>
      </w:r>
      <w:r>
        <w:rPr>
          <w:szCs w:val="24"/>
        </w:rPr>
        <w:t>, 2002, (1):37-43.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B. Solaiman, M.C. Mouchot. A Comparative Study of Conventional and Neural Network Classification of Multispectral Data [J]. Proceedings of the1994 International Geoscience and Remote Sensing Symposium. USA, 1994: 1413-1415.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Hermes L, Buhmann J M. Feature selection for support vector machines [J]. Pattern Recognition, 2000, 2(3-7):712-715.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Fry Thomas W, Hauck Scott. Hyperspectral Image Compression on Reconfigurable Platforms[C]. The 10th Annual IEEE Symposium on Field-Programmable Custom Computing Machines, 2002:251-260.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张凌雁</w:t>
      </w:r>
      <w:r>
        <w:rPr>
          <w:szCs w:val="24"/>
        </w:rPr>
        <w:t xml:space="preserve">. </w:t>
      </w:r>
      <w:r>
        <w:rPr>
          <w:szCs w:val="24"/>
        </w:rPr>
        <w:t>高光谱遥感图像的压缩算法研究</w:t>
      </w:r>
      <w:r>
        <w:rPr>
          <w:szCs w:val="24"/>
        </w:rPr>
        <w:t xml:space="preserve">[D]. </w:t>
      </w:r>
      <w:r>
        <w:rPr>
          <w:szCs w:val="24"/>
        </w:rPr>
        <w:t>哈尔滨工程大学硕士学位论文</w:t>
      </w:r>
      <w:r>
        <w:rPr>
          <w:szCs w:val="24"/>
        </w:rPr>
        <w:t>, 2005.</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S. Jia, Y.T. Qian. Spectral and Spatial Complexity Based Hyperspectral Unmixing [J]. IEEE Transations on Geoscience and Remote Sensing, 2007, 45(12):3867-3879.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王群明</w:t>
      </w:r>
      <w:r>
        <w:rPr>
          <w:szCs w:val="24"/>
        </w:rPr>
        <w:t xml:space="preserve">. </w:t>
      </w:r>
      <w:r>
        <w:rPr>
          <w:szCs w:val="24"/>
        </w:rPr>
        <w:t>遥感影像亚像元定位及相关技术研究</w:t>
      </w:r>
      <w:r>
        <w:rPr>
          <w:szCs w:val="24"/>
        </w:rPr>
        <w:t xml:space="preserve">[D]. </w:t>
      </w:r>
      <w:r>
        <w:rPr>
          <w:szCs w:val="24"/>
        </w:rPr>
        <w:t>哈尔滨工程大学硕士学位论文</w:t>
      </w:r>
      <w:r>
        <w:rPr>
          <w:szCs w:val="24"/>
        </w:rPr>
        <w:t>, 2012.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J.C. Harsanyi and Chein-I Chang. Hyperspectral image classification and dimension reduction: an orthogonal subspace projection approach [J]. IEEE Transactions on Geoscience and Remote Sensing. 1994, 32(4):779-785.</w:t>
      </w:r>
    </w:p>
    <w:p w:rsidR="00482280" w:rsidRDefault="00482280">
      <w:pPr>
        <w:pStyle w:val="ac"/>
        <w:numPr>
          <w:ilvl w:val="0"/>
          <w:numId w:val="23"/>
        </w:numPr>
        <w:tabs>
          <w:tab w:val="clear" w:pos="726"/>
          <w:tab w:val="left" w:pos="600"/>
        </w:tabs>
        <w:ind w:left="600" w:hangingChars="250" w:hanging="600"/>
        <w:jc w:val="both"/>
        <w:rPr>
          <w:szCs w:val="24"/>
        </w:rPr>
      </w:pPr>
      <w:r>
        <w:rPr>
          <w:szCs w:val="24"/>
        </w:rPr>
        <w:t>Shen Linlin, Zhu Zexuan, Jia Sen, Zhu Jiasong, Sun Yiwen. Discriminative Gabor Feature Selection for Hyperspectral Image Classification[J]. IEEE Transactions on Geoscience and Remote Sensing, 2013, 10(1):29-33.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Y. Tarabalka, M. Fauvel, J. Chanussot, J.A. Benediktsson. SVM and MRF-based method for accurate classification of hyperspectral images [J]. IEEE Geosci. Remote Sens. Lett, 2010, 7(4):736-740.</w:t>
      </w:r>
    </w:p>
    <w:p w:rsidR="00482280" w:rsidRDefault="00482280">
      <w:pPr>
        <w:pStyle w:val="ac"/>
        <w:numPr>
          <w:ilvl w:val="0"/>
          <w:numId w:val="23"/>
        </w:numPr>
        <w:tabs>
          <w:tab w:val="clear" w:pos="726"/>
          <w:tab w:val="left" w:pos="600"/>
        </w:tabs>
        <w:ind w:left="600" w:hangingChars="250" w:hanging="600"/>
        <w:jc w:val="both"/>
        <w:rPr>
          <w:szCs w:val="24"/>
        </w:rPr>
      </w:pPr>
      <w:r>
        <w:rPr>
          <w:szCs w:val="24"/>
        </w:rPr>
        <w:t>许卫东</w:t>
      </w:r>
      <w:r>
        <w:rPr>
          <w:szCs w:val="24"/>
        </w:rPr>
        <w:t xml:space="preserve">. </w:t>
      </w:r>
      <w:r>
        <w:rPr>
          <w:szCs w:val="24"/>
        </w:rPr>
        <w:t>高光谱遥感分类与提取技术</w:t>
      </w:r>
      <w:r>
        <w:rPr>
          <w:szCs w:val="24"/>
        </w:rPr>
        <w:t xml:space="preserve">[J]. </w:t>
      </w:r>
      <w:r>
        <w:rPr>
          <w:szCs w:val="24"/>
        </w:rPr>
        <w:t>红外遥感技术</w:t>
      </w:r>
      <w:r>
        <w:rPr>
          <w:szCs w:val="24"/>
        </w:rPr>
        <w:t>, 2004, 5:96-99.</w:t>
      </w:r>
    </w:p>
    <w:p w:rsidR="00482280" w:rsidRDefault="00482280">
      <w:pPr>
        <w:pStyle w:val="ac"/>
        <w:numPr>
          <w:ilvl w:val="0"/>
          <w:numId w:val="23"/>
        </w:numPr>
        <w:tabs>
          <w:tab w:val="clear" w:pos="726"/>
          <w:tab w:val="left" w:pos="600"/>
        </w:tabs>
        <w:ind w:left="600" w:hangingChars="250" w:hanging="600"/>
        <w:jc w:val="both"/>
        <w:rPr>
          <w:szCs w:val="24"/>
        </w:rPr>
      </w:pPr>
      <w:r>
        <w:rPr>
          <w:szCs w:val="24"/>
        </w:rPr>
        <w:t>J. Inglada, E. Christophe, J. Chanussot, P. Gamba. Decision fusion for the classification of hyperspectral data: Outcome of the 2008 GRS-S data fusion contest [J]. IEEE Trans. Geosci. Remote Sens, 2009, 47(11):3857-3865.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寇琳琳</w:t>
      </w:r>
      <w:r>
        <w:rPr>
          <w:szCs w:val="24"/>
        </w:rPr>
        <w:t xml:space="preserve">. </w:t>
      </w:r>
      <w:r>
        <w:rPr>
          <w:szCs w:val="24"/>
        </w:rPr>
        <w:t>基于高阶神经网络的遥感图像分类识别研究</w:t>
      </w:r>
      <w:r>
        <w:rPr>
          <w:szCs w:val="24"/>
        </w:rPr>
        <w:t xml:space="preserve">[J]. </w:t>
      </w:r>
      <w:r>
        <w:rPr>
          <w:szCs w:val="24"/>
        </w:rPr>
        <w:t>电大理工</w:t>
      </w:r>
      <w:r>
        <w:rPr>
          <w:szCs w:val="24"/>
        </w:rPr>
        <w:t>, 2008, 03:3-5.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孙丽娟</w:t>
      </w:r>
      <w:r>
        <w:rPr>
          <w:szCs w:val="24"/>
        </w:rPr>
        <w:t xml:space="preserve">, </w:t>
      </w:r>
      <w:r>
        <w:rPr>
          <w:szCs w:val="24"/>
        </w:rPr>
        <w:t>基于支持向量机的高光谱图像分类技术研究</w:t>
      </w:r>
      <w:r>
        <w:rPr>
          <w:szCs w:val="24"/>
        </w:rPr>
        <w:t xml:space="preserve">[D]. </w:t>
      </w:r>
      <w:r>
        <w:rPr>
          <w:szCs w:val="24"/>
        </w:rPr>
        <w:t>哈尔滨工程大学硕士研究生论文</w:t>
      </w:r>
      <w:r>
        <w:rPr>
          <w:szCs w:val="24"/>
        </w:rPr>
        <w:t>,2010 .</w:t>
      </w:r>
    </w:p>
    <w:p w:rsidR="00482280" w:rsidRDefault="00482280">
      <w:pPr>
        <w:pStyle w:val="ac"/>
        <w:numPr>
          <w:ilvl w:val="0"/>
          <w:numId w:val="23"/>
        </w:numPr>
        <w:tabs>
          <w:tab w:val="clear" w:pos="726"/>
          <w:tab w:val="left" w:pos="600"/>
        </w:tabs>
        <w:ind w:left="600" w:hangingChars="250" w:hanging="600"/>
        <w:jc w:val="both"/>
        <w:rPr>
          <w:szCs w:val="24"/>
        </w:rPr>
      </w:pPr>
      <w:r>
        <w:rPr>
          <w:szCs w:val="24"/>
        </w:rPr>
        <w:t>A. Jain, G. Healey. A multi-scale representation including opponent color features for texture recognition [J]. IEEE Trans. Image Process, 1998, 7(1):124-128.</w:t>
      </w:r>
    </w:p>
    <w:p w:rsidR="00482280" w:rsidRDefault="00482280">
      <w:pPr>
        <w:pStyle w:val="ac"/>
        <w:numPr>
          <w:ilvl w:val="0"/>
          <w:numId w:val="23"/>
        </w:numPr>
        <w:tabs>
          <w:tab w:val="clear" w:pos="726"/>
          <w:tab w:val="left" w:pos="600"/>
        </w:tabs>
        <w:ind w:left="600" w:hangingChars="250" w:hanging="600"/>
        <w:jc w:val="both"/>
        <w:rPr>
          <w:szCs w:val="24"/>
        </w:rPr>
      </w:pPr>
      <w:r>
        <w:rPr>
          <w:szCs w:val="24"/>
        </w:rPr>
        <w:t>夏建涛</w:t>
      </w:r>
      <w:r>
        <w:rPr>
          <w:szCs w:val="24"/>
        </w:rPr>
        <w:t xml:space="preserve">, </w:t>
      </w:r>
      <w:r>
        <w:rPr>
          <w:szCs w:val="24"/>
        </w:rPr>
        <w:t>何明一</w:t>
      </w:r>
      <w:r>
        <w:rPr>
          <w:szCs w:val="24"/>
        </w:rPr>
        <w:t xml:space="preserve">. </w:t>
      </w:r>
      <w:r>
        <w:rPr>
          <w:szCs w:val="24"/>
        </w:rPr>
        <w:t>基于</w:t>
      </w:r>
      <w:r>
        <w:rPr>
          <w:szCs w:val="24"/>
        </w:rPr>
        <w:t>SVM</w:t>
      </w:r>
      <w:r>
        <w:rPr>
          <w:szCs w:val="24"/>
        </w:rPr>
        <w:t>的高维多光谱图像分类算法及其特性的研究</w:t>
      </w:r>
      <w:r>
        <w:rPr>
          <w:szCs w:val="24"/>
        </w:rPr>
        <w:t>[J].</w:t>
      </w:r>
      <w:r>
        <w:rPr>
          <w:szCs w:val="24"/>
        </w:rPr>
        <w:t>计算机工程</w:t>
      </w:r>
      <w:r>
        <w:rPr>
          <w:szCs w:val="24"/>
        </w:rPr>
        <w:t>, 2003, 29(13):27-29.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王惠林</w:t>
      </w:r>
      <w:r>
        <w:rPr>
          <w:szCs w:val="24"/>
        </w:rPr>
        <w:t xml:space="preserve">. </w:t>
      </w:r>
      <w:r>
        <w:rPr>
          <w:szCs w:val="24"/>
        </w:rPr>
        <w:t>基于知识的遥感图像分类方法研究</w:t>
      </w:r>
      <w:r>
        <w:rPr>
          <w:szCs w:val="24"/>
        </w:rPr>
        <w:t>[D].</w:t>
      </w:r>
      <w:r>
        <w:rPr>
          <w:szCs w:val="24"/>
        </w:rPr>
        <w:t>兰州大学硕士毕业论文，</w:t>
      </w:r>
      <w:r>
        <w:rPr>
          <w:szCs w:val="24"/>
        </w:rPr>
        <w:t>2007.</w:t>
      </w:r>
    </w:p>
    <w:p w:rsidR="00482280" w:rsidRDefault="00482280">
      <w:pPr>
        <w:pStyle w:val="ac"/>
        <w:numPr>
          <w:ilvl w:val="0"/>
          <w:numId w:val="23"/>
        </w:numPr>
        <w:tabs>
          <w:tab w:val="clear" w:pos="726"/>
          <w:tab w:val="left" w:pos="600"/>
        </w:tabs>
        <w:ind w:left="600" w:hangingChars="250" w:hanging="600"/>
        <w:jc w:val="both"/>
        <w:rPr>
          <w:szCs w:val="24"/>
        </w:rPr>
      </w:pPr>
      <w:r>
        <w:rPr>
          <w:szCs w:val="24"/>
        </w:rPr>
        <w:t>骆剑承</w:t>
      </w:r>
      <w:r>
        <w:rPr>
          <w:szCs w:val="24"/>
        </w:rPr>
        <w:t xml:space="preserve">, </w:t>
      </w:r>
      <w:r>
        <w:rPr>
          <w:szCs w:val="24"/>
        </w:rPr>
        <w:t>周成虎</w:t>
      </w:r>
      <w:r>
        <w:rPr>
          <w:szCs w:val="24"/>
        </w:rPr>
        <w:t xml:space="preserve">, </w:t>
      </w:r>
      <w:r>
        <w:rPr>
          <w:szCs w:val="24"/>
        </w:rPr>
        <w:t>梁怡</w:t>
      </w:r>
      <w:r>
        <w:rPr>
          <w:szCs w:val="24"/>
        </w:rPr>
        <w:t xml:space="preserve">, </w:t>
      </w:r>
      <w:r>
        <w:rPr>
          <w:szCs w:val="24"/>
        </w:rPr>
        <w:t>马江洪</w:t>
      </w:r>
      <w:r>
        <w:rPr>
          <w:szCs w:val="24"/>
        </w:rPr>
        <w:t xml:space="preserve">. </w:t>
      </w:r>
      <w:r>
        <w:rPr>
          <w:szCs w:val="24"/>
        </w:rPr>
        <w:t>支撑向量机及其遥感影像空间特征提取和分类的应用研究</w:t>
      </w:r>
      <w:r>
        <w:rPr>
          <w:szCs w:val="24"/>
        </w:rPr>
        <w:t xml:space="preserve">[J]. </w:t>
      </w:r>
      <w:r>
        <w:rPr>
          <w:szCs w:val="24"/>
        </w:rPr>
        <w:t>遥感学报</w:t>
      </w:r>
      <w:r>
        <w:rPr>
          <w:szCs w:val="24"/>
        </w:rPr>
        <w:t xml:space="preserve">, 2003, 6(1):51-55.  </w:t>
      </w:r>
    </w:p>
    <w:p w:rsidR="00482280" w:rsidRDefault="00482280">
      <w:pPr>
        <w:pStyle w:val="ac"/>
        <w:numPr>
          <w:ilvl w:val="0"/>
          <w:numId w:val="23"/>
        </w:numPr>
        <w:tabs>
          <w:tab w:val="clear" w:pos="726"/>
          <w:tab w:val="left" w:pos="600"/>
        </w:tabs>
        <w:ind w:left="600" w:hangingChars="250" w:hanging="600"/>
        <w:jc w:val="both"/>
        <w:rPr>
          <w:szCs w:val="24"/>
        </w:rPr>
      </w:pPr>
      <w:r>
        <w:rPr>
          <w:szCs w:val="24"/>
        </w:rPr>
        <w:t>耿修瑞</w:t>
      </w:r>
      <w:r>
        <w:rPr>
          <w:szCs w:val="24"/>
        </w:rPr>
        <w:t xml:space="preserve">, </w:t>
      </w:r>
      <w:r>
        <w:rPr>
          <w:szCs w:val="24"/>
        </w:rPr>
        <w:t>张霞</w:t>
      </w:r>
      <w:r>
        <w:rPr>
          <w:szCs w:val="24"/>
        </w:rPr>
        <w:t xml:space="preserve">, </w:t>
      </w:r>
      <w:r>
        <w:rPr>
          <w:szCs w:val="24"/>
        </w:rPr>
        <w:t>陈正超</w:t>
      </w:r>
      <w:r>
        <w:rPr>
          <w:szCs w:val="24"/>
        </w:rPr>
        <w:t xml:space="preserve">, </w:t>
      </w:r>
      <w:r>
        <w:rPr>
          <w:szCs w:val="24"/>
        </w:rPr>
        <w:t>张兵</w:t>
      </w:r>
      <w:r>
        <w:rPr>
          <w:szCs w:val="24"/>
        </w:rPr>
        <w:t xml:space="preserve">, </w:t>
      </w:r>
      <w:r>
        <w:rPr>
          <w:szCs w:val="24"/>
        </w:rPr>
        <w:t>郑兰芬</w:t>
      </w:r>
      <w:r>
        <w:rPr>
          <w:szCs w:val="24"/>
        </w:rPr>
        <w:t xml:space="preserve">, </w:t>
      </w:r>
      <w:r>
        <w:rPr>
          <w:szCs w:val="24"/>
        </w:rPr>
        <w:t>童庆禧</w:t>
      </w:r>
      <w:r>
        <w:rPr>
          <w:szCs w:val="24"/>
        </w:rPr>
        <w:t xml:space="preserve">. </w:t>
      </w:r>
      <w:r>
        <w:rPr>
          <w:szCs w:val="24"/>
        </w:rPr>
        <w:t>一种基于空间连续性的高光谱图像分类方法</w:t>
      </w:r>
      <w:r>
        <w:rPr>
          <w:szCs w:val="24"/>
        </w:rPr>
        <w:t xml:space="preserve">[J]. </w:t>
      </w:r>
      <w:r>
        <w:rPr>
          <w:szCs w:val="24"/>
        </w:rPr>
        <w:t>红外与毫米波学报</w:t>
      </w:r>
      <w:r>
        <w:rPr>
          <w:szCs w:val="24"/>
        </w:rPr>
        <w:t>, 2004, 23(4):299-302.</w:t>
      </w:r>
    </w:p>
    <w:p w:rsidR="00482280" w:rsidRDefault="00482280">
      <w:pPr>
        <w:pStyle w:val="ac"/>
        <w:numPr>
          <w:ilvl w:val="0"/>
          <w:numId w:val="23"/>
        </w:numPr>
        <w:tabs>
          <w:tab w:val="clear" w:pos="726"/>
          <w:tab w:val="left" w:pos="600"/>
        </w:tabs>
        <w:ind w:left="600" w:hangingChars="250" w:hanging="600"/>
        <w:jc w:val="both"/>
        <w:rPr>
          <w:szCs w:val="24"/>
        </w:rPr>
      </w:pPr>
      <w:r>
        <w:rPr>
          <w:szCs w:val="24"/>
        </w:rPr>
        <w:t>李志勇</w:t>
      </w:r>
      <w:r>
        <w:rPr>
          <w:szCs w:val="24"/>
        </w:rPr>
        <w:t xml:space="preserve">, </w:t>
      </w:r>
      <w:r>
        <w:rPr>
          <w:szCs w:val="24"/>
        </w:rPr>
        <w:t>匡纲要</w:t>
      </w:r>
      <w:r>
        <w:rPr>
          <w:szCs w:val="24"/>
        </w:rPr>
        <w:t xml:space="preserve">, </w:t>
      </w:r>
      <w:r>
        <w:rPr>
          <w:szCs w:val="24"/>
        </w:rPr>
        <w:t>郁文贤等</w:t>
      </w:r>
      <w:r>
        <w:rPr>
          <w:szCs w:val="24"/>
        </w:rPr>
        <w:t xml:space="preserve">. </w:t>
      </w:r>
      <w:r>
        <w:rPr>
          <w:szCs w:val="24"/>
        </w:rPr>
        <w:t>基于高光谱图像主成分分量的小目标检测算法研究</w:t>
      </w:r>
      <w:r>
        <w:rPr>
          <w:szCs w:val="24"/>
        </w:rPr>
        <w:t xml:space="preserve">[J], </w:t>
      </w:r>
      <w:r>
        <w:rPr>
          <w:szCs w:val="24"/>
        </w:rPr>
        <w:t>红外与毫米波学报</w:t>
      </w:r>
      <w:r>
        <w:rPr>
          <w:szCs w:val="24"/>
        </w:rPr>
        <w:t>, 2004, 23(4):286-289.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 xml:space="preserve">H. Chen, C.H. Chen. Hyperspectral image data unsupervised classification using Gauss-Markov random fields and PCA principle [J]. IEEE Transactions on Geoscience and Remote Sensing, 2002 ,3:1431-1433 </w:t>
      </w:r>
    </w:p>
    <w:p w:rsidR="00482280" w:rsidRDefault="00482280">
      <w:pPr>
        <w:pStyle w:val="ac"/>
        <w:numPr>
          <w:ilvl w:val="0"/>
          <w:numId w:val="23"/>
        </w:numPr>
        <w:tabs>
          <w:tab w:val="clear" w:pos="726"/>
          <w:tab w:val="left" w:pos="600"/>
        </w:tabs>
        <w:ind w:left="600" w:hangingChars="250" w:hanging="600"/>
        <w:jc w:val="both"/>
        <w:rPr>
          <w:szCs w:val="24"/>
        </w:rPr>
      </w:pPr>
      <w:r>
        <w:rPr>
          <w:szCs w:val="24"/>
        </w:rPr>
        <w:t>H.M. Ebied. Feature extraction using PCA and Kernel-PCA for face recognition [J]. Informatics and Systems (INFOS), 2012, 72-77.</w:t>
      </w:r>
    </w:p>
    <w:p w:rsidR="00482280" w:rsidRDefault="00482280">
      <w:pPr>
        <w:pStyle w:val="ac"/>
        <w:numPr>
          <w:ilvl w:val="0"/>
          <w:numId w:val="23"/>
        </w:numPr>
        <w:tabs>
          <w:tab w:val="clear" w:pos="726"/>
          <w:tab w:val="left" w:pos="600"/>
        </w:tabs>
        <w:ind w:left="600" w:hangingChars="250" w:hanging="600"/>
        <w:jc w:val="both"/>
        <w:rPr>
          <w:szCs w:val="24"/>
        </w:rPr>
      </w:pPr>
      <w:r>
        <w:rPr>
          <w:szCs w:val="24"/>
        </w:rPr>
        <w:t>Kuo Bor-Chen, Landgrebe D.A. Hyperspectral data classification using nonparametric weighted feature extraction n[J]. IEEE International Geoscience and Remote Sensing Symposium. 2002, 3:1428 -1430.</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PJ.2.Partitioning Around Medoids (Program PAM)[M].Finding Groups in Data: An Introduction to Cluster Analysis. John Wiley &amp; Sons, Inc. 2008:68-125.</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 J. 3. Clustering Large Applications (Program CLARA)[M].Finding Groups in Data: An Introduction to Cluster Analysis. John Wiley &amp; Sons, Inc. 2008:126-163.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胡文英</w:t>
      </w:r>
      <w:r>
        <w:rPr>
          <w:szCs w:val="24"/>
        </w:rPr>
        <w:t xml:space="preserve">, </w:t>
      </w:r>
      <w:r>
        <w:rPr>
          <w:szCs w:val="24"/>
        </w:rPr>
        <w:t>角媛梅</w:t>
      </w:r>
      <w:r>
        <w:rPr>
          <w:szCs w:val="24"/>
        </w:rPr>
        <w:t xml:space="preserve">. </w:t>
      </w:r>
      <w:r>
        <w:rPr>
          <w:szCs w:val="24"/>
        </w:rPr>
        <w:t>遥感图像纹理信息提取方法综述</w:t>
      </w:r>
      <w:r>
        <w:rPr>
          <w:szCs w:val="24"/>
        </w:rPr>
        <w:t xml:space="preserve">[J]. </w:t>
      </w:r>
      <w:r>
        <w:rPr>
          <w:szCs w:val="24"/>
        </w:rPr>
        <w:t>云南地理环境研究</w:t>
      </w:r>
      <w:r>
        <w:rPr>
          <w:szCs w:val="24"/>
        </w:rPr>
        <w:t>, 2007, 3(19):17-20.</w:t>
      </w:r>
    </w:p>
    <w:p w:rsidR="00482280" w:rsidRDefault="00482280">
      <w:pPr>
        <w:pStyle w:val="ac"/>
        <w:numPr>
          <w:ilvl w:val="0"/>
          <w:numId w:val="23"/>
        </w:numPr>
        <w:tabs>
          <w:tab w:val="clear" w:pos="726"/>
          <w:tab w:val="left" w:pos="600"/>
        </w:tabs>
        <w:ind w:left="600" w:hangingChars="250" w:hanging="600"/>
        <w:jc w:val="both"/>
        <w:rPr>
          <w:szCs w:val="24"/>
        </w:rPr>
      </w:pPr>
      <w:r>
        <w:rPr>
          <w:szCs w:val="24"/>
        </w:rPr>
        <w:t>Xiang S, Nie F, Zhang C. Learning a Mahalanobis distance metric for data clustering and classification[J]. Pattern Recognition, 2008, 41(12):3600-3612.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A.C. Bovic, M. Clark, W.S. Geisler. Multi-channel texture analysis using localized spatial filters [J]. IEEE Trans. Pattern Anal, 1990, 12(1)55-73.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赵庆</w:t>
      </w:r>
      <w:r>
        <w:rPr>
          <w:szCs w:val="24"/>
        </w:rPr>
        <w:t>.</w:t>
      </w:r>
      <w:r>
        <w:rPr>
          <w:szCs w:val="24"/>
        </w:rPr>
        <w:t>基于</w:t>
      </w:r>
      <w:r>
        <w:rPr>
          <w:szCs w:val="24"/>
        </w:rPr>
        <w:t>Hadoop</w:t>
      </w:r>
      <w:r>
        <w:rPr>
          <w:szCs w:val="24"/>
        </w:rPr>
        <w:t>平台下的</w:t>
      </w:r>
      <w:r>
        <w:rPr>
          <w:szCs w:val="24"/>
        </w:rPr>
        <w:t>Canopy-Kmeans</w:t>
      </w:r>
      <w:r>
        <w:rPr>
          <w:szCs w:val="24"/>
        </w:rPr>
        <w:t>高效算法</w:t>
      </w:r>
      <w:r>
        <w:rPr>
          <w:szCs w:val="24"/>
        </w:rPr>
        <w:t>[J].</w:t>
      </w:r>
      <w:r>
        <w:rPr>
          <w:szCs w:val="24"/>
        </w:rPr>
        <w:t>电子科技</w:t>
      </w:r>
      <w:r>
        <w:rPr>
          <w:szCs w:val="24"/>
        </w:rPr>
        <w:t>, 2014, 27(2):29-31.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 Rand, E. Bosch. The effect of wavelet-based dimension reduction on neural network classification and subpixel targeting algorithms [J]. Algorithms and Technologies for Multispectral, Hyperspec-tral, and Ultraspectral Imagery, 2004, 5425:653–664.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 Chanussot, J.A. Benediktsson, Decision fusion for the classification of urban remote sensing images [J]. IEEE Transactions on Geoscience and Remote Sensing, 2006, 44:2828-2838.</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 S, Qin Q M. The Classification of Texture and Structure in the High Resolution Imagery Based on Wavelet Transform [J]. Geography and Geo-Information Science, 2003, 19(3):6-9.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M.A. Shaban. Dikshit.Improvement of Classification in Urban Areas by the Use of Textural Features: The Case Study of Lucknow City [J]. Uttar Pradesh. International Journal of Remote Sensing. 2001, 22:565-593.</w:t>
      </w:r>
    </w:p>
    <w:p w:rsidR="00482280" w:rsidRDefault="00482280">
      <w:pPr>
        <w:pStyle w:val="ac"/>
        <w:numPr>
          <w:ilvl w:val="0"/>
          <w:numId w:val="23"/>
        </w:numPr>
        <w:tabs>
          <w:tab w:val="clear" w:pos="726"/>
          <w:tab w:val="left" w:pos="600"/>
        </w:tabs>
        <w:ind w:left="600" w:hangingChars="250" w:hanging="600"/>
        <w:jc w:val="both"/>
        <w:rPr>
          <w:szCs w:val="24"/>
        </w:rPr>
      </w:pPr>
      <w:r>
        <w:rPr>
          <w:szCs w:val="24"/>
        </w:rPr>
        <w:t>Zhang L., Huang X, Huang B., Li P. A pixel shape index coupled with spectral information for classification of high spatial resolution remotely sensed imagery [J]. IEEE Transactions on Geoscience and Remote Sensing, 2006, 44(10):2950-2961.</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J.A. Benediktsson, J. Chanussot, J.R. Sveinsson. Spectral and spatial classification of hyperspectral data using SVM and morphological profiles [J]. IEEE Transactions on Geoscience and Remote Sensing, 2008, 46(11):3804-3814.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万庆余</w:t>
      </w:r>
      <w:r>
        <w:rPr>
          <w:szCs w:val="24"/>
        </w:rPr>
        <w:t xml:space="preserve">, </w:t>
      </w:r>
      <w:r>
        <w:rPr>
          <w:szCs w:val="24"/>
        </w:rPr>
        <w:t>高光谱遥感图像分类精度对比研究</w:t>
      </w:r>
      <w:r>
        <w:rPr>
          <w:szCs w:val="24"/>
        </w:rPr>
        <w:t xml:space="preserve">[J]. </w:t>
      </w:r>
      <w:r>
        <w:rPr>
          <w:szCs w:val="24"/>
        </w:rPr>
        <w:t>海洋科学进展</w:t>
      </w:r>
      <w:r>
        <w:rPr>
          <w:szCs w:val="24"/>
        </w:rPr>
        <w:t>, 2004, 22:131-133.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O.W. Tembhurne, L.G.Malik. Hybrid classification using combination of optimized spectral angle mapping algorithm and interpolation method on multispectral and hyper spectral image [C]. Computing, Communication and Applications (ICCCA), 2012, 2:1-4.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Camps-Valls, N. Shervashidze, K.M. Borgwardt, Spatial- spectral remote sensing image classification with graph kernels [J]. IEEE Transactions on Geoscience and Remote Sensing, 2010, 7(4): 741-745.</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V.N. Vapnik. </w:t>
      </w:r>
      <w:r>
        <w:rPr>
          <w:szCs w:val="24"/>
        </w:rPr>
        <w:t>统计学习理论的本质</w:t>
      </w:r>
      <w:r>
        <w:rPr>
          <w:szCs w:val="24"/>
        </w:rPr>
        <w:t xml:space="preserve">[M]. </w:t>
      </w:r>
      <w:r>
        <w:rPr>
          <w:szCs w:val="24"/>
        </w:rPr>
        <w:t>张学工译</w:t>
      </w:r>
      <w:r>
        <w:rPr>
          <w:szCs w:val="24"/>
        </w:rPr>
        <w:t xml:space="preserve">. </w:t>
      </w:r>
      <w:r>
        <w:rPr>
          <w:szCs w:val="24"/>
        </w:rPr>
        <w:t>北京</w:t>
      </w:r>
      <w:r>
        <w:rPr>
          <w:szCs w:val="24"/>
        </w:rPr>
        <w:t>:</w:t>
      </w:r>
      <w:r>
        <w:rPr>
          <w:szCs w:val="24"/>
        </w:rPr>
        <w:t>清华大学出版社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Suykens J A K, Vandewalle J. Least Squares Support Vector Machine Classifiers[J]. Neural Processing Letters, 1999, 9(3):293-300.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Cheng Jian Lin, Shang Jin Hong, Chi Yung Lee. Using Least Squares Support Vector Machines for Adaptive Communication Channel Equalization [J]. International Journal of Applied Science and Engineering, 2005, 11(3):51-59.</w:t>
      </w:r>
    </w:p>
    <w:p w:rsidR="00482280" w:rsidRDefault="00482280">
      <w:pPr>
        <w:pStyle w:val="ac"/>
        <w:numPr>
          <w:ilvl w:val="0"/>
          <w:numId w:val="23"/>
        </w:numPr>
        <w:tabs>
          <w:tab w:val="clear" w:pos="726"/>
          <w:tab w:val="left" w:pos="600"/>
        </w:tabs>
        <w:ind w:left="600" w:hangingChars="250" w:hanging="600"/>
        <w:jc w:val="both"/>
        <w:rPr>
          <w:szCs w:val="24"/>
        </w:rPr>
      </w:pPr>
      <w:r>
        <w:rPr>
          <w:szCs w:val="24"/>
        </w:rPr>
        <w:t>马建文</w:t>
      </w:r>
      <w:r>
        <w:rPr>
          <w:szCs w:val="24"/>
        </w:rPr>
        <w:t>.</w:t>
      </w:r>
      <w:r>
        <w:rPr>
          <w:szCs w:val="24"/>
        </w:rPr>
        <w:t>支持向量机在遥感数据分类中的应用新进</w:t>
      </w:r>
      <w:r>
        <w:rPr>
          <w:szCs w:val="24"/>
        </w:rPr>
        <w:t>[J].</w:t>
      </w:r>
      <w:r>
        <w:rPr>
          <w:szCs w:val="24"/>
        </w:rPr>
        <w:t>地球科学进展</w:t>
      </w:r>
      <w:r>
        <w:rPr>
          <w:szCs w:val="24"/>
        </w:rPr>
        <w:t>, 2009, 24(5):555- 562.</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张晔</w:t>
      </w:r>
      <w:r>
        <w:rPr>
          <w:szCs w:val="24"/>
        </w:rPr>
        <w:t xml:space="preserve">, </w:t>
      </w:r>
      <w:r>
        <w:rPr>
          <w:szCs w:val="24"/>
        </w:rPr>
        <w:t>谷延锋</w:t>
      </w:r>
      <w:r>
        <w:rPr>
          <w:szCs w:val="24"/>
        </w:rPr>
        <w:t>.</w:t>
      </w:r>
      <w:r>
        <w:rPr>
          <w:szCs w:val="24"/>
        </w:rPr>
        <w:t>支持向量机多类目标分类器的结构简化研究</w:t>
      </w:r>
      <w:r>
        <w:rPr>
          <w:szCs w:val="24"/>
        </w:rPr>
        <w:t xml:space="preserve">[J]. </w:t>
      </w:r>
      <w:r>
        <w:rPr>
          <w:szCs w:val="24"/>
        </w:rPr>
        <w:t>中国图象图形学报</w:t>
      </w:r>
      <w:r>
        <w:rPr>
          <w:szCs w:val="24"/>
        </w:rPr>
        <w:t>, 2005, 10(5):571-572.</w:t>
      </w:r>
    </w:p>
    <w:p w:rsidR="00482280" w:rsidRDefault="00482280">
      <w:pPr>
        <w:pStyle w:val="ac"/>
        <w:numPr>
          <w:ilvl w:val="0"/>
          <w:numId w:val="23"/>
        </w:numPr>
        <w:tabs>
          <w:tab w:val="clear" w:pos="726"/>
          <w:tab w:val="left" w:pos="600"/>
        </w:tabs>
        <w:ind w:left="600" w:hangingChars="250" w:hanging="600"/>
        <w:jc w:val="both"/>
        <w:rPr>
          <w:szCs w:val="24"/>
        </w:rPr>
      </w:pPr>
      <w:r>
        <w:rPr>
          <w:szCs w:val="24"/>
        </w:rPr>
        <w:t>谭琨</w:t>
      </w:r>
      <w:r>
        <w:rPr>
          <w:szCs w:val="24"/>
        </w:rPr>
        <w:t xml:space="preserve">, </w:t>
      </w:r>
      <w:r>
        <w:rPr>
          <w:szCs w:val="24"/>
        </w:rPr>
        <w:t>杜培军，郑辉</w:t>
      </w:r>
      <w:r>
        <w:rPr>
          <w:szCs w:val="24"/>
        </w:rPr>
        <w:t>.</w:t>
      </w:r>
      <w:r>
        <w:rPr>
          <w:szCs w:val="24"/>
        </w:rPr>
        <w:t>支持向量机在空间信息处理领域的应用研究</w:t>
      </w:r>
      <w:r>
        <w:rPr>
          <w:szCs w:val="24"/>
        </w:rPr>
        <w:t xml:space="preserve">[J]. </w:t>
      </w:r>
      <w:r>
        <w:rPr>
          <w:szCs w:val="24"/>
        </w:rPr>
        <w:t>测绘科学</w:t>
      </w:r>
      <w:r>
        <w:rPr>
          <w:szCs w:val="24"/>
        </w:rPr>
        <w:t>, 2000, 32(2):87-89.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 L. Ba. MutualBoost learning for selecting Gabor features for face recognition [J]. Pattern Recognit, 2006, 27(15):1758-1767.</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A.K.Jain, S. Bhattacharjee. Texture segemntation using Gabor filters for automat document processing [J]. Machine vision and Application, 1992, 5(3):169-184.</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 T. C. Bau, S. Sarkar, G. Healey. Hyperspectral region classification using a three-dimensional Gabor filterbank [J]. IEEE Trans. Geosci. Remote Sens, 2010, 48(9):3457-3464.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S. Jia. Three-dimensional Gabor wavelets for pixel-based hyperspectral imagery classification [J]. IEEE Trans. Geosci. Remote Sens, 2011, 49(12):5039–5046.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孙杰</w:t>
      </w:r>
      <w:r>
        <w:rPr>
          <w:szCs w:val="24"/>
        </w:rPr>
        <w:t xml:space="preserve">, </w:t>
      </w:r>
      <w:r>
        <w:rPr>
          <w:szCs w:val="24"/>
        </w:rPr>
        <w:t>肖倩</w:t>
      </w:r>
      <w:r>
        <w:rPr>
          <w:szCs w:val="24"/>
        </w:rPr>
        <w:t xml:space="preserve">. </w:t>
      </w:r>
      <w:r>
        <w:rPr>
          <w:szCs w:val="24"/>
        </w:rPr>
        <w:t>结合空</w:t>
      </w:r>
      <w:r>
        <w:rPr>
          <w:szCs w:val="24"/>
        </w:rPr>
        <w:t>-</w:t>
      </w:r>
      <w:r>
        <w:rPr>
          <w:szCs w:val="24"/>
        </w:rPr>
        <w:t>谱信息的高光谱图像分类方法</w:t>
      </w:r>
      <w:r>
        <w:rPr>
          <w:szCs w:val="24"/>
        </w:rPr>
        <w:t xml:space="preserve">[J]. </w:t>
      </w:r>
      <w:r>
        <w:rPr>
          <w:szCs w:val="24"/>
        </w:rPr>
        <w:t>黑龙江大学自然科学学报</w:t>
      </w:r>
      <w:r>
        <w:rPr>
          <w:szCs w:val="24"/>
        </w:rPr>
        <w:t>, 2010, 6(27):787-791.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R.L Kettig, D.A. Landgrebe. Classification of Multi-spectral Image Data by Extraction and Classification of Homogeneous Objects [J]. IEEE Transactions on Geoscience Electronics, 1976, 14(1):19-26.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L.O. Jimenez, J.L.R. Medina, E.R. Diaz. Integration of spatial and spectral information by means of unsupervised Extraction and classification for homogeneous objects applied to multi-spectral and hyperspectral data [J]. IEEE Transactions on Geoscience and Remote Sensing, 2005, 43(4):844-851.</w:t>
      </w:r>
    </w:p>
    <w:p w:rsidR="00482280" w:rsidRDefault="00482280">
      <w:pPr>
        <w:pStyle w:val="ac"/>
        <w:numPr>
          <w:ilvl w:val="0"/>
          <w:numId w:val="23"/>
        </w:numPr>
        <w:tabs>
          <w:tab w:val="clear" w:pos="726"/>
          <w:tab w:val="left" w:pos="600"/>
        </w:tabs>
        <w:ind w:left="600" w:hangingChars="250" w:hanging="600"/>
        <w:jc w:val="both"/>
        <w:rPr>
          <w:kern w:val="0"/>
        </w:rPr>
      </w:pPr>
      <w:r>
        <w:rPr>
          <w:szCs w:val="24"/>
        </w:rPr>
        <w:t>Y. Tarabalka, J.A. Benediktsson, J. Chanussot, J.C. Tilton. Mul-tiple spectral–spatial classification approach for hyperspectral data [J]. IEEE Trans. Geosci. Remote Sens, 2010, 48(11):4122-4132.</w:t>
      </w:r>
    </w:p>
    <w:p w:rsidR="00482280" w:rsidRDefault="00482280">
      <w:pPr>
        <w:pStyle w:val="ac"/>
        <w:numPr>
          <w:ilvl w:val="0"/>
          <w:numId w:val="23"/>
        </w:numPr>
        <w:tabs>
          <w:tab w:val="clear" w:pos="726"/>
          <w:tab w:val="left" w:pos="600"/>
        </w:tabs>
        <w:ind w:left="600" w:hangingChars="250" w:hanging="600"/>
        <w:jc w:val="both"/>
        <w:rPr>
          <w:kern w:val="0"/>
        </w:rPr>
      </w:pPr>
      <w:r>
        <w:rPr>
          <w:kern w:val="0"/>
        </w:rPr>
        <w:t>A. Widayati, B. Verbist, and A. Meijerink. Application of combined pixel-based and spatial-based approaches for improved mixed vegetation classification using IKONOS [C]. In Proc. 23rd Asian Conf. Remote Sens., 2002: 1-8.</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Tenenbaum J B, De S V, Langford J C. A global geometric framework for nonlinear dimensionality reduction.[J]. Science, 2000, 290(5500):2319-23. </w:t>
      </w:r>
    </w:p>
    <w:p w:rsidR="00482280" w:rsidRDefault="00482280">
      <w:pPr>
        <w:pStyle w:val="ac"/>
        <w:numPr>
          <w:ilvl w:val="0"/>
          <w:numId w:val="23"/>
        </w:numPr>
        <w:tabs>
          <w:tab w:val="clear" w:pos="726"/>
          <w:tab w:val="left" w:pos="600"/>
        </w:tabs>
        <w:ind w:left="600" w:hangingChars="250" w:hanging="600"/>
        <w:jc w:val="both"/>
        <w:rPr>
          <w:kern w:val="0"/>
        </w:rPr>
      </w:pPr>
      <w:r>
        <w:rPr>
          <w:kern w:val="0"/>
        </w:rPr>
        <w:t>刘振林</w:t>
      </w:r>
      <w:r>
        <w:rPr>
          <w:kern w:val="0"/>
        </w:rPr>
        <w:t xml:space="preserve">. </w:t>
      </w:r>
      <w:r>
        <w:rPr>
          <w:kern w:val="0"/>
        </w:rPr>
        <w:t>基于核空谱信息挖掘的高光谱图像分类方法研究</w:t>
      </w:r>
      <w:r>
        <w:rPr>
          <w:kern w:val="0"/>
        </w:rPr>
        <w:t xml:space="preserve">[D]. </w:t>
      </w:r>
      <w:r>
        <w:rPr>
          <w:kern w:val="0"/>
        </w:rPr>
        <w:t>哈尔滨工业大学</w:t>
      </w:r>
      <w:r>
        <w:rPr>
          <w:kern w:val="0"/>
        </w:rPr>
        <w:t>, 2014.</w:t>
      </w:r>
    </w:p>
    <w:p w:rsidR="00482280" w:rsidRDefault="00482280">
      <w:pPr>
        <w:pStyle w:val="ac"/>
        <w:numPr>
          <w:ilvl w:val="0"/>
          <w:numId w:val="23"/>
        </w:numPr>
        <w:tabs>
          <w:tab w:val="clear" w:pos="726"/>
          <w:tab w:val="left" w:pos="600"/>
        </w:tabs>
        <w:ind w:left="600" w:hangingChars="250" w:hanging="600"/>
        <w:jc w:val="both"/>
        <w:rPr>
          <w:kern w:val="0"/>
        </w:rPr>
      </w:pPr>
      <w:r>
        <w:rPr>
          <w:kern w:val="0"/>
        </w:rPr>
        <w:t>朱洁尔</w:t>
      </w:r>
      <w:r>
        <w:rPr>
          <w:kern w:val="0"/>
        </w:rPr>
        <w:t xml:space="preserve">. </w:t>
      </w:r>
      <w:r>
        <w:rPr>
          <w:kern w:val="0"/>
        </w:rPr>
        <w:t>结合空间信息的高光谱图像支持向量机分类研究</w:t>
      </w:r>
      <w:r>
        <w:rPr>
          <w:kern w:val="0"/>
        </w:rPr>
        <w:t xml:space="preserve">[D]. </w:t>
      </w:r>
      <w:r>
        <w:rPr>
          <w:kern w:val="0"/>
        </w:rPr>
        <w:t>浙江大学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肖倩</w:t>
      </w:r>
      <w:r>
        <w:rPr>
          <w:kern w:val="0"/>
        </w:rPr>
        <w:t xml:space="preserve">. </w:t>
      </w:r>
      <w:r>
        <w:rPr>
          <w:kern w:val="0"/>
        </w:rPr>
        <w:t>结合空间信息和光谱信息的高光谱图像分类研究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R. Rand and E. Bosch. The effect of wavelet-based dimension reduction on neural network classification and subpixel targeting algorithms [C]. In Proc. SPIE-Algorithms </w:t>
      </w:r>
      <w:r>
        <w:rPr>
          <w:kern w:val="0"/>
        </w:rPr>
        <w:lastRenderedPageBreak/>
        <w:t>and Technologies for Multispectral, Hyperspectral, and Ultraspectral Imagery X, 2004, 5425: 653-664.</w:t>
      </w:r>
    </w:p>
    <w:p w:rsidR="00482280" w:rsidRDefault="00482280">
      <w:pPr>
        <w:pStyle w:val="ac"/>
        <w:numPr>
          <w:ilvl w:val="0"/>
          <w:numId w:val="23"/>
        </w:numPr>
        <w:tabs>
          <w:tab w:val="clear" w:pos="726"/>
          <w:tab w:val="left" w:pos="600"/>
        </w:tabs>
        <w:ind w:left="600" w:hangingChars="250" w:hanging="600"/>
        <w:jc w:val="both"/>
        <w:rPr>
          <w:kern w:val="0"/>
        </w:rPr>
      </w:pPr>
      <w:r>
        <w:rPr>
          <w:kern w:val="0"/>
        </w:rPr>
        <w:t>T.C. Bau, S. Sarkar, and G. Healey. Hyperspectral Region Classification Using a Three-Dimensional Gabor Filterbank [J]. IEEE Transactions on Geoscience and Remote Sensing, 2010, 48(9): 3457-3464.</w:t>
      </w:r>
    </w:p>
    <w:p w:rsidR="00482280" w:rsidRDefault="00482280">
      <w:pPr>
        <w:pStyle w:val="ac"/>
        <w:numPr>
          <w:ilvl w:val="0"/>
          <w:numId w:val="23"/>
        </w:numPr>
        <w:tabs>
          <w:tab w:val="clear" w:pos="726"/>
          <w:tab w:val="left" w:pos="600"/>
        </w:tabs>
        <w:ind w:left="600" w:hangingChars="250" w:hanging="600"/>
        <w:jc w:val="both"/>
        <w:rPr>
          <w:kern w:val="0"/>
        </w:rPr>
      </w:pPr>
      <w:r>
        <w:rPr>
          <w:kern w:val="0"/>
        </w:rPr>
        <w:t>王立国</w:t>
      </w:r>
      <w:r>
        <w:rPr>
          <w:kern w:val="0"/>
        </w:rPr>
        <w:t xml:space="preserve">, </w:t>
      </w:r>
      <w:r>
        <w:rPr>
          <w:kern w:val="0"/>
        </w:rPr>
        <w:t>赵春晖</w:t>
      </w:r>
      <w:r>
        <w:rPr>
          <w:kern w:val="0"/>
        </w:rPr>
        <w:t xml:space="preserve">. </w:t>
      </w:r>
      <w:r>
        <w:rPr>
          <w:kern w:val="0"/>
        </w:rPr>
        <w:t>高光谱图像处理技术</w:t>
      </w:r>
      <w:r>
        <w:rPr>
          <w:kern w:val="0"/>
        </w:rPr>
        <w:t xml:space="preserve">[M]. </w:t>
      </w:r>
      <w:r>
        <w:rPr>
          <w:kern w:val="0"/>
        </w:rPr>
        <w:t>北京</w:t>
      </w:r>
      <w:r>
        <w:rPr>
          <w:kern w:val="0"/>
        </w:rPr>
        <w:t xml:space="preserve">: </w:t>
      </w:r>
      <w:r>
        <w:rPr>
          <w:kern w:val="0"/>
        </w:rPr>
        <w:t>工程出版社</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韩玉想</w:t>
      </w:r>
      <w:r>
        <w:rPr>
          <w:kern w:val="0"/>
        </w:rPr>
        <w:t xml:space="preserve">. </w:t>
      </w:r>
      <w:r>
        <w:rPr>
          <w:kern w:val="0"/>
        </w:rPr>
        <w:t>基于聚类分析的标签传播半监督学习研究</w:t>
      </w:r>
      <w:r>
        <w:rPr>
          <w:kern w:val="0"/>
        </w:rPr>
        <w:t xml:space="preserve">[D]. </w:t>
      </w:r>
      <w:r>
        <w:rPr>
          <w:kern w:val="0"/>
        </w:rPr>
        <w:t>西安电子科技大学</w:t>
      </w:r>
      <w:r>
        <w:rPr>
          <w:kern w:val="0"/>
        </w:rPr>
        <w:t>, 2012.</w:t>
      </w:r>
    </w:p>
    <w:p w:rsidR="00482280" w:rsidRDefault="00482280">
      <w:pPr>
        <w:pStyle w:val="ac"/>
        <w:numPr>
          <w:ilvl w:val="0"/>
          <w:numId w:val="23"/>
        </w:numPr>
        <w:tabs>
          <w:tab w:val="clear" w:pos="726"/>
          <w:tab w:val="left" w:pos="600"/>
        </w:tabs>
        <w:ind w:left="600" w:hangingChars="250" w:hanging="600"/>
        <w:jc w:val="both"/>
        <w:rPr>
          <w:kern w:val="0"/>
        </w:rPr>
      </w:pPr>
      <w:r>
        <w:rPr>
          <w:kern w:val="0"/>
        </w:rPr>
        <w:t>魏芳洁</w:t>
      </w:r>
      <w:r>
        <w:rPr>
          <w:kern w:val="0"/>
        </w:rPr>
        <w:t xml:space="preserve">. </w:t>
      </w:r>
      <w:r>
        <w:rPr>
          <w:kern w:val="0"/>
        </w:rPr>
        <w:t>高光谱图像波段选择方法的研究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P.M. Mather. Computer processing for remotely sensed images [M]. Newyork: Wiley, 2004.</w:t>
      </w:r>
    </w:p>
    <w:p w:rsidR="00482280" w:rsidRDefault="00482280">
      <w:pPr>
        <w:pStyle w:val="ac"/>
        <w:numPr>
          <w:ilvl w:val="0"/>
          <w:numId w:val="23"/>
        </w:numPr>
        <w:tabs>
          <w:tab w:val="clear" w:pos="726"/>
          <w:tab w:val="left" w:pos="600"/>
        </w:tabs>
        <w:ind w:left="600" w:hangingChars="250" w:hanging="600"/>
        <w:jc w:val="both"/>
        <w:rPr>
          <w:kern w:val="0"/>
        </w:rPr>
      </w:pPr>
      <w:r>
        <w:rPr>
          <w:kern w:val="0"/>
        </w:rPr>
        <w:t>D.A. Wit and J. Clevers. Efficiency and accuracy of perfield classification for operational crop mapping [J]. International Journal of Remote Sensing, 2004, 25, 4091-4112.</w:t>
      </w:r>
    </w:p>
    <w:p w:rsidR="00482280" w:rsidRDefault="00482280">
      <w:pPr>
        <w:pStyle w:val="ac"/>
        <w:numPr>
          <w:ilvl w:val="0"/>
          <w:numId w:val="23"/>
        </w:numPr>
        <w:tabs>
          <w:tab w:val="clear" w:pos="726"/>
          <w:tab w:val="left" w:pos="600"/>
        </w:tabs>
        <w:ind w:left="600" w:hangingChars="250" w:hanging="600"/>
        <w:jc w:val="both"/>
        <w:rPr>
          <w:kern w:val="0"/>
        </w:rPr>
      </w:pPr>
      <w:r>
        <w:rPr>
          <w:kern w:val="0"/>
        </w:rPr>
        <w:t>S. Mitra, K.D. Rajat and S.K. Pal. Knowledge- Based Fuzzy MLP for Classification and Rule Generation [J]. IEEE Transactions on neural networks, 1997, 8, 1338-1350.</w:t>
      </w:r>
    </w:p>
    <w:p w:rsidR="00482280" w:rsidRDefault="00482280">
      <w:pPr>
        <w:pStyle w:val="ac"/>
        <w:numPr>
          <w:ilvl w:val="0"/>
          <w:numId w:val="23"/>
        </w:numPr>
        <w:tabs>
          <w:tab w:val="clear" w:pos="726"/>
          <w:tab w:val="left" w:pos="600"/>
        </w:tabs>
        <w:ind w:left="600" w:hangingChars="250" w:hanging="600"/>
        <w:jc w:val="both"/>
        <w:rPr>
          <w:kern w:val="0"/>
        </w:rPr>
      </w:pPr>
      <w:r>
        <w:rPr>
          <w:kern w:val="0"/>
        </w:rPr>
        <w:t>S. Magnussen, P. Boudewyn and M. Wulder. Contextual Classification of Landsat TM images to forest inventory cover types [J]. International Journal of Remote Sensing, 2004, 24: 2421-2440.</w:t>
      </w:r>
    </w:p>
    <w:p w:rsidR="00482280" w:rsidRDefault="00482280">
      <w:pPr>
        <w:pStyle w:val="ac"/>
        <w:numPr>
          <w:ilvl w:val="0"/>
          <w:numId w:val="23"/>
        </w:numPr>
        <w:tabs>
          <w:tab w:val="clear" w:pos="726"/>
          <w:tab w:val="left" w:pos="600"/>
        </w:tabs>
        <w:ind w:left="600" w:hangingChars="250" w:hanging="600"/>
        <w:jc w:val="both"/>
        <w:rPr>
          <w:kern w:val="0"/>
        </w:rPr>
      </w:pPr>
      <w:r>
        <w:rPr>
          <w:kern w:val="0"/>
        </w:rPr>
        <w:t>T.B. Mather. Classification methods for remotely sensed data [M]. Newyork: Taylor and Francis Inc., 2001.</w:t>
      </w:r>
    </w:p>
    <w:p w:rsidR="00482280" w:rsidRDefault="00482280">
      <w:pPr>
        <w:pStyle w:val="ac"/>
        <w:numPr>
          <w:ilvl w:val="0"/>
          <w:numId w:val="23"/>
        </w:numPr>
        <w:tabs>
          <w:tab w:val="clear" w:pos="726"/>
          <w:tab w:val="left" w:pos="600"/>
        </w:tabs>
        <w:ind w:left="600" w:hangingChars="250" w:hanging="600"/>
        <w:jc w:val="both"/>
        <w:rPr>
          <w:kern w:val="0"/>
        </w:rPr>
      </w:pPr>
      <w:r>
        <w:rPr>
          <w:kern w:val="0"/>
        </w:rPr>
        <w:t>K. Wagstaff and C. Cardie. Constrained K-means clustering with background knowledge [C]. Proceedings of the eighteenth international conference on machine learning, 2001, 577-584.</w:t>
      </w:r>
    </w:p>
    <w:p w:rsidR="00482280" w:rsidRDefault="00482280">
      <w:pPr>
        <w:pStyle w:val="ac"/>
        <w:numPr>
          <w:ilvl w:val="0"/>
          <w:numId w:val="23"/>
        </w:numPr>
        <w:tabs>
          <w:tab w:val="clear" w:pos="726"/>
          <w:tab w:val="left" w:pos="600"/>
        </w:tabs>
        <w:ind w:left="600" w:hangingChars="250" w:hanging="600"/>
        <w:jc w:val="both"/>
        <w:rPr>
          <w:kern w:val="0"/>
        </w:rPr>
      </w:pPr>
      <w:r>
        <w:rPr>
          <w:kern w:val="0"/>
        </w:rPr>
        <w:t>Bholowalia P, Kumar A. EBK-Means: A Clustering Technique based on Elbow Method and K-Means in WSN[J]. International Journal of Computer Applications, 2014.</w:t>
      </w:r>
    </w:p>
    <w:p w:rsidR="00482280" w:rsidRDefault="00482280">
      <w:pPr>
        <w:pStyle w:val="ac"/>
        <w:tabs>
          <w:tab w:val="left" w:pos="600"/>
        </w:tabs>
        <w:jc w:val="both"/>
        <w:rPr>
          <w:szCs w:val="24"/>
        </w:rPr>
      </w:pPr>
    </w:p>
    <w:p w:rsidR="00482280" w:rsidRDefault="00482280">
      <w:pPr>
        <w:pStyle w:val="ac"/>
        <w:tabs>
          <w:tab w:val="left" w:pos="600"/>
        </w:tabs>
        <w:jc w:val="both"/>
        <w:rPr>
          <w:szCs w:val="24"/>
        </w:rPr>
        <w:sectPr w:rsidR="00482280" w:rsidSect="001568D9">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28"/>
          <w:szCs w:val="28"/>
        </w:rPr>
      </w:pPr>
      <w:bookmarkStart w:id="319" w:name="_Toc279947315"/>
      <w:bookmarkStart w:id="320" w:name="_Toc286841622"/>
      <w:bookmarkStart w:id="321" w:name="_Toc347675191"/>
      <w:bookmarkStart w:id="322" w:name="_Toc347675273"/>
      <w:bookmarkStart w:id="323" w:name="_Toc347675338"/>
      <w:bookmarkStart w:id="324" w:name="_Toc347675414"/>
      <w:bookmarkStart w:id="325" w:name="_Toc347675456"/>
      <w:bookmarkStart w:id="326" w:name="_Toc347678650"/>
      <w:bookmarkStart w:id="327" w:name="_Toc347678806"/>
      <w:bookmarkStart w:id="328" w:name="_Toc347679577"/>
      <w:bookmarkStart w:id="329" w:name="_Toc347679713"/>
      <w:bookmarkStart w:id="330" w:name="_Toc347679806"/>
      <w:bookmarkStart w:id="331" w:name="_Toc347679876"/>
      <w:bookmarkStart w:id="332" w:name="_Toc347680183"/>
      <w:bookmarkStart w:id="333" w:name="_Toc347680250"/>
      <w:bookmarkStart w:id="334" w:name="_Toc347680340"/>
      <w:bookmarkStart w:id="335" w:name="_Toc347684307"/>
      <w:bookmarkStart w:id="336" w:name="_Toc15868"/>
      <w:bookmarkStart w:id="337" w:name="_Toc23614"/>
      <w:bookmarkEnd w:id="293"/>
      <w:r>
        <w:rPr>
          <w:rFonts w:eastAsia="黑体"/>
          <w:b w:val="0"/>
          <w:sz w:val="36"/>
          <w:szCs w:val="36"/>
        </w:rPr>
        <w:lastRenderedPageBreak/>
        <w:t>攻读硕士学位期间发表的论文和取得的科研成果</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rsidR="00482280" w:rsidRDefault="00482280">
      <w:pPr>
        <w:pStyle w:val="ac"/>
        <w:numPr>
          <w:ilvl w:val="0"/>
          <w:numId w:val="24"/>
        </w:numPr>
        <w:tabs>
          <w:tab w:val="left" w:pos="600"/>
          <w:tab w:val="left" w:pos="726"/>
        </w:tabs>
        <w:ind w:left="600" w:hangingChars="250" w:hanging="600"/>
        <w:jc w:val="both"/>
        <w:rPr>
          <w:szCs w:val="24"/>
        </w:rPr>
      </w:pPr>
      <w:bookmarkStart w:id="338" w:name="_Toc279947316"/>
      <w:bookmarkStart w:id="339" w:name="_Toc286841623"/>
      <w:bookmarkStart w:id="340" w:name="_Toc347675192"/>
      <w:bookmarkStart w:id="341" w:name="_Toc347675274"/>
      <w:bookmarkStart w:id="342" w:name="_Toc347675339"/>
      <w:bookmarkStart w:id="343" w:name="_Toc347675415"/>
      <w:bookmarkStart w:id="344" w:name="_Toc347675457"/>
      <w:bookmarkStart w:id="345" w:name="_Toc347678651"/>
      <w:bookmarkStart w:id="346" w:name="_Toc347678807"/>
      <w:bookmarkStart w:id="347" w:name="_Toc347679578"/>
      <w:bookmarkStart w:id="348" w:name="_Toc347679714"/>
      <w:bookmarkStart w:id="349" w:name="_Toc347679807"/>
      <w:bookmarkStart w:id="350" w:name="_Toc347679877"/>
      <w:bookmarkStart w:id="351" w:name="_Toc347680184"/>
      <w:bookmarkStart w:id="352" w:name="_Toc347680251"/>
      <w:bookmarkStart w:id="353" w:name="_Toc347680341"/>
      <w:bookmarkStart w:id="354" w:name="_Toc347684308"/>
      <w:bookmarkStart w:id="355" w:name="_Toc32484"/>
      <w:bookmarkStart w:id="356" w:name="_Toc13796"/>
      <w:r>
        <w:rPr>
          <w:rFonts w:hint="eastAsia"/>
          <w:szCs w:val="24"/>
        </w:rPr>
        <w:t>王立国</w:t>
      </w:r>
      <w:r>
        <w:rPr>
          <w:rFonts w:hint="eastAsia"/>
          <w:szCs w:val="24"/>
        </w:rPr>
        <w:t xml:space="preserve">, </w:t>
      </w:r>
      <w:r>
        <w:rPr>
          <w:rFonts w:hint="eastAsia"/>
          <w:szCs w:val="24"/>
        </w:rPr>
        <w:t>马赫男</w:t>
      </w:r>
      <w:r>
        <w:rPr>
          <w:rFonts w:hint="eastAsia"/>
          <w:szCs w:val="24"/>
        </w:rPr>
        <w:t xml:space="preserve">. </w:t>
      </w:r>
      <w:r>
        <w:rPr>
          <w:rFonts w:hint="eastAsia"/>
          <w:szCs w:val="24"/>
        </w:rPr>
        <w:t>基于改进</w:t>
      </w:r>
      <w:r>
        <w:rPr>
          <w:rFonts w:hint="eastAsia"/>
          <w:szCs w:val="24"/>
        </w:rPr>
        <w:t>K_Medoids</w:t>
      </w:r>
      <w:r>
        <w:rPr>
          <w:rFonts w:hint="eastAsia"/>
          <w:szCs w:val="24"/>
        </w:rPr>
        <w:t>算法的高光谱图像聚类</w:t>
      </w:r>
      <w:r>
        <w:rPr>
          <w:rFonts w:hint="eastAsia"/>
          <w:szCs w:val="24"/>
        </w:rPr>
        <w:t xml:space="preserve">[J]. </w:t>
      </w:r>
      <w:r>
        <w:rPr>
          <w:rFonts w:hint="eastAsia"/>
          <w:szCs w:val="24"/>
        </w:rPr>
        <w:t>哈尔滨工程大学学报</w:t>
      </w:r>
      <w:r>
        <w:rPr>
          <w:rFonts w:hint="eastAsia"/>
          <w:szCs w:val="24"/>
        </w:rPr>
        <w:t>, 2018, 39(12).</w:t>
      </w:r>
      <w:r>
        <w:rPr>
          <w:rFonts w:hint="eastAsia"/>
        </w:rPr>
        <w:t>(</w:t>
      </w:r>
      <w:r>
        <w:rPr>
          <w:rFonts w:hint="eastAsia"/>
        </w:rPr>
        <w:t>已录用</w:t>
      </w:r>
      <w:r>
        <w:rPr>
          <w:rFonts w:hint="eastAsia"/>
        </w:rPr>
        <w:t>)</w:t>
      </w:r>
    </w:p>
    <w:p w:rsidR="00482280" w:rsidRDefault="00482280">
      <w:pPr>
        <w:pStyle w:val="ac"/>
        <w:tabs>
          <w:tab w:val="left" w:pos="600"/>
        </w:tabs>
        <w:ind w:leftChars="-250" w:left="-700"/>
        <w:jc w:val="both"/>
        <w:rPr>
          <w:szCs w:val="24"/>
        </w:rPr>
      </w:pPr>
      <w:r>
        <w:rPr>
          <w:rFonts w:hint="eastAsia"/>
        </w:rPr>
        <w:br w:type="page"/>
      </w:r>
    </w:p>
    <w:p w:rsidR="00482280" w:rsidRDefault="00482280">
      <w:pPr>
        <w:pStyle w:val="1"/>
        <w:pageBreakBefore/>
        <w:spacing w:beforeLines="80" w:before="192" w:afterLines="50" w:after="120" w:line="440" w:lineRule="exact"/>
        <w:jc w:val="center"/>
        <w:rPr>
          <w:rFonts w:eastAsia="黑体"/>
          <w:b w:val="0"/>
          <w:sz w:val="36"/>
          <w:szCs w:val="36"/>
        </w:rPr>
      </w:pPr>
      <w:r>
        <w:rPr>
          <w:rFonts w:eastAsia="黑体"/>
          <w:b w:val="0"/>
          <w:sz w:val="36"/>
          <w:szCs w:val="36"/>
        </w:rPr>
        <w:lastRenderedPageBreak/>
        <w:t>致</w:t>
      </w:r>
      <w:r>
        <w:rPr>
          <w:rFonts w:eastAsia="黑体"/>
          <w:b w:val="0"/>
          <w:sz w:val="36"/>
          <w:szCs w:val="36"/>
        </w:rPr>
        <w:t xml:space="preserve">  </w:t>
      </w:r>
      <w:r>
        <w:rPr>
          <w:rFonts w:eastAsia="黑体"/>
          <w:b w:val="0"/>
          <w:sz w:val="36"/>
          <w:szCs w:val="36"/>
        </w:rPr>
        <w:t>谢</w:t>
      </w:r>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rsidR="00482280" w:rsidRDefault="00482280">
      <w:pPr>
        <w:pStyle w:val="aa"/>
        <w:spacing w:line="440" w:lineRule="exact"/>
        <w:ind w:firstLineChars="200" w:firstLine="480"/>
        <w:jc w:val="both"/>
        <w:rPr>
          <w:sz w:val="24"/>
        </w:rPr>
      </w:pPr>
      <w:r>
        <w:rPr>
          <w:rFonts w:hint="eastAsia"/>
          <w:sz w:val="24"/>
        </w:rPr>
        <w:t>转眼间学生生涯已接近尾声，在论文撰写阶段十分感谢老师、实验室同仁以及室友的大力支持，临表涕零，不知所言。</w:t>
      </w:r>
    </w:p>
    <w:p w:rsidR="00482280" w:rsidRDefault="00482280">
      <w:pPr>
        <w:pStyle w:val="aa"/>
        <w:spacing w:line="440" w:lineRule="exact"/>
        <w:ind w:firstLineChars="200" w:firstLine="480"/>
        <w:jc w:val="both"/>
        <w:rPr>
          <w:sz w:val="24"/>
        </w:rPr>
      </w:pPr>
      <w:r>
        <w:rPr>
          <w:rFonts w:hint="eastAsia"/>
          <w:sz w:val="24"/>
        </w:rPr>
        <w:t>谢谢大家！</w:t>
      </w:r>
    </w:p>
    <w:sectPr w:rsidR="00482280" w:rsidSect="001568D9">
      <w:type w:val="oddPage"/>
      <w:pgSz w:w="11906" w:h="16838"/>
      <w:pgMar w:top="1588" w:right="1418" w:bottom="1588" w:left="1418"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1BE6" w:rsidRDefault="00F11BE6">
      <w:r>
        <w:separator/>
      </w:r>
    </w:p>
  </w:endnote>
  <w:endnote w:type="continuationSeparator" w:id="0">
    <w:p w:rsidR="00F11BE6" w:rsidRDefault="00F11B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____">
    <w:altName w:val="MS Gothic"/>
    <w:charset w:val="80"/>
    <w:family w:val="auto"/>
    <w:pitch w:val="default"/>
    <w:sig w:usb0="01000000" w:usb1="00000708" w:usb2="10000000" w:usb3="00000000" w:csb0="00020000"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PSMT">
    <w:altName w:val="宋体"/>
    <w:charset w:val="86"/>
    <w:family w:val="roma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方正书宋_GBK">
    <w:altName w:val="宋体"/>
    <w:charset w:val="86"/>
    <w:family w:val="script"/>
    <w:pitch w:val="default"/>
    <w:sig w:usb0="00000000" w:usb1="0000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4ED4" w:rsidRDefault="00C24ED4">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4ED4" w:rsidRDefault="00C24ED4">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4ED4" w:rsidRDefault="00C24ED4"/>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4ED4" w:rsidRDefault="00C24ED4"/>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4ED4" w:rsidRDefault="00C24ED4">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33985" cy="279400"/>
              <wp:effectExtent l="0" t="0" r="1905" b="0"/>
              <wp:wrapNone/>
              <wp:docPr id="2" name="文本框 2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4ED4" w:rsidRDefault="00C24ED4">
                          <w:pPr>
                            <w:pStyle w:val="ab"/>
                          </w:pPr>
                          <w:r>
                            <w:rPr>
                              <w:rFonts w:hint="eastAsia"/>
                            </w:rPr>
                            <w:fldChar w:fldCharType="begin"/>
                          </w:r>
                          <w:r>
                            <w:rPr>
                              <w:rFonts w:hint="eastAsia"/>
                            </w:rPr>
                            <w:instrText xml:space="preserve"> PAGE  \* MERGEFORMAT </w:instrText>
                          </w:r>
                          <w:r>
                            <w:rPr>
                              <w:rFonts w:hint="eastAsia"/>
                            </w:rPr>
                            <w:fldChar w:fldCharType="separate"/>
                          </w:r>
                          <w:r w:rsidR="006B5251">
                            <w:t>54</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2" o:spid="_x0000_s1026" type="#_x0000_t202" style="position:absolute;left:0;text-align:left;margin-left:0;margin-top:0;width:10.55pt;height:22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" filled="f" stroked="f">
              <v:textbox style="mso-fit-shape-to-text:t" inset="0,0,0,0">
                <w:txbxContent>
                  <w:p w:rsidR="00C24ED4" w:rsidRDefault="00C24ED4">
                    <w:pPr>
                      <w:pStyle w:val="ab"/>
                    </w:pPr>
                    <w:r>
                      <w:rPr>
                        <w:rFonts w:hint="eastAsia"/>
                      </w:rPr>
                      <w:fldChar w:fldCharType="begin"/>
                    </w:r>
                    <w:r>
                      <w:rPr>
                        <w:rFonts w:hint="eastAsia"/>
                      </w:rPr>
                      <w:instrText xml:space="preserve"> PAGE  \* MERGEFORMAT </w:instrText>
                    </w:r>
                    <w:r>
                      <w:rPr>
                        <w:rFonts w:hint="eastAsia"/>
                      </w:rPr>
                      <w:fldChar w:fldCharType="separate"/>
                    </w:r>
                    <w:r w:rsidR="006B5251">
                      <w:t>54</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4ED4" w:rsidRDefault="00C24ED4">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33985" cy="279400"/>
              <wp:effectExtent l="0" t="0" r="2540" b="0"/>
              <wp:wrapNone/>
              <wp:docPr id="1" name="文本框 2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24ED4" w:rsidRDefault="00C24ED4">
                          <w:pPr>
                            <w:pStyle w:val="ab"/>
                          </w:pPr>
                          <w:r>
                            <w:rPr>
                              <w:rFonts w:hint="eastAsia"/>
                            </w:rPr>
                            <w:fldChar w:fldCharType="begin"/>
                          </w:r>
                          <w:r>
                            <w:rPr>
                              <w:rFonts w:hint="eastAsia"/>
                            </w:rPr>
                            <w:instrText xml:space="preserve"> PAGE  \* MERGEFORMAT </w:instrText>
                          </w:r>
                          <w:r>
                            <w:rPr>
                              <w:rFonts w:hint="eastAsia"/>
                            </w:rPr>
                            <w:fldChar w:fldCharType="separate"/>
                          </w:r>
                          <w:r w:rsidR="006B5251">
                            <w:t>53</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1" o:spid="_x0000_s1027" type="#_x0000_t202" style="position:absolute;left:0;text-align:left;margin-left:0;margin-top:0;width:10.55pt;height:22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" filled="f" stroked="f">
              <v:textbox style="mso-fit-shape-to-text:t" inset="0,0,0,0">
                <w:txbxContent>
                  <w:p w:rsidR="00C24ED4" w:rsidRDefault="00C24ED4">
                    <w:pPr>
                      <w:pStyle w:val="ab"/>
                    </w:pPr>
                    <w:r>
                      <w:rPr>
                        <w:rFonts w:hint="eastAsia"/>
                      </w:rPr>
                      <w:fldChar w:fldCharType="begin"/>
                    </w:r>
                    <w:r>
                      <w:rPr>
                        <w:rFonts w:hint="eastAsia"/>
                      </w:rPr>
                      <w:instrText xml:space="preserve"> PAGE  \* MERGEFORMAT </w:instrText>
                    </w:r>
                    <w:r>
                      <w:rPr>
                        <w:rFonts w:hint="eastAsia"/>
                      </w:rPr>
                      <w:fldChar w:fldCharType="separate"/>
                    </w:r>
                    <w:r w:rsidR="006B5251">
                      <w:t>53</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1BE6" w:rsidRDefault="00F11BE6">
      <w:r>
        <w:separator/>
      </w:r>
    </w:p>
  </w:footnote>
  <w:footnote w:type="continuationSeparator" w:id="0">
    <w:p w:rsidR="00F11BE6" w:rsidRDefault="00F11BE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4ED4" w:rsidRDefault="00C24ED4" w:rsidP="00DB2C93">
    <w:pPr>
      <w:pStyle w:val="af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4ED4" w:rsidRDefault="00C24ED4">
    <w:pPr>
      <w:pStyle w:val="af7"/>
      <w:pBdr>
        <w:bottom w:val="thickThinSmallGap" w:sz="18" w:space="1" w:color="auto"/>
      </w:pBdr>
    </w:pPr>
    <w:r>
      <w:rPr>
        <w:rFonts w:hint="eastAsia"/>
      </w:rPr>
      <w:t xml:space="preserve"> </w:t>
    </w:r>
    <w:r>
      <w:rPr>
        <w:rFonts w:hint="eastAsia"/>
      </w:rPr>
      <w:t>结合聚类算法的高光谱图像半监督分类研究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4ED4" w:rsidRDefault="00C24ED4" w:rsidP="00DB2C93">
    <w:pPr>
      <w:pStyle w:val="af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4ED4" w:rsidRDefault="00C24ED4"/>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4ED4" w:rsidRDefault="00C24ED4">
    <w:pPr>
      <w:pStyle w:val="af7"/>
      <w:pBdr>
        <w:bottom w:val="thickThinSmallGap" w:sz="18" w:space="1" w:color="auto"/>
      </w:pBdr>
    </w:pPr>
    <w:r>
      <w:rPr>
        <w:rFonts w:hint="eastAsia"/>
      </w:rPr>
      <w:t>结合聚类算法的高光谱图像半监督分类研究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4ED4" w:rsidRDefault="00C24ED4">
    <w:pPr>
      <w:pStyle w:val="af7"/>
      <w:pBdr>
        <w:bottom w:val="thickThinSmallGap" w:sz="18" w:space="1" w:color="auto"/>
      </w:pBdr>
    </w:pPr>
    <w:r>
      <w:rPr>
        <w:rFonts w:hint="eastAsia"/>
      </w:rPr>
      <w:t>哈尔滨工程大学硕士学位论文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4ED4" w:rsidRDefault="00C24ED4">
    <w:pPr>
      <w:pStyle w:val="af7"/>
      <w:pBdr>
        <w:bottom w:val="thickThinSmallGap" w:sz="18" w:space="1" w:color="auto"/>
      </w:pBd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4ED4" w:rsidRDefault="00C24ED4">
    <w:pPr>
      <w:pStyle w:val="af7"/>
      <w:pBdr>
        <w:bottom w:val="thickThinSmallGap" w:sz="18" w:space="1" w:color="auto"/>
      </w:pBdr>
    </w:pPr>
    <w:r>
      <w:t>第</w:t>
    </w:r>
    <w:r>
      <w:rPr>
        <w:rFonts w:hint="eastAsia"/>
      </w:rPr>
      <w:t>4</w:t>
    </w:r>
    <w:r>
      <w:t>章</w:t>
    </w:r>
    <w:r>
      <w:rPr>
        <w:rFonts w:hint="eastAsia"/>
      </w:rPr>
      <w:t xml:space="preserve"> </w:t>
    </w:r>
    <w:r>
      <w:rPr>
        <w:rFonts w:hint="eastAsia"/>
      </w:rPr>
      <w:t>基于聚类信息指导的高光谱图像空</w:t>
    </w:r>
    <w:r>
      <w:rPr>
        <w:rFonts w:hint="eastAsia"/>
      </w:rPr>
      <w:t>-</w:t>
    </w:r>
    <w:r>
      <w:rPr>
        <w:rFonts w:hint="eastAsia"/>
      </w:rPr>
      <w:t>谱半监督分类算法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4ED4" w:rsidRDefault="00C24ED4">
    <w:pPr>
      <w:pStyle w:val="af7"/>
      <w:pBdr>
        <w:bottom w:val="thickThinSmallGap" w:sz="18" w:space="1" w:color="auto"/>
      </w:pBdr>
    </w:pPr>
    <w:r>
      <w:rPr>
        <w:rFonts w:hint="eastAsia"/>
      </w:rPr>
      <w:t>哈尔滨工程大学硕士学位论文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4ED4" w:rsidRDefault="00C24ED4">
    <w:pPr>
      <w:pStyle w:val="af7"/>
      <w:pBdr>
        <w:bottom w:val="thickThinSmallGap" w:sz="18" w:space="1" w:color="auto"/>
      </w:pBdr>
    </w:pPr>
    <w:r>
      <w:t>第</w:t>
    </w:r>
    <w:r>
      <w:rPr>
        <w:rFonts w:hint="eastAsia"/>
      </w:rPr>
      <w:t>5</w:t>
    </w:r>
    <w:r>
      <w:t>章</w:t>
    </w:r>
    <w:r>
      <w:rPr>
        <w:rFonts w:hint="eastAsia"/>
      </w:rPr>
      <w:t xml:space="preserve"> </w:t>
    </w:r>
    <w:r>
      <w:rPr>
        <w:rFonts w:hint="eastAsia"/>
      </w:rPr>
      <w:t>融合聚类特征的高光谱图像半监督协同分类算法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lvl w:ilvl="0">
      <w:start w:val="1"/>
      <w:numFmt w:val="decimal"/>
      <w:suff w:val="nothing"/>
      <w:lvlText w:val="（%1）"/>
      <w:lvlJc w:val="left"/>
    </w:lvl>
  </w:abstractNum>
  <w:abstractNum w:abstractNumId="1" w15:restartNumberingAfterBreak="0">
    <w:nsid w:val="00000005"/>
    <w:multiLevelType w:val="singleLevel"/>
    <w:tmpl w:val="00000005"/>
    <w:lvl w:ilvl="0">
      <w:start w:val="1"/>
      <w:numFmt w:val="decimal"/>
      <w:lvlText w:val="%1."/>
      <w:lvlJc w:val="left"/>
      <w:pPr>
        <w:tabs>
          <w:tab w:val="num" w:pos="312"/>
        </w:tabs>
      </w:pPr>
    </w:lvl>
  </w:abstractNum>
  <w:abstractNum w:abstractNumId="2" w15:restartNumberingAfterBreak="0">
    <w:nsid w:val="00000006"/>
    <w:multiLevelType w:val="singleLevel"/>
    <w:tmpl w:val="00000006"/>
    <w:lvl w:ilvl="0">
      <w:start w:val="1"/>
      <w:numFmt w:val="decimal"/>
      <w:suff w:val="nothing"/>
      <w:lvlText w:val="%1、"/>
      <w:lvlJc w:val="left"/>
    </w:lvl>
  </w:abstractNum>
  <w:abstractNum w:abstractNumId="3" w15:restartNumberingAfterBreak="0">
    <w:nsid w:val="00000008"/>
    <w:multiLevelType w:val="singleLevel"/>
    <w:tmpl w:val="00000008"/>
    <w:lvl w:ilvl="0">
      <w:start w:val="1"/>
      <w:numFmt w:val="decimal"/>
      <w:suff w:val="nothing"/>
      <w:lvlText w:val="%1."/>
      <w:lvlJc w:val="left"/>
      <w:rPr>
        <w:rFonts w:cs="Times New Roman"/>
      </w:rPr>
    </w:lvl>
  </w:abstractNum>
  <w:abstractNum w:abstractNumId="4" w15:restartNumberingAfterBreak="0">
    <w:nsid w:val="00000009"/>
    <w:multiLevelType w:val="singleLevel"/>
    <w:tmpl w:val="00000009"/>
    <w:lvl w:ilvl="0">
      <w:start w:val="2"/>
      <w:numFmt w:val="decimal"/>
      <w:suff w:val="nothing"/>
      <w:lvlText w:val="（%1）"/>
      <w:lvlJc w:val="left"/>
    </w:lvl>
  </w:abstractNum>
  <w:abstractNum w:abstractNumId="5" w15:restartNumberingAfterBreak="0">
    <w:nsid w:val="0000000A"/>
    <w:multiLevelType w:val="singleLevel"/>
    <w:tmpl w:val="0000000A"/>
    <w:lvl w:ilvl="0">
      <w:start w:val="1"/>
      <w:numFmt w:val="decimal"/>
      <w:suff w:val="nothing"/>
      <w:lvlText w:val="%1、"/>
      <w:lvlJc w:val="left"/>
    </w:lvl>
  </w:abstractNum>
  <w:abstractNum w:abstractNumId="6" w15:restartNumberingAfterBreak="0">
    <w:nsid w:val="0000000C"/>
    <w:multiLevelType w:val="singleLevel"/>
    <w:tmpl w:val="0000000C"/>
    <w:lvl w:ilvl="0">
      <w:start w:val="1"/>
      <w:numFmt w:val="decimal"/>
      <w:suff w:val="space"/>
      <w:lvlText w:val="(%1)"/>
      <w:lvlJc w:val="left"/>
    </w:lvl>
  </w:abstractNum>
  <w:abstractNum w:abstractNumId="7" w15:restartNumberingAfterBreak="0">
    <w:nsid w:val="0000000D"/>
    <w:multiLevelType w:val="singleLevel"/>
    <w:tmpl w:val="0000000D"/>
    <w:lvl w:ilvl="0">
      <w:start w:val="1"/>
      <w:numFmt w:val="decimal"/>
      <w:lvlText w:val="%1."/>
      <w:lvlJc w:val="left"/>
      <w:pPr>
        <w:tabs>
          <w:tab w:val="num" w:pos="312"/>
        </w:tabs>
      </w:pPr>
    </w:lvl>
  </w:abstractNum>
  <w:abstractNum w:abstractNumId="8" w15:restartNumberingAfterBreak="0">
    <w:nsid w:val="0000000E"/>
    <w:multiLevelType w:val="singleLevel"/>
    <w:tmpl w:val="3648EDD0"/>
    <w:lvl w:ilvl="0">
      <w:start w:val="2"/>
      <w:numFmt w:val="decimal"/>
      <w:suff w:val="space"/>
      <w:lvlText w:val="第%1章"/>
      <w:lvlJc w:val="left"/>
      <w:pPr>
        <w:ind w:left="0" w:firstLine="0"/>
      </w:pPr>
      <w:rPr>
        <w:rFonts w:hint="eastAsia"/>
      </w:rPr>
    </w:lvl>
  </w:abstractNum>
  <w:abstractNum w:abstractNumId="9" w15:restartNumberingAfterBreak="0">
    <w:nsid w:val="00000010"/>
    <w:multiLevelType w:val="singleLevel"/>
    <w:tmpl w:val="00000010"/>
    <w:lvl w:ilvl="0">
      <w:start w:val="1"/>
      <w:numFmt w:val="decimal"/>
      <w:lvlText w:val="[%1]"/>
      <w:lvlJc w:val="left"/>
      <w:pPr>
        <w:tabs>
          <w:tab w:val="num" w:pos="726"/>
        </w:tabs>
        <w:ind w:left="726" w:hanging="210"/>
      </w:pPr>
      <w:rPr>
        <w:rFonts w:hint="eastAsia"/>
      </w:rPr>
    </w:lvl>
  </w:abstractNum>
  <w:abstractNum w:abstractNumId="10" w15:restartNumberingAfterBreak="0">
    <w:nsid w:val="00000011"/>
    <w:multiLevelType w:val="singleLevel"/>
    <w:tmpl w:val="00000011"/>
    <w:lvl w:ilvl="0">
      <w:start w:val="1"/>
      <w:numFmt w:val="decimal"/>
      <w:suff w:val="nothing"/>
      <w:lvlText w:val="%1）"/>
      <w:lvlJc w:val="left"/>
      <w:rPr>
        <w:rFonts w:cs="Times New Roman"/>
      </w:rPr>
    </w:lvl>
  </w:abstractNum>
  <w:abstractNum w:abstractNumId="11" w15:restartNumberingAfterBreak="0">
    <w:nsid w:val="00000012"/>
    <w:multiLevelType w:val="singleLevel"/>
    <w:tmpl w:val="00000012"/>
    <w:lvl w:ilvl="0">
      <w:start w:val="1"/>
      <w:numFmt w:val="decimal"/>
      <w:lvlText w:val="%1."/>
      <w:lvlJc w:val="left"/>
      <w:pPr>
        <w:tabs>
          <w:tab w:val="num" w:pos="312"/>
        </w:tabs>
      </w:pPr>
    </w:lvl>
  </w:abstractNum>
  <w:abstractNum w:abstractNumId="12" w15:restartNumberingAfterBreak="0">
    <w:nsid w:val="00000014"/>
    <w:multiLevelType w:val="singleLevel"/>
    <w:tmpl w:val="00000014"/>
    <w:lvl w:ilvl="0">
      <w:start w:val="2"/>
      <w:numFmt w:val="decimal"/>
      <w:suff w:val="nothing"/>
      <w:lvlText w:val="（%1）"/>
      <w:lvlJc w:val="left"/>
    </w:lvl>
  </w:abstractNum>
  <w:abstractNum w:abstractNumId="13" w15:restartNumberingAfterBreak="0">
    <w:nsid w:val="00000015"/>
    <w:multiLevelType w:val="singleLevel"/>
    <w:tmpl w:val="00000015"/>
    <w:lvl w:ilvl="0">
      <w:start w:val="1"/>
      <w:numFmt w:val="lowerLetter"/>
      <w:suff w:val="nothing"/>
      <w:lvlText w:val="（%1）"/>
      <w:lvlJc w:val="left"/>
      <w:rPr>
        <w:rFonts w:cs="Times New Roman"/>
      </w:rPr>
    </w:lvl>
  </w:abstractNum>
  <w:abstractNum w:abstractNumId="14" w15:restartNumberingAfterBreak="0">
    <w:nsid w:val="00000016"/>
    <w:multiLevelType w:val="singleLevel"/>
    <w:tmpl w:val="00000016"/>
    <w:lvl w:ilvl="0">
      <w:start w:val="1"/>
      <w:numFmt w:val="decimal"/>
      <w:suff w:val="space"/>
      <w:lvlText w:val="%1."/>
      <w:lvlJc w:val="left"/>
    </w:lvl>
  </w:abstractNum>
  <w:abstractNum w:abstractNumId="15" w15:restartNumberingAfterBreak="0">
    <w:nsid w:val="00000018"/>
    <w:multiLevelType w:val="multilevel"/>
    <w:tmpl w:val="000000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00000019"/>
    <w:multiLevelType w:val="singleLevel"/>
    <w:tmpl w:val="00000019"/>
    <w:lvl w:ilvl="0">
      <w:start w:val="1"/>
      <w:numFmt w:val="lowerLetter"/>
      <w:suff w:val="space"/>
      <w:lvlText w:val="(%1)"/>
      <w:lvlJc w:val="left"/>
    </w:lvl>
  </w:abstractNum>
  <w:abstractNum w:abstractNumId="17" w15:restartNumberingAfterBreak="0">
    <w:nsid w:val="0000001A"/>
    <w:multiLevelType w:val="singleLevel"/>
    <w:tmpl w:val="0000001A"/>
    <w:lvl w:ilvl="0">
      <w:start w:val="1"/>
      <w:numFmt w:val="lowerLetter"/>
      <w:suff w:val="space"/>
      <w:lvlText w:val="(%1)"/>
      <w:lvlJc w:val="left"/>
    </w:lvl>
  </w:abstractNum>
  <w:abstractNum w:abstractNumId="18" w15:restartNumberingAfterBreak="0">
    <w:nsid w:val="0000001B"/>
    <w:multiLevelType w:val="singleLevel"/>
    <w:tmpl w:val="0000001B"/>
    <w:lvl w:ilvl="0">
      <w:start w:val="1"/>
      <w:numFmt w:val="lowerLetter"/>
      <w:suff w:val="space"/>
      <w:lvlText w:val="(%1)"/>
      <w:lvlJc w:val="left"/>
    </w:lvl>
  </w:abstractNum>
  <w:abstractNum w:abstractNumId="19" w15:restartNumberingAfterBreak="0">
    <w:nsid w:val="0000001C"/>
    <w:multiLevelType w:val="multilevel"/>
    <w:tmpl w:val="00000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0000001D"/>
    <w:multiLevelType w:val="multilevel"/>
    <w:tmpl w:val="0000001D"/>
    <w:lvl w:ilvl="0">
      <w:start w:val="1"/>
      <w:numFmt w:val="decimal"/>
      <w:lvlText w:val="[%1]"/>
      <w:lvlJc w:val="left"/>
      <w:pPr>
        <w:tabs>
          <w:tab w:val="num" w:pos="726"/>
        </w:tabs>
        <w:ind w:left="726" w:hanging="2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0000001E"/>
    <w:multiLevelType w:val="multilevel"/>
    <w:tmpl w:val="0000001E"/>
    <w:lvl w:ilvl="0">
      <w:start w:val="1"/>
      <w:numFmt w:val="decimal"/>
      <w:lvlText w:val="%1"/>
      <w:lvlJc w:val="left"/>
      <w:pPr>
        <w:tabs>
          <w:tab w:val="num" w:pos="420"/>
        </w:tabs>
        <w:ind w:left="420" w:hanging="420"/>
      </w:pPr>
      <w:rPr>
        <w:rFonts w:hint="default"/>
        <w:sz w:val="24"/>
      </w:rPr>
    </w:lvl>
    <w:lvl w:ilvl="1">
      <w:start w:val="1"/>
      <w:numFmt w:val="decimal"/>
      <w:pStyle w:val="21"/>
      <w:lvlText w:val="%1.%2"/>
      <w:lvlJc w:val="left"/>
      <w:pPr>
        <w:tabs>
          <w:tab w:val="num" w:pos="420"/>
        </w:tabs>
        <w:ind w:left="420" w:hanging="4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2" w15:restartNumberingAfterBreak="0">
    <w:nsid w:val="0000001F"/>
    <w:multiLevelType w:val="multilevel"/>
    <w:tmpl w:val="0000001F"/>
    <w:lvl w:ilvl="0">
      <w:start w:val="1"/>
      <w:numFmt w:val="decimal"/>
      <w:lvlText w:val="%1)"/>
      <w:lvlJc w:val="left"/>
      <w:pPr>
        <w:ind w:left="1320" w:hanging="84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23" w15:restartNumberingAfterBreak="0">
    <w:nsid w:val="00000020"/>
    <w:multiLevelType w:val="singleLevel"/>
    <w:tmpl w:val="00000020"/>
    <w:lvl w:ilvl="0">
      <w:start w:val="1"/>
      <w:numFmt w:val="decimal"/>
      <w:suff w:val="nothing"/>
      <w:lvlText w:val="%1、"/>
      <w:lvlJc w:val="left"/>
    </w:lvl>
  </w:abstractNum>
  <w:abstractNum w:abstractNumId="24" w15:restartNumberingAfterBreak="0">
    <w:nsid w:val="08611F95"/>
    <w:multiLevelType w:val="hybridMultilevel"/>
    <w:tmpl w:val="8AB845C6"/>
    <w:lvl w:ilvl="0" w:tplc="000000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D1930F8"/>
    <w:multiLevelType w:val="hybridMultilevel"/>
    <w:tmpl w:val="53ECD67E"/>
    <w:lvl w:ilvl="0" w:tplc="0A68A548">
      <w:start w:val="1"/>
      <w:numFmt w:val="lowerLetter"/>
      <w:lvlText w:val="(%1)"/>
      <w:lvlJc w:val="left"/>
      <w:pPr>
        <w:ind w:left="3480" w:hanging="360"/>
      </w:pPr>
      <w:rPr>
        <w:rFonts w:hint="default"/>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26" w15:restartNumberingAfterBreak="0">
    <w:nsid w:val="165D32CF"/>
    <w:multiLevelType w:val="hybridMultilevel"/>
    <w:tmpl w:val="4FFE3DB4"/>
    <w:lvl w:ilvl="0" w:tplc="961A0B4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1AFF5EC4"/>
    <w:multiLevelType w:val="hybridMultilevel"/>
    <w:tmpl w:val="400EB92A"/>
    <w:lvl w:ilvl="0" w:tplc="C58C1F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20F17F9F"/>
    <w:multiLevelType w:val="hybridMultilevel"/>
    <w:tmpl w:val="D64C9BB2"/>
    <w:lvl w:ilvl="0" w:tplc="04090011">
      <w:start w:val="1"/>
      <w:numFmt w:val="decimal"/>
      <w:lvlText w:val="%1)"/>
      <w:lvlJc w:val="left"/>
      <w:pPr>
        <w:ind w:left="1320" w:hanging="84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21C36758"/>
    <w:multiLevelType w:val="hybridMultilevel"/>
    <w:tmpl w:val="23B8A32C"/>
    <w:lvl w:ilvl="0" w:tplc="BA002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4CE1F88"/>
    <w:multiLevelType w:val="hybridMultilevel"/>
    <w:tmpl w:val="8048E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32744F28"/>
    <w:multiLevelType w:val="hybridMultilevel"/>
    <w:tmpl w:val="1E2254DA"/>
    <w:lvl w:ilvl="0" w:tplc="E392136A">
      <w:start w:val="1"/>
      <w:numFmt w:val="lowerLetter"/>
      <w:lvlText w:val="(%1)"/>
      <w:lvlJc w:val="left"/>
      <w:pPr>
        <w:ind w:left="4320" w:hanging="360"/>
      </w:pPr>
      <w:rPr>
        <w:rFonts w:hint="default"/>
      </w:rPr>
    </w:lvl>
    <w:lvl w:ilvl="1" w:tplc="04090019" w:tentative="1">
      <w:start w:val="1"/>
      <w:numFmt w:val="lowerLetter"/>
      <w:lvlText w:val="%2)"/>
      <w:lvlJc w:val="left"/>
      <w:pPr>
        <w:ind w:left="4800" w:hanging="420"/>
      </w:pPr>
    </w:lvl>
    <w:lvl w:ilvl="2" w:tplc="0409001B" w:tentative="1">
      <w:start w:val="1"/>
      <w:numFmt w:val="lowerRoman"/>
      <w:lvlText w:val="%3."/>
      <w:lvlJc w:val="right"/>
      <w:pPr>
        <w:ind w:left="5220" w:hanging="420"/>
      </w:pPr>
    </w:lvl>
    <w:lvl w:ilvl="3" w:tplc="0409000F" w:tentative="1">
      <w:start w:val="1"/>
      <w:numFmt w:val="decimal"/>
      <w:lvlText w:val="%4."/>
      <w:lvlJc w:val="left"/>
      <w:pPr>
        <w:ind w:left="5640" w:hanging="420"/>
      </w:pPr>
    </w:lvl>
    <w:lvl w:ilvl="4" w:tplc="04090019" w:tentative="1">
      <w:start w:val="1"/>
      <w:numFmt w:val="lowerLetter"/>
      <w:lvlText w:val="%5)"/>
      <w:lvlJc w:val="left"/>
      <w:pPr>
        <w:ind w:left="6060" w:hanging="420"/>
      </w:pPr>
    </w:lvl>
    <w:lvl w:ilvl="5" w:tplc="0409001B" w:tentative="1">
      <w:start w:val="1"/>
      <w:numFmt w:val="lowerRoman"/>
      <w:lvlText w:val="%6."/>
      <w:lvlJc w:val="right"/>
      <w:pPr>
        <w:ind w:left="6480" w:hanging="420"/>
      </w:pPr>
    </w:lvl>
    <w:lvl w:ilvl="6" w:tplc="0409000F" w:tentative="1">
      <w:start w:val="1"/>
      <w:numFmt w:val="decimal"/>
      <w:lvlText w:val="%7."/>
      <w:lvlJc w:val="left"/>
      <w:pPr>
        <w:ind w:left="6900" w:hanging="420"/>
      </w:pPr>
    </w:lvl>
    <w:lvl w:ilvl="7" w:tplc="04090019" w:tentative="1">
      <w:start w:val="1"/>
      <w:numFmt w:val="lowerLetter"/>
      <w:lvlText w:val="%8)"/>
      <w:lvlJc w:val="left"/>
      <w:pPr>
        <w:ind w:left="7320" w:hanging="420"/>
      </w:pPr>
    </w:lvl>
    <w:lvl w:ilvl="8" w:tplc="0409001B" w:tentative="1">
      <w:start w:val="1"/>
      <w:numFmt w:val="lowerRoman"/>
      <w:lvlText w:val="%9."/>
      <w:lvlJc w:val="right"/>
      <w:pPr>
        <w:ind w:left="7740" w:hanging="420"/>
      </w:pPr>
    </w:lvl>
  </w:abstractNum>
  <w:abstractNum w:abstractNumId="32" w15:restartNumberingAfterBreak="0">
    <w:nsid w:val="3B6B3BCB"/>
    <w:multiLevelType w:val="hybridMultilevel"/>
    <w:tmpl w:val="B3C6341E"/>
    <w:lvl w:ilvl="0" w:tplc="0000000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71850BF"/>
    <w:multiLevelType w:val="hybridMultilevel"/>
    <w:tmpl w:val="3EFCD42A"/>
    <w:lvl w:ilvl="0" w:tplc="0000000C">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34" w15:restartNumberingAfterBreak="0">
    <w:nsid w:val="6BD21A1F"/>
    <w:multiLevelType w:val="hybridMultilevel"/>
    <w:tmpl w:val="E9364DC2"/>
    <w:lvl w:ilvl="0" w:tplc="EA3488DC">
      <w:start w:val="1"/>
      <w:numFmt w:val="lowerLetter"/>
      <w:lvlText w:val="(%1)"/>
      <w:lvlJc w:val="left"/>
      <w:pPr>
        <w:ind w:left="7170" w:hanging="5430"/>
      </w:pPr>
      <w:rPr>
        <w:rFonts w:hint="default"/>
      </w:rPr>
    </w:lvl>
    <w:lvl w:ilvl="1" w:tplc="04090019" w:tentative="1">
      <w:start w:val="1"/>
      <w:numFmt w:val="lowerLetter"/>
      <w:lvlText w:val="%2)"/>
      <w:lvlJc w:val="left"/>
      <w:pPr>
        <w:ind w:left="2580" w:hanging="420"/>
      </w:pPr>
    </w:lvl>
    <w:lvl w:ilvl="2" w:tplc="0409001B" w:tentative="1">
      <w:start w:val="1"/>
      <w:numFmt w:val="lowerRoman"/>
      <w:lvlText w:val="%3."/>
      <w:lvlJc w:val="right"/>
      <w:pPr>
        <w:ind w:left="3000" w:hanging="420"/>
      </w:pPr>
    </w:lvl>
    <w:lvl w:ilvl="3" w:tplc="0409000F" w:tentative="1">
      <w:start w:val="1"/>
      <w:numFmt w:val="decimal"/>
      <w:lvlText w:val="%4."/>
      <w:lvlJc w:val="left"/>
      <w:pPr>
        <w:ind w:left="3420" w:hanging="420"/>
      </w:pPr>
    </w:lvl>
    <w:lvl w:ilvl="4" w:tplc="04090019" w:tentative="1">
      <w:start w:val="1"/>
      <w:numFmt w:val="lowerLetter"/>
      <w:lvlText w:val="%5)"/>
      <w:lvlJc w:val="left"/>
      <w:pPr>
        <w:ind w:left="3840" w:hanging="420"/>
      </w:pPr>
    </w:lvl>
    <w:lvl w:ilvl="5" w:tplc="0409001B" w:tentative="1">
      <w:start w:val="1"/>
      <w:numFmt w:val="lowerRoman"/>
      <w:lvlText w:val="%6."/>
      <w:lvlJc w:val="right"/>
      <w:pPr>
        <w:ind w:left="4260" w:hanging="420"/>
      </w:pPr>
    </w:lvl>
    <w:lvl w:ilvl="6" w:tplc="0409000F" w:tentative="1">
      <w:start w:val="1"/>
      <w:numFmt w:val="decimal"/>
      <w:lvlText w:val="%7."/>
      <w:lvlJc w:val="left"/>
      <w:pPr>
        <w:ind w:left="4680" w:hanging="420"/>
      </w:pPr>
    </w:lvl>
    <w:lvl w:ilvl="7" w:tplc="04090019" w:tentative="1">
      <w:start w:val="1"/>
      <w:numFmt w:val="lowerLetter"/>
      <w:lvlText w:val="%8)"/>
      <w:lvlJc w:val="left"/>
      <w:pPr>
        <w:ind w:left="5100" w:hanging="420"/>
      </w:pPr>
    </w:lvl>
    <w:lvl w:ilvl="8" w:tplc="0409001B" w:tentative="1">
      <w:start w:val="1"/>
      <w:numFmt w:val="lowerRoman"/>
      <w:lvlText w:val="%9."/>
      <w:lvlJc w:val="right"/>
      <w:pPr>
        <w:ind w:left="5520" w:hanging="420"/>
      </w:pPr>
    </w:lvl>
  </w:abstractNum>
  <w:abstractNum w:abstractNumId="35" w15:restartNumberingAfterBreak="0">
    <w:nsid w:val="6C293322"/>
    <w:multiLevelType w:val="hybridMultilevel"/>
    <w:tmpl w:val="7AB4AD56"/>
    <w:lvl w:ilvl="0" w:tplc="0BE0DFD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6"/>
  </w:num>
  <w:num w:numId="3">
    <w:abstractNumId w:val="4"/>
  </w:num>
  <w:num w:numId="4">
    <w:abstractNumId w:val="12"/>
  </w:num>
  <w:num w:numId="5">
    <w:abstractNumId w:val="0"/>
  </w:num>
  <w:num w:numId="6">
    <w:abstractNumId w:val="7"/>
  </w:num>
  <w:num w:numId="7">
    <w:abstractNumId w:val="2"/>
  </w:num>
  <w:num w:numId="8">
    <w:abstractNumId w:val="1"/>
  </w:num>
  <w:num w:numId="9">
    <w:abstractNumId w:val="17"/>
  </w:num>
  <w:num w:numId="10">
    <w:abstractNumId w:val="8"/>
  </w:num>
  <w:num w:numId="11">
    <w:abstractNumId w:val="5"/>
  </w:num>
  <w:num w:numId="12">
    <w:abstractNumId w:val="23"/>
  </w:num>
  <w:num w:numId="13">
    <w:abstractNumId w:val="22"/>
  </w:num>
  <w:num w:numId="14">
    <w:abstractNumId w:val="15"/>
  </w:num>
  <w:num w:numId="15">
    <w:abstractNumId w:val="11"/>
  </w:num>
  <w:num w:numId="16">
    <w:abstractNumId w:val="14"/>
  </w:num>
  <w:num w:numId="17">
    <w:abstractNumId w:val="3"/>
  </w:num>
  <w:num w:numId="18">
    <w:abstractNumId w:val="10"/>
  </w:num>
  <w:num w:numId="19">
    <w:abstractNumId w:val="13"/>
  </w:num>
  <w:num w:numId="20">
    <w:abstractNumId w:val="19"/>
  </w:num>
  <w:num w:numId="21">
    <w:abstractNumId w:val="18"/>
  </w:num>
  <w:num w:numId="22">
    <w:abstractNumId w:val="16"/>
  </w:num>
  <w:num w:numId="23">
    <w:abstractNumId w:val="9"/>
  </w:num>
  <w:num w:numId="24">
    <w:abstractNumId w:val="20"/>
  </w:num>
  <w:num w:numId="25">
    <w:abstractNumId w:val="32"/>
  </w:num>
  <w:num w:numId="26">
    <w:abstractNumId w:val="30"/>
  </w:num>
  <w:num w:numId="27">
    <w:abstractNumId w:val="33"/>
  </w:num>
  <w:num w:numId="28">
    <w:abstractNumId w:val="24"/>
  </w:num>
  <w:num w:numId="29">
    <w:abstractNumId w:val="29"/>
  </w:num>
  <w:num w:numId="30">
    <w:abstractNumId w:val="26"/>
  </w:num>
  <w:num w:numId="31">
    <w:abstractNumId w:val="27"/>
  </w:num>
  <w:num w:numId="32">
    <w:abstractNumId w:val="35"/>
  </w:num>
  <w:num w:numId="33">
    <w:abstractNumId w:val="28"/>
  </w:num>
  <w:num w:numId="34">
    <w:abstractNumId w:val="25"/>
  </w:num>
  <w:num w:numId="35">
    <w:abstractNumId w:val="34"/>
  </w:num>
  <w:num w:numId="3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mirrorMargin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45"/>
  <w:drawingGridVerticalSpacing w:val="156"/>
  <w:noPunctuationKerning/>
  <w:characterSpacingControl w:val="compressPunctuation"/>
  <w:doNotValidateAgainstSchema/>
  <w:doNotDemarcateInvalidXml/>
  <w:hdrShapeDefaults>
    <o:shapedefaults v:ext="edit" spidmax="2049"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8B"/>
    <w:rsid w:val="000064AC"/>
    <w:rsid w:val="00007CA5"/>
    <w:rsid w:val="0001149D"/>
    <w:rsid w:val="00012377"/>
    <w:rsid w:val="000149C1"/>
    <w:rsid w:val="000153C7"/>
    <w:rsid w:val="00015803"/>
    <w:rsid w:val="00020C5D"/>
    <w:rsid w:val="00024625"/>
    <w:rsid w:val="00024817"/>
    <w:rsid w:val="000270F2"/>
    <w:rsid w:val="0003221C"/>
    <w:rsid w:val="000332C3"/>
    <w:rsid w:val="000362A1"/>
    <w:rsid w:val="000510D7"/>
    <w:rsid w:val="00051199"/>
    <w:rsid w:val="00061DEF"/>
    <w:rsid w:val="00076B30"/>
    <w:rsid w:val="00076D6F"/>
    <w:rsid w:val="0008087A"/>
    <w:rsid w:val="0008112E"/>
    <w:rsid w:val="0008636B"/>
    <w:rsid w:val="000878FD"/>
    <w:rsid w:val="000A4CED"/>
    <w:rsid w:val="000A5EED"/>
    <w:rsid w:val="000B4962"/>
    <w:rsid w:val="000B5CEE"/>
    <w:rsid w:val="000B7B33"/>
    <w:rsid w:val="000B7F0C"/>
    <w:rsid w:val="000C02CB"/>
    <w:rsid w:val="000C1548"/>
    <w:rsid w:val="000C3575"/>
    <w:rsid w:val="000C4D8F"/>
    <w:rsid w:val="000D18EC"/>
    <w:rsid w:val="000D5D7B"/>
    <w:rsid w:val="000E314E"/>
    <w:rsid w:val="000E38DE"/>
    <w:rsid w:val="000E3A38"/>
    <w:rsid w:val="000E6492"/>
    <w:rsid w:val="000F3FBE"/>
    <w:rsid w:val="000F556D"/>
    <w:rsid w:val="000F59EF"/>
    <w:rsid w:val="00100186"/>
    <w:rsid w:val="00100C35"/>
    <w:rsid w:val="001019D5"/>
    <w:rsid w:val="0010695B"/>
    <w:rsid w:val="001071DA"/>
    <w:rsid w:val="00111BB6"/>
    <w:rsid w:val="00131A0A"/>
    <w:rsid w:val="0013383D"/>
    <w:rsid w:val="00141985"/>
    <w:rsid w:val="00143438"/>
    <w:rsid w:val="00143C0F"/>
    <w:rsid w:val="001461AB"/>
    <w:rsid w:val="00146920"/>
    <w:rsid w:val="00146BB9"/>
    <w:rsid w:val="001507F4"/>
    <w:rsid w:val="00154294"/>
    <w:rsid w:val="001568D9"/>
    <w:rsid w:val="00160775"/>
    <w:rsid w:val="0016396B"/>
    <w:rsid w:val="00172A27"/>
    <w:rsid w:val="001730F2"/>
    <w:rsid w:val="001733F7"/>
    <w:rsid w:val="0017436A"/>
    <w:rsid w:val="001743BE"/>
    <w:rsid w:val="0017635D"/>
    <w:rsid w:val="001823F3"/>
    <w:rsid w:val="00182E4D"/>
    <w:rsid w:val="00184EF2"/>
    <w:rsid w:val="001901C4"/>
    <w:rsid w:val="00191981"/>
    <w:rsid w:val="00192DE9"/>
    <w:rsid w:val="00197A47"/>
    <w:rsid w:val="001A5CE1"/>
    <w:rsid w:val="001A74B2"/>
    <w:rsid w:val="001B40BF"/>
    <w:rsid w:val="001C1A64"/>
    <w:rsid w:val="001C1B56"/>
    <w:rsid w:val="001D4082"/>
    <w:rsid w:val="001D4DBD"/>
    <w:rsid w:val="001D686C"/>
    <w:rsid w:val="001D7AA0"/>
    <w:rsid w:val="001E2C15"/>
    <w:rsid w:val="001E6C94"/>
    <w:rsid w:val="001E774B"/>
    <w:rsid w:val="001E7CBD"/>
    <w:rsid w:val="001F7243"/>
    <w:rsid w:val="002008DB"/>
    <w:rsid w:val="0020130F"/>
    <w:rsid w:val="00210BC5"/>
    <w:rsid w:val="00212046"/>
    <w:rsid w:val="00231B43"/>
    <w:rsid w:val="00231C4A"/>
    <w:rsid w:val="00234558"/>
    <w:rsid w:val="00244718"/>
    <w:rsid w:val="00246D98"/>
    <w:rsid w:val="002535A6"/>
    <w:rsid w:val="002548FA"/>
    <w:rsid w:val="002600CB"/>
    <w:rsid w:val="00260700"/>
    <w:rsid w:val="00266BD4"/>
    <w:rsid w:val="002746C8"/>
    <w:rsid w:val="00276F55"/>
    <w:rsid w:val="00277D2F"/>
    <w:rsid w:val="00286D2C"/>
    <w:rsid w:val="00292DFB"/>
    <w:rsid w:val="002931D3"/>
    <w:rsid w:val="00295D46"/>
    <w:rsid w:val="002A4A44"/>
    <w:rsid w:val="002B4A81"/>
    <w:rsid w:val="002B561E"/>
    <w:rsid w:val="002B686A"/>
    <w:rsid w:val="002C1969"/>
    <w:rsid w:val="002C2E3B"/>
    <w:rsid w:val="002D3E3D"/>
    <w:rsid w:val="002D6D0D"/>
    <w:rsid w:val="002F10CA"/>
    <w:rsid w:val="002F367E"/>
    <w:rsid w:val="002F4850"/>
    <w:rsid w:val="00301200"/>
    <w:rsid w:val="00304378"/>
    <w:rsid w:val="00310F96"/>
    <w:rsid w:val="00312473"/>
    <w:rsid w:val="003229CD"/>
    <w:rsid w:val="003245A4"/>
    <w:rsid w:val="003267B0"/>
    <w:rsid w:val="00326939"/>
    <w:rsid w:val="00335075"/>
    <w:rsid w:val="00345920"/>
    <w:rsid w:val="00345C89"/>
    <w:rsid w:val="00353E4A"/>
    <w:rsid w:val="00361ABE"/>
    <w:rsid w:val="00365605"/>
    <w:rsid w:val="003667D9"/>
    <w:rsid w:val="003723F3"/>
    <w:rsid w:val="00384354"/>
    <w:rsid w:val="003846C0"/>
    <w:rsid w:val="0038723C"/>
    <w:rsid w:val="00393C22"/>
    <w:rsid w:val="003A144A"/>
    <w:rsid w:val="003A65E9"/>
    <w:rsid w:val="003C3E69"/>
    <w:rsid w:val="003C6626"/>
    <w:rsid w:val="003D0067"/>
    <w:rsid w:val="003D1934"/>
    <w:rsid w:val="003D4F1E"/>
    <w:rsid w:val="003D54D9"/>
    <w:rsid w:val="003E303C"/>
    <w:rsid w:val="003E3ED1"/>
    <w:rsid w:val="003F4686"/>
    <w:rsid w:val="004016DD"/>
    <w:rsid w:val="004024BE"/>
    <w:rsid w:val="0040601B"/>
    <w:rsid w:val="00410BD8"/>
    <w:rsid w:val="004114C5"/>
    <w:rsid w:val="00412B1F"/>
    <w:rsid w:val="00417EA9"/>
    <w:rsid w:val="00420095"/>
    <w:rsid w:val="00425850"/>
    <w:rsid w:val="00425B06"/>
    <w:rsid w:val="0043516A"/>
    <w:rsid w:val="00442770"/>
    <w:rsid w:val="00443EF9"/>
    <w:rsid w:val="0044798C"/>
    <w:rsid w:val="004659F1"/>
    <w:rsid w:val="00465C13"/>
    <w:rsid w:val="00470DBA"/>
    <w:rsid w:val="00471C54"/>
    <w:rsid w:val="0047261B"/>
    <w:rsid w:val="00473FBF"/>
    <w:rsid w:val="004746A3"/>
    <w:rsid w:val="004821E7"/>
    <w:rsid w:val="00482280"/>
    <w:rsid w:val="00482EFF"/>
    <w:rsid w:val="00483348"/>
    <w:rsid w:val="0048651F"/>
    <w:rsid w:val="00492DB8"/>
    <w:rsid w:val="004941FD"/>
    <w:rsid w:val="00496792"/>
    <w:rsid w:val="004977B5"/>
    <w:rsid w:val="004A2D18"/>
    <w:rsid w:val="004B292A"/>
    <w:rsid w:val="004C35BA"/>
    <w:rsid w:val="004D7397"/>
    <w:rsid w:val="004E1E9D"/>
    <w:rsid w:val="004F1D74"/>
    <w:rsid w:val="004F27CE"/>
    <w:rsid w:val="004F2877"/>
    <w:rsid w:val="004F50A9"/>
    <w:rsid w:val="005049CE"/>
    <w:rsid w:val="005053A8"/>
    <w:rsid w:val="00506075"/>
    <w:rsid w:val="00507631"/>
    <w:rsid w:val="00511BD7"/>
    <w:rsid w:val="00511D95"/>
    <w:rsid w:val="00512851"/>
    <w:rsid w:val="00512F0A"/>
    <w:rsid w:val="005143FE"/>
    <w:rsid w:val="0051725D"/>
    <w:rsid w:val="00524083"/>
    <w:rsid w:val="00524C5F"/>
    <w:rsid w:val="005323B6"/>
    <w:rsid w:val="00534653"/>
    <w:rsid w:val="00535631"/>
    <w:rsid w:val="005472C2"/>
    <w:rsid w:val="00550A67"/>
    <w:rsid w:val="00550D49"/>
    <w:rsid w:val="005512A7"/>
    <w:rsid w:val="00552E92"/>
    <w:rsid w:val="0055668F"/>
    <w:rsid w:val="00564841"/>
    <w:rsid w:val="00565031"/>
    <w:rsid w:val="00566385"/>
    <w:rsid w:val="005670FC"/>
    <w:rsid w:val="005720CA"/>
    <w:rsid w:val="00572E95"/>
    <w:rsid w:val="005820FF"/>
    <w:rsid w:val="005824D0"/>
    <w:rsid w:val="00585582"/>
    <w:rsid w:val="00591532"/>
    <w:rsid w:val="00592965"/>
    <w:rsid w:val="00592CE7"/>
    <w:rsid w:val="005933FF"/>
    <w:rsid w:val="005A2370"/>
    <w:rsid w:val="005A56D0"/>
    <w:rsid w:val="005B667A"/>
    <w:rsid w:val="005C1168"/>
    <w:rsid w:val="005C52A5"/>
    <w:rsid w:val="005D415D"/>
    <w:rsid w:val="005D50B8"/>
    <w:rsid w:val="005D7D1C"/>
    <w:rsid w:val="005E1B76"/>
    <w:rsid w:val="005E1CBF"/>
    <w:rsid w:val="005E4510"/>
    <w:rsid w:val="005E763B"/>
    <w:rsid w:val="005F1468"/>
    <w:rsid w:val="0060077C"/>
    <w:rsid w:val="006012CB"/>
    <w:rsid w:val="00614EF3"/>
    <w:rsid w:val="00616662"/>
    <w:rsid w:val="0062672E"/>
    <w:rsid w:val="0063462B"/>
    <w:rsid w:val="00645486"/>
    <w:rsid w:val="00651F4A"/>
    <w:rsid w:val="00652320"/>
    <w:rsid w:val="00655623"/>
    <w:rsid w:val="0065589D"/>
    <w:rsid w:val="00667AC2"/>
    <w:rsid w:val="006729DB"/>
    <w:rsid w:val="00676472"/>
    <w:rsid w:val="00677FF4"/>
    <w:rsid w:val="006856EB"/>
    <w:rsid w:val="00691BFC"/>
    <w:rsid w:val="00696723"/>
    <w:rsid w:val="006A6009"/>
    <w:rsid w:val="006A6931"/>
    <w:rsid w:val="006B102C"/>
    <w:rsid w:val="006B5251"/>
    <w:rsid w:val="006B6F08"/>
    <w:rsid w:val="006C0F4E"/>
    <w:rsid w:val="006C38CA"/>
    <w:rsid w:val="006D58B9"/>
    <w:rsid w:val="006D5AB6"/>
    <w:rsid w:val="006E4D25"/>
    <w:rsid w:val="006F77CE"/>
    <w:rsid w:val="00710001"/>
    <w:rsid w:val="00722F4E"/>
    <w:rsid w:val="0075697D"/>
    <w:rsid w:val="00777E91"/>
    <w:rsid w:val="00786515"/>
    <w:rsid w:val="00794273"/>
    <w:rsid w:val="00797C5C"/>
    <w:rsid w:val="007A5BD9"/>
    <w:rsid w:val="007B0457"/>
    <w:rsid w:val="007B0D04"/>
    <w:rsid w:val="007B428B"/>
    <w:rsid w:val="007B434D"/>
    <w:rsid w:val="007B6099"/>
    <w:rsid w:val="007C0895"/>
    <w:rsid w:val="007C2D3E"/>
    <w:rsid w:val="007C6D49"/>
    <w:rsid w:val="007E75FD"/>
    <w:rsid w:val="007F4960"/>
    <w:rsid w:val="007F567E"/>
    <w:rsid w:val="007F5D0E"/>
    <w:rsid w:val="007F7344"/>
    <w:rsid w:val="008011D7"/>
    <w:rsid w:val="0080556F"/>
    <w:rsid w:val="00806103"/>
    <w:rsid w:val="0081549E"/>
    <w:rsid w:val="008157BA"/>
    <w:rsid w:val="00817030"/>
    <w:rsid w:val="00822C23"/>
    <w:rsid w:val="00823A10"/>
    <w:rsid w:val="00824C40"/>
    <w:rsid w:val="00825480"/>
    <w:rsid w:val="00830215"/>
    <w:rsid w:val="0083038E"/>
    <w:rsid w:val="00830396"/>
    <w:rsid w:val="0083116A"/>
    <w:rsid w:val="00842995"/>
    <w:rsid w:val="00845070"/>
    <w:rsid w:val="008455F7"/>
    <w:rsid w:val="00845859"/>
    <w:rsid w:val="0084774B"/>
    <w:rsid w:val="00850842"/>
    <w:rsid w:val="008601E5"/>
    <w:rsid w:val="00862191"/>
    <w:rsid w:val="008636F7"/>
    <w:rsid w:val="00876FA6"/>
    <w:rsid w:val="008802A0"/>
    <w:rsid w:val="00880C7C"/>
    <w:rsid w:val="008841AE"/>
    <w:rsid w:val="008A15AD"/>
    <w:rsid w:val="008A334B"/>
    <w:rsid w:val="008A3A1A"/>
    <w:rsid w:val="008B1F13"/>
    <w:rsid w:val="008B31B9"/>
    <w:rsid w:val="008D0AC5"/>
    <w:rsid w:val="008D217D"/>
    <w:rsid w:val="008D5B9D"/>
    <w:rsid w:val="008E059E"/>
    <w:rsid w:val="008E5648"/>
    <w:rsid w:val="008E7D1C"/>
    <w:rsid w:val="00903020"/>
    <w:rsid w:val="0090483C"/>
    <w:rsid w:val="009069D5"/>
    <w:rsid w:val="00910C5B"/>
    <w:rsid w:val="00913641"/>
    <w:rsid w:val="00913A37"/>
    <w:rsid w:val="00923409"/>
    <w:rsid w:val="00927942"/>
    <w:rsid w:val="00932495"/>
    <w:rsid w:val="009344F3"/>
    <w:rsid w:val="00935CC1"/>
    <w:rsid w:val="00935F41"/>
    <w:rsid w:val="00940C66"/>
    <w:rsid w:val="0094133C"/>
    <w:rsid w:val="009446B7"/>
    <w:rsid w:val="0094483C"/>
    <w:rsid w:val="0095375F"/>
    <w:rsid w:val="009543AB"/>
    <w:rsid w:val="009708A4"/>
    <w:rsid w:val="00974D18"/>
    <w:rsid w:val="009755A5"/>
    <w:rsid w:val="009827BA"/>
    <w:rsid w:val="009873DB"/>
    <w:rsid w:val="0099043C"/>
    <w:rsid w:val="009A0ED5"/>
    <w:rsid w:val="009A1883"/>
    <w:rsid w:val="009A1B6A"/>
    <w:rsid w:val="009A2352"/>
    <w:rsid w:val="009A2E98"/>
    <w:rsid w:val="009B36A9"/>
    <w:rsid w:val="009C0ED5"/>
    <w:rsid w:val="009C7B5A"/>
    <w:rsid w:val="009D4258"/>
    <w:rsid w:val="009E15DE"/>
    <w:rsid w:val="009E1933"/>
    <w:rsid w:val="009E217B"/>
    <w:rsid w:val="009E5FF5"/>
    <w:rsid w:val="009E6D5E"/>
    <w:rsid w:val="00A0318E"/>
    <w:rsid w:val="00A03975"/>
    <w:rsid w:val="00A03B08"/>
    <w:rsid w:val="00A0790E"/>
    <w:rsid w:val="00A10F47"/>
    <w:rsid w:val="00A15B43"/>
    <w:rsid w:val="00A16162"/>
    <w:rsid w:val="00A16F13"/>
    <w:rsid w:val="00A2223E"/>
    <w:rsid w:val="00A24129"/>
    <w:rsid w:val="00A40268"/>
    <w:rsid w:val="00A4526B"/>
    <w:rsid w:val="00A55820"/>
    <w:rsid w:val="00A60BB8"/>
    <w:rsid w:val="00A62836"/>
    <w:rsid w:val="00A66402"/>
    <w:rsid w:val="00A705D0"/>
    <w:rsid w:val="00A70B8E"/>
    <w:rsid w:val="00A75D71"/>
    <w:rsid w:val="00A84574"/>
    <w:rsid w:val="00A84BD8"/>
    <w:rsid w:val="00A84FD7"/>
    <w:rsid w:val="00A90A9D"/>
    <w:rsid w:val="00A94B8F"/>
    <w:rsid w:val="00A97B08"/>
    <w:rsid w:val="00A97D7F"/>
    <w:rsid w:val="00AA08EC"/>
    <w:rsid w:val="00AA0F50"/>
    <w:rsid w:val="00AA1175"/>
    <w:rsid w:val="00AA340F"/>
    <w:rsid w:val="00AA63AC"/>
    <w:rsid w:val="00AB181F"/>
    <w:rsid w:val="00AB7276"/>
    <w:rsid w:val="00AB7B50"/>
    <w:rsid w:val="00AC1B9C"/>
    <w:rsid w:val="00AC6D2F"/>
    <w:rsid w:val="00AD0438"/>
    <w:rsid w:val="00AD606B"/>
    <w:rsid w:val="00AE02A9"/>
    <w:rsid w:val="00AE59B4"/>
    <w:rsid w:val="00AE7024"/>
    <w:rsid w:val="00AF0F59"/>
    <w:rsid w:val="00AF2E0F"/>
    <w:rsid w:val="00AF6057"/>
    <w:rsid w:val="00B04A42"/>
    <w:rsid w:val="00B145B1"/>
    <w:rsid w:val="00B20896"/>
    <w:rsid w:val="00B256BE"/>
    <w:rsid w:val="00B261A4"/>
    <w:rsid w:val="00B266C4"/>
    <w:rsid w:val="00B27221"/>
    <w:rsid w:val="00B30F40"/>
    <w:rsid w:val="00B34056"/>
    <w:rsid w:val="00B41274"/>
    <w:rsid w:val="00B42974"/>
    <w:rsid w:val="00B53872"/>
    <w:rsid w:val="00B54491"/>
    <w:rsid w:val="00B56DCB"/>
    <w:rsid w:val="00B617B3"/>
    <w:rsid w:val="00B625DA"/>
    <w:rsid w:val="00B63373"/>
    <w:rsid w:val="00B84C73"/>
    <w:rsid w:val="00B85B91"/>
    <w:rsid w:val="00B91C40"/>
    <w:rsid w:val="00B958DD"/>
    <w:rsid w:val="00B95F93"/>
    <w:rsid w:val="00BA5062"/>
    <w:rsid w:val="00BC6D07"/>
    <w:rsid w:val="00BC6D3B"/>
    <w:rsid w:val="00BD56B2"/>
    <w:rsid w:val="00BE735A"/>
    <w:rsid w:val="00BF1B0D"/>
    <w:rsid w:val="00BF21CD"/>
    <w:rsid w:val="00BF36E1"/>
    <w:rsid w:val="00C03396"/>
    <w:rsid w:val="00C148F4"/>
    <w:rsid w:val="00C23B9F"/>
    <w:rsid w:val="00C24ED4"/>
    <w:rsid w:val="00C32834"/>
    <w:rsid w:val="00C41D2C"/>
    <w:rsid w:val="00C42BF7"/>
    <w:rsid w:val="00C43AD4"/>
    <w:rsid w:val="00C4636A"/>
    <w:rsid w:val="00C61A27"/>
    <w:rsid w:val="00C62526"/>
    <w:rsid w:val="00C6443D"/>
    <w:rsid w:val="00C650D1"/>
    <w:rsid w:val="00C6622A"/>
    <w:rsid w:val="00C67890"/>
    <w:rsid w:val="00C7501D"/>
    <w:rsid w:val="00C86A2A"/>
    <w:rsid w:val="00C86FF6"/>
    <w:rsid w:val="00C9453A"/>
    <w:rsid w:val="00C97660"/>
    <w:rsid w:val="00CA3C63"/>
    <w:rsid w:val="00CA6A2D"/>
    <w:rsid w:val="00CA7B7E"/>
    <w:rsid w:val="00CA7E01"/>
    <w:rsid w:val="00CB2792"/>
    <w:rsid w:val="00CB3F88"/>
    <w:rsid w:val="00CC0A54"/>
    <w:rsid w:val="00CC0C26"/>
    <w:rsid w:val="00CD204A"/>
    <w:rsid w:val="00CD7B52"/>
    <w:rsid w:val="00CE0F0B"/>
    <w:rsid w:val="00CE7927"/>
    <w:rsid w:val="00D00D4C"/>
    <w:rsid w:val="00D052E9"/>
    <w:rsid w:val="00D179D0"/>
    <w:rsid w:val="00D235BD"/>
    <w:rsid w:val="00D2418E"/>
    <w:rsid w:val="00D250AF"/>
    <w:rsid w:val="00D25D26"/>
    <w:rsid w:val="00D30E9F"/>
    <w:rsid w:val="00D45689"/>
    <w:rsid w:val="00D565B5"/>
    <w:rsid w:val="00D62106"/>
    <w:rsid w:val="00D62C11"/>
    <w:rsid w:val="00D66FF9"/>
    <w:rsid w:val="00D746E7"/>
    <w:rsid w:val="00D8121B"/>
    <w:rsid w:val="00D850F2"/>
    <w:rsid w:val="00D8736A"/>
    <w:rsid w:val="00D93B97"/>
    <w:rsid w:val="00D95B35"/>
    <w:rsid w:val="00D978E5"/>
    <w:rsid w:val="00DA04B4"/>
    <w:rsid w:val="00DA2BA6"/>
    <w:rsid w:val="00DA4F18"/>
    <w:rsid w:val="00DA6919"/>
    <w:rsid w:val="00DB0962"/>
    <w:rsid w:val="00DB2C93"/>
    <w:rsid w:val="00DB4562"/>
    <w:rsid w:val="00DB7805"/>
    <w:rsid w:val="00DD3C2A"/>
    <w:rsid w:val="00DE5170"/>
    <w:rsid w:val="00DE6053"/>
    <w:rsid w:val="00DE7ECA"/>
    <w:rsid w:val="00DF0487"/>
    <w:rsid w:val="00DF1F53"/>
    <w:rsid w:val="00E00134"/>
    <w:rsid w:val="00E02504"/>
    <w:rsid w:val="00E07C3A"/>
    <w:rsid w:val="00E102DE"/>
    <w:rsid w:val="00E16A24"/>
    <w:rsid w:val="00E22291"/>
    <w:rsid w:val="00E24187"/>
    <w:rsid w:val="00E24C48"/>
    <w:rsid w:val="00E34B18"/>
    <w:rsid w:val="00E402D3"/>
    <w:rsid w:val="00E422F4"/>
    <w:rsid w:val="00E42A46"/>
    <w:rsid w:val="00E42D59"/>
    <w:rsid w:val="00E47BE1"/>
    <w:rsid w:val="00E542DA"/>
    <w:rsid w:val="00E63003"/>
    <w:rsid w:val="00E67A20"/>
    <w:rsid w:val="00E77CE9"/>
    <w:rsid w:val="00E81E8A"/>
    <w:rsid w:val="00E930F6"/>
    <w:rsid w:val="00E94C86"/>
    <w:rsid w:val="00EA0C92"/>
    <w:rsid w:val="00EA662F"/>
    <w:rsid w:val="00EB4B48"/>
    <w:rsid w:val="00EC42B6"/>
    <w:rsid w:val="00EC4E86"/>
    <w:rsid w:val="00EC7567"/>
    <w:rsid w:val="00ED20E5"/>
    <w:rsid w:val="00ED2842"/>
    <w:rsid w:val="00EE003A"/>
    <w:rsid w:val="00EE3508"/>
    <w:rsid w:val="00EE3A61"/>
    <w:rsid w:val="00EE515A"/>
    <w:rsid w:val="00EE629A"/>
    <w:rsid w:val="00EF0837"/>
    <w:rsid w:val="00EF729B"/>
    <w:rsid w:val="00F07669"/>
    <w:rsid w:val="00F11BE6"/>
    <w:rsid w:val="00F160A4"/>
    <w:rsid w:val="00F25B0B"/>
    <w:rsid w:val="00F27B09"/>
    <w:rsid w:val="00F3217F"/>
    <w:rsid w:val="00F36CDE"/>
    <w:rsid w:val="00F624B4"/>
    <w:rsid w:val="00F62F96"/>
    <w:rsid w:val="00F63AA7"/>
    <w:rsid w:val="00F65BD3"/>
    <w:rsid w:val="00F77D53"/>
    <w:rsid w:val="00F83A64"/>
    <w:rsid w:val="00F91043"/>
    <w:rsid w:val="00F93E0D"/>
    <w:rsid w:val="00F940B2"/>
    <w:rsid w:val="00F945A6"/>
    <w:rsid w:val="00F960CC"/>
    <w:rsid w:val="00FA0D22"/>
    <w:rsid w:val="00FA1D83"/>
    <w:rsid w:val="00FA1DD2"/>
    <w:rsid w:val="00FB640F"/>
    <w:rsid w:val="00FB72CC"/>
    <w:rsid w:val="00FB7A97"/>
    <w:rsid w:val="00FC09C3"/>
    <w:rsid w:val="00FD61F2"/>
    <w:rsid w:val="00FD68F4"/>
    <w:rsid w:val="00FF5416"/>
    <w:rsid w:val="1C783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stroke="f">
      <v:fill on="f"/>
      <v:stroke on="f"/>
    </o:shapedefaults>
    <o:shapelayout v:ext="edit">
      <o:idmap v:ext="edit" data="1"/>
    </o:shapelayout>
  </w:shapeDefaults>
  <w:decimalSymbol w:val="."/>
  <w:listSeparator w:val=","/>
  <w15:chartTrackingRefBased/>
  <w15:docId w15:val="{89596845-FA5B-45B3-A848-CF04554C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noProof/>
      <w:kern w:val="2"/>
      <w:sz w:val="28"/>
      <w:szCs w:val="28"/>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Lines="50" w:before="156" w:afterLines="50" w:after="156" w:line="440" w:lineRule="exact"/>
      <w:outlineLvl w:val="1"/>
    </w:pPr>
    <w:rPr>
      <w:rFonts w:eastAsia="黑体"/>
      <w:bCs/>
      <w:color w:val="000000"/>
      <w:sz w:val="30"/>
      <w:szCs w:val="30"/>
    </w:rPr>
  </w:style>
  <w:style w:type="paragraph" w:styleId="3">
    <w:name w:val="heading 3"/>
    <w:basedOn w:val="a"/>
    <w:next w:val="a"/>
    <w:link w:val="3Char"/>
    <w:qFormat/>
    <w:rsid w:val="001019D5"/>
    <w:pPr>
      <w:keepNext/>
      <w:keepLines/>
      <w:spacing w:beforeLines="50" w:before="120" w:afterLines="50" w:after="120" w:line="440" w:lineRule="exact"/>
      <w:jc w:val="left"/>
      <w:outlineLvl w:val="2"/>
    </w:pPr>
    <w:rPr>
      <w:rFonts w:eastAsia="黑体"/>
      <w:bCs/>
    </w:rPr>
  </w:style>
  <w:style w:type="paragraph" w:styleId="4">
    <w:name w:val="heading 4"/>
    <w:basedOn w:val="a"/>
    <w:next w:val="a"/>
    <w:link w:val="4Char1"/>
    <w:qFormat/>
    <w:pPr>
      <w:keepNext/>
      <w:keepLines/>
      <w:spacing w:beforeLines="50" w:before="156" w:afterLines="50" w:after="156" w:line="440" w:lineRule="exact"/>
      <w:outlineLvl w:val="3"/>
    </w:pPr>
    <w:rPr>
      <w:rFonts w:eastAsia="黑体"/>
      <w:bCs/>
      <w:sz w:val="24"/>
      <w:szCs w:val="24"/>
    </w:rPr>
  </w:style>
  <w:style w:type="paragraph" w:styleId="5">
    <w:name w:val="heading 5"/>
    <w:basedOn w:val="a"/>
    <w:next w:val="a"/>
    <w:qFormat/>
    <w:pPr>
      <w:keepNext/>
      <w:keepLines/>
      <w:tabs>
        <w:tab w:val="left" w:pos="1008"/>
      </w:tabs>
      <w:spacing w:before="280" w:after="290" w:line="376" w:lineRule="auto"/>
      <w:ind w:left="1008" w:hanging="432"/>
      <w:outlineLvl w:val="4"/>
    </w:pPr>
    <w:rPr>
      <w:b/>
      <w:bCs/>
    </w:rPr>
  </w:style>
  <w:style w:type="paragraph" w:styleId="6">
    <w:name w:val="heading 6"/>
    <w:basedOn w:val="a"/>
    <w:next w:val="a"/>
    <w:qFormat/>
    <w:pPr>
      <w:keepNext/>
      <w:keepLines/>
      <w:tabs>
        <w:tab w:val="left" w:pos="1152"/>
      </w:tabs>
      <w:spacing w:before="240" w:after="64" w:line="320" w:lineRule="auto"/>
      <w:ind w:left="1152" w:hanging="432"/>
      <w:outlineLvl w:val="5"/>
    </w:pPr>
    <w:rPr>
      <w:rFonts w:ascii="Arial" w:eastAsia="黑体" w:hAnsi="Arial"/>
      <w:b/>
      <w:bCs/>
      <w:sz w:val="24"/>
      <w:szCs w:val="24"/>
    </w:rPr>
  </w:style>
  <w:style w:type="paragraph" w:styleId="7">
    <w:name w:val="heading 7"/>
    <w:basedOn w:val="a"/>
    <w:next w:val="a"/>
    <w:qFormat/>
    <w:pPr>
      <w:keepNext/>
      <w:keepLines/>
      <w:tabs>
        <w:tab w:val="left" w:pos="1296"/>
      </w:tabs>
      <w:spacing w:before="240" w:after="64" w:line="320" w:lineRule="auto"/>
      <w:ind w:left="1296" w:hanging="288"/>
      <w:outlineLvl w:val="6"/>
    </w:pPr>
    <w:rPr>
      <w:b/>
      <w:bCs/>
      <w:sz w:val="24"/>
      <w:szCs w:val="24"/>
    </w:rPr>
  </w:style>
  <w:style w:type="paragraph" w:styleId="8">
    <w:name w:val="heading 8"/>
    <w:basedOn w:val="a"/>
    <w:next w:val="a"/>
    <w:qFormat/>
    <w:pPr>
      <w:keepNext/>
      <w:keepLines/>
      <w:tabs>
        <w:tab w:val="left" w:pos="1440"/>
      </w:tabs>
      <w:spacing w:before="240" w:after="64" w:line="320" w:lineRule="auto"/>
      <w:ind w:left="1440" w:hanging="432"/>
      <w:outlineLvl w:val="7"/>
    </w:pPr>
    <w:rPr>
      <w:rFonts w:ascii="Arial" w:eastAsia="黑体" w:hAnsi="Arial"/>
      <w:sz w:val="24"/>
      <w:szCs w:val="24"/>
    </w:rPr>
  </w:style>
  <w:style w:type="paragraph" w:styleId="9">
    <w:name w:val="heading 9"/>
    <w:basedOn w:val="a"/>
    <w:next w:val="a"/>
    <w:qFormat/>
    <w:pPr>
      <w:keepNext/>
      <w:keepLines/>
      <w:tabs>
        <w:tab w:val="left" w:pos="1584"/>
      </w:tabs>
      <w:spacing w:before="240" w:after="64" w:line="320" w:lineRule="auto"/>
      <w:ind w:left="1584" w:hanging="144"/>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annotation reference"/>
    <w:rPr>
      <w:sz w:val="21"/>
      <w:szCs w:val="21"/>
    </w:rPr>
  </w:style>
  <w:style w:type="character" w:styleId="a5">
    <w:name w:val="Emphasis"/>
    <w:qFormat/>
    <w:rPr>
      <w:i/>
      <w:iCs/>
    </w:rPr>
  </w:style>
  <w:style w:type="character" w:styleId="a6">
    <w:name w:val="Strong"/>
    <w:qFormat/>
    <w:rPr>
      <w:b/>
    </w:rPr>
  </w:style>
  <w:style w:type="character" w:styleId="a7">
    <w:name w:val="Hyperlink"/>
    <w:rPr>
      <w:color w:val="0000FF"/>
      <w:u w:val="single"/>
    </w:rPr>
  </w:style>
  <w:style w:type="character" w:styleId="a8">
    <w:name w:val="page number"/>
    <w:basedOn w:val="a0"/>
  </w:style>
  <w:style w:type="character" w:styleId="a9">
    <w:name w:val="footnote reference"/>
    <w:rPr>
      <w:vertAlign w:val="superscript"/>
    </w:rPr>
  </w:style>
  <w:style w:type="character" w:customStyle="1" w:styleId="2CharChar">
    <w:name w:val="标题 2 Char Char"/>
    <w:rPr>
      <w:rFonts w:eastAsia="黑体"/>
      <w:bCs/>
      <w:sz w:val="30"/>
      <w:szCs w:val="28"/>
      <w:lang w:val="en-US" w:eastAsia="zh-CN" w:bidi="ar-SA"/>
    </w:rPr>
  </w:style>
  <w:style w:type="character" w:customStyle="1" w:styleId="m11">
    <w:name w:val="m11"/>
    <w:rPr>
      <w:sz w:val="21"/>
      <w:szCs w:val="21"/>
    </w:rPr>
  </w:style>
  <w:style w:type="character" w:customStyle="1" w:styleId="Char">
    <w:name w:val="正文文本缩进 Char"/>
    <w:link w:val="aa"/>
    <w:rPr>
      <w:rFonts w:ascii="宋体" w:eastAsia="宋体"/>
      <w:kern w:val="2"/>
      <w:sz w:val="18"/>
      <w:lang w:val="en-US" w:eastAsia="zh-CN" w:bidi="ar-SA"/>
    </w:rPr>
  </w:style>
  <w:style w:type="character" w:customStyle="1" w:styleId="TimesNewRoman00CharChar">
    <w:name w:val="样式 论文正文格式 + Times New Roman 段前: 0 磅 段后: 0 磅 Char Char"/>
    <w:link w:val="TimesNewRoman00"/>
    <w:rPr>
      <w:rFonts w:eastAsia="宋体" w:cs="宋体"/>
      <w:sz w:val="24"/>
      <w:lang w:val="en-US" w:eastAsia="zh-CN" w:bidi="ar-SA"/>
    </w:rPr>
  </w:style>
  <w:style w:type="character" w:customStyle="1" w:styleId="fieldpages">
    <w:name w:val="field_pages"/>
    <w:basedOn w:val="a0"/>
  </w:style>
  <w:style w:type="character" w:customStyle="1" w:styleId="2CharChar0">
    <w:name w:val="样式 标题 2 + 加粗 黑色 Char Char"/>
    <w:rPr>
      <w:rFonts w:ascii="Arial" w:eastAsia="黑体" w:hAnsi="Arial"/>
      <w:bCs/>
      <w:color w:val="000000"/>
      <w:kern w:val="2"/>
      <w:sz w:val="30"/>
      <w:szCs w:val="32"/>
      <w:lang w:val="en-US" w:eastAsia="zh-CN" w:bidi="ar-SA"/>
    </w:rPr>
  </w:style>
  <w:style w:type="character" w:customStyle="1" w:styleId="f1">
    <w:name w:val="f1"/>
    <w:rPr>
      <w:color w:val="676767"/>
    </w:rPr>
  </w:style>
  <w:style w:type="character" w:customStyle="1" w:styleId="shorttext">
    <w:name w:val="short_text"/>
    <w:basedOn w:val="a0"/>
  </w:style>
  <w:style w:type="character" w:customStyle="1" w:styleId="3Char0">
    <w:name w:val="正文文本缩进 3 Char"/>
    <w:link w:val="30"/>
    <w:rPr>
      <w:rFonts w:ascii="宋体" w:eastAsia="宋体"/>
      <w:sz w:val="24"/>
      <w:lang w:val="en-US" w:eastAsia="zh-CN" w:bidi="ar-SA"/>
    </w:rPr>
  </w:style>
  <w:style w:type="character" w:customStyle="1" w:styleId="Char0">
    <w:name w:val="页脚 Char"/>
    <w:link w:val="ab"/>
    <w:rPr>
      <w:rFonts w:eastAsia="宋体"/>
      <w:kern w:val="2"/>
      <w:sz w:val="21"/>
      <w:szCs w:val="21"/>
      <w:lang w:val="en-US" w:eastAsia="zh-CN" w:bidi="ar-SA"/>
    </w:rPr>
  </w:style>
  <w:style w:type="character" w:customStyle="1" w:styleId="shorttext1">
    <w:name w:val="short_text1"/>
    <w:rPr>
      <w:sz w:val="26"/>
      <w:szCs w:val="26"/>
    </w:rPr>
  </w:style>
  <w:style w:type="character" w:customStyle="1" w:styleId="longtext">
    <w:name w:val="long_text"/>
    <w:basedOn w:val="a0"/>
  </w:style>
  <w:style w:type="character" w:customStyle="1" w:styleId="Char1">
    <w:name w:val="尾注文本 Char"/>
    <w:link w:val="ac"/>
    <w:rPr>
      <w:kern w:val="2"/>
      <w:sz w:val="24"/>
    </w:rPr>
  </w:style>
  <w:style w:type="character" w:customStyle="1" w:styleId="smblacktext1">
    <w:name w:val="smblacktext1"/>
    <w:rPr>
      <w:rFonts w:ascii="Arial" w:hAnsi="Arial" w:cs="Arial" w:hint="default"/>
      <w:color w:val="000000"/>
      <w:sz w:val="17"/>
      <w:szCs w:val="17"/>
    </w:rPr>
  </w:style>
  <w:style w:type="character" w:customStyle="1" w:styleId="2Char">
    <w:name w:val="标题 2 Char"/>
    <w:link w:val="2"/>
    <w:rPr>
      <w:rFonts w:eastAsia="黑体"/>
      <w:bCs/>
      <w:color w:val="000000"/>
      <w:sz w:val="30"/>
      <w:szCs w:val="30"/>
      <w:lang w:val="en-US" w:eastAsia="zh-CN" w:bidi="ar-SA"/>
    </w:rPr>
  </w:style>
  <w:style w:type="character" w:customStyle="1" w:styleId="3CharChar">
    <w:name w:val="标题 3 Char Char"/>
    <w:rPr>
      <w:rFonts w:ascii="黑体" w:eastAsia="黑体"/>
      <w:bCs/>
      <w:sz w:val="24"/>
      <w:szCs w:val="24"/>
      <w:lang w:val="en-US" w:eastAsia="zh-CN" w:bidi="ar-SA"/>
    </w:rPr>
  </w:style>
  <w:style w:type="character" w:customStyle="1" w:styleId="fieldauthors">
    <w:name w:val="field_authors"/>
    <w:basedOn w:val="a0"/>
  </w:style>
  <w:style w:type="character" w:customStyle="1" w:styleId="4CharChar">
    <w:name w:val="样式 标题 4款标题 + (中文) 宋体 非加粗 Char Char"/>
    <w:link w:val="40"/>
    <w:rPr>
      <w:rFonts w:eastAsia="宋体"/>
      <w:b/>
      <w:bCs/>
      <w:kern w:val="2"/>
      <w:sz w:val="36"/>
      <w:szCs w:val="36"/>
      <w:lang w:val="en-US" w:eastAsia="zh-CN" w:bidi="ar-SA"/>
    </w:rPr>
  </w:style>
  <w:style w:type="character" w:customStyle="1" w:styleId="CharChar">
    <w:name w:val="正文呀 Char Char"/>
    <w:link w:val="ad"/>
    <w:rPr>
      <w:rFonts w:eastAsia="宋体"/>
      <w:color w:val="000000"/>
      <w:kern w:val="2"/>
      <w:sz w:val="24"/>
      <w:szCs w:val="24"/>
      <w:lang w:val="en-US" w:eastAsia="zh-CN" w:bidi="ar-SA"/>
    </w:rPr>
  </w:style>
  <w:style w:type="character" w:customStyle="1" w:styleId="CharChar0">
    <w:name w:val="页脚 Char Char"/>
    <w:rPr>
      <w:rFonts w:eastAsia="宋体"/>
      <w:kern w:val="2"/>
      <w:sz w:val="21"/>
      <w:szCs w:val="21"/>
      <w:lang w:val="en-US" w:eastAsia="zh-CN" w:bidi="ar-SA"/>
    </w:rPr>
  </w:style>
  <w:style w:type="character" w:customStyle="1" w:styleId="3Char">
    <w:name w:val="标题 3 Char"/>
    <w:link w:val="3"/>
    <w:rsid w:val="001019D5"/>
    <w:rPr>
      <w:rFonts w:eastAsia="黑体"/>
      <w:bCs/>
      <w:kern w:val="2"/>
      <w:sz w:val="28"/>
      <w:szCs w:val="28"/>
    </w:rPr>
  </w:style>
  <w:style w:type="character" w:customStyle="1" w:styleId="citation">
    <w:name w:val="citation"/>
    <w:basedOn w:val="a0"/>
  </w:style>
  <w:style w:type="character" w:customStyle="1" w:styleId="fieldconference">
    <w:name w:val="field_conference"/>
    <w:basedOn w:val="a0"/>
  </w:style>
  <w:style w:type="character" w:customStyle="1" w:styleId="4Char">
    <w:name w:val="标题 4 Char"/>
    <w:aliases w:val="款标题 Char"/>
    <w:rPr>
      <w:rFonts w:eastAsia="黑体"/>
      <w:bCs/>
      <w:kern w:val="2"/>
      <w:sz w:val="24"/>
      <w:szCs w:val="24"/>
      <w:lang w:val="en-US" w:eastAsia="zh-CN" w:bidi="ar-SA"/>
    </w:rPr>
  </w:style>
  <w:style w:type="character" w:customStyle="1" w:styleId="CharChar1">
    <w:name w:val="正文文本 Char Char"/>
    <w:rPr>
      <w:rFonts w:eastAsia="宋体"/>
      <w:kern w:val="2"/>
      <w:sz w:val="21"/>
      <w:szCs w:val="24"/>
      <w:lang w:val="en-US" w:eastAsia="zh-CN" w:bidi="ar-SA"/>
    </w:rPr>
  </w:style>
  <w:style w:type="character" w:customStyle="1" w:styleId="Char2">
    <w:name w:val="正文文本 Char"/>
    <w:link w:val="ae"/>
    <w:rPr>
      <w:rFonts w:eastAsia="宋体"/>
      <w:kern w:val="2"/>
      <w:sz w:val="21"/>
      <w:szCs w:val="24"/>
      <w:lang w:val="en-US" w:eastAsia="zh-CN" w:bidi="ar-SA"/>
    </w:rPr>
  </w:style>
  <w:style w:type="character" w:customStyle="1" w:styleId="085CharChar">
    <w:name w:val="样式 正文呀 + 首行缩进:  0.85 字符 Char Char"/>
    <w:link w:val="085"/>
    <w:rPr>
      <w:rFonts w:eastAsia="宋体" w:cs="宋体"/>
      <w:color w:val="000000"/>
      <w:kern w:val="2"/>
      <w:sz w:val="24"/>
      <w:szCs w:val="24"/>
      <w:lang w:val="en-US" w:eastAsia="zh-CN" w:bidi="ar-SA"/>
    </w:rPr>
  </w:style>
  <w:style w:type="character" w:customStyle="1" w:styleId="MTEquationSection">
    <w:name w:val="MTEquationSection"/>
    <w:rPr>
      <w:vanish w:val="0"/>
      <w:color w:val="FF0000"/>
      <w:sz w:val="24"/>
    </w:rPr>
  </w:style>
  <w:style w:type="character" w:customStyle="1" w:styleId="bc">
    <w:name w:val="bc"/>
    <w:basedOn w:val="a0"/>
  </w:style>
  <w:style w:type="character" w:customStyle="1" w:styleId="datatitle1">
    <w:name w:val="datatitle1"/>
    <w:rPr>
      <w:b/>
      <w:bCs/>
      <w:color w:val="10619F"/>
      <w:sz w:val="21"/>
      <w:szCs w:val="21"/>
    </w:rPr>
  </w:style>
  <w:style w:type="character" w:customStyle="1" w:styleId="hps">
    <w:name w:val="hps"/>
    <w:basedOn w:val="a0"/>
  </w:style>
  <w:style w:type="character" w:customStyle="1" w:styleId="CharChar2">
    <w:name w:val="图说 Char Char"/>
    <w:link w:val="af"/>
    <w:rPr>
      <w:rFonts w:hAnsi="宋体"/>
      <w:kern w:val="2"/>
      <w:sz w:val="21"/>
      <w:szCs w:val="21"/>
      <w:lang w:val="en-US" w:eastAsia="zh-CN" w:bidi="ar-SA"/>
    </w:rPr>
  </w:style>
  <w:style w:type="character" w:customStyle="1" w:styleId="tpccontent">
    <w:name w:val="tpc_content"/>
    <w:basedOn w:val="a0"/>
  </w:style>
  <w:style w:type="character" w:customStyle="1" w:styleId="medblacktext1">
    <w:name w:val="medblacktext1"/>
    <w:rPr>
      <w:rFonts w:ascii="Arial" w:hAnsi="Arial" w:cs="Arial" w:hint="default"/>
      <w:color w:val="000000"/>
      <w:sz w:val="18"/>
      <w:szCs w:val="18"/>
    </w:rPr>
  </w:style>
  <w:style w:type="character" w:customStyle="1" w:styleId="4Char1">
    <w:name w:val="标题 4 Char1"/>
    <w:link w:val="4"/>
    <w:rPr>
      <w:rFonts w:eastAsia="黑体"/>
      <w:bCs/>
      <w:kern w:val="2"/>
      <w:sz w:val="24"/>
      <w:szCs w:val="24"/>
      <w:lang w:val="en-US" w:eastAsia="zh-CN" w:bidi="ar-SA"/>
    </w:rPr>
  </w:style>
  <w:style w:type="paragraph" w:styleId="70">
    <w:name w:val="toc 7"/>
    <w:basedOn w:val="a"/>
    <w:next w:val="a"/>
    <w:pPr>
      <w:ind w:left="1680"/>
      <w:jc w:val="left"/>
    </w:pPr>
    <w:rPr>
      <w:sz w:val="18"/>
      <w:szCs w:val="18"/>
    </w:rPr>
  </w:style>
  <w:style w:type="paragraph" w:styleId="50">
    <w:name w:val="toc 5"/>
    <w:basedOn w:val="a"/>
    <w:next w:val="a"/>
    <w:pPr>
      <w:ind w:left="1120"/>
      <w:jc w:val="left"/>
    </w:pPr>
    <w:rPr>
      <w:sz w:val="18"/>
      <w:szCs w:val="18"/>
    </w:rPr>
  </w:style>
  <w:style w:type="paragraph" w:styleId="90">
    <w:name w:val="toc 9"/>
    <w:basedOn w:val="a"/>
    <w:next w:val="a"/>
    <w:pPr>
      <w:ind w:left="2240"/>
      <w:jc w:val="left"/>
    </w:pPr>
    <w:rPr>
      <w:sz w:val="18"/>
      <w:szCs w:val="18"/>
    </w:rPr>
  </w:style>
  <w:style w:type="paragraph" w:styleId="71">
    <w:name w:val="index 7"/>
    <w:basedOn w:val="a"/>
    <w:next w:val="a"/>
    <w:pPr>
      <w:ind w:leftChars="1200" w:left="1200"/>
    </w:pPr>
    <w:rPr>
      <w:sz w:val="21"/>
      <w:szCs w:val="24"/>
    </w:rPr>
  </w:style>
  <w:style w:type="paragraph" w:styleId="aa">
    <w:name w:val="Body Text Indent"/>
    <w:basedOn w:val="a"/>
    <w:link w:val="Char"/>
    <w:pPr>
      <w:ind w:firstLine="425"/>
      <w:jc w:val="center"/>
    </w:pPr>
    <w:rPr>
      <w:rFonts w:ascii="宋体"/>
      <w:sz w:val="18"/>
    </w:rPr>
  </w:style>
  <w:style w:type="paragraph" w:styleId="af0">
    <w:name w:val="footnote text"/>
    <w:basedOn w:val="a"/>
    <w:pPr>
      <w:snapToGrid w:val="0"/>
      <w:jc w:val="left"/>
    </w:pPr>
    <w:rPr>
      <w:sz w:val="18"/>
      <w:szCs w:val="18"/>
    </w:rPr>
  </w:style>
  <w:style w:type="paragraph" w:styleId="20">
    <w:name w:val="Body Text Indent 2"/>
    <w:basedOn w:val="a"/>
    <w:pPr>
      <w:ind w:firstLine="497"/>
    </w:pPr>
    <w:rPr>
      <w:sz w:val="21"/>
      <w:szCs w:val="21"/>
    </w:rPr>
  </w:style>
  <w:style w:type="paragraph" w:styleId="10">
    <w:name w:val="index 1"/>
    <w:basedOn w:val="a"/>
    <w:next w:val="a"/>
    <w:pPr>
      <w:spacing w:line="440" w:lineRule="exact"/>
      <w:ind w:left="240" w:firstLineChars="200" w:hanging="240"/>
      <w:jc w:val="left"/>
    </w:pPr>
    <w:rPr>
      <w:sz w:val="20"/>
      <w:szCs w:val="20"/>
    </w:rPr>
  </w:style>
  <w:style w:type="paragraph" w:styleId="af1">
    <w:name w:val="index heading"/>
    <w:basedOn w:val="a"/>
    <w:next w:val="10"/>
    <w:rPr>
      <w:sz w:val="21"/>
      <w:szCs w:val="24"/>
    </w:rPr>
  </w:style>
  <w:style w:type="paragraph" w:styleId="51">
    <w:name w:val="index 5"/>
    <w:basedOn w:val="a"/>
    <w:next w:val="a"/>
    <w:pPr>
      <w:ind w:leftChars="800" w:left="800"/>
    </w:pPr>
    <w:rPr>
      <w:sz w:val="21"/>
      <w:szCs w:val="24"/>
    </w:rPr>
  </w:style>
  <w:style w:type="paragraph" w:styleId="ab">
    <w:name w:val="footer"/>
    <w:basedOn w:val="a"/>
    <w:link w:val="Char0"/>
    <w:pPr>
      <w:snapToGrid w:val="0"/>
      <w:spacing w:line="440" w:lineRule="exact"/>
      <w:jc w:val="center"/>
    </w:pPr>
    <w:rPr>
      <w:sz w:val="21"/>
      <w:szCs w:val="21"/>
    </w:rPr>
  </w:style>
  <w:style w:type="paragraph" w:styleId="af2">
    <w:name w:val="caption"/>
    <w:basedOn w:val="a"/>
    <w:next w:val="a"/>
    <w:qFormat/>
    <w:pPr>
      <w:spacing w:before="152" w:after="160"/>
      <w:jc w:val="center"/>
    </w:pPr>
    <w:rPr>
      <w:rFonts w:cs="Arial"/>
      <w:sz w:val="21"/>
      <w:szCs w:val="21"/>
    </w:rPr>
  </w:style>
  <w:style w:type="paragraph" w:styleId="af3">
    <w:name w:val="Balloon Text"/>
    <w:basedOn w:val="a"/>
    <w:rPr>
      <w:sz w:val="18"/>
      <w:szCs w:val="18"/>
    </w:rPr>
  </w:style>
  <w:style w:type="paragraph" w:styleId="30">
    <w:name w:val="Body Text Indent 3"/>
    <w:basedOn w:val="a"/>
    <w:link w:val="3Char0"/>
    <w:pPr>
      <w:tabs>
        <w:tab w:val="left" w:pos="8222"/>
      </w:tabs>
      <w:autoSpaceDE w:val="0"/>
      <w:autoSpaceDN w:val="0"/>
      <w:adjustRightInd w:val="0"/>
      <w:spacing w:line="420" w:lineRule="atLeast"/>
      <w:ind w:firstLine="482"/>
      <w:jc w:val="left"/>
    </w:pPr>
    <w:rPr>
      <w:rFonts w:ascii="宋体"/>
      <w:sz w:val="24"/>
    </w:rPr>
  </w:style>
  <w:style w:type="paragraph" w:styleId="41">
    <w:name w:val="toc 4"/>
    <w:basedOn w:val="a"/>
    <w:next w:val="a"/>
    <w:pPr>
      <w:ind w:left="840"/>
      <w:jc w:val="right"/>
    </w:pPr>
    <w:rPr>
      <w:sz w:val="18"/>
      <w:szCs w:val="18"/>
    </w:rPr>
  </w:style>
  <w:style w:type="paragraph" w:styleId="af4">
    <w:name w:val="annotation subject"/>
    <w:basedOn w:val="af5"/>
    <w:next w:val="af5"/>
    <w:rPr>
      <w:b/>
      <w:bCs/>
    </w:rPr>
  </w:style>
  <w:style w:type="paragraph" w:styleId="42">
    <w:name w:val="index 4"/>
    <w:basedOn w:val="a"/>
    <w:next w:val="a"/>
    <w:pPr>
      <w:ind w:leftChars="600" w:left="600"/>
    </w:pPr>
    <w:rPr>
      <w:sz w:val="21"/>
      <w:szCs w:val="24"/>
    </w:rPr>
  </w:style>
  <w:style w:type="paragraph" w:styleId="22">
    <w:name w:val="toc 2"/>
    <w:basedOn w:val="a"/>
    <w:next w:val="a"/>
    <w:pPr>
      <w:tabs>
        <w:tab w:val="right" w:leader="dot" w:pos="9060"/>
      </w:tabs>
      <w:spacing w:line="440" w:lineRule="exact"/>
      <w:ind w:firstLineChars="200" w:firstLine="480"/>
      <w:jc w:val="right"/>
    </w:pPr>
    <w:rPr>
      <w:bCs/>
      <w:smallCaps/>
      <w:color w:val="000000"/>
      <w:sz w:val="24"/>
      <w:szCs w:val="30"/>
    </w:rPr>
  </w:style>
  <w:style w:type="paragraph" w:styleId="af6">
    <w:name w:val="Document Map"/>
    <w:basedOn w:val="a"/>
    <w:pPr>
      <w:shd w:val="clear" w:color="auto" w:fill="000080"/>
    </w:pPr>
    <w:rPr>
      <w:sz w:val="21"/>
      <w:szCs w:val="24"/>
    </w:rPr>
  </w:style>
  <w:style w:type="paragraph" w:styleId="af7">
    <w:name w:val="header"/>
    <w:basedOn w:val="a"/>
    <w:pPr>
      <w:pBdr>
        <w:bottom w:val="thickThinSmallGap" w:sz="24" w:space="1" w:color="auto"/>
      </w:pBdr>
      <w:snapToGrid w:val="0"/>
      <w:jc w:val="center"/>
    </w:pPr>
    <w:rPr>
      <w:sz w:val="21"/>
      <w:szCs w:val="21"/>
    </w:rPr>
  </w:style>
  <w:style w:type="paragraph" w:styleId="80">
    <w:name w:val="index 8"/>
    <w:basedOn w:val="a"/>
    <w:next w:val="a"/>
    <w:pPr>
      <w:ind w:leftChars="1400" w:left="1400"/>
    </w:pPr>
    <w:rPr>
      <w:sz w:val="21"/>
      <w:szCs w:val="24"/>
    </w:rPr>
  </w:style>
  <w:style w:type="paragraph" w:styleId="af8">
    <w:name w:val="Date"/>
    <w:basedOn w:val="a"/>
    <w:next w:val="a"/>
    <w:rPr>
      <w:sz w:val="24"/>
      <w:szCs w:val="20"/>
    </w:rPr>
  </w:style>
  <w:style w:type="paragraph" w:styleId="ae">
    <w:name w:val="Body Text"/>
    <w:basedOn w:val="a"/>
    <w:link w:val="Char2"/>
    <w:pPr>
      <w:spacing w:after="120"/>
    </w:pPr>
    <w:rPr>
      <w:sz w:val="21"/>
      <w:szCs w:val="24"/>
    </w:rPr>
  </w:style>
  <w:style w:type="paragraph" w:styleId="af9">
    <w:name w:val="Normal Indent"/>
    <w:basedOn w:val="a"/>
    <w:pPr>
      <w:ind w:firstLineChars="200" w:firstLine="420"/>
    </w:pPr>
    <w:rPr>
      <w:sz w:val="21"/>
      <w:szCs w:val="24"/>
    </w:rPr>
  </w:style>
  <w:style w:type="paragraph" w:styleId="afa">
    <w:name w:val="Title"/>
    <w:basedOn w:val="a"/>
    <w:next w:val="a"/>
    <w:qFormat/>
    <w:pPr>
      <w:spacing w:before="240" w:after="60"/>
      <w:jc w:val="center"/>
      <w:outlineLvl w:val="0"/>
    </w:pPr>
    <w:rPr>
      <w:rFonts w:ascii="Arial" w:hAnsi="Arial" w:cs="Arial"/>
      <w:b/>
      <w:bCs/>
      <w:sz w:val="30"/>
      <w:szCs w:val="32"/>
    </w:rPr>
  </w:style>
  <w:style w:type="paragraph" w:styleId="31">
    <w:name w:val="index 3"/>
    <w:basedOn w:val="a"/>
    <w:next w:val="a"/>
    <w:pPr>
      <w:ind w:leftChars="400" w:left="400"/>
    </w:pPr>
    <w:rPr>
      <w:sz w:val="21"/>
      <w:szCs w:val="24"/>
    </w:rPr>
  </w:style>
  <w:style w:type="paragraph" w:styleId="afb">
    <w:name w:val="Normal (Web)"/>
    <w:basedOn w:val="a"/>
    <w:pPr>
      <w:widowControl/>
      <w:spacing w:before="100" w:beforeAutospacing="1" w:after="100" w:afterAutospacing="1" w:line="360" w:lineRule="auto"/>
      <w:jc w:val="left"/>
    </w:pPr>
    <w:rPr>
      <w:rFonts w:ascii="宋体" w:hAnsi="宋体" w:cs="宋体"/>
      <w:color w:val="000000"/>
      <w:kern w:val="0"/>
      <w:sz w:val="24"/>
      <w:szCs w:val="24"/>
    </w:rPr>
  </w:style>
  <w:style w:type="paragraph" w:styleId="afc">
    <w:name w:val="Plain Text"/>
    <w:basedOn w:val="a"/>
    <w:rPr>
      <w:rFonts w:ascii="宋体" w:hAnsi="Courier New"/>
      <w:sz w:val="21"/>
      <w:szCs w:val="20"/>
    </w:rPr>
  </w:style>
  <w:style w:type="paragraph" w:styleId="60">
    <w:name w:val="index 6"/>
    <w:basedOn w:val="a"/>
    <w:next w:val="a"/>
    <w:pPr>
      <w:ind w:leftChars="1000" w:left="1000"/>
    </w:pPr>
    <w:rPr>
      <w:sz w:val="21"/>
      <w:szCs w:val="24"/>
    </w:rPr>
  </w:style>
  <w:style w:type="paragraph" w:styleId="afd">
    <w:name w:val="List Number"/>
    <w:basedOn w:val="a"/>
    <w:pPr>
      <w:tabs>
        <w:tab w:val="left" w:pos="360"/>
      </w:tabs>
      <w:ind w:left="360" w:hanging="360"/>
    </w:pPr>
    <w:rPr>
      <w:sz w:val="24"/>
      <w:szCs w:val="20"/>
    </w:rPr>
  </w:style>
  <w:style w:type="paragraph" w:styleId="ac">
    <w:name w:val="endnote text"/>
    <w:basedOn w:val="a"/>
    <w:link w:val="Char1"/>
    <w:pPr>
      <w:snapToGrid w:val="0"/>
      <w:spacing w:line="440" w:lineRule="exact"/>
      <w:jc w:val="left"/>
    </w:pPr>
    <w:rPr>
      <w:sz w:val="24"/>
    </w:rPr>
  </w:style>
  <w:style w:type="paragraph" w:styleId="23">
    <w:name w:val="index 2"/>
    <w:basedOn w:val="a"/>
    <w:next w:val="a"/>
    <w:pPr>
      <w:ind w:leftChars="200" w:left="200"/>
    </w:pPr>
    <w:rPr>
      <w:sz w:val="21"/>
      <w:szCs w:val="24"/>
    </w:rPr>
  </w:style>
  <w:style w:type="paragraph" w:styleId="91">
    <w:name w:val="index 9"/>
    <w:basedOn w:val="a"/>
    <w:next w:val="a"/>
    <w:pPr>
      <w:ind w:leftChars="1600" w:left="1600"/>
    </w:pPr>
    <w:rPr>
      <w:sz w:val="21"/>
      <w:szCs w:val="24"/>
    </w:rPr>
  </w:style>
  <w:style w:type="paragraph" w:styleId="61">
    <w:name w:val="toc 6"/>
    <w:basedOn w:val="a"/>
    <w:next w:val="a"/>
    <w:pPr>
      <w:ind w:left="1400"/>
      <w:jc w:val="left"/>
    </w:pPr>
    <w:rPr>
      <w:sz w:val="18"/>
      <w:szCs w:val="18"/>
    </w:rPr>
  </w:style>
  <w:style w:type="paragraph" w:styleId="af5">
    <w:name w:val="annotation text"/>
    <w:basedOn w:val="a"/>
    <w:pPr>
      <w:jc w:val="left"/>
    </w:pPr>
  </w:style>
  <w:style w:type="paragraph" w:styleId="11">
    <w:name w:val="toc 1"/>
    <w:next w:val="22"/>
    <w:pPr>
      <w:tabs>
        <w:tab w:val="right" w:leader="dot" w:pos="8890"/>
      </w:tabs>
      <w:spacing w:line="440" w:lineRule="exact"/>
      <w:jc w:val="right"/>
    </w:pPr>
    <w:rPr>
      <w:rFonts w:eastAsia="黑体"/>
      <w:caps/>
      <w:kern w:val="2"/>
      <w:sz w:val="24"/>
      <w:szCs w:val="44"/>
    </w:rPr>
  </w:style>
  <w:style w:type="paragraph" w:styleId="81">
    <w:name w:val="toc 8"/>
    <w:basedOn w:val="a"/>
    <w:next w:val="a"/>
    <w:pPr>
      <w:ind w:left="1960"/>
      <w:jc w:val="left"/>
    </w:pPr>
    <w:rPr>
      <w:sz w:val="18"/>
      <w:szCs w:val="18"/>
    </w:rPr>
  </w:style>
  <w:style w:type="paragraph" w:styleId="afe">
    <w:name w:val="Body Text First Indent"/>
    <w:basedOn w:val="ae"/>
    <w:pPr>
      <w:spacing w:line="440" w:lineRule="exact"/>
      <w:ind w:firstLineChars="100" w:firstLine="420"/>
    </w:pPr>
    <w:rPr>
      <w:sz w:val="24"/>
    </w:rPr>
  </w:style>
  <w:style w:type="paragraph" w:styleId="32">
    <w:name w:val="toc 3"/>
    <w:basedOn w:val="a"/>
    <w:next w:val="a"/>
    <w:pPr>
      <w:tabs>
        <w:tab w:val="right" w:leader="dot" w:pos="9060"/>
      </w:tabs>
      <w:spacing w:line="440" w:lineRule="exact"/>
      <w:ind w:firstLineChars="400" w:firstLine="960"/>
      <w:jc w:val="right"/>
    </w:pPr>
    <w:rPr>
      <w:bCs/>
      <w:iCs/>
      <w:sz w:val="24"/>
    </w:rPr>
  </w:style>
  <w:style w:type="paragraph" w:customStyle="1" w:styleId="ReferencesClauseTitle">
    <w:name w:val="References Clause Title"/>
    <w:basedOn w:val="a"/>
    <w:next w:val="aa"/>
    <w:pPr>
      <w:keepNext/>
      <w:widowControl/>
      <w:suppressAutoHyphens/>
      <w:spacing w:before="240"/>
    </w:pPr>
    <w:rPr>
      <w:rFonts w:ascii="Arial" w:hAnsi="Arial"/>
      <w:b/>
      <w:caps/>
      <w:kern w:val="14"/>
      <w:sz w:val="20"/>
      <w:szCs w:val="20"/>
      <w:lang w:eastAsia="nl-NL"/>
    </w:rPr>
  </w:style>
  <w:style w:type="paragraph" w:customStyle="1" w:styleId="20505">
    <w:name w:val="样式 样式2 + (西文) 宋体 (中文) 宋体 小四 段前: 0.5 行 段后: 0.5 行"/>
    <w:basedOn w:val="24"/>
    <w:pPr>
      <w:keepNext/>
      <w:keepLines/>
      <w:autoSpaceDE w:val="0"/>
      <w:autoSpaceDN w:val="0"/>
      <w:spacing w:beforeLines="50" w:before="156" w:afterLines="50" w:after="156" w:line="480" w:lineRule="auto"/>
      <w:ind w:firstLineChars="0" w:firstLine="0"/>
      <w:jc w:val="both"/>
      <w:textAlignment w:val="baseline"/>
      <w:outlineLvl w:val="1"/>
    </w:pPr>
    <w:rPr>
      <w:rFonts w:ascii="宋体" w:hAnsi="宋体" w:cs="宋体"/>
      <w:kern w:val="0"/>
      <w:szCs w:val="20"/>
    </w:rPr>
  </w:style>
  <w:style w:type="paragraph" w:customStyle="1" w:styleId="GF">
    <w:name w:val="GF报告图序、图题"/>
    <w:basedOn w:val="a"/>
    <w:pPr>
      <w:widowControl/>
      <w:adjustRightInd w:val="0"/>
      <w:spacing w:before="240" w:after="240" w:line="360" w:lineRule="auto"/>
      <w:jc w:val="center"/>
      <w:textAlignment w:val="baseline"/>
    </w:pPr>
    <w:rPr>
      <w:rFonts w:eastAsia="黑体"/>
      <w:kern w:val="0"/>
      <w:sz w:val="21"/>
      <w:szCs w:val="20"/>
    </w:rPr>
  </w:style>
  <w:style w:type="paragraph" w:customStyle="1" w:styleId="12">
    <w:name w:val="正文1"/>
    <w:rPr>
      <w:color w:val="000000"/>
      <w:sz w:val="24"/>
      <w:szCs w:val="24"/>
    </w:rPr>
  </w:style>
  <w:style w:type="paragraph" w:customStyle="1" w:styleId="Author">
    <w:name w:val="Author"/>
    <w:basedOn w:val="a"/>
    <w:next w:val="Affiliation"/>
    <w:pPr>
      <w:keepNext/>
      <w:widowControl/>
      <w:jc w:val="center"/>
    </w:pPr>
    <w:rPr>
      <w:rFonts w:ascii="Helvetica" w:hAnsi="Helvetica"/>
      <w:b/>
      <w:kern w:val="0"/>
      <w:sz w:val="20"/>
      <w:szCs w:val="20"/>
      <w:lang w:eastAsia="en-US"/>
    </w:rPr>
  </w:style>
  <w:style w:type="paragraph" w:customStyle="1" w:styleId="Affiliation">
    <w:name w:val="Affiliation"/>
    <w:basedOn w:val="a"/>
    <w:pPr>
      <w:widowControl/>
      <w:suppressAutoHyphens/>
      <w:overflowPunct w:val="0"/>
      <w:autoSpaceDE w:val="0"/>
      <w:autoSpaceDN w:val="0"/>
      <w:adjustRightInd w:val="0"/>
      <w:jc w:val="center"/>
      <w:textAlignment w:val="baseline"/>
    </w:pPr>
    <w:rPr>
      <w:rFonts w:ascii="____" w:eastAsia="____" w:hAnsi="Times"/>
      <w:kern w:val="14"/>
      <w:sz w:val="20"/>
      <w:szCs w:val="20"/>
    </w:rPr>
  </w:style>
  <w:style w:type="paragraph" w:customStyle="1" w:styleId="200">
    <w:name w:val="样式 标题 2节标题 + 非加粗 左侧:  0 厘米 首行缩进:  0 厘米"/>
    <w:basedOn w:val="2"/>
    <w:pPr>
      <w:spacing w:beforeLines="0" w:before="120" w:afterLines="0" w:after="120" w:line="240" w:lineRule="auto"/>
      <w:ind w:left="4356" w:hanging="576"/>
    </w:pPr>
    <w:rPr>
      <w:rFonts w:cs="宋体"/>
      <w:b/>
      <w:bCs w:val="0"/>
      <w:szCs w:val="20"/>
    </w:rPr>
  </w:style>
  <w:style w:type="paragraph" w:customStyle="1" w:styleId="Char3">
    <w:name w:val="Char"/>
    <w:basedOn w:val="a"/>
    <w:pPr>
      <w:widowControl/>
      <w:spacing w:after="160" w:line="240" w:lineRule="exact"/>
      <w:jc w:val="left"/>
    </w:pPr>
    <w:rPr>
      <w:sz w:val="21"/>
      <w:szCs w:val="24"/>
    </w:rPr>
  </w:style>
  <w:style w:type="paragraph" w:customStyle="1" w:styleId="24">
    <w:name w:val="样式2"/>
    <w:basedOn w:val="a"/>
    <w:pPr>
      <w:adjustRightInd w:val="0"/>
      <w:spacing w:line="440" w:lineRule="exact"/>
      <w:ind w:firstLineChars="200" w:firstLine="200"/>
      <w:jc w:val="left"/>
    </w:pPr>
    <w:rPr>
      <w:sz w:val="24"/>
      <w:szCs w:val="24"/>
    </w:rPr>
  </w:style>
  <w:style w:type="paragraph" w:customStyle="1" w:styleId="aff">
    <w:name w:val="偶页脚样式"/>
    <w:basedOn w:val="ab"/>
    <w:pPr>
      <w:keepLines/>
      <w:widowControl/>
      <w:tabs>
        <w:tab w:val="center" w:pos="4320"/>
        <w:tab w:val="right" w:pos="8640"/>
      </w:tabs>
      <w:snapToGrid/>
      <w:spacing w:line="240" w:lineRule="auto"/>
    </w:pPr>
    <w:rPr>
      <w:rFonts w:ascii="Garamond" w:hAnsi="Garamond"/>
      <w:spacing w:val="-2"/>
      <w:kern w:val="0"/>
      <w:sz w:val="24"/>
      <w:szCs w:val="20"/>
      <w:lang w:bidi="he-IL"/>
    </w:rPr>
  </w:style>
  <w:style w:type="paragraph" w:customStyle="1" w:styleId="aff0">
    <w:name w:val="正文格式"/>
    <w:basedOn w:val="a"/>
    <w:pPr>
      <w:adjustRightInd w:val="0"/>
      <w:spacing w:line="440" w:lineRule="exact"/>
      <w:ind w:firstLine="482"/>
      <w:textAlignment w:val="baseline"/>
    </w:pPr>
    <w:rPr>
      <w:snapToGrid w:val="0"/>
      <w:kern w:val="0"/>
      <w:sz w:val="24"/>
      <w:szCs w:val="20"/>
    </w:rPr>
  </w:style>
  <w:style w:type="paragraph" w:customStyle="1" w:styleId="aff1">
    <w:name w:val="基准标题"/>
    <w:basedOn w:val="a"/>
    <w:next w:val="ae"/>
    <w:pPr>
      <w:keepNext/>
      <w:keepLines/>
      <w:widowControl/>
      <w:tabs>
        <w:tab w:val="right" w:pos="8640"/>
      </w:tabs>
      <w:spacing w:line="360" w:lineRule="auto"/>
      <w:jc w:val="left"/>
    </w:pPr>
    <w:rPr>
      <w:rFonts w:ascii="黑体" w:eastAsia="黑体" w:hAnsi="Garamond"/>
      <w:bCs/>
      <w:spacing w:val="-2"/>
      <w:kern w:val="28"/>
      <w:sz w:val="24"/>
      <w:szCs w:val="20"/>
      <w:lang w:bidi="he-IL"/>
    </w:rPr>
  </w:style>
  <w:style w:type="paragraph" w:customStyle="1" w:styleId="AbstractClauseTitle">
    <w:name w:val="Abstract Clause Title"/>
    <w:basedOn w:val="a"/>
    <w:next w:val="aa"/>
    <w:pPr>
      <w:keepNext/>
      <w:widowControl/>
      <w:suppressAutoHyphens/>
    </w:pPr>
    <w:rPr>
      <w:rFonts w:ascii="Arial" w:hAnsi="Arial"/>
      <w:b/>
      <w:caps/>
      <w:kern w:val="14"/>
      <w:sz w:val="20"/>
      <w:szCs w:val="20"/>
      <w:lang w:eastAsia="nl-NL"/>
    </w:rPr>
  </w:style>
  <w:style w:type="paragraph" w:customStyle="1" w:styleId="201">
    <w:name w:val="样式 标题 2节标题 + 首行缩进:  0 厘米"/>
    <w:basedOn w:val="2"/>
    <w:pPr>
      <w:autoSpaceDE w:val="0"/>
      <w:autoSpaceDN w:val="0"/>
      <w:adjustRightInd w:val="0"/>
      <w:spacing w:beforeLines="0" w:before="50" w:afterLines="0" w:after="50"/>
      <w:textAlignment w:val="baseline"/>
    </w:pPr>
    <w:rPr>
      <w:rFonts w:ascii="黑体" w:hAnsi="Arial" w:cs="宋体"/>
      <w:bCs w:val="0"/>
      <w:szCs w:val="20"/>
    </w:rPr>
  </w:style>
  <w:style w:type="paragraph" w:customStyle="1" w:styleId="13">
    <w:name w:val="样式 标题 1章标题 + 黑体 小二 非加粗 居中"/>
    <w:basedOn w:val="1"/>
    <w:pPr>
      <w:pageBreakBefore/>
      <w:autoSpaceDE w:val="0"/>
      <w:autoSpaceDN w:val="0"/>
      <w:jc w:val="center"/>
      <w:textAlignment w:val="baseline"/>
    </w:pPr>
    <w:rPr>
      <w:rFonts w:ascii="Arial" w:eastAsia="黑体" w:hAnsi="Arial" w:cs="Arial"/>
      <w:b w:val="0"/>
      <w:sz w:val="36"/>
      <w:szCs w:val="20"/>
    </w:rPr>
  </w:style>
  <w:style w:type="paragraph" w:customStyle="1" w:styleId="AcknowledgmentsClauseT">
    <w:name w:val="Acknowledgments Clause T"/>
    <w:basedOn w:val="a"/>
    <w:next w:val="aa"/>
    <w:pPr>
      <w:keepNext/>
      <w:widowControl/>
      <w:spacing w:before="240"/>
    </w:pPr>
    <w:rPr>
      <w:rFonts w:ascii="Helvetica" w:hAnsi="Helvetica"/>
      <w:b/>
      <w:caps/>
      <w:kern w:val="0"/>
      <w:sz w:val="20"/>
      <w:szCs w:val="20"/>
      <w:lang w:eastAsia="en-US"/>
    </w:rPr>
  </w:style>
  <w:style w:type="paragraph" w:customStyle="1" w:styleId="Default">
    <w:name w:val="Default"/>
    <w:pPr>
      <w:widowControl w:val="0"/>
      <w:autoSpaceDE w:val="0"/>
      <w:autoSpaceDN w:val="0"/>
      <w:adjustRightInd w:val="0"/>
    </w:pPr>
    <w:rPr>
      <w:rFonts w:ascii="Times New Roman PSMT" w:eastAsia="Times New Roman PSMT"/>
      <w:color w:val="000000"/>
      <w:sz w:val="24"/>
      <w:szCs w:val="24"/>
    </w:rPr>
  </w:style>
  <w:style w:type="paragraph" w:customStyle="1" w:styleId="30151">
    <w:name w:val="样式 标题 3条标题 + 首行缩进:  0 厘米 行距: 1.5 倍行距1"/>
    <w:basedOn w:val="3"/>
    <w:pPr>
      <w:adjustRightInd w:val="0"/>
      <w:spacing w:beforeLines="0" w:before="50" w:afterLines="0" w:after="50" w:line="360" w:lineRule="auto"/>
      <w:textAlignment w:val="baseline"/>
    </w:pPr>
    <w:rPr>
      <w:rFonts w:cs="宋体"/>
      <w:bCs w:val="0"/>
      <w:szCs w:val="20"/>
    </w:rPr>
  </w:style>
  <w:style w:type="paragraph" w:customStyle="1" w:styleId="af">
    <w:name w:val="图说"/>
    <w:next w:val="a"/>
    <w:link w:val="CharChar2"/>
    <w:pPr>
      <w:tabs>
        <w:tab w:val="left" w:pos="7920"/>
      </w:tabs>
      <w:spacing w:line="440" w:lineRule="exact"/>
      <w:jc w:val="center"/>
    </w:pPr>
    <w:rPr>
      <w:rFonts w:hAnsi="宋体"/>
      <w:kern w:val="2"/>
      <w:sz w:val="21"/>
      <w:szCs w:val="21"/>
    </w:rPr>
  </w:style>
  <w:style w:type="paragraph" w:customStyle="1" w:styleId="aff2">
    <w:name w:val="表题"/>
    <w:basedOn w:val="3"/>
    <w:pPr>
      <w:adjustRightInd w:val="0"/>
      <w:snapToGrid w:val="0"/>
      <w:spacing w:beforeLines="0" w:before="140" w:afterLines="0" w:after="140" w:line="240" w:lineRule="atLeast"/>
      <w:jc w:val="center"/>
    </w:pPr>
    <w:rPr>
      <w:b/>
      <w:bCs w:val="0"/>
      <w:sz w:val="18"/>
      <w:szCs w:val="20"/>
    </w:rPr>
  </w:style>
  <w:style w:type="paragraph" w:customStyle="1" w:styleId="aff3">
    <w:name w:val="标题+ 小四"/>
    <w:basedOn w:val="a"/>
    <w:pPr>
      <w:spacing w:line="440" w:lineRule="exact"/>
      <w:jc w:val="center"/>
    </w:pPr>
    <w:rPr>
      <w:sz w:val="24"/>
      <w:szCs w:val="24"/>
    </w:rPr>
  </w:style>
  <w:style w:type="paragraph" w:customStyle="1" w:styleId="TableCaptions">
    <w:name w:val="Table Captions"/>
    <w:basedOn w:val="a"/>
    <w:next w:val="a"/>
    <w:pPr>
      <w:widowControl/>
      <w:jc w:val="center"/>
    </w:pPr>
    <w:rPr>
      <w:smallCaps/>
      <w:kern w:val="0"/>
      <w:sz w:val="16"/>
      <w:szCs w:val="20"/>
      <w:lang w:val="en-GB" w:eastAsia="en-GB"/>
    </w:rPr>
  </w:style>
  <w:style w:type="paragraph" w:customStyle="1" w:styleId="3015">
    <w:name w:val="样式 标题 3条标题 + 首行缩进:  0 厘米 行距: 1.5 倍行距"/>
    <w:basedOn w:val="3"/>
    <w:pPr>
      <w:adjustRightInd w:val="0"/>
      <w:spacing w:beforeLines="0" w:before="50" w:afterLines="0" w:after="50" w:line="360" w:lineRule="auto"/>
      <w:textAlignment w:val="baseline"/>
    </w:pPr>
    <w:rPr>
      <w:rFonts w:cs="宋体"/>
      <w:bCs w:val="0"/>
      <w:szCs w:val="20"/>
    </w:rPr>
  </w:style>
  <w:style w:type="paragraph" w:customStyle="1" w:styleId="TimesNewRoman00">
    <w:name w:val="样式 论文正文格式 + Times New Roman 段前: 0 磅 段后: 0 磅"/>
    <w:basedOn w:val="a"/>
    <w:link w:val="TimesNewRoman00CharChar"/>
    <w:pPr>
      <w:spacing w:line="440" w:lineRule="exact"/>
      <w:ind w:firstLineChars="200" w:firstLine="480"/>
    </w:pPr>
    <w:rPr>
      <w:rFonts w:cs="宋体"/>
      <w:sz w:val="24"/>
    </w:rPr>
  </w:style>
  <w:style w:type="paragraph" w:customStyle="1" w:styleId="33">
    <w:name w:val="目录3"/>
    <w:basedOn w:val="32"/>
    <w:pPr>
      <w:spacing w:line="240" w:lineRule="auto"/>
      <w:ind w:left="420"/>
    </w:pPr>
    <w:rPr>
      <w:i/>
      <w:sz w:val="20"/>
    </w:rPr>
  </w:style>
  <w:style w:type="paragraph" w:customStyle="1" w:styleId="25">
    <w:name w:val="样式 标题 2 + 加粗 黑色"/>
    <w:basedOn w:val="2"/>
    <w:pPr>
      <w:spacing w:beforeLines="0" w:before="100" w:beforeAutospacing="1" w:afterLines="0" w:after="100" w:afterAutospacing="1" w:line="400" w:lineRule="exact"/>
    </w:pPr>
    <w:rPr>
      <w:rFonts w:ascii="黑体" w:hAnsi="黑体"/>
    </w:rPr>
  </w:style>
  <w:style w:type="paragraph" w:customStyle="1" w:styleId="2TimesNewRoman1812">
    <w:name w:val="样式 标题 2 + Times New Roman 小三 非加粗 蓝色 段前: 18 磅 段后: 12 磅 行距: ..."/>
    <w:basedOn w:val="2"/>
    <w:pPr>
      <w:keepNext w:val="0"/>
      <w:spacing w:beforeLines="0" w:before="360" w:afterLines="0" w:after="240" w:line="240" w:lineRule="auto"/>
    </w:pPr>
    <w:rPr>
      <w:rFonts w:cs="宋体"/>
      <w:bCs w:val="0"/>
      <w:color w:val="0000FF"/>
      <w:szCs w:val="20"/>
    </w:rPr>
  </w:style>
  <w:style w:type="paragraph" w:styleId="aff4">
    <w:name w:val="List Paragraph"/>
    <w:basedOn w:val="a"/>
    <w:uiPriority w:val="34"/>
    <w:qFormat/>
    <w:pPr>
      <w:ind w:firstLineChars="200" w:firstLine="420"/>
    </w:pPr>
    <w:rPr>
      <w:rFonts w:ascii="Calibri" w:hAnsi="Calibri"/>
      <w:szCs w:val="22"/>
    </w:rPr>
  </w:style>
  <w:style w:type="paragraph" w:customStyle="1" w:styleId="40">
    <w:name w:val="样式 标题 4款标题 + (中文) 宋体 非加粗"/>
    <w:basedOn w:val="4"/>
    <w:link w:val="4CharChar"/>
    <w:pPr>
      <w:keepNext w:val="0"/>
      <w:keepLines w:val="0"/>
      <w:spacing w:beforeLines="0" w:before="0" w:afterLines="0" w:after="0" w:line="240" w:lineRule="auto"/>
      <w:ind w:left="864" w:hanging="864"/>
    </w:pPr>
    <w:rPr>
      <w:rFonts w:eastAsia="宋体"/>
      <w:b/>
      <w:sz w:val="36"/>
      <w:szCs w:val="36"/>
    </w:rPr>
  </w:style>
  <w:style w:type="paragraph" w:customStyle="1" w:styleId="MTDisplayEquation">
    <w:name w:val="MTDisplayEquation"/>
    <w:basedOn w:val="a"/>
    <w:next w:val="a"/>
    <w:pPr>
      <w:tabs>
        <w:tab w:val="center" w:pos="3960"/>
        <w:tab w:val="right" w:pos="7940"/>
      </w:tabs>
      <w:spacing w:line="440" w:lineRule="exact"/>
      <w:ind w:firstLineChars="200" w:firstLine="480"/>
    </w:pPr>
    <w:rPr>
      <w:sz w:val="24"/>
      <w:szCs w:val="24"/>
    </w:rPr>
  </w:style>
  <w:style w:type="paragraph" w:customStyle="1" w:styleId="Style1">
    <w:name w:val="Style1"/>
    <w:basedOn w:val="a"/>
    <w:next w:val="a"/>
    <w:pPr>
      <w:widowControl/>
      <w:tabs>
        <w:tab w:val="left" w:pos="2805"/>
      </w:tabs>
      <w:ind w:left="2805" w:hanging="1950"/>
      <w:jc w:val="left"/>
    </w:pPr>
    <w:rPr>
      <w:kern w:val="0"/>
      <w:sz w:val="20"/>
      <w:szCs w:val="20"/>
      <w:lang w:val="en-GB" w:eastAsia="en-GB"/>
    </w:rPr>
  </w:style>
  <w:style w:type="paragraph" w:customStyle="1" w:styleId="14">
    <w:name w:val="样式1"/>
    <w:basedOn w:val="a"/>
    <w:pPr>
      <w:autoSpaceDE w:val="0"/>
      <w:autoSpaceDN w:val="0"/>
      <w:adjustRightInd w:val="0"/>
      <w:spacing w:line="440" w:lineRule="exact"/>
      <w:ind w:firstLineChars="200" w:firstLine="480"/>
    </w:pPr>
    <w:rPr>
      <w:sz w:val="24"/>
      <w:szCs w:val="24"/>
    </w:rPr>
  </w:style>
  <w:style w:type="paragraph" w:customStyle="1" w:styleId="ad">
    <w:name w:val="正文呀"/>
    <w:basedOn w:val="a"/>
    <w:link w:val="CharChar"/>
    <w:pPr>
      <w:spacing w:line="312" w:lineRule="atLeast"/>
      <w:ind w:firstLineChars="85" w:firstLine="85"/>
    </w:pPr>
    <w:rPr>
      <w:color w:val="000000"/>
      <w:sz w:val="24"/>
      <w:szCs w:val="24"/>
    </w:rPr>
  </w:style>
  <w:style w:type="paragraph" w:customStyle="1" w:styleId="21">
    <w:name w:val="样式 标题 2节标题1 + (符号) 黑体 小三 黑色"/>
    <w:basedOn w:val="2"/>
    <w:pPr>
      <w:numPr>
        <w:ilvl w:val="1"/>
        <w:numId w:val="1"/>
      </w:numPr>
      <w:tabs>
        <w:tab w:val="left" w:pos="420"/>
      </w:tabs>
      <w:spacing w:beforeLines="0" w:before="260" w:afterLines="0" w:after="260" w:line="415" w:lineRule="auto"/>
    </w:pPr>
    <w:rPr>
      <w:rFonts w:ascii="Arial" w:hAnsi="Arial"/>
      <w:b/>
      <w:color w:val="auto"/>
      <w:szCs w:val="32"/>
    </w:rPr>
  </w:style>
  <w:style w:type="paragraph" w:customStyle="1" w:styleId="3h33rdlevelh313rdlevel1h323rdlevel2h333rdlevel1">
    <w:name w:val="样式 标题 3h33rd levelh313rd level1h323rd level2h333rd level...1"/>
    <w:basedOn w:val="3"/>
    <w:pPr>
      <w:keepNext w:val="0"/>
      <w:spacing w:beforeLines="0" w:afterLines="0" w:line="240" w:lineRule="auto"/>
    </w:pPr>
    <w:rPr>
      <w:rFonts w:cs="宋体"/>
      <w:bCs w:val="0"/>
      <w:color w:val="0000FF"/>
      <w:kern w:val="0"/>
      <w:szCs w:val="20"/>
    </w:rPr>
  </w:style>
  <w:style w:type="paragraph" w:customStyle="1" w:styleId="26">
    <w:name w:val="样式 标题 2节标题 +"/>
    <w:basedOn w:val="2"/>
    <w:pPr>
      <w:spacing w:beforeLines="0" w:before="120" w:afterLines="0" w:after="120" w:line="240" w:lineRule="auto"/>
      <w:ind w:left="4360" w:hanging="578"/>
    </w:pPr>
    <w:rPr>
      <w:b/>
      <w:szCs w:val="20"/>
    </w:rPr>
  </w:style>
  <w:style w:type="paragraph" w:customStyle="1" w:styleId="amy">
    <w:name w:val="amy_图"/>
    <w:basedOn w:val="af2"/>
    <w:pPr>
      <w:tabs>
        <w:tab w:val="center" w:pos="3960"/>
        <w:tab w:val="right" w:pos="7919"/>
      </w:tabs>
      <w:spacing w:before="0" w:after="0"/>
      <w:textAlignment w:val="center"/>
    </w:pPr>
    <w:rPr>
      <w:rFonts w:hAnsi="宋体" w:cs="Times New Roman"/>
    </w:rPr>
  </w:style>
  <w:style w:type="paragraph" w:customStyle="1" w:styleId="BodyText21">
    <w:name w:val="Body Text 21"/>
    <w:basedOn w:val="a"/>
    <w:pPr>
      <w:widowControl/>
    </w:pPr>
    <w:rPr>
      <w:kern w:val="0"/>
      <w:sz w:val="20"/>
      <w:szCs w:val="20"/>
      <w:lang w:eastAsia="ru-RU"/>
    </w:rPr>
  </w:style>
  <w:style w:type="paragraph" w:customStyle="1" w:styleId="amy0">
    <w:name w:val="amy_公式"/>
    <w:basedOn w:val="a"/>
    <w:pPr>
      <w:tabs>
        <w:tab w:val="center" w:pos="4395"/>
        <w:tab w:val="right" w:pos="9072"/>
      </w:tabs>
    </w:pPr>
    <w:rPr>
      <w:sz w:val="24"/>
    </w:rPr>
  </w:style>
  <w:style w:type="paragraph" w:customStyle="1" w:styleId="085">
    <w:name w:val="样式 正文呀 + 首行缩进:  0.85 字符"/>
    <w:basedOn w:val="ad"/>
    <w:link w:val="085CharChar"/>
    <w:pPr>
      <w:spacing w:line="312" w:lineRule="exact"/>
      <w:ind w:firstLineChars="0" w:firstLine="482"/>
    </w:pPr>
    <w:rPr>
      <w:rFonts w:cs="宋体"/>
    </w:rPr>
  </w:style>
  <w:style w:type="paragraph" w:customStyle="1" w:styleId="34">
    <w:name w:val="样式3"/>
    <w:basedOn w:val="30151"/>
  </w:style>
  <w:style w:type="paragraph" w:customStyle="1" w:styleId="amy1">
    <w:name w:val="amy_正文"/>
    <w:basedOn w:val="a"/>
    <w:pPr>
      <w:ind w:firstLineChars="200" w:firstLine="480"/>
    </w:pPr>
    <w:rPr>
      <w:sz w:val="24"/>
    </w:rPr>
  </w:style>
  <w:style w:type="paragraph" w:customStyle="1" w:styleId="215">
    <w:name w:val="样式 标题 2节标题 + 黑色 行距: 1.5 倍行距"/>
    <w:basedOn w:val="2"/>
    <w:pPr>
      <w:spacing w:line="360" w:lineRule="auto"/>
    </w:pPr>
    <w:rPr>
      <w:rFonts w:cs="宋体"/>
      <w:bCs w:val="0"/>
      <w:szCs w:val="20"/>
    </w:rPr>
  </w:style>
  <w:style w:type="paragraph" w:customStyle="1" w:styleId="15">
    <w:name w:val="样式 行距: 1.5 倍行距"/>
    <w:basedOn w:val="a"/>
    <w:pPr>
      <w:spacing w:line="360" w:lineRule="auto"/>
    </w:pPr>
    <w:rPr>
      <w:rFonts w:cs="宋体"/>
      <w:sz w:val="24"/>
      <w:szCs w:val="20"/>
    </w:rPr>
  </w:style>
  <w:style w:type="paragraph" w:customStyle="1" w:styleId="Char4">
    <w:name w:val="Char"/>
    <w:basedOn w:val="a"/>
    <w:rPr>
      <w:rFonts w:ascii="Tahoma" w:hAnsi="Tahoma"/>
      <w:sz w:val="24"/>
      <w:szCs w:val="20"/>
    </w:rPr>
  </w:style>
  <w:style w:type="paragraph" w:customStyle="1" w:styleId="240">
    <w:name w:val="样式 (中文) 黑体 小二 居中 行距: 固定值 24 磅"/>
    <w:basedOn w:val="a"/>
    <w:rsid w:val="006B6F08"/>
    <w:pPr>
      <w:spacing w:line="480" w:lineRule="exact"/>
      <w:jc w:val="center"/>
    </w:pPr>
    <w:rPr>
      <w:rFonts w:eastAsia="黑体" w:cs="宋体"/>
      <w:kern w:val="0"/>
      <w:szCs w:val="20"/>
    </w:rPr>
  </w:style>
  <w:style w:type="paragraph" w:customStyle="1" w:styleId="aff5">
    <w:name w:val="公式编号"/>
    <w:basedOn w:val="a"/>
    <w:qFormat/>
    <w:rsid w:val="00B04A42"/>
    <w:pPr>
      <w:tabs>
        <w:tab w:val="center" w:pos="4760"/>
        <w:tab w:val="right" w:pos="9520"/>
      </w:tabs>
      <w:spacing w:line="440" w:lineRule="exact"/>
      <w:textAlignment w:val="center"/>
    </w:pPr>
    <w:rPr>
      <w:sz w:val="24"/>
    </w:rPr>
  </w:style>
  <w:style w:type="character" w:styleId="aff6">
    <w:name w:val="Placeholder Text"/>
    <w:basedOn w:val="a0"/>
    <w:uiPriority w:val="99"/>
    <w:unhideWhenUsed/>
    <w:rsid w:val="005C1168"/>
    <w:rPr>
      <w:color w:val="808080"/>
    </w:rPr>
  </w:style>
  <w:style w:type="paragraph" w:customStyle="1" w:styleId="aff7">
    <w:name w:val="公式排序"/>
    <w:basedOn w:val="a"/>
    <w:link w:val="Char5"/>
    <w:qFormat/>
    <w:rsid w:val="002535A6"/>
    <w:pPr>
      <w:tabs>
        <w:tab w:val="center" w:pos="4480"/>
        <w:tab w:val="right" w:pos="9520"/>
      </w:tabs>
      <w:textAlignment w:val="center"/>
    </w:pPr>
    <w:rPr>
      <w:sz w:val="24"/>
    </w:rPr>
  </w:style>
  <w:style w:type="character" w:customStyle="1" w:styleId="Char5">
    <w:name w:val="公式排序 Char"/>
    <w:basedOn w:val="a0"/>
    <w:link w:val="aff7"/>
    <w:rsid w:val="002535A6"/>
    <w:rPr>
      <w:kern w:val="2"/>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99" Type="http://schemas.openxmlformats.org/officeDocument/2006/relationships/image" Target="media/image144.wmf"/><Relationship Id="rId21" Type="http://schemas.openxmlformats.org/officeDocument/2006/relationships/header" Target="header4.xml"/><Relationship Id="rId63" Type="http://schemas.openxmlformats.org/officeDocument/2006/relationships/image" Target="media/image25.wmf"/><Relationship Id="rId159" Type="http://schemas.openxmlformats.org/officeDocument/2006/relationships/image" Target="media/image70.wmf"/><Relationship Id="rId324" Type="http://schemas.openxmlformats.org/officeDocument/2006/relationships/image" Target="media/image156.wmf"/><Relationship Id="rId366" Type="http://schemas.openxmlformats.org/officeDocument/2006/relationships/oleObject" Target="embeddings/oleObject167.bin"/><Relationship Id="rId170" Type="http://schemas.openxmlformats.org/officeDocument/2006/relationships/image" Target="media/image76.emf"/><Relationship Id="rId226" Type="http://schemas.openxmlformats.org/officeDocument/2006/relationships/image" Target="media/image107.wmf"/><Relationship Id="rId433" Type="http://schemas.openxmlformats.org/officeDocument/2006/relationships/image" Target="media/image215.wmf"/><Relationship Id="rId268" Type="http://schemas.openxmlformats.org/officeDocument/2006/relationships/oleObject" Target="embeddings/oleObject118.bin"/><Relationship Id="rId475" Type="http://schemas.openxmlformats.org/officeDocument/2006/relationships/oleObject" Target="embeddings/oleObject213.bin"/><Relationship Id="rId32" Type="http://schemas.openxmlformats.org/officeDocument/2006/relationships/header" Target="header6.xml"/><Relationship Id="rId74" Type="http://schemas.openxmlformats.org/officeDocument/2006/relationships/image" Target="media/image30.wmf"/><Relationship Id="rId128" Type="http://schemas.openxmlformats.org/officeDocument/2006/relationships/oleObject" Target="embeddings/oleObject53.bin"/><Relationship Id="rId335" Type="http://schemas.openxmlformats.org/officeDocument/2006/relationships/image" Target="media/image161.wmf"/><Relationship Id="rId377" Type="http://schemas.openxmlformats.org/officeDocument/2006/relationships/image" Target="media/image180.png"/><Relationship Id="rId5" Type="http://schemas.openxmlformats.org/officeDocument/2006/relationships/webSettings" Target="webSettings.xml"/><Relationship Id="rId181" Type="http://schemas.openxmlformats.org/officeDocument/2006/relationships/image" Target="media/image84.png"/><Relationship Id="rId237" Type="http://schemas.openxmlformats.org/officeDocument/2006/relationships/oleObject" Target="embeddings/oleObject103.bin"/><Relationship Id="rId402" Type="http://schemas.openxmlformats.org/officeDocument/2006/relationships/image" Target="media/image198.wmf"/><Relationship Id="rId279" Type="http://schemas.openxmlformats.org/officeDocument/2006/relationships/oleObject" Target="embeddings/oleObject124.bin"/><Relationship Id="rId444" Type="http://schemas.openxmlformats.org/officeDocument/2006/relationships/oleObject" Target="embeddings/oleObject200.bin"/><Relationship Id="rId486" Type="http://schemas.openxmlformats.org/officeDocument/2006/relationships/oleObject" Target="embeddings/oleObject224.bin"/><Relationship Id="rId43" Type="http://schemas.openxmlformats.org/officeDocument/2006/relationships/image" Target="media/image15.wmf"/><Relationship Id="rId139" Type="http://schemas.openxmlformats.org/officeDocument/2006/relationships/image" Target="media/image61.wmf"/><Relationship Id="rId290" Type="http://schemas.openxmlformats.org/officeDocument/2006/relationships/oleObject" Target="embeddings/oleObject129.bin"/><Relationship Id="rId304" Type="http://schemas.openxmlformats.org/officeDocument/2006/relationships/image" Target="media/image146.wmf"/><Relationship Id="rId346" Type="http://schemas.openxmlformats.org/officeDocument/2006/relationships/oleObject" Target="embeddings/oleObject158.bin"/><Relationship Id="rId388" Type="http://schemas.openxmlformats.org/officeDocument/2006/relationships/image" Target="media/image188.PNG"/><Relationship Id="rId85" Type="http://schemas.openxmlformats.org/officeDocument/2006/relationships/oleObject" Target="embeddings/oleObject31.bin"/><Relationship Id="rId150" Type="http://schemas.openxmlformats.org/officeDocument/2006/relationships/oleObject" Target="embeddings/oleObject66.bin"/><Relationship Id="rId192" Type="http://schemas.openxmlformats.org/officeDocument/2006/relationships/image" Target="media/image91.wmf"/><Relationship Id="rId206" Type="http://schemas.openxmlformats.org/officeDocument/2006/relationships/image" Target="media/image98.wmf"/><Relationship Id="rId413" Type="http://schemas.openxmlformats.org/officeDocument/2006/relationships/oleObject" Target="embeddings/oleObject186.bin"/><Relationship Id="rId248" Type="http://schemas.openxmlformats.org/officeDocument/2006/relationships/image" Target="media/image118.png"/><Relationship Id="rId455" Type="http://schemas.openxmlformats.org/officeDocument/2006/relationships/image" Target="media/image229.emf"/><Relationship Id="rId12" Type="http://schemas.openxmlformats.org/officeDocument/2006/relationships/oleObject" Target="embeddings/oleObject1.bin"/><Relationship Id="rId108" Type="http://schemas.openxmlformats.org/officeDocument/2006/relationships/oleObject" Target="embeddings/oleObject43.bin"/><Relationship Id="rId315" Type="http://schemas.openxmlformats.org/officeDocument/2006/relationships/oleObject" Target="embeddings/oleObject142.bin"/><Relationship Id="rId357" Type="http://schemas.openxmlformats.org/officeDocument/2006/relationships/image" Target="media/image172.png"/><Relationship Id="rId54" Type="http://schemas.openxmlformats.org/officeDocument/2006/relationships/oleObject" Target="embeddings/oleObject15.bin"/><Relationship Id="rId96" Type="http://schemas.openxmlformats.org/officeDocument/2006/relationships/image" Target="media/image41.wmf"/><Relationship Id="rId161" Type="http://schemas.openxmlformats.org/officeDocument/2006/relationships/image" Target="media/image71.wmf"/><Relationship Id="rId217" Type="http://schemas.openxmlformats.org/officeDocument/2006/relationships/image" Target="media/image103.wmf"/><Relationship Id="rId399" Type="http://schemas.openxmlformats.org/officeDocument/2006/relationships/image" Target="media/image195.PNG"/><Relationship Id="rId259" Type="http://schemas.openxmlformats.org/officeDocument/2006/relationships/oleObject" Target="embeddings/oleObject113.bin"/><Relationship Id="rId424" Type="http://schemas.openxmlformats.org/officeDocument/2006/relationships/image" Target="media/image210.PNG"/><Relationship Id="rId466" Type="http://schemas.openxmlformats.org/officeDocument/2006/relationships/image" Target="media/image237.emf"/><Relationship Id="rId23" Type="http://schemas.openxmlformats.org/officeDocument/2006/relationships/footer" Target="footer2.xml"/><Relationship Id="rId119" Type="http://schemas.openxmlformats.org/officeDocument/2006/relationships/image" Target="media/image52.wmf"/><Relationship Id="rId270" Type="http://schemas.openxmlformats.org/officeDocument/2006/relationships/oleObject" Target="embeddings/oleObject119.bin"/><Relationship Id="rId326" Type="http://schemas.openxmlformats.org/officeDocument/2006/relationships/oleObject" Target="embeddings/oleObject148.bin"/><Relationship Id="rId65" Type="http://schemas.openxmlformats.org/officeDocument/2006/relationships/oleObject" Target="embeddings/oleObject21.bin"/><Relationship Id="rId130" Type="http://schemas.openxmlformats.org/officeDocument/2006/relationships/oleObject" Target="embeddings/oleObject54.bin"/><Relationship Id="rId368" Type="http://schemas.openxmlformats.org/officeDocument/2006/relationships/image" Target="media/image178.wmf"/><Relationship Id="rId172" Type="http://schemas.openxmlformats.org/officeDocument/2006/relationships/oleObject" Target="embeddings/Microsoft_Visio_2003-2010___11111111.vsd"/><Relationship Id="rId228" Type="http://schemas.openxmlformats.org/officeDocument/2006/relationships/image" Target="media/image108.wmf"/><Relationship Id="rId435" Type="http://schemas.openxmlformats.org/officeDocument/2006/relationships/image" Target="media/image216.wmf"/><Relationship Id="rId477" Type="http://schemas.openxmlformats.org/officeDocument/2006/relationships/oleObject" Target="embeddings/oleObject215.bin"/><Relationship Id="rId281" Type="http://schemas.openxmlformats.org/officeDocument/2006/relationships/oleObject" Target="embeddings/oleObject125.bin"/><Relationship Id="rId337" Type="http://schemas.openxmlformats.org/officeDocument/2006/relationships/image" Target="media/image162.wmf"/><Relationship Id="rId34" Type="http://schemas.openxmlformats.org/officeDocument/2006/relationships/image" Target="media/image9.wmf"/><Relationship Id="rId76" Type="http://schemas.openxmlformats.org/officeDocument/2006/relationships/image" Target="media/image31.wmf"/><Relationship Id="rId141" Type="http://schemas.openxmlformats.org/officeDocument/2006/relationships/image" Target="media/image62.wmf"/><Relationship Id="rId379" Type="http://schemas.openxmlformats.org/officeDocument/2006/relationships/image" Target="media/image182.png"/><Relationship Id="rId7" Type="http://schemas.openxmlformats.org/officeDocument/2006/relationships/endnotes" Target="endnotes.xml"/><Relationship Id="rId183" Type="http://schemas.openxmlformats.org/officeDocument/2006/relationships/image" Target="media/image86.png"/><Relationship Id="rId239" Type="http://schemas.openxmlformats.org/officeDocument/2006/relationships/oleObject" Target="embeddings/oleObject104.bin"/><Relationship Id="rId390" Type="http://schemas.openxmlformats.org/officeDocument/2006/relationships/image" Target="media/image190.wmf"/><Relationship Id="rId404" Type="http://schemas.openxmlformats.org/officeDocument/2006/relationships/image" Target="media/image199.wmf"/><Relationship Id="rId446" Type="http://schemas.openxmlformats.org/officeDocument/2006/relationships/image" Target="media/image222.wmf"/><Relationship Id="rId250" Type="http://schemas.openxmlformats.org/officeDocument/2006/relationships/image" Target="media/image120.wmf"/><Relationship Id="rId292" Type="http://schemas.openxmlformats.org/officeDocument/2006/relationships/oleObject" Target="embeddings/oleObject130.bin"/><Relationship Id="rId306" Type="http://schemas.openxmlformats.org/officeDocument/2006/relationships/image" Target="media/image147.wmf"/><Relationship Id="rId488" Type="http://schemas.openxmlformats.org/officeDocument/2006/relationships/oleObject" Target="embeddings/oleObject226.bin"/><Relationship Id="rId45" Type="http://schemas.openxmlformats.org/officeDocument/2006/relationships/image" Target="media/image16.wmf"/><Relationship Id="rId87" Type="http://schemas.openxmlformats.org/officeDocument/2006/relationships/oleObject" Target="embeddings/oleObject32.bin"/><Relationship Id="rId110" Type="http://schemas.openxmlformats.org/officeDocument/2006/relationships/oleObject" Target="embeddings/oleObject44.bin"/><Relationship Id="rId348" Type="http://schemas.openxmlformats.org/officeDocument/2006/relationships/oleObject" Target="embeddings/oleObject159.bin"/><Relationship Id="rId152" Type="http://schemas.openxmlformats.org/officeDocument/2006/relationships/image" Target="media/image66.wmf"/><Relationship Id="rId194" Type="http://schemas.openxmlformats.org/officeDocument/2006/relationships/image" Target="media/image92.wmf"/><Relationship Id="rId208" Type="http://schemas.openxmlformats.org/officeDocument/2006/relationships/image" Target="media/image99.wmf"/><Relationship Id="rId415" Type="http://schemas.openxmlformats.org/officeDocument/2006/relationships/oleObject" Target="embeddings/oleObject187.bin"/><Relationship Id="rId457" Type="http://schemas.openxmlformats.org/officeDocument/2006/relationships/oleObject" Target="embeddings/oleObject204.bin"/><Relationship Id="rId261" Type="http://schemas.openxmlformats.org/officeDocument/2006/relationships/oleObject" Target="embeddings/oleObject114.bin"/><Relationship Id="rId14" Type="http://schemas.openxmlformats.org/officeDocument/2006/relationships/oleObject" Target="embeddings/oleObject2.bin"/><Relationship Id="rId56" Type="http://schemas.openxmlformats.org/officeDocument/2006/relationships/oleObject" Target="embeddings/oleObject16.bin"/><Relationship Id="rId317" Type="http://schemas.openxmlformats.org/officeDocument/2006/relationships/oleObject" Target="embeddings/oleObject143.bin"/><Relationship Id="rId359" Type="http://schemas.openxmlformats.org/officeDocument/2006/relationships/image" Target="media/image174.emf"/><Relationship Id="rId98" Type="http://schemas.openxmlformats.org/officeDocument/2006/relationships/image" Target="media/image42.wmf"/><Relationship Id="rId121" Type="http://schemas.openxmlformats.org/officeDocument/2006/relationships/image" Target="media/image53.wmf"/><Relationship Id="rId163" Type="http://schemas.openxmlformats.org/officeDocument/2006/relationships/image" Target="media/image72.wmf"/><Relationship Id="rId219" Type="http://schemas.openxmlformats.org/officeDocument/2006/relationships/oleObject" Target="embeddings/oleObject94.bin"/><Relationship Id="rId370" Type="http://schemas.openxmlformats.org/officeDocument/2006/relationships/image" Target="media/image179.wmf"/><Relationship Id="rId426" Type="http://schemas.openxmlformats.org/officeDocument/2006/relationships/oleObject" Target="embeddings/oleObject192.bin"/><Relationship Id="rId230" Type="http://schemas.openxmlformats.org/officeDocument/2006/relationships/image" Target="media/image109.wmf"/><Relationship Id="rId468" Type="http://schemas.openxmlformats.org/officeDocument/2006/relationships/oleObject" Target="embeddings/oleObject208.bin"/><Relationship Id="rId25" Type="http://schemas.openxmlformats.org/officeDocument/2006/relationships/footer" Target="footer3.xml"/><Relationship Id="rId67" Type="http://schemas.openxmlformats.org/officeDocument/2006/relationships/oleObject" Target="embeddings/oleObject22.bin"/><Relationship Id="rId272" Type="http://schemas.openxmlformats.org/officeDocument/2006/relationships/oleObject" Target="embeddings/oleObject120.bin"/><Relationship Id="rId328" Type="http://schemas.openxmlformats.org/officeDocument/2006/relationships/image" Target="media/image157.wmf"/><Relationship Id="rId132" Type="http://schemas.openxmlformats.org/officeDocument/2006/relationships/oleObject" Target="embeddings/oleObject55.bin"/><Relationship Id="rId174" Type="http://schemas.openxmlformats.org/officeDocument/2006/relationships/image" Target="media/image79.emf"/><Relationship Id="rId381" Type="http://schemas.openxmlformats.org/officeDocument/2006/relationships/image" Target="media/image184.png"/><Relationship Id="rId241" Type="http://schemas.openxmlformats.org/officeDocument/2006/relationships/oleObject" Target="embeddings/oleObject105.bin"/><Relationship Id="rId437" Type="http://schemas.openxmlformats.org/officeDocument/2006/relationships/image" Target="media/image217.PNG"/><Relationship Id="rId479" Type="http://schemas.openxmlformats.org/officeDocument/2006/relationships/oleObject" Target="embeddings/oleObject217.bin"/><Relationship Id="rId36" Type="http://schemas.openxmlformats.org/officeDocument/2006/relationships/image" Target="media/image11.wmf"/><Relationship Id="rId283" Type="http://schemas.openxmlformats.org/officeDocument/2006/relationships/oleObject" Target="embeddings/oleObject126.bin"/><Relationship Id="rId339" Type="http://schemas.openxmlformats.org/officeDocument/2006/relationships/image" Target="media/image163.wmf"/><Relationship Id="rId490" Type="http://schemas.openxmlformats.org/officeDocument/2006/relationships/header" Target="header10.xml"/><Relationship Id="rId78" Type="http://schemas.openxmlformats.org/officeDocument/2006/relationships/image" Target="media/image32.wmf"/><Relationship Id="rId101" Type="http://schemas.openxmlformats.org/officeDocument/2006/relationships/oleObject" Target="embeddings/oleObject39.bin"/><Relationship Id="rId143" Type="http://schemas.openxmlformats.org/officeDocument/2006/relationships/image" Target="media/image63.wmf"/><Relationship Id="rId185" Type="http://schemas.openxmlformats.org/officeDocument/2006/relationships/image" Target="media/image87.PNG"/><Relationship Id="rId350" Type="http://schemas.openxmlformats.org/officeDocument/2006/relationships/oleObject" Target="embeddings/oleObject160.bin"/><Relationship Id="rId406" Type="http://schemas.openxmlformats.org/officeDocument/2006/relationships/image" Target="media/image200.wmf"/><Relationship Id="rId9" Type="http://schemas.openxmlformats.org/officeDocument/2006/relationships/header" Target="header2.xml"/><Relationship Id="rId210" Type="http://schemas.openxmlformats.org/officeDocument/2006/relationships/oleObject" Target="embeddings/oleObject89.bin"/><Relationship Id="rId392" Type="http://schemas.openxmlformats.org/officeDocument/2006/relationships/image" Target="media/image191.wmf"/><Relationship Id="rId448" Type="http://schemas.openxmlformats.org/officeDocument/2006/relationships/image" Target="media/image223.wmf"/><Relationship Id="rId252" Type="http://schemas.openxmlformats.org/officeDocument/2006/relationships/image" Target="media/image121.wmf"/><Relationship Id="rId294" Type="http://schemas.openxmlformats.org/officeDocument/2006/relationships/oleObject" Target="embeddings/oleObject131.bin"/><Relationship Id="rId308" Type="http://schemas.openxmlformats.org/officeDocument/2006/relationships/image" Target="media/image148.wmf"/><Relationship Id="rId47" Type="http://schemas.openxmlformats.org/officeDocument/2006/relationships/image" Target="media/image17.wmf"/><Relationship Id="rId89" Type="http://schemas.openxmlformats.org/officeDocument/2006/relationships/oleObject" Target="embeddings/oleObject33.bin"/><Relationship Id="rId112" Type="http://schemas.openxmlformats.org/officeDocument/2006/relationships/oleObject" Target="embeddings/oleObject45.bin"/><Relationship Id="rId154" Type="http://schemas.openxmlformats.org/officeDocument/2006/relationships/image" Target="media/image67.wmf"/><Relationship Id="rId361" Type="http://schemas.openxmlformats.org/officeDocument/2006/relationships/image" Target="media/image175.wmf"/><Relationship Id="rId196" Type="http://schemas.openxmlformats.org/officeDocument/2006/relationships/image" Target="media/image93.wmf"/><Relationship Id="rId417" Type="http://schemas.openxmlformats.org/officeDocument/2006/relationships/oleObject" Target="embeddings/oleObject188.bin"/><Relationship Id="rId459" Type="http://schemas.openxmlformats.org/officeDocument/2006/relationships/oleObject" Target="embeddings/oleObject205.bin"/><Relationship Id="rId16" Type="http://schemas.openxmlformats.org/officeDocument/2006/relationships/oleObject" Target="embeddings/oleObject3.bin"/><Relationship Id="rId221" Type="http://schemas.openxmlformats.org/officeDocument/2006/relationships/oleObject" Target="embeddings/oleObject95.bin"/><Relationship Id="rId263" Type="http://schemas.openxmlformats.org/officeDocument/2006/relationships/oleObject" Target="embeddings/oleObject115.bin"/><Relationship Id="rId319" Type="http://schemas.openxmlformats.org/officeDocument/2006/relationships/oleObject" Target="embeddings/oleObject144.bin"/><Relationship Id="rId470" Type="http://schemas.openxmlformats.org/officeDocument/2006/relationships/oleObject" Target="embeddings/oleObject210.bin"/><Relationship Id="rId58" Type="http://schemas.openxmlformats.org/officeDocument/2006/relationships/oleObject" Target="embeddings/oleObject17.bin"/><Relationship Id="rId123" Type="http://schemas.openxmlformats.org/officeDocument/2006/relationships/image" Target="media/image54.wmf"/><Relationship Id="rId330" Type="http://schemas.openxmlformats.org/officeDocument/2006/relationships/oleObject" Target="embeddings/oleObject151.bin"/><Relationship Id="rId165" Type="http://schemas.openxmlformats.org/officeDocument/2006/relationships/image" Target="media/image73.wmf"/><Relationship Id="rId372" Type="http://schemas.openxmlformats.org/officeDocument/2006/relationships/oleObject" Target="embeddings/oleObject171.bin"/><Relationship Id="rId428" Type="http://schemas.openxmlformats.org/officeDocument/2006/relationships/oleObject" Target="embeddings/oleObject193.bin"/><Relationship Id="rId232" Type="http://schemas.openxmlformats.org/officeDocument/2006/relationships/image" Target="media/image110.wmf"/><Relationship Id="rId274" Type="http://schemas.openxmlformats.org/officeDocument/2006/relationships/oleObject" Target="embeddings/oleObject121.bin"/><Relationship Id="rId481" Type="http://schemas.openxmlformats.org/officeDocument/2006/relationships/oleObject" Target="embeddings/oleObject219.bin"/><Relationship Id="rId27" Type="http://schemas.openxmlformats.org/officeDocument/2006/relationships/footer" Target="footer5.xml"/><Relationship Id="rId69" Type="http://schemas.openxmlformats.org/officeDocument/2006/relationships/oleObject" Target="embeddings/oleObject23.bin"/><Relationship Id="rId134" Type="http://schemas.openxmlformats.org/officeDocument/2006/relationships/oleObject" Target="embeddings/oleObject56.bin"/><Relationship Id="rId80" Type="http://schemas.openxmlformats.org/officeDocument/2006/relationships/image" Target="media/image33.wmf"/><Relationship Id="rId176" Type="http://schemas.openxmlformats.org/officeDocument/2006/relationships/oleObject" Target="embeddings/Microsoft_Visio_2003-2010___22222222.vsd"/><Relationship Id="rId341" Type="http://schemas.openxmlformats.org/officeDocument/2006/relationships/image" Target="media/image164.wmf"/><Relationship Id="rId383" Type="http://schemas.openxmlformats.org/officeDocument/2006/relationships/image" Target="media/image186.png"/><Relationship Id="rId439" Type="http://schemas.openxmlformats.org/officeDocument/2006/relationships/image" Target="media/image219.wmf"/><Relationship Id="rId201" Type="http://schemas.openxmlformats.org/officeDocument/2006/relationships/oleObject" Target="embeddings/oleObject84.bin"/><Relationship Id="rId243" Type="http://schemas.openxmlformats.org/officeDocument/2006/relationships/oleObject" Target="embeddings/oleObject106.bin"/><Relationship Id="rId285" Type="http://schemas.openxmlformats.org/officeDocument/2006/relationships/image" Target="media/image137.wmf"/><Relationship Id="rId450" Type="http://schemas.openxmlformats.org/officeDocument/2006/relationships/image" Target="media/image224.emf"/><Relationship Id="rId38" Type="http://schemas.openxmlformats.org/officeDocument/2006/relationships/oleObject" Target="embeddings/oleObject7.bin"/><Relationship Id="rId103" Type="http://schemas.openxmlformats.org/officeDocument/2006/relationships/oleObject" Target="embeddings/oleObject40.bin"/><Relationship Id="rId310" Type="http://schemas.openxmlformats.org/officeDocument/2006/relationships/image" Target="media/image149.wmf"/><Relationship Id="rId492" Type="http://schemas.openxmlformats.org/officeDocument/2006/relationships/theme" Target="theme/theme1.xml"/><Relationship Id="rId91" Type="http://schemas.openxmlformats.org/officeDocument/2006/relationships/oleObject" Target="embeddings/oleObject34.bin"/><Relationship Id="rId145" Type="http://schemas.openxmlformats.org/officeDocument/2006/relationships/image" Target="media/image64.wmf"/><Relationship Id="rId187" Type="http://schemas.openxmlformats.org/officeDocument/2006/relationships/oleObject" Target="embeddings/oleObject77.bin"/><Relationship Id="rId352" Type="http://schemas.openxmlformats.org/officeDocument/2006/relationships/oleObject" Target="embeddings/oleObject161.bin"/><Relationship Id="rId394" Type="http://schemas.openxmlformats.org/officeDocument/2006/relationships/image" Target="media/image192.wmf"/><Relationship Id="rId408" Type="http://schemas.openxmlformats.org/officeDocument/2006/relationships/image" Target="media/image201.wmf"/><Relationship Id="rId212" Type="http://schemas.openxmlformats.org/officeDocument/2006/relationships/oleObject" Target="embeddings/oleObject90.bin"/><Relationship Id="rId254" Type="http://schemas.openxmlformats.org/officeDocument/2006/relationships/image" Target="media/image122.wmf"/><Relationship Id="rId49" Type="http://schemas.openxmlformats.org/officeDocument/2006/relationships/image" Target="media/image18.wmf"/><Relationship Id="rId114" Type="http://schemas.openxmlformats.org/officeDocument/2006/relationships/oleObject" Target="embeddings/oleObject46.bin"/><Relationship Id="rId296" Type="http://schemas.openxmlformats.org/officeDocument/2006/relationships/oleObject" Target="embeddings/oleObject132.bin"/><Relationship Id="rId461" Type="http://schemas.openxmlformats.org/officeDocument/2006/relationships/oleObject" Target="embeddings/oleObject206.bin"/><Relationship Id="rId60" Type="http://schemas.openxmlformats.org/officeDocument/2006/relationships/oleObject" Target="embeddings/oleObject18.bin"/><Relationship Id="rId156" Type="http://schemas.openxmlformats.org/officeDocument/2006/relationships/oleObject" Target="embeddings/oleObject69.bin"/><Relationship Id="rId198" Type="http://schemas.openxmlformats.org/officeDocument/2006/relationships/image" Target="media/image94.wmf"/><Relationship Id="rId321" Type="http://schemas.openxmlformats.org/officeDocument/2006/relationships/oleObject" Target="embeddings/oleObject145.bin"/><Relationship Id="rId363" Type="http://schemas.openxmlformats.org/officeDocument/2006/relationships/image" Target="media/image176.wmf"/><Relationship Id="rId419" Type="http://schemas.openxmlformats.org/officeDocument/2006/relationships/oleObject" Target="embeddings/oleObject189.bin"/><Relationship Id="rId223" Type="http://schemas.openxmlformats.org/officeDocument/2006/relationships/oleObject" Target="embeddings/oleObject96.bin"/><Relationship Id="rId430" Type="http://schemas.openxmlformats.org/officeDocument/2006/relationships/oleObject" Target="embeddings/oleObject194.bin"/><Relationship Id="rId18" Type="http://schemas.openxmlformats.org/officeDocument/2006/relationships/oleObject" Target="embeddings/oleObject4.bin"/><Relationship Id="rId265" Type="http://schemas.openxmlformats.org/officeDocument/2006/relationships/image" Target="media/image127.wmf"/><Relationship Id="rId472" Type="http://schemas.openxmlformats.org/officeDocument/2006/relationships/header" Target="header9.xml"/><Relationship Id="rId125" Type="http://schemas.openxmlformats.org/officeDocument/2006/relationships/image" Target="media/image55.wmf"/><Relationship Id="rId167" Type="http://schemas.openxmlformats.org/officeDocument/2006/relationships/image" Target="media/image74.wmf"/><Relationship Id="rId332" Type="http://schemas.openxmlformats.org/officeDocument/2006/relationships/image" Target="media/image159.png"/><Relationship Id="rId374" Type="http://schemas.openxmlformats.org/officeDocument/2006/relationships/oleObject" Target="embeddings/oleObject173.bin"/><Relationship Id="rId71" Type="http://schemas.openxmlformats.org/officeDocument/2006/relationships/oleObject" Target="embeddings/oleObject24.bin"/><Relationship Id="rId234" Type="http://schemas.openxmlformats.org/officeDocument/2006/relationships/image" Target="media/image111.wmf"/><Relationship Id="rId2" Type="http://schemas.openxmlformats.org/officeDocument/2006/relationships/numbering" Target="numbering.xml"/><Relationship Id="rId29" Type="http://schemas.openxmlformats.org/officeDocument/2006/relationships/image" Target="media/image6.png"/><Relationship Id="rId276" Type="http://schemas.openxmlformats.org/officeDocument/2006/relationships/oleObject" Target="embeddings/oleObject122.bin"/><Relationship Id="rId441" Type="http://schemas.openxmlformats.org/officeDocument/2006/relationships/image" Target="media/image220.wmf"/><Relationship Id="rId483" Type="http://schemas.openxmlformats.org/officeDocument/2006/relationships/oleObject" Target="embeddings/oleObject221.bin"/><Relationship Id="rId40" Type="http://schemas.openxmlformats.org/officeDocument/2006/relationships/oleObject" Target="embeddings/oleObject8.bin"/><Relationship Id="rId136" Type="http://schemas.openxmlformats.org/officeDocument/2006/relationships/oleObject" Target="embeddings/oleObject57.bin"/><Relationship Id="rId178" Type="http://schemas.openxmlformats.org/officeDocument/2006/relationships/image" Target="media/image82.emf"/><Relationship Id="rId301" Type="http://schemas.openxmlformats.org/officeDocument/2006/relationships/image" Target="media/image145.wmf"/><Relationship Id="rId343" Type="http://schemas.openxmlformats.org/officeDocument/2006/relationships/image" Target="media/image165.wmf"/><Relationship Id="rId82" Type="http://schemas.openxmlformats.org/officeDocument/2006/relationships/image" Target="media/image34.wmf"/><Relationship Id="rId203" Type="http://schemas.openxmlformats.org/officeDocument/2006/relationships/oleObject" Target="embeddings/oleObject85.bin"/><Relationship Id="rId385" Type="http://schemas.openxmlformats.org/officeDocument/2006/relationships/oleObject" Target="embeddings/oleObject176.bin"/><Relationship Id="rId245" Type="http://schemas.openxmlformats.org/officeDocument/2006/relationships/oleObject" Target="embeddings/oleObject107.bin"/><Relationship Id="rId287" Type="http://schemas.openxmlformats.org/officeDocument/2006/relationships/image" Target="media/image138.wmf"/><Relationship Id="rId410" Type="http://schemas.openxmlformats.org/officeDocument/2006/relationships/image" Target="media/image202.PNG"/><Relationship Id="rId452" Type="http://schemas.openxmlformats.org/officeDocument/2006/relationships/image" Target="media/image226.emf"/><Relationship Id="rId105" Type="http://schemas.openxmlformats.org/officeDocument/2006/relationships/image" Target="media/image45.wmf"/><Relationship Id="rId147" Type="http://schemas.openxmlformats.org/officeDocument/2006/relationships/oleObject" Target="embeddings/oleObject64.bin"/><Relationship Id="rId312" Type="http://schemas.openxmlformats.org/officeDocument/2006/relationships/image" Target="media/image150.wmf"/><Relationship Id="rId354" Type="http://schemas.openxmlformats.org/officeDocument/2006/relationships/oleObject" Target="embeddings/oleObject162.bin"/><Relationship Id="rId51" Type="http://schemas.openxmlformats.org/officeDocument/2006/relationships/image" Target="media/image19.wmf"/><Relationship Id="rId93" Type="http://schemas.openxmlformats.org/officeDocument/2006/relationships/oleObject" Target="embeddings/oleObject35.bin"/><Relationship Id="rId189" Type="http://schemas.openxmlformats.org/officeDocument/2006/relationships/oleObject" Target="embeddings/oleObject78.bin"/><Relationship Id="rId396" Type="http://schemas.openxmlformats.org/officeDocument/2006/relationships/image" Target="media/image193.wmf"/><Relationship Id="rId214" Type="http://schemas.openxmlformats.org/officeDocument/2006/relationships/oleObject" Target="embeddings/oleObject91.bin"/><Relationship Id="rId256" Type="http://schemas.openxmlformats.org/officeDocument/2006/relationships/image" Target="media/image123.wmf"/><Relationship Id="rId298" Type="http://schemas.openxmlformats.org/officeDocument/2006/relationships/oleObject" Target="embeddings/oleObject133.bin"/><Relationship Id="rId421" Type="http://schemas.openxmlformats.org/officeDocument/2006/relationships/oleObject" Target="embeddings/oleObject190.bin"/><Relationship Id="rId463" Type="http://schemas.openxmlformats.org/officeDocument/2006/relationships/image" Target="media/image234.emf"/><Relationship Id="rId116" Type="http://schemas.openxmlformats.org/officeDocument/2006/relationships/oleObject" Target="embeddings/oleObject47.bin"/><Relationship Id="rId158" Type="http://schemas.openxmlformats.org/officeDocument/2006/relationships/oleObject" Target="embeddings/oleObject70.bin"/><Relationship Id="rId323" Type="http://schemas.openxmlformats.org/officeDocument/2006/relationships/oleObject" Target="embeddings/oleObject146.bin"/><Relationship Id="rId20" Type="http://schemas.openxmlformats.org/officeDocument/2006/relationships/oleObject" Target="embeddings/oleObject5.bin"/><Relationship Id="rId41" Type="http://schemas.openxmlformats.org/officeDocument/2006/relationships/image" Target="media/image14.wmf"/><Relationship Id="rId62" Type="http://schemas.openxmlformats.org/officeDocument/2006/relationships/oleObject" Target="embeddings/oleObject19.bin"/><Relationship Id="rId83" Type="http://schemas.openxmlformats.org/officeDocument/2006/relationships/oleObject" Target="embeddings/oleObject30.bin"/><Relationship Id="rId179" Type="http://schemas.openxmlformats.org/officeDocument/2006/relationships/image" Target="media/image83.emf"/><Relationship Id="rId365" Type="http://schemas.openxmlformats.org/officeDocument/2006/relationships/image" Target="media/image177.wmf"/><Relationship Id="rId386" Type="http://schemas.openxmlformats.org/officeDocument/2006/relationships/oleObject" Target="embeddings/oleObject177.bin"/><Relationship Id="rId190" Type="http://schemas.openxmlformats.org/officeDocument/2006/relationships/image" Target="media/image90.wmf"/><Relationship Id="rId204" Type="http://schemas.openxmlformats.org/officeDocument/2006/relationships/image" Target="media/image97.wmf"/><Relationship Id="rId225" Type="http://schemas.openxmlformats.org/officeDocument/2006/relationships/oleObject" Target="embeddings/oleObject97.bin"/><Relationship Id="rId246" Type="http://schemas.openxmlformats.org/officeDocument/2006/relationships/image" Target="media/image117.wmf"/><Relationship Id="rId267" Type="http://schemas.openxmlformats.org/officeDocument/2006/relationships/image" Target="media/image128.wmf"/><Relationship Id="rId288" Type="http://schemas.openxmlformats.org/officeDocument/2006/relationships/oleObject" Target="embeddings/oleObject128.bin"/><Relationship Id="rId411" Type="http://schemas.openxmlformats.org/officeDocument/2006/relationships/image" Target="media/image203.PNG"/><Relationship Id="rId432" Type="http://schemas.openxmlformats.org/officeDocument/2006/relationships/oleObject" Target="embeddings/oleObject195.bin"/><Relationship Id="rId453" Type="http://schemas.openxmlformats.org/officeDocument/2006/relationships/image" Target="media/image227.emf"/><Relationship Id="rId474" Type="http://schemas.openxmlformats.org/officeDocument/2006/relationships/oleObject" Target="embeddings/oleObject212.bin"/><Relationship Id="rId106" Type="http://schemas.openxmlformats.org/officeDocument/2006/relationships/oleObject" Target="embeddings/oleObject42.bin"/><Relationship Id="rId127" Type="http://schemas.openxmlformats.org/officeDocument/2006/relationships/image" Target="media/image56.wmf"/><Relationship Id="rId313" Type="http://schemas.openxmlformats.org/officeDocument/2006/relationships/oleObject" Target="embeddings/oleObject141.bin"/><Relationship Id="rId10" Type="http://schemas.openxmlformats.org/officeDocument/2006/relationships/header" Target="header3.xml"/><Relationship Id="rId31" Type="http://schemas.openxmlformats.org/officeDocument/2006/relationships/oleObject" Target="embeddings/oleObject6.bin"/><Relationship Id="rId52" Type="http://schemas.openxmlformats.org/officeDocument/2006/relationships/oleObject" Target="embeddings/oleObject14.bin"/><Relationship Id="rId73" Type="http://schemas.openxmlformats.org/officeDocument/2006/relationships/oleObject" Target="embeddings/oleObject25.bin"/><Relationship Id="rId94" Type="http://schemas.openxmlformats.org/officeDocument/2006/relationships/image" Target="media/image40.wmf"/><Relationship Id="rId148" Type="http://schemas.openxmlformats.org/officeDocument/2006/relationships/oleObject" Target="embeddings/oleObject65.bin"/><Relationship Id="rId169" Type="http://schemas.openxmlformats.org/officeDocument/2006/relationships/image" Target="media/image75.png"/><Relationship Id="rId334" Type="http://schemas.openxmlformats.org/officeDocument/2006/relationships/oleObject" Target="embeddings/oleObject152.bin"/><Relationship Id="rId355" Type="http://schemas.openxmlformats.org/officeDocument/2006/relationships/oleObject" Target="embeddings/oleObject163.bin"/><Relationship Id="rId376" Type="http://schemas.openxmlformats.org/officeDocument/2006/relationships/oleObject" Target="embeddings/oleObject175.bin"/><Relationship Id="rId397" Type="http://schemas.openxmlformats.org/officeDocument/2006/relationships/oleObject" Target="embeddings/oleObject181.bin"/><Relationship Id="rId4" Type="http://schemas.openxmlformats.org/officeDocument/2006/relationships/settings" Target="settings.xml"/><Relationship Id="rId180" Type="http://schemas.openxmlformats.org/officeDocument/2006/relationships/oleObject" Target="embeddings/Microsoft_Visio_2003-2010___33333333.vsd"/><Relationship Id="rId215" Type="http://schemas.openxmlformats.org/officeDocument/2006/relationships/image" Target="media/image102.wmf"/><Relationship Id="rId236" Type="http://schemas.openxmlformats.org/officeDocument/2006/relationships/image" Target="media/image112.wmf"/><Relationship Id="rId257" Type="http://schemas.openxmlformats.org/officeDocument/2006/relationships/oleObject" Target="embeddings/oleObject112.bin"/><Relationship Id="rId278" Type="http://schemas.openxmlformats.org/officeDocument/2006/relationships/oleObject" Target="embeddings/oleObject123.bin"/><Relationship Id="rId401" Type="http://schemas.openxmlformats.org/officeDocument/2006/relationships/image" Target="media/image197.PNG"/><Relationship Id="rId422" Type="http://schemas.openxmlformats.org/officeDocument/2006/relationships/image" Target="media/image209.wmf"/><Relationship Id="rId443" Type="http://schemas.openxmlformats.org/officeDocument/2006/relationships/image" Target="media/image221.wmf"/><Relationship Id="rId464" Type="http://schemas.openxmlformats.org/officeDocument/2006/relationships/image" Target="media/image235.emf"/><Relationship Id="rId303" Type="http://schemas.openxmlformats.org/officeDocument/2006/relationships/oleObject" Target="embeddings/oleObject136.bin"/><Relationship Id="rId485" Type="http://schemas.openxmlformats.org/officeDocument/2006/relationships/oleObject" Target="embeddings/oleObject223.bin"/><Relationship Id="rId42" Type="http://schemas.openxmlformats.org/officeDocument/2006/relationships/oleObject" Target="embeddings/oleObject9.bin"/><Relationship Id="rId84" Type="http://schemas.openxmlformats.org/officeDocument/2006/relationships/image" Target="media/image35.wmf"/><Relationship Id="rId138" Type="http://schemas.openxmlformats.org/officeDocument/2006/relationships/oleObject" Target="embeddings/oleObject59.bin"/><Relationship Id="rId345" Type="http://schemas.openxmlformats.org/officeDocument/2006/relationships/image" Target="media/image166.wmf"/><Relationship Id="rId387" Type="http://schemas.openxmlformats.org/officeDocument/2006/relationships/header" Target="header7.xml"/><Relationship Id="rId191" Type="http://schemas.openxmlformats.org/officeDocument/2006/relationships/oleObject" Target="embeddings/oleObject79.bin"/><Relationship Id="rId205" Type="http://schemas.openxmlformats.org/officeDocument/2006/relationships/oleObject" Target="embeddings/oleObject86.bin"/><Relationship Id="rId247" Type="http://schemas.openxmlformats.org/officeDocument/2006/relationships/oleObject" Target="embeddings/oleObject108.bin"/><Relationship Id="rId412" Type="http://schemas.openxmlformats.org/officeDocument/2006/relationships/image" Target="media/image204.wmf"/><Relationship Id="rId107" Type="http://schemas.openxmlformats.org/officeDocument/2006/relationships/image" Target="media/image46.wmf"/><Relationship Id="rId289" Type="http://schemas.openxmlformats.org/officeDocument/2006/relationships/image" Target="media/image139.wmf"/><Relationship Id="rId454" Type="http://schemas.openxmlformats.org/officeDocument/2006/relationships/image" Target="media/image228.emf"/><Relationship Id="rId11" Type="http://schemas.openxmlformats.org/officeDocument/2006/relationships/image" Target="media/image1.wmf"/><Relationship Id="rId53" Type="http://schemas.openxmlformats.org/officeDocument/2006/relationships/image" Target="media/image20.wmf"/><Relationship Id="rId149" Type="http://schemas.openxmlformats.org/officeDocument/2006/relationships/image" Target="media/image65.wmf"/><Relationship Id="rId314" Type="http://schemas.openxmlformats.org/officeDocument/2006/relationships/image" Target="media/image151.wmf"/><Relationship Id="rId356" Type="http://schemas.openxmlformats.org/officeDocument/2006/relationships/image" Target="media/image171.png"/><Relationship Id="rId398" Type="http://schemas.openxmlformats.org/officeDocument/2006/relationships/image" Target="media/image194.PNG"/><Relationship Id="rId95" Type="http://schemas.openxmlformats.org/officeDocument/2006/relationships/oleObject" Target="embeddings/oleObject36.bin"/><Relationship Id="rId160" Type="http://schemas.openxmlformats.org/officeDocument/2006/relationships/oleObject" Target="embeddings/oleObject71.bin"/><Relationship Id="rId216" Type="http://schemas.openxmlformats.org/officeDocument/2006/relationships/oleObject" Target="embeddings/oleObject92.bin"/><Relationship Id="rId423" Type="http://schemas.openxmlformats.org/officeDocument/2006/relationships/oleObject" Target="embeddings/oleObject191.bin"/><Relationship Id="rId258" Type="http://schemas.openxmlformats.org/officeDocument/2006/relationships/image" Target="media/image124.wmf"/><Relationship Id="rId465" Type="http://schemas.openxmlformats.org/officeDocument/2006/relationships/image" Target="media/image236.emf"/><Relationship Id="rId22" Type="http://schemas.openxmlformats.org/officeDocument/2006/relationships/footer" Target="footer1.xml"/><Relationship Id="rId64" Type="http://schemas.openxmlformats.org/officeDocument/2006/relationships/oleObject" Target="embeddings/oleObject20.bin"/><Relationship Id="rId118" Type="http://schemas.openxmlformats.org/officeDocument/2006/relationships/oleObject" Target="embeddings/oleObject48.bin"/><Relationship Id="rId325" Type="http://schemas.openxmlformats.org/officeDocument/2006/relationships/oleObject" Target="embeddings/oleObject147.bin"/><Relationship Id="rId367" Type="http://schemas.openxmlformats.org/officeDocument/2006/relationships/oleObject" Target="embeddings/oleObject168.bin"/><Relationship Id="rId171" Type="http://schemas.openxmlformats.org/officeDocument/2006/relationships/image" Target="media/image77.emf"/><Relationship Id="rId227" Type="http://schemas.openxmlformats.org/officeDocument/2006/relationships/oleObject" Target="embeddings/oleObject98.bin"/><Relationship Id="rId269" Type="http://schemas.openxmlformats.org/officeDocument/2006/relationships/image" Target="media/image129.wmf"/><Relationship Id="rId434" Type="http://schemas.openxmlformats.org/officeDocument/2006/relationships/oleObject" Target="embeddings/oleObject196.bin"/><Relationship Id="rId476" Type="http://schemas.openxmlformats.org/officeDocument/2006/relationships/oleObject" Target="embeddings/oleObject214.bin"/><Relationship Id="rId33" Type="http://schemas.openxmlformats.org/officeDocument/2006/relationships/image" Target="media/image8.png"/><Relationship Id="rId129" Type="http://schemas.openxmlformats.org/officeDocument/2006/relationships/image" Target="media/image57.wmf"/><Relationship Id="rId280" Type="http://schemas.openxmlformats.org/officeDocument/2006/relationships/image" Target="media/image134.wmf"/><Relationship Id="rId336" Type="http://schemas.openxmlformats.org/officeDocument/2006/relationships/oleObject" Target="embeddings/oleObject153.bin"/><Relationship Id="rId75" Type="http://schemas.openxmlformats.org/officeDocument/2006/relationships/oleObject" Target="embeddings/oleObject26.bin"/><Relationship Id="rId140" Type="http://schemas.openxmlformats.org/officeDocument/2006/relationships/oleObject" Target="embeddings/oleObject60.bin"/><Relationship Id="rId182" Type="http://schemas.openxmlformats.org/officeDocument/2006/relationships/image" Target="media/image85.png"/><Relationship Id="rId378" Type="http://schemas.openxmlformats.org/officeDocument/2006/relationships/image" Target="media/image181.png"/><Relationship Id="rId403" Type="http://schemas.openxmlformats.org/officeDocument/2006/relationships/oleObject" Target="embeddings/oleObject182.bin"/><Relationship Id="rId6" Type="http://schemas.openxmlformats.org/officeDocument/2006/relationships/footnotes" Target="footnotes.xml"/><Relationship Id="rId238" Type="http://schemas.openxmlformats.org/officeDocument/2006/relationships/image" Target="media/image113.wmf"/><Relationship Id="rId445" Type="http://schemas.openxmlformats.org/officeDocument/2006/relationships/oleObject" Target="embeddings/oleObject201.bin"/><Relationship Id="rId487" Type="http://schemas.openxmlformats.org/officeDocument/2006/relationships/oleObject" Target="embeddings/oleObject225.bin"/><Relationship Id="rId291" Type="http://schemas.openxmlformats.org/officeDocument/2006/relationships/image" Target="media/image140.wmf"/><Relationship Id="rId305" Type="http://schemas.openxmlformats.org/officeDocument/2006/relationships/oleObject" Target="embeddings/oleObject137.bin"/><Relationship Id="rId347" Type="http://schemas.openxmlformats.org/officeDocument/2006/relationships/image" Target="media/image167.wmf"/><Relationship Id="rId44" Type="http://schemas.openxmlformats.org/officeDocument/2006/relationships/oleObject" Target="embeddings/oleObject10.bin"/><Relationship Id="rId86" Type="http://schemas.openxmlformats.org/officeDocument/2006/relationships/image" Target="media/image36.wmf"/><Relationship Id="rId151" Type="http://schemas.openxmlformats.org/officeDocument/2006/relationships/oleObject" Target="embeddings/oleObject67.bin"/><Relationship Id="rId389" Type="http://schemas.openxmlformats.org/officeDocument/2006/relationships/image" Target="media/image189.wmf"/><Relationship Id="rId193" Type="http://schemas.openxmlformats.org/officeDocument/2006/relationships/oleObject" Target="embeddings/oleObject80.bin"/><Relationship Id="rId207" Type="http://schemas.openxmlformats.org/officeDocument/2006/relationships/oleObject" Target="embeddings/oleObject87.bin"/><Relationship Id="rId249" Type="http://schemas.openxmlformats.org/officeDocument/2006/relationships/image" Target="media/image119.PNG"/><Relationship Id="rId414" Type="http://schemas.openxmlformats.org/officeDocument/2006/relationships/image" Target="media/image205.wmf"/><Relationship Id="rId456" Type="http://schemas.openxmlformats.org/officeDocument/2006/relationships/image" Target="media/image230.wmf"/><Relationship Id="rId13" Type="http://schemas.openxmlformats.org/officeDocument/2006/relationships/image" Target="media/image2.wmf"/><Relationship Id="rId109" Type="http://schemas.openxmlformats.org/officeDocument/2006/relationships/image" Target="media/image47.wmf"/><Relationship Id="rId260" Type="http://schemas.openxmlformats.org/officeDocument/2006/relationships/image" Target="media/image125.wmf"/><Relationship Id="rId316" Type="http://schemas.openxmlformats.org/officeDocument/2006/relationships/image" Target="media/image152.wmf"/><Relationship Id="rId55" Type="http://schemas.openxmlformats.org/officeDocument/2006/relationships/image" Target="media/image21.wmf"/><Relationship Id="rId97" Type="http://schemas.openxmlformats.org/officeDocument/2006/relationships/oleObject" Target="embeddings/oleObject37.bin"/><Relationship Id="rId120" Type="http://schemas.openxmlformats.org/officeDocument/2006/relationships/oleObject" Target="embeddings/oleObject49.bin"/><Relationship Id="rId358" Type="http://schemas.openxmlformats.org/officeDocument/2006/relationships/image" Target="media/image173.emf"/><Relationship Id="rId162" Type="http://schemas.openxmlformats.org/officeDocument/2006/relationships/oleObject" Target="embeddings/oleObject72.bin"/><Relationship Id="rId218" Type="http://schemas.openxmlformats.org/officeDocument/2006/relationships/oleObject" Target="embeddings/oleObject93.bin"/><Relationship Id="rId425" Type="http://schemas.openxmlformats.org/officeDocument/2006/relationships/image" Target="media/image211.wmf"/><Relationship Id="rId467" Type="http://schemas.openxmlformats.org/officeDocument/2006/relationships/oleObject" Target="embeddings/oleObject207.bin"/><Relationship Id="rId271" Type="http://schemas.openxmlformats.org/officeDocument/2006/relationships/image" Target="media/image130.wmf"/><Relationship Id="rId24" Type="http://schemas.openxmlformats.org/officeDocument/2006/relationships/header" Target="header5.xml"/><Relationship Id="rId66" Type="http://schemas.openxmlformats.org/officeDocument/2006/relationships/image" Target="media/image26.wmf"/><Relationship Id="rId131" Type="http://schemas.openxmlformats.org/officeDocument/2006/relationships/image" Target="media/image58.wmf"/><Relationship Id="rId327" Type="http://schemas.openxmlformats.org/officeDocument/2006/relationships/oleObject" Target="embeddings/oleObject149.bin"/><Relationship Id="rId369" Type="http://schemas.openxmlformats.org/officeDocument/2006/relationships/oleObject" Target="embeddings/oleObject169.bin"/><Relationship Id="rId173" Type="http://schemas.openxmlformats.org/officeDocument/2006/relationships/image" Target="media/image78.emf"/><Relationship Id="rId229" Type="http://schemas.openxmlformats.org/officeDocument/2006/relationships/oleObject" Target="embeddings/oleObject99.bin"/><Relationship Id="rId380" Type="http://schemas.openxmlformats.org/officeDocument/2006/relationships/image" Target="media/image183.png"/><Relationship Id="rId436" Type="http://schemas.openxmlformats.org/officeDocument/2006/relationships/oleObject" Target="embeddings/oleObject197.bin"/><Relationship Id="rId240" Type="http://schemas.openxmlformats.org/officeDocument/2006/relationships/image" Target="media/image114.wmf"/><Relationship Id="rId478" Type="http://schemas.openxmlformats.org/officeDocument/2006/relationships/oleObject" Target="embeddings/oleObject216.bin"/><Relationship Id="rId35" Type="http://schemas.openxmlformats.org/officeDocument/2006/relationships/image" Target="media/image10.wmf"/><Relationship Id="rId77" Type="http://schemas.openxmlformats.org/officeDocument/2006/relationships/oleObject" Target="embeddings/oleObject27.bin"/><Relationship Id="rId100" Type="http://schemas.openxmlformats.org/officeDocument/2006/relationships/image" Target="media/image43.wmf"/><Relationship Id="rId282" Type="http://schemas.openxmlformats.org/officeDocument/2006/relationships/image" Target="media/image135.wmf"/><Relationship Id="rId338" Type="http://schemas.openxmlformats.org/officeDocument/2006/relationships/oleObject" Target="embeddings/oleObject154.bin"/><Relationship Id="rId8" Type="http://schemas.openxmlformats.org/officeDocument/2006/relationships/header" Target="header1.xml"/><Relationship Id="rId142" Type="http://schemas.openxmlformats.org/officeDocument/2006/relationships/oleObject" Target="embeddings/oleObject61.bin"/><Relationship Id="rId184" Type="http://schemas.openxmlformats.org/officeDocument/2006/relationships/oleObject" Target="embeddings/oleObject76.bin"/><Relationship Id="rId391" Type="http://schemas.openxmlformats.org/officeDocument/2006/relationships/oleObject" Target="embeddings/oleObject178.bin"/><Relationship Id="rId405" Type="http://schemas.openxmlformats.org/officeDocument/2006/relationships/oleObject" Target="embeddings/oleObject183.bin"/><Relationship Id="rId447" Type="http://schemas.openxmlformats.org/officeDocument/2006/relationships/oleObject" Target="embeddings/oleObject202.bin"/><Relationship Id="rId251" Type="http://schemas.openxmlformats.org/officeDocument/2006/relationships/oleObject" Target="embeddings/oleObject109.bin"/><Relationship Id="rId489" Type="http://schemas.openxmlformats.org/officeDocument/2006/relationships/oleObject" Target="embeddings/oleObject227.bin"/><Relationship Id="rId46" Type="http://schemas.openxmlformats.org/officeDocument/2006/relationships/oleObject" Target="embeddings/oleObject11.bin"/><Relationship Id="rId293" Type="http://schemas.openxmlformats.org/officeDocument/2006/relationships/image" Target="media/image141.wmf"/><Relationship Id="rId307" Type="http://schemas.openxmlformats.org/officeDocument/2006/relationships/oleObject" Target="embeddings/oleObject138.bin"/><Relationship Id="rId349" Type="http://schemas.openxmlformats.org/officeDocument/2006/relationships/image" Target="media/image168.wmf"/><Relationship Id="rId88" Type="http://schemas.openxmlformats.org/officeDocument/2006/relationships/image" Target="media/image37.wmf"/><Relationship Id="rId111" Type="http://schemas.openxmlformats.org/officeDocument/2006/relationships/image" Target="media/image48.wmf"/><Relationship Id="rId153" Type="http://schemas.openxmlformats.org/officeDocument/2006/relationships/oleObject" Target="embeddings/oleObject68.bin"/><Relationship Id="rId195" Type="http://schemas.openxmlformats.org/officeDocument/2006/relationships/oleObject" Target="embeddings/oleObject81.bin"/><Relationship Id="rId209" Type="http://schemas.openxmlformats.org/officeDocument/2006/relationships/oleObject" Target="embeddings/oleObject88.bin"/><Relationship Id="rId360" Type="http://schemas.openxmlformats.org/officeDocument/2006/relationships/oleObject" Target="embeddings/oleObject164.bin"/><Relationship Id="rId416" Type="http://schemas.openxmlformats.org/officeDocument/2006/relationships/image" Target="media/image206.wmf"/><Relationship Id="rId220" Type="http://schemas.openxmlformats.org/officeDocument/2006/relationships/image" Target="media/image104.wmf"/><Relationship Id="rId458" Type="http://schemas.openxmlformats.org/officeDocument/2006/relationships/image" Target="media/image231.wmf"/><Relationship Id="rId15" Type="http://schemas.openxmlformats.org/officeDocument/2006/relationships/image" Target="media/image3.wmf"/><Relationship Id="rId57" Type="http://schemas.openxmlformats.org/officeDocument/2006/relationships/image" Target="media/image22.wmf"/><Relationship Id="rId262" Type="http://schemas.openxmlformats.org/officeDocument/2006/relationships/image" Target="media/image126.wmf"/><Relationship Id="rId318" Type="http://schemas.openxmlformats.org/officeDocument/2006/relationships/image" Target="media/image153.wmf"/><Relationship Id="rId99" Type="http://schemas.openxmlformats.org/officeDocument/2006/relationships/oleObject" Target="embeddings/oleObject38.bin"/><Relationship Id="rId122" Type="http://schemas.openxmlformats.org/officeDocument/2006/relationships/oleObject" Target="embeddings/oleObject50.bin"/><Relationship Id="rId164" Type="http://schemas.openxmlformats.org/officeDocument/2006/relationships/oleObject" Target="embeddings/oleObject73.bin"/><Relationship Id="rId371" Type="http://schemas.openxmlformats.org/officeDocument/2006/relationships/oleObject" Target="embeddings/oleObject170.bin"/><Relationship Id="rId427" Type="http://schemas.openxmlformats.org/officeDocument/2006/relationships/image" Target="media/image212.wmf"/><Relationship Id="rId469" Type="http://schemas.openxmlformats.org/officeDocument/2006/relationships/oleObject" Target="embeddings/oleObject209.bin"/><Relationship Id="rId26" Type="http://schemas.openxmlformats.org/officeDocument/2006/relationships/footer" Target="footer4.xml"/><Relationship Id="rId231" Type="http://schemas.openxmlformats.org/officeDocument/2006/relationships/oleObject" Target="embeddings/oleObject100.bin"/><Relationship Id="rId273" Type="http://schemas.openxmlformats.org/officeDocument/2006/relationships/image" Target="media/image131.wmf"/><Relationship Id="rId329" Type="http://schemas.openxmlformats.org/officeDocument/2006/relationships/oleObject" Target="embeddings/oleObject150.bin"/><Relationship Id="rId480" Type="http://schemas.openxmlformats.org/officeDocument/2006/relationships/oleObject" Target="embeddings/oleObject218.bin"/><Relationship Id="rId68" Type="http://schemas.openxmlformats.org/officeDocument/2006/relationships/image" Target="media/image27.wmf"/><Relationship Id="rId133" Type="http://schemas.openxmlformats.org/officeDocument/2006/relationships/image" Target="media/image59.wmf"/><Relationship Id="rId175" Type="http://schemas.openxmlformats.org/officeDocument/2006/relationships/image" Target="media/image80.emf"/><Relationship Id="rId340" Type="http://schemas.openxmlformats.org/officeDocument/2006/relationships/oleObject" Target="embeddings/oleObject155.bin"/><Relationship Id="rId200" Type="http://schemas.openxmlformats.org/officeDocument/2006/relationships/image" Target="media/image95.wmf"/><Relationship Id="rId382" Type="http://schemas.openxmlformats.org/officeDocument/2006/relationships/image" Target="media/image185.png"/><Relationship Id="rId438" Type="http://schemas.openxmlformats.org/officeDocument/2006/relationships/image" Target="media/image218.PNG"/><Relationship Id="rId242" Type="http://schemas.openxmlformats.org/officeDocument/2006/relationships/image" Target="media/image115.wmf"/><Relationship Id="rId284" Type="http://schemas.openxmlformats.org/officeDocument/2006/relationships/image" Target="media/image136.PNG"/><Relationship Id="rId491" Type="http://schemas.openxmlformats.org/officeDocument/2006/relationships/fontTable" Target="fontTable.xml"/><Relationship Id="rId37" Type="http://schemas.openxmlformats.org/officeDocument/2006/relationships/image" Target="media/image12.wmf"/><Relationship Id="rId79" Type="http://schemas.openxmlformats.org/officeDocument/2006/relationships/oleObject" Target="embeddings/oleObject28.bin"/><Relationship Id="rId102" Type="http://schemas.openxmlformats.org/officeDocument/2006/relationships/image" Target="media/image44.wmf"/><Relationship Id="rId144" Type="http://schemas.openxmlformats.org/officeDocument/2006/relationships/oleObject" Target="embeddings/oleObject62.bin"/><Relationship Id="rId90" Type="http://schemas.openxmlformats.org/officeDocument/2006/relationships/image" Target="media/image38.wmf"/><Relationship Id="rId186" Type="http://schemas.openxmlformats.org/officeDocument/2006/relationships/image" Target="media/image88.wmf"/><Relationship Id="rId351" Type="http://schemas.openxmlformats.org/officeDocument/2006/relationships/image" Target="media/image169.wmf"/><Relationship Id="rId393" Type="http://schemas.openxmlformats.org/officeDocument/2006/relationships/oleObject" Target="embeddings/oleObject179.bin"/><Relationship Id="rId407" Type="http://schemas.openxmlformats.org/officeDocument/2006/relationships/oleObject" Target="embeddings/oleObject184.bin"/><Relationship Id="rId449" Type="http://schemas.openxmlformats.org/officeDocument/2006/relationships/oleObject" Target="embeddings/oleObject203.bin"/><Relationship Id="rId211" Type="http://schemas.openxmlformats.org/officeDocument/2006/relationships/image" Target="media/image100.wmf"/><Relationship Id="rId253" Type="http://schemas.openxmlformats.org/officeDocument/2006/relationships/oleObject" Target="embeddings/oleObject110.bin"/><Relationship Id="rId295" Type="http://schemas.openxmlformats.org/officeDocument/2006/relationships/image" Target="media/image142.wmf"/><Relationship Id="rId309" Type="http://schemas.openxmlformats.org/officeDocument/2006/relationships/oleObject" Target="embeddings/oleObject139.bin"/><Relationship Id="rId460" Type="http://schemas.openxmlformats.org/officeDocument/2006/relationships/image" Target="media/image232.wmf"/><Relationship Id="rId48" Type="http://schemas.openxmlformats.org/officeDocument/2006/relationships/oleObject" Target="embeddings/oleObject12.bin"/><Relationship Id="rId113" Type="http://schemas.openxmlformats.org/officeDocument/2006/relationships/image" Target="media/image49.wmf"/><Relationship Id="rId320" Type="http://schemas.openxmlformats.org/officeDocument/2006/relationships/image" Target="media/image154.wmf"/><Relationship Id="rId155" Type="http://schemas.openxmlformats.org/officeDocument/2006/relationships/image" Target="media/image68.wmf"/><Relationship Id="rId197" Type="http://schemas.openxmlformats.org/officeDocument/2006/relationships/oleObject" Target="embeddings/oleObject82.bin"/><Relationship Id="rId362" Type="http://schemas.openxmlformats.org/officeDocument/2006/relationships/oleObject" Target="embeddings/oleObject165.bin"/><Relationship Id="rId418" Type="http://schemas.openxmlformats.org/officeDocument/2006/relationships/image" Target="media/image207.wmf"/><Relationship Id="rId222" Type="http://schemas.openxmlformats.org/officeDocument/2006/relationships/image" Target="media/image105.wmf"/><Relationship Id="rId264" Type="http://schemas.openxmlformats.org/officeDocument/2006/relationships/oleObject" Target="embeddings/oleObject116.bin"/><Relationship Id="rId471" Type="http://schemas.openxmlformats.org/officeDocument/2006/relationships/header" Target="header8.xml"/><Relationship Id="rId17" Type="http://schemas.openxmlformats.org/officeDocument/2006/relationships/image" Target="media/image4.wmf"/><Relationship Id="rId59" Type="http://schemas.openxmlformats.org/officeDocument/2006/relationships/image" Target="media/image23.wmf"/><Relationship Id="rId124" Type="http://schemas.openxmlformats.org/officeDocument/2006/relationships/oleObject" Target="embeddings/oleObject51.bin"/><Relationship Id="rId70" Type="http://schemas.openxmlformats.org/officeDocument/2006/relationships/image" Target="media/image28.wmf"/><Relationship Id="rId166" Type="http://schemas.openxmlformats.org/officeDocument/2006/relationships/oleObject" Target="embeddings/oleObject74.bin"/><Relationship Id="rId331" Type="http://schemas.openxmlformats.org/officeDocument/2006/relationships/image" Target="media/image158.png"/><Relationship Id="rId373" Type="http://schemas.openxmlformats.org/officeDocument/2006/relationships/oleObject" Target="embeddings/oleObject172.bin"/><Relationship Id="rId429" Type="http://schemas.openxmlformats.org/officeDocument/2006/relationships/image" Target="media/image213.wmf"/><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oleObject" Target="embeddings/oleObject198.bin"/><Relationship Id="rId28" Type="http://schemas.openxmlformats.org/officeDocument/2006/relationships/footer" Target="footer6.xml"/><Relationship Id="rId275" Type="http://schemas.openxmlformats.org/officeDocument/2006/relationships/image" Target="media/image132.wmf"/><Relationship Id="rId300" Type="http://schemas.openxmlformats.org/officeDocument/2006/relationships/oleObject" Target="embeddings/oleObject134.bin"/><Relationship Id="rId482" Type="http://schemas.openxmlformats.org/officeDocument/2006/relationships/oleObject" Target="embeddings/oleObject220.bin"/><Relationship Id="rId81" Type="http://schemas.openxmlformats.org/officeDocument/2006/relationships/oleObject" Target="embeddings/oleObject29.bin"/><Relationship Id="rId135" Type="http://schemas.openxmlformats.org/officeDocument/2006/relationships/image" Target="media/image60.wmf"/><Relationship Id="rId177" Type="http://schemas.openxmlformats.org/officeDocument/2006/relationships/image" Target="media/image81.emf"/><Relationship Id="rId342" Type="http://schemas.openxmlformats.org/officeDocument/2006/relationships/oleObject" Target="embeddings/oleObject156.bin"/><Relationship Id="rId384" Type="http://schemas.openxmlformats.org/officeDocument/2006/relationships/image" Target="media/image187.png"/><Relationship Id="rId202" Type="http://schemas.openxmlformats.org/officeDocument/2006/relationships/image" Target="media/image96.wmf"/><Relationship Id="rId244" Type="http://schemas.openxmlformats.org/officeDocument/2006/relationships/image" Target="media/image116.wmf"/><Relationship Id="rId39" Type="http://schemas.openxmlformats.org/officeDocument/2006/relationships/image" Target="media/image13.wmf"/><Relationship Id="rId286" Type="http://schemas.openxmlformats.org/officeDocument/2006/relationships/oleObject" Target="embeddings/oleObject127.bin"/><Relationship Id="rId451" Type="http://schemas.openxmlformats.org/officeDocument/2006/relationships/image" Target="media/image225.emf"/><Relationship Id="rId50" Type="http://schemas.openxmlformats.org/officeDocument/2006/relationships/oleObject" Target="embeddings/oleObject13.bin"/><Relationship Id="rId104" Type="http://schemas.openxmlformats.org/officeDocument/2006/relationships/oleObject" Target="embeddings/oleObject41.bin"/><Relationship Id="rId146" Type="http://schemas.openxmlformats.org/officeDocument/2006/relationships/oleObject" Target="embeddings/oleObject63.bin"/><Relationship Id="rId188" Type="http://schemas.openxmlformats.org/officeDocument/2006/relationships/image" Target="media/image89.wmf"/><Relationship Id="rId311" Type="http://schemas.openxmlformats.org/officeDocument/2006/relationships/oleObject" Target="embeddings/oleObject140.bin"/><Relationship Id="rId353" Type="http://schemas.openxmlformats.org/officeDocument/2006/relationships/image" Target="media/image170.wmf"/><Relationship Id="rId395" Type="http://schemas.openxmlformats.org/officeDocument/2006/relationships/oleObject" Target="embeddings/oleObject180.bin"/><Relationship Id="rId409" Type="http://schemas.openxmlformats.org/officeDocument/2006/relationships/oleObject" Target="embeddings/oleObject185.bin"/><Relationship Id="rId92" Type="http://schemas.openxmlformats.org/officeDocument/2006/relationships/image" Target="media/image39.wmf"/><Relationship Id="rId213" Type="http://schemas.openxmlformats.org/officeDocument/2006/relationships/image" Target="media/image101.wmf"/><Relationship Id="rId420" Type="http://schemas.openxmlformats.org/officeDocument/2006/relationships/image" Target="media/image208.wmf"/><Relationship Id="rId255" Type="http://schemas.openxmlformats.org/officeDocument/2006/relationships/oleObject" Target="embeddings/oleObject111.bin"/><Relationship Id="rId297" Type="http://schemas.openxmlformats.org/officeDocument/2006/relationships/image" Target="media/image143.wmf"/><Relationship Id="rId462" Type="http://schemas.openxmlformats.org/officeDocument/2006/relationships/image" Target="media/image233.emf"/><Relationship Id="rId115" Type="http://schemas.openxmlformats.org/officeDocument/2006/relationships/image" Target="media/image50.wmf"/><Relationship Id="rId157" Type="http://schemas.openxmlformats.org/officeDocument/2006/relationships/image" Target="media/image69.wmf"/><Relationship Id="rId322" Type="http://schemas.openxmlformats.org/officeDocument/2006/relationships/image" Target="media/image155.wmf"/><Relationship Id="rId364" Type="http://schemas.openxmlformats.org/officeDocument/2006/relationships/oleObject" Target="embeddings/oleObject166.bin"/><Relationship Id="rId61" Type="http://schemas.openxmlformats.org/officeDocument/2006/relationships/image" Target="media/image24.wmf"/><Relationship Id="rId199" Type="http://schemas.openxmlformats.org/officeDocument/2006/relationships/oleObject" Target="embeddings/oleObject83.bin"/><Relationship Id="rId19" Type="http://schemas.openxmlformats.org/officeDocument/2006/relationships/image" Target="media/image5.wmf"/><Relationship Id="rId224" Type="http://schemas.openxmlformats.org/officeDocument/2006/relationships/image" Target="media/image106.wmf"/><Relationship Id="rId266" Type="http://schemas.openxmlformats.org/officeDocument/2006/relationships/oleObject" Target="embeddings/oleObject117.bin"/><Relationship Id="rId431" Type="http://schemas.openxmlformats.org/officeDocument/2006/relationships/image" Target="media/image214.wmf"/><Relationship Id="rId473" Type="http://schemas.openxmlformats.org/officeDocument/2006/relationships/oleObject" Target="embeddings/oleObject211.bin"/><Relationship Id="rId30" Type="http://schemas.openxmlformats.org/officeDocument/2006/relationships/image" Target="media/image7.png"/><Relationship Id="rId126" Type="http://schemas.openxmlformats.org/officeDocument/2006/relationships/oleObject" Target="embeddings/oleObject52.bin"/><Relationship Id="rId168" Type="http://schemas.openxmlformats.org/officeDocument/2006/relationships/oleObject" Target="embeddings/oleObject75.bin"/><Relationship Id="rId333" Type="http://schemas.openxmlformats.org/officeDocument/2006/relationships/image" Target="media/image160.wmf"/><Relationship Id="rId72" Type="http://schemas.openxmlformats.org/officeDocument/2006/relationships/image" Target="media/image29.wmf"/><Relationship Id="rId375" Type="http://schemas.openxmlformats.org/officeDocument/2006/relationships/oleObject" Target="embeddings/oleObject174.bin"/><Relationship Id="rId3" Type="http://schemas.openxmlformats.org/officeDocument/2006/relationships/styles" Target="styles.xml"/><Relationship Id="rId235" Type="http://schemas.openxmlformats.org/officeDocument/2006/relationships/oleObject" Target="embeddings/oleObject102.bin"/><Relationship Id="rId277" Type="http://schemas.openxmlformats.org/officeDocument/2006/relationships/image" Target="media/image133.wmf"/><Relationship Id="rId400" Type="http://schemas.openxmlformats.org/officeDocument/2006/relationships/image" Target="media/image196.PNG"/><Relationship Id="rId442" Type="http://schemas.openxmlformats.org/officeDocument/2006/relationships/oleObject" Target="embeddings/oleObject199.bin"/><Relationship Id="rId484" Type="http://schemas.openxmlformats.org/officeDocument/2006/relationships/oleObject" Target="embeddings/oleObject222.bin"/><Relationship Id="rId137" Type="http://schemas.openxmlformats.org/officeDocument/2006/relationships/oleObject" Target="embeddings/oleObject58.bin"/><Relationship Id="rId302" Type="http://schemas.openxmlformats.org/officeDocument/2006/relationships/oleObject" Target="embeddings/oleObject135.bin"/><Relationship Id="rId344" Type="http://schemas.openxmlformats.org/officeDocument/2006/relationships/oleObject" Target="embeddings/oleObject15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CC8F1B-43C4-4EEA-BF1D-A2AEC922E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6404</TotalTime>
  <Pages>76</Pages>
  <Words>10811</Words>
  <Characters>61628</Characters>
  <Application>Microsoft Office Word</Application>
  <DocSecurity>0</DocSecurity>
  <PresentationFormat/>
  <Lines>513</Lines>
  <Paragraphs>144</Paragraphs>
  <Slides>0</Slides>
  <Notes>0</Notes>
  <HiddenSlides>0</HiddenSlides>
  <MMClips>0</MMClips>
  <ScaleCrop>false</ScaleCrop>
  <Manager/>
  <Company>番茄花园</Company>
  <LinksUpToDate>false</LinksUpToDate>
  <CharactersWithSpaces>72295</CharactersWithSpaces>
  <SharedDoc>false</SharedDoc>
  <HLinks>
    <vt:vector size="348" baseType="variant">
      <vt:variant>
        <vt:i4>1900598</vt:i4>
      </vt:variant>
      <vt:variant>
        <vt:i4>362</vt:i4>
      </vt:variant>
      <vt:variant>
        <vt:i4>0</vt:i4>
      </vt:variant>
      <vt:variant>
        <vt:i4>5</vt:i4>
      </vt:variant>
      <vt:variant>
        <vt:lpwstr/>
      </vt:variant>
      <vt:variant>
        <vt:lpwstr>_Toc13796</vt:lpwstr>
      </vt:variant>
      <vt:variant>
        <vt:i4>1376308</vt:i4>
      </vt:variant>
      <vt:variant>
        <vt:i4>356</vt:i4>
      </vt:variant>
      <vt:variant>
        <vt:i4>0</vt:i4>
      </vt:variant>
      <vt:variant>
        <vt:i4>5</vt:i4>
      </vt:variant>
      <vt:variant>
        <vt:lpwstr/>
      </vt:variant>
      <vt:variant>
        <vt:lpwstr>_Toc23614</vt:lpwstr>
      </vt:variant>
      <vt:variant>
        <vt:i4>1179701</vt:i4>
      </vt:variant>
      <vt:variant>
        <vt:i4>350</vt:i4>
      </vt:variant>
      <vt:variant>
        <vt:i4>0</vt:i4>
      </vt:variant>
      <vt:variant>
        <vt:i4>5</vt:i4>
      </vt:variant>
      <vt:variant>
        <vt:lpwstr/>
      </vt:variant>
      <vt:variant>
        <vt:lpwstr>_Toc13461</vt:lpwstr>
      </vt:variant>
      <vt:variant>
        <vt:i4>1114173</vt:i4>
      </vt:variant>
      <vt:variant>
        <vt:i4>344</vt:i4>
      </vt:variant>
      <vt:variant>
        <vt:i4>0</vt:i4>
      </vt:variant>
      <vt:variant>
        <vt:i4>5</vt:i4>
      </vt:variant>
      <vt:variant>
        <vt:lpwstr/>
      </vt:variant>
      <vt:variant>
        <vt:lpwstr>_Toc8254</vt:lpwstr>
      </vt:variant>
      <vt:variant>
        <vt:i4>1835056</vt:i4>
      </vt:variant>
      <vt:variant>
        <vt:i4>338</vt:i4>
      </vt:variant>
      <vt:variant>
        <vt:i4>0</vt:i4>
      </vt:variant>
      <vt:variant>
        <vt:i4>5</vt:i4>
      </vt:variant>
      <vt:variant>
        <vt:lpwstr/>
      </vt:variant>
      <vt:variant>
        <vt:lpwstr>_Toc29225</vt:lpwstr>
      </vt:variant>
      <vt:variant>
        <vt:i4>1441845</vt:i4>
      </vt:variant>
      <vt:variant>
        <vt:i4>332</vt:i4>
      </vt:variant>
      <vt:variant>
        <vt:i4>0</vt:i4>
      </vt:variant>
      <vt:variant>
        <vt:i4>5</vt:i4>
      </vt:variant>
      <vt:variant>
        <vt:lpwstr/>
      </vt:variant>
      <vt:variant>
        <vt:lpwstr>_Toc31604</vt:lpwstr>
      </vt:variant>
      <vt:variant>
        <vt:i4>1441842</vt:i4>
      </vt:variant>
      <vt:variant>
        <vt:i4>326</vt:i4>
      </vt:variant>
      <vt:variant>
        <vt:i4>0</vt:i4>
      </vt:variant>
      <vt:variant>
        <vt:i4>5</vt:i4>
      </vt:variant>
      <vt:variant>
        <vt:lpwstr/>
      </vt:variant>
      <vt:variant>
        <vt:lpwstr>_Toc13325</vt:lpwstr>
      </vt:variant>
      <vt:variant>
        <vt:i4>1245243</vt:i4>
      </vt:variant>
      <vt:variant>
        <vt:i4>320</vt:i4>
      </vt:variant>
      <vt:variant>
        <vt:i4>0</vt:i4>
      </vt:variant>
      <vt:variant>
        <vt:i4>5</vt:i4>
      </vt:variant>
      <vt:variant>
        <vt:lpwstr/>
      </vt:variant>
      <vt:variant>
        <vt:lpwstr>_Toc31855</vt:lpwstr>
      </vt:variant>
      <vt:variant>
        <vt:i4>1572918</vt:i4>
      </vt:variant>
      <vt:variant>
        <vt:i4>314</vt:i4>
      </vt:variant>
      <vt:variant>
        <vt:i4>0</vt:i4>
      </vt:variant>
      <vt:variant>
        <vt:i4>5</vt:i4>
      </vt:variant>
      <vt:variant>
        <vt:lpwstr/>
      </vt:variant>
      <vt:variant>
        <vt:lpwstr>_Toc2946</vt:lpwstr>
      </vt:variant>
      <vt:variant>
        <vt:i4>1376307</vt:i4>
      </vt:variant>
      <vt:variant>
        <vt:i4>308</vt:i4>
      </vt:variant>
      <vt:variant>
        <vt:i4>0</vt:i4>
      </vt:variant>
      <vt:variant>
        <vt:i4>5</vt:i4>
      </vt:variant>
      <vt:variant>
        <vt:lpwstr/>
      </vt:variant>
      <vt:variant>
        <vt:lpwstr>_Toc17253</vt:lpwstr>
      </vt:variant>
      <vt:variant>
        <vt:i4>1310779</vt:i4>
      </vt:variant>
      <vt:variant>
        <vt:i4>302</vt:i4>
      </vt:variant>
      <vt:variant>
        <vt:i4>0</vt:i4>
      </vt:variant>
      <vt:variant>
        <vt:i4>5</vt:i4>
      </vt:variant>
      <vt:variant>
        <vt:lpwstr/>
      </vt:variant>
      <vt:variant>
        <vt:lpwstr>_Toc2794</vt:lpwstr>
      </vt:variant>
      <vt:variant>
        <vt:i4>1310769</vt:i4>
      </vt:variant>
      <vt:variant>
        <vt:i4>296</vt:i4>
      </vt:variant>
      <vt:variant>
        <vt:i4>0</vt:i4>
      </vt:variant>
      <vt:variant>
        <vt:i4>5</vt:i4>
      </vt:variant>
      <vt:variant>
        <vt:lpwstr/>
      </vt:variant>
      <vt:variant>
        <vt:lpwstr>_Toc8093</vt:lpwstr>
      </vt:variant>
      <vt:variant>
        <vt:i4>1507377</vt:i4>
      </vt:variant>
      <vt:variant>
        <vt:i4>287</vt:i4>
      </vt:variant>
      <vt:variant>
        <vt:i4>0</vt:i4>
      </vt:variant>
      <vt:variant>
        <vt:i4>5</vt:i4>
      </vt:variant>
      <vt:variant>
        <vt:lpwstr/>
      </vt:variant>
      <vt:variant>
        <vt:lpwstr>_Toc4050</vt:lpwstr>
      </vt:variant>
      <vt:variant>
        <vt:i4>1376310</vt:i4>
      </vt:variant>
      <vt:variant>
        <vt:i4>281</vt:i4>
      </vt:variant>
      <vt:variant>
        <vt:i4>0</vt:i4>
      </vt:variant>
      <vt:variant>
        <vt:i4>5</vt:i4>
      </vt:variant>
      <vt:variant>
        <vt:lpwstr/>
      </vt:variant>
      <vt:variant>
        <vt:lpwstr>_Toc30528</vt:lpwstr>
      </vt:variant>
      <vt:variant>
        <vt:i4>1048635</vt:i4>
      </vt:variant>
      <vt:variant>
        <vt:i4>275</vt:i4>
      </vt:variant>
      <vt:variant>
        <vt:i4>0</vt:i4>
      </vt:variant>
      <vt:variant>
        <vt:i4>5</vt:i4>
      </vt:variant>
      <vt:variant>
        <vt:lpwstr/>
      </vt:variant>
      <vt:variant>
        <vt:lpwstr>_Toc8235</vt:lpwstr>
      </vt:variant>
      <vt:variant>
        <vt:i4>1900599</vt:i4>
      </vt:variant>
      <vt:variant>
        <vt:i4>269</vt:i4>
      </vt:variant>
      <vt:variant>
        <vt:i4>0</vt:i4>
      </vt:variant>
      <vt:variant>
        <vt:i4>5</vt:i4>
      </vt:variant>
      <vt:variant>
        <vt:lpwstr/>
      </vt:variant>
      <vt:variant>
        <vt:lpwstr>_Toc28527</vt:lpwstr>
      </vt:variant>
      <vt:variant>
        <vt:i4>1048625</vt:i4>
      </vt:variant>
      <vt:variant>
        <vt:i4>263</vt:i4>
      </vt:variant>
      <vt:variant>
        <vt:i4>0</vt:i4>
      </vt:variant>
      <vt:variant>
        <vt:i4>5</vt:i4>
      </vt:variant>
      <vt:variant>
        <vt:lpwstr/>
      </vt:variant>
      <vt:variant>
        <vt:lpwstr>_Toc21360</vt:lpwstr>
      </vt:variant>
      <vt:variant>
        <vt:i4>1245243</vt:i4>
      </vt:variant>
      <vt:variant>
        <vt:i4>257</vt:i4>
      </vt:variant>
      <vt:variant>
        <vt:i4>0</vt:i4>
      </vt:variant>
      <vt:variant>
        <vt:i4>5</vt:i4>
      </vt:variant>
      <vt:variant>
        <vt:lpwstr/>
      </vt:variant>
      <vt:variant>
        <vt:lpwstr>_Toc8632</vt:lpwstr>
      </vt:variant>
      <vt:variant>
        <vt:i4>2031675</vt:i4>
      </vt:variant>
      <vt:variant>
        <vt:i4>251</vt:i4>
      </vt:variant>
      <vt:variant>
        <vt:i4>0</vt:i4>
      </vt:variant>
      <vt:variant>
        <vt:i4>5</vt:i4>
      </vt:variant>
      <vt:variant>
        <vt:lpwstr/>
      </vt:variant>
      <vt:variant>
        <vt:lpwstr>_Toc30886</vt:lpwstr>
      </vt:variant>
      <vt:variant>
        <vt:i4>1441840</vt:i4>
      </vt:variant>
      <vt:variant>
        <vt:i4>245</vt:i4>
      </vt:variant>
      <vt:variant>
        <vt:i4>0</vt:i4>
      </vt:variant>
      <vt:variant>
        <vt:i4>5</vt:i4>
      </vt:variant>
      <vt:variant>
        <vt:lpwstr/>
      </vt:variant>
      <vt:variant>
        <vt:lpwstr>_Toc6465</vt:lpwstr>
      </vt:variant>
      <vt:variant>
        <vt:i4>1310773</vt:i4>
      </vt:variant>
      <vt:variant>
        <vt:i4>239</vt:i4>
      </vt:variant>
      <vt:variant>
        <vt:i4>0</vt:i4>
      </vt:variant>
      <vt:variant>
        <vt:i4>5</vt:i4>
      </vt:variant>
      <vt:variant>
        <vt:lpwstr/>
      </vt:variant>
      <vt:variant>
        <vt:lpwstr>_Toc12410</vt:lpwstr>
      </vt:variant>
      <vt:variant>
        <vt:i4>1441850</vt:i4>
      </vt:variant>
      <vt:variant>
        <vt:i4>233</vt:i4>
      </vt:variant>
      <vt:variant>
        <vt:i4>0</vt:i4>
      </vt:variant>
      <vt:variant>
        <vt:i4>5</vt:i4>
      </vt:variant>
      <vt:variant>
        <vt:lpwstr/>
      </vt:variant>
      <vt:variant>
        <vt:lpwstr>_Toc9534</vt:lpwstr>
      </vt:variant>
      <vt:variant>
        <vt:i4>1900594</vt:i4>
      </vt:variant>
      <vt:variant>
        <vt:i4>227</vt:i4>
      </vt:variant>
      <vt:variant>
        <vt:i4>0</vt:i4>
      </vt:variant>
      <vt:variant>
        <vt:i4>5</vt:i4>
      </vt:variant>
      <vt:variant>
        <vt:lpwstr/>
      </vt:variant>
      <vt:variant>
        <vt:lpwstr>_Toc5872</vt:lpwstr>
      </vt:variant>
      <vt:variant>
        <vt:i4>1245236</vt:i4>
      </vt:variant>
      <vt:variant>
        <vt:i4>221</vt:i4>
      </vt:variant>
      <vt:variant>
        <vt:i4>0</vt:i4>
      </vt:variant>
      <vt:variant>
        <vt:i4>5</vt:i4>
      </vt:variant>
      <vt:variant>
        <vt:lpwstr/>
      </vt:variant>
      <vt:variant>
        <vt:lpwstr>_Toc6024</vt:lpwstr>
      </vt:variant>
      <vt:variant>
        <vt:i4>1179696</vt:i4>
      </vt:variant>
      <vt:variant>
        <vt:i4>215</vt:i4>
      </vt:variant>
      <vt:variant>
        <vt:i4>0</vt:i4>
      </vt:variant>
      <vt:variant>
        <vt:i4>5</vt:i4>
      </vt:variant>
      <vt:variant>
        <vt:lpwstr/>
      </vt:variant>
      <vt:variant>
        <vt:lpwstr>_Toc27224</vt:lpwstr>
      </vt:variant>
      <vt:variant>
        <vt:i4>1048629</vt:i4>
      </vt:variant>
      <vt:variant>
        <vt:i4>209</vt:i4>
      </vt:variant>
      <vt:variant>
        <vt:i4>0</vt:i4>
      </vt:variant>
      <vt:variant>
        <vt:i4>5</vt:i4>
      </vt:variant>
      <vt:variant>
        <vt:lpwstr/>
      </vt:variant>
      <vt:variant>
        <vt:lpwstr>_Toc5502</vt:lpwstr>
      </vt:variant>
      <vt:variant>
        <vt:i4>1769522</vt:i4>
      </vt:variant>
      <vt:variant>
        <vt:i4>203</vt:i4>
      </vt:variant>
      <vt:variant>
        <vt:i4>0</vt:i4>
      </vt:variant>
      <vt:variant>
        <vt:i4>5</vt:i4>
      </vt:variant>
      <vt:variant>
        <vt:lpwstr/>
      </vt:variant>
      <vt:variant>
        <vt:lpwstr>_Toc28040</vt:lpwstr>
      </vt:variant>
      <vt:variant>
        <vt:i4>1245237</vt:i4>
      </vt:variant>
      <vt:variant>
        <vt:i4>197</vt:i4>
      </vt:variant>
      <vt:variant>
        <vt:i4>0</vt:i4>
      </vt:variant>
      <vt:variant>
        <vt:i4>5</vt:i4>
      </vt:variant>
      <vt:variant>
        <vt:lpwstr/>
      </vt:variant>
      <vt:variant>
        <vt:lpwstr>_Toc1642</vt:lpwstr>
      </vt:variant>
      <vt:variant>
        <vt:i4>1769520</vt:i4>
      </vt:variant>
      <vt:variant>
        <vt:i4>191</vt:i4>
      </vt:variant>
      <vt:variant>
        <vt:i4>0</vt:i4>
      </vt:variant>
      <vt:variant>
        <vt:i4>5</vt:i4>
      </vt:variant>
      <vt:variant>
        <vt:lpwstr/>
      </vt:variant>
      <vt:variant>
        <vt:lpwstr>_Toc8589</vt:lpwstr>
      </vt:variant>
      <vt:variant>
        <vt:i4>1114169</vt:i4>
      </vt:variant>
      <vt:variant>
        <vt:i4>185</vt:i4>
      </vt:variant>
      <vt:variant>
        <vt:i4>0</vt:i4>
      </vt:variant>
      <vt:variant>
        <vt:i4>5</vt:i4>
      </vt:variant>
      <vt:variant>
        <vt:lpwstr/>
      </vt:variant>
      <vt:variant>
        <vt:lpwstr>_Toc13854</vt:lpwstr>
      </vt:variant>
      <vt:variant>
        <vt:i4>1507382</vt:i4>
      </vt:variant>
      <vt:variant>
        <vt:i4>179</vt:i4>
      </vt:variant>
      <vt:variant>
        <vt:i4>0</vt:i4>
      </vt:variant>
      <vt:variant>
        <vt:i4>5</vt:i4>
      </vt:variant>
      <vt:variant>
        <vt:lpwstr/>
      </vt:variant>
      <vt:variant>
        <vt:lpwstr>_Toc28489</vt:lpwstr>
      </vt:variant>
      <vt:variant>
        <vt:i4>1048626</vt:i4>
      </vt:variant>
      <vt:variant>
        <vt:i4>173</vt:i4>
      </vt:variant>
      <vt:variant>
        <vt:i4>0</vt:i4>
      </vt:variant>
      <vt:variant>
        <vt:i4>5</vt:i4>
      </vt:variant>
      <vt:variant>
        <vt:lpwstr/>
      </vt:variant>
      <vt:variant>
        <vt:lpwstr>_Toc17303</vt:lpwstr>
      </vt:variant>
      <vt:variant>
        <vt:i4>2162697</vt:i4>
      </vt:variant>
      <vt:variant>
        <vt:i4>167</vt:i4>
      </vt:variant>
      <vt:variant>
        <vt:i4>0</vt:i4>
      </vt:variant>
      <vt:variant>
        <vt:i4>5</vt:i4>
      </vt:variant>
      <vt:variant>
        <vt:lpwstr/>
      </vt:variant>
      <vt:variant>
        <vt:lpwstr>_Toc964</vt:lpwstr>
      </vt:variant>
      <vt:variant>
        <vt:i4>1048625</vt:i4>
      </vt:variant>
      <vt:variant>
        <vt:i4>161</vt:i4>
      </vt:variant>
      <vt:variant>
        <vt:i4>0</vt:i4>
      </vt:variant>
      <vt:variant>
        <vt:i4>5</vt:i4>
      </vt:variant>
      <vt:variant>
        <vt:lpwstr/>
      </vt:variant>
      <vt:variant>
        <vt:lpwstr>_Toc15029</vt:lpwstr>
      </vt:variant>
      <vt:variant>
        <vt:i4>1376309</vt:i4>
      </vt:variant>
      <vt:variant>
        <vt:i4>155</vt:i4>
      </vt:variant>
      <vt:variant>
        <vt:i4>0</vt:i4>
      </vt:variant>
      <vt:variant>
        <vt:i4>5</vt:i4>
      </vt:variant>
      <vt:variant>
        <vt:lpwstr/>
      </vt:variant>
      <vt:variant>
        <vt:lpwstr>_Toc2577</vt:lpwstr>
      </vt:variant>
      <vt:variant>
        <vt:i4>1507389</vt:i4>
      </vt:variant>
      <vt:variant>
        <vt:i4>149</vt:i4>
      </vt:variant>
      <vt:variant>
        <vt:i4>0</vt:i4>
      </vt:variant>
      <vt:variant>
        <vt:i4>5</vt:i4>
      </vt:variant>
      <vt:variant>
        <vt:lpwstr/>
      </vt:variant>
      <vt:variant>
        <vt:lpwstr>_Toc5484</vt:lpwstr>
      </vt:variant>
      <vt:variant>
        <vt:i4>1310781</vt:i4>
      </vt:variant>
      <vt:variant>
        <vt:i4>143</vt:i4>
      </vt:variant>
      <vt:variant>
        <vt:i4>0</vt:i4>
      </vt:variant>
      <vt:variant>
        <vt:i4>5</vt:i4>
      </vt:variant>
      <vt:variant>
        <vt:lpwstr/>
      </vt:variant>
      <vt:variant>
        <vt:lpwstr>_Toc9241</vt:lpwstr>
      </vt:variant>
      <vt:variant>
        <vt:i4>1114171</vt:i4>
      </vt:variant>
      <vt:variant>
        <vt:i4>137</vt:i4>
      </vt:variant>
      <vt:variant>
        <vt:i4>0</vt:i4>
      </vt:variant>
      <vt:variant>
        <vt:i4>5</vt:i4>
      </vt:variant>
      <vt:variant>
        <vt:lpwstr/>
      </vt:variant>
      <vt:variant>
        <vt:lpwstr>_Toc9224</vt:lpwstr>
      </vt:variant>
      <vt:variant>
        <vt:i4>1376314</vt:i4>
      </vt:variant>
      <vt:variant>
        <vt:i4>131</vt:i4>
      </vt:variant>
      <vt:variant>
        <vt:i4>0</vt:i4>
      </vt:variant>
      <vt:variant>
        <vt:i4>5</vt:i4>
      </vt:variant>
      <vt:variant>
        <vt:lpwstr/>
      </vt:variant>
      <vt:variant>
        <vt:lpwstr>_Toc21833</vt:lpwstr>
      </vt:variant>
      <vt:variant>
        <vt:i4>1179696</vt:i4>
      </vt:variant>
      <vt:variant>
        <vt:i4>125</vt:i4>
      </vt:variant>
      <vt:variant>
        <vt:i4>0</vt:i4>
      </vt:variant>
      <vt:variant>
        <vt:i4>5</vt:i4>
      </vt:variant>
      <vt:variant>
        <vt:lpwstr/>
      </vt:variant>
      <vt:variant>
        <vt:lpwstr>_Toc10150</vt:lpwstr>
      </vt:variant>
      <vt:variant>
        <vt:i4>1835057</vt:i4>
      </vt:variant>
      <vt:variant>
        <vt:i4>119</vt:i4>
      </vt:variant>
      <vt:variant>
        <vt:i4>0</vt:i4>
      </vt:variant>
      <vt:variant>
        <vt:i4>5</vt:i4>
      </vt:variant>
      <vt:variant>
        <vt:lpwstr/>
      </vt:variant>
      <vt:variant>
        <vt:lpwstr>_Toc4358</vt:lpwstr>
      </vt:variant>
      <vt:variant>
        <vt:i4>1441850</vt:i4>
      </vt:variant>
      <vt:variant>
        <vt:i4>113</vt:i4>
      </vt:variant>
      <vt:variant>
        <vt:i4>0</vt:i4>
      </vt:variant>
      <vt:variant>
        <vt:i4>5</vt:i4>
      </vt:variant>
      <vt:variant>
        <vt:lpwstr/>
      </vt:variant>
      <vt:variant>
        <vt:lpwstr>_Toc22833</vt:lpwstr>
      </vt:variant>
      <vt:variant>
        <vt:i4>1179705</vt:i4>
      </vt:variant>
      <vt:variant>
        <vt:i4>107</vt:i4>
      </vt:variant>
      <vt:variant>
        <vt:i4>0</vt:i4>
      </vt:variant>
      <vt:variant>
        <vt:i4>5</vt:i4>
      </vt:variant>
      <vt:variant>
        <vt:lpwstr/>
      </vt:variant>
      <vt:variant>
        <vt:lpwstr>_Toc12879</vt:lpwstr>
      </vt:variant>
      <vt:variant>
        <vt:i4>1310776</vt:i4>
      </vt:variant>
      <vt:variant>
        <vt:i4>101</vt:i4>
      </vt:variant>
      <vt:variant>
        <vt:i4>0</vt:i4>
      </vt:variant>
      <vt:variant>
        <vt:i4>5</vt:i4>
      </vt:variant>
      <vt:variant>
        <vt:lpwstr/>
      </vt:variant>
      <vt:variant>
        <vt:lpwstr>_Toc17941</vt:lpwstr>
      </vt:variant>
      <vt:variant>
        <vt:i4>1179702</vt:i4>
      </vt:variant>
      <vt:variant>
        <vt:i4>95</vt:i4>
      </vt:variant>
      <vt:variant>
        <vt:i4>0</vt:i4>
      </vt:variant>
      <vt:variant>
        <vt:i4>5</vt:i4>
      </vt:variant>
      <vt:variant>
        <vt:lpwstr/>
      </vt:variant>
      <vt:variant>
        <vt:lpwstr>_Toc6306</vt:lpwstr>
      </vt:variant>
      <vt:variant>
        <vt:i4>1179698</vt:i4>
      </vt:variant>
      <vt:variant>
        <vt:i4>89</vt:i4>
      </vt:variant>
      <vt:variant>
        <vt:i4>0</vt:i4>
      </vt:variant>
      <vt:variant>
        <vt:i4>5</vt:i4>
      </vt:variant>
      <vt:variant>
        <vt:lpwstr/>
      </vt:variant>
      <vt:variant>
        <vt:lpwstr>_Toc16337</vt:lpwstr>
      </vt:variant>
      <vt:variant>
        <vt:i4>1507376</vt:i4>
      </vt:variant>
      <vt:variant>
        <vt:i4>83</vt:i4>
      </vt:variant>
      <vt:variant>
        <vt:i4>0</vt:i4>
      </vt:variant>
      <vt:variant>
        <vt:i4>5</vt:i4>
      </vt:variant>
      <vt:variant>
        <vt:lpwstr/>
      </vt:variant>
      <vt:variant>
        <vt:lpwstr>_Toc21219</vt:lpwstr>
      </vt:variant>
      <vt:variant>
        <vt:i4>1507386</vt:i4>
      </vt:variant>
      <vt:variant>
        <vt:i4>77</vt:i4>
      </vt:variant>
      <vt:variant>
        <vt:i4>0</vt:i4>
      </vt:variant>
      <vt:variant>
        <vt:i4>5</vt:i4>
      </vt:variant>
      <vt:variant>
        <vt:lpwstr/>
      </vt:variant>
      <vt:variant>
        <vt:lpwstr>_Toc26864</vt:lpwstr>
      </vt:variant>
      <vt:variant>
        <vt:i4>1966135</vt:i4>
      </vt:variant>
      <vt:variant>
        <vt:i4>71</vt:i4>
      </vt:variant>
      <vt:variant>
        <vt:i4>0</vt:i4>
      </vt:variant>
      <vt:variant>
        <vt:i4>5</vt:i4>
      </vt:variant>
      <vt:variant>
        <vt:lpwstr/>
      </vt:variant>
      <vt:variant>
        <vt:lpwstr>_Toc18614</vt:lpwstr>
      </vt:variant>
      <vt:variant>
        <vt:i4>1048629</vt:i4>
      </vt:variant>
      <vt:variant>
        <vt:i4>65</vt:i4>
      </vt:variant>
      <vt:variant>
        <vt:i4>0</vt:i4>
      </vt:variant>
      <vt:variant>
        <vt:i4>5</vt:i4>
      </vt:variant>
      <vt:variant>
        <vt:lpwstr/>
      </vt:variant>
      <vt:variant>
        <vt:lpwstr>_Toc21768</vt:lpwstr>
      </vt:variant>
      <vt:variant>
        <vt:i4>1179699</vt:i4>
      </vt:variant>
      <vt:variant>
        <vt:i4>59</vt:i4>
      </vt:variant>
      <vt:variant>
        <vt:i4>0</vt:i4>
      </vt:variant>
      <vt:variant>
        <vt:i4>5</vt:i4>
      </vt:variant>
      <vt:variant>
        <vt:lpwstr/>
      </vt:variant>
      <vt:variant>
        <vt:lpwstr>_Toc13266</vt:lpwstr>
      </vt:variant>
      <vt:variant>
        <vt:i4>1966139</vt:i4>
      </vt:variant>
      <vt:variant>
        <vt:i4>53</vt:i4>
      </vt:variant>
      <vt:variant>
        <vt:i4>0</vt:i4>
      </vt:variant>
      <vt:variant>
        <vt:i4>5</vt:i4>
      </vt:variant>
      <vt:variant>
        <vt:lpwstr/>
      </vt:variant>
      <vt:variant>
        <vt:lpwstr>_Toc28911</vt:lpwstr>
      </vt:variant>
      <vt:variant>
        <vt:i4>1114167</vt:i4>
      </vt:variant>
      <vt:variant>
        <vt:i4>47</vt:i4>
      </vt:variant>
      <vt:variant>
        <vt:i4>0</vt:i4>
      </vt:variant>
      <vt:variant>
        <vt:i4>5</vt:i4>
      </vt:variant>
      <vt:variant>
        <vt:lpwstr/>
      </vt:variant>
      <vt:variant>
        <vt:lpwstr>_Toc27513</vt:lpwstr>
      </vt:variant>
      <vt:variant>
        <vt:i4>1900599</vt:i4>
      </vt:variant>
      <vt:variant>
        <vt:i4>41</vt:i4>
      </vt:variant>
      <vt:variant>
        <vt:i4>0</vt:i4>
      </vt:variant>
      <vt:variant>
        <vt:i4>5</vt:i4>
      </vt:variant>
      <vt:variant>
        <vt:lpwstr/>
      </vt:variant>
      <vt:variant>
        <vt:lpwstr>_Toc13695</vt:lpwstr>
      </vt:variant>
      <vt:variant>
        <vt:i4>1179696</vt:i4>
      </vt:variant>
      <vt:variant>
        <vt:i4>35</vt:i4>
      </vt:variant>
      <vt:variant>
        <vt:i4>0</vt:i4>
      </vt:variant>
      <vt:variant>
        <vt:i4>5</vt:i4>
      </vt:variant>
      <vt:variant>
        <vt:lpwstr/>
      </vt:variant>
      <vt:variant>
        <vt:lpwstr>_Toc2520</vt:lpwstr>
      </vt:variant>
      <vt:variant>
        <vt:i4>1114167</vt:i4>
      </vt:variant>
      <vt:variant>
        <vt:i4>29</vt:i4>
      </vt:variant>
      <vt:variant>
        <vt:i4>0</vt:i4>
      </vt:variant>
      <vt:variant>
        <vt:i4>5</vt:i4>
      </vt:variant>
      <vt:variant>
        <vt:lpwstr/>
      </vt:variant>
      <vt:variant>
        <vt:lpwstr>_Toc11678</vt:lpwstr>
      </vt:variant>
      <vt:variant>
        <vt:i4>1179697</vt:i4>
      </vt:variant>
      <vt:variant>
        <vt:i4>23</vt:i4>
      </vt:variant>
      <vt:variant>
        <vt:i4>0</vt:i4>
      </vt:variant>
      <vt:variant>
        <vt:i4>5</vt:i4>
      </vt:variant>
      <vt:variant>
        <vt:lpwstr/>
      </vt:variant>
      <vt:variant>
        <vt:lpwstr>_Toc3722</vt:lpwstr>
      </vt:variant>
      <vt:variant>
        <vt:i4>1048628</vt:i4>
      </vt:variant>
      <vt:variant>
        <vt:i4>17</vt:i4>
      </vt:variant>
      <vt:variant>
        <vt:i4>0</vt:i4>
      </vt:variant>
      <vt:variant>
        <vt:i4>5</vt:i4>
      </vt:variant>
      <vt:variant>
        <vt:lpwstr/>
      </vt:variant>
      <vt:variant>
        <vt:lpwstr>_Toc2364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番茄花园</dc:creator>
  <cp:keywords/>
  <dc:description/>
  <cp:lastModifiedBy>周 星</cp:lastModifiedBy>
  <cp:revision>165</cp:revision>
  <cp:lastPrinted>2013-03-18T05:08:00Z</cp:lastPrinted>
  <dcterms:created xsi:type="dcterms:W3CDTF">2018-11-05T03:15:00Z</dcterms:created>
  <dcterms:modified xsi:type="dcterms:W3CDTF">2018-12-05T15:17:00Z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2052-10.1.0.7224</vt:lpwstr>
  </property>
</Properties>
</file>