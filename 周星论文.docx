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25pt;height:15.6pt;mso-position-horizontal-relative:page;mso-position-vertical-relative:page" o:ole="">
            <v:imagedata r:id="rId11" o:title="" cropright="9830f"/>
          </v:shape>
          <o:OLEObject Type="Embed" ProgID="Equation.DSMT4" ShapeID="对象 1466" DrawAspect="Content" ObjectID="_1606078077"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25pt;height:15.6pt;mso-position-horizontal-relative:page;mso-position-vertical-relative:page" o:ole="">
            <v:imagedata r:id="rId13" o:title="" cropleft="6991f" cropright="6117f"/>
          </v:shape>
          <o:OLEObject Type="Embed" ProgID="Equation.DSMT4" ShapeID="对象 626" DrawAspect="Content" ObjectID="_1606078078"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25pt;height:15.6pt;mso-position-horizontal-relative:page;mso-position-vertical-relative:page" o:ole="">
            <v:imagedata r:id="rId15" o:title="" cropright="8691f"/>
          </v:shape>
          <o:OLEObject Type="Embed" ProgID="Equation.DSMT4" ShapeID="对象 1810" DrawAspect="Content" ObjectID="_1606078079"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25pt;height:15.6pt;mso-position-horizontal-relative:page;mso-position-vertical-relative:page" o:ole="">
            <v:imagedata r:id="rId17" o:title="" cropleft="4369f" cropright="7864f"/>
          </v:shape>
          <o:OLEObject Type="Embed" ProgID="Equation.DSMT4" ShapeID="对象 1006" DrawAspect="Content" ObjectID="_1606078080"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6078081"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DE57AF">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rsidR="00B239E0">
          <w:fldChar w:fldCharType="begin"/>
        </w:r>
        <w:r w:rsidR="00B239E0">
          <w:instrText xml:space="preserve"> PAGEREF _Toc2364 </w:instrText>
        </w:r>
        <w:r w:rsidR="00B239E0">
          <w:fldChar w:fldCharType="separate"/>
        </w:r>
        <w:r w:rsidR="00482280">
          <w:t>1</w:t>
        </w:r>
        <w:r w:rsidR="00B239E0">
          <w:fldChar w:fldCharType="end"/>
        </w:r>
      </w:hyperlink>
    </w:p>
    <w:p w:rsidR="00482280" w:rsidRDefault="00DE57AF">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DE57AF">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DE57AF">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DE57AF">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DE57AF">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DE57AF">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DE57AF">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DE57AF">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rsidR="00B239E0">
          <w:fldChar w:fldCharType="begin"/>
        </w:r>
        <w:r w:rsidR="00B239E0">
          <w:instrText xml:space="preserve"> PAGEREF _Toc21768 </w:instrText>
        </w:r>
        <w:r w:rsidR="00B239E0">
          <w:fldChar w:fldCharType="separate"/>
        </w:r>
        <w:r w:rsidR="00482280">
          <w:t>9</w:t>
        </w:r>
        <w:r w:rsidR="00B239E0">
          <w:fldChar w:fldCharType="end"/>
        </w:r>
      </w:hyperlink>
    </w:p>
    <w:p w:rsidR="00482280" w:rsidRDefault="00DE57AF">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DE57AF">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DE57AF">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DE57AF">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DE57AF">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DE57AF">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DE57AF">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DE57AF">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DE57AF">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DE57AF">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DE57AF">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DE57AF">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DE57AF">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rsidR="00B239E0">
          <w:fldChar w:fldCharType="begin"/>
        </w:r>
        <w:r w:rsidR="00B239E0">
          <w:instrText xml:space="preserve"> PAGEREF _Toc9241 </w:instrText>
        </w:r>
        <w:r w:rsidR="00B239E0">
          <w:fldChar w:fldCharType="separate"/>
        </w:r>
        <w:r w:rsidR="00482280">
          <w:t>26</w:t>
        </w:r>
        <w:r w:rsidR="00B239E0">
          <w:fldChar w:fldCharType="end"/>
        </w:r>
      </w:hyperlink>
    </w:p>
    <w:p w:rsidR="00482280" w:rsidRDefault="00DE57AF">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DE57AF">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DE57AF">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DE57AF">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DE57AF">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DE57AF">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DE57AF">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DE57AF">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DE57AF">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DE57AF">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DE57AF">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DE57AF">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DE57AF">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DE57AF">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rsidR="00B239E0">
          <w:fldChar w:fldCharType="begin"/>
        </w:r>
        <w:r w:rsidR="00B239E0">
          <w:instrText xml:space="preserve"> PAGEREF _Toc5872 </w:instrText>
        </w:r>
        <w:r w:rsidR="00B239E0">
          <w:fldChar w:fldCharType="separate"/>
        </w:r>
        <w:r w:rsidR="00482280">
          <w:t>43</w:t>
        </w:r>
        <w:r w:rsidR="00B239E0">
          <w:fldChar w:fldCharType="end"/>
        </w:r>
      </w:hyperlink>
    </w:p>
    <w:p w:rsidR="00482280" w:rsidRDefault="00DE57AF">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DE57AF">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DE57AF">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DE57AF">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DE57AF">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DE57AF">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DE57AF">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DE57AF">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DE57AF">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DE57AF">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rsidR="00B239E0">
          <w:fldChar w:fldCharType="begin"/>
        </w:r>
        <w:r w:rsidR="00B239E0">
          <w:instrText xml:space="preserve"> PAGEREF _Toc4050 </w:instrText>
        </w:r>
        <w:r w:rsidR="00B239E0">
          <w:fldChar w:fldCharType="separate"/>
        </w:r>
        <w:r w:rsidR="00482280">
          <w:t>59</w:t>
        </w:r>
        <w:r w:rsidR="00B239E0">
          <w:fldChar w:fldCharType="end"/>
        </w:r>
      </w:hyperlink>
    </w:p>
    <w:p w:rsidR="00482280" w:rsidRDefault="00DE57AF">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DE57AF">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DE57AF">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DE57AF">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DE57AF">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DE57AF">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DE57AF">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DE57AF">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DE57AF">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rsidR="00B239E0">
          <w:fldChar w:fldCharType="begin"/>
        </w:r>
        <w:r w:rsidR="00B239E0">
          <w:instrText xml:space="preserve"> PAGEREF _Toc8254 </w:instrText>
        </w:r>
        <w:r w:rsidR="00B239E0">
          <w:fldChar w:fldCharType="separate"/>
        </w:r>
        <w:r w:rsidR="00482280">
          <w:t>74</w:t>
        </w:r>
        <w:r w:rsidR="00B239E0">
          <w:fldChar w:fldCharType="end"/>
        </w:r>
      </w:hyperlink>
    </w:p>
    <w:p w:rsidR="00482280" w:rsidRDefault="00DE57AF">
      <w:pPr>
        <w:pStyle w:val="11"/>
        <w:tabs>
          <w:tab w:val="clear" w:pos="8890"/>
          <w:tab w:val="right" w:leader="dot" w:pos="9070"/>
        </w:tabs>
      </w:pPr>
      <w:hyperlink w:anchor="_Toc13461" w:history="1">
        <w:r w:rsidR="00482280">
          <w:rPr>
            <w:szCs w:val="36"/>
          </w:rPr>
          <w:t>参考文献</w:t>
        </w:r>
        <w:r w:rsidR="00482280">
          <w:tab/>
        </w:r>
        <w:r w:rsidR="00B239E0">
          <w:fldChar w:fldCharType="begin"/>
        </w:r>
        <w:r w:rsidR="00B239E0">
          <w:instrText xml:space="preserve"> PAGEREF _Toc13461 </w:instrText>
        </w:r>
        <w:r w:rsidR="00B239E0">
          <w:fldChar w:fldCharType="separate"/>
        </w:r>
        <w:r w:rsidR="00482280">
          <w:t>77</w:t>
        </w:r>
        <w:r w:rsidR="00B239E0">
          <w:fldChar w:fldCharType="end"/>
        </w:r>
      </w:hyperlink>
    </w:p>
    <w:p w:rsidR="00482280" w:rsidRDefault="00DE57AF">
      <w:pPr>
        <w:pStyle w:val="11"/>
        <w:tabs>
          <w:tab w:val="clear" w:pos="8890"/>
          <w:tab w:val="right" w:leader="dot" w:pos="9070"/>
        </w:tabs>
      </w:pPr>
      <w:hyperlink w:anchor="_Toc23614" w:history="1">
        <w:r w:rsidR="00482280">
          <w:rPr>
            <w:szCs w:val="36"/>
          </w:rPr>
          <w:t>攻读硕士学位期间发表的论文和取得的科研成果</w:t>
        </w:r>
        <w:r w:rsidR="00482280">
          <w:tab/>
        </w:r>
        <w:r w:rsidR="00B239E0">
          <w:fldChar w:fldCharType="begin"/>
        </w:r>
        <w:r w:rsidR="00B239E0">
          <w:instrText xml:space="preserve"> PAGEREF _Toc23614 </w:instrText>
        </w:r>
        <w:r w:rsidR="00B239E0">
          <w:fldChar w:fldCharType="separate"/>
        </w:r>
        <w:r w:rsidR="00482280">
          <w:t>85</w:t>
        </w:r>
        <w:r w:rsidR="00B239E0">
          <w:fldChar w:fldCharType="end"/>
        </w:r>
      </w:hyperlink>
    </w:p>
    <w:p w:rsidR="00482280" w:rsidRDefault="00DE57AF">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25pt;height:16.3pt;mso-position-horizontal-relative:page;mso-position-vertical-relative:page" o:ole="">
            <v:imagedata r:id="rId13" o:title="" cropleft="6991f" cropright="6117f"/>
          </v:shape>
          <o:OLEObject Type="Embed" ProgID="Equation.DSMT4" ShapeID="对象 751" DrawAspect="Content" ObjectID="_1606078082"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1pt;height:33.3pt" o:ole="">
            <v:imagedata r:id="rId37" o:title=""/>
          </v:shape>
          <o:OLEObject Type="Embed" ProgID="Equation.DSMT4" ShapeID="_x0000_i1031" DrawAspect="Content" ObjectID="_1606078083"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35pt;height:33.95pt" o:ole="">
            <v:imagedata r:id="rId39" o:title=""/>
          </v:shape>
          <o:OLEObject Type="Embed" ProgID="Equation.DSMT4" ShapeID="_x0000_i1032" DrawAspect="Content" ObjectID="_1606078084"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5pt;height:15.6pt" o:ole="">
            <v:imagedata r:id="rId41" o:title=""/>
          </v:shape>
          <o:OLEObject Type="Embed" ProgID="Equation.DSMT4" ShapeID="_x0000_i1033" DrawAspect="Content" ObjectID="_1606078085" r:id="rId42"/>
        </w:object>
      </w:r>
      <w:r>
        <w:rPr>
          <w:sz w:val="24"/>
          <w:szCs w:val="24"/>
        </w:rPr>
        <w:t>不影响判别效果且各类别的先验信息</w:t>
      </w:r>
      <w:r w:rsidRPr="007A14B6">
        <w:rPr>
          <w:position w:val="-12"/>
          <w:sz w:val="24"/>
        </w:rPr>
        <w:object w:dxaOrig="620" w:dyaOrig="360">
          <v:shape id="_x0000_i1034" type="#_x0000_t75" style="width:30.55pt;height:18.35pt" o:ole="">
            <v:imagedata r:id="rId43" o:title=""/>
          </v:shape>
          <o:OLEObject Type="Embed" ProgID="Equation.DSMT4" ShapeID="_x0000_i1034" DrawAspect="Content" ObjectID="_1606078086"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45pt;height:18.35pt" o:ole="">
            <v:imagedata r:id="rId45" o:title=""/>
          </v:shape>
          <o:OLEObject Type="Embed" ProgID="Equation.DSMT4" ShapeID="_x0000_i1035" DrawAspect="Content" ObjectID="_1606078087"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3.75pt" o:ole="">
            <v:imagedata r:id="rId47" o:title=""/>
          </v:shape>
          <o:OLEObject Type="Embed" ProgID="Equation.DSMT4" ShapeID="_x0000_i1036" DrawAspect="Content" ObjectID="_1606078088" r:id="rId48"/>
        </w:object>
      </w:r>
      <w:r w:rsidRPr="00024625">
        <w:rPr>
          <w:position w:val="-6"/>
          <w:sz w:val="24"/>
          <w:szCs w:val="24"/>
        </w:rPr>
        <w:t>，</w:t>
      </w:r>
      <w:r w:rsidRPr="00024625">
        <w:rPr>
          <w:position w:val="-10"/>
          <w:sz w:val="24"/>
          <w:szCs w:val="24"/>
        </w:rPr>
        <w:object w:dxaOrig="1060" w:dyaOrig="320">
          <v:shape id="_x0000_i1037" type="#_x0000_t75" style="width:53pt;height:15.6pt" o:ole="">
            <v:imagedata r:id="rId49" o:title=""/>
          </v:shape>
          <o:OLEObject Type="Embed" ProgID="Equation.DSMT4" ShapeID="_x0000_i1037" DrawAspect="Content" ObjectID="_1606078089"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05pt;height:30.55pt" o:ole="">
            <v:imagedata r:id="rId51" o:title=""/>
          </v:shape>
          <o:OLEObject Type="Embed" ProgID="Equation.DSMT4" ShapeID="_x0000_i1038" DrawAspect="Content" ObjectID="_1606078090"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6078091"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35pt" o:ole="">
            <v:imagedata r:id="rId55" o:title=""/>
          </v:shape>
          <o:OLEObject Type="Embed" ProgID="Equation.DSMT4" ShapeID="_x0000_i1040" DrawAspect="Content" ObjectID="_1606078092"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4.95pt;height:18.35pt" o:ole="">
            <v:imagedata r:id="rId57" o:title=""/>
          </v:shape>
          <o:OLEObject Type="Embed" ProgID="Equation.DSMT4" ShapeID="_x0000_i1041" DrawAspect="Content" ObjectID="_1606078093"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6078094" r:id="rId60"/>
        </w:object>
      </w:r>
      <w:r w:rsidRPr="007A14B6">
        <w:rPr>
          <w:rFonts w:hint="eastAsia"/>
          <w:sz w:val="24"/>
        </w:rPr>
        <w:t>且</w:t>
      </w:r>
      <w:r w:rsidRPr="00024625">
        <w:rPr>
          <w:position w:val="-10"/>
          <w:sz w:val="24"/>
          <w:szCs w:val="24"/>
        </w:rPr>
        <w:object w:dxaOrig="499" w:dyaOrig="300">
          <v:shape id="_x0000_i1043" type="#_x0000_t75" style="width:24.45pt;height:14.95pt" o:ole="">
            <v:imagedata r:id="rId61" o:title=""/>
          </v:shape>
          <o:OLEObject Type="Embed" ProgID="Equation.DSMT4" ShapeID="_x0000_i1043" DrawAspect="Content" ObjectID="_1606078095"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8pt;height:19pt" o:ole="">
            <v:imagedata r:id="rId63" o:title=""/>
          </v:shape>
          <o:OLEObject Type="Embed" ProgID="Equation.DSMT4" ShapeID="_x0000_i1044" DrawAspect="Content" ObjectID="_1606078096"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6078097"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5pt;height:29.9pt" o:ole="">
            <v:imagedata r:id="rId66" o:title=""/>
          </v:shape>
          <o:OLEObject Type="Embed" ProgID="Equation.DSMT4" ShapeID="_x0000_i1046" DrawAspect="Content" ObjectID="_1606078098"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55pt;height:18.35pt" o:ole="">
            <v:imagedata r:id="rId68" o:title=""/>
          </v:shape>
          <o:OLEObject Type="Embed" ProgID="Equation.DSMT4" ShapeID="_x0000_i1047" DrawAspect="Content" ObjectID="_1606078099"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pt" o:ole="">
            <v:imagedata r:id="rId70" o:title=""/>
          </v:shape>
          <o:OLEObject Type="Embed" ProgID="Equation.DSMT4" ShapeID="_x0000_i1048" DrawAspect="Content" ObjectID="_1606078100"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9pt;height:18.35pt" o:ole="">
            <v:imagedata r:id="rId72" o:title=""/>
          </v:shape>
          <o:OLEObject Type="Embed" ProgID="Equation.DSMT4" ShapeID="_x0000_i1049" DrawAspect="Content" ObjectID="_1606078101" r:id="rId73"/>
        </w:object>
      </w:r>
      <w:r>
        <w:t>是簇</w:t>
      </w:r>
      <w:r>
        <w:object w:dxaOrig="260" w:dyaOrig="360">
          <v:shape id="_x0000_i1050" type="#_x0000_t75" style="width:12.9pt;height:18.35pt" o:ole="">
            <v:imagedata r:id="rId74" o:title=""/>
          </v:shape>
          <o:OLEObject Type="Embed" ProgID="Equation.DSMT4" ShapeID="_x0000_i1050" DrawAspect="Content" ObjectID="_1606078102"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25pt;height:12.9pt" o:ole="">
            <v:imagedata r:id="rId76" o:title=""/>
          </v:shape>
          <o:OLEObject Type="Embed" ProgID="Equation.DSMT4" ShapeID="_x0000_i1051" DrawAspect="Content" ObjectID="_1606078103"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35pt" o:ole="">
            <v:imagedata r:id="rId78" o:title=""/>
          </v:shape>
          <o:OLEObject Type="Embed" ProgID="Equation.DSMT4" ShapeID="_x0000_i1052" DrawAspect="Content" ObjectID="_1606078104"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35pt" o:ole="">
            <v:imagedata r:id="rId80" o:title=""/>
          </v:shape>
          <o:OLEObject Type="Embed" ProgID="Equation.DSMT4" ShapeID="_x0000_i1053" DrawAspect="Content" ObjectID="_1606078105"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25pt;height:12.9pt" o:ole="">
            <v:imagedata r:id="rId82" o:title=""/>
          </v:shape>
          <o:OLEObject Type="Embed" ProgID="Equation.DSMT4" ShapeID="_x0000_i1054" DrawAspect="Content" ObjectID="_1606078106"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35pt" o:ole="">
            <v:imagedata r:id="rId84" o:title=""/>
          </v:shape>
          <o:OLEObject Type="Embed" ProgID="Equation.DSMT4" ShapeID="_x0000_i1055" DrawAspect="Content" ObjectID="_1606078107"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15pt;height:18.35pt" o:ole="">
            <v:imagedata r:id="rId86" o:title=""/>
          </v:shape>
          <o:OLEObject Type="Embed" ProgID="Equation.DSMT4" ShapeID="_x0000_i1056" DrawAspect="Content" ObjectID="_1606078108"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4pt;height:73.35pt" o:ole="">
            <v:imagedata r:id="rId88" o:title=""/>
          </v:shape>
          <o:OLEObject Type="Embed" ProgID="Equation.DSMT4" ShapeID="_x0000_i1057" DrawAspect="Content" ObjectID="_1606078109"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pt" o:ole="">
            <v:imagedata r:id="rId90" o:title=""/>
          </v:shape>
          <o:OLEObject Type="Embed" ProgID="Equation.DSMT4" ShapeID="_x0000_i1058" DrawAspect="Content" ObjectID="_1606078110"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35pt" o:ole="">
            <v:imagedata r:id="rId92" o:title=""/>
          </v:shape>
          <o:OLEObject Type="Embed" ProgID="Equation.DSMT4" ShapeID="_x0000_i1059" DrawAspect="Content" ObjectID="_1606078111" r:id="rId93"/>
        </w:object>
      </w:r>
      <w:r w:rsidRPr="003245A4">
        <w:rPr>
          <w:sz w:val="24"/>
          <w:szCs w:val="24"/>
        </w:rPr>
        <w:t>中移动到聚类</w:t>
      </w:r>
      <w:r w:rsidR="00470DBA" w:rsidRPr="007A14B6">
        <w:rPr>
          <w:position w:val="-14"/>
        </w:rPr>
        <w:object w:dxaOrig="320" w:dyaOrig="380">
          <v:shape id="_x0000_i1060" type="#_x0000_t75" style="width:17pt;height:19pt" o:ole="">
            <v:imagedata r:id="rId94" o:title=""/>
          </v:shape>
          <o:OLEObject Type="Embed" ProgID="Equation.DSMT4" ShapeID="_x0000_i1060" DrawAspect="Content" ObjectID="_1606078112"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4.95pt;height:18.35pt" o:ole="">
            <v:imagedata r:id="rId96" o:title=""/>
          </v:shape>
          <o:OLEObject Type="Embed" ProgID="Equation.DSMT4" ShapeID="_x0000_i1061" DrawAspect="Content" ObjectID="_1606078113"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35pt;height:18.35pt" o:ole="">
            <v:imagedata r:id="rId98" o:title=""/>
          </v:shape>
          <o:OLEObject Type="Embed" ProgID="Equation.DSMT4" ShapeID="_x0000_i1062" DrawAspect="Content" ObjectID="_1606078114" r:id="rId99"/>
        </w:object>
      </w:r>
      <w:r w:rsidR="00365605" w:rsidRPr="007A14B6">
        <w:rPr>
          <w:sz w:val="24"/>
        </w:rPr>
        <w:t>表示有标签样本集，其中</w:t>
      </w:r>
      <w:r w:rsidR="00566385" w:rsidRPr="007A14B6">
        <w:rPr>
          <w:position w:val="-12"/>
          <w:sz w:val="24"/>
        </w:rPr>
        <w:object w:dxaOrig="760" w:dyaOrig="380">
          <v:shape id="_x0000_i1063" type="#_x0000_t75" style="width:37.35pt;height:19pt" o:ole="">
            <v:imagedata r:id="rId100" o:title=""/>
          </v:shape>
          <o:OLEObject Type="Embed" ProgID="Equation.DSMT4" ShapeID="_x0000_i1063" DrawAspect="Content" ObjectID="_1606078115" r:id="rId101"/>
        </w:object>
      </w:r>
      <w:r w:rsidR="00365605" w:rsidRPr="007A14B6">
        <w:rPr>
          <w:sz w:val="24"/>
        </w:rPr>
        <w:t>表示特征向量，</w:t>
      </w:r>
      <w:r w:rsidR="00566385" w:rsidRPr="007A14B6">
        <w:rPr>
          <w:position w:val="-12"/>
          <w:sz w:val="24"/>
        </w:rPr>
        <w:object w:dxaOrig="240" w:dyaOrig="360">
          <v:shape id="_x0000_i1064" type="#_x0000_t75" style="width:12.25pt;height:18.35pt" o:ole="">
            <v:imagedata r:id="rId102" o:title=""/>
          </v:shape>
          <o:OLEObject Type="Embed" ProgID="Equation.DSMT4" ShapeID="_x0000_i1064" DrawAspect="Content" ObjectID="_1606078116"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25pt;height:18.35pt" o:ole="">
            <v:imagedata r:id="rId102" o:title=""/>
          </v:shape>
          <o:OLEObject Type="Embed" ProgID="Equation.DSMT4" ShapeID="_x0000_i1065" DrawAspect="Content" ObjectID="_1606078117" r:id="rId104"/>
        </w:object>
      </w:r>
      <w:r w:rsidR="00566385">
        <w:rPr>
          <w:sz w:val="24"/>
        </w:rPr>
        <w:t>可以表示为</w:t>
      </w:r>
      <w:r w:rsidR="00566385" w:rsidRPr="007A14B6">
        <w:rPr>
          <w:position w:val="-12"/>
          <w:sz w:val="24"/>
        </w:rPr>
        <w:object w:dxaOrig="1719" w:dyaOrig="380">
          <v:shape id="_x0000_i1066" type="#_x0000_t75" style="width:85.6pt;height:19pt" o:ole="">
            <v:imagedata r:id="rId105" o:title=""/>
          </v:shape>
          <o:OLEObject Type="Embed" ProgID="Equation.DSMT4" ShapeID="_x0000_i1066" DrawAspect="Content" ObjectID="_1606078118"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25pt;height:18.35pt" o:ole="">
            <v:imagedata r:id="rId107" o:title=""/>
          </v:shape>
          <o:OLEObject Type="Embed" ProgID="Equation.DSMT4" ShapeID="_x0000_i1067" DrawAspect="Content" ObjectID="_1606078119"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7pt;height:19pt" o:ole="">
            <v:imagedata r:id="rId109" o:title=""/>
          </v:shape>
          <o:OLEObject Type="Embed" ProgID="Equation.DSMT4" ShapeID="_x0000_i1068" DrawAspect="Content" ObjectID="_1606078120"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pt;height:23.1pt" o:ole="">
            <v:imagedata r:id="rId111" o:title=""/>
          </v:shape>
          <o:OLEObject Type="Embed" ProgID="Equation.DSMT4" ShapeID="_x0000_i1069" DrawAspect="Content" ObjectID="_1606078121"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3pt" o:ole="">
            <v:imagedata r:id="rId113" o:title=""/>
          </v:shape>
          <o:OLEObject Type="Embed" ProgID="Equation.DSMT4" ShapeID="_x0000_i1070" DrawAspect="Content" ObjectID="_1606078122" r:id="rId114"/>
        </w:object>
      </w:r>
      <w:r w:rsidR="00B41274" w:rsidRPr="007A14B6">
        <w:rPr>
          <w:sz w:val="24"/>
        </w:rPr>
        <w:t>，</w:t>
      </w:r>
      <w:r w:rsidR="00B41274" w:rsidRPr="007A14B6">
        <w:rPr>
          <w:position w:val="-6"/>
          <w:sz w:val="24"/>
        </w:rPr>
        <w:object w:dxaOrig="940" w:dyaOrig="320">
          <v:shape id="_x0000_i1071" type="#_x0000_t75" style="width:47.55pt;height:16.3pt" o:ole="">
            <v:imagedata r:id="rId115" o:title=""/>
          </v:shape>
          <o:OLEObject Type="Embed" ProgID="Equation.DSMT4" ShapeID="_x0000_i1071" DrawAspect="Content" ObjectID="_1606078123"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1pt;height:16.3pt" o:ole="">
            <v:imagedata r:id="rId117" o:title=""/>
          </v:shape>
          <o:OLEObject Type="Embed" ProgID="Equation.DSMT4" ShapeID="_x0000_i1072" DrawAspect="Content" ObjectID="_1606078124" r:id="rId118"/>
        </w:object>
      </w:r>
      <w:r w:rsidRPr="007A14B6">
        <w:rPr>
          <w:sz w:val="24"/>
        </w:rPr>
        <w:t>。这里只需考虑</w:t>
      </w:r>
      <w:r w:rsidR="00B41274" w:rsidRPr="00B41274">
        <w:rPr>
          <w:position w:val="-10"/>
          <w:sz w:val="24"/>
        </w:rPr>
        <w:object w:dxaOrig="820" w:dyaOrig="320">
          <v:shape id="_x0000_i1073" type="#_x0000_t75" style="width:41.45pt;height:16.3pt" o:ole="">
            <v:imagedata r:id="rId119" o:title=""/>
          </v:shape>
          <o:OLEObject Type="Embed" ProgID="Equation.DSMT4" ShapeID="_x0000_i1073" DrawAspect="Content" ObjectID="_1606078125" r:id="rId120"/>
        </w:object>
      </w:r>
      <w:r w:rsidRPr="007A14B6">
        <w:rPr>
          <w:sz w:val="24"/>
        </w:rPr>
        <w:t>维向量</w:t>
      </w:r>
      <w:r w:rsidR="00B41274" w:rsidRPr="007A14B6">
        <w:rPr>
          <w:position w:val="-10"/>
          <w:sz w:val="24"/>
        </w:rPr>
        <w:object w:dxaOrig="2400" w:dyaOrig="360">
          <v:shape id="_x0000_i1074" type="#_x0000_t75" style="width:120.25pt;height:18.35pt" o:ole="">
            <v:imagedata r:id="rId121" o:title=""/>
          </v:shape>
          <o:OLEObject Type="Embed" ProgID="Equation.DSMT4" ShapeID="_x0000_i1074" DrawAspect="Content" ObjectID="_1606078126"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25pt;height:11.55pt" o:ole="">
            <v:imagedata r:id="rId123" o:title=""/>
          </v:shape>
          <o:OLEObject Type="Embed" ProgID="Equation.DSMT4" ShapeID="_x0000_i1075" DrawAspect="Content" ObjectID="_1606078127" r:id="rId124"/>
        </w:object>
      </w:r>
      <w:r w:rsidRPr="007A14B6">
        <w:rPr>
          <w:sz w:val="24"/>
        </w:rPr>
        <w:t>进行估计</w:t>
      </w:r>
      <w:r w:rsidR="00B41274" w:rsidRPr="00B41274">
        <w:rPr>
          <w:position w:val="-14"/>
          <w:sz w:val="24"/>
        </w:rPr>
        <w:object w:dxaOrig="1640" w:dyaOrig="400">
          <v:shape id="_x0000_i1076" type="#_x0000_t75" style="width:82.2pt;height:19.7pt" o:ole="">
            <v:imagedata r:id="rId125" o:title=""/>
          </v:shape>
          <o:OLEObject Type="Embed" ProgID="Equation.DSMT4" ShapeID="_x0000_i1076" DrawAspect="Content" ObjectID="_1606078128"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5pt;height:29.2pt" o:ole="">
            <v:imagedata r:id="rId127" o:title=""/>
          </v:shape>
          <o:OLEObject Type="Embed" ProgID="Equation.DSMT4" ShapeID="_x0000_i1077" DrawAspect="Content" ObjectID="_1606078129"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5pt;height:16.3pt" o:ole="">
            <v:imagedata r:id="rId129" o:title=""/>
          </v:shape>
          <o:OLEObject Type="Embed" ProgID="Equation.DSMT4" ShapeID="_x0000_i1078" DrawAspect="Content" ObjectID="_1606078130"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pt;height:19.7pt" o:ole="">
            <v:imagedata r:id="rId131" o:title=""/>
          </v:shape>
          <o:OLEObject Type="Embed" ProgID="Equation.DSMT4" ShapeID="_x0000_i1079" DrawAspect="Content" ObjectID="_1606078131"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3pt" o:ole="">
            <v:imagedata r:id="rId133" o:title=""/>
          </v:shape>
          <o:OLEObject Type="Embed" ProgID="Equation.DSMT4" ShapeID="_x0000_i1080" DrawAspect="Content" ObjectID="_1606078132"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5pt;height:18.35pt" o:ole="">
            <v:imagedata r:id="rId135" o:title=""/>
          </v:shape>
          <o:OLEObject Type="Embed" ProgID="Equation.DSMT4" ShapeID="_x0000_i1081" DrawAspect="Content" ObjectID="_1606078133"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45pt;height:18.35pt" o:ole="">
            <v:imagedata r:id="rId131" o:title=""/>
          </v:shape>
          <o:OLEObject Type="Embed" ProgID="Equation.DSMT4" ShapeID="_x0000_i1082" DrawAspect="Content" ObjectID="_1606078134" r:id="rId137"/>
        </w:object>
      </w:r>
      <w:r w:rsidRPr="007A14B6">
        <w:rPr>
          <w:rFonts w:hint="eastAsia"/>
          <w:sz w:val="24"/>
        </w:rPr>
        <w:t>进行求解，其中</w:t>
      </w:r>
      <w:r w:rsidR="001901C4" w:rsidRPr="007A14B6">
        <w:rPr>
          <w:position w:val="-10"/>
          <w:sz w:val="24"/>
        </w:rPr>
        <w:object w:dxaOrig="520" w:dyaOrig="320">
          <v:shape id="_x0000_i1083" type="#_x0000_t75" style="width:25.8pt;height:16.3pt" o:ole="">
            <v:imagedata r:id="rId133" o:title=""/>
          </v:shape>
          <o:OLEObject Type="Embed" ProgID="Equation.DSMT4" ShapeID="_x0000_i1083" DrawAspect="Content" ObjectID="_1606078135"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35pt;height:34.65pt" o:ole="">
            <v:imagedata r:id="rId139" o:title=""/>
          </v:shape>
          <o:OLEObject Type="Embed" ProgID="Equation.DSMT4" ShapeID="_x0000_i1084" DrawAspect="Content" ObjectID="_1606078136"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pt;height:19.7pt" o:ole="">
            <v:imagedata r:id="rId141" o:title=""/>
          </v:shape>
          <o:OLEObject Type="Embed" ProgID="Equation.DSMT4" ShapeID="_x0000_i1085" DrawAspect="Content" ObjectID="_1606078137"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5pt;height:16.3pt" o:ole="">
            <v:imagedata r:id="rId143" o:title=""/>
          </v:shape>
          <o:OLEObject Type="Embed" ProgID="Equation.DSMT4" ShapeID="_x0000_i1086" DrawAspect="Content" ObjectID="_1606078138"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25pt;height:11.55pt" o:ole="">
            <v:imagedata r:id="rId145" o:title=""/>
          </v:shape>
          <o:OLEObject Type="Embed" ProgID="Equation.DSMT4" ShapeID="_x0000_i1087" DrawAspect="Content" ObjectID="_1606078139"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3pt" o:ole="">
            <v:imagedata r:id="rId133" o:title=""/>
          </v:shape>
          <o:OLEObject Type="Embed" ProgID="Equation.DSMT4" ShapeID="_x0000_i1088" DrawAspect="Content" ObjectID="_1606078140"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5pt;height:16.3pt" o:ole="">
            <v:imagedata r:id="rId143" o:title=""/>
          </v:shape>
          <o:OLEObject Type="Embed" ProgID="Equation.DSMT4" ShapeID="_x0000_i1089" DrawAspect="Content" ObjectID="_1606078141"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pt;height:18.35pt" o:ole="">
            <v:imagedata r:id="rId149" o:title=""/>
          </v:shape>
          <o:OLEObject Type="Embed" ProgID="Equation.DSMT4" ShapeID="_x0000_i1090" DrawAspect="Content" ObjectID="_1606078142"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25pt;height:11.55pt" o:ole="">
            <v:imagedata r:id="rId145" o:title=""/>
          </v:shape>
          <o:OLEObject Type="Embed" ProgID="Equation.DSMT4" ShapeID="_x0000_i1091" DrawAspect="Content" ObjectID="_1606078143"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85pt;height:13.6pt" o:ole="">
            <v:imagedata r:id="rId152" o:title=""/>
          </v:shape>
          <o:OLEObject Type="Embed" ProgID="Equation.DSMT4" ShapeID="_x0000_i1092" DrawAspect="Content" ObjectID="_1606078144"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85pt;height:44.85pt" o:ole="">
            <v:imagedata r:id="rId155" o:title=""/>
          </v:shape>
          <o:OLEObject Type="Embed" ProgID="Equation.DSMT4" ShapeID="_x0000_i1093" DrawAspect="Content" ObjectID="_1606078145"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4.95pt;height:18.35pt" o:ole="">
            <v:imagedata r:id="rId157" o:title=""/>
          </v:shape>
          <o:OLEObject Type="Embed" ProgID="Equation.DSMT4" ShapeID="_x0000_i1094" DrawAspect="Content" ObjectID="_1606078146"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9pt;height:44.85pt" o:ole="">
            <v:imagedata r:id="rId159" o:title=""/>
          </v:shape>
          <o:OLEObject Type="Embed" ProgID="Equation.DSMT4" ShapeID="_x0000_i1095" DrawAspect="Content" ObjectID="_1606078147"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85pt;height:41.45pt" o:ole="">
            <v:imagedata r:id="rId161" o:title=""/>
          </v:shape>
          <o:OLEObject Type="Embed" ProgID="Equation.DSMT4" ShapeID="_x0000_i1096" DrawAspect="Content" ObjectID="_1606078148"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pt;height:42.8pt" o:ole="">
            <v:imagedata r:id="rId163" o:title=""/>
          </v:shape>
          <o:OLEObject Type="Embed" ProgID="Equation.DSMT4" ShapeID="_x0000_i1097" DrawAspect="Content" ObjectID="_1606078149"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1pt;height:48.9pt" o:ole="">
            <v:imagedata r:id="rId165" o:title=""/>
          </v:shape>
          <o:OLEObject Type="Embed" ProgID="Equation.DSMT4" ShapeID="_x0000_i1098" DrawAspect="Content" ObjectID="_1606078150"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5pt;height:48.9pt" o:ole="">
            <v:imagedata r:id="rId167" o:title=""/>
          </v:shape>
          <o:OLEObject Type="Embed" ProgID="Equation.DSMT4" ShapeID="_x0000_i1099" DrawAspect="Content" ObjectID="_1606078151"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DE57AF"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6078278"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DE57AF"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6078279"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3pt" o:ole="" o:preferrelative="f">
            <v:imagedata r:id="rId179" o:title="" croptop="41916f" cropbottom="1133f"/>
            <o:lock v:ext="edit" aspectratio="f"/>
          </v:shape>
          <o:OLEObject Type="Embed" ProgID="Visio.Drawing.11" ShapeID="_x0000_i1100" DrawAspect="Content" ObjectID="_1606078152"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DE57AF"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DE57AF"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25pt;height:16.3pt;mso-position-horizontal-relative:page;mso-position-vertical-relative:page" o:ole="">
            <v:imagedata r:id="rId15" o:title="" cropright="8691f"/>
          </v:shape>
          <o:OLEObject Type="Embed" ProgID="Equation.DSMT4" ShapeID="对象 1994" DrawAspect="Content" ObjectID="_1606078153"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DE57AF"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6078280"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05pt;height:33.95pt" o:ole="">
            <v:imagedata r:id="rId188" o:title=""/>
          </v:shape>
          <o:OLEObject Type="Embed" ProgID="Equation.DSMT4" ShapeID="_x0000_i1102" DrawAspect="Content" ObjectID="_1606078154"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35pt" o:ole="">
            <v:imagedata r:id="rId190" o:title=""/>
          </v:shape>
          <o:OLEObject Type="Embed" ProgID="Equation.DSMT4" ShapeID="_x0000_i1103" DrawAspect="Content" ObjectID="_1606078155"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55pt;height:18.35pt" o:ole="">
            <v:imagedata r:id="rId192" o:title=""/>
          </v:shape>
          <o:OLEObject Type="Embed" ProgID="Equation.DSMT4" ShapeID="_x0000_i1104" DrawAspect="Content" ObjectID="_1606078156"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8pt;height:18.35pt" o:ole="">
            <v:imagedata r:id="rId194" o:title=""/>
          </v:shape>
          <o:OLEObject Type="Embed" ProgID="Equation.DSMT4" ShapeID="_x0000_i1105" DrawAspect="Content" ObjectID="_1606078157"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05pt;height:18.35pt" o:ole="">
            <v:imagedata r:id="rId196" o:title=""/>
          </v:shape>
          <o:OLEObject Type="Embed" ProgID="Equation.DSMT4" ShapeID="_x0000_i1106" DrawAspect="Content" ObjectID="_1606078158"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35pt" o:ole="">
            <v:imagedata r:id="rId198" o:title=""/>
          </v:shape>
          <o:OLEObject Type="Embed" ProgID="Equation.DSMT4" ShapeID="_x0000_i1107" DrawAspect="Content" ObjectID="_1606078159"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45pt;height:33.95pt" o:ole="">
            <v:imagedata r:id="rId200" o:title=""/>
          </v:shape>
          <o:OLEObject Type="Embed" ProgID="Equation.DSMT4" ShapeID="_x0000_i1108" DrawAspect="Content" ObjectID="_1606078160"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4pt;height:20.4pt" o:ole="">
            <v:imagedata r:id="rId202" o:title=""/>
          </v:shape>
          <o:OLEObject Type="Embed" ProgID="Equation.DSMT4" ShapeID="_x0000_i1109" DrawAspect="Content" ObjectID="_1606078161"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3pt;height:18.35pt" o:ole="">
            <v:imagedata r:id="rId204" o:title=""/>
          </v:shape>
          <o:OLEObject Type="Embed" ProgID="Equation.DSMT4" ShapeID="_x0000_i1110" DrawAspect="Content" ObjectID="_1606078162"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55pt;height:18.35pt" o:ole="">
            <v:imagedata r:id="rId206" o:title=""/>
          </v:shape>
          <o:OLEObject Type="Embed" ProgID="Equation.DSMT4" ShapeID="_x0000_i1111" DrawAspect="Content" ObjectID="_1606078163"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4.95pt;height:18.35pt" o:ole="">
            <v:imagedata r:id="rId208" o:title=""/>
          </v:shape>
          <o:OLEObject Type="Embed" ProgID="Equation.DSMT4" ShapeID="_x0000_i1112" DrawAspect="Content" ObjectID="_1606078164"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4.95pt;height:18.35pt" o:ole="">
            <v:imagedata r:id="rId208" o:title=""/>
          </v:shape>
          <o:OLEObject Type="Embed" ProgID="Equation.DSMT4" ShapeID="_x0000_i1113" DrawAspect="Content" ObjectID="_1606078165"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7pt;height:15.6pt" o:ole="">
            <v:imagedata r:id="rId211" o:title=""/>
          </v:shape>
          <o:OLEObject Type="Embed" ProgID="Equation.DSMT4" ShapeID="_x0000_i1114" DrawAspect="Content" ObjectID="_1606078166"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8.35pt" o:ole="">
            <v:imagedata r:id="rId213" o:title=""/>
          </v:shape>
          <o:OLEObject Type="Embed" ProgID="Equation.DSMT4" ShapeID="_x0000_i1115" DrawAspect="Content" ObjectID="_1606078167"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95pt" o:ole="">
            <v:imagedata r:id="rId215" o:title=""/>
          </v:shape>
          <o:OLEObject Type="Embed" ProgID="Equation.DSMT4" ShapeID="_x0000_i1116" DrawAspect="Content" ObjectID="_1606078168"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5pt" o:ole="">
            <v:imagedata r:id="rId217" o:title=""/>
          </v:shape>
          <o:OLEObject Type="Embed" ProgID="Equation.DSMT4" ShapeID="_x0000_i1117" DrawAspect="Content" ObjectID="_1606078169"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4pt;height:20.4pt" o:ole="">
            <v:imagedata r:id="rId202" o:title=""/>
          </v:shape>
          <o:OLEObject Type="Embed" ProgID="Equation.DSMT4" ShapeID="_x0000_i1118" DrawAspect="Content" ObjectID="_1606078170"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35pt;height:15.6pt" o:ole="">
            <v:imagedata r:id="rId220" o:title=""/>
          </v:shape>
          <o:OLEObject Type="Embed" ProgID="Equation.DSMT4" ShapeID="_x0000_i1119" DrawAspect="Content" ObjectID="_1606078171"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15pt;height:19pt" o:ole="">
            <v:imagedata r:id="rId222" o:title=""/>
          </v:shape>
          <o:OLEObject Type="Embed" ProgID="Equation.DSMT4" ShapeID="_x0000_i1120" DrawAspect="Content" ObjectID="_1606078172"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4pt;height:33.95pt" o:ole="">
            <v:imagedata r:id="rId224" o:title=""/>
          </v:shape>
          <o:OLEObject Type="Embed" ProgID="Equation.DSMT4" ShapeID="_x0000_i1121" DrawAspect="Content" ObjectID="_1606078173"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pt;height:15.6pt" o:ole="">
            <v:imagedata r:id="rId226" o:title=""/>
          </v:shape>
          <o:OLEObject Type="Embed" ProgID="Equation.DSMT4" ShapeID="_x0000_i1122" DrawAspect="Content" ObjectID="_1606078174"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6pt" o:ole="">
            <v:imagedata r:id="rId228" o:title=""/>
          </v:shape>
          <o:OLEObject Type="Embed" ProgID="Equation.DSMT4" ShapeID="_x0000_i1123" DrawAspect="Content" ObjectID="_1606078175"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40.1pt" o:ole="">
            <v:imagedata r:id="rId230" o:title=""/>
          </v:shape>
          <o:OLEObject Type="Embed" ProgID="Equation.DSMT4" ShapeID="_x0000_i1124" DrawAspect="Content" ObjectID="_1606078176"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4.95pt;height:18.35pt" o:ole="">
            <v:imagedata r:id="rId232" o:title=""/>
          </v:shape>
          <o:OLEObject Type="Embed" ProgID="Equation.DSMT4" ShapeID="_x0000_i1125" DrawAspect="Content" ObjectID="_1606078177"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9pt;height:11.55pt" o:ole="">
            <v:imagedata r:id="rId234" o:title=""/>
          </v:shape>
          <o:OLEObject Type="Embed" ProgID="Equation.DSMT4" ShapeID="_x0000_i1126" DrawAspect="Content" ObjectID="_1606078178"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6078179" r:id="rId237"/>
        </w:object>
      </w:r>
      <w:r>
        <w:rPr>
          <w:rFonts w:hint="eastAsia"/>
          <w:sz w:val="24"/>
          <w:szCs w:val="24"/>
        </w:rPr>
        <w:t>，</w:t>
      </w:r>
      <w:r w:rsidRPr="00F07669">
        <w:rPr>
          <w:position w:val="-10"/>
          <w:sz w:val="24"/>
          <w:szCs w:val="24"/>
        </w:rPr>
        <w:object w:dxaOrig="1140" w:dyaOrig="320">
          <v:shape id="_x0000_i1128" type="#_x0000_t75" style="width:57.05pt;height:15.6pt" o:ole="">
            <v:imagedata r:id="rId238" o:title=""/>
          </v:shape>
          <o:OLEObject Type="Embed" ProgID="Equation.DSMT4" ShapeID="_x0000_i1128" DrawAspect="Content" ObjectID="_1606078180"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05pt;height:15.6pt" o:ole="">
            <v:imagedata r:id="rId240" o:title=""/>
          </v:shape>
          <o:OLEObject Type="Embed" ProgID="Equation.DSMT4" ShapeID="_x0000_i1129" DrawAspect="Content" ObjectID="_1606078181"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5pt;height:29.9pt" o:ole="">
            <v:imagedata r:id="rId242" o:title=""/>
          </v:shape>
          <o:OLEObject Type="Embed" ProgID="Equation.DSMT4" ShapeID="_x0000_i1130" DrawAspect="Content" ObjectID="_1606078182"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35pt;height:35.3pt" o:ole="">
            <v:imagedata r:id="rId244" o:title=""/>
          </v:shape>
          <o:OLEObject Type="Embed" ProgID="Equation.DSMT4" ShapeID="_x0000_i1131" DrawAspect="Content" ObjectID="_1606078183"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5pt;height:35.3pt" o:ole="">
            <v:imagedata r:id="rId246" o:title=""/>
          </v:shape>
          <o:OLEObject Type="Embed" ProgID="Equation.DSMT4" ShapeID="_x0000_i1132" DrawAspect="Content" ObjectID="_1606078184"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pt;height:14.25pt" o:ole="">
            <v:imagedata r:id="rId250" o:title=""/>
          </v:shape>
          <o:OLEObject Type="Embed" ProgID="Equation.DSMT4" ShapeID="_x0000_i1133" DrawAspect="Content" ObjectID="_1606078185"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6078186"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9pt;height:12.9pt" o:ole="">
            <v:imagedata r:id="rId254" o:title=""/>
          </v:shape>
          <o:OLEObject Type="Embed" ProgID="Equation.DSMT4" ShapeID="_x0000_i1135" DrawAspect="Content" ObjectID="_1606078187"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95pt;height:14.25pt" o:ole="">
            <v:imagedata r:id="rId256" o:title=""/>
          </v:shape>
          <o:OLEObject Type="Embed" ProgID="Equation.DSMT4" ShapeID="_x0000_i1136" DrawAspect="Content" ObjectID="_1606078188"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95pt;height:14.25pt" o:ole="">
            <v:imagedata r:id="rId258" o:title=""/>
          </v:shape>
          <o:OLEObject Type="Embed" ProgID="Equation.DSMT4" ShapeID="_x0000_i1137" DrawAspect="Content" ObjectID="_1606078189" r:id="rId259"/>
        </w:object>
      </w:r>
      <w:r w:rsidR="006C38CA">
        <w:rPr>
          <w:sz w:val="24"/>
        </w:rPr>
        <w:t>的矩阵分别向量化为</w:t>
      </w:r>
      <w:r w:rsidR="00E24C48" w:rsidRPr="00E24C48">
        <w:rPr>
          <w:position w:val="-4"/>
          <w:sz w:val="24"/>
        </w:rPr>
        <w:object w:dxaOrig="499" w:dyaOrig="300">
          <v:shape id="_x0000_i1138" type="#_x0000_t75" style="width:24.45pt;height:14.95pt" o:ole="">
            <v:imagedata r:id="rId260" o:title=""/>
          </v:shape>
          <o:OLEObject Type="Embed" ProgID="Equation.DSMT4" ShapeID="_x0000_i1138" DrawAspect="Content" ObjectID="_1606078190"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25pt" o:ole="">
            <v:imagedata r:id="rId262" o:title=""/>
          </v:shape>
          <o:OLEObject Type="Embed" ProgID="Equation.DSMT4" ShapeID="_x0000_i1139" DrawAspect="Content" ObjectID="_1606078191"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5pt;height:14.95pt" o:ole="">
            <v:imagedata r:id="rId260" o:title=""/>
          </v:shape>
          <o:OLEObject Type="Embed" ProgID="Equation.DSMT4" ShapeID="_x0000_i1140" DrawAspect="Content" ObjectID="_1606078192"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4.95pt;height:19pt" o:ole="">
            <v:imagedata r:id="rId265" o:title=""/>
          </v:shape>
          <o:OLEObject Type="Embed" ProgID="Equation.DSMT4" ShapeID="_x0000_i1141" DrawAspect="Content" ObjectID="_1606078193"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3pt;height:19pt" o:ole="">
            <v:imagedata r:id="rId267" o:title=""/>
          </v:shape>
          <o:OLEObject Type="Embed" ProgID="Equation.DSMT4" ShapeID="_x0000_i1142" DrawAspect="Content" ObjectID="_1606078194"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4pt;height:58.4pt" o:ole="">
            <v:imagedata r:id="rId269" o:title=""/>
          </v:shape>
          <o:OLEObject Type="Embed" ProgID="Equation.DSMT4" ShapeID="_x0000_i1143" DrawAspect="Content" ObjectID="_1606078195"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9pt;height:19pt" o:ole="">
            <v:imagedata r:id="rId271" o:title=""/>
          </v:shape>
          <o:OLEObject Type="Embed" ProgID="Equation.DSMT4" ShapeID="_x0000_i1144" DrawAspect="Content" ObjectID="_1606078196" r:id="rId272"/>
        </w:object>
      </w:r>
      <w:r>
        <w:rPr>
          <w:sz w:val="24"/>
        </w:rPr>
        <w:t>代表像元</w:t>
      </w:r>
      <w:r w:rsidRPr="00EB4B48">
        <w:rPr>
          <w:position w:val="-14"/>
          <w:sz w:val="24"/>
        </w:rPr>
        <w:object w:dxaOrig="300" w:dyaOrig="380">
          <v:shape id="_x0000_i1145" type="#_x0000_t75" style="width:14.95pt;height:19pt" o:ole="">
            <v:imagedata r:id="rId273" o:title=""/>
          </v:shape>
          <o:OLEObject Type="Embed" ProgID="Equation.DSMT4" ShapeID="_x0000_i1145" DrawAspect="Content" ObjectID="_1606078197" r:id="rId274"/>
        </w:object>
      </w:r>
      <w:r>
        <w:rPr>
          <w:sz w:val="24"/>
        </w:rPr>
        <w:t>到聚类中心</w:t>
      </w:r>
      <w:r w:rsidRPr="00EB4B48">
        <w:rPr>
          <w:position w:val="-12"/>
          <w:sz w:val="24"/>
        </w:rPr>
        <w:object w:dxaOrig="279" w:dyaOrig="360">
          <v:shape id="_x0000_i1146" type="#_x0000_t75" style="width:14.25pt;height:18.35pt" o:ole="">
            <v:imagedata r:id="rId275" o:title=""/>
          </v:shape>
          <o:OLEObject Type="Embed" ProgID="Equation.DSMT4" ShapeID="_x0000_i1146" DrawAspect="Content" ObjectID="_1606078198"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4.95pt;height:19pt" o:ole="">
            <v:imagedata r:id="rId277" o:title=""/>
          </v:shape>
          <o:OLEObject Type="Embed" ProgID="Equation.DSMT4" ShapeID="_x0000_i1147" DrawAspect="Content" ObjectID="_1606078199" r:id="rId278"/>
        </w:object>
      </w:r>
      <w:r>
        <w:rPr>
          <w:sz w:val="24"/>
        </w:rPr>
        <w:t>代表</w:t>
      </w:r>
      <w:r w:rsidRPr="00EB4B48">
        <w:rPr>
          <w:position w:val="-14"/>
          <w:sz w:val="24"/>
        </w:rPr>
        <w:object w:dxaOrig="260" w:dyaOrig="380">
          <v:shape id="_x0000_i1148" type="#_x0000_t75" style="width:12.9pt;height:19pt" o:ole="">
            <v:imagedata r:id="rId271" o:title=""/>
          </v:shape>
          <o:OLEObject Type="Embed" ProgID="Equation.DSMT4" ShapeID="_x0000_i1148" DrawAspect="Content" ObjectID="_1606078200"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4.95pt;height:19pt" o:ole="">
            <v:imagedata r:id="rId280" o:title=""/>
          </v:shape>
          <o:OLEObject Type="Embed" ProgID="Equation.DSMT4" ShapeID="_x0000_i1149" DrawAspect="Content" ObjectID="_1606078201"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pt;height:12.9pt" o:ole="">
            <v:imagedata r:id="rId282" o:title=""/>
          </v:shape>
          <o:OLEObject Type="Embed" ProgID="Equation.DSMT4" ShapeID="_x0000_i1150" DrawAspect="Content" ObjectID="_1606078202"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9pt;height:12.9pt" o:ole="">
            <v:imagedata r:id="rId285" o:title=""/>
          </v:shape>
          <o:OLEObject Type="Embed" ProgID="Equation.DSMT4" ShapeID="_x0000_i1151" DrawAspect="Content" ObjectID="_1606078203"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3pt;height:14.25pt" o:ole="">
            <v:imagedata r:id="rId287" o:title=""/>
          </v:shape>
          <o:OLEObject Type="Embed" ProgID="Equation.DSMT4" ShapeID="_x0000_i1152" DrawAspect="Content" ObjectID="_1606078204"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95pt;height:14.25pt" o:ole="">
            <v:imagedata r:id="rId289" o:title=""/>
          </v:shape>
          <o:OLEObject Type="Embed" ProgID="Equation.DSMT4" ShapeID="_x0000_i1153" DrawAspect="Content" ObjectID="_1606078205"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5pt;height:15.6pt" o:ole="">
            <v:imagedata r:id="rId291" o:title=""/>
          </v:shape>
          <o:OLEObject Type="Embed" ProgID="Equation.DSMT4" ShapeID="_x0000_i1154" DrawAspect="Content" ObjectID="_1606078206"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25pt;height:30.55pt" o:ole="">
            <v:imagedata r:id="rId293" o:title=""/>
          </v:shape>
          <o:OLEObject Type="Embed" ProgID="Equation.DSMT4" ShapeID="_x0000_i1155" DrawAspect="Content" ObjectID="_1606078207"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5pt;height:15.6pt" o:ole="">
            <v:imagedata r:id="rId295" o:title=""/>
          </v:shape>
          <o:OLEObject Type="Embed" ProgID="Equation.DSMT4" ShapeID="_x0000_i1156" DrawAspect="Content" ObjectID="_1606078208"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5pt;height:15.6pt" o:ole="">
            <v:imagedata r:id="rId297" o:title=""/>
          </v:shape>
          <o:OLEObject Type="Embed" ProgID="Equation.DSMT4" ShapeID="_x0000_i1157" DrawAspect="Content" ObjectID="_1606078209" r:id="rId298"/>
        </w:object>
      </w:r>
      <w:r>
        <w:rPr>
          <w:rFonts w:hint="eastAsia"/>
          <w:sz w:val="24"/>
        </w:rPr>
        <w:t>，</w:t>
      </w:r>
      <w:r>
        <w:rPr>
          <w:sz w:val="24"/>
        </w:rPr>
        <w:t>其中</w:t>
      </w:r>
      <w:r w:rsidRPr="004C35BA">
        <w:rPr>
          <w:position w:val="-6"/>
          <w:sz w:val="24"/>
        </w:rPr>
        <w:object w:dxaOrig="499" w:dyaOrig="279">
          <v:shape id="_x0000_i1158" type="#_x0000_t75" style="width:24.45pt;height:14.25pt" o:ole="">
            <v:imagedata r:id="rId299" o:title=""/>
          </v:shape>
          <o:OLEObject Type="Embed" ProgID="Equation.DSMT4" ShapeID="_x0000_i1158" DrawAspect="Content" ObjectID="_1606078210"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6078211"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85pt;height:14.25pt" o:ole="">
            <v:imagedata r:id="rId152" o:title=""/>
          </v:shape>
          <o:OLEObject Type="Embed" ProgID="Equation.DSMT4" ShapeID="_x0000_i1160" DrawAspect="Content" ObjectID="_1606078212"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pt;height:40.1pt" o:ole="">
            <v:imagedata r:id="rId304" o:title=""/>
          </v:shape>
          <o:OLEObject Type="Embed" ProgID="Equation.DSMT4" ShapeID="_x0000_i1161" DrawAspect="Content" ObjectID="_1606078213"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6078214"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6078215"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6078216"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9pt;height:12.9pt" o:ole="">
            <v:imagedata r:id="rId312" o:title=""/>
          </v:shape>
          <o:OLEObject Type="Embed" ProgID="Equation.DSMT4" ShapeID="_x0000_i1165" DrawAspect="Content" ObjectID="_1606078217"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9pt;height:12.9pt" o:ole="">
            <v:imagedata r:id="rId314" o:title=""/>
          </v:shape>
          <o:OLEObject Type="Embed" ProgID="Equation.DSMT4" ShapeID="_x0000_i1166" DrawAspect="Content" ObjectID="_1606078218"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4.95pt;height:19pt" o:ole="">
            <v:imagedata r:id="rId316" o:title=""/>
          </v:shape>
          <o:OLEObject Type="Embed" ProgID="Equation.DSMT4" ShapeID="_x0000_i1167" DrawAspect="Content" ObjectID="_1606078219"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9pt;height:12.9pt" o:ole="">
            <v:imagedata r:id="rId318" o:title=""/>
          </v:shape>
          <o:OLEObject Type="Embed" ProgID="Equation.DSMT4" ShapeID="_x0000_i1168" DrawAspect="Content" ObjectID="_1606078220" r:id="rId319"/>
        </w:object>
      </w:r>
      <w:r w:rsidR="00A84BD8">
        <w:rPr>
          <w:sz w:val="24"/>
        </w:rPr>
        <w:t>维向量</w:t>
      </w:r>
      <w:r w:rsidR="00A84BD8" w:rsidRPr="00A84BD8">
        <w:rPr>
          <w:position w:val="-14"/>
          <w:sz w:val="24"/>
        </w:rPr>
        <w:object w:dxaOrig="660" w:dyaOrig="380">
          <v:shape id="_x0000_i1169" type="#_x0000_t75" style="width:33.3pt;height:19pt" o:ole="">
            <v:imagedata r:id="rId320" o:title=""/>
          </v:shape>
          <o:OLEObject Type="Embed" ProgID="Equation.DSMT4" ShapeID="_x0000_i1169" DrawAspect="Content" ObjectID="_1606078221" r:id="rId321"/>
        </w:object>
      </w:r>
      <w:r w:rsidR="00A84BD8">
        <w:rPr>
          <w:rFonts w:hint="eastAsia"/>
          <w:sz w:val="24"/>
        </w:rPr>
        <w:t>，</w:t>
      </w:r>
      <w:r w:rsidR="00A84BD8" w:rsidRPr="00A84BD8">
        <w:rPr>
          <w:position w:val="-14"/>
          <w:sz w:val="24"/>
        </w:rPr>
        <w:object w:dxaOrig="660" w:dyaOrig="380">
          <v:shape id="_x0000_i1170" type="#_x0000_t75" style="width:33.3pt;height:19pt" o:ole="">
            <v:imagedata r:id="rId322" o:title=""/>
          </v:shape>
          <o:OLEObject Type="Embed" ProgID="Equation.DSMT4" ShapeID="_x0000_i1170" DrawAspect="Content" ObjectID="_1606078222" r:id="rId323"/>
        </w:object>
      </w:r>
      <w:r w:rsidR="00A84BD8">
        <w:rPr>
          <w:sz w:val="24"/>
        </w:rPr>
        <w:t>中的</w:t>
      </w:r>
      <w:r w:rsidR="00A84BD8" w:rsidRPr="00A84BD8">
        <w:rPr>
          <w:position w:val="-4"/>
          <w:sz w:val="24"/>
        </w:rPr>
        <w:object w:dxaOrig="260" w:dyaOrig="260">
          <v:shape id="_x0000_i1171" type="#_x0000_t75" style="width:12.9pt;height:12.9pt" o:ole="">
            <v:imagedata r:id="rId324" o:title=""/>
          </v:shape>
          <o:OLEObject Type="Embed" ProgID="Equation.DSMT4" ShapeID="_x0000_i1171" DrawAspect="Content" ObjectID="_1606078223"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35pt;height:57.05pt" o:ole="">
            <v:imagedata r:id="rId269" o:title=""/>
          </v:shape>
          <o:OLEObject Type="Embed" ProgID="Equation.DSMT4" ShapeID="_x0000_i1172" DrawAspect="Content" ObjectID="_1606078224"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12503F">
        <w:rPr>
          <w:rFonts w:hint="eastAsia"/>
          <w:sz w:val="24"/>
        </w:rPr>
        <w:t>情况下各基本分类器在两个数据集上的分类效果，选择的比较分类器分别为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Pr="006A3DF3">
        <w:rPr>
          <w:rFonts w:ascii="Times New Roman"/>
          <w:sz w:val="21"/>
          <w:szCs w:val="21"/>
        </w:rPr>
        <w:t>峡谷数据集合地物类别</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25pt;height:16.3pt" o:ole="">
            <v:imagedata r:id="rId350" o:title=""/>
          </v:shape>
          <o:OLEObject Type="Embed" ProgID="Equation.DSMT4" ShapeID="_x0000_i1173" DrawAspect="Content" ObjectID="_1606078225"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pt;height:16.3pt" o:ole="">
            <v:imagedata r:id="rId352" o:title=""/>
          </v:shape>
          <o:OLEObject Type="Embed" ProgID="Equation.DSMT4" ShapeID="_x0000_i1174" DrawAspect="Content" ObjectID="_1606078226"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8pt;height:16.3pt" o:ole="">
            <v:imagedata r:id="rId354" o:title=""/>
          </v:shape>
          <o:OLEObject Type="Embed" ProgID="Equation.DSMT4" ShapeID="_x0000_i1175" DrawAspect="Content" ObjectID="_1606078227"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75pt;height:33.95pt" o:ole="">
            <v:imagedata r:id="rId356" o:title=""/>
          </v:shape>
          <o:OLEObject Type="Embed" ProgID="Equation.DSMT4" ShapeID="_x0000_i1176" DrawAspect="Content" ObjectID="_1606078228"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45pt;height:40.1pt" o:ole="">
            <v:imagedata r:id="rId362" o:title=""/>
          </v:shape>
          <o:OLEObject Type="Embed" ProgID="Equation.DSMT4" ShapeID="_x0000_i1177" DrawAspect="Content" ObjectID="_1606078229"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25pt;height:18.35pt" o:ole="">
            <v:imagedata r:id="rId364" o:title=""/>
          </v:shape>
          <o:OLEObject Type="Embed" ProgID="Equation.DSMT4" ShapeID="_x0000_i1178" DrawAspect="Content" ObjectID="_1606078230"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8pt;height:12.9pt" o:ole="">
            <v:imagedata r:id="rId366" o:title=""/>
          </v:shape>
          <o:OLEObject Type="Embed" ProgID="Equation.DSMT4" ShapeID="_x0000_i1179" DrawAspect="Content" ObjectID="_1606078231"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25pt;height:18.35pt" o:ole="">
            <v:imagedata r:id="rId368" o:title=""/>
          </v:shape>
          <o:OLEObject Type="Embed" ProgID="Equation.DSMT4" ShapeID="_x0000_i1180" DrawAspect="Content" ObjectID="_1606078232"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35pt;height:14.95pt" o:ole="">
            <v:imagedata r:id="rId372" o:title=""/>
          </v:shape>
          <o:OLEObject Type="Embed" ProgID="Equation.DSMT4" ShapeID="_x0000_i1181" DrawAspect="Content" ObjectID="_1606078233"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3pt;height:14.95pt" o:ole="">
            <v:imagedata r:id="rId374" o:title=""/>
          </v:shape>
          <o:OLEObject Type="Embed" ProgID="Equation.DSMT4" ShapeID="_x0000_i1182" DrawAspect="Content" ObjectID="_1606078234"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35pt;height:14.95pt" o:ole="">
            <v:imagedata r:id="rId376" o:title=""/>
          </v:shape>
          <o:OLEObject Type="Embed" ProgID="Equation.DSMT4" ShapeID="_x0000_i1183" DrawAspect="Content" ObjectID="_1606078235"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15pt;height:14.95pt" o:ole="">
            <v:imagedata r:id="rId378" o:title=""/>
          </v:shape>
          <o:OLEObject Type="Embed" ProgID="Equation.DSMT4" ShapeID="_x0000_i1184" DrawAspect="Content" ObjectID="_1606078236"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3.75pt;height:14.95pt" o:ole="">
            <v:imagedata r:id="rId380" o:title=""/>
          </v:shape>
          <o:OLEObject Type="Embed" ProgID="Equation.DSMT4" ShapeID="_x0000_i1185" DrawAspect="Content" ObjectID="_1606078237"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35pt;height:14.95pt" o:ole="">
            <v:imagedata r:id="rId382" o:title=""/>
          </v:shape>
          <o:OLEObject Type="Embed" ProgID="Equation.DSMT4" ShapeID="_x0000_i1186" DrawAspect="Content" ObjectID="_1606078238"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5pt;height:14.95pt" o:ole="">
            <v:imagedata r:id="rId385" o:title=""/>
          </v:shape>
          <o:OLEObject Type="Embed" ProgID="Equation.DSMT4" ShapeID="_x0000_i1187" DrawAspect="Content" ObjectID="_1606078239"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3.75pt;height:14.95pt" o:ole="">
            <v:imagedata r:id="rId387" o:title=""/>
          </v:shape>
          <o:OLEObject Type="Embed" ProgID="Equation.DSMT4" ShapeID="_x0000_i1188" DrawAspect="Content" ObjectID="_1606078240"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5pt;height:14.95pt" o:ole="">
            <v:imagedata r:id="rId389" o:title=""/>
          </v:shape>
          <o:OLEObject Type="Embed" ProgID="Equation.DSMT4" ShapeID="_x0000_i1189" DrawAspect="Content" ObjectID="_1606078241"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pt;height:14.95pt" o:ole="">
            <v:imagedata r:id="rId391" o:title=""/>
          </v:shape>
          <o:OLEObject Type="Embed" ProgID="Equation.DSMT4" ShapeID="_x0000_i1190" DrawAspect="Content" ObjectID="_1606078242"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1.9pt;height:14.95pt" o:ole="">
            <v:imagedata r:id="rId393" o:title=""/>
          </v:shape>
          <o:OLEObject Type="Embed" ProgID="Equation.DSMT4" ShapeID="_x0000_i1191" DrawAspect="Content" ObjectID="_1606078243"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5pt;height:14.95pt" o:ole="">
            <v:imagedata r:id="rId395" o:title=""/>
          </v:shape>
          <o:OLEObject Type="Embed" ProgID="Equation.DSMT4" ShapeID="_x0000_i1192" DrawAspect="Content" ObjectID="_1606078244"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pt;height:14.95pt" o:ole="">
            <v:imagedata r:id="rId399" o:title=""/>
          </v:shape>
          <o:OLEObject Type="Embed" ProgID="Equation.DSMT4" ShapeID="_x0000_i1193" DrawAspect="Content" ObjectID="_1606078245"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1.9pt;height:14.95pt" o:ole="">
            <v:imagedata r:id="rId401" o:title=""/>
          </v:shape>
          <o:OLEObject Type="Embed" ProgID="Equation.DSMT4" ShapeID="_x0000_i1194" DrawAspect="Content" ObjectID="_1606078246"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7pt;height:14.95pt" o:ole="">
            <v:imagedata r:id="rId403" o:title=""/>
          </v:shape>
          <o:OLEObject Type="Embed" ProgID="Equation.DSMT4" ShapeID="_x0000_i1195" DrawAspect="Content" ObjectID="_1606078247"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Pr="0062467E">
        <w:rPr>
          <w:rStyle w:val="2CharChar"/>
          <w:bCs/>
          <w:color w:val="auto"/>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2pt;height:14.25pt" o:ole="">
            <v:imagedata r:id="rId405" o:title=""/>
          </v:shape>
          <o:OLEObject Type="Embed" ProgID="Equation.DSMT4" ShapeID="_x0000_i1196" DrawAspect="Content" ObjectID="_1606078248"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8pt;height:33.3pt" o:ole="">
            <v:imagedata r:id="rId407" o:title=""/>
          </v:shape>
          <o:OLEObject Type="Embed" ProgID="Equation.DSMT4" ShapeID="_x0000_i1197" DrawAspect="Content" ObjectID="_1606078249"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15pt;height:55.7pt" o:ole="">
            <v:imagedata r:id="rId409" o:title=""/>
          </v:shape>
          <o:OLEObject Type="Embed" ProgID="Equation.DSMT4" ShapeID="_x0000_i1198" DrawAspect="Content" ObjectID="_1606078250" r:id="rId410"/>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2pt;height:14.25pt" o:ole="">
            <v:imagedata r:id="rId411" o:title=""/>
          </v:shape>
          <o:OLEObject Type="Embed" ProgID="Equation.DSMT4" ShapeID="_x0000_i1199" DrawAspect="Content" ObjectID="_1606078251"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2pt;height:12.9pt" o:ole="">
            <v:imagedata r:id="rId413" o:title=""/>
          </v:shape>
          <o:OLEObject Type="Embed" ProgID="Equation.DSMT4" ShapeID="_x0000_i1200" DrawAspect="Content" ObjectID="_1606078252"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pt;height:18.35pt" o:ole="">
            <v:imagedata r:id="rId415" o:title=""/>
          </v:shape>
          <o:OLEObject Type="Embed" ProgID="Equation.DSMT4" ShapeID="_x0000_i1201" DrawAspect="Content" ObjectID="_1606078253" r:id="rId416"/>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2pt;height:14.25pt" o:ole="">
            <v:imagedata r:id="rId411" o:title=""/>
          </v:shape>
          <o:OLEObject Type="Embed" ProgID="Equation.DSMT4" ShapeID="_x0000_i1202" DrawAspect="Content" ObjectID="_1606078254"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rFonts w:hint="eastAsia"/>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3976AF">
        <w:rPr>
          <w:rStyle w:val="2CharChar"/>
          <w:rFonts w:eastAsia="宋体" w:hint="eastAsia"/>
          <w:sz w:val="24"/>
          <w:szCs w:val="24"/>
        </w:rPr>
        <w:t>9</w:t>
      </w:r>
      <w:r w:rsidR="003976AF">
        <w:rPr>
          <w:rStyle w:val="2CharChar"/>
          <w:rFonts w:eastAsia="宋体"/>
          <w:sz w:val="24"/>
          <w:szCs w:val="24"/>
        </w:rPr>
        <w:t>0</w:t>
      </w:r>
      <w:r w:rsidR="003976AF">
        <w:rPr>
          <w:rStyle w:val="2CharChar"/>
          <w:rFonts w:eastAsia="宋体" w:hint="eastAsia"/>
          <w:sz w:val="24"/>
          <w:szCs w:val="24"/>
        </w:rPr>
        <w:t>%</w:t>
      </w:r>
      <w:r w:rsidR="003976AF">
        <w:rPr>
          <w:rStyle w:val="2CharChar"/>
          <w:rFonts w:eastAsia="宋体"/>
          <w:sz w:val="24"/>
          <w:szCs w:val="24"/>
        </w:rPr>
        <w:t>的样本作为测试集</w:t>
      </w:r>
      <w:r w:rsidR="003976AF">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Pr>
          <w:rFonts w:hint="eastAsia"/>
          <w:sz w:val="21"/>
          <w:szCs w:val="21"/>
        </w:rPr>
        <w:t>Pavia</w:t>
      </w:r>
      <w:r>
        <w:rPr>
          <w:sz w:val="21"/>
          <w:szCs w:val="21"/>
        </w:rPr>
        <w:t>U</w:t>
      </w:r>
      <w:r>
        <w:rPr>
          <w:sz w:val="21"/>
          <w:szCs w:val="21"/>
        </w:rPr>
        <w:t>数据集（</w:t>
      </w:r>
      <w:r>
        <w:rPr>
          <w:sz w:val="21"/>
          <w:szCs w:val="21"/>
        </w:rPr>
        <w:t>b</w:t>
      </w:r>
      <w:r>
        <w:rPr>
          <w:sz w:val="21"/>
          <w:szCs w:val="21"/>
        </w:rPr>
        <w:t>）</w:t>
      </w:r>
      <w:r>
        <w:rPr>
          <w:sz w:val="21"/>
          <w:szCs w:val="21"/>
        </w:rPr>
        <w:t>Salinas</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BA6428"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在减少了网络中需要训练的权值数量的同时</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p>
    <w:p w:rsidR="002D44A3" w:rsidRDefault="00CD2B96" w:rsidP="00BA6428">
      <w:pPr>
        <w:spacing w:line="440" w:lineRule="exact"/>
        <w:rPr>
          <w:sz w:val="24"/>
          <w:szCs w:val="24"/>
        </w:rPr>
      </w:pPr>
      <w:r>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p>
    <w:p w:rsidR="00DC7F4F" w:rsidRDefault="00DC7F4F" w:rsidP="00BA6428">
      <w:pPr>
        <w:spacing w:line="440" w:lineRule="exact"/>
        <w:rPr>
          <w:sz w:val="24"/>
          <w:szCs w:val="24"/>
        </w:rPr>
      </w:pPr>
      <w:r>
        <w:rPr>
          <w:sz w:val="24"/>
          <w:szCs w:val="24"/>
        </w:rPr>
        <w:t>对于</w:t>
      </w:r>
      <w:r>
        <w:rPr>
          <w:rFonts w:hint="eastAsia"/>
          <w:sz w:val="24"/>
          <w:szCs w:val="24"/>
        </w:rPr>
        <w:t>1</w:t>
      </w:r>
      <w:r>
        <w:rPr>
          <w:sz w:val="24"/>
          <w:szCs w:val="24"/>
        </w:rPr>
        <w:t>0</w:t>
      </w:r>
      <w:r>
        <w:rPr>
          <w:sz w:val="24"/>
          <w:szCs w:val="24"/>
        </w:rPr>
        <w:t>层网络中个卷积池化层的个数</w:t>
      </w:r>
      <w:r>
        <w:rPr>
          <w:sz w:val="24"/>
          <w:szCs w:val="24"/>
        </w:rPr>
        <w:t>P2</w:t>
      </w:r>
      <w:r>
        <w:rPr>
          <w:rFonts w:hint="eastAsia"/>
          <w:sz w:val="24"/>
          <w:szCs w:val="24"/>
        </w:rPr>
        <w:t>，</w:t>
      </w:r>
      <w:r>
        <w:rPr>
          <w:sz w:val="24"/>
          <w:szCs w:val="24"/>
        </w:rPr>
        <w:t>其取值范围为</w:t>
      </w:r>
      <w:r>
        <w:rPr>
          <w:rFonts w:hint="eastAsia"/>
          <w:sz w:val="24"/>
          <w:szCs w:val="24"/>
        </w:rPr>
        <w:t>[</w:t>
      </w:r>
      <w:r>
        <w:rPr>
          <w:sz w:val="24"/>
          <w:szCs w:val="24"/>
        </w:rPr>
        <w:t>2-5]</w:t>
      </w:r>
      <w:r>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Pr>
          <w:rFonts w:hint="eastAsia"/>
          <w:sz w:val="24"/>
          <w:szCs w:val="24"/>
        </w:rPr>
        <w:t>层网络在两组高光谱数据上的分类效果，可以看出当</w:t>
      </w:r>
      <w:r>
        <w:rPr>
          <w:rFonts w:hint="eastAsia"/>
          <w:sz w:val="24"/>
          <w:szCs w:val="24"/>
        </w:rPr>
        <w:t>---</w:t>
      </w:r>
      <w:r>
        <w:rPr>
          <w:rFonts w:hint="eastAsia"/>
          <w:sz w:val="24"/>
          <w:szCs w:val="24"/>
        </w:rPr>
        <w:t>时效果最好。表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Pr>
          <w:sz w:val="24"/>
          <w:szCs w:val="24"/>
        </w:rPr>
        <w:t>可以发现其分类效果稍</w:t>
      </w:r>
      <w:r w:rsidR="003976AF">
        <w:rPr>
          <w:rFonts w:hint="eastAsia"/>
          <w:sz w:val="24"/>
          <w:szCs w:val="24"/>
        </w:rPr>
        <w:t>。。</w:t>
      </w:r>
    </w:p>
    <w:p w:rsidR="003976AF" w:rsidRDefault="003976AF"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906"/>
        <w:gridCol w:w="1812"/>
        <w:gridCol w:w="1812"/>
      </w:tblGrid>
      <w:tr w:rsidR="00452DFC" w:rsidRPr="00452DFC" w:rsidTr="002C4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52DFC" w:rsidRPr="00452DFC" w:rsidRDefault="00452DFC" w:rsidP="00452DFC">
            <w:pPr>
              <w:rPr>
                <w:rStyle w:val="afff"/>
                <w:rFonts w:hint="eastAsia"/>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52DFC" w:rsidRPr="00452DFC" w:rsidRDefault="00452DFC" w:rsidP="00452DFC">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52DFC" w:rsidRPr="00452DFC" w:rsidRDefault="00452DFC" w:rsidP="00452DFC">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52DFC" w:rsidRPr="00452DFC" w:rsidRDefault="00452DFC" w:rsidP="00452DFC">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全连接层数量</w:t>
            </w:r>
          </w:p>
        </w:tc>
        <w:tc>
          <w:tcPr>
            <w:tcW w:w="906" w:type="dxa"/>
            <w:tcBorders>
              <w:top w:val="single" w:sz="12" w:space="0" w:color="auto"/>
            </w:tcBorders>
          </w:tcPr>
          <w:p w:rsidR="00452DFC" w:rsidRPr="00452DFC" w:rsidRDefault="00452DFC" w:rsidP="00452DFC">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网络权值数量</w:t>
            </w:r>
          </w:p>
        </w:tc>
        <w:tc>
          <w:tcPr>
            <w:tcW w:w="1812" w:type="dxa"/>
            <w:tcBorders>
              <w:top w:val="single" w:sz="12" w:space="0" w:color="auto"/>
            </w:tcBorders>
          </w:tcPr>
          <w:p w:rsidR="00452DFC" w:rsidRPr="00452DFC" w:rsidRDefault="00452DFC" w:rsidP="00452DFC">
            <w:pPr>
              <w:ind w:firstLineChars="150" w:firstLine="285"/>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In</w:t>
            </w:r>
            <w:r w:rsidRPr="00452DFC">
              <w:rPr>
                <w:rStyle w:val="afff"/>
                <w:i w:val="0"/>
                <w:sz w:val="18"/>
                <w:szCs w:val="18"/>
              </w:rPr>
              <w:t>dian Pines</w:t>
            </w:r>
          </w:p>
          <w:p w:rsidR="00452DFC" w:rsidRPr="00452DFC" w:rsidRDefault="00452DFC"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i w:val="0"/>
                <w:sz w:val="18"/>
                <w:szCs w:val="18"/>
              </w:rPr>
              <w:t xml:space="preserve">OA   Kappa           </w:t>
            </w:r>
          </w:p>
        </w:tc>
        <w:tc>
          <w:tcPr>
            <w:tcW w:w="1812" w:type="dxa"/>
            <w:tcBorders>
              <w:top w:val="single" w:sz="12" w:space="0" w:color="auto"/>
            </w:tcBorders>
          </w:tcPr>
          <w:p w:rsidR="00452DFC" w:rsidRDefault="00452DFC" w:rsidP="00452DFC">
            <w:pPr>
              <w:ind w:firstLineChars="250" w:firstLine="475"/>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i w:val="0"/>
                <w:sz w:val="18"/>
                <w:szCs w:val="18"/>
              </w:rPr>
              <w:t>KS</w:t>
            </w:r>
            <w:r>
              <w:rPr>
                <w:rStyle w:val="afff"/>
                <w:i w:val="0"/>
                <w:sz w:val="18"/>
                <w:szCs w:val="18"/>
              </w:rPr>
              <w:t>C</w:t>
            </w:r>
          </w:p>
          <w:p w:rsidR="00452DFC" w:rsidRPr="00452DFC" w:rsidRDefault="00452DFC"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i w:val="0"/>
                <w:sz w:val="18"/>
                <w:szCs w:val="18"/>
              </w:rPr>
              <w:t>OA     Kappa</w:t>
            </w:r>
          </w:p>
        </w:tc>
      </w:tr>
      <w:tr w:rsidR="00452DFC" w:rsidRPr="00452DFC" w:rsidTr="00C232BF">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154" w:type="dxa"/>
            <w:gridSpan w:val="7"/>
            <w:vAlign w:val="center"/>
          </w:tcPr>
          <w:p w:rsidR="00452DFC" w:rsidRPr="00C232BF" w:rsidRDefault="00C232BF" w:rsidP="00C232BF">
            <w:pPr>
              <w:pStyle w:val="aa"/>
              <w:ind w:firstLine="0"/>
              <w:jc w:val="both"/>
              <w:rPr>
                <w:rFonts w:ascii="Times New Roman" w:hint="eastAsia"/>
                <w:b w:val="0"/>
                <w:bCs w:val="0"/>
                <w:szCs w:val="18"/>
              </w:rPr>
            </w:pPr>
            <w:r w:rsidRPr="00C232BF">
              <w:rPr>
                <w:rFonts w:ascii="Times New Roman"/>
                <w:b w:val="0"/>
                <w:bCs w:val="0"/>
                <w:position w:val="-6"/>
                <w:szCs w:val="18"/>
              </w:rPr>
              <w:object w:dxaOrig="480" w:dyaOrig="279">
                <v:shape id="_x0000_i1222" type="#_x0000_t75" style="width:23.75pt;height:14.25pt" o:ole="">
                  <v:imagedata r:id="rId420" o:title=""/>
                </v:shape>
                <o:OLEObject Type="Embed" ProgID="Equation.DSMT4" ShapeID="_x0000_i1222" DrawAspect="Content" ObjectID="_1606078255" r:id="rId421"/>
              </w:object>
            </w:r>
            <w:r>
              <w:rPr>
                <w:rFonts w:ascii="Times New Roman"/>
                <w:b w:val="0"/>
                <w:bCs w:val="0"/>
                <w:szCs w:val="18"/>
              </w:rPr>
              <w:t xml:space="preserve">      </w:t>
            </w:r>
            <w:r w:rsidRPr="00C232BF">
              <w:rPr>
                <w:rFonts w:ascii="Times New Roman"/>
                <w:b w:val="0"/>
                <w:bCs w:val="0"/>
                <w:sz w:val="20"/>
                <w:szCs w:val="18"/>
              </w:rPr>
              <w:t xml:space="preserve"> 2</w:t>
            </w:r>
            <w:r>
              <w:rPr>
                <w:rFonts w:ascii="Times New Roman"/>
                <w:b w:val="0"/>
                <w:bCs w:val="0"/>
                <w:sz w:val="20"/>
                <w:szCs w:val="18"/>
              </w:rPr>
              <w:t xml:space="preserve">       2         2       </w:t>
            </w:r>
          </w:p>
        </w:tc>
      </w:tr>
      <w:tr w:rsidR="00C232BF" w:rsidRPr="00452DFC" w:rsidTr="002C4E89">
        <w:trPr>
          <w:trHeight w:val="477"/>
        </w:trPr>
        <w:tc>
          <w:tcPr>
            <w:cnfStyle w:val="001000000000" w:firstRow="0" w:lastRow="0" w:firstColumn="1" w:lastColumn="0" w:oddVBand="0" w:evenVBand="0" w:oddHBand="0" w:evenHBand="0" w:firstRowFirstColumn="0" w:firstRowLastColumn="0" w:lastRowFirstColumn="0" w:lastRowLastColumn="0"/>
            <w:tcW w:w="8154" w:type="dxa"/>
            <w:gridSpan w:val="7"/>
            <w:tcBorders>
              <w:bottom w:val="single" w:sz="12" w:space="0" w:color="auto"/>
            </w:tcBorders>
            <w:vAlign w:val="center"/>
          </w:tcPr>
          <w:p w:rsidR="00C232BF" w:rsidRPr="00452DFC" w:rsidRDefault="00C232BF" w:rsidP="003976AF">
            <w:pPr>
              <w:pStyle w:val="aa"/>
              <w:ind w:firstLine="0"/>
              <w:jc w:val="both"/>
              <w:rPr>
                <w:rFonts w:ascii="Times New Roman"/>
                <w:szCs w:val="18"/>
              </w:rPr>
            </w:pPr>
            <w:r w:rsidRPr="00C232BF">
              <w:rPr>
                <w:rFonts w:ascii="Times New Roman"/>
                <w:position w:val="-6"/>
                <w:szCs w:val="18"/>
              </w:rPr>
              <w:object w:dxaOrig="480" w:dyaOrig="279">
                <v:shape id="_x0000_i1223" type="#_x0000_t75" style="width:23.75pt;height:14.25pt" o:ole="">
                  <v:imagedata r:id="rId422" o:title=""/>
                </v:shape>
                <o:OLEObject Type="Embed" ProgID="Equation.DSMT4" ShapeID="_x0000_i1223" DrawAspect="Content" ObjectID="_1606078256" r:id="rId423"/>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p>
        </w:tc>
      </w:tr>
    </w:tbl>
    <w:p w:rsidR="003976AF" w:rsidRPr="00452DFC" w:rsidRDefault="003976AF" w:rsidP="003976AF">
      <w:pPr>
        <w:pStyle w:val="aa"/>
        <w:ind w:firstLineChars="1202" w:firstLine="2164"/>
        <w:jc w:val="both"/>
        <w:rPr>
          <w:rFonts w:hint="eastAsia"/>
          <w:szCs w:val="18"/>
        </w:rPr>
      </w:pPr>
    </w:p>
    <w:p w:rsidR="00601FBF" w:rsidRDefault="00601FBF"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w:t>
      </w:r>
      <w:r>
        <w:rPr>
          <w:rFonts w:ascii="Times New Roman"/>
          <w:sz w:val="21"/>
          <w:szCs w:val="21"/>
        </w:rPr>
        <w:t xml:space="preserve">  </w:t>
      </w:r>
      <w:r>
        <w:rPr>
          <w:rFonts w:ascii="Times New Roman"/>
          <w:sz w:val="21"/>
          <w:szCs w:val="21"/>
        </w:rPr>
        <w:t>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10"/>
        <w:gridCol w:w="910"/>
        <w:gridCol w:w="910"/>
        <w:gridCol w:w="910"/>
        <w:gridCol w:w="910"/>
        <w:gridCol w:w="1821"/>
        <w:gridCol w:w="1824"/>
      </w:tblGrid>
      <w:tr w:rsidR="00601FBF" w:rsidRPr="00452DFC" w:rsidTr="00A73AED">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910" w:type="dxa"/>
            <w:tcBorders>
              <w:top w:val="single" w:sz="12" w:space="0" w:color="auto"/>
            </w:tcBorders>
          </w:tcPr>
          <w:p w:rsidR="00601FBF" w:rsidRPr="00452DFC" w:rsidRDefault="00601FBF" w:rsidP="008A4546">
            <w:pPr>
              <w:rPr>
                <w:rStyle w:val="afff"/>
                <w:rFonts w:hint="eastAsia"/>
                <w:i w:val="0"/>
                <w:sz w:val="18"/>
                <w:szCs w:val="18"/>
              </w:rPr>
            </w:pPr>
            <w:r w:rsidRPr="00452DFC">
              <w:rPr>
                <w:rStyle w:val="afff"/>
                <w:rFonts w:hint="eastAsia"/>
                <w:i w:val="0"/>
                <w:sz w:val="18"/>
                <w:szCs w:val="18"/>
              </w:rPr>
              <w:t>空域窗口</w:t>
            </w:r>
          </w:p>
        </w:tc>
        <w:tc>
          <w:tcPr>
            <w:tcW w:w="910"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卷积层数量</w:t>
            </w:r>
          </w:p>
        </w:tc>
        <w:tc>
          <w:tcPr>
            <w:tcW w:w="910"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卷积池化层数量</w:t>
            </w:r>
          </w:p>
        </w:tc>
        <w:tc>
          <w:tcPr>
            <w:tcW w:w="910"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全连接层数量</w:t>
            </w:r>
          </w:p>
        </w:tc>
        <w:tc>
          <w:tcPr>
            <w:tcW w:w="910"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网络权值数量</w:t>
            </w:r>
          </w:p>
        </w:tc>
        <w:tc>
          <w:tcPr>
            <w:tcW w:w="1821" w:type="dxa"/>
            <w:tcBorders>
              <w:top w:val="single" w:sz="12" w:space="0" w:color="auto"/>
            </w:tcBorders>
          </w:tcPr>
          <w:p w:rsidR="00601FBF" w:rsidRPr="00452DFC" w:rsidRDefault="00601FBF" w:rsidP="008A4546">
            <w:pPr>
              <w:ind w:firstLineChars="150" w:firstLine="285"/>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In</w:t>
            </w:r>
            <w:r w:rsidRPr="00452DFC">
              <w:rPr>
                <w:rStyle w:val="afff"/>
                <w:i w:val="0"/>
                <w:sz w:val="18"/>
                <w:szCs w:val="18"/>
              </w:rPr>
              <w:t>dian Pines</w:t>
            </w:r>
          </w:p>
          <w:p w:rsidR="00601FBF" w:rsidRPr="00452DFC" w:rsidRDefault="00601FBF" w:rsidP="008A4546">
            <w:pPr>
              <w:ind w:firstLineChars="100" w:firstLine="190"/>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i w:val="0"/>
                <w:sz w:val="18"/>
                <w:szCs w:val="18"/>
              </w:rPr>
              <w:t xml:space="preserve">OA   Kappa           </w:t>
            </w:r>
          </w:p>
        </w:tc>
        <w:tc>
          <w:tcPr>
            <w:tcW w:w="1821" w:type="dxa"/>
            <w:tcBorders>
              <w:top w:val="single" w:sz="12" w:space="0" w:color="auto"/>
            </w:tcBorders>
          </w:tcPr>
          <w:p w:rsidR="00601FBF" w:rsidRDefault="00601FBF" w:rsidP="008A4546">
            <w:pPr>
              <w:ind w:firstLineChars="250" w:firstLine="475"/>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i w:val="0"/>
                <w:sz w:val="18"/>
                <w:szCs w:val="18"/>
              </w:rPr>
              <w:t>KS</w:t>
            </w:r>
            <w:r>
              <w:rPr>
                <w:rStyle w:val="afff"/>
                <w:i w:val="0"/>
                <w:sz w:val="18"/>
                <w:szCs w:val="18"/>
              </w:rPr>
              <w:t>C</w:t>
            </w:r>
          </w:p>
          <w:p w:rsidR="00601FBF" w:rsidRPr="00452DFC" w:rsidRDefault="00601FBF" w:rsidP="008A4546">
            <w:pPr>
              <w:ind w:firstLineChars="100" w:firstLine="190"/>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i w:val="0"/>
                <w:sz w:val="18"/>
                <w:szCs w:val="18"/>
              </w:rPr>
              <w:t>OA     Kappa</w:t>
            </w:r>
          </w:p>
        </w:tc>
      </w:tr>
      <w:tr w:rsidR="00601FBF" w:rsidRPr="00452DFC" w:rsidTr="00A73AED">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8195" w:type="dxa"/>
            <w:gridSpan w:val="7"/>
            <w:vAlign w:val="center"/>
          </w:tcPr>
          <w:p w:rsidR="00601FBF" w:rsidRPr="00C232BF" w:rsidRDefault="00601FBF" w:rsidP="008A4546">
            <w:pPr>
              <w:pStyle w:val="aa"/>
              <w:ind w:firstLine="0"/>
              <w:jc w:val="both"/>
              <w:rPr>
                <w:rFonts w:ascii="Times New Roman" w:hint="eastAsia"/>
                <w:b w:val="0"/>
                <w:bCs w:val="0"/>
                <w:szCs w:val="18"/>
              </w:rPr>
            </w:pPr>
            <w:r w:rsidRPr="00C232BF">
              <w:rPr>
                <w:rFonts w:ascii="Times New Roman"/>
                <w:b w:val="0"/>
                <w:bCs w:val="0"/>
                <w:position w:val="-6"/>
                <w:szCs w:val="18"/>
              </w:rPr>
              <w:object w:dxaOrig="480" w:dyaOrig="279">
                <v:shape id="_x0000_i1224" type="#_x0000_t75" style="width:23.75pt;height:14.25pt" o:ole="">
                  <v:imagedata r:id="rId420" o:title=""/>
                </v:shape>
                <o:OLEObject Type="Embed" ProgID="Equation.DSMT4" ShapeID="_x0000_i1224" DrawAspect="Content" ObjectID="_1606078257" r:id="rId424"/>
              </w:object>
            </w:r>
            <w:r>
              <w:rPr>
                <w:rFonts w:ascii="Times New Roman"/>
                <w:b w:val="0"/>
                <w:bCs w:val="0"/>
                <w:szCs w:val="18"/>
              </w:rPr>
              <w:t xml:space="preserve">      </w:t>
            </w:r>
            <w:r w:rsidRPr="00C232BF">
              <w:rPr>
                <w:rFonts w:ascii="Times New Roman"/>
                <w:b w:val="0"/>
                <w:bCs w:val="0"/>
                <w:sz w:val="20"/>
                <w:szCs w:val="18"/>
              </w:rPr>
              <w:t xml:space="preserve"> </w:t>
            </w:r>
            <w:r>
              <w:rPr>
                <w:rFonts w:ascii="Times New Roman"/>
                <w:b w:val="0"/>
                <w:bCs w:val="0"/>
                <w:sz w:val="20"/>
                <w:szCs w:val="18"/>
              </w:rPr>
              <w:t>3</w:t>
            </w:r>
            <w:r>
              <w:rPr>
                <w:rFonts w:ascii="Times New Roman"/>
                <w:b w:val="0"/>
                <w:bCs w:val="0"/>
                <w:sz w:val="20"/>
                <w:szCs w:val="18"/>
              </w:rPr>
              <w:t xml:space="preserve">       </w:t>
            </w:r>
            <w:r>
              <w:rPr>
                <w:rFonts w:ascii="Times New Roman"/>
                <w:b w:val="0"/>
                <w:bCs w:val="0"/>
                <w:sz w:val="20"/>
                <w:szCs w:val="18"/>
              </w:rPr>
              <w:t>3</w:t>
            </w:r>
            <w:r>
              <w:rPr>
                <w:rFonts w:ascii="Times New Roman"/>
                <w:b w:val="0"/>
                <w:bCs w:val="0"/>
                <w:sz w:val="20"/>
                <w:szCs w:val="18"/>
              </w:rPr>
              <w:t xml:space="preserve">         2       </w:t>
            </w:r>
          </w:p>
        </w:tc>
      </w:tr>
      <w:tr w:rsidR="00601FBF" w:rsidRPr="00452DFC" w:rsidTr="00A73AED">
        <w:trPr>
          <w:trHeight w:val="488"/>
        </w:trPr>
        <w:tc>
          <w:tcPr>
            <w:cnfStyle w:val="001000000000" w:firstRow="0" w:lastRow="0" w:firstColumn="1" w:lastColumn="0" w:oddVBand="0" w:evenVBand="0" w:oddHBand="0" w:evenHBand="0" w:firstRowFirstColumn="0" w:firstRowLastColumn="0" w:lastRowFirstColumn="0" w:lastRowLastColumn="0"/>
            <w:tcW w:w="8195" w:type="dxa"/>
            <w:gridSpan w:val="7"/>
            <w:tcBorders>
              <w:bottom w:val="single" w:sz="12" w:space="0" w:color="auto"/>
            </w:tcBorders>
            <w:vAlign w:val="center"/>
          </w:tcPr>
          <w:p w:rsidR="00601FBF" w:rsidRPr="00452DFC" w:rsidRDefault="00601FBF" w:rsidP="008A4546">
            <w:pPr>
              <w:pStyle w:val="aa"/>
              <w:ind w:firstLine="0"/>
              <w:jc w:val="both"/>
              <w:rPr>
                <w:rFonts w:ascii="Times New Roman"/>
                <w:szCs w:val="18"/>
              </w:rPr>
            </w:pPr>
            <w:r w:rsidRPr="00C232BF">
              <w:rPr>
                <w:rFonts w:ascii="Times New Roman"/>
                <w:position w:val="-6"/>
                <w:szCs w:val="18"/>
              </w:rPr>
              <w:object w:dxaOrig="480" w:dyaOrig="279">
                <v:shape id="_x0000_i1225" type="#_x0000_t75" style="width:23.75pt;height:14.25pt" o:ole="">
                  <v:imagedata r:id="rId422" o:title=""/>
                </v:shape>
                <o:OLEObject Type="Embed" ProgID="Equation.DSMT4" ShapeID="_x0000_i1225" DrawAspect="Content" ObjectID="_1606078258" r:id="rId425"/>
              </w:object>
            </w:r>
            <w:r>
              <w:rPr>
                <w:rFonts w:ascii="Times New Roman"/>
                <w:szCs w:val="18"/>
              </w:rPr>
              <w:t xml:space="preserve">      </w:t>
            </w:r>
            <w:r w:rsidRPr="00C232BF">
              <w:rPr>
                <w:rFonts w:ascii="Times New Roman"/>
                <w:b w:val="0"/>
                <w:bCs w:val="0"/>
                <w:szCs w:val="18"/>
              </w:rPr>
              <w:t xml:space="preserve"> </w:t>
            </w:r>
            <w:r>
              <w:rPr>
                <w:rFonts w:ascii="Times New Roman"/>
                <w:b w:val="0"/>
                <w:bCs w:val="0"/>
                <w:sz w:val="20"/>
                <w:szCs w:val="18"/>
              </w:rPr>
              <w:t>3</w:t>
            </w:r>
            <w:r>
              <w:rPr>
                <w:rFonts w:ascii="Times New Roman"/>
                <w:b w:val="0"/>
                <w:bCs w:val="0"/>
                <w:sz w:val="20"/>
                <w:szCs w:val="18"/>
              </w:rPr>
              <w:t xml:space="preserve">       </w:t>
            </w:r>
            <w:r>
              <w:rPr>
                <w:rFonts w:ascii="Times New Roman"/>
                <w:b w:val="0"/>
                <w:bCs w:val="0"/>
                <w:sz w:val="20"/>
                <w:szCs w:val="18"/>
              </w:rPr>
              <w:t>3</w:t>
            </w:r>
            <w:r>
              <w:rPr>
                <w:rFonts w:ascii="Times New Roman"/>
                <w:b w:val="0"/>
                <w:bCs w:val="0"/>
                <w:sz w:val="20"/>
                <w:szCs w:val="18"/>
              </w:rPr>
              <w:t xml:space="preserve">         2</w:t>
            </w:r>
          </w:p>
        </w:tc>
      </w:tr>
    </w:tbl>
    <w:p w:rsidR="003976AF" w:rsidRDefault="003976AF" w:rsidP="00BA6428">
      <w:pPr>
        <w:spacing w:line="440" w:lineRule="exact"/>
        <w:rPr>
          <w:sz w:val="18"/>
          <w:szCs w:val="18"/>
        </w:rPr>
      </w:pPr>
    </w:p>
    <w:p w:rsidR="00601FBF" w:rsidRDefault="00601FBF" w:rsidP="00BA6428">
      <w:pPr>
        <w:spacing w:line="440" w:lineRule="exact"/>
        <w:rPr>
          <w:sz w:val="18"/>
          <w:szCs w:val="18"/>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 xml:space="preserve">2  </w:t>
      </w:r>
      <w:r>
        <w:rPr>
          <w:rFonts w:ascii="Times New Roman"/>
          <w:sz w:val="21"/>
          <w:szCs w:val="21"/>
        </w:rPr>
        <w:t>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906"/>
        <w:gridCol w:w="1812"/>
        <w:gridCol w:w="1812"/>
      </w:tblGrid>
      <w:tr w:rsidR="00601FBF" w:rsidRPr="00452DFC" w:rsidTr="002C4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601FBF" w:rsidRPr="00452DFC" w:rsidRDefault="00601FBF" w:rsidP="008A4546">
            <w:pPr>
              <w:rPr>
                <w:rStyle w:val="afff"/>
                <w:rFonts w:hint="eastAsia"/>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全连接层数量</w:t>
            </w:r>
          </w:p>
        </w:tc>
        <w:tc>
          <w:tcPr>
            <w:tcW w:w="906" w:type="dxa"/>
            <w:tcBorders>
              <w:top w:val="single" w:sz="12" w:space="0" w:color="auto"/>
            </w:tcBorders>
          </w:tcPr>
          <w:p w:rsidR="00601FBF" w:rsidRPr="00452DFC" w:rsidRDefault="00601FBF" w:rsidP="008A4546">
            <w:pPr>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rFonts w:hint="eastAsia"/>
                <w:i w:val="0"/>
                <w:sz w:val="18"/>
                <w:szCs w:val="18"/>
              </w:rPr>
              <w:t>网络权值数量</w:t>
            </w:r>
          </w:p>
        </w:tc>
        <w:tc>
          <w:tcPr>
            <w:tcW w:w="1812" w:type="dxa"/>
            <w:tcBorders>
              <w:top w:val="single" w:sz="12" w:space="0" w:color="auto"/>
            </w:tcBorders>
          </w:tcPr>
          <w:p w:rsidR="00601FBF" w:rsidRPr="00452DFC" w:rsidRDefault="00601FBF" w:rsidP="008A4546">
            <w:pPr>
              <w:ind w:firstLineChars="150" w:firstLine="285"/>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In</w:t>
            </w:r>
            <w:r w:rsidRPr="00452DFC">
              <w:rPr>
                <w:rStyle w:val="afff"/>
                <w:i w:val="0"/>
                <w:sz w:val="18"/>
                <w:szCs w:val="18"/>
              </w:rPr>
              <w:t>dian Pines</w:t>
            </w:r>
          </w:p>
          <w:p w:rsidR="00601FBF" w:rsidRPr="00452DFC" w:rsidRDefault="00601FBF" w:rsidP="008A4546">
            <w:pPr>
              <w:ind w:firstLineChars="100" w:firstLine="190"/>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i w:val="0"/>
                <w:sz w:val="18"/>
                <w:szCs w:val="18"/>
              </w:rPr>
              <w:t xml:space="preserve">OA   Kappa           </w:t>
            </w:r>
          </w:p>
        </w:tc>
        <w:tc>
          <w:tcPr>
            <w:tcW w:w="1812" w:type="dxa"/>
            <w:tcBorders>
              <w:top w:val="single" w:sz="12" w:space="0" w:color="auto"/>
            </w:tcBorders>
          </w:tcPr>
          <w:p w:rsidR="00601FBF" w:rsidRDefault="00601FBF" w:rsidP="008A4546">
            <w:pPr>
              <w:ind w:firstLineChars="250" w:firstLine="475"/>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i w:val="0"/>
                <w:sz w:val="18"/>
                <w:szCs w:val="18"/>
              </w:rPr>
              <w:t>KS</w:t>
            </w:r>
            <w:r>
              <w:rPr>
                <w:rStyle w:val="afff"/>
                <w:i w:val="0"/>
                <w:sz w:val="18"/>
                <w:szCs w:val="18"/>
              </w:rPr>
              <w:t>C</w:t>
            </w:r>
          </w:p>
          <w:p w:rsidR="00601FBF" w:rsidRPr="00452DFC" w:rsidRDefault="00601FBF" w:rsidP="008A4546">
            <w:pPr>
              <w:ind w:firstLineChars="100" w:firstLine="190"/>
              <w:cnfStyle w:val="100000000000" w:firstRow="1" w:lastRow="0" w:firstColumn="0" w:lastColumn="0" w:oddVBand="0" w:evenVBand="0" w:oddHBand="0" w:evenHBand="0" w:firstRowFirstColumn="0" w:firstRowLastColumn="0" w:lastRowFirstColumn="0" w:lastRowLastColumn="0"/>
              <w:rPr>
                <w:rStyle w:val="afff"/>
                <w:rFonts w:hint="eastAsia"/>
                <w:i w:val="0"/>
                <w:sz w:val="18"/>
                <w:szCs w:val="18"/>
              </w:rPr>
            </w:pPr>
            <w:r w:rsidRPr="00452DFC">
              <w:rPr>
                <w:rStyle w:val="afff"/>
                <w:i w:val="0"/>
                <w:sz w:val="18"/>
                <w:szCs w:val="18"/>
              </w:rPr>
              <w:t>OA     Kappa</w:t>
            </w:r>
          </w:p>
        </w:tc>
      </w:tr>
      <w:tr w:rsidR="00601FBF" w:rsidRPr="00452DFC" w:rsidTr="008A4546">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154" w:type="dxa"/>
            <w:gridSpan w:val="7"/>
            <w:vAlign w:val="center"/>
          </w:tcPr>
          <w:p w:rsidR="00601FBF" w:rsidRPr="00C232BF" w:rsidRDefault="00601FBF" w:rsidP="008A4546">
            <w:pPr>
              <w:pStyle w:val="aa"/>
              <w:ind w:firstLine="0"/>
              <w:jc w:val="both"/>
              <w:rPr>
                <w:rFonts w:ascii="Times New Roman" w:hint="eastAsia"/>
                <w:b w:val="0"/>
                <w:bCs w:val="0"/>
                <w:szCs w:val="18"/>
              </w:rPr>
            </w:pPr>
            <w:r w:rsidRPr="00C232BF">
              <w:rPr>
                <w:rFonts w:ascii="Times New Roman"/>
                <w:b w:val="0"/>
                <w:bCs w:val="0"/>
                <w:position w:val="-6"/>
                <w:szCs w:val="18"/>
              </w:rPr>
              <w:object w:dxaOrig="480" w:dyaOrig="279">
                <v:shape id="_x0000_i1220" type="#_x0000_t75" style="width:23.75pt;height:14.25pt" o:ole="">
                  <v:imagedata r:id="rId420" o:title=""/>
                </v:shape>
                <o:OLEObject Type="Embed" ProgID="Equation.DSMT4" ShapeID="_x0000_i1220" DrawAspect="Content" ObjectID="_1606078259" r:id="rId426"/>
              </w:object>
            </w:r>
            <w:r>
              <w:rPr>
                <w:rFonts w:ascii="Times New Roman"/>
                <w:b w:val="0"/>
                <w:bCs w:val="0"/>
                <w:szCs w:val="18"/>
              </w:rPr>
              <w:t xml:space="preserve">      </w:t>
            </w:r>
            <w:r w:rsidRPr="00C232BF">
              <w:rPr>
                <w:rFonts w:ascii="Times New Roman"/>
                <w:b w:val="0"/>
                <w:bCs w:val="0"/>
                <w:sz w:val="20"/>
                <w:szCs w:val="18"/>
              </w:rPr>
              <w:t xml:space="preserve"> </w:t>
            </w:r>
            <w:r>
              <w:rPr>
                <w:rFonts w:ascii="Times New Roman"/>
                <w:b w:val="0"/>
                <w:bCs w:val="0"/>
                <w:sz w:val="20"/>
                <w:szCs w:val="18"/>
              </w:rPr>
              <w:t>4</w:t>
            </w:r>
            <w:r>
              <w:rPr>
                <w:rFonts w:ascii="Times New Roman"/>
                <w:b w:val="0"/>
                <w:bCs w:val="0"/>
                <w:sz w:val="20"/>
                <w:szCs w:val="18"/>
              </w:rPr>
              <w:t xml:space="preserve">       </w:t>
            </w:r>
            <w:r>
              <w:rPr>
                <w:rFonts w:ascii="Times New Roman"/>
                <w:b w:val="0"/>
                <w:bCs w:val="0"/>
                <w:sz w:val="20"/>
                <w:szCs w:val="18"/>
              </w:rPr>
              <w:t>4</w:t>
            </w:r>
            <w:r>
              <w:rPr>
                <w:rFonts w:ascii="Times New Roman"/>
                <w:b w:val="0"/>
                <w:bCs w:val="0"/>
                <w:sz w:val="20"/>
                <w:szCs w:val="18"/>
              </w:rPr>
              <w:t xml:space="preserve">         2       </w:t>
            </w:r>
            <w:r w:rsidR="00C17A50">
              <w:rPr>
                <w:rFonts w:ascii="Times New Roman"/>
                <w:b w:val="0"/>
                <w:bCs w:val="0"/>
                <w:sz w:val="20"/>
                <w:szCs w:val="18"/>
              </w:rPr>
              <w:t xml:space="preserve"> </w:t>
            </w:r>
          </w:p>
        </w:tc>
      </w:tr>
      <w:tr w:rsidR="00601FBF" w:rsidRPr="00452DFC" w:rsidTr="002C4E89">
        <w:trPr>
          <w:trHeight w:val="477"/>
        </w:trPr>
        <w:tc>
          <w:tcPr>
            <w:cnfStyle w:val="001000000000" w:firstRow="0" w:lastRow="0" w:firstColumn="1" w:lastColumn="0" w:oddVBand="0" w:evenVBand="0" w:oddHBand="0" w:evenHBand="0" w:firstRowFirstColumn="0" w:firstRowLastColumn="0" w:lastRowFirstColumn="0" w:lastRowLastColumn="0"/>
            <w:tcW w:w="8154" w:type="dxa"/>
            <w:gridSpan w:val="7"/>
            <w:tcBorders>
              <w:bottom w:val="single" w:sz="12" w:space="0" w:color="auto"/>
            </w:tcBorders>
            <w:vAlign w:val="center"/>
          </w:tcPr>
          <w:p w:rsidR="00601FBF" w:rsidRPr="00452DFC" w:rsidRDefault="00601FBF" w:rsidP="008A4546">
            <w:pPr>
              <w:pStyle w:val="aa"/>
              <w:ind w:firstLine="0"/>
              <w:jc w:val="both"/>
              <w:rPr>
                <w:rFonts w:ascii="Times New Roman"/>
                <w:szCs w:val="18"/>
              </w:rPr>
            </w:pPr>
            <w:r w:rsidRPr="00C232BF">
              <w:rPr>
                <w:rFonts w:ascii="Times New Roman"/>
                <w:position w:val="-6"/>
                <w:szCs w:val="18"/>
              </w:rPr>
              <w:object w:dxaOrig="480" w:dyaOrig="279">
                <v:shape id="_x0000_i1221" type="#_x0000_t75" style="width:23.75pt;height:14.25pt" o:ole="">
                  <v:imagedata r:id="rId422" o:title=""/>
                </v:shape>
                <o:OLEObject Type="Embed" ProgID="Equation.DSMT4" ShapeID="_x0000_i1221" DrawAspect="Content" ObjectID="_1606078260" r:id="rId427"/>
              </w:object>
            </w:r>
            <w:r>
              <w:rPr>
                <w:rFonts w:ascii="Times New Roman"/>
                <w:szCs w:val="18"/>
              </w:rPr>
              <w:t xml:space="preserve">      </w:t>
            </w:r>
            <w:r w:rsidRPr="00C232BF">
              <w:rPr>
                <w:rFonts w:ascii="Times New Roman"/>
                <w:b w:val="0"/>
                <w:bCs w:val="0"/>
                <w:szCs w:val="18"/>
              </w:rPr>
              <w:t xml:space="preserve"> </w:t>
            </w:r>
            <w:r>
              <w:rPr>
                <w:rFonts w:ascii="Times New Roman"/>
                <w:b w:val="0"/>
                <w:bCs w:val="0"/>
                <w:sz w:val="20"/>
                <w:szCs w:val="18"/>
              </w:rPr>
              <w:t>4</w:t>
            </w:r>
            <w:r>
              <w:rPr>
                <w:rFonts w:ascii="Times New Roman"/>
                <w:b w:val="0"/>
                <w:bCs w:val="0"/>
                <w:sz w:val="20"/>
                <w:szCs w:val="18"/>
              </w:rPr>
              <w:t xml:space="preserve">       </w:t>
            </w:r>
            <w:r>
              <w:rPr>
                <w:rFonts w:ascii="Times New Roman"/>
                <w:b w:val="0"/>
                <w:bCs w:val="0"/>
                <w:sz w:val="20"/>
                <w:szCs w:val="18"/>
              </w:rPr>
              <w:t>4</w:t>
            </w:r>
            <w:r>
              <w:rPr>
                <w:rFonts w:ascii="Times New Roman"/>
                <w:b w:val="0"/>
                <w:bCs w:val="0"/>
                <w:sz w:val="20"/>
                <w:szCs w:val="18"/>
              </w:rPr>
              <w:t xml:space="preserve">         2</w:t>
            </w:r>
          </w:p>
        </w:tc>
      </w:tr>
    </w:tbl>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601FBF" w:rsidRPr="00452DFC" w:rsidRDefault="00274A4E" w:rsidP="00BA6428">
      <w:pPr>
        <w:spacing w:line="440" w:lineRule="exact"/>
        <w:rPr>
          <w:rFonts w:hint="eastAsia"/>
          <w:sz w:val="18"/>
          <w:szCs w:val="18"/>
        </w:rPr>
      </w:pPr>
      <w:r>
        <w:rPr>
          <w:sz w:val="18"/>
          <w:szCs w:val="18"/>
        </w:rPr>
        <w:t xml:space="preserve">       </w:t>
      </w:r>
      <w:r w:rsidRPr="00274A4E">
        <w:rPr>
          <w:sz w:val="24"/>
          <w:szCs w:val="24"/>
        </w:rPr>
        <w:t>本实验</w:t>
      </w:r>
      <w:r>
        <w:rPr>
          <w:sz w:val="24"/>
          <w:szCs w:val="24"/>
        </w:rPr>
        <w:t>将本章提出方法和</w:t>
      </w:r>
      <w:r w:rsidR="008F1213">
        <w:rPr>
          <w:sz w:val="24"/>
          <w:szCs w:val="24"/>
        </w:rPr>
        <w:t>传统</w:t>
      </w:r>
      <w:r>
        <w:rPr>
          <w:sz w:val="24"/>
          <w:szCs w:val="24"/>
        </w:rPr>
        <w:t>高光谱图像分类算法进行比较</w:t>
      </w:r>
      <w:r w:rsidR="008F1213">
        <w:rPr>
          <w:rFonts w:hint="eastAsia"/>
          <w:sz w:val="24"/>
          <w:szCs w:val="24"/>
        </w:rPr>
        <w:t>。根据上一个实验，我们发现某某结构的网络对于分类精度有着最好的表现，因此本节我们选择某某结构的网络。</w:t>
      </w:r>
      <w:bookmarkStart w:id="271" w:name="_GoBack"/>
      <w:bookmarkEnd w:id="271"/>
    </w:p>
    <w:p w:rsidR="00CD2B96" w:rsidRPr="008F1213" w:rsidRDefault="00CD2B96" w:rsidP="00BA6428">
      <w:pPr>
        <w:spacing w:line="440" w:lineRule="exact"/>
        <w:rPr>
          <w:rFonts w:hint="eastAsia"/>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28"/>
          <w:headerReference w:type="default" r:id="rId429"/>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4C5E28">
        <w:rPr>
          <w:rFonts w:ascii="Times New Roman" w:hint="eastAsia"/>
          <w:sz w:val="24"/>
          <w:szCs w:val="24"/>
        </w:rPr>
        <w:t>“浅”层的手工特征，这种特征提取方式首先强烈依赖于传领域内的知识，其次针对不同的高光谱数据手工特征的提取方式可能有所不同。基于此，本文提出一种基于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03" type="#_x0000_t75" style="width:12.25pt;height:16.3pt;mso-position-horizontal-relative:page;mso-position-vertical-relative:page" o:ole="">
            <v:imagedata r:id="rId13" o:title="" cropleft="6991f" cropright="6117f"/>
          </v:shape>
          <o:OLEObject Type="Embed" ProgID="Equation.DSMT4" ShapeID="对象 981" DrawAspect="Content" ObjectID="_1606078261" r:id="rId430">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04" type="#_x0000_t75" style="width:12.25pt;height:14.95pt;mso-position-horizontal-relative:page;mso-position-vertical-relative:page" o:ole="">
            <v:imagedata r:id="rId19" o:title="" cropleft="6117f" cropright="6335f"/>
          </v:shape>
          <o:OLEObject Type="Embed" ProgID="Equation.DSMT4" ShapeID="对象 2158" DrawAspect="Content" ObjectID="_1606078262" r:id="rId431">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05" type="#_x0000_t75" style="width:12.25pt;height:16.3pt;mso-position-horizontal-relative:page;mso-position-vertical-relative:page" o:ole="">
            <v:imagedata r:id="rId13" o:title="" cropleft="6991f" cropright="6117f"/>
          </v:shape>
          <o:OLEObject Type="Embed" ProgID="Equation.DSMT4" ShapeID="对象 892" DrawAspect="Content" ObjectID="_1606078263" r:id="rId432">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06" type="#_x0000_t75" style="width:12.25pt;height:16.3pt;mso-position-horizontal-relative:page;mso-position-vertical-relative:page" o:ole="">
            <v:imagedata r:id="rId15" o:title="" cropright="8691f"/>
          </v:shape>
          <o:OLEObject Type="Embed" ProgID="Equation.DSMT4" ShapeID="对象 2053" DrawAspect="Content" ObjectID="_1606078264" r:id="rId433">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07" type="#_x0000_t75" style="width:12.9pt;height:16.3pt;mso-position-horizontal-relative:page;mso-position-vertical-relative:page" o:ole="">
            <v:imagedata r:id="rId11" o:title="" cropright="9830f"/>
          </v:shape>
          <o:OLEObject Type="Embed" ProgID="Equation.DSMT4" ShapeID="对象 2052" DrawAspect="Content" ObjectID="_1606078265" r:id="rId434">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08" type="#_x0000_t75" style="width:12.9pt;height:16.3pt;mso-position-horizontal-relative:page;mso-position-vertical-relative:page" o:ole="">
            <v:imagedata r:id="rId11" o:title="" cropright="9830f"/>
          </v:shape>
          <o:OLEObject Type="Embed" ProgID="Equation.DSMT4" ShapeID="对象 1781" DrawAspect="Content" ObjectID="_1606078266" r:id="rId435">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09" type="#_x0000_t75" style="width:12.25pt;height:16.3pt;mso-position-horizontal-relative:page;mso-position-vertical-relative:page" o:ole="">
            <v:imagedata r:id="rId13" o:title="" cropleft="6991f" cropright="6117f"/>
          </v:shape>
          <o:OLEObject Type="Embed" ProgID="Equation.DSMT4" ShapeID="对象 893" DrawAspect="Content" ObjectID="_1606078267" r:id="rId436">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10" type="#_x0000_t75" style="width:12.25pt;height:16.3pt;mso-position-horizontal-relative:page;mso-position-vertical-relative:page" o:ole="">
            <v:imagedata r:id="rId15" o:title="" cropright="8691f"/>
          </v:shape>
          <o:OLEObject Type="Embed" ProgID="Equation.DSMT4" ShapeID="对象 2054" DrawAspect="Content" ObjectID="_1606078268" r:id="rId437">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11" type="#_x0000_t75" style="width:12.25pt;height:16.3pt;mso-position-horizontal-relative:page;mso-position-vertical-relative:page" o:ole="">
            <v:imagedata r:id="rId13" o:title="" cropleft="6991f" cropright="6117f"/>
          </v:shape>
          <o:OLEObject Type="Embed" ProgID="Equation.DSMT4" ShapeID="对象 894" DrawAspect="Content" ObjectID="_1606078269" r:id="rId438">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12" type="#_x0000_t75" style="width:12.25pt;height:16.3pt;mso-position-horizontal-relative:page;mso-position-vertical-relative:page" o:ole="">
            <v:imagedata r:id="rId15" o:title="" cropright="8691f"/>
          </v:shape>
          <o:OLEObject Type="Embed" ProgID="Equation.DSMT4" ShapeID="对象 2056" DrawAspect="Content" ObjectID="_1606078270" r:id="rId439">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13" type="#_x0000_t75" style="width:12.25pt;height:16.3pt;mso-position-horizontal-relative:page;mso-position-vertical-relative:page" o:ole="">
            <v:imagedata r:id="rId17" o:title="" cropleft="4369f" cropright="7864f"/>
          </v:shape>
          <o:OLEObject Type="Embed" ProgID="Equation.DSMT4" ShapeID="对象 2055" DrawAspect="Content" ObjectID="_1606078271" r:id="rId440">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14" type="#_x0000_t75" style="width:12.25pt;height:16.3pt;mso-position-horizontal-relative:page;mso-position-vertical-relative:page" o:ole="">
            <v:imagedata r:id="rId17" o:title="" cropleft="4369f" cropright="7864f"/>
          </v:shape>
          <o:OLEObject Type="Embed" ProgID="Equation.DSMT4" ShapeID="_x0000_i1214" DrawAspect="Content" ObjectID="_1606078272" r:id="rId441">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15" type="#_x0000_t75" style="width:12.25pt;height:16.3pt;mso-position-horizontal-relative:page;mso-position-vertical-relative:page" o:ole="">
            <v:imagedata r:id="rId15" o:title="" cropright="8691f"/>
          </v:shape>
          <o:OLEObject Type="Embed" ProgID="Equation.DSMT4" ShapeID="对象 2058" DrawAspect="Content" ObjectID="_1606078273" r:id="rId44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16" type="#_x0000_t75" style="width:12.25pt;height:16.3pt;mso-position-horizontal-relative:page;mso-position-vertical-relative:page" o:ole="">
            <v:imagedata r:id="rId15" o:title="" cropright="8691f"/>
          </v:shape>
          <o:OLEObject Type="Embed" ProgID="Equation.DSMT4" ShapeID="对象 2059" DrawAspect="Content" ObjectID="_1606078274" r:id="rId443">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17" type="#_x0000_t75" style="width:12.25pt;height:16.3pt;mso-position-horizontal-relative:page;mso-position-vertical-relative:page" o:ole="">
            <v:imagedata r:id="rId13" o:title="" cropleft="6991f" cropright="6117f"/>
          </v:shape>
          <o:OLEObject Type="Embed" ProgID="Equation.DSMT4" ShapeID="对象 1097" DrawAspect="Content" ObjectID="_1606078275" r:id="rId444">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18" type="#_x0000_t75" style="width:12.25pt;height:16.3pt;mso-position-horizontal-relative:page;mso-position-vertical-relative:page" o:ole="">
            <v:imagedata r:id="rId17" o:title="" cropleft="4369f" cropright="7864f"/>
          </v:shape>
          <o:OLEObject Type="Embed" ProgID="Equation.DSMT4" ShapeID="对象 1098" DrawAspect="Content" ObjectID="_1606078276" r:id="rId445">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19" type="#_x0000_t75" style="width:12.25pt;height:16.3pt;mso-position-horizontal-relative:page;mso-position-vertical-relative:page" o:ole="">
            <v:imagedata r:id="rId17" o:title="" cropleft="4369f" cropright="7864f"/>
          </v:shape>
          <o:OLEObject Type="Embed" ProgID="Equation.DSMT4" ShapeID="对象 1099" DrawAspect="Content" ObjectID="_1606078277" r:id="rId446">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4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BDF" w:rsidRDefault="00E01BDF">
      <w:r>
        <w:separator/>
      </w:r>
    </w:p>
  </w:endnote>
  <w:endnote w:type="continuationSeparator" w:id="0">
    <w:p w:rsidR="00E01BDF" w:rsidRDefault="00E01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AF" w:rsidRDefault="00DE57AF">
                          <w:pPr>
                            <w:pStyle w:val="ab"/>
                          </w:pPr>
                          <w:r>
                            <w:rPr>
                              <w:rFonts w:hint="eastAsia"/>
                            </w:rPr>
                            <w:fldChar w:fldCharType="begin"/>
                          </w:r>
                          <w:r>
                            <w:rPr>
                              <w:rFonts w:hint="eastAsia"/>
                            </w:rPr>
                            <w:instrText xml:space="preserve"> PAGE  \* MERGEFORMAT </w:instrText>
                          </w:r>
                          <w:r>
                            <w:rPr>
                              <w:rFonts w:hint="eastAsia"/>
                            </w:rPr>
                            <w:fldChar w:fldCharType="separate"/>
                          </w:r>
                          <w:r w:rsidR="008F1213">
                            <w:t>58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DE57AF" w:rsidRDefault="00DE57AF">
                    <w:pPr>
                      <w:pStyle w:val="ab"/>
                    </w:pPr>
                    <w:r>
                      <w:rPr>
                        <w:rFonts w:hint="eastAsia"/>
                      </w:rPr>
                      <w:fldChar w:fldCharType="begin"/>
                    </w:r>
                    <w:r>
                      <w:rPr>
                        <w:rFonts w:hint="eastAsia"/>
                      </w:rPr>
                      <w:instrText xml:space="preserve"> PAGE  \* MERGEFORMAT </w:instrText>
                    </w:r>
                    <w:r>
                      <w:rPr>
                        <w:rFonts w:hint="eastAsia"/>
                      </w:rPr>
                      <w:fldChar w:fldCharType="separate"/>
                    </w:r>
                    <w:r w:rsidR="008F1213">
                      <w:t>58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57AF" w:rsidRDefault="00DE57AF">
                          <w:pPr>
                            <w:pStyle w:val="ab"/>
                          </w:pPr>
                          <w:r>
                            <w:rPr>
                              <w:rFonts w:hint="eastAsia"/>
                            </w:rPr>
                            <w:fldChar w:fldCharType="begin"/>
                          </w:r>
                          <w:r>
                            <w:rPr>
                              <w:rFonts w:hint="eastAsia"/>
                            </w:rPr>
                            <w:instrText xml:space="preserve"> PAGE  \* MERGEFORMAT </w:instrText>
                          </w:r>
                          <w:r>
                            <w:rPr>
                              <w:rFonts w:hint="eastAsia"/>
                            </w:rPr>
                            <w:fldChar w:fldCharType="separate"/>
                          </w:r>
                          <w:r w:rsidR="008F1213">
                            <w:t>57</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DE57AF" w:rsidRDefault="00DE57AF">
                    <w:pPr>
                      <w:pStyle w:val="ab"/>
                    </w:pPr>
                    <w:r>
                      <w:rPr>
                        <w:rFonts w:hint="eastAsia"/>
                      </w:rPr>
                      <w:fldChar w:fldCharType="begin"/>
                    </w:r>
                    <w:r>
                      <w:rPr>
                        <w:rFonts w:hint="eastAsia"/>
                      </w:rPr>
                      <w:instrText xml:space="preserve"> PAGE  \* MERGEFORMAT </w:instrText>
                    </w:r>
                    <w:r>
                      <w:rPr>
                        <w:rFonts w:hint="eastAsia"/>
                      </w:rPr>
                      <w:fldChar w:fldCharType="separate"/>
                    </w:r>
                    <w:r w:rsidR="008F1213">
                      <w:t>57</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BDF" w:rsidRDefault="00E01BDF">
      <w:r>
        <w:separator/>
      </w:r>
    </w:p>
  </w:footnote>
  <w:footnote w:type="continuationSeparator" w:id="0">
    <w:p w:rsidR="00E01BDF" w:rsidRDefault="00E01B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7AF" w:rsidRDefault="00DE57AF">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8"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5"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9"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0"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5"/>
  </w:num>
  <w:num w:numId="26">
    <w:abstractNumId w:val="33"/>
  </w:num>
  <w:num w:numId="27">
    <w:abstractNumId w:val="38"/>
  </w:num>
  <w:num w:numId="28">
    <w:abstractNumId w:val="24"/>
  </w:num>
  <w:num w:numId="29">
    <w:abstractNumId w:val="32"/>
  </w:num>
  <w:num w:numId="30">
    <w:abstractNumId w:val="26"/>
  </w:num>
  <w:num w:numId="31">
    <w:abstractNumId w:val="28"/>
  </w:num>
  <w:num w:numId="32">
    <w:abstractNumId w:val="40"/>
  </w:num>
  <w:num w:numId="33">
    <w:abstractNumId w:val="30"/>
  </w:num>
  <w:num w:numId="34">
    <w:abstractNumId w:val="25"/>
  </w:num>
  <w:num w:numId="35">
    <w:abstractNumId w:val="39"/>
  </w:num>
  <w:num w:numId="36">
    <w:abstractNumId w:val="34"/>
  </w:num>
  <w:num w:numId="37">
    <w:abstractNumId w:val="37"/>
  </w:num>
  <w:num w:numId="38">
    <w:abstractNumId w:val="36"/>
  </w:num>
  <w:num w:numId="39">
    <w:abstractNumId w:val="29"/>
  </w:num>
  <w:num w:numId="40">
    <w:abstractNumId w:val="31"/>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4625"/>
    <w:rsid w:val="00024817"/>
    <w:rsid w:val="00024D22"/>
    <w:rsid w:val="00026C91"/>
    <w:rsid w:val="000270F2"/>
    <w:rsid w:val="00030A83"/>
    <w:rsid w:val="00030D9A"/>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4558"/>
    <w:rsid w:val="00244718"/>
    <w:rsid w:val="002449BA"/>
    <w:rsid w:val="00244C4F"/>
    <w:rsid w:val="00246D98"/>
    <w:rsid w:val="002535A6"/>
    <w:rsid w:val="002548FA"/>
    <w:rsid w:val="002600CB"/>
    <w:rsid w:val="00260700"/>
    <w:rsid w:val="00266BD4"/>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10F96"/>
    <w:rsid w:val="00312473"/>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723F3"/>
    <w:rsid w:val="00374F72"/>
    <w:rsid w:val="00384354"/>
    <w:rsid w:val="003846C0"/>
    <w:rsid w:val="0038723C"/>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10BD8"/>
    <w:rsid w:val="004114C5"/>
    <w:rsid w:val="00412B1F"/>
    <w:rsid w:val="00417EA9"/>
    <w:rsid w:val="00420095"/>
    <w:rsid w:val="00425850"/>
    <w:rsid w:val="00425B06"/>
    <w:rsid w:val="0042712F"/>
    <w:rsid w:val="004271E4"/>
    <w:rsid w:val="0043516A"/>
    <w:rsid w:val="00442770"/>
    <w:rsid w:val="00443EF9"/>
    <w:rsid w:val="0044798C"/>
    <w:rsid w:val="00452DFC"/>
    <w:rsid w:val="004659F1"/>
    <w:rsid w:val="00465C13"/>
    <w:rsid w:val="00470DBA"/>
    <w:rsid w:val="00471C54"/>
    <w:rsid w:val="0047261B"/>
    <w:rsid w:val="00473FBF"/>
    <w:rsid w:val="004746A3"/>
    <w:rsid w:val="004821E7"/>
    <w:rsid w:val="00482280"/>
    <w:rsid w:val="00482EFF"/>
    <w:rsid w:val="00483348"/>
    <w:rsid w:val="00485E05"/>
    <w:rsid w:val="0048651F"/>
    <w:rsid w:val="00492DB8"/>
    <w:rsid w:val="004941FD"/>
    <w:rsid w:val="00495303"/>
    <w:rsid w:val="00496792"/>
    <w:rsid w:val="004977B5"/>
    <w:rsid w:val="004A2D18"/>
    <w:rsid w:val="004B1992"/>
    <w:rsid w:val="004B292A"/>
    <w:rsid w:val="004C35BA"/>
    <w:rsid w:val="004C5E28"/>
    <w:rsid w:val="004D7397"/>
    <w:rsid w:val="004D745A"/>
    <w:rsid w:val="004E1830"/>
    <w:rsid w:val="004E1E9D"/>
    <w:rsid w:val="004F1D74"/>
    <w:rsid w:val="004F27CE"/>
    <w:rsid w:val="004F2877"/>
    <w:rsid w:val="004F50A9"/>
    <w:rsid w:val="005049CE"/>
    <w:rsid w:val="005053A8"/>
    <w:rsid w:val="00506075"/>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30A13"/>
    <w:rsid w:val="0063462B"/>
    <w:rsid w:val="00645486"/>
    <w:rsid w:val="00651F4A"/>
    <w:rsid w:val="00652320"/>
    <w:rsid w:val="00655623"/>
    <w:rsid w:val="0065589D"/>
    <w:rsid w:val="00667AC2"/>
    <w:rsid w:val="00670FB4"/>
    <w:rsid w:val="006729DB"/>
    <w:rsid w:val="00676472"/>
    <w:rsid w:val="00677FF4"/>
    <w:rsid w:val="00683829"/>
    <w:rsid w:val="006856EB"/>
    <w:rsid w:val="00691BFC"/>
    <w:rsid w:val="00696723"/>
    <w:rsid w:val="006A3DF3"/>
    <w:rsid w:val="006A6009"/>
    <w:rsid w:val="006A6931"/>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87EDE"/>
    <w:rsid w:val="00896592"/>
    <w:rsid w:val="00896B0F"/>
    <w:rsid w:val="00897E04"/>
    <w:rsid w:val="008A15AD"/>
    <w:rsid w:val="008A334B"/>
    <w:rsid w:val="008A3A1A"/>
    <w:rsid w:val="008B0D58"/>
    <w:rsid w:val="008B1F13"/>
    <w:rsid w:val="008B31B9"/>
    <w:rsid w:val="008D0AC5"/>
    <w:rsid w:val="008D217D"/>
    <w:rsid w:val="008D5B9D"/>
    <w:rsid w:val="008E059E"/>
    <w:rsid w:val="008E5648"/>
    <w:rsid w:val="008E7D1C"/>
    <w:rsid w:val="008F1213"/>
    <w:rsid w:val="00903020"/>
    <w:rsid w:val="0090483C"/>
    <w:rsid w:val="009069D5"/>
    <w:rsid w:val="00910C5B"/>
    <w:rsid w:val="00912FB1"/>
    <w:rsid w:val="00913641"/>
    <w:rsid w:val="00913A37"/>
    <w:rsid w:val="00921728"/>
    <w:rsid w:val="00923409"/>
    <w:rsid w:val="00925304"/>
    <w:rsid w:val="00927942"/>
    <w:rsid w:val="00932495"/>
    <w:rsid w:val="009344F3"/>
    <w:rsid w:val="00935CC1"/>
    <w:rsid w:val="00935F41"/>
    <w:rsid w:val="00940C66"/>
    <w:rsid w:val="0094133C"/>
    <w:rsid w:val="009446B7"/>
    <w:rsid w:val="0094483C"/>
    <w:rsid w:val="0095375F"/>
    <w:rsid w:val="009543AB"/>
    <w:rsid w:val="009708A4"/>
    <w:rsid w:val="0097359A"/>
    <w:rsid w:val="00974D18"/>
    <w:rsid w:val="009755A5"/>
    <w:rsid w:val="009827BA"/>
    <w:rsid w:val="009870B4"/>
    <w:rsid w:val="009873DB"/>
    <w:rsid w:val="0099043C"/>
    <w:rsid w:val="009A0ED5"/>
    <w:rsid w:val="009A1883"/>
    <w:rsid w:val="009A1B6A"/>
    <w:rsid w:val="009A2352"/>
    <w:rsid w:val="009A2E98"/>
    <w:rsid w:val="009A6792"/>
    <w:rsid w:val="009B36A9"/>
    <w:rsid w:val="009C0ED5"/>
    <w:rsid w:val="009C7B5A"/>
    <w:rsid w:val="009D4258"/>
    <w:rsid w:val="009E15DE"/>
    <w:rsid w:val="009E1933"/>
    <w:rsid w:val="009E217B"/>
    <w:rsid w:val="009E5FF5"/>
    <w:rsid w:val="009E6D5E"/>
    <w:rsid w:val="009F6DDA"/>
    <w:rsid w:val="00A0318E"/>
    <w:rsid w:val="00A034BF"/>
    <w:rsid w:val="00A03975"/>
    <w:rsid w:val="00A03B08"/>
    <w:rsid w:val="00A0790E"/>
    <w:rsid w:val="00A10F47"/>
    <w:rsid w:val="00A15B43"/>
    <w:rsid w:val="00A16162"/>
    <w:rsid w:val="00A16DB1"/>
    <w:rsid w:val="00A16F13"/>
    <w:rsid w:val="00A2223E"/>
    <w:rsid w:val="00A24129"/>
    <w:rsid w:val="00A40268"/>
    <w:rsid w:val="00A42A7A"/>
    <w:rsid w:val="00A4526B"/>
    <w:rsid w:val="00A55820"/>
    <w:rsid w:val="00A60BB8"/>
    <w:rsid w:val="00A62836"/>
    <w:rsid w:val="00A66402"/>
    <w:rsid w:val="00A705D0"/>
    <w:rsid w:val="00A70B8E"/>
    <w:rsid w:val="00A73AED"/>
    <w:rsid w:val="00A75CDF"/>
    <w:rsid w:val="00A75D71"/>
    <w:rsid w:val="00A84515"/>
    <w:rsid w:val="00A84574"/>
    <w:rsid w:val="00A84BD8"/>
    <w:rsid w:val="00A84FD7"/>
    <w:rsid w:val="00A90A9D"/>
    <w:rsid w:val="00A94B8F"/>
    <w:rsid w:val="00A97926"/>
    <w:rsid w:val="00A97B08"/>
    <w:rsid w:val="00A97D7F"/>
    <w:rsid w:val="00AA08EC"/>
    <w:rsid w:val="00AA0F50"/>
    <w:rsid w:val="00AA1175"/>
    <w:rsid w:val="00AA340F"/>
    <w:rsid w:val="00AA63AC"/>
    <w:rsid w:val="00AB181F"/>
    <w:rsid w:val="00AB7276"/>
    <w:rsid w:val="00AB7B50"/>
    <w:rsid w:val="00AC1B9C"/>
    <w:rsid w:val="00AC4002"/>
    <w:rsid w:val="00AC6D2F"/>
    <w:rsid w:val="00AD0438"/>
    <w:rsid w:val="00AD606B"/>
    <w:rsid w:val="00AE02A9"/>
    <w:rsid w:val="00AE59B4"/>
    <w:rsid w:val="00AE7024"/>
    <w:rsid w:val="00AF0F59"/>
    <w:rsid w:val="00AF2E0F"/>
    <w:rsid w:val="00AF6057"/>
    <w:rsid w:val="00B0007F"/>
    <w:rsid w:val="00B04A42"/>
    <w:rsid w:val="00B145B1"/>
    <w:rsid w:val="00B149D9"/>
    <w:rsid w:val="00B20896"/>
    <w:rsid w:val="00B239E0"/>
    <w:rsid w:val="00B256BE"/>
    <w:rsid w:val="00B261A4"/>
    <w:rsid w:val="00B266C4"/>
    <w:rsid w:val="00B27221"/>
    <w:rsid w:val="00B30F40"/>
    <w:rsid w:val="00B34056"/>
    <w:rsid w:val="00B41274"/>
    <w:rsid w:val="00B412EE"/>
    <w:rsid w:val="00B42974"/>
    <w:rsid w:val="00B467AE"/>
    <w:rsid w:val="00B53872"/>
    <w:rsid w:val="00B54491"/>
    <w:rsid w:val="00B56C1D"/>
    <w:rsid w:val="00B56DCB"/>
    <w:rsid w:val="00B617B3"/>
    <w:rsid w:val="00B625DA"/>
    <w:rsid w:val="00B62B02"/>
    <w:rsid w:val="00B63373"/>
    <w:rsid w:val="00B84C73"/>
    <w:rsid w:val="00B85B91"/>
    <w:rsid w:val="00B87399"/>
    <w:rsid w:val="00B91C40"/>
    <w:rsid w:val="00B958DD"/>
    <w:rsid w:val="00B95F93"/>
    <w:rsid w:val="00B97C6A"/>
    <w:rsid w:val="00BA5062"/>
    <w:rsid w:val="00BA6428"/>
    <w:rsid w:val="00BA6B26"/>
    <w:rsid w:val="00BB2C1E"/>
    <w:rsid w:val="00BC026E"/>
    <w:rsid w:val="00BC6D07"/>
    <w:rsid w:val="00BC6D3B"/>
    <w:rsid w:val="00BD3923"/>
    <w:rsid w:val="00BD56B2"/>
    <w:rsid w:val="00BE5E28"/>
    <w:rsid w:val="00BE735A"/>
    <w:rsid w:val="00BF1B0D"/>
    <w:rsid w:val="00BF21CD"/>
    <w:rsid w:val="00BF36E1"/>
    <w:rsid w:val="00C03396"/>
    <w:rsid w:val="00C148F4"/>
    <w:rsid w:val="00C17A50"/>
    <w:rsid w:val="00C232BF"/>
    <w:rsid w:val="00C23B9F"/>
    <w:rsid w:val="00C24ED4"/>
    <w:rsid w:val="00C32834"/>
    <w:rsid w:val="00C41D2C"/>
    <w:rsid w:val="00C42BF7"/>
    <w:rsid w:val="00C43AD4"/>
    <w:rsid w:val="00C4636A"/>
    <w:rsid w:val="00C607BB"/>
    <w:rsid w:val="00C61A27"/>
    <w:rsid w:val="00C62526"/>
    <w:rsid w:val="00C6443D"/>
    <w:rsid w:val="00C650D1"/>
    <w:rsid w:val="00C6622A"/>
    <w:rsid w:val="00C67890"/>
    <w:rsid w:val="00C70A86"/>
    <w:rsid w:val="00C7501D"/>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D00D4C"/>
    <w:rsid w:val="00D052E9"/>
    <w:rsid w:val="00D11FA2"/>
    <w:rsid w:val="00D12FA2"/>
    <w:rsid w:val="00D14606"/>
    <w:rsid w:val="00D179D0"/>
    <w:rsid w:val="00D235BD"/>
    <w:rsid w:val="00D2418E"/>
    <w:rsid w:val="00D2454E"/>
    <w:rsid w:val="00D250AF"/>
    <w:rsid w:val="00D25D26"/>
    <w:rsid w:val="00D30E9F"/>
    <w:rsid w:val="00D45689"/>
    <w:rsid w:val="00D565B5"/>
    <w:rsid w:val="00D62106"/>
    <w:rsid w:val="00D62C11"/>
    <w:rsid w:val="00D631BA"/>
    <w:rsid w:val="00D66FF9"/>
    <w:rsid w:val="00D746E7"/>
    <w:rsid w:val="00D77091"/>
    <w:rsid w:val="00D8121B"/>
    <w:rsid w:val="00D850F2"/>
    <w:rsid w:val="00D8736A"/>
    <w:rsid w:val="00D93B97"/>
    <w:rsid w:val="00D95B35"/>
    <w:rsid w:val="00D978E5"/>
    <w:rsid w:val="00DA04B4"/>
    <w:rsid w:val="00DA2BA6"/>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41D2"/>
    <w:rsid w:val="00E542DA"/>
    <w:rsid w:val="00E63003"/>
    <w:rsid w:val="00E67A20"/>
    <w:rsid w:val="00E76CC8"/>
    <w:rsid w:val="00E77CE9"/>
    <w:rsid w:val="00E80227"/>
    <w:rsid w:val="00E814DF"/>
    <w:rsid w:val="00E81E8A"/>
    <w:rsid w:val="00E930F6"/>
    <w:rsid w:val="00E94C86"/>
    <w:rsid w:val="00EA0C92"/>
    <w:rsid w:val="00EA662F"/>
    <w:rsid w:val="00EB4B48"/>
    <w:rsid w:val="00EC42B6"/>
    <w:rsid w:val="00EC4E86"/>
    <w:rsid w:val="00EC7567"/>
    <w:rsid w:val="00ED20E5"/>
    <w:rsid w:val="00ED2842"/>
    <w:rsid w:val="00ED2FBA"/>
    <w:rsid w:val="00ED6926"/>
    <w:rsid w:val="00EE003A"/>
    <w:rsid w:val="00EE3508"/>
    <w:rsid w:val="00EE3A61"/>
    <w:rsid w:val="00EE515A"/>
    <w:rsid w:val="00EE629A"/>
    <w:rsid w:val="00EF0837"/>
    <w:rsid w:val="00EF478B"/>
    <w:rsid w:val="00EF729B"/>
    <w:rsid w:val="00EF7477"/>
    <w:rsid w:val="00F07669"/>
    <w:rsid w:val="00F11BE6"/>
    <w:rsid w:val="00F160A4"/>
    <w:rsid w:val="00F16429"/>
    <w:rsid w:val="00F16D34"/>
    <w:rsid w:val="00F25B0B"/>
    <w:rsid w:val="00F27B09"/>
    <w:rsid w:val="00F3217F"/>
    <w:rsid w:val="00F36CDE"/>
    <w:rsid w:val="00F36D05"/>
    <w:rsid w:val="00F45EED"/>
    <w:rsid w:val="00F624B4"/>
    <w:rsid w:val="00F62F96"/>
    <w:rsid w:val="00F63AA7"/>
    <w:rsid w:val="00F6528F"/>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C0F4D"/>
    <w:rsid w:val="00FD002A"/>
    <w:rsid w:val="00FD61F2"/>
    <w:rsid w:val="00FD68F4"/>
    <w:rsid w:val="00FF34C3"/>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88.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44" Type="http://schemas.openxmlformats.org/officeDocument/2006/relationships/oleObject" Target="embeddings/oleObject199.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oleObject" Target="embeddings/oleObject181.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1111.vsd"/><Relationship Id="rId228" Type="http://schemas.openxmlformats.org/officeDocument/2006/relationships/image" Target="media/image108.wmf"/><Relationship Id="rId435" Type="http://schemas.openxmlformats.org/officeDocument/2006/relationships/oleObject" Target="embeddings/oleObject190.bin"/><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446" Type="http://schemas.openxmlformats.org/officeDocument/2006/relationships/oleObject" Target="embeddings/oleObject201.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6.wmf"/><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oleObject" Target="embeddings/oleObject183.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oleObject" Target="embeddings/oleObject192.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448" Type="http://schemas.openxmlformats.org/officeDocument/2006/relationships/fontTable" Target="fontTable.xml"/><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8.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header" Target="header8.xml"/><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oleObject" Target="embeddings/oleObject194.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oleObject" Target="embeddings/oleObject173.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53.bin"/><Relationship Id="rId419" Type="http://schemas.openxmlformats.org/officeDocument/2006/relationships/image" Target="media/image218.PNG"/><Relationship Id="rId223" Type="http://schemas.openxmlformats.org/officeDocument/2006/relationships/oleObject" Target="embeddings/oleObject96.bin"/><Relationship Id="rId430" Type="http://schemas.openxmlformats.org/officeDocument/2006/relationships/oleObject" Target="embeddings/oleObject185.bin"/><Relationship Id="rId18" Type="http://schemas.openxmlformats.org/officeDocument/2006/relationships/oleObject" Target="embeddings/oleObject4.bin"/><Relationship Id="rId265" Type="http://schemas.openxmlformats.org/officeDocument/2006/relationships/image" Target="media/image127.wmf"/><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62.PNG"/><Relationship Id="rId353" Type="http://schemas.openxmlformats.org/officeDocument/2006/relationships/oleObject" Target="embeddings/oleObject150.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image" Target="media/image213.wmf"/><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oleObject" Target="embeddings/oleObject196.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oleObject" Target="embeddings/oleObject186.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79.bin"/><Relationship Id="rId442" Type="http://schemas.openxmlformats.org/officeDocument/2006/relationships/oleObject" Target="embeddings/oleObject197.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oleObject" Target="embeddings/oleObject187.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oleObject" Target="embeddings/oleObject198.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0.bin"/><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89.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00.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76.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2.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oleObject" Target="embeddings/oleObject191.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image" Target="media/image211.wmf"/><Relationship Id="rId447" Type="http://schemas.openxmlformats.org/officeDocument/2006/relationships/header" Target="header10.xml"/><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oleObject" Target="embeddings/oleObject177.bin"/><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oleObject" Target="embeddings/oleObject184.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oleObject" Target="embeddings/oleObject193.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image" Target="media/image212.wmf"/><Relationship Id="rId449" Type="http://schemas.openxmlformats.org/officeDocument/2006/relationships/theme" Target="theme/theme1.xml"/><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image" Target="media/image217.PNG"/><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header" Target="header9.xml"/><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95.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2.PNG"/><Relationship Id="rId384" Type="http://schemas.openxmlformats.org/officeDocument/2006/relationships/image" Target="media/image199.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25327-0043-45CF-ABEE-2946D8195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8868</TotalTime>
  <Pages>78</Pages>
  <Words>10903</Words>
  <Characters>62153</Characters>
  <Application>Microsoft Office Word</Application>
  <DocSecurity>0</DocSecurity>
  <PresentationFormat/>
  <Lines>517</Lines>
  <Paragraphs>145</Paragraphs>
  <Slides>0</Slides>
  <Notes>0</Notes>
  <HiddenSlides>0</HiddenSlides>
  <MMClips>0</MMClips>
  <ScaleCrop>false</ScaleCrop>
  <Manager/>
  <Company>番茄花园</Company>
  <LinksUpToDate>false</LinksUpToDate>
  <CharactersWithSpaces>72911</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224</cp:revision>
  <cp:lastPrinted>2013-03-18T05:08:00Z</cp:lastPrinted>
  <dcterms:created xsi:type="dcterms:W3CDTF">2018-11-05T03:15:00Z</dcterms:created>
  <dcterms:modified xsi:type="dcterms:W3CDTF">2018-12-11T15:35:00Z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