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25pt;height:15.6pt;mso-position-horizontal-relative:page;mso-position-vertical-relative:page" o:ole="">
            <v:imagedata r:id="rId11" o:title="" cropright="9830f"/>
          </v:shape>
          <o:OLEObject Type="Embed" ProgID="Equation.DSMT4" ShapeID="对象 1466" DrawAspect="Content" ObjectID="_1605988910"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25pt;height:15.6pt;mso-position-horizontal-relative:page;mso-position-vertical-relative:page" o:ole="">
            <v:imagedata r:id="rId13" o:title="" cropleft="6991f" cropright="6117f"/>
          </v:shape>
          <o:OLEObject Type="Embed" ProgID="Equation.DSMT4" ShapeID="对象 626" DrawAspect="Content" ObjectID="_1605988911"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25pt;height:15.6pt;mso-position-horizontal-relative:page;mso-position-vertical-relative:page" o:ole="">
            <v:imagedata r:id="rId15" o:title="" cropright="8691f"/>
          </v:shape>
          <o:OLEObject Type="Embed" ProgID="Equation.DSMT4" ShapeID="对象 1810" DrawAspect="Content" ObjectID="_1605988912"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25pt;height:15.6pt;mso-position-horizontal-relative:page;mso-position-vertical-relative:page" o:ole="">
            <v:imagedata r:id="rId17" o:title="" cropleft="4369f" cropright="7864f"/>
          </v:shape>
          <o:OLEObject Type="Embed" ProgID="Equation.DSMT4" ShapeID="对象 1006" DrawAspect="Content" ObjectID="_1605988913"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25pt;height:14.95pt;mso-position-horizontal-relative:page;mso-position-vertical-relative:page" o:ole="">
            <v:imagedata r:id="rId19" o:title="" cropleft="6117f" cropright="6335f"/>
          </v:shape>
          <o:OLEObject Type="Embed" ProgID="Equation.DSMT4" ShapeID="对象 2074" DrawAspect="Content" ObjectID="_1605988914"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630A13">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630A13">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630A13">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630A13">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630A13">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630A13">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630A13">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630A13">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630A13">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630A13">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630A13">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630A13">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630A13">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630A13">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630A13">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630A13">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630A13">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630A13">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630A13">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630A13">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630A13">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630A13">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630A13">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630A13">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630A13">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630A13">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630A13">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630A13">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630A13">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630A13">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630A13">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630A13">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630A13">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630A13">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630A13">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630A13">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630A13">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630A13">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630A13">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630A13">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630A13">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630A13">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630A13">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630A13">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630A13">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630A13">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630A13">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630A13">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630A13">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630A13">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630A13">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630A13">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630A13">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630A13">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630A13">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630A13">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630A13">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630A13">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25pt;height:16.3pt;mso-position-horizontal-relative:page;mso-position-vertical-relative:page" o:ole="">
            <v:imagedata r:id="rId13" o:title="" cropleft="6991f" cropright="6117f"/>
          </v:shape>
          <o:OLEObject Type="Embed" ProgID="Equation.DSMT4" ShapeID="对象 751" DrawAspect="Content" ObjectID="_1605988915"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1pt;height:33.3pt" o:ole="">
            <v:imagedata r:id="rId37" o:title=""/>
          </v:shape>
          <o:OLEObject Type="Embed" ProgID="Equation.DSMT4" ShapeID="_x0000_i1031" DrawAspect="Content" ObjectID="_1605988916"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35pt;height:33.95pt" o:ole="">
            <v:imagedata r:id="rId39" o:title=""/>
          </v:shape>
          <o:OLEObject Type="Embed" ProgID="Equation.DSMT4" ShapeID="_x0000_i1032" DrawAspect="Content" ObjectID="_1605988917"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5pt;height:15.6pt" o:ole="">
            <v:imagedata r:id="rId41" o:title=""/>
          </v:shape>
          <o:OLEObject Type="Embed" ProgID="Equation.DSMT4" ShapeID="_x0000_i1033" DrawAspect="Content" ObjectID="_1605988918" r:id="rId42"/>
        </w:object>
      </w:r>
      <w:r>
        <w:rPr>
          <w:sz w:val="24"/>
          <w:szCs w:val="24"/>
        </w:rPr>
        <w:t>不影响判别效果且各类别的先验信息</w:t>
      </w:r>
      <w:r w:rsidRPr="007A14B6">
        <w:rPr>
          <w:position w:val="-12"/>
          <w:sz w:val="24"/>
        </w:rPr>
        <w:object w:dxaOrig="620" w:dyaOrig="360">
          <v:shape id="_x0000_i1034" type="#_x0000_t75" style="width:30.55pt;height:18.35pt" o:ole="">
            <v:imagedata r:id="rId43" o:title=""/>
          </v:shape>
          <o:OLEObject Type="Embed" ProgID="Equation.DSMT4" ShapeID="_x0000_i1034" DrawAspect="Content" ObjectID="_1605988919"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45pt;height:18.35pt" o:ole="">
            <v:imagedata r:id="rId45" o:title=""/>
          </v:shape>
          <o:OLEObject Type="Embed" ProgID="Equation.DSMT4" ShapeID="_x0000_i1035" DrawAspect="Content" ObjectID="_1605988920"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8pt;height:23.75pt" o:ole="">
            <v:imagedata r:id="rId47" o:title=""/>
          </v:shape>
          <o:OLEObject Type="Embed" ProgID="Equation.DSMT4" ShapeID="_x0000_i1036" DrawAspect="Content" ObjectID="_1605988921" r:id="rId48"/>
        </w:object>
      </w:r>
      <w:r w:rsidRPr="00024625">
        <w:rPr>
          <w:position w:val="-6"/>
          <w:sz w:val="24"/>
          <w:szCs w:val="24"/>
        </w:rPr>
        <w:t>，</w:t>
      </w:r>
      <w:r w:rsidRPr="00024625">
        <w:rPr>
          <w:position w:val="-10"/>
          <w:sz w:val="24"/>
          <w:szCs w:val="24"/>
        </w:rPr>
        <w:object w:dxaOrig="1060" w:dyaOrig="320">
          <v:shape id="_x0000_i1037" type="#_x0000_t75" style="width:53pt;height:15.6pt" o:ole="">
            <v:imagedata r:id="rId49" o:title=""/>
          </v:shape>
          <o:OLEObject Type="Embed" ProgID="Equation.DSMT4" ShapeID="_x0000_i1037" DrawAspect="Content" ObjectID="_1605988922"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05pt;height:30.55pt" o:ole="">
            <v:imagedata r:id="rId51" o:title=""/>
          </v:shape>
          <o:OLEObject Type="Embed" ProgID="Equation.DSMT4" ShapeID="_x0000_i1038" DrawAspect="Content" ObjectID="_1605988923"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2pt;height:10.2pt" o:ole="">
            <v:imagedata r:id="rId53" o:title=""/>
          </v:shape>
          <o:OLEObject Type="Embed" ProgID="Equation.DSMT4" ShapeID="_x0000_i1039" DrawAspect="Content" ObjectID="_1605988924"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pt;height:18.35pt" o:ole="">
            <v:imagedata r:id="rId55" o:title=""/>
          </v:shape>
          <o:OLEObject Type="Embed" ProgID="Equation.DSMT4" ShapeID="_x0000_i1040" DrawAspect="Content" ObjectID="_1605988925"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4.95pt;height:18.35pt" o:ole="">
            <v:imagedata r:id="rId57" o:title=""/>
          </v:shape>
          <o:OLEObject Type="Embed" ProgID="Equation.DSMT4" ShapeID="_x0000_i1041" DrawAspect="Content" ObjectID="_1605988926"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4pt;height:15.6pt" o:ole="">
            <v:imagedata r:id="rId59" o:title=""/>
          </v:shape>
          <o:OLEObject Type="Embed" ProgID="Equation.DSMT4" ShapeID="_x0000_i1042" DrawAspect="Content" ObjectID="_1605988927" r:id="rId60"/>
        </w:object>
      </w:r>
      <w:r w:rsidRPr="007A14B6">
        <w:rPr>
          <w:rFonts w:hint="eastAsia"/>
          <w:sz w:val="24"/>
        </w:rPr>
        <w:t>且</w:t>
      </w:r>
      <w:r w:rsidRPr="00024625">
        <w:rPr>
          <w:position w:val="-10"/>
          <w:sz w:val="24"/>
          <w:szCs w:val="24"/>
        </w:rPr>
        <w:object w:dxaOrig="499" w:dyaOrig="300">
          <v:shape id="_x0000_i1043" type="#_x0000_t75" style="width:24.45pt;height:14.95pt" o:ole="">
            <v:imagedata r:id="rId61" o:title=""/>
          </v:shape>
          <o:OLEObject Type="Embed" ProgID="Equation.DSMT4" ShapeID="_x0000_i1043" DrawAspect="Content" ObjectID="_1605988928"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8pt;height:19pt" o:ole="">
            <v:imagedata r:id="rId63" o:title=""/>
          </v:shape>
          <o:OLEObject Type="Embed" ProgID="Equation.DSMT4" ShapeID="_x0000_i1044" DrawAspect="Content" ObjectID="_1605988929" r:id="rId64"/>
        </w:object>
      </w:r>
      <w:r>
        <w:rPr>
          <w:sz w:val="24"/>
        </w:rPr>
        <w:t>则</w:t>
      </w:r>
      <w:r w:rsidRPr="007A14B6">
        <w:rPr>
          <w:sz w:val="24"/>
        </w:rPr>
        <w:t>样本</w:t>
      </w:r>
      <w:r w:rsidRPr="00024625">
        <w:rPr>
          <w:sz w:val="24"/>
        </w:rPr>
        <w:object w:dxaOrig="200" w:dyaOrig="200">
          <v:shape id="_x0000_i1045" type="#_x0000_t75" style="width:10.2pt;height:10.2pt" o:ole="">
            <v:imagedata r:id="rId53" o:title=""/>
          </v:shape>
          <o:OLEObject Type="Embed" ProgID="Equation.DSMT4" ShapeID="_x0000_i1045" DrawAspect="Content" ObjectID="_1605988930"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5pt;height:29.9pt" o:ole="">
            <v:imagedata r:id="rId66" o:title=""/>
          </v:shape>
          <o:OLEObject Type="Embed" ProgID="Equation.DSMT4" ShapeID="_x0000_i1046" DrawAspect="Content" ObjectID="_1605988931"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55pt;height:18.35pt" o:ole="">
            <v:imagedata r:id="rId68" o:title=""/>
          </v:shape>
          <o:OLEObject Type="Embed" ProgID="Equation.DSMT4" ShapeID="_x0000_i1047" DrawAspect="Content" ObjectID="_1605988932"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05pt;height:36pt" o:ole="">
            <v:imagedata r:id="rId70" o:title=""/>
          </v:shape>
          <o:OLEObject Type="Embed" ProgID="Equation.DSMT4" ShapeID="_x0000_i1048" DrawAspect="Content" ObjectID="_1605988933"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9pt;height:18.35pt" o:ole="">
            <v:imagedata r:id="rId72" o:title=""/>
          </v:shape>
          <o:OLEObject Type="Embed" ProgID="Equation.DSMT4" ShapeID="_x0000_i1049" DrawAspect="Content" ObjectID="_1605988934" r:id="rId73"/>
        </w:object>
      </w:r>
      <w:r>
        <w:t>是簇</w:t>
      </w:r>
      <w:r>
        <w:object w:dxaOrig="260" w:dyaOrig="360">
          <v:shape id="_x0000_i1050" type="#_x0000_t75" style="width:12.9pt;height:18.35pt" o:ole="">
            <v:imagedata r:id="rId74" o:title=""/>
          </v:shape>
          <o:OLEObject Type="Embed" ProgID="Equation.DSMT4" ShapeID="_x0000_i1050" DrawAspect="Content" ObjectID="_1605988935"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25pt;height:12.9pt" o:ole="">
            <v:imagedata r:id="rId76" o:title=""/>
          </v:shape>
          <o:OLEObject Type="Embed" ProgID="Equation.DSMT4" ShapeID="_x0000_i1051" DrawAspect="Content" ObjectID="_1605988936"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8.35pt" o:ole="">
            <v:imagedata r:id="rId78" o:title=""/>
          </v:shape>
          <o:OLEObject Type="Embed" ProgID="Equation.DSMT4" ShapeID="_x0000_i1052" DrawAspect="Content" ObjectID="_1605988937"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35pt" o:ole="">
            <v:imagedata r:id="rId80" o:title=""/>
          </v:shape>
          <o:OLEObject Type="Embed" ProgID="Equation.DSMT4" ShapeID="_x0000_i1053" DrawAspect="Content" ObjectID="_1605988938"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25pt;height:12.9pt" o:ole="">
            <v:imagedata r:id="rId82" o:title=""/>
          </v:shape>
          <o:OLEObject Type="Embed" ProgID="Equation.DSMT4" ShapeID="_x0000_i1054" DrawAspect="Content" ObjectID="_1605988939"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35pt" o:ole="">
            <v:imagedata r:id="rId84" o:title=""/>
          </v:shape>
          <o:OLEObject Type="Embed" ProgID="Equation.DSMT4" ShapeID="_x0000_i1055" DrawAspect="Content" ObjectID="_1605988940"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15pt;height:18.35pt" o:ole="">
            <v:imagedata r:id="rId86" o:title=""/>
          </v:shape>
          <o:OLEObject Type="Embed" ProgID="Equation.DSMT4" ShapeID="_x0000_i1056" DrawAspect="Content" ObjectID="_1605988941"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4pt;height:73.35pt" o:ole="">
            <v:imagedata r:id="rId88" o:title=""/>
          </v:shape>
          <o:OLEObject Type="Embed" ProgID="Equation.DSMT4" ShapeID="_x0000_i1057" DrawAspect="Content" ObjectID="_1605988942"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pt" o:ole="">
            <v:imagedata r:id="rId90" o:title=""/>
          </v:shape>
          <o:OLEObject Type="Embed" ProgID="Equation.DSMT4" ShapeID="_x0000_i1058" DrawAspect="Content" ObjectID="_1605988943"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35pt" o:ole="">
            <v:imagedata r:id="rId92" o:title=""/>
          </v:shape>
          <o:OLEObject Type="Embed" ProgID="Equation.DSMT4" ShapeID="_x0000_i1059" DrawAspect="Content" ObjectID="_1605988944" r:id="rId93"/>
        </w:object>
      </w:r>
      <w:r w:rsidRPr="003245A4">
        <w:rPr>
          <w:sz w:val="24"/>
          <w:szCs w:val="24"/>
        </w:rPr>
        <w:t>中移动到聚类</w:t>
      </w:r>
      <w:r w:rsidR="00470DBA" w:rsidRPr="007A14B6">
        <w:rPr>
          <w:position w:val="-14"/>
        </w:rPr>
        <w:object w:dxaOrig="320" w:dyaOrig="380">
          <v:shape id="_x0000_i1060" type="#_x0000_t75" style="width:17pt;height:19pt" o:ole="">
            <v:imagedata r:id="rId94" o:title=""/>
          </v:shape>
          <o:OLEObject Type="Embed" ProgID="Equation.DSMT4" ShapeID="_x0000_i1060" DrawAspect="Content" ObjectID="_1605988945"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4.95pt;height:18.35pt" o:ole="">
            <v:imagedata r:id="rId96" o:title=""/>
          </v:shape>
          <o:OLEObject Type="Embed" ProgID="Equation.DSMT4" ShapeID="_x0000_i1061" DrawAspect="Content" ObjectID="_1605988946"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35pt;height:18.35pt" o:ole="">
            <v:imagedata r:id="rId98" o:title=""/>
          </v:shape>
          <o:OLEObject Type="Embed" ProgID="Equation.DSMT4" ShapeID="_x0000_i1062" DrawAspect="Content" ObjectID="_1605988947" r:id="rId99"/>
        </w:object>
      </w:r>
      <w:r w:rsidR="00365605" w:rsidRPr="007A14B6">
        <w:rPr>
          <w:sz w:val="24"/>
        </w:rPr>
        <w:t>表示有标签样本集，其中</w:t>
      </w:r>
      <w:r w:rsidR="00566385" w:rsidRPr="007A14B6">
        <w:rPr>
          <w:position w:val="-12"/>
          <w:sz w:val="24"/>
        </w:rPr>
        <w:object w:dxaOrig="760" w:dyaOrig="380">
          <v:shape id="_x0000_i1063" type="#_x0000_t75" style="width:37.35pt;height:19pt" o:ole="">
            <v:imagedata r:id="rId100" o:title=""/>
          </v:shape>
          <o:OLEObject Type="Embed" ProgID="Equation.DSMT4" ShapeID="_x0000_i1063" DrawAspect="Content" ObjectID="_1605988948" r:id="rId101"/>
        </w:object>
      </w:r>
      <w:r w:rsidR="00365605" w:rsidRPr="007A14B6">
        <w:rPr>
          <w:sz w:val="24"/>
        </w:rPr>
        <w:t>表示特征向量，</w:t>
      </w:r>
      <w:r w:rsidR="00566385" w:rsidRPr="007A14B6">
        <w:rPr>
          <w:position w:val="-12"/>
          <w:sz w:val="24"/>
        </w:rPr>
        <w:object w:dxaOrig="240" w:dyaOrig="360">
          <v:shape id="_x0000_i1064" type="#_x0000_t75" style="width:12.25pt;height:18.35pt" o:ole="">
            <v:imagedata r:id="rId102" o:title=""/>
          </v:shape>
          <o:OLEObject Type="Embed" ProgID="Equation.DSMT4" ShapeID="_x0000_i1064" DrawAspect="Content" ObjectID="_1605988949"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25pt;height:18.35pt" o:ole="">
            <v:imagedata r:id="rId102" o:title=""/>
          </v:shape>
          <o:OLEObject Type="Embed" ProgID="Equation.DSMT4" ShapeID="_x0000_i1065" DrawAspect="Content" ObjectID="_1605988950" r:id="rId104"/>
        </w:object>
      </w:r>
      <w:r w:rsidR="00566385">
        <w:rPr>
          <w:sz w:val="24"/>
        </w:rPr>
        <w:t>可以表示为</w:t>
      </w:r>
      <w:r w:rsidR="00566385" w:rsidRPr="007A14B6">
        <w:rPr>
          <w:position w:val="-12"/>
          <w:sz w:val="24"/>
        </w:rPr>
        <w:object w:dxaOrig="1719" w:dyaOrig="380">
          <v:shape id="_x0000_i1066" type="#_x0000_t75" style="width:85.6pt;height:19pt" o:ole="">
            <v:imagedata r:id="rId105" o:title=""/>
          </v:shape>
          <o:OLEObject Type="Embed" ProgID="Equation.DSMT4" ShapeID="_x0000_i1066" DrawAspect="Content" ObjectID="_1605988951"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25pt;height:18.35pt" o:ole="">
            <v:imagedata r:id="rId107" o:title=""/>
          </v:shape>
          <o:OLEObject Type="Embed" ProgID="Equation.DSMT4" ShapeID="_x0000_i1067" DrawAspect="Content" ObjectID="_1605988952"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7pt;height:19pt" o:ole="">
            <v:imagedata r:id="rId109" o:title=""/>
          </v:shape>
          <o:OLEObject Type="Embed" ProgID="Equation.DSMT4" ShapeID="_x0000_i1068" DrawAspect="Content" ObjectID="_1605988953"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pt;height:23.1pt" o:ole="">
            <v:imagedata r:id="rId111" o:title=""/>
          </v:shape>
          <o:OLEObject Type="Embed" ProgID="Equation.DSMT4" ShapeID="_x0000_i1069" DrawAspect="Content" ObjectID="_1605988954"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95pt;height:16.3pt" o:ole="">
            <v:imagedata r:id="rId113" o:title=""/>
          </v:shape>
          <o:OLEObject Type="Embed" ProgID="Equation.DSMT4" ShapeID="_x0000_i1070" DrawAspect="Content" ObjectID="_1605988955" r:id="rId114"/>
        </w:object>
      </w:r>
      <w:r w:rsidR="00B41274" w:rsidRPr="007A14B6">
        <w:rPr>
          <w:sz w:val="24"/>
        </w:rPr>
        <w:t>，</w:t>
      </w:r>
      <w:r w:rsidR="00B41274" w:rsidRPr="007A14B6">
        <w:rPr>
          <w:position w:val="-6"/>
          <w:sz w:val="24"/>
        </w:rPr>
        <w:object w:dxaOrig="940" w:dyaOrig="320">
          <v:shape id="_x0000_i1071" type="#_x0000_t75" style="width:47.55pt;height:16.3pt" o:ole="">
            <v:imagedata r:id="rId115" o:title=""/>
          </v:shape>
          <o:OLEObject Type="Embed" ProgID="Equation.DSMT4" ShapeID="_x0000_i1071" DrawAspect="Content" ObjectID="_1605988956"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1pt;height:16.3pt" o:ole="">
            <v:imagedata r:id="rId117" o:title=""/>
          </v:shape>
          <o:OLEObject Type="Embed" ProgID="Equation.DSMT4" ShapeID="_x0000_i1072" DrawAspect="Content" ObjectID="_1605988957" r:id="rId118"/>
        </w:object>
      </w:r>
      <w:r w:rsidRPr="007A14B6">
        <w:rPr>
          <w:sz w:val="24"/>
        </w:rPr>
        <w:t>。这里只需考虑</w:t>
      </w:r>
      <w:r w:rsidR="00B41274" w:rsidRPr="00B41274">
        <w:rPr>
          <w:position w:val="-10"/>
          <w:sz w:val="24"/>
        </w:rPr>
        <w:object w:dxaOrig="820" w:dyaOrig="320">
          <v:shape id="_x0000_i1073" type="#_x0000_t75" style="width:41.45pt;height:16.3pt" o:ole="">
            <v:imagedata r:id="rId119" o:title=""/>
          </v:shape>
          <o:OLEObject Type="Embed" ProgID="Equation.DSMT4" ShapeID="_x0000_i1073" DrawAspect="Content" ObjectID="_1605988958" r:id="rId120"/>
        </w:object>
      </w:r>
      <w:r w:rsidRPr="007A14B6">
        <w:rPr>
          <w:sz w:val="24"/>
        </w:rPr>
        <w:t>维向量</w:t>
      </w:r>
      <w:r w:rsidR="00B41274" w:rsidRPr="007A14B6">
        <w:rPr>
          <w:position w:val="-10"/>
          <w:sz w:val="24"/>
        </w:rPr>
        <w:object w:dxaOrig="2400" w:dyaOrig="360">
          <v:shape id="_x0000_i1074" type="#_x0000_t75" style="width:120.25pt;height:18.35pt" o:ole="">
            <v:imagedata r:id="rId121" o:title=""/>
          </v:shape>
          <o:OLEObject Type="Embed" ProgID="Equation.DSMT4" ShapeID="_x0000_i1074" DrawAspect="Content" ObjectID="_1605988959"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25pt;height:11.55pt" o:ole="">
            <v:imagedata r:id="rId123" o:title=""/>
          </v:shape>
          <o:OLEObject Type="Embed" ProgID="Equation.DSMT4" ShapeID="_x0000_i1075" DrawAspect="Content" ObjectID="_1605988960" r:id="rId124"/>
        </w:object>
      </w:r>
      <w:r w:rsidRPr="007A14B6">
        <w:rPr>
          <w:sz w:val="24"/>
        </w:rPr>
        <w:t>进行估计</w:t>
      </w:r>
      <w:r w:rsidR="00B41274" w:rsidRPr="00B41274">
        <w:rPr>
          <w:position w:val="-14"/>
          <w:sz w:val="24"/>
        </w:rPr>
        <w:object w:dxaOrig="1640" w:dyaOrig="400">
          <v:shape id="_x0000_i1076" type="#_x0000_t75" style="width:82.2pt;height:19.7pt" o:ole="">
            <v:imagedata r:id="rId125" o:title=""/>
          </v:shape>
          <o:OLEObject Type="Embed" ProgID="Equation.DSMT4" ShapeID="_x0000_i1076" DrawAspect="Content" ObjectID="_1605988961"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5pt;height:29.2pt" o:ole="">
            <v:imagedata r:id="rId127" o:title=""/>
          </v:shape>
          <o:OLEObject Type="Embed" ProgID="Equation.DSMT4" ShapeID="_x0000_i1077" DrawAspect="Content" ObjectID="_1605988962"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5pt;height:16.3pt" o:ole="">
            <v:imagedata r:id="rId129" o:title=""/>
          </v:shape>
          <o:OLEObject Type="Embed" ProgID="Equation.DSMT4" ShapeID="_x0000_i1078" DrawAspect="Content" ObjectID="_1605988963"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4pt;height:19.7pt" o:ole="">
            <v:imagedata r:id="rId131" o:title=""/>
          </v:shape>
          <o:OLEObject Type="Embed" ProgID="Equation.DSMT4" ShapeID="_x0000_i1079" DrawAspect="Content" ObjectID="_1605988964"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8pt;height:16.3pt" o:ole="">
            <v:imagedata r:id="rId133" o:title=""/>
          </v:shape>
          <o:OLEObject Type="Embed" ProgID="Equation.DSMT4" ShapeID="_x0000_i1080" DrawAspect="Content" ObjectID="_1605988965"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5pt;height:18.35pt" o:ole="">
            <v:imagedata r:id="rId135" o:title=""/>
          </v:shape>
          <o:OLEObject Type="Embed" ProgID="Equation.DSMT4" ShapeID="_x0000_i1081" DrawAspect="Content" ObjectID="_1605988966"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45pt;height:18.35pt" o:ole="">
            <v:imagedata r:id="rId131" o:title=""/>
          </v:shape>
          <o:OLEObject Type="Embed" ProgID="Equation.DSMT4" ShapeID="_x0000_i1082" DrawAspect="Content" ObjectID="_1605988967" r:id="rId137"/>
        </w:object>
      </w:r>
      <w:r w:rsidRPr="007A14B6">
        <w:rPr>
          <w:rFonts w:hint="eastAsia"/>
          <w:sz w:val="24"/>
        </w:rPr>
        <w:t>进行求解，其中</w:t>
      </w:r>
      <w:r w:rsidR="001901C4" w:rsidRPr="007A14B6">
        <w:rPr>
          <w:position w:val="-10"/>
          <w:sz w:val="24"/>
        </w:rPr>
        <w:object w:dxaOrig="520" w:dyaOrig="320">
          <v:shape id="_x0000_i1083" type="#_x0000_t75" style="width:25.8pt;height:16.3pt" o:ole="">
            <v:imagedata r:id="rId133" o:title=""/>
          </v:shape>
          <o:OLEObject Type="Embed" ProgID="Equation.DSMT4" ShapeID="_x0000_i1083" DrawAspect="Content" ObjectID="_1605988968"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35pt;height:34.65pt" o:ole="">
            <v:imagedata r:id="rId139" o:title=""/>
          </v:shape>
          <o:OLEObject Type="Embed" ProgID="Equation.DSMT4" ShapeID="_x0000_i1084" DrawAspect="Content" ObjectID="_1605988969"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1.9pt;height:19.7pt" o:ole="">
            <v:imagedata r:id="rId141" o:title=""/>
          </v:shape>
          <o:OLEObject Type="Embed" ProgID="Equation.DSMT4" ShapeID="_x0000_i1085" DrawAspect="Content" ObjectID="_1605988970"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5pt;height:16.3pt" o:ole="">
            <v:imagedata r:id="rId143" o:title=""/>
          </v:shape>
          <o:OLEObject Type="Embed" ProgID="Equation.DSMT4" ShapeID="_x0000_i1086" DrawAspect="Content" ObjectID="_1605988971"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25pt;height:11.55pt" o:ole="">
            <v:imagedata r:id="rId145" o:title=""/>
          </v:shape>
          <o:OLEObject Type="Embed" ProgID="Equation.DSMT4" ShapeID="_x0000_i1087" DrawAspect="Content" ObjectID="_1605988972"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8pt;height:16.3pt" o:ole="">
            <v:imagedata r:id="rId133" o:title=""/>
          </v:shape>
          <o:OLEObject Type="Embed" ProgID="Equation.DSMT4" ShapeID="_x0000_i1088" DrawAspect="Content" ObjectID="_1605988973"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5pt;height:16.3pt" o:ole="">
            <v:imagedata r:id="rId143" o:title=""/>
          </v:shape>
          <o:OLEObject Type="Embed" ProgID="Equation.DSMT4" ShapeID="_x0000_i1089" DrawAspect="Content" ObjectID="_1605988974"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pt;height:18.35pt" o:ole="">
            <v:imagedata r:id="rId149" o:title=""/>
          </v:shape>
          <o:OLEObject Type="Embed" ProgID="Equation.DSMT4" ShapeID="_x0000_i1090" DrawAspect="Content" ObjectID="_1605988975"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25pt;height:11.55pt" o:ole="">
            <v:imagedata r:id="rId145" o:title=""/>
          </v:shape>
          <o:OLEObject Type="Embed" ProgID="Equation.DSMT4" ShapeID="_x0000_i1091" DrawAspect="Content" ObjectID="_1605988976"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85pt;height:13.6pt" o:ole="">
            <v:imagedata r:id="rId152" o:title=""/>
          </v:shape>
          <o:OLEObject Type="Embed" ProgID="Equation.DSMT4" ShapeID="_x0000_i1092" DrawAspect="Content" ObjectID="_1605988977"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85pt;height:44.85pt" o:ole="">
            <v:imagedata r:id="rId155" o:title=""/>
          </v:shape>
          <o:OLEObject Type="Embed" ProgID="Equation.DSMT4" ShapeID="_x0000_i1093" DrawAspect="Content" ObjectID="_1605988978"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4.95pt;height:18.35pt" o:ole="">
            <v:imagedata r:id="rId157" o:title=""/>
          </v:shape>
          <o:OLEObject Type="Embed" ProgID="Equation.DSMT4" ShapeID="_x0000_i1094" DrawAspect="Content" ObjectID="_1605988979"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9pt;height:44.85pt" o:ole="">
            <v:imagedata r:id="rId159" o:title=""/>
          </v:shape>
          <o:OLEObject Type="Embed" ProgID="Equation.DSMT4" ShapeID="_x0000_i1095" DrawAspect="Content" ObjectID="_1605988980"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85pt;height:41.45pt" o:ole="">
            <v:imagedata r:id="rId161" o:title=""/>
          </v:shape>
          <o:OLEObject Type="Embed" ProgID="Equation.DSMT4" ShapeID="_x0000_i1096" DrawAspect="Content" ObjectID="_1605988981"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pt;height:42.8pt" o:ole="">
            <v:imagedata r:id="rId163" o:title=""/>
          </v:shape>
          <o:OLEObject Type="Embed" ProgID="Equation.DSMT4" ShapeID="_x0000_i1097" DrawAspect="Content" ObjectID="_1605988982"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1pt;height:48.9pt" o:ole="">
            <v:imagedata r:id="rId165" o:title=""/>
          </v:shape>
          <o:OLEObject Type="Embed" ProgID="Equation.DSMT4" ShapeID="_x0000_i1098" DrawAspect="Content" ObjectID="_1605988983"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5pt;height:48.9pt" o:ole="">
            <v:imagedata r:id="rId167" o:title=""/>
          </v:shape>
          <o:OLEObject Type="Embed" ProgID="Equation.DSMT4" ShapeID="_x0000_i1099" DrawAspect="Content" ObjectID="_1605988984"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630A13"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989105" r:id="rId172"/>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630A13"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989106"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3pt" o:ole="" o:preferrelative="f">
            <v:imagedata r:id="rId179" o:title="" croptop="41916f" cropbottom="1133f"/>
            <o:lock v:ext="edit" aspectratio="f"/>
          </v:shape>
          <o:OLEObject Type="Embed" ProgID="Visio.Drawing.11" ShapeID="_x0000_i1100" DrawAspect="Content" ObjectID="_1605988985"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630A13"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1" o:title="origin"/>
          </v:shape>
        </w:pict>
      </w:r>
      <w:r>
        <w:pict>
          <v:shape id="_x0000_s1571" type="#_x0000_t75" style="position:absolute;left:0;text-align:left;margin-left:255.15pt;margin-top:8.95pt;width:138.55pt;height:137.45pt;z-index:251686912;mso-position-horizontal-relative:text;mso-position-vertical-relative:text">
            <v:imagedata r:id="rId182"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630A13"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25pt;height:16.3pt;mso-position-horizontal-relative:page;mso-position-vertical-relative:page" o:ole="">
            <v:imagedata r:id="rId15" o:title="" cropright="8691f"/>
          </v:shape>
          <o:OLEObject Type="Embed" ProgID="Equation.DSMT4" ShapeID="对象 1994" DrawAspect="Content" ObjectID="_1605988986"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630A13"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989107"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05pt;height:33.95pt" o:ole="">
            <v:imagedata r:id="rId188" o:title=""/>
          </v:shape>
          <o:OLEObject Type="Embed" ProgID="Equation.DSMT4" ShapeID="_x0000_i1102" DrawAspect="Content" ObjectID="_1605988987"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pt;height:18.35pt" o:ole="">
            <v:imagedata r:id="rId190" o:title=""/>
          </v:shape>
          <o:OLEObject Type="Embed" ProgID="Equation.DSMT4" ShapeID="_x0000_i1103" DrawAspect="Content" ObjectID="_1605988988"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55pt;height:18.35pt" o:ole="">
            <v:imagedata r:id="rId192" o:title=""/>
          </v:shape>
          <o:OLEObject Type="Embed" ProgID="Equation.DSMT4" ShapeID="_x0000_i1104" DrawAspect="Content" ObjectID="_1605988989"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8pt;height:18.35pt" o:ole="">
            <v:imagedata r:id="rId194" o:title=""/>
          </v:shape>
          <o:OLEObject Type="Embed" ProgID="Equation.DSMT4" ShapeID="_x0000_i1105" DrawAspect="Content" ObjectID="_1605988990"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05pt;height:18.35pt" o:ole="">
            <v:imagedata r:id="rId196" o:title=""/>
          </v:shape>
          <o:OLEObject Type="Embed" ProgID="Equation.DSMT4" ShapeID="_x0000_i1106" DrawAspect="Content" ObjectID="_1605988991"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pt;height:18.35pt" o:ole="">
            <v:imagedata r:id="rId198" o:title=""/>
          </v:shape>
          <o:OLEObject Type="Embed" ProgID="Equation.DSMT4" ShapeID="_x0000_i1107" DrawAspect="Content" ObjectID="_1605988992"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45pt;height:33.95pt" o:ole="">
            <v:imagedata r:id="rId200" o:title=""/>
          </v:shape>
          <o:OLEObject Type="Embed" ProgID="Equation.DSMT4" ShapeID="_x0000_i1108" DrawAspect="Content" ObjectID="_1605988993"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4pt;height:20.4pt" o:ole="">
            <v:imagedata r:id="rId202" o:title=""/>
          </v:shape>
          <o:OLEObject Type="Embed" ProgID="Equation.DSMT4" ShapeID="_x0000_i1109" DrawAspect="Content" ObjectID="_1605988994"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3pt;height:18.35pt" o:ole="">
            <v:imagedata r:id="rId204" o:title=""/>
          </v:shape>
          <o:OLEObject Type="Embed" ProgID="Equation.DSMT4" ShapeID="_x0000_i1110" DrawAspect="Content" ObjectID="_1605988995"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55pt;height:18.35pt" o:ole="">
            <v:imagedata r:id="rId206" o:title=""/>
          </v:shape>
          <o:OLEObject Type="Embed" ProgID="Equation.DSMT4" ShapeID="_x0000_i1111" DrawAspect="Content" ObjectID="_1605988996"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4.95pt;height:18.35pt" o:ole="">
            <v:imagedata r:id="rId208" o:title=""/>
          </v:shape>
          <o:OLEObject Type="Embed" ProgID="Equation.DSMT4" ShapeID="_x0000_i1112" DrawAspect="Content" ObjectID="_1605988997"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4.95pt;height:18.35pt" o:ole="">
            <v:imagedata r:id="rId208" o:title=""/>
          </v:shape>
          <o:OLEObject Type="Embed" ProgID="Equation.DSMT4" ShapeID="_x0000_i1113" DrawAspect="Content" ObjectID="_1605988998"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7pt;height:15.6pt" o:ole="">
            <v:imagedata r:id="rId211" o:title=""/>
          </v:shape>
          <o:OLEObject Type="Embed" ProgID="Equation.DSMT4" ShapeID="_x0000_i1114" DrawAspect="Content" ObjectID="_1605988999"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95pt;height:18.35pt" o:ole="">
            <v:imagedata r:id="rId213" o:title=""/>
          </v:shape>
          <o:OLEObject Type="Embed" ProgID="Equation.DSMT4" ShapeID="_x0000_i1115" DrawAspect="Content" ObjectID="_1605989000"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5pt;height:33.95pt" o:ole="">
            <v:imagedata r:id="rId215" o:title=""/>
          </v:shape>
          <o:OLEObject Type="Embed" ProgID="Equation.DSMT4" ShapeID="_x0000_i1116" DrawAspect="Content" ObjectID="_1605989001"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6pt;height:41.45pt" o:ole="">
            <v:imagedata r:id="rId217" o:title=""/>
          </v:shape>
          <o:OLEObject Type="Embed" ProgID="Equation.DSMT4" ShapeID="_x0000_i1117" DrawAspect="Content" ObjectID="_1605989002"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4pt;height:20.4pt" o:ole="">
            <v:imagedata r:id="rId202" o:title=""/>
          </v:shape>
          <o:OLEObject Type="Embed" ProgID="Equation.DSMT4" ShapeID="_x0000_i1118" DrawAspect="Content" ObjectID="_1605989003"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35pt;height:15.6pt" o:ole="">
            <v:imagedata r:id="rId220" o:title=""/>
          </v:shape>
          <o:OLEObject Type="Embed" ProgID="Equation.DSMT4" ShapeID="_x0000_i1119" DrawAspect="Content" ObjectID="_1605989004"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15pt;height:19pt" o:ole="">
            <v:imagedata r:id="rId222" o:title=""/>
          </v:shape>
          <o:OLEObject Type="Embed" ProgID="Equation.DSMT4" ShapeID="_x0000_i1120" DrawAspect="Content" ObjectID="_1605989005"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4pt;height:33.95pt" o:ole="">
            <v:imagedata r:id="rId224" o:title=""/>
          </v:shape>
          <o:OLEObject Type="Embed" ProgID="Equation.DSMT4" ShapeID="_x0000_i1121" DrawAspect="Content" ObjectID="_1605989006"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9pt;height:15.6pt" o:ole="">
            <v:imagedata r:id="rId226" o:title=""/>
          </v:shape>
          <o:OLEObject Type="Embed" ProgID="Equation.DSMT4" ShapeID="_x0000_i1122" DrawAspect="Content" ObjectID="_1605989007"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6pt;height:15.6pt" o:ole="">
            <v:imagedata r:id="rId228" o:title=""/>
          </v:shape>
          <o:OLEObject Type="Embed" ProgID="Equation.DSMT4" ShapeID="_x0000_i1123" DrawAspect="Content" ObjectID="_1605989008"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8pt;height:40.1pt" o:ole="">
            <v:imagedata r:id="rId230" o:title=""/>
          </v:shape>
          <o:OLEObject Type="Embed" ProgID="Equation.DSMT4" ShapeID="_x0000_i1124" DrawAspect="Content" ObjectID="_1605989009"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4.95pt;height:18.35pt" o:ole="">
            <v:imagedata r:id="rId232" o:title=""/>
          </v:shape>
          <o:OLEObject Type="Embed" ProgID="Equation.DSMT4" ShapeID="_x0000_i1125" DrawAspect="Content" ObjectID="_1605989010"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9pt;height:11.55pt" o:ole="">
            <v:imagedata r:id="rId234" o:title=""/>
          </v:shape>
          <o:OLEObject Type="Embed" ProgID="Equation.DSMT4" ShapeID="_x0000_i1126" DrawAspect="Content" ObjectID="_1605989011" r:id="rId235"/>
        </w:object>
      </w:r>
      <w:r>
        <w:rPr>
          <w:sz w:val="24"/>
          <w:szCs w:val="24"/>
        </w:rPr>
        <w:t>个树的叶子结点区域</w:t>
      </w:r>
      <w:r w:rsidRPr="00F07669">
        <w:rPr>
          <w:position w:val="-14"/>
          <w:sz w:val="24"/>
          <w:szCs w:val="24"/>
        </w:rPr>
        <w:object w:dxaOrig="380" w:dyaOrig="380">
          <v:shape id="_x0000_i1127" type="#_x0000_t75" style="width:19pt;height:19pt" o:ole="">
            <v:imagedata r:id="rId236" o:title=""/>
          </v:shape>
          <o:OLEObject Type="Embed" ProgID="Equation.DSMT4" ShapeID="_x0000_i1127" DrawAspect="Content" ObjectID="_1605989012" r:id="rId237"/>
        </w:object>
      </w:r>
      <w:r>
        <w:rPr>
          <w:rFonts w:hint="eastAsia"/>
          <w:sz w:val="24"/>
          <w:szCs w:val="24"/>
        </w:rPr>
        <w:t>，</w:t>
      </w:r>
      <w:r w:rsidRPr="00F07669">
        <w:rPr>
          <w:position w:val="-10"/>
          <w:sz w:val="24"/>
          <w:szCs w:val="24"/>
        </w:rPr>
        <w:object w:dxaOrig="1140" w:dyaOrig="320">
          <v:shape id="_x0000_i1128" type="#_x0000_t75" style="width:57.05pt;height:15.6pt" o:ole="">
            <v:imagedata r:id="rId238" o:title=""/>
          </v:shape>
          <o:OLEObject Type="Embed" ProgID="Equation.DSMT4" ShapeID="_x0000_i1128" DrawAspect="Content" ObjectID="_1605989013"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05pt;height:15.6pt" o:ole="">
            <v:imagedata r:id="rId240" o:title=""/>
          </v:shape>
          <o:OLEObject Type="Embed" ProgID="Equation.DSMT4" ShapeID="_x0000_i1129" DrawAspect="Content" ObjectID="_1605989014"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5pt;height:29.9pt" o:ole="">
            <v:imagedata r:id="rId242" o:title=""/>
          </v:shape>
          <o:OLEObject Type="Embed" ProgID="Equation.DSMT4" ShapeID="_x0000_i1130" DrawAspect="Content" ObjectID="_1605989015"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35pt;height:35.3pt" o:ole="">
            <v:imagedata r:id="rId244" o:title=""/>
          </v:shape>
          <o:OLEObject Type="Embed" ProgID="Equation.DSMT4" ShapeID="_x0000_i1131" DrawAspect="Content" ObjectID="_1605989016"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45pt;height:35.3pt" o:ole="">
            <v:imagedata r:id="rId246" o:title=""/>
          </v:shape>
          <o:OLEObject Type="Embed" ProgID="Equation.DSMT4" ShapeID="_x0000_i1132" DrawAspect="Content" ObjectID="_1605989017"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pt;height:14.25pt" o:ole="">
            <v:imagedata r:id="rId250" o:title=""/>
          </v:shape>
          <o:OLEObject Type="Embed" ProgID="Equation.DSMT4" ShapeID="_x0000_i1133" DrawAspect="Content" ObjectID="_1605989018"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5989019"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9pt;height:12.9pt" o:ole="">
            <v:imagedata r:id="rId254" o:title=""/>
          </v:shape>
          <o:OLEObject Type="Embed" ProgID="Equation.DSMT4" ShapeID="_x0000_i1135" DrawAspect="Content" ObjectID="_1605989020"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95pt;height:14.25pt" o:ole="">
            <v:imagedata r:id="rId256" o:title=""/>
          </v:shape>
          <o:OLEObject Type="Embed" ProgID="Equation.DSMT4" ShapeID="_x0000_i1136" DrawAspect="Content" ObjectID="_1605989021"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95pt;height:14.25pt" o:ole="">
            <v:imagedata r:id="rId258" o:title=""/>
          </v:shape>
          <o:OLEObject Type="Embed" ProgID="Equation.DSMT4" ShapeID="_x0000_i1137" DrawAspect="Content" ObjectID="_1605989022" r:id="rId259"/>
        </w:object>
      </w:r>
      <w:r w:rsidR="006C38CA">
        <w:rPr>
          <w:sz w:val="24"/>
        </w:rPr>
        <w:t>的矩阵分别向量化为</w:t>
      </w:r>
      <w:r w:rsidR="00E24C48" w:rsidRPr="00E24C48">
        <w:rPr>
          <w:position w:val="-4"/>
          <w:sz w:val="24"/>
        </w:rPr>
        <w:object w:dxaOrig="499" w:dyaOrig="300">
          <v:shape id="_x0000_i1138" type="#_x0000_t75" style="width:24.45pt;height:14.95pt" o:ole="">
            <v:imagedata r:id="rId260" o:title=""/>
          </v:shape>
          <o:OLEObject Type="Embed" ProgID="Equation.DSMT4" ShapeID="_x0000_i1138" DrawAspect="Content" ObjectID="_1605989023"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6pt;height:14.25pt" o:ole="">
            <v:imagedata r:id="rId262" o:title=""/>
          </v:shape>
          <o:OLEObject Type="Embed" ProgID="Equation.DSMT4" ShapeID="_x0000_i1139" DrawAspect="Content" ObjectID="_1605989024"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45pt;height:14.95pt" o:ole="">
            <v:imagedata r:id="rId260" o:title=""/>
          </v:shape>
          <o:OLEObject Type="Embed" ProgID="Equation.DSMT4" ShapeID="_x0000_i1140" DrawAspect="Content" ObjectID="_1605989025"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4.95pt;height:19pt" o:ole="">
            <v:imagedata r:id="rId265" o:title=""/>
          </v:shape>
          <o:OLEObject Type="Embed" ProgID="Equation.DSMT4" ShapeID="_x0000_i1141" DrawAspect="Content" ObjectID="_1605989026"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3pt;height:19pt" o:ole="">
            <v:imagedata r:id="rId267" o:title=""/>
          </v:shape>
          <o:OLEObject Type="Embed" ProgID="Equation.DSMT4" ShapeID="_x0000_i1142" DrawAspect="Content" ObjectID="_1605989027"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4pt;height:58.4pt" o:ole="">
            <v:imagedata r:id="rId269" o:title=""/>
          </v:shape>
          <o:OLEObject Type="Embed" ProgID="Equation.DSMT4" ShapeID="_x0000_i1143" DrawAspect="Content" ObjectID="_1605989028"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9pt;height:19pt" o:ole="">
            <v:imagedata r:id="rId271" o:title=""/>
          </v:shape>
          <o:OLEObject Type="Embed" ProgID="Equation.DSMT4" ShapeID="_x0000_i1144" DrawAspect="Content" ObjectID="_1605989029" r:id="rId272"/>
        </w:object>
      </w:r>
      <w:r>
        <w:rPr>
          <w:sz w:val="24"/>
        </w:rPr>
        <w:t>代表像元</w:t>
      </w:r>
      <w:r w:rsidRPr="00EB4B48">
        <w:rPr>
          <w:position w:val="-14"/>
          <w:sz w:val="24"/>
        </w:rPr>
        <w:object w:dxaOrig="300" w:dyaOrig="380">
          <v:shape id="_x0000_i1145" type="#_x0000_t75" style="width:14.95pt;height:19pt" o:ole="">
            <v:imagedata r:id="rId273" o:title=""/>
          </v:shape>
          <o:OLEObject Type="Embed" ProgID="Equation.DSMT4" ShapeID="_x0000_i1145" DrawAspect="Content" ObjectID="_1605989030" r:id="rId274"/>
        </w:object>
      </w:r>
      <w:r>
        <w:rPr>
          <w:sz w:val="24"/>
        </w:rPr>
        <w:t>到聚类中心</w:t>
      </w:r>
      <w:r w:rsidRPr="00EB4B48">
        <w:rPr>
          <w:position w:val="-12"/>
          <w:sz w:val="24"/>
        </w:rPr>
        <w:object w:dxaOrig="279" w:dyaOrig="360">
          <v:shape id="_x0000_i1146" type="#_x0000_t75" style="width:14.25pt;height:18.35pt" o:ole="">
            <v:imagedata r:id="rId275" o:title=""/>
          </v:shape>
          <o:OLEObject Type="Embed" ProgID="Equation.DSMT4" ShapeID="_x0000_i1146" DrawAspect="Content" ObjectID="_1605989031"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4.95pt;height:19pt" o:ole="">
            <v:imagedata r:id="rId277" o:title=""/>
          </v:shape>
          <o:OLEObject Type="Embed" ProgID="Equation.DSMT4" ShapeID="_x0000_i1147" DrawAspect="Content" ObjectID="_1605989032" r:id="rId278"/>
        </w:object>
      </w:r>
      <w:r>
        <w:rPr>
          <w:sz w:val="24"/>
        </w:rPr>
        <w:t>代表</w:t>
      </w:r>
      <w:r w:rsidRPr="00EB4B48">
        <w:rPr>
          <w:position w:val="-14"/>
          <w:sz w:val="24"/>
        </w:rPr>
        <w:object w:dxaOrig="260" w:dyaOrig="380">
          <v:shape id="_x0000_i1148" type="#_x0000_t75" style="width:12.9pt;height:19pt" o:ole="">
            <v:imagedata r:id="rId271" o:title=""/>
          </v:shape>
          <o:OLEObject Type="Embed" ProgID="Equation.DSMT4" ShapeID="_x0000_i1148" DrawAspect="Content" ObjectID="_1605989033"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4.95pt;height:19pt" o:ole="">
            <v:imagedata r:id="rId280" o:title=""/>
          </v:shape>
          <o:OLEObject Type="Embed" ProgID="Equation.DSMT4" ShapeID="_x0000_i1149" DrawAspect="Content" ObjectID="_1605989034"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5pt;height:12.9pt" o:ole="">
            <v:imagedata r:id="rId282" o:title=""/>
          </v:shape>
          <o:OLEObject Type="Embed" ProgID="Equation.DSMT4" ShapeID="_x0000_i1150" DrawAspect="Content" ObjectID="_1605989035"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9pt;height:12.9pt" o:ole="">
            <v:imagedata r:id="rId285" o:title=""/>
          </v:shape>
          <o:OLEObject Type="Embed" ProgID="Equation.DSMT4" ShapeID="_x0000_i1151" DrawAspect="Content" ObjectID="_1605989036"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3pt;height:14.25pt" o:ole="">
            <v:imagedata r:id="rId287" o:title=""/>
          </v:shape>
          <o:OLEObject Type="Embed" ProgID="Equation.DSMT4" ShapeID="_x0000_i1152" DrawAspect="Content" ObjectID="_1605989037"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95pt;height:14.25pt" o:ole="">
            <v:imagedata r:id="rId289" o:title=""/>
          </v:shape>
          <o:OLEObject Type="Embed" ProgID="Equation.DSMT4" ShapeID="_x0000_i1153" DrawAspect="Content" ObjectID="_1605989038"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5pt;height:15.6pt" o:ole="">
            <v:imagedata r:id="rId291" o:title=""/>
          </v:shape>
          <o:OLEObject Type="Embed" ProgID="Equation.DSMT4" ShapeID="_x0000_i1154" DrawAspect="Content" ObjectID="_1605989039"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25pt;height:30.55pt" o:ole="">
            <v:imagedata r:id="rId293" o:title=""/>
          </v:shape>
          <o:OLEObject Type="Embed" ProgID="Equation.DSMT4" ShapeID="_x0000_i1155" DrawAspect="Content" ObjectID="_1605989040"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5pt;height:15.6pt" o:ole="">
            <v:imagedata r:id="rId295" o:title=""/>
          </v:shape>
          <o:OLEObject Type="Embed" ProgID="Equation.DSMT4" ShapeID="_x0000_i1156" DrawAspect="Content" ObjectID="_1605989041"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5pt;height:15.6pt" o:ole="">
            <v:imagedata r:id="rId297" o:title=""/>
          </v:shape>
          <o:OLEObject Type="Embed" ProgID="Equation.DSMT4" ShapeID="_x0000_i1157" DrawAspect="Content" ObjectID="_1605989042" r:id="rId298"/>
        </w:object>
      </w:r>
      <w:r>
        <w:rPr>
          <w:rFonts w:hint="eastAsia"/>
          <w:sz w:val="24"/>
        </w:rPr>
        <w:t>，</w:t>
      </w:r>
      <w:r>
        <w:rPr>
          <w:sz w:val="24"/>
        </w:rPr>
        <w:t>其中</w:t>
      </w:r>
      <w:r w:rsidRPr="004C35BA">
        <w:rPr>
          <w:position w:val="-6"/>
          <w:sz w:val="24"/>
        </w:rPr>
        <w:object w:dxaOrig="499" w:dyaOrig="279">
          <v:shape id="_x0000_i1158" type="#_x0000_t75" style="width:24.45pt;height:14.25pt" o:ole="">
            <v:imagedata r:id="rId299" o:title=""/>
          </v:shape>
          <o:OLEObject Type="Embed" ProgID="Equation.DSMT4" ShapeID="_x0000_i1158" DrawAspect="Content" ObjectID="_1605989043"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5989044"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85pt;height:14.25pt" o:ole="">
            <v:imagedata r:id="rId152" o:title=""/>
          </v:shape>
          <o:OLEObject Type="Embed" ProgID="Equation.DSMT4" ShapeID="_x0000_i1160" DrawAspect="Content" ObjectID="_1605989045"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1.9pt;height:40.1pt" o:ole="">
            <v:imagedata r:id="rId304" o:title=""/>
          </v:shape>
          <o:OLEObject Type="Embed" ProgID="Equation.DSMT4" ShapeID="_x0000_i1161" DrawAspect="Content" ObjectID="_1605989046"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5989047"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5989048"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5989049"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9pt;height:12.9pt" o:ole="">
            <v:imagedata r:id="rId312" o:title=""/>
          </v:shape>
          <o:OLEObject Type="Embed" ProgID="Equation.DSMT4" ShapeID="_x0000_i1165" DrawAspect="Content" ObjectID="_1605989050"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9pt;height:12.9pt" o:ole="">
            <v:imagedata r:id="rId314" o:title=""/>
          </v:shape>
          <o:OLEObject Type="Embed" ProgID="Equation.DSMT4" ShapeID="_x0000_i1166" DrawAspect="Content" ObjectID="_1605989051"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4.95pt;height:19pt" o:ole="">
            <v:imagedata r:id="rId316" o:title=""/>
          </v:shape>
          <o:OLEObject Type="Embed" ProgID="Equation.DSMT4" ShapeID="_x0000_i1167" DrawAspect="Content" ObjectID="_1605989052"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9pt;height:12.9pt" o:ole="">
            <v:imagedata r:id="rId318" o:title=""/>
          </v:shape>
          <o:OLEObject Type="Embed" ProgID="Equation.DSMT4" ShapeID="_x0000_i1168" DrawAspect="Content" ObjectID="_1605989053" r:id="rId319"/>
        </w:object>
      </w:r>
      <w:r w:rsidR="00A84BD8">
        <w:rPr>
          <w:sz w:val="24"/>
        </w:rPr>
        <w:t>维向量</w:t>
      </w:r>
      <w:r w:rsidR="00A84BD8" w:rsidRPr="00A84BD8">
        <w:rPr>
          <w:position w:val="-14"/>
          <w:sz w:val="24"/>
        </w:rPr>
        <w:object w:dxaOrig="660" w:dyaOrig="380">
          <v:shape id="_x0000_i1169" type="#_x0000_t75" style="width:33.3pt;height:19pt" o:ole="">
            <v:imagedata r:id="rId320" o:title=""/>
          </v:shape>
          <o:OLEObject Type="Embed" ProgID="Equation.DSMT4" ShapeID="_x0000_i1169" DrawAspect="Content" ObjectID="_1605989054" r:id="rId321"/>
        </w:object>
      </w:r>
      <w:r w:rsidR="00A84BD8">
        <w:rPr>
          <w:rFonts w:hint="eastAsia"/>
          <w:sz w:val="24"/>
        </w:rPr>
        <w:t>，</w:t>
      </w:r>
      <w:r w:rsidR="00A84BD8" w:rsidRPr="00A84BD8">
        <w:rPr>
          <w:position w:val="-14"/>
          <w:sz w:val="24"/>
        </w:rPr>
        <w:object w:dxaOrig="660" w:dyaOrig="380">
          <v:shape id="_x0000_i1170" type="#_x0000_t75" style="width:33.3pt;height:19pt" o:ole="">
            <v:imagedata r:id="rId322" o:title=""/>
          </v:shape>
          <o:OLEObject Type="Embed" ProgID="Equation.DSMT4" ShapeID="_x0000_i1170" DrawAspect="Content" ObjectID="_1605989055" r:id="rId323"/>
        </w:object>
      </w:r>
      <w:r w:rsidR="00A84BD8">
        <w:rPr>
          <w:sz w:val="24"/>
        </w:rPr>
        <w:t>中的</w:t>
      </w:r>
      <w:r w:rsidR="00A84BD8" w:rsidRPr="00A84BD8">
        <w:rPr>
          <w:position w:val="-4"/>
          <w:sz w:val="24"/>
        </w:rPr>
        <w:object w:dxaOrig="260" w:dyaOrig="260">
          <v:shape id="_x0000_i1171" type="#_x0000_t75" style="width:12.9pt;height:12.9pt" o:ole="">
            <v:imagedata r:id="rId324" o:title=""/>
          </v:shape>
          <o:OLEObject Type="Embed" ProgID="Equation.DSMT4" ShapeID="_x0000_i1171" DrawAspect="Content" ObjectID="_1605989056"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35pt;height:57.05pt" o:ole="">
            <v:imagedata r:id="rId269" o:title=""/>
          </v:shape>
          <o:OLEObject Type="Embed" ProgID="Equation.DSMT4" ShapeID="_x0000_i1172" DrawAspect="Content" ObjectID="_1605989057"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3186237</wp:posOffset>
            </wp:positionH>
            <wp:positionV relativeFrom="paragraph">
              <wp:posOffset>40309</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8">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sidR="00BD3923">
        <w:rPr>
          <w:sz w:val="21"/>
          <w:szCs w:val="21"/>
        </w:rPr>
        <w:t>3.4</w:t>
      </w:r>
      <w:r>
        <w:rPr>
          <w:rFonts w:hint="eastAsia"/>
          <w:sz w:val="21"/>
          <w:szCs w:val="21"/>
        </w:rPr>
        <w:t xml:space="preserve"> </w:t>
      </w:r>
      <w:r w:rsidR="00CA2AA4">
        <w:rPr>
          <w:sz w:val="21"/>
          <w:szCs w:val="21"/>
        </w:rPr>
        <w:t>地物分布图</w:t>
      </w:r>
      <w:r>
        <w:rPr>
          <w:sz w:val="21"/>
          <w:szCs w:val="21"/>
        </w:rPr>
        <w:t>（</w:t>
      </w:r>
      <w:r>
        <w:rPr>
          <w:sz w:val="21"/>
          <w:szCs w:val="21"/>
        </w:rPr>
        <w:t>a</w:t>
      </w:r>
      <w:r w:rsidR="00CA2AA4">
        <w:rPr>
          <w:sz w:val="21"/>
          <w:szCs w:val="21"/>
        </w:rPr>
        <w:t>）</w:t>
      </w:r>
      <w:r w:rsidR="00CA2AA4">
        <w:rPr>
          <w:rFonts w:hint="eastAsia"/>
          <w:sz w:val="21"/>
          <w:szCs w:val="21"/>
        </w:rPr>
        <w:t>Pavia</w:t>
      </w:r>
      <w:r w:rsidR="00CA2AA4">
        <w:rPr>
          <w:sz w:val="21"/>
          <w:szCs w:val="21"/>
        </w:rPr>
        <w:t>U</w:t>
      </w:r>
      <w:r>
        <w:rPr>
          <w:sz w:val="21"/>
          <w:szCs w:val="21"/>
        </w:rPr>
        <w:t>数据集（</w:t>
      </w:r>
      <w:r>
        <w:rPr>
          <w:sz w:val="21"/>
          <w:szCs w:val="21"/>
        </w:rPr>
        <w:t>b</w:t>
      </w:r>
      <w:r w:rsidR="007D5206">
        <w:rPr>
          <w:sz w:val="21"/>
          <w:szCs w:val="21"/>
        </w:rPr>
        <w:t>）</w:t>
      </w:r>
      <w:r w:rsidR="007D5206">
        <w:rPr>
          <w:sz w:val="21"/>
          <w:szCs w:val="21"/>
        </w:rPr>
        <w:t>Salinas</w:t>
      </w:r>
      <w:r>
        <w:rPr>
          <w:sz w:val="21"/>
          <w:szCs w:val="21"/>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BD3923">
        <w:rPr>
          <w:rFonts w:hint="eastAsia"/>
          <w:sz w:val="24"/>
        </w:rPr>
        <w:t>4</w:t>
      </w:r>
      <w:r w:rsidR="00BD3923">
        <w:rPr>
          <w:sz w:val="24"/>
        </w:rPr>
        <w:t>.1</w:t>
      </w:r>
      <w:r w:rsidR="00BD3923">
        <w:rPr>
          <w:sz w:val="24"/>
        </w:rPr>
        <w:t>和</w:t>
      </w:r>
      <w:r w:rsidR="00BD3923">
        <w:rPr>
          <w:rFonts w:hint="eastAsia"/>
          <w:sz w:val="24"/>
        </w:rPr>
        <w:t>4</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Pr>
          <w:rFonts w:hint="eastAsia"/>
          <w:sz w:val="24"/>
        </w:rPr>
        <w:t>4</w:t>
      </w:r>
      <w:r>
        <w:rPr>
          <w:sz w:val="24"/>
        </w:rPr>
        <w:t>.3</w:t>
      </w:r>
      <w:r>
        <w:rPr>
          <w:sz w:val="24"/>
        </w:rPr>
        <w:t>和</w:t>
      </w:r>
      <w:r>
        <w:rPr>
          <w:rFonts w:hint="eastAsia"/>
          <w:sz w:val="24"/>
        </w:rPr>
        <w:t>4</w:t>
      </w:r>
      <w:r>
        <w:rPr>
          <w:sz w:val="24"/>
        </w:rPr>
        <w:t>.2</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0">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12503F">
        <w:rPr>
          <w:rFonts w:hint="eastAsia"/>
          <w:sz w:val="24"/>
        </w:rPr>
        <w:t>情况下各基本分类器在两个数据集上的分类效果，选择的比较分类器分别为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1">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2">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4">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5">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7">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Pr="006A3DF3">
        <w:rPr>
          <w:rFonts w:ascii="Times New Roman"/>
          <w:sz w:val="21"/>
          <w:szCs w:val="21"/>
        </w:rPr>
        <w:t>峡谷数据集合地物类别</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9">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3">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7"/>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4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25pt;height:16.3pt" o:ole="">
            <v:imagedata r:id="rId350" o:title=""/>
          </v:shape>
          <o:OLEObject Type="Embed" ProgID="Equation.DSMT4" ShapeID="_x0000_i1173" DrawAspect="Content" ObjectID="_1605989058" r:id="rId35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3pt;height:16.3pt" o:ole="">
            <v:imagedata r:id="rId352" o:title=""/>
          </v:shape>
          <o:OLEObject Type="Embed" ProgID="Equation.DSMT4" ShapeID="_x0000_i1174" DrawAspect="Content" ObjectID="_1605989059" r:id="rId35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8.8pt;height:16.3pt" o:ole="">
            <v:imagedata r:id="rId354" o:title=""/>
          </v:shape>
          <o:OLEObject Type="Embed" ProgID="Equation.DSMT4" ShapeID="_x0000_i1175" DrawAspect="Content" ObjectID="_1605989060" r:id="rId35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75pt;height:33.95pt" o:ole="">
            <v:imagedata r:id="rId356" o:title=""/>
          </v:shape>
          <o:OLEObject Type="Embed" ProgID="Equation.DSMT4" ShapeID="_x0000_i1176" DrawAspect="Content" ObjectID="_1605989061" r:id="rId35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5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5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1">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45pt;height:40.1pt" o:ole="">
            <v:imagedata r:id="rId362" o:title=""/>
          </v:shape>
          <o:OLEObject Type="Embed" ProgID="Equation.DSMT4" ShapeID="_x0000_i1177" DrawAspect="Content" ObjectID="_1605989062" r:id="rId363"/>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25pt;height:18.35pt" o:ole="">
            <v:imagedata r:id="rId364" o:title=""/>
          </v:shape>
          <o:OLEObject Type="Embed" ProgID="Equation.DSMT4" ShapeID="_x0000_i1178" DrawAspect="Content" ObjectID="_1605989063" r:id="rId365"/>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6.8pt;height:12.9pt" o:ole="">
            <v:imagedata r:id="rId366" o:title=""/>
          </v:shape>
          <o:OLEObject Type="Embed" ProgID="Equation.DSMT4" ShapeID="_x0000_i1179" DrawAspect="Content" ObjectID="_1605989064" r:id="rId36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25pt;height:18.35pt" o:ole="">
            <v:imagedata r:id="rId368" o:title=""/>
          </v:shape>
          <o:OLEObject Type="Embed" ProgID="Equation.DSMT4" ShapeID="_x0000_i1180" DrawAspect="Content" ObjectID="_1605989065" r:id="rId36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8.35pt;height:14.95pt" o:ole="">
            <v:imagedata r:id="rId372" o:title=""/>
          </v:shape>
          <o:OLEObject Type="Embed" ProgID="Equation.DSMT4" ShapeID="_x0000_i1181" DrawAspect="Content" ObjectID="_1605989066" r:id="rId37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3pt;height:14.95pt" o:ole="">
            <v:imagedata r:id="rId374" o:title=""/>
          </v:shape>
          <o:OLEObject Type="Embed" ProgID="Equation.DSMT4" ShapeID="_x0000_i1182" DrawAspect="Content" ObjectID="_1605989067" r:id="rId37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8.35pt;height:14.95pt" o:ole="">
            <v:imagedata r:id="rId376" o:title=""/>
          </v:shape>
          <o:OLEObject Type="Embed" ProgID="Equation.DSMT4" ShapeID="_x0000_i1183" DrawAspect="Content" ObjectID="_1605989068" r:id="rId37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7.15pt;height:14.95pt" o:ole="">
            <v:imagedata r:id="rId378" o:title=""/>
          </v:shape>
          <o:OLEObject Type="Embed" ProgID="Equation.DSMT4" ShapeID="_x0000_i1184" DrawAspect="Content" ObjectID="_1605989069" r:id="rId379"/>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3.75pt;height:14.95pt" o:ole="">
            <v:imagedata r:id="rId380" o:title=""/>
          </v:shape>
          <o:OLEObject Type="Embed" ProgID="Equation.DSMT4" ShapeID="_x0000_i1185" DrawAspect="Content" ObjectID="_1605989070" r:id="rId38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8.35pt;height:14.95pt" o:ole="">
            <v:imagedata r:id="rId382" o:title=""/>
          </v:shape>
          <o:OLEObject Type="Embed" ProgID="Equation.DSMT4" ShapeID="_x0000_i1186" DrawAspect="Content" ObjectID="_1605989071" r:id="rId38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55pt;height:14.95pt" o:ole="">
            <v:imagedata r:id="rId385" o:title=""/>
          </v:shape>
          <o:OLEObject Type="Embed" ProgID="Equation.DSMT4" ShapeID="_x0000_i1187" DrawAspect="Content" ObjectID="_1605989072" r:id="rId38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3.75pt;height:14.95pt" o:ole="">
            <v:imagedata r:id="rId387" o:title=""/>
          </v:shape>
          <o:OLEObject Type="Embed" ProgID="Equation.DSMT4" ShapeID="_x0000_i1188" DrawAspect="Content" ObjectID="_1605989073" r:id="rId38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55pt;height:14.95pt" o:ole="">
            <v:imagedata r:id="rId389" o:title=""/>
          </v:shape>
          <o:OLEObject Type="Embed" ProgID="Equation.DSMT4" ShapeID="_x0000_i1189" DrawAspect="Content" ObjectID="_1605989074" r:id="rId39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7pt;height:14.95pt" o:ole="">
            <v:imagedata r:id="rId391" o:title=""/>
          </v:shape>
          <o:OLEObject Type="Embed" ProgID="Equation.DSMT4" ShapeID="_x0000_i1190" DrawAspect="Content" ObjectID="_1605989075" r:id="rId392"/>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1.9pt;height:14.95pt" o:ole="">
            <v:imagedata r:id="rId393" o:title=""/>
          </v:shape>
          <o:OLEObject Type="Embed" ProgID="Equation.DSMT4" ShapeID="_x0000_i1191" DrawAspect="Content" ObjectID="_1605989076" r:id="rId39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55pt;height:14.95pt" o:ole="">
            <v:imagedata r:id="rId395" o:title=""/>
          </v:shape>
          <o:OLEObject Type="Embed" ProgID="Equation.DSMT4" ShapeID="_x0000_i1192" DrawAspect="Content" ObjectID="_1605989077" r:id="rId39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9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7pt;height:14.95pt" o:ole="">
            <v:imagedata r:id="rId399" o:title=""/>
          </v:shape>
          <o:OLEObject Type="Embed" ProgID="Equation.DSMT4" ShapeID="_x0000_i1193" DrawAspect="Content" ObjectID="_1605989078" r:id="rId40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1.9pt;height:14.95pt" o:ole="">
            <v:imagedata r:id="rId401" o:title=""/>
          </v:shape>
          <o:OLEObject Type="Embed" ProgID="Equation.DSMT4" ShapeID="_x0000_i1194" DrawAspect="Content" ObjectID="_1605989079" r:id="rId40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8.7pt;height:14.95pt" o:ole="">
            <v:imagedata r:id="rId403" o:title=""/>
          </v:shape>
          <o:OLEObject Type="Embed" ProgID="Equation.DSMT4" ShapeID="_x0000_i1195" DrawAspect="Content" ObjectID="_1605989080" r:id="rId40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Default="00C9453A" w:rsidP="00E930F6">
      <w:pPr>
        <w:spacing w:line="440" w:lineRule="exact"/>
        <w:rPr>
          <w:rStyle w:val="2CharChar"/>
        </w:rPr>
      </w:pPr>
      <w:r>
        <w:rPr>
          <w:rStyle w:val="2CharChar"/>
        </w:rPr>
        <w:lastRenderedPageBreak/>
        <w:t>4.4</w:t>
      </w:r>
      <w:r>
        <w:rPr>
          <w:rStyle w:val="2CharChar"/>
          <w:rFonts w:hint="eastAsia"/>
        </w:rPr>
        <w:t xml:space="preserve"> </w:t>
      </w:r>
      <w:r>
        <w:rPr>
          <w:rStyle w:val="2CharChar"/>
        </w:rPr>
        <w:t>基于</w:t>
      </w:r>
      <w:r>
        <w:rPr>
          <w:rStyle w:val="2CharChar"/>
          <w:rFonts w:hint="eastAsia"/>
        </w:rPr>
        <w:t>3</w:t>
      </w:r>
      <w:r>
        <w:rPr>
          <w:rStyle w:val="2CharChar"/>
        </w:rPr>
        <w:t>D-</w:t>
      </w:r>
      <w:r>
        <w:rPr>
          <w:rStyle w:val="2CharChar"/>
        </w:rPr>
        <w:t>卷积神经网络的轻量级高光谱遥感图像分类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DD31B6" w:rsidRDefault="00821E09" w:rsidP="00E930F6">
      <w:pPr>
        <w:spacing w:line="440" w:lineRule="exact"/>
        <w:rPr>
          <w:rFonts w:hint="eastAsia"/>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11863">
        <w:rPr>
          <w:rFonts w:hint="eastAsia"/>
          <w:bCs/>
          <w:sz w:val="24"/>
          <w:szCs w:val="24"/>
        </w:rPr>
        <w:t>。空</w:t>
      </w:r>
      <w:r w:rsidR="00711863">
        <w:rPr>
          <w:rFonts w:hint="eastAsia"/>
          <w:bCs/>
          <w:sz w:val="24"/>
          <w:szCs w:val="24"/>
        </w:rPr>
        <w:t>-</w:t>
      </w:r>
      <w:r w:rsidR="00711863">
        <w:rPr>
          <w:rFonts w:hint="eastAsia"/>
          <w:bCs/>
          <w:sz w:val="24"/>
          <w:szCs w:val="24"/>
        </w:rPr>
        <w:t>谱信息提取阶段利用</w:t>
      </w:r>
      <w:r w:rsidR="00711863">
        <w:rPr>
          <w:rFonts w:hint="eastAsia"/>
          <w:bCs/>
          <w:sz w:val="24"/>
          <w:szCs w:val="24"/>
        </w:rPr>
        <w:t>3</w:t>
      </w:r>
      <w:r w:rsidR="00711863">
        <w:rPr>
          <w:bCs/>
          <w:sz w:val="24"/>
          <w:szCs w:val="24"/>
        </w:rPr>
        <w:t>D</w:t>
      </w:r>
      <w:r w:rsidR="00711863">
        <w:rPr>
          <w:bCs/>
          <w:sz w:val="24"/>
          <w:szCs w:val="24"/>
        </w:rPr>
        <w:t>卷积核对数据进行三维信息提取</w:t>
      </w:r>
      <w:r w:rsidR="00711863">
        <w:rPr>
          <w:rFonts w:hint="eastAsia"/>
          <w:bCs/>
          <w:sz w:val="24"/>
          <w:szCs w:val="24"/>
        </w:rPr>
        <w:t>；</w:t>
      </w:r>
      <w:r w:rsidR="00711863">
        <w:rPr>
          <w:bCs/>
          <w:sz w:val="24"/>
          <w:szCs w:val="24"/>
        </w:rPr>
        <w:t>卷积池化阶段利用</w:t>
      </w:r>
      <w:r w:rsidR="00711863">
        <w:rPr>
          <w:rFonts w:hint="eastAsia"/>
          <w:bCs/>
          <w:sz w:val="24"/>
          <w:szCs w:val="24"/>
        </w:rPr>
        <w:t>3</w:t>
      </w:r>
      <w:r w:rsidR="00711863">
        <w:rPr>
          <w:bCs/>
          <w:sz w:val="24"/>
          <w:szCs w:val="24"/>
        </w:rPr>
        <w:t>D</w:t>
      </w:r>
      <w:r w:rsidR="00711863">
        <w:rPr>
          <w:bCs/>
          <w:sz w:val="24"/>
          <w:szCs w:val="24"/>
        </w:rPr>
        <w:t>或者</w:t>
      </w:r>
      <w:r w:rsidR="00711863">
        <w:rPr>
          <w:rFonts w:hint="eastAsia"/>
          <w:bCs/>
          <w:sz w:val="24"/>
          <w:szCs w:val="24"/>
        </w:rPr>
        <w:t>1</w:t>
      </w:r>
      <w:r w:rsidR="00711863">
        <w:rPr>
          <w:bCs/>
          <w:sz w:val="24"/>
          <w:szCs w:val="24"/>
        </w:rPr>
        <w:t>D</w:t>
      </w:r>
      <w:r w:rsidR="00711863">
        <w:rPr>
          <w:bCs/>
          <w:sz w:val="24"/>
          <w:szCs w:val="24"/>
        </w:rPr>
        <w:t>卷积核</w:t>
      </w:r>
      <w:r w:rsidR="00711863">
        <w:rPr>
          <w:rFonts w:hint="eastAsia"/>
          <w:bCs/>
          <w:sz w:val="24"/>
          <w:szCs w:val="24"/>
        </w:rPr>
        <w:t>，</w:t>
      </w:r>
      <w:r w:rsidR="00711863">
        <w:rPr>
          <w:bCs/>
          <w:sz w:val="24"/>
          <w:szCs w:val="24"/>
        </w:rPr>
        <w:t>将卷积</w:t>
      </w:r>
      <w:r w:rsidR="004B1992">
        <w:rPr>
          <w:bCs/>
          <w:sz w:val="24"/>
          <w:szCs w:val="24"/>
        </w:rPr>
        <w:t>步</w:t>
      </w:r>
      <w:r w:rsidR="004B1992">
        <w:rPr>
          <w:rFonts w:hint="eastAsia"/>
          <w:bCs/>
          <w:sz w:val="24"/>
          <w:szCs w:val="24"/>
        </w:rPr>
        <w:t>长</w:t>
      </w:r>
      <w:r w:rsidR="00711863">
        <w:rPr>
          <w:bCs/>
          <w:sz w:val="24"/>
          <w:szCs w:val="24"/>
        </w:rPr>
        <w:t>调整为合适的</w:t>
      </w:r>
      <w:r w:rsidR="004B1992">
        <w:rPr>
          <w:bCs/>
          <w:sz w:val="24"/>
          <w:szCs w:val="24"/>
        </w:rPr>
        <w:t>长度</w:t>
      </w:r>
      <w:r w:rsidR="00711863">
        <w:rPr>
          <w:rFonts w:hint="eastAsia"/>
          <w:bCs/>
          <w:sz w:val="24"/>
          <w:szCs w:val="24"/>
        </w:rPr>
        <w:t>，</w:t>
      </w:r>
      <w:r w:rsidR="00711863">
        <w:rPr>
          <w:bCs/>
          <w:sz w:val="24"/>
          <w:szCs w:val="24"/>
        </w:rPr>
        <w:t>从而实现对数据的池化运算</w:t>
      </w:r>
      <w:r w:rsidR="00711863">
        <w:rPr>
          <w:rFonts w:hint="eastAsia"/>
          <w:bCs/>
          <w:sz w:val="24"/>
          <w:szCs w:val="24"/>
        </w:rPr>
        <w:t>，</w:t>
      </w:r>
      <w:r w:rsidR="00711863">
        <w:rPr>
          <w:bCs/>
          <w:sz w:val="24"/>
          <w:szCs w:val="24"/>
        </w:rPr>
        <w:t>这使得神经网络在卷积运算的同时</w:t>
      </w:r>
      <w:r w:rsidR="001B6FF8">
        <w:rPr>
          <w:bCs/>
          <w:sz w:val="24"/>
          <w:szCs w:val="24"/>
        </w:rPr>
        <w:t>进行了池化操作</w:t>
      </w:r>
      <w:r w:rsidR="001B6FF8">
        <w:rPr>
          <w:rFonts w:hint="eastAsia"/>
          <w:bCs/>
          <w:sz w:val="24"/>
          <w:szCs w:val="24"/>
        </w:rPr>
        <w:t>，</w:t>
      </w:r>
      <w:r w:rsidR="001B6FF8">
        <w:rPr>
          <w:bCs/>
          <w:sz w:val="24"/>
          <w:szCs w:val="24"/>
        </w:rPr>
        <w:t>可以</w:t>
      </w:r>
      <w:r w:rsidR="001B6FF8">
        <w:rPr>
          <w:rFonts w:hint="eastAsia"/>
          <w:bCs/>
          <w:sz w:val="24"/>
          <w:szCs w:val="24"/>
        </w:rPr>
        <w:t>降低网络的过拟合；全连接阶段将提取到的三维信息展开为一维，进行分类前的数据整合阶段；最终分类阶段利用</w:t>
      </w:r>
      <w:r w:rsidR="001B6FF8">
        <w:rPr>
          <w:rFonts w:hint="eastAsia"/>
          <w:bCs/>
          <w:sz w:val="24"/>
          <w:szCs w:val="24"/>
        </w:rPr>
        <w:t>Softmax</w:t>
      </w:r>
      <w:r w:rsidR="001B6FF8">
        <w:rPr>
          <w:rFonts w:hint="eastAsia"/>
          <w:bCs/>
          <w:sz w:val="24"/>
          <w:szCs w:val="24"/>
        </w:rPr>
        <w:t>函数，将网络最后的输出数据映射为几个不同大小分数，根据分数大小从而判断输入数据的归属类</w:t>
      </w:r>
      <w:r w:rsidR="00DD31B6">
        <w:rPr>
          <w:rFonts w:hint="eastAsia"/>
          <w:bCs/>
          <w:sz w:val="24"/>
          <w:szCs w:val="24"/>
        </w:rPr>
        <w:t>，网络结构如图</w:t>
      </w:r>
      <w:r w:rsidR="00DD31B6">
        <w:rPr>
          <w:rFonts w:hint="eastAsia"/>
          <w:bCs/>
          <w:sz w:val="24"/>
          <w:szCs w:val="24"/>
        </w:rPr>
        <w:t>4</w:t>
      </w:r>
      <w:r w:rsidR="00DD31B6">
        <w:rPr>
          <w:bCs/>
          <w:sz w:val="24"/>
          <w:szCs w:val="24"/>
        </w:rPr>
        <w:t>.9</w:t>
      </w:r>
      <w:r w:rsidR="00DD31B6">
        <w:rPr>
          <w:bCs/>
          <w:sz w:val="24"/>
          <w:szCs w:val="24"/>
        </w:rPr>
        <w:t>所示</w:t>
      </w:r>
      <w:r w:rsidR="00DD31B6">
        <w:rPr>
          <w:rFonts w:hint="eastAsia"/>
          <w:bCs/>
          <w:sz w:val="24"/>
          <w:szCs w:val="24"/>
        </w:rPr>
        <w:t>。</w:t>
      </w:r>
      <w:r w:rsidR="00921728">
        <w:rPr>
          <w:rFonts w:hint="eastAsia"/>
          <w:bCs/>
          <w:sz w:val="24"/>
          <w:szCs w:val="24"/>
        </w:rPr>
        <w:t>同之前</w:t>
      </w:r>
      <w:r w:rsidR="001F5CD2">
        <w:rPr>
          <w:rFonts w:hint="eastAsia"/>
          <w:bCs/>
          <w:sz w:val="24"/>
          <w:szCs w:val="24"/>
        </w:rPr>
        <w:t>用于高光谱图像分类的</w:t>
      </w:r>
      <w:r w:rsidR="00921728">
        <w:rPr>
          <w:rFonts w:hint="eastAsia"/>
          <w:bCs/>
          <w:sz w:val="24"/>
          <w:szCs w:val="24"/>
        </w:rPr>
        <w:t>3</w:t>
      </w:r>
      <w:r w:rsidR="00921728">
        <w:rPr>
          <w:bCs/>
          <w:sz w:val="24"/>
          <w:szCs w:val="24"/>
        </w:rPr>
        <w:t>D</w:t>
      </w:r>
      <w:r w:rsidR="00921728">
        <w:rPr>
          <w:rFonts w:hint="eastAsia"/>
          <w:bCs/>
          <w:sz w:val="24"/>
          <w:szCs w:val="24"/>
        </w:rPr>
        <w:t>-</w:t>
      </w:r>
      <w:r w:rsidR="00921728">
        <w:rPr>
          <w:bCs/>
          <w:sz w:val="24"/>
          <w:szCs w:val="24"/>
        </w:rPr>
        <w:t>CNN</w:t>
      </w:r>
      <w:r w:rsidR="00921728">
        <w:rPr>
          <w:bCs/>
          <w:sz w:val="24"/>
          <w:szCs w:val="24"/>
        </w:rPr>
        <w:t>相比</w:t>
      </w:r>
      <w:r w:rsidR="00921728">
        <w:rPr>
          <w:rFonts w:hint="eastAsia"/>
          <w:bCs/>
          <w:sz w:val="24"/>
          <w:szCs w:val="24"/>
        </w:rPr>
        <w:t>，</w:t>
      </w:r>
      <w:r w:rsidR="00921728">
        <w:rPr>
          <w:bCs/>
          <w:sz w:val="24"/>
          <w:szCs w:val="24"/>
        </w:rPr>
        <w:t>本章网络的结构中</w:t>
      </w:r>
      <w:r w:rsidR="001F5CD2">
        <w:rPr>
          <w:bCs/>
          <w:sz w:val="24"/>
          <w:szCs w:val="24"/>
        </w:rPr>
        <w:t>没有使用</w:t>
      </w:r>
      <w:r w:rsidR="001F5CD2">
        <w:rPr>
          <w:bCs/>
          <w:sz w:val="24"/>
          <w:szCs w:val="24"/>
        </w:rPr>
        <w:t>Dropout</w:t>
      </w:r>
      <w:r w:rsidR="001F5CD2">
        <w:rPr>
          <w:bCs/>
          <w:sz w:val="24"/>
          <w:szCs w:val="24"/>
        </w:rPr>
        <w:t>函数并通过设置合适步长的</w:t>
      </w:r>
      <w:r w:rsidR="001F5CD2">
        <w:rPr>
          <w:rFonts w:hint="eastAsia"/>
          <w:bCs/>
          <w:sz w:val="24"/>
          <w:szCs w:val="24"/>
        </w:rPr>
        <w:t>卷积层起到池化层的作用，这样使得网络能保留更多的原始数据，具备更好的分类能力。</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219" type="#_x0000_t75" style="width:10.2pt;height:14.25pt" o:ole="">
            <v:imagedata r:id="rId405" o:title=""/>
          </v:shape>
          <o:OLEObject Type="Embed" ProgID="Equation.DSMT4" ShapeID="_x0000_i1219" DrawAspect="Content" ObjectID="_1605989081" r:id="rId406"/>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216" type="#_x0000_t75" style="width:169.8pt;height:33.3pt" o:ole="">
            <v:imagedata r:id="rId407" o:title=""/>
          </v:shape>
          <o:OLEObject Type="Embed" ProgID="Equation.DSMT4" ShapeID="_x0000_i1216" DrawAspect="Content" ObjectID="_1605989082" r:id="rId408"/>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rFonts w:hint="eastAsia"/>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C70A86" w:rsidRPr="009A6792" w:rsidRDefault="00EF478B" w:rsidP="00EF478B">
      <w:pPr>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p>
    <w:p w:rsidR="00333526" w:rsidRDefault="00813B39" w:rsidP="00EF478B">
      <w:pP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position w:val="-50"/>
          <w:sz w:val="24"/>
          <w:szCs w:val="24"/>
        </w:rPr>
        <w:object w:dxaOrig="2700" w:dyaOrig="1120">
          <v:shape id="_x0000_i1213" type="#_x0000_t75" style="width:135.15pt;height:55.7pt" o:ole="">
            <v:imagedata r:id="rId409" o:title=""/>
          </v:shape>
          <o:OLEObject Type="Embed" ProgID="Equation.DSMT4" ShapeID="_x0000_i1213" DrawAspect="Content" ObjectID="_1605989083" r:id="rId410"/>
        </w:object>
      </w:r>
      <w:r w:rsidR="00333526">
        <w:rPr>
          <w:rStyle w:val="2CharChar"/>
          <w:rFonts w:eastAsia="宋体"/>
          <w:sz w:val="24"/>
          <w:szCs w:val="24"/>
        </w:rPr>
        <w:t xml:space="preserve">                            </w:t>
      </w:r>
      <w:r w:rsidR="00333526">
        <w:rPr>
          <w:rStyle w:val="2CharChar"/>
          <w:rFonts w:eastAsia="宋体" w:hint="eastAsia"/>
          <w:sz w:val="24"/>
          <w:szCs w:val="24"/>
        </w:rPr>
        <w:t>(</w:t>
      </w:r>
      <w:r w:rsidR="00333526">
        <w:rPr>
          <w:rStyle w:val="2CharChar"/>
          <w:rFonts w:eastAsia="宋体"/>
          <w:sz w:val="24"/>
          <w:szCs w:val="24"/>
        </w:rPr>
        <w:t>4-6)</w:t>
      </w:r>
    </w:p>
    <w:p w:rsidR="00333526" w:rsidRDefault="00333526" w:rsidP="009A6792">
      <w:pPr>
        <w:spacing w:line="440" w:lineRule="exact"/>
        <w:rPr>
          <w:rStyle w:val="2CharChar"/>
          <w:rFonts w:eastAsia="宋体"/>
          <w:sz w:val="24"/>
          <w:szCs w:val="24"/>
        </w:rPr>
      </w:pPr>
      <w:r>
        <w:rPr>
          <w:rStyle w:val="2CharChar"/>
          <w:rFonts w:eastAsia="宋体"/>
          <w:sz w:val="24"/>
          <w:szCs w:val="24"/>
        </w:rPr>
        <w:t>其中</w:t>
      </w:r>
      <w:r w:rsidRPr="00333526">
        <w:rPr>
          <w:rStyle w:val="2CharChar"/>
          <w:rFonts w:eastAsia="宋体"/>
          <w:position w:val="-6"/>
          <w:sz w:val="24"/>
          <w:szCs w:val="24"/>
        </w:rPr>
        <w:object w:dxaOrig="200" w:dyaOrig="279">
          <v:shape id="_x0000_i1214" type="#_x0000_t75" style="width:10.2pt;height:14.25pt" o:ole="">
            <v:imagedata r:id="rId411" o:title=""/>
          </v:shape>
          <o:OLEObject Type="Embed" ProgID="Equation.DSMT4" ShapeID="_x0000_i1214" DrawAspect="Content" ObjectID="_1605989084" r:id="rId412"/>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position w:val="-10"/>
          <w:sz w:val="24"/>
          <w:szCs w:val="24"/>
        </w:rPr>
        <w:object w:dxaOrig="200" w:dyaOrig="260">
          <v:shape id="_x0000_i1215" type="#_x0000_t75" style="width:10.2pt;height:12.9pt" o:ole="">
            <v:imagedata r:id="rId413" o:title=""/>
          </v:shape>
          <o:OLEObject Type="Embed" ProgID="Equation.DSMT4" ShapeID="_x0000_i1215" DrawAspect="Content" ObjectID="_1605989085" r:id="rId414"/>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position w:val="-12"/>
          <w:sz w:val="24"/>
          <w:szCs w:val="24"/>
        </w:rPr>
        <w:object w:dxaOrig="340" w:dyaOrig="360">
          <v:shape id="_x0000_i1217" type="#_x0000_t75" style="width:17pt;height:18.35pt" o:ole="">
            <v:imagedata r:id="rId415" o:title=""/>
          </v:shape>
          <o:OLEObject Type="Embed" ProgID="Equation.DSMT4" ShapeID="_x0000_i1217" DrawAspect="Content" ObjectID="_1605989086" r:id="rId416"/>
        </w:object>
      </w:r>
      <w:r>
        <w:rPr>
          <w:rStyle w:val="2CharChar"/>
          <w:rFonts w:eastAsia="宋体"/>
          <w:sz w:val="24"/>
          <w:szCs w:val="24"/>
        </w:rPr>
        <w:t>为损失函数针对</w:t>
      </w:r>
      <w:r w:rsidRPr="00333526">
        <w:rPr>
          <w:rStyle w:val="2CharChar"/>
          <w:rFonts w:eastAsia="宋体"/>
          <w:position w:val="-6"/>
          <w:sz w:val="24"/>
          <w:szCs w:val="24"/>
        </w:rPr>
        <w:object w:dxaOrig="200" w:dyaOrig="279">
          <v:shape id="_x0000_i1218" type="#_x0000_t75" style="width:10.2pt;height:14.25pt" o:ole="">
            <v:imagedata r:id="rId411" o:title=""/>
          </v:shape>
          <o:OLEObject Type="Embed" ProgID="Equation.DSMT4" ShapeID="_x0000_i1218" DrawAspect="Content" ObjectID="_1605989087" r:id="rId417"/>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w:t>
      </w:r>
      <w:r w:rsidR="00921728">
        <w:rPr>
          <w:rStyle w:val="2CharChar"/>
          <w:rFonts w:eastAsia="宋体" w:hint="eastAsia"/>
          <w:sz w:val="24"/>
          <w:szCs w:val="24"/>
        </w:rPr>
        <w:lastRenderedPageBreak/>
        <w:t>据就会共同决定本次梯度的方向，下降方向不容易跑偏，并且减少了随机性。另一方面，由于一个批中得数据比整个数据集小了很多，因此计算消耗也会降低。</w:t>
      </w:r>
    </w:p>
    <w:p w:rsidR="00921728" w:rsidRDefault="00921728" w:rsidP="009A6792">
      <w:pPr>
        <w:spacing w:line="440" w:lineRule="exact"/>
        <w:rPr>
          <w:rStyle w:val="2CharChar"/>
          <w:rFonts w:eastAsia="宋体" w:hint="eastAsia"/>
          <w:sz w:val="24"/>
          <w:szCs w:val="24"/>
        </w:rPr>
      </w:pPr>
      <w:r>
        <w:rPr>
          <w:rStyle w:val="2CharChar"/>
          <w:rFonts w:eastAsia="宋体"/>
          <w:sz w:val="24"/>
          <w:szCs w:val="24"/>
        </w:rPr>
        <w:tab/>
      </w:r>
    </w:p>
    <w:p w:rsidR="009F6DDA" w:rsidRPr="00921728" w:rsidRDefault="009F6DDA" w:rsidP="009A6792">
      <w:pPr>
        <w:spacing w:line="440" w:lineRule="exact"/>
        <w:rPr>
          <w:rStyle w:val="2CharChar"/>
          <w:rFonts w:eastAsia="宋体" w:hint="eastAsia"/>
          <w:sz w:val="24"/>
          <w:szCs w:val="24"/>
        </w:rPr>
      </w:pPr>
    </w:p>
    <w:p w:rsidR="00813B39" w:rsidRDefault="00813B39" w:rsidP="00333526">
      <w:pPr>
        <w:ind w:firstLineChars="1100" w:firstLine="2640"/>
        <w:rPr>
          <w:rStyle w:val="2CharChar"/>
          <w:rFonts w:eastAsia="宋体"/>
          <w:sz w:val="24"/>
          <w:szCs w:val="24"/>
        </w:rPr>
      </w:pPr>
    </w:p>
    <w:p w:rsidR="00333526" w:rsidRPr="00EF478B" w:rsidRDefault="00333526" w:rsidP="00333526">
      <w:pPr>
        <w:rPr>
          <w:rStyle w:val="2CharChar"/>
          <w:rFonts w:eastAsia="宋体" w:hint="eastAsia"/>
          <w:sz w:val="24"/>
          <w:szCs w:val="24"/>
        </w:rPr>
      </w:pPr>
    </w:p>
    <w:p w:rsidR="00482280" w:rsidRPr="00EF478B" w:rsidRDefault="00E34B18">
      <w:pPr>
        <w:pStyle w:val="2"/>
        <w:spacing w:before="120" w:after="120"/>
        <w:rPr>
          <w:rStyle w:val="2CharChar"/>
          <w:rFonts w:eastAsia="宋体"/>
          <w:bCs/>
          <w:color w:val="auto"/>
          <w:sz w:val="24"/>
          <w:szCs w:val="24"/>
        </w:rPr>
      </w:pPr>
      <w:bookmarkStart w:id="270"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0"/>
    </w:p>
    <w:p w:rsidR="00A84515" w:rsidRDefault="00482280">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FD002A">
        <w:rPr>
          <w:sz w:val="24"/>
          <w:szCs w:val="24"/>
        </w:rPr>
        <w:t>选取分类难度较大的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p>
    <w:p w:rsidR="00FD002A" w:rsidRPr="00FD002A" w:rsidRDefault="00FD002A">
      <w:pPr>
        <w:spacing w:line="440" w:lineRule="exact"/>
        <w:ind w:firstLineChars="200" w:firstLine="480"/>
        <w:rPr>
          <w:sz w:val="24"/>
          <w:szCs w:val="24"/>
        </w:rPr>
      </w:pPr>
      <w:r>
        <w:rPr>
          <w:sz w:val="24"/>
          <w:szCs w:val="24"/>
        </w:rPr>
        <w:t>本节设立两个分实验去验证本章算法的优劣</w:t>
      </w:r>
      <w:r>
        <w:rPr>
          <w:rFonts w:hint="eastAsia"/>
          <w:sz w:val="24"/>
          <w:szCs w:val="24"/>
        </w:rPr>
        <w:t>。通过第一个实验探究网络结构和超参数对分类结果的影响，从而确定最优的分类方案；通过第二个实验，将本章节算法和传统高光谱分类算法和以及其余</w:t>
      </w:r>
      <w:r>
        <w:rPr>
          <w:rFonts w:hint="eastAsia"/>
          <w:sz w:val="24"/>
          <w:szCs w:val="24"/>
        </w:rPr>
        <w:t>C</w:t>
      </w:r>
      <w:r>
        <w:rPr>
          <w:sz w:val="24"/>
          <w:szCs w:val="24"/>
        </w:rPr>
        <w:t>NN</w:t>
      </w:r>
      <w:r>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482280" w:rsidRDefault="00E34B18">
      <w:pPr>
        <w:pStyle w:val="2"/>
        <w:spacing w:before="120" w:after="120"/>
        <w:rPr>
          <w:rStyle w:val="2CharChar"/>
          <w:color w:val="auto"/>
        </w:rPr>
      </w:pPr>
      <w:bookmarkStart w:id="271"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1"/>
    </w:p>
    <w:p w:rsidR="00D11FA2" w:rsidRDefault="00B149D9" w:rsidP="00D11FA2">
      <w:pPr>
        <w:pStyle w:val="aa"/>
        <w:spacing w:line="440" w:lineRule="exact"/>
        <w:ind w:firstLineChars="200" w:firstLine="480"/>
        <w:jc w:val="both"/>
        <w:rPr>
          <w:rFonts w:ascii="Times New Roman" w:hint="eastAsia"/>
          <w:sz w:val="24"/>
          <w:szCs w:val="24"/>
        </w:rPr>
        <w:sectPr w:rsidR="00D11FA2" w:rsidSect="001568D9">
          <w:headerReference w:type="even" r:id="rId418"/>
          <w:headerReference w:type="default" r:id="rId419"/>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4C5E28">
        <w:rPr>
          <w:rFonts w:ascii="Times New Roman" w:hint="eastAsia"/>
          <w:sz w:val="24"/>
          <w:szCs w:val="24"/>
        </w:rPr>
        <w:t>“浅”层的手工特征，这种特征提取方式首先强烈依赖于传领域内的知识，其次针对不同的高光谱数据手工特征的提取方式可能有所不同。基于此，本文提出一种基于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bookmarkStart w:id="272" w:name="_GoBack"/>
      <w:bookmarkEnd w:id="272"/>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196" type="#_x0000_t75" style="width:12.25pt;height:16.3pt;mso-position-horizontal-relative:page;mso-position-vertical-relative:page" o:ole="">
            <v:imagedata r:id="rId13" o:title="" cropleft="6991f" cropright="6117f"/>
          </v:shape>
          <o:OLEObject Type="Embed" ProgID="Equation.DSMT4" ShapeID="对象 981" DrawAspect="Content" ObjectID="_1605989088" r:id="rId420">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197" type="#_x0000_t75" style="width:12.25pt;height:14.95pt;mso-position-horizontal-relative:page;mso-position-vertical-relative:page" o:ole="">
            <v:imagedata r:id="rId19" o:title="" cropleft="6117f" cropright="6335f"/>
          </v:shape>
          <o:OLEObject Type="Embed" ProgID="Equation.DSMT4" ShapeID="对象 2158" DrawAspect="Content" ObjectID="_1605989089" r:id="rId421">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198" type="#_x0000_t75" style="width:12.25pt;height:16.3pt;mso-position-horizontal-relative:page;mso-position-vertical-relative:page" o:ole="">
            <v:imagedata r:id="rId13" o:title="" cropleft="6991f" cropright="6117f"/>
          </v:shape>
          <o:OLEObject Type="Embed" ProgID="Equation.DSMT4" ShapeID="对象 892" DrawAspect="Content" ObjectID="_1605989090" r:id="rId422">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199" type="#_x0000_t75" style="width:12.25pt;height:16.3pt;mso-position-horizontal-relative:page;mso-position-vertical-relative:page" o:ole="">
            <v:imagedata r:id="rId15" o:title="" cropright="8691f"/>
          </v:shape>
          <o:OLEObject Type="Embed" ProgID="Equation.DSMT4" ShapeID="对象 2053" DrawAspect="Content" ObjectID="_1605989091" r:id="rId423">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00" type="#_x0000_t75" style="width:12.9pt;height:16.3pt;mso-position-horizontal-relative:page;mso-position-vertical-relative:page" o:ole="">
            <v:imagedata r:id="rId11" o:title="" cropright="9830f"/>
          </v:shape>
          <o:OLEObject Type="Embed" ProgID="Equation.DSMT4" ShapeID="对象 2052" DrawAspect="Content" ObjectID="_1605989092" r:id="rId424">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01" type="#_x0000_t75" style="width:12.9pt;height:16.3pt;mso-position-horizontal-relative:page;mso-position-vertical-relative:page" o:ole="">
            <v:imagedata r:id="rId11" o:title="" cropright="9830f"/>
          </v:shape>
          <o:OLEObject Type="Embed" ProgID="Equation.DSMT4" ShapeID="对象 1781" DrawAspect="Content" ObjectID="_1605989093" r:id="rId425">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02" type="#_x0000_t75" style="width:12.25pt;height:16.3pt;mso-position-horizontal-relative:page;mso-position-vertical-relative:page" o:ole="">
            <v:imagedata r:id="rId13" o:title="" cropleft="6991f" cropright="6117f"/>
          </v:shape>
          <o:OLEObject Type="Embed" ProgID="Equation.DSMT4" ShapeID="对象 893" DrawAspect="Content" ObjectID="_1605989094" r:id="rId426">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03" type="#_x0000_t75" style="width:12.25pt;height:16.3pt;mso-position-horizontal-relative:page;mso-position-vertical-relative:page" o:ole="">
            <v:imagedata r:id="rId15" o:title="" cropright="8691f"/>
          </v:shape>
          <o:OLEObject Type="Embed" ProgID="Equation.DSMT4" ShapeID="对象 2054" DrawAspect="Content" ObjectID="_1605989095" r:id="rId427">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04" type="#_x0000_t75" style="width:12.25pt;height:16.3pt;mso-position-horizontal-relative:page;mso-position-vertical-relative:page" o:ole="">
            <v:imagedata r:id="rId13" o:title="" cropleft="6991f" cropright="6117f"/>
          </v:shape>
          <o:OLEObject Type="Embed" ProgID="Equation.DSMT4" ShapeID="对象 894" DrawAspect="Content" ObjectID="_1605989096" r:id="rId428">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05" type="#_x0000_t75" style="width:12.25pt;height:16.3pt;mso-position-horizontal-relative:page;mso-position-vertical-relative:page" o:ole="">
            <v:imagedata r:id="rId15" o:title="" cropright="8691f"/>
          </v:shape>
          <o:OLEObject Type="Embed" ProgID="Equation.DSMT4" ShapeID="对象 2056" DrawAspect="Content" ObjectID="_1605989097" r:id="rId429">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06" type="#_x0000_t75" style="width:12.25pt;height:16.3pt;mso-position-horizontal-relative:page;mso-position-vertical-relative:page" o:ole="">
            <v:imagedata r:id="rId17" o:title="" cropleft="4369f" cropright="7864f"/>
          </v:shape>
          <o:OLEObject Type="Embed" ProgID="Equation.DSMT4" ShapeID="对象 2055" DrawAspect="Content" ObjectID="_1605989098" r:id="rId430">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07" type="#_x0000_t75" style="width:12.25pt;height:16.3pt;mso-position-horizontal-relative:page;mso-position-vertical-relative:page" o:ole="">
            <v:imagedata r:id="rId17" o:title="" cropleft="4369f" cropright="7864f"/>
          </v:shape>
          <o:OLEObject Type="Embed" ProgID="Equation.DSMT4" ShapeID="_x0000_i1207" DrawAspect="Content" ObjectID="_1605989099" r:id="rId431">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08" type="#_x0000_t75" style="width:12.25pt;height:16.3pt;mso-position-horizontal-relative:page;mso-position-vertical-relative:page" o:ole="">
            <v:imagedata r:id="rId15" o:title="" cropright="8691f"/>
          </v:shape>
          <o:OLEObject Type="Embed" ProgID="Equation.DSMT4" ShapeID="对象 2058" DrawAspect="Content" ObjectID="_1605989100" r:id="rId432">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09" type="#_x0000_t75" style="width:12.25pt;height:16.3pt;mso-position-horizontal-relative:page;mso-position-vertical-relative:page" o:ole="">
            <v:imagedata r:id="rId15" o:title="" cropright="8691f"/>
          </v:shape>
          <o:OLEObject Type="Embed" ProgID="Equation.DSMT4" ShapeID="对象 2059" DrawAspect="Content" ObjectID="_1605989101" r:id="rId433">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10" type="#_x0000_t75" style="width:12.25pt;height:16.3pt;mso-position-horizontal-relative:page;mso-position-vertical-relative:page" o:ole="">
            <v:imagedata r:id="rId13" o:title="" cropleft="6991f" cropright="6117f"/>
          </v:shape>
          <o:OLEObject Type="Embed" ProgID="Equation.DSMT4" ShapeID="对象 1097" DrawAspect="Content" ObjectID="_1605989102" r:id="rId434">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11" type="#_x0000_t75" style="width:12.25pt;height:16.3pt;mso-position-horizontal-relative:page;mso-position-vertical-relative:page" o:ole="">
            <v:imagedata r:id="rId17" o:title="" cropleft="4369f" cropright="7864f"/>
          </v:shape>
          <o:OLEObject Type="Embed" ProgID="Equation.DSMT4" ShapeID="对象 1098" DrawAspect="Content" ObjectID="_1605989103" r:id="rId435">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12" type="#_x0000_t75" style="width:12.25pt;height:16.3pt;mso-position-horizontal-relative:page;mso-position-vertical-relative:page" o:ole="">
            <v:imagedata r:id="rId17" o:title="" cropleft="4369f" cropright="7864f"/>
          </v:shape>
          <o:OLEObject Type="Embed" ProgID="Equation.DSMT4" ShapeID="对象 1099" DrawAspect="Content" ObjectID="_1605989104" r:id="rId436">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3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92B" w:rsidRDefault="0002292B">
      <w:r>
        <w:separator/>
      </w:r>
    </w:p>
  </w:endnote>
  <w:endnote w:type="continuationSeparator" w:id="0">
    <w:p w:rsidR="0002292B" w:rsidRDefault="00022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FA2" w:rsidRDefault="00D11FA2">
                          <w:pPr>
                            <w:pStyle w:val="ab"/>
                          </w:pPr>
                          <w:r>
                            <w:rPr>
                              <w:rFonts w:hint="eastAsia"/>
                            </w:rPr>
                            <w:fldChar w:fldCharType="begin"/>
                          </w:r>
                          <w:r>
                            <w:rPr>
                              <w:rFonts w:hint="eastAsia"/>
                            </w:rPr>
                            <w:instrText xml:space="preserve"> PAGE  \* MERGEFORMAT </w:instrText>
                          </w:r>
                          <w:r>
                            <w:rPr>
                              <w:rFonts w:hint="eastAsia"/>
                            </w:rPr>
                            <w:fldChar w:fldCharType="separate"/>
                          </w:r>
                          <w:r w:rsidR="00F6528F">
                            <w:t>48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D11FA2" w:rsidRDefault="00D11FA2">
                    <w:pPr>
                      <w:pStyle w:val="ab"/>
                    </w:pPr>
                    <w:r>
                      <w:rPr>
                        <w:rFonts w:hint="eastAsia"/>
                      </w:rPr>
                      <w:fldChar w:fldCharType="begin"/>
                    </w:r>
                    <w:r>
                      <w:rPr>
                        <w:rFonts w:hint="eastAsia"/>
                      </w:rPr>
                      <w:instrText xml:space="preserve"> PAGE  \* MERGEFORMAT </w:instrText>
                    </w:r>
                    <w:r>
                      <w:rPr>
                        <w:rFonts w:hint="eastAsia"/>
                      </w:rPr>
                      <w:fldChar w:fldCharType="separate"/>
                    </w:r>
                    <w:r w:rsidR="00F6528F">
                      <w:t>48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1FA2" w:rsidRDefault="00D11FA2">
                          <w:pPr>
                            <w:pStyle w:val="ab"/>
                          </w:pPr>
                          <w:r>
                            <w:rPr>
                              <w:rFonts w:hint="eastAsia"/>
                            </w:rPr>
                            <w:fldChar w:fldCharType="begin"/>
                          </w:r>
                          <w:r>
                            <w:rPr>
                              <w:rFonts w:hint="eastAsia"/>
                            </w:rPr>
                            <w:instrText xml:space="preserve"> PAGE  \* MERGEFORMAT </w:instrText>
                          </w:r>
                          <w:r>
                            <w:rPr>
                              <w:rFonts w:hint="eastAsia"/>
                            </w:rPr>
                            <w:fldChar w:fldCharType="separate"/>
                          </w:r>
                          <w:r w:rsidR="00F6528F">
                            <w:t>47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D11FA2" w:rsidRDefault="00D11FA2">
                    <w:pPr>
                      <w:pStyle w:val="ab"/>
                    </w:pPr>
                    <w:r>
                      <w:rPr>
                        <w:rFonts w:hint="eastAsia"/>
                      </w:rPr>
                      <w:fldChar w:fldCharType="begin"/>
                    </w:r>
                    <w:r>
                      <w:rPr>
                        <w:rFonts w:hint="eastAsia"/>
                      </w:rPr>
                      <w:instrText xml:space="preserve"> PAGE  \* MERGEFORMAT </w:instrText>
                    </w:r>
                    <w:r>
                      <w:rPr>
                        <w:rFonts w:hint="eastAsia"/>
                      </w:rPr>
                      <w:fldChar w:fldCharType="separate"/>
                    </w:r>
                    <w:r w:rsidR="00F6528F">
                      <w:t>47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92B" w:rsidRDefault="0002292B">
      <w:r>
        <w:separator/>
      </w:r>
    </w:p>
  </w:footnote>
  <w:footnote w:type="continuationSeparator" w:id="0">
    <w:p w:rsidR="0002292B" w:rsidRDefault="000229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FA2" w:rsidRDefault="00D11FA2">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2"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6"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37"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2"/>
  </w:num>
  <w:num w:numId="26">
    <w:abstractNumId w:val="30"/>
  </w:num>
  <w:num w:numId="27">
    <w:abstractNumId w:val="35"/>
  </w:num>
  <w:num w:numId="28">
    <w:abstractNumId w:val="24"/>
  </w:num>
  <w:num w:numId="29">
    <w:abstractNumId w:val="29"/>
  </w:num>
  <w:num w:numId="30">
    <w:abstractNumId w:val="26"/>
  </w:num>
  <w:num w:numId="31">
    <w:abstractNumId w:val="27"/>
  </w:num>
  <w:num w:numId="32">
    <w:abstractNumId w:val="37"/>
  </w:num>
  <w:num w:numId="33">
    <w:abstractNumId w:val="28"/>
  </w:num>
  <w:num w:numId="34">
    <w:abstractNumId w:val="25"/>
  </w:num>
  <w:num w:numId="35">
    <w:abstractNumId w:val="36"/>
  </w:num>
  <w:num w:numId="36">
    <w:abstractNumId w:val="31"/>
  </w:num>
  <w:num w:numId="37">
    <w:abstractNumId w:val="3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92B"/>
    <w:rsid w:val="00024625"/>
    <w:rsid w:val="00024817"/>
    <w:rsid w:val="00024D22"/>
    <w:rsid w:val="00026C91"/>
    <w:rsid w:val="000270F2"/>
    <w:rsid w:val="00030A83"/>
    <w:rsid w:val="00030D9A"/>
    <w:rsid w:val="0003221C"/>
    <w:rsid w:val="000332C3"/>
    <w:rsid w:val="000362A1"/>
    <w:rsid w:val="000510D7"/>
    <w:rsid w:val="00051199"/>
    <w:rsid w:val="00061DEF"/>
    <w:rsid w:val="00076B30"/>
    <w:rsid w:val="00076D6F"/>
    <w:rsid w:val="0008087A"/>
    <w:rsid w:val="0008112E"/>
    <w:rsid w:val="0008636B"/>
    <w:rsid w:val="000878FD"/>
    <w:rsid w:val="000A4CED"/>
    <w:rsid w:val="000A5EED"/>
    <w:rsid w:val="000B4962"/>
    <w:rsid w:val="000B5CEE"/>
    <w:rsid w:val="000B7B33"/>
    <w:rsid w:val="000B7F0C"/>
    <w:rsid w:val="000C02CB"/>
    <w:rsid w:val="000C1548"/>
    <w:rsid w:val="000C3575"/>
    <w:rsid w:val="000C4D8F"/>
    <w:rsid w:val="000D18EC"/>
    <w:rsid w:val="000D5D7B"/>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5CD2"/>
    <w:rsid w:val="001F7243"/>
    <w:rsid w:val="002008DB"/>
    <w:rsid w:val="0020130F"/>
    <w:rsid w:val="00210BC5"/>
    <w:rsid w:val="00212046"/>
    <w:rsid w:val="0022354B"/>
    <w:rsid w:val="00231B43"/>
    <w:rsid w:val="00231C4A"/>
    <w:rsid w:val="00234558"/>
    <w:rsid w:val="00244718"/>
    <w:rsid w:val="002449BA"/>
    <w:rsid w:val="00246D98"/>
    <w:rsid w:val="002535A6"/>
    <w:rsid w:val="002548FA"/>
    <w:rsid w:val="002600CB"/>
    <w:rsid w:val="00260700"/>
    <w:rsid w:val="00266BD4"/>
    <w:rsid w:val="002746C8"/>
    <w:rsid w:val="00276F55"/>
    <w:rsid w:val="00277D2F"/>
    <w:rsid w:val="00286D2C"/>
    <w:rsid w:val="00292DFB"/>
    <w:rsid w:val="002931D3"/>
    <w:rsid w:val="00295D46"/>
    <w:rsid w:val="002A4A44"/>
    <w:rsid w:val="002A664C"/>
    <w:rsid w:val="002B4A81"/>
    <w:rsid w:val="002B561E"/>
    <w:rsid w:val="002B686A"/>
    <w:rsid w:val="002B76D8"/>
    <w:rsid w:val="002C1969"/>
    <w:rsid w:val="002C232E"/>
    <w:rsid w:val="002C2E3B"/>
    <w:rsid w:val="002D3E3D"/>
    <w:rsid w:val="002D6D0D"/>
    <w:rsid w:val="002E2FD2"/>
    <w:rsid w:val="002F10CA"/>
    <w:rsid w:val="002F367E"/>
    <w:rsid w:val="002F4850"/>
    <w:rsid w:val="002F5D1C"/>
    <w:rsid w:val="00301200"/>
    <w:rsid w:val="00304378"/>
    <w:rsid w:val="00310F96"/>
    <w:rsid w:val="00312473"/>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723F3"/>
    <w:rsid w:val="00374F72"/>
    <w:rsid w:val="00384354"/>
    <w:rsid w:val="003846C0"/>
    <w:rsid w:val="0038723C"/>
    <w:rsid w:val="00393C22"/>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10BD8"/>
    <w:rsid w:val="004114C5"/>
    <w:rsid w:val="00412B1F"/>
    <w:rsid w:val="00417EA9"/>
    <w:rsid w:val="00420095"/>
    <w:rsid w:val="00425850"/>
    <w:rsid w:val="00425B06"/>
    <w:rsid w:val="0042712F"/>
    <w:rsid w:val="004271E4"/>
    <w:rsid w:val="0043516A"/>
    <w:rsid w:val="00442770"/>
    <w:rsid w:val="00443EF9"/>
    <w:rsid w:val="0044798C"/>
    <w:rsid w:val="004659F1"/>
    <w:rsid w:val="00465C13"/>
    <w:rsid w:val="00470DBA"/>
    <w:rsid w:val="00471C54"/>
    <w:rsid w:val="0047261B"/>
    <w:rsid w:val="00473FBF"/>
    <w:rsid w:val="004746A3"/>
    <w:rsid w:val="004821E7"/>
    <w:rsid w:val="00482280"/>
    <w:rsid w:val="00482EFF"/>
    <w:rsid w:val="00483348"/>
    <w:rsid w:val="00485E05"/>
    <w:rsid w:val="0048651F"/>
    <w:rsid w:val="00492DB8"/>
    <w:rsid w:val="004941FD"/>
    <w:rsid w:val="00495303"/>
    <w:rsid w:val="00496792"/>
    <w:rsid w:val="004977B5"/>
    <w:rsid w:val="004A2D18"/>
    <w:rsid w:val="004B1992"/>
    <w:rsid w:val="004B292A"/>
    <w:rsid w:val="004C35BA"/>
    <w:rsid w:val="004C5E28"/>
    <w:rsid w:val="004D7397"/>
    <w:rsid w:val="004D745A"/>
    <w:rsid w:val="004E1830"/>
    <w:rsid w:val="004E1E9D"/>
    <w:rsid w:val="004F1D74"/>
    <w:rsid w:val="004F27CE"/>
    <w:rsid w:val="004F2877"/>
    <w:rsid w:val="004F50A9"/>
    <w:rsid w:val="005049CE"/>
    <w:rsid w:val="005053A8"/>
    <w:rsid w:val="00506075"/>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72C2"/>
    <w:rsid w:val="00550A67"/>
    <w:rsid w:val="00550D49"/>
    <w:rsid w:val="005512A7"/>
    <w:rsid w:val="00552E92"/>
    <w:rsid w:val="0055668F"/>
    <w:rsid w:val="00564841"/>
    <w:rsid w:val="00565031"/>
    <w:rsid w:val="00566385"/>
    <w:rsid w:val="005670FC"/>
    <w:rsid w:val="005720CA"/>
    <w:rsid w:val="00572E95"/>
    <w:rsid w:val="005820FF"/>
    <w:rsid w:val="005824D0"/>
    <w:rsid w:val="00585582"/>
    <w:rsid w:val="00591532"/>
    <w:rsid w:val="00592965"/>
    <w:rsid w:val="00592CE7"/>
    <w:rsid w:val="005933FF"/>
    <w:rsid w:val="005A2370"/>
    <w:rsid w:val="005A56D0"/>
    <w:rsid w:val="005A6FC3"/>
    <w:rsid w:val="005B667A"/>
    <w:rsid w:val="005C1168"/>
    <w:rsid w:val="005C52A5"/>
    <w:rsid w:val="005D415D"/>
    <w:rsid w:val="005D50B8"/>
    <w:rsid w:val="005D7D1C"/>
    <w:rsid w:val="005E1B76"/>
    <w:rsid w:val="005E1CBF"/>
    <w:rsid w:val="005E4510"/>
    <w:rsid w:val="005E70DD"/>
    <w:rsid w:val="005E763B"/>
    <w:rsid w:val="005F1468"/>
    <w:rsid w:val="0060077C"/>
    <w:rsid w:val="006012CB"/>
    <w:rsid w:val="006048E3"/>
    <w:rsid w:val="00614EF3"/>
    <w:rsid w:val="00616662"/>
    <w:rsid w:val="00625E34"/>
    <w:rsid w:val="0062672E"/>
    <w:rsid w:val="00630A13"/>
    <w:rsid w:val="0063462B"/>
    <w:rsid w:val="00645486"/>
    <w:rsid w:val="00651F4A"/>
    <w:rsid w:val="00652320"/>
    <w:rsid w:val="00655623"/>
    <w:rsid w:val="0065589D"/>
    <w:rsid w:val="00667AC2"/>
    <w:rsid w:val="00670FB4"/>
    <w:rsid w:val="006729DB"/>
    <w:rsid w:val="00676472"/>
    <w:rsid w:val="00677FF4"/>
    <w:rsid w:val="00683829"/>
    <w:rsid w:val="006856EB"/>
    <w:rsid w:val="00691BFC"/>
    <w:rsid w:val="00696723"/>
    <w:rsid w:val="006A3DF3"/>
    <w:rsid w:val="006A6009"/>
    <w:rsid w:val="006A6931"/>
    <w:rsid w:val="006B102C"/>
    <w:rsid w:val="006B5251"/>
    <w:rsid w:val="006B6F08"/>
    <w:rsid w:val="006C0F4E"/>
    <w:rsid w:val="006C38CA"/>
    <w:rsid w:val="006D58B9"/>
    <w:rsid w:val="006D5AB6"/>
    <w:rsid w:val="006E4D25"/>
    <w:rsid w:val="006F1B82"/>
    <w:rsid w:val="006F77CE"/>
    <w:rsid w:val="00710001"/>
    <w:rsid w:val="00711863"/>
    <w:rsid w:val="00722F4E"/>
    <w:rsid w:val="00747D90"/>
    <w:rsid w:val="0075697D"/>
    <w:rsid w:val="00767345"/>
    <w:rsid w:val="00777E91"/>
    <w:rsid w:val="00786515"/>
    <w:rsid w:val="00794273"/>
    <w:rsid w:val="00797C5C"/>
    <w:rsid w:val="007A5BD9"/>
    <w:rsid w:val="007B0457"/>
    <w:rsid w:val="007B0D04"/>
    <w:rsid w:val="007B428B"/>
    <w:rsid w:val="007B434D"/>
    <w:rsid w:val="007B6099"/>
    <w:rsid w:val="007C0895"/>
    <w:rsid w:val="007C2D3E"/>
    <w:rsid w:val="007C6D49"/>
    <w:rsid w:val="007D45BB"/>
    <w:rsid w:val="007D5206"/>
    <w:rsid w:val="007E75FD"/>
    <w:rsid w:val="007F4960"/>
    <w:rsid w:val="007F5271"/>
    <w:rsid w:val="007F567E"/>
    <w:rsid w:val="007F5D0E"/>
    <w:rsid w:val="007F7344"/>
    <w:rsid w:val="008011D7"/>
    <w:rsid w:val="0080556F"/>
    <w:rsid w:val="00806103"/>
    <w:rsid w:val="00813B39"/>
    <w:rsid w:val="0081549E"/>
    <w:rsid w:val="008157BA"/>
    <w:rsid w:val="00817030"/>
    <w:rsid w:val="00821E09"/>
    <w:rsid w:val="00822C23"/>
    <w:rsid w:val="00823A10"/>
    <w:rsid w:val="00824C40"/>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6FA6"/>
    <w:rsid w:val="008802A0"/>
    <w:rsid w:val="00880C7C"/>
    <w:rsid w:val="008841AE"/>
    <w:rsid w:val="00896B0F"/>
    <w:rsid w:val="00897E04"/>
    <w:rsid w:val="008A15AD"/>
    <w:rsid w:val="008A334B"/>
    <w:rsid w:val="008A3A1A"/>
    <w:rsid w:val="008B0D58"/>
    <w:rsid w:val="008B1F13"/>
    <w:rsid w:val="008B31B9"/>
    <w:rsid w:val="008D0AC5"/>
    <w:rsid w:val="008D217D"/>
    <w:rsid w:val="008D5B9D"/>
    <w:rsid w:val="008E059E"/>
    <w:rsid w:val="008E5648"/>
    <w:rsid w:val="008E7D1C"/>
    <w:rsid w:val="00903020"/>
    <w:rsid w:val="0090483C"/>
    <w:rsid w:val="009069D5"/>
    <w:rsid w:val="00910C5B"/>
    <w:rsid w:val="00913641"/>
    <w:rsid w:val="00913A37"/>
    <w:rsid w:val="00921728"/>
    <w:rsid w:val="00923409"/>
    <w:rsid w:val="00925304"/>
    <w:rsid w:val="00927942"/>
    <w:rsid w:val="00932495"/>
    <w:rsid w:val="009344F3"/>
    <w:rsid w:val="00935CC1"/>
    <w:rsid w:val="00935F41"/>
    <w:rsid w:val="00940C66"/>
    <w:rsid w:val="0094133C"/>
    <w:rsid w:val="009446B7"/>
    <w:rsid w:val="0094483C"/>
    <w:rsid w:val="0095375F"/>
    <w:rsid w:val="009543AB"/>
    <w:rsid w:val="009708A4"/>
    <w:rsid w:val="0097359A"/>
    <w:rsid w:val="00974D18"/>
    <w:rsid w:val="009755A5"/>
    <w:rsid w:val="009827BA"/>
    <w:rsid w:val="009870B4"/>
    <w:rsid w:val="009873DB"/>
    <w:rsid w:val="0099043C"/>
    <w:rsid w:val="009A0ED5"/>
    <w:rsid w:val="009A1883"/>
    <w:rsid w:val="009A1B6A"/>
    <w:rsid w:val="009A2352"/>
    <w:rsid w:val="009A2E98"/>
    <w:rsid w:val="009A6792"/>
    <w:rsid w:val="009B36A9"/>
    <w:rsid w:val="009C0ED5"/>
    <w:rsid w:val="009C7B5A"/>
    <w:rsid w:val="009D4258"/>
    <w:rsid w:val="009E15DE"/>
    <w:rsid w:val="009E1933"/>
    <w:rsid w:val="009E217B"/>
    <w:rsid w:val="009E5FF5"/>
    <w:rsid w:val="009E6D5E"/>
    <w:rsid w:val="009F6DDA"/>
    <w:rsid w:val="00A0318E"/>
    <w:rsid w:val="00A034BF"/>
    <w:rsid w:val="00A03975"/>
    <w:rsid w:val="00A03B08"/>
    <w:rsid w:val="00A0790E"/>
    <w:rsid w:val="00A10F47"/>
    <w:rsid w:val="00A15B43"/>
    <w:rsid w:val="00A16162"/>
    <w:rsid w:val="00A16DB1"/>
    <w:rsid w:val="00A16F13"/>
    <w:rsid w:val="00A2223E"/>
    <w:rsid w:val="00A24129"/>
    <w:rsid w:val="00A40268"/>
    <w:rsid w:val="00A42A7A"/>
    <w:rsid w:val="00A4526B"/>
    <w:rsid w:val="00A55820"/>
    <w:rsid w:val="00A60BB8"/>
    <w:rsid w:val="00A62836"/>
    <w:rsid w:val="00A66402"/>
    <w:rsid w:val="00A705D0"/>
    <w:rsid w:val="00A70B8E"/>
    <w:rsid w:val="00A75D71"/>
    <w:rsid w:val="00A84515"/>
    <w:rsid w:val="00A84574"/>
    <w:rsid w:val="00A84BD8"/>
    <w:rsid w:val="00A84FD7"/>
    <w:rsid w:val="00A90A9D"/>
    <w:rsid w:val="00A94B8F"/>
    <w:rsid w:val="00A97B08"/>
    <w:rsid w:val="00A97D7F"/>
    <w:rsid w:val="00AA08EC"/>
    <w:rsid w:val="00AA0F50"/>
    <w:rsid w:val="00AA1175"/>
    <w:rsid w:val="00AA340F"/>
    <w:rsid w:val="00AA63AC"/>
    <w:rsid w:val="00AB181F"/>
    <w:rsid w:val="00AB7276"/>
    <w:rsid w:val="00AB7B50"/>
    <w:rsid w:val="00AC1B9C"/>
    <w:rsid w:val="00AC6D2F"/>
    <w:rsid w:val="00AD0438"/>
    <w:rsid w:val="00AD606B"/>
    <w:rsid w:val="00AE02A9"/>
    <w:rsid w:val="00AE59B4"/>
    <w:rsid w:val="00AE7024"/>
    <w:rsid w:val="00AF0F59"/>
    <w:rsid w:val="00AF2E0F"/>
    <w:rsid w:val="00AF6057"/>
    <w:rsid w:val="00B0007F"/>
    <w:rsid w:val="00B04A42"/>
    <w:rsid w:val="00B145B1"/>
    <w:rsid w:val="00B149D9"/>
    <w:rsid w:val="00B20896"/>
    <w:rsid w:val="00B256BE"/>
    <w:rsid w:val="00B261A4"/>
    <w:rsid w:val="00B266C4"/>
    <w:rsid w:val="00B27221"/>
    <w:rsid w:val="00B30F40"/>
    <w:rsid w:val="00B34056"/>
    <w:rsid w:val="00B41274"/>
    <w:rsid w:val="00B42974"/>
    <w:rsid w:val="00B467AE"/>
    <w:rsid w:val="00B53872"/>
    <w:rsid w:val="00B54491"/>
    <w:rsid w:val="00B56C1D"/>
    <w:rsid w:val="00B56DCB"/>
    <w:rsid w:val="00B617B3"/>
    <w:rsid w:val="00B625DA"/>
    <w:rsid w:val="00B63373"/>
    <w:rsid w:val="00B84C73"/>
    <w:rsid w:val="00B85B91"/>
    <w:rsid w:val="00B91C40"/>
    <w:rsid w:val="00B958DD"/>
    <w:rsid w:val="00B95F93"/>
    <w:rsid w:val="00B97C6A"/>
    <w:rsid w:val="00BA5062"/>
    <w:rsid w:val="00BA6B26"/>
    <w:rsid w:val="00BC6D07"/>
    <w:rsid w:val="00BC6D3B"/>
    <w:rsid w:val="00BD3923"/>
    <w:rsid w:val="00BD56B2"/>
    <w:rsid w:val="00BE5E28"/>
    <w:rsid w:val="00BE735A"/>
    <w:rsid w:val="00BF1B0D"/>
    <w:rsid w:val="00BF21CD"/>
    <w:rsid w:val="00BF36E1"/>
    <w:rsid w:val="00C03396"/>
    <w:rsid w:val="00C148F4"/>
    <w:rsid w:val="00C23B9F"/>
    <w:rsid w:val="00C24ED4"/>
    <w:rsid w:val="00C32834"/>
    <w:rsid w:val="00C41D2C"/>
    <w:rsid w:val="00C42BF7"/>
    <w:rsid w:val="00C43AD4"/>
    <w:rsid w:val="00C4636A"/>
    <w:rsid w:val="00C61A27"/>
    <w:rsid w:val="00C62526"/>
    <w:rsid w:val="00C6443D"/>
    <w:rsid w:val="00C650D1"/>
    <w:rsid w:val="00C6622A"/>
    <w:rsid w:val="00C67890"/>
    <w:rsid w:val="00C70A86"/>
    <w:rsid w:val="00C7501D"/>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4144"/>
    <w:rsid w:val="00CD204A"/>
    <w:rsid w:val="00CD7B52"/>
    <w:rsid w:val="00CE0F0B"/>
    <w:rsid w:val="00CE201C"/>
    <w:rsid w:val="00CE7927"/>
    <w:rsid w:val="00D00D4C"/>
    <w:rsid w:val="00D052E9"/>
    <w:rsid w:val="00D11FA2"/>
    <w:rsid w:val="00D12FA2"/>
    <w:rsid w:val="00D14606"/>
    <w:rsid w:val="00D179D0"/>
    <w:rsid w:val="00D235BD"/>
    <w:rsid w:val="00D2418E"/>
    <w:rsid w:val="00D2454E"/>
    <w:rsid w:val="00D250AF"/>
    <w:rsid w:val="00D25D26"/>
    <w:rsid w:val="00D30E9F"/>
    <w:rsid w:val="00D45689"/>
    <w:rsid w:val="00D565B5"/>
    <w:rsid w:val="00D62106"/>
    <w:rsid w:val="00D62C11"/>
    <w:rsid w:val="00D631BA"/>
    <w:rsid w:val="00D66FF9"/>
    <w:rsid w:val="00D746E7"/>
    <w:rsid w:val="00D77091"/>
    <w:rsid w:val="00D8121B"/>
    <w:rsid w:val="00D850F2"/>
    <w:rsid w:val="00D8736A"/>
    <w:rsid w:val="00D93B97"/>
    <w:rsid w:val="00D95B35"/>
    <w:rsid w:val="00D978E5"/>
    <w:rsid w:val="00DA04B4"/>
    <w:rsid w:val="00DA2BA6"/>
    <w:rsid w:val="00DA4F18"/>
    <w:rsid w:val="00DA6919"/>
    <w:rsid w:val="00DB0962"/>
    <w:rsid w:val="00DB10F3"/>
    <w:rsid w:val="00DB2C93"/>
    <w:rsid w:val="00DB4562"/>
    <w:rsid w:val="00DB7805"/>
    <w:rsid w:val="00DC388D"/>
    <w:rsid w:val="00DD31B6"/>
    <w:rsid w:val="00DD3C2A"/>
    <w:rsid w:val="00DE5170"/>
    <w:rsid w:val="00DE6053"/>
    <w:rsid w:val="00DE7ECA"/>
    <w:rsid w:val="00DF0487"/>
    <w:rsid w:val="00DF1F53"/>
    <w:rsid w:val="00E00134"/>
    <w:rsid w:val="00E02504"/>
    <w:rsid w:val="00E07C3A"/>
    <w:rsid w:val="00E102DE"/>
    <w:rsid w:val="00E16A24"/>
    <w:rsid w:val="00E22291"/>
    <w:rsid w:val="00E24187"/>
    <w:rsid w:val="00E24C48"/>
    <w:rsid w:val="00E34B18"/>
    <w:rsid w:val="00E402D3"/>
    <w:rsid w:val="00E422F4"/>
    <w:rsid w:val="00E42A46"/>
    <w:rsid w:val="00E42D59"/>
    <w:rsid w:val="00E47BE1"/>
    <w:rsid w:val="00E541D2"/>
    <w:rsid w:val="00E542DA"/>
    <w:rsid w:val="00E63003"/>
    <w:rsid w:val="00E67A20"/>
    <w:rsid w:val="00E76CC8"/>
    <w:rsid w:val="00E77CE9"/>
    <w:rsid w:val="00E814DF"/>
    <w:rsid w:val="00E81E8A"/>
    <w:rsid w:val="00E930F6"/>
    <w:rsid w:val="00E94C86"/>
    <w:rsid w:val="00EA0C92"/>
    <w:rsid w:val="00EA662F"/>
    <w:rsid w:val="00EB4B48"/>
    <w:rsid w:val="00EC42B6"/>
    <w:rsid w:val="00EC4E86"/>
    <w:rsid w:val="00EC7567"/>
    <w:rsid w:val="00ED20E5"/>
    <w:rsid w:val="00ED2842"/>
    <w:rsid w:val="00ED2FBA"/>
    <w:rsid w:val="00EE003A"/>
    <w:rsid w:val="00EE3508"/>
    <w:rsid w:val="00EE3A61"/>
    <w:rsid w:val="00EE515A"/>
    <w:rsid w:val="00EE629A"/>
    <w:rsid w:val="00EF0837"/>
    <w:rsid w:val="00EF478B"/>
    <w:rsid w:val="00EF729B"/>
    <w:rsid w:val="00EF7477"/>
    <w:rsid w:val="00F07669"/>
    <w:rsid w:val="00F11BE6"/>
    <w:rsid w:val="00F160A4"/>
    <w:rsid w:val="00F16429"/>
    <w:rsid w:val="00F25B0B"/>
    <w:rsid w:val="00F27B09"/>
    <w:rsid w:val="00F3217F"/>
    <w:rsid w:val="00F36CDE"/>
    <w:rsid w:val="00F36D05"/>
    <w:rsid w:val="00F45EED"/>
    <w:rsid w:val="00F624B4"/>
    <w:rsid w:val="00F62F96"/>
    <w:rsid w:val="00F63AA7"/>
    <w:rsid w:val="00F6528F"/>
    <w:rsid w:val="00F65BD3"/>
    <w:rsid w:val="00F77D53"/>
    <w:rsid w:val="00F83A64"/>
    <w:rsid w:val="00F91043"/>
    <w:rsid w:val="00F93E0D"/>
    <w:rsid w:val="00F940B2"/>
    <w:rsid w:val="00F945A6"/>
    <w:rsid w:val="00F960CC"/>
    <w:rsid w:val="00FA0D22"/>
    <w:rsid w:val="00FA1D83"/>
    <w:rsid w:val="00FA1DD2"/>
    <w:rsid w:val="00FB640F"/>
    <w:rsid w:val="00FB72CC"/>
    <w:rsid w:val="00FB7A97"/>
    <w:rsid w:val="00FC09C3"/>
    <w:rsid w:val="00FC0F4D"/>
    <w:rsid w:val="00FD002A"/>
    <w:rsid w:val="00FD61F2"/>
    <w:rsid w:val="00FD68F4"/>
    <w:rsid w:val="00FF34C3"/>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9.wmf"/><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oleObject" Target="embeddings/oleObject192.bin"/><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5.PNG"/><Relationship Id="rId377"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oleObject" Target="embeddings/oleObject170.bin"/><Relationship Id="rId279" Type="http://schemas.openxmlformats.org/officeDocument/2006/relationships/oleObject" Target="embeddings/oleObject124.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image" Target="media/image176.PNG"/><Relationship Id="rId388" Type="http://schemas.openxmlformats.org/officeDocument/2006/relationships/oleObject" Target="embeddings/oleObject164.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5.wmf"/><Relationship Id="rId248" Type="http://schemas.openxmlformats.org/officeDocument/2006/relationships/image" Target="media/image118.png"/><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oleObject" Target="embeddings/oleObject152.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208.wmf"/><Relationship Id="rId259" Type="http://schemas.openxmlformats.org/officeDocument/2006/relationships/oleObject" Target="embeddings/oleObject113.bin"/><Relationship Id="rId424" Type="http://schemas.openxmlformats.org/officeDocument/2006/relationships/oleObject" Target="embeddings/oleObject183.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90.wmf"/><Relationship Id="rId172" Type="http://schemas.openxmlformats.org/officeDocument/2006/relationships/oleObject" Target="embeddings/Microsoft_Visio_2003-2010___11111111111111.vsd"/><Relationship Id="rId228" Type="http://schemas.openxmlformats.org/officeDocument/2006/relationships/image" Target="media/image108.wmf"/><Relationship Id="rId435" Type="http://schemas.openxmlformats.org/officeDocument/2006/relationships/oleObject" Target="embeddings/oleObject194.bin"/><Relationship Id="rId281" Type="http://schemas.openxmlformats.org/officeDocument/2006/relationships/oleObject" Target="embeddings/oleObject125.bin"/><Relationship Id="rId337" Type="http://schemas.openxmlformats.org/officeDocument/2006/relationships/image" Target="media/image167.PNG"/><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60.bin"/><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oleObject" Target="embeddings/oleObject165.bin"/><Relationship Id="rId404" Type="http://schemas.openxmlformats.org/officeDocument/2006/relationships/oleObject" Target="embeddings/oleObject171.bin"/><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image" Target="media/image177.PNG"/><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16.wmf"/><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84.PNG"/><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91.PNG"/><Relationship Id="rId426" Type="http://schemas.openxmlformats.org/officeDocument/2006/relationships/oleObject" Target="embeddings/oleObject185.bin"/><Relationship Id="rId230" Type="http://schemas.openxmlformats.org/officeDocument/2006/relationships/image" Target="media/image109.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8.PNG"/><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oleObject" Target="embeddings/oleObject161.bin"/><Relationship Id="rId241" Type="http://schemas.openxmlformats.org/officeDocument/2006/relationships/oleObject" Target="embeddings/oleObject105.bin"/><Relationship Id="rId437" Type="http://schemas.openxmlformats.org/officeDocument/2006/relationships/header" Target="header10.xml"/><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9.PNG"/><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image" Target="media/image179.wmf"/><Relationship Id="rId406" Type="http://schemas.openxmlformats.org/officeDocument/2006/relationships/oleObject" Target="embeddings/oleObject172.bin"/><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oleObject" Target="embeddings/oleObject166.bin"/><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86.PNG"/><Relationship Id="rId196" Type="http://schemas.openxmlformats.org/officeDocument/2006/relationships/image" Target="media/image93.wmf"/><Relationship Id="rId417" Type="http://schemas.openxmlformats.org/officeDocument/2006/relationships/oleObject" Target="embeddings/oleObject178.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60.PNG"/><Relationship Id="rId165" Type="http://schemas.openxmlformats.org/officeDocument/2006/relationships/image" Target="media/image73.wmf"/><Relationship Id="rId372" Type="http://schemas.openxmlformats.org/officeDocument/2006/relationships/image" Target="media/image193.wmf"/><Relationship Id="rId428" Type="http://schemas.openxmlformats.org/officeDocument/2006/relationships/oleObject" Target="embeddings/oleObject187.bin"/><Relationship Id="rId232" Type="http://schemas.openxmlformats.org/officeDocument/2006/relationships/image" Target="media/image110.wmf"/><Relationship Id="rId274" Type="http://schemas.openxmlformats.org/officeDocument/2006/relationships/oleObject" Target="embeddings/oleObject12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2222222.vsd"/><Relationship Id="rId341" Type="http://schemas.openxmlformats.org/officeDocument/2006/relationships/image" Target="media/image171.PNG"/><Relationship Id="rId383" Type="http://schemas.openxmlformats.org/officeDocument/2006/relationships/oleObject" Target="embeddings/oleObject162.bin"/><Relationship Id="rId439" Type="http://schemas.openxmlformats.org/officeDocument/2006/relationships/theme" Target="theme/theme1.xml"/><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80.wmf"/><Relationship Id="rId394" Type="http://schemas.openxmlformats.org/officeDocument/2006/relationships/oleObject" Target="embeddings/oleObject167.bin"/><Relationship Id="rId408" Type="http://schemas.openxmlformats.org/officeDocument/2006/relationships/oleObject" Target="embeddings/oleObject173.bin"/><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60" Type="http://schemas.openxmlformats.org/officeDocument/2006/relationships/oleObject" Target="embeddings/oleObject18.bin"/><Relationship Id="rId81" Type="http://schemas.openxmlformats.org/officeDocument/2006/relationships/oleObject" Target="embeddings/oleObject29.bin"/><Relationship Id="rId135" Type="http://schemas.openxmlformats.org/officeDocument/2006/relationships/image" Target="media/image60.wmf"/><Relationship Id="rId156" Type="http://schemas.openxmlformats.org/officeDocument/2006/relationships/oleObject" Target="embeddings/oleObject69.bin"/><Relationship Id="rId177" Type="http://schemas.openxmlformats.org/officeDocument/2006/relationships/image" Target="media/image81.emf"/><Relationship Id="rId198" Type="http://schemas.openxmlformats.org/officeDocument/2006/relationships/image" Target="media/image94.wmf"/><Relationship Id="rId321" Type="http://schemas.openxmlformats.org/officeDocument/2006/relationships/oleObject" Target="embeddings/oleObject145.bin"/><Relationship Id="rId342" Type="http://schemas.openxmlformats.org/officeDocument/2006/relationships/image" Target="media/image172.PNG"/><Relationship Id="rId363" Type="http://schemas.openxmlformats.org/officeDocument/2006/relationships/oleObject" Target="embeddings/oleObject153.bin"/><Relationship Id="rId384" Type="http://schemas.openxmlformats.org/officeDocument/2006/relationships/image" Target="media/image199.PNG"/><Relationship Id="rId419" Type="http://schemas.openxmlformats.org/officeDocument/2006/relationships/header" Target="header9.xml"/><Relationship Id="rId202" Type="http://schemas.openxmlformats.org/officeDocument/2006/relationships/image" Target="media/image96.wmf"/><Relationship Id="rId223" Type="http://schemas.openxmlformats.org/officeDocument/2006/relationships/oleObject" Target="embeddings/oleObject96.bin"/><Relationship Id="rId244" Type="http://schemas.openxmlformats.org/officeDocument/2006/relationships/image" Target="media/image116.wmf"/><Relationship Id="rId430" Type="http://schemas.openxmlformats.org/officeDocument/2006/relationships/oleObject" Target="embeddings/oleObject189.bin"/><Relationship Id="rId18" Type="http://schemas.openxmlformats.org/officeDocument/2006/relationships/oleObject" Target="embeddings/oleObject4.bin"/><Relationship Id="rId39" Type="http://schemas.openxmlformats.org/officeDocument/2006/relationships/image" Target="media/image13.wmf"/><Relationship Id="rId265" Type="http://schemas.openxmlformats.org/officeDocument/2006/relationships/image" Target="media/image127.wmf"/><Relationship Id="rId286" Type="http://schemas.openxmlformats.org/officeDocument/2006/relationships/oleObject" Target="embeddings/oleObject127.bin"/><Relationship Id="rId50" Type="http://schemas.openxmlformats.org/officeDocument/2006/relationships/oleObject" Target="embeddings/oleObject13.bin"/><Relationship Id="rId104" Type="http://schemas.openxmlformats.org/officeDocument/2006/relationships/oleObject" Target="embeddings/oleObject41.bin"/><Relationship Id="rId125" Type="http://schemas.openxmlformats.org/officeDocument/2006/relationships/image" Target="media/image55.wmf"/><Relationship Id="rId146" Type="http://schemas.openxmlformats.org/officeDocument/2006/relationships/oleObject" Target="embeddings/oleObject63.bin"/><Relationship Id="rId167" Type="http://schemas.openxmlformats.org/officeDocument/2006/relationships/image" Target="media/image74.wmf"/><Relationship Id="rId188" Type="http://schemas.openxmlformats.org/officeDocument/2006/relationships/image" Target="media/image89.wmf"/><Relationship Id="rId311" Type="http://schemas.openxmlformats.org/officeDocument/2006/relationships/oleObject" Target="embeddings/oleObject140.bin"/><Relationship Id="rId332" Type="http://schemas.openxmlformats.org/officeDocument/2006/relationships/image" Target="media/image162.PNG"/><Relationship Id="rId353" Type="http://schemas.openxmlformats.org/officeDocument/2006/relationships/oleObject" Target="embeddings/oleObject150.bin"/><Relationship Id="rId374" Type="http://schemas.openxmlformats.org/officeDocument/2006/relationships/image" Target="media/image194.wmf"/><Relationship Id="rId395" Type="http://schemas.openxmlformats.org/officeDocument/2006/relationships/image" Target="media/image205.wmf"/><Relationship Id="rId409" Type="http://schemas.openxmlformats.org/officeDocument/2006/relationships/image" Target="media/image213.wmf"/><Relationship Id="rId71" Type="http://schemas.openxmlformats.org/officeDocument/2006/relationships/oleObject" Target="embeddings/oleObject24.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oleObject" Target="embeddings/oleObject179.bin"/><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43.wmf"/><Relationship Id="rId40" Type="http://schemas.openxmlformats.org/officeDocument/2006/relationships/oleObject" Target="embeddings/oleObject8.bin"/><Relationship Id="rId115" Type="http://schemas.openxmlformats.org/officeDocument/2006/relationships/image" Target="media/image50.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82.e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73.PNG"/><Relationship Id="rId364" Type="http://schemas.openxmlformats.org/officeDocument/2006/relationships/image" Target="media/image188.wmf"/><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image" Target="media/image200.wmf"/><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oleObject" Target="embeddings/oleObject174.bin"/><Relationship Id="rId431" Type="http://schemas.openxmlformats.org/officeDocument/2006/relationships/oleObject" Target="embeddings/oleObject190.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3.PNG"/><Relationship Id="rId354" Type="http://schemas.openxmlformats.org/officeDocument/2006/relationships/image" Target="media/image181.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58.bin"/><Relationship Id="rId396" Type="http://schemas.openxmlformats.org/officeDocument/2006/relationships/oleObject" Target="embeddings/oleObject168.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oleObject" Target="embeddings/oleObject169.bin"/><Relationship Id="rId421" Type="http://schemas.openxmlformats.org/officeDocument/2006/relationships/oleObject" Target="embeddings/oleObject180.bin"/><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image" Target="media/image174.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oleObject" Target="embeddings/oleObject154.bin"/><Relationship Id="rId386" Type="http://schemas.openxmlformats.org/officeDocument/2006/relationships/oleObject" Target="embeddings/oleObject16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14.wmf"/><Relationship Id="rId432" Type="http://schemas.openxmlformats.org/officeDocument/2006/relationships/oleObject" Target="embeddings/oleObject191.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image" Target="media/image164.PNG"/><Relationship Id="rId355" Type="http://schemas.openxmlformats.org/officeDocument/2006/relationships/oleObject" Target="embeddings/oleObject151.bin"/><Relationship Id="rId376" Type="http://schemas.openxmlformats.org/officeDocument/2006/relationships/image" Target="media/image195.wmf"/><Relationship Id="rId397" Type="http://schemas.openxmlformats.org/officeDocument/2006/relationships/image" Target="media/image206.PNG"/><Relationship Id="rId4" Type="http://schemas.openxmlformats.org/officeDocument/2006/relationships/settings" Target="settings.xml"/><Relationship Id="rId180" Type="http://schemas.openxmlformats.org/officeDocument/2006/relationships/oleObject" Target="embeddings/Microsoft_Visio_2003-2010___3333333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209.wmf"/><Relationship Id="rId422" Type="http://schemas.openxmlformats.org/officeDocument/2006/relationships/oleObject" Target="embeddings/oleObject181.bin"/><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75.PNG"/><Relationship Id="rId387" Type="http://schemas.openxmlformats.org/officeDocument/2006/relationships/image" Target="media/image201.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75.bin"/><Relationship Id="rId107" Type="http://schemas.openxmlformats.org/officeDocument/2006/relationships/image" Target="media/image46.wmf"/><Relationship Id="rId289" Type="http://schemas.openxmlformats.org/officeDocument/2006/relationships/image" Target="media/image139.wmf"/><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82.wmf"/><Relationship Id="rId398" Type="http://schemas.openxmlformats.org/officeDocument/2006/relationships/image" Target="media/image207.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82.bin"/><Relationship Id="rId258" Type="http://schemas.openxmlformats.org/officeDocument/2006/relationships/image" Target="media/image124.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55.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93.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6.PNG"/><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image" Target="media/image113.wmf"/><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header" Target="header7.xml"/><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202.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76.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83.PNG"/><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184.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7.PNG"/><Relationship Id="rId369" Type="http://schemas.openxmlformats.org/officeDocument/2006/relationships/oleObject" Target="embeddings/oleObject156.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97.wmf"/><Relationship Id="rId436" Type="http://schemas.openxmlformats.org/officeDocument/2006/relationships/oleObject" Target="embeddings/oleObject195.bin"/><Relationship Id="rId240" Type="http://schemas.openxmlformats.org/officeDocument/2006/relationships/image" Target="media/image114.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8.PNG"/><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203.wmf"/><Relationship Id="rId405" Type="http://schemas.openxmlformats.org/officeDocument/2006/relationships/image" Target="media/image211.wmf"/><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78.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5.PNG"/><Relationship Id="rId416" Type="http://schemas.openxmlformats.org/officeDocument/2006/relationships/oleObject" Target="embeddings/oleObject177.bin"/><Relationship Id="rId220" Type="http://schemas.openxmlformats.org/officeDocument/2006/relationships/image" Target="media/image104.w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92.PNG"/><Relationship Id="rId427" Type="http://schemas.openxmlformats.org/officeDocument/2006/relationships/oleObject" Target="embeddings/oleObject186.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9.PNG"/><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70.PNG"/><Relationship Id="rId200" Type="http://schemas.openxmlformats.org/officeDocument/2006/relationships/image" Target="media/image95.wmf"/><Relationship Id="rId382" Type="http://schemas.openxmlformats.org/officeDocument/2006/relationships/image" Target="media/image198.wmf"/><Relationship Id="rId438" Type="http://schemas.openxmlformats.org/officeDocument/2006/relationships/fontTable" Target="fontTable.xml"/><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49.bin"/><Relationship Id="rId393" Type="http://schemas.openxmlformats.org/officeDocument/2006/relationships/image" Target="media/image204.wmf"/><Relationship Id="rId407" Type="http://schemas.openxmlformats.org/officeDocument/2006/relationships/image" Target="media/image212.wmf"/><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image" Target="media/image187.wmf"/><Relationship Id="rId418" Type="http://schemas.openxmlformats.org/officeDocument/2006/relationships/header" Target="header8.xml"/><Relationship Id="rId222" Type="http://schemas.openxmlformats.org/officeDocument/2006/relationships/image" Target="media/image105.wmf"/><Relationship Id="rId264" Type="http://schemas.openxmlformats.org/officeDocument/2006/relationships/oleObject" Target="embeddings/oleObject11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61.PNG"/><Relationship Id="rId373" Type="http://schemas.openxmlformats.org/officeDocument/2006/relationships/oleObject" Target="embeddings/oleObject157.bin"/><Relationship Id="rId429" Type="http://schemas.openxmlformats.org/officeDocument/2006/relationships/oleObject" Target="embeddings/oleObject188.bin"/><Relationship Id="rId1" Type="http://schemas.openxmlformats.org/officeDocument/2006/relationships/customXml" Target="../customXml/item1.xml"/><Relationship Id="rId233" Type="http://schemas.openxmlformats.org/officeDocument/2006/relationships/oleObject" Target="embeddings/oleObject101.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80281-1685-426A-A44C-3DDADA39A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8150</TotalTime>
  <Pages>76</Pages>
  <Words>10683</Words>
  <Characters>60896</Characters>
  <Application>Microsoft Office Word</Application>
  <DocSecurity>0</DocSecurity>
  <PresentationFormat/>
  <Lines>507</Lines>
  <Paragraphs>142</Paragraphs>
  <Slides>0</Slides>
  <Notes>0</Notes>
  <HiddenSlides>0</HiddenSlides>
  <MMClips>0</MMClips>
  <ScaleCrop>false</ScaleCrop>
  <Manager/>
  <Company>番茄花园</Company>
  <LinksUpToDate>false</LinksUpToDate>
  <CharactersWithSpaces>71437</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204</cp:revision>
  <cp:lastPrinted>2013-03-18T05:08:00Z</cp:lastPrinted>
  <dcterms:created xsi:type="dcterms:W3CDTF">2018-11-05T03:15:00Z</dcterms:created>
  <dcterms:modified xsi:type="dcterms:W3CDTF">2018-12-10T15:03:00Z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