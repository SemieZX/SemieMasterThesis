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25pt;height:15.6pt;mso-position-horizontal-relative:page;mso-position-vertical-relative:page" o:ole="">
            <v:imagedata r:id="rId11" o:title="" cropright="9830f"/>
          </v:shape>
          <o:OLEObject Type="Embed" ProgID="Equation.DSMT4" ShapeID="对象 1466" DrawAspect="Content" ObjectID="_1606162830"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25pt;height:15.6pt;mso-position-horizontal-relative:page;mso-position-vertical-relative:page" o:ole="">
            <v:imagedata r:id="rId13" o:title="" cropleft="6991f" cropright="6117f"/>
          </v:shape>
          <o:OLEObject Type="Embed" ProgID="Equation.DSMT4" ShapeID="对象 626" DrawAspect="Content" ObjectID="_1606162831"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25pt;height:15.6pt;mso-position-horizontal-relative:page;mso-position-vertical-relative:page" o:ole="">
            <v:imagedata r:id="rId15" o:title="" cropright="8691f"/>
          </v:shape>
          <o:OLEObject Type="Embed" ProgID="Equation.DSMT4" ShapeID="对象 1810" DrawAspect="Content" ObjectID="_1606162832"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25pt;height:15.6pt;mso-position-horizontal-relative:page;mso-position-vertical-relative:page" o:ole="">
            <v:imagedata r:id="rId17" o:title="" cropleft="4369f" cropright="7864f"/>
          </v:shape>
          <o:OLEObject Type="Embed" ProgID="Equation.DSMT4" ShapeID="对象 1006" DrawAspect="Content" ObjectID="_1606162833"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6162834"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5A2757">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5A2757">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5A2757">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5A2757">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5A2757">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5A2757">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5A2757">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5A2757">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5A2757">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5A2757">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5A2757">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5A2757">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5A2757">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5A2757">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5A2757">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5A2757">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5A2757">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5A2757">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5A2757">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5A2757">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5A2757">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5A2757">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5A2757">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5A2757">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5A2757">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5A2757">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5A2757">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5A2757">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5A2757">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5A2757">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5A2757">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5A2757">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5A2757">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5A2757">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5A2757">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5A2757">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5A2757">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5A2757">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5A2757">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5A2757">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5A2757">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5A2757">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5A2757">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5A2757">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5A2757">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5A2757">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5A2757">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5A2757">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5A2757">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5A2757">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5A2757">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5A2757">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5A2757">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5A2757">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5A2757">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5A2757">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5A2757">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5A2757">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5pt;mso-position-horizontal-relative:page;mso-position-vertical-relative:page" o:ole="">
            <v:imagedata r:id="rId13" o:title="" cropleft="6991f" cropright="6117f"/>
          </v:shape>
          <o:OLEObject Type="Embed" ProgID="Equation.DSMT4" ShapeID="对象 751" DrawAspect="Content" ObjectID="_1606162835"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25pt;height:33pt" o:ole="">
            <v:imagedata r:id="rId37" o:title=""/>
          </v:shape>
          <o:OLEObject Type="Embed" ProgID="Equation.DSMT4" ShapeID="_x0000_i1031" DrawAspect="Content" ObjectID="_1606162836"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75pt;height:33.75pt" o:ole="">
            <v:imagedata r:id="rId39" o:title=""/>
          </v:shape>
          <o:OLEObject Type="Embed" ProgID="Equation.DSMT4" ShapeID="_x0000_i1032" DrawAspect="Content" ObjectID="_1606162837"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5pt;height:15.75pt" o:ole="">
            <v:imagedata r:id="rId41" o:title=""/>
          </v:shape>
          <o:OLEObject Type="Embed" ProgID="Equation.DSMT4" ShapeID="_x0000_i1033" DrawAspect="Content" ObjectID="_1606162838" r:id="rId42"/>
        </w:object>
      </w:r>
      <w:r>
        <w:rPr>
          <w:sz w:val="24"/>
          <w:szCs w:val="24"/>
        </w:rPr>
        <w:t>不影响判别效果且各类别的先验信息</w:t>
      </w:r>
      <w:r w:rsidRPr="007A14B6">
        <w:rPr>
          <w:position w:val="-12"/>
          <w:sz w:val="24"/>
        </w:rPr>
        <w:object w:dxaOrig="620" w:dyaOrig="360">
          <v:shape id="_x0000_i1034" type="#_x0000_t75" style="width:30.75pt;height:18pt" o:ole="">
            <v:imagedata r:id="rId43" o:title=""/>
          </v:shape>
          <o:OLEObject Type="Embed" ProgID="Equation.DSMT4" ShapeID="_x0000_i1034" DrawAspect="Content" ObjectID="_1606162839"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5pt;height:18pt" o:ole="">
            <v:imagedata r:id="rId45" o:title=""/>
          </v:shape>
          <o:OLEObject Type="Embed" ProgID="Equation.DSMT4" ShapeID="_x0000_i1035" DrawAspect="Content" ObjectID="_1606162840"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6162841" r:id="rId48"/>
        </w:object>
      </w:r>
      <w:r w:rsidRPr="00024625">
        <w:rPr>
          <w:position w:val="-6"/>
          <w:sz w:val="24"/>
          <w:szCs w:val="24"/>
        </w:rPr>
        <w:t>，</w:t>
      </w:r>
      <w:r w:rsidRPr="00024625">
        <w:rPr>
          <w:position w:val="-10"/>
          <w:sz w:val="24"/>
          <w:szCs w:val="24"/>
        </w:rPr>
        <w:object w:dxaOrig="1060" w:dyaOrig="320">
          <v:shape id="_x0000_i1037" type="#_x0000_t75" style="width:53.25pt;height:15.75pt" o:ole="">
            <v:imagedata r:id="rId49" o:title=""/>
          </v:shape>
          <o:OLEObject Type="Embed" ProgID="Equation.DSMT4" ShapeID="_x0000_i1037" DrawAspect="Content" ObjectID="_1606162842"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75pt" o:ole="">
            <v:imagedata r:id="rId51" o:title=""/>
          </v:shape>
          <o:OLEObject Type="Embed" ProgID="Equation.DSMT4" ShapeID="_x0000_i1038" DrawAspect="Content" ObjectID="_1606162843"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5pt;height:10.5pt" o:ole="">
            <v:imagedata r:id="rId53" o:title=""/>
          </v:shape>
          <o:OLEObject Type="Embed" ProgID="Equation.DSMT4" ShapeID="_x0000_i1039" DrawAspect="Content" ObjectID="_1606162844"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75pt;height:18pt" o:ole="">
            <v:imagedata r:id="rId55" o:title=""/>
          </v:shape>
          <o:OLEObject Type="Embed" ProgID="Equation.DSMT4" ShapeID="_x0000_i1040" DrawAspect="Content" ObjectID="_1606162845"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pt;height:18pt" o:ole="">
            <v:imagedata r:id="rId57" o:title=""/>
          </v:shape>
          <o:OLEObject Type="Embed" ProgID="Equation.DSMT4" ShapeID="_x0000_i1041" DrawAspect="Content" ObjectID="_1606162846"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75pt" o:ole="">
            <v:imagedata r:id="rId59" o:title=""/>
          </v:shape>
          <o:OLEObject Type="Embed" ProgID="Equation.DSMT4" ShapeID="_x0000_i1042" DrawAspect="Content" ObjectID="_1606162847" r:id="rId60"/>
        </w:object>
      </w:r>
      <w:r w:rsidRPr="007A14B6">
        <w:rPr>
          <w:rFonts w:hint="eastAsia"/>
          <w:sz w:val="24"/>
        </w:rPr>
        <w:t>且</w:t>
      </w:r>
      <w:r w:rsidRPr="00024625">
        <w:rPr>
          <w:position w:val="-10"/>
          <w:sz w:val="24"/>
          <w:szCs w:val="24"/>
        </w:rPr>
        <w:object w:dxaOrig="499" w:dyaOrig="300">
          <v:shape id="_x0000_i1043" type="#_x0000_t75" style="width:24.75pt;height:15pt" o:ole="">
            <v:imagedata r:id="rId61" o:title=""/>
          </v:shape>
          <o:OLEObject Type="Embed" ProgID="Equation.DSMT4" ShapeID="_x0000_i1043" DrawAspect="Content" ObjectID="_1606162848"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55pt;height:18.75pt" o:ole="">
            <v:imagedata r:id="rId63" o:title=""/>
          </v:shape>
          <o:OLEObject Type="Embed" ProgID="Equation.DSMT4" ShapeID="_x0000_i1044" DrawAspect="Content" ObjectID="_1606162849" r:id="rId64"/>
        </w:object>
      </w:r>
      <w:r>
        <w:rPr>
          <w:sz w:val="24"/>
        </w:rPr>
        <w:t>则</w:t>
      </w:r>
      <w:r w:rsidRPr="007A14B6">
        <w:rPr>
          <w:sz w:val="24"/>
        </w:rPr>
        <w:t>样本</w:t>
      </w:r>
      <w:r w:rsidRPr="00024625">
        <w:rPr>
          <w:sz w:val="24"/>
        </w:rPr>
        <w:object w:dxaOrig="200" w:dyaOrig="200">
          <v:shape id="_x0000_i1045" type="#_x0000_t75" style="width:10.5pt;height:10.5pt" o:ole="">
            <v:imagedata r:id="rId53" o:title=""/>
          </v:shape>
          <o:OLEObject Type="Embed" ProgID="Equation.DSMT4" ShapeID="_x0000_i1045" DrawAspect="Content" ObjectID="_1606162850"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6162851"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pt" o:ole="">
            <v:imagedata r:id="rId68" o:title=""/>
          </v:shape>
          <o:OLEObject Type="Embed" ProgID="Equation.DSMT4" ShapeID="_x0000_i1047" DrawAspect="Content" ObjectID="_1606162852"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pt" o:ole="">
            <v:imagedata r:id="rId70" o:title=""/>
          </v:shape>
          <o:OLEObject Type="Embed" ProgID="Equation.DSMT4" ShapeID="_x0000_i1048" DrawAspect="Content" ObjectID="_1606162853"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75pt;height:18pt" o:ole="">
            <v:imagedata r:id="rId72" o:title=""/>
          </v:shape>
          <o:OLEObject Type="Embed" ProgID="Equation.DSMT4" ShapeID="_x0000_i1049" DrawAspect="Content" ObjectID="_1606162854" r:id="rId73"/>
        </w:object>
      </w:r>
      <w:r>
        <w:t>是簇</w:t>
      </w:r>
      <w:r>
        <w:object w:dxaOrig="260" w:dyaOrig="360">
          <v:shape id="_x0000_i1050" type="#_x0000_t75" style="width:12.75pt;height:18pt" o:ole="">
            <v:imagedata r:id="rId74" o:title=""/>
          </v:shape>
          <o:OLEObject Type="Embed" ProgID="Equation.DSMT4" ShapeID="_x0000_i1050" DrawAspect="Content" ObjectID="_1606162855"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2.75pt" o:ole="">
            <v:imagedata r:id="rId76" o:title=""/>
          </v:shape>
          <o:OLEObject Type="Embed" ProgID="Equation.DSMT4" ShapeID="_x0000_i1051" DrawAspect="Content" ObjectID="_1606162856"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55pt;height:18pt" o:ole="">
            <v:imagedata r:id="rId78" o:title=""/>
          </v:shape>
          <o:OLEObject Type="Embed" ProgID="Equation.DSMT4" ShapeID="_x0000_i1052" DrawAspect="Content" ObjectID="_1606162857"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5pt;height:18pt" o:ole="">
            <v:imagedata r:id="rId80" o:title=""/>
          </v:shape>
          <o:OLEObject Type="Embed" ProgID="Equation.DSMT4" ShapeID="_x0000_i1053" DrawAspect="Content" ObjectID="_1606162858"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2.75pt" o:ole="">
            <v:imagedata r:id="rId82" o:title=""/>
          </v:shape>
          <o:OLEObject Type="Embed" ProgID="Equation.DSMT4" ShapeID="_x0000_i1054" DrawAspect="Content" ObjectID="_1606162859"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pt" o:ole="">
            <v:imagedata r:id="rId84" o:title=""/>
          </v:shape>
          <o:OLEObject Type="Embed" ProgID="Equation.DSMT4" ShapeID="_x0000_i1055" DrawAspect="Content" ObjectID="_1606162860"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pt;height:18pt" o:ole="">
            <v:imagedata r:id="rId86" o:title=""/>
          </v:shape>
          <o:OLEObject Type="Embed" ProgID="Equation.DSMT4" ShapeID="_x0000_i1056" DrawAspect="Content" ObjectID="_1606162861"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5pt;height:73.5pt" o:ole="">
            <v:imagedata r:id="rId88" o:title=""/>
          </v:shape>
          <o:OLEObject Type="Embed" ProgID="Equation.DSMT4" ShapeID="_x0000_i1057" DrawAspect="Content" ObjectID="_1606162862"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8.75pt" o:ole="">
            <v:imagedata r:id="rId90" o:title=""/>
          </v:shape>
          <o:OLEObject Type="Embed" ProgID="Equation.DSMT4" ShapeID="_x0000_i1058" DrawAspect="Content" ObjectID="_1606162863"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pt" o:ole="">
            <v:imagedata r:id="rId92" o:title=""/>
          </v:shape>
          <o:OLEObject Type="Embed" ProgID="Equation.DSMT4" ShapeID="_x0000_i1059" DrawAspect="Content" ObjectID="_1606162864" r:id="rId93"/>
        </w:object>
      </w:r>
      <w:r w:rsidRPr="003245A4">
        <w:rPr>
          <w:sz w:val="24"/>
          <w:szCs w:val="24"/>
        </w:rPr>
        <w:t>中移动到聚类</w:t>
      </w:r>
      <w:r w:rsidR="00470DBA" w:rsidRPr="007A14B6">
        <w:rPr>
          <w:position w:val="-14"/>
        </w:rPr>
        <w:object w:dxaOrig="320" w:dyaOrig="380">
          <v:shape id="_x0000_i1060" type="#_x0000_t75" style="width:17.25pt;height:18.75pt" o:ole="">
            <v:imagedata r:id="rId94" o:title=""/>
          </v:shape>
          <o:OLEObject Type="Embed" ProgID="Equation.DSMT4" ShapeID="_x0000_i1060" DrawAspect="Content" ObjectID="_1606162865"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pt;height:18pt" o:ole="">
            <v:imagedata r:id="rId96" o:title=""/>
          </v:shape>
          <o:OLEObject Type="Embed" ProgID="Equation.DSMT4" ShapeID="_x0000_i1061" DrawAspect="Content" ObjectID="_1606162866"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75pt;height:18pt" o:ole="">
            <v:imagedata r:id="rId98" o:title=""/>
          </v:shape>
          <o:OLEObject Type="Embed" ProgID="Equation.DSMT4" ShapeID="_x0000_i1062" DrawAspect="Content" ObjectID="_1606162867" r:id="rId99"/>
        </w:object>
      </w:r>
      <w:r w:rsidR="00365605" w:rsidRPr="007A14B6">
        <w:rPr>
          <w:sz w:val="24"/>
        </w:rPr>
        <w:t>表示有标签样本集，其中</w:t>
      </w:r>
      <w:r w:rsidR="00566385" w:rsidRPr="007A14B6">
        <w:rPr>
          <w:position w:val="-12"/>
          <w:sz w:val="24"/>
        </w:rPr>
        <w:object w:dxaOrig="760" w:dyaOrig="380">
          <v:shape id="_x0000_i1063" type="#_x0000_t75" style="width:37.5pt;height:18.75pt" o:ole="">
            <v:imagedata r:id="rId100" o:title=""/>
          </v:shape>
          <o:OLEObject Type="Embed" ProgID="Equation.DSMT4" ShapeID="_x0000_i1063" DrawAspect="Content" ObjectID="_1606162868"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6162869"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6162870" r:id="rId104"/>
        </w:object>
      </w:r>
      <w:r w:rsidR="00566385">
        <w:rPr>
          <w:sz w:val="24"/>
        </w:rPr>
        <w:t>可以表示为</w:t>
      </w:r>
      <w:r w:rsidR="00566385" w:rsidRPr="007A14B6">
        <w:rPr>
          <w:position w:val="-12"/>
          <w:sz w:val="24"/>
        </w:rPr>
        <w:object w:dxaOrig="1719" w:dyaOrig="380">
          <v:shape id="_x0000_i1066" type="#_x0000_t75" style="width:85.5pt;height:18.75pt" o:ole="">
            <v:imagedata r:id="rId105" o:title=""/>
          </v:shape>
          <o:OLEObject Type="Embed" ProgID="Equation.DSMT4" ShapeID="_x0000_i1066" DrawAspect="Content" ObjectID="_1606162871"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6162872"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pt;height:18.75pt" o:ole="">
            <v:imagedata r:id="rId109" o:title=""/>
          </v:shape>
          <o:OLEObject Type="Embed" ProgID="Equation.DSMT4" ShapeID="_x0000_i1068" DrawAspect="Content" ObjectID="_1606162873"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55pt;height:23.25pt" o:ole="">
            <v:imagedata r:id="rId111" o:title=""/>
          </v:shape>
          <o:OLEObject Type="Embed" ProgID="Equation.DSMT4" ShapeID="_x0000_i1069" DrawAspect="Content" ObjectID="_1606162874"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5pt" o:ole="">
            <v:imagedata r:id="rId113" o:title=""/>
          </v:shape>
          <o:OLEObject Type="Embed" ProgID="Equation.DSMT4" ShapeID="_x0000_i1070" DrawAspect="Content" ObjectID="_1606162875" r:id="rId114"/>
        </w:object>
      </w:r>
      <w:r w:rsidR="00B41274" w:rsidRPr="007A14B6">
        <w:rPr>
          <w:sz w:val="24"/>
        </w:rPr>
        <w:t>，</w:t>
      </w:r>
      <w:r w:rsidR="00B41274" w:rsidRPr="007A14B6">
        <w:rPr>
          <w:position w:val="-6"/>
          <w:sz w:val="24"/>
        </w:rPr>
        <w:object w:dxaOrig="940" w:dyaOrig="320">
          <v:shape id="_x0000_i1071" type="#_x0000_t75" style="width:47.25pt;height:16.5pt" o:ole="">
            <v:imagedata r:id="rId115" o:title=""/>
          </v:shape>
          <o:OLEObject Type="Embed" ProgID="Equation.DSMT4" ShapeID="_x0000_i1071" DrawAspect="Content" ObjectID="_1606162876"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5pt" o:ole="">
            <v:imagedata r:id="rId117" o:title=""/>
          </v:shape>
          <o:OLEObject Type="Embed" ProgID="Equation.DSMT4" ShapeID="_x0000_i1072" DrawAspect="Content" ObjectID="_1606162877" r:id="rId118"/>
        </w:object>
      </w:r>
      <w:r w:rsidRPr="007A14B6">
        <w:rPr>
          <w:sz w:val="24"/>
        </w:rPr>
        <w:t>。这里只需考虑</w:t>
      </w:r>
      <w:r w:rsidR="00B41274" w:rsidRPr="00B41274">
        <w:rPr>
          <w:position w:val="-10"/>
          <w:sz w:val="24"/>
        </w:rPr>
        <w:object w:dxaOrig="820" w:dyaOrig="320">
          <v:shape id="_x0000_i1073" type="#_x0000_t75" style="width:41.25pt;height:16.5pt" o:ole="">
            <v:imagedata r:id="rId119" o:title=""/>
          </v:shape>
          <o:OLEObject Type="Embed" ProgID="Equation.DSMT4" ShapeID="_x0000_i1073" DrawAspect="Content" ObjectID="_1606162878"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6162879"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1.25pt" o:ole="">
            <v:imagedata r:id="rId123" o:title=""/>
          </v:shape>
          <o:OLEObject Type="Embed" ProgID="Equation.DSMT4" ShapeID="_x0000_i1075" DrawAspect="Content" ObjectID="_1606162880" r:id="rId124"/>
        </w:object>
      </w:r>
      <w:r w:rsidRPr="007A14B6">
        <w:rPr>
          <w:sz w:val="24"/>
        </w:rPr>
        <w:t>进行估计</w:t>
      </w:r>
      <w:r w:rsidR="00B41274" w:rsidRPr="00B41274">
        <w:rPr>
          <w:position w:val="-14"/>
          <w:sz w:val="24"/>
        </w:rPr>
        <w:object w:dxaOrig="1640" w:dyaOrig="400">
          <v:shape id="_x0000_i1076" type="#_x0000_t75" style="width:82.5pt;height:19.5pt" o:ole="">
            <v:imagedata r:id="rId125" o:title=""/>
          </v:shape>
          <o:OLEObject Type="Embed" ProgID="Equation.DSMT4" ShapeID="_x0000_i1076" DrawAspect="Content" ObjectID="_1606162881"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25pt" o:ole="">
            <v:imagedata r:id="rId127" o:title=""/>
          </v:shape>
          <o:OLEObject Type="Embed" ProgID="Equation.DSMT4" ShapeID="_x0000_i1077" DrawAspect="Content" ObjectID="_1606162882"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pt;height:16.5pt" o:ole="">
            <v:imagedata r:id="rId129" o:title=""/>
          </v:shape>
          <o:OLEObject Type="Embed" ProgID="Equation.DSMT4" ShapeID="_x0000_i1078" DrawAspect="Content" ObjectID="_1606162883"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45pt;height:19.5pt" o:ole="">
            <v:imagedata r:id="rId131" o:title=""/>
          </v:shape>
          <o:OLEObject Type="Embed" ProgID="Equation.DSMT4" ShapeID="_x0000_i1079" DrawAspect="Content" ObjectID="_1606162884"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5pt;height:16.5pt" o:ole="">
            <v:imagedata r:id="rId133" o:title=""/>
          </v:shape>
          <o:OLEObject Type="Embed" ProgID="Equation.DSMT4" ShapeID="_x0000_i1080" DrawAspect="Content" ObjectID="_1606162885"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45pt;height:18pt" o:ole="">
            <v:imagedata r:id="rId135" o:title=""/>
          </v:shape>
          <o:OLEObject Type="Embed" ProgID="Equation.DSMT4" ShapeID="_x0000_i1081" DrawAspect="Content" ObjectID="_1606162886"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5pt;height:18pt" o:ole="">
            <v:imagedata r:id="rId131" o:title=""/>
          </v:shape>
          <o:OLEObject Type="Embed" ProgID="Equation.DSMT4" ShapeID="_x0000_i1082" DrawAspect="Content" ObjectID="_1606162887" r:id="rId137"/>
        </w:object>
      </w:r>
      <w:r w:rsidRPr="007A14B6">
        <w:rPr>
          <w:rFonts w:hint="eastAsia"/>
          <w:sz w:val="24"/>
        </w:rPr>
        <w:t>进行求解，其中</w:t>
      </w:r>
      <w:r w:rsidR="001901C4" w:rsidRPr="007A14B6">
        <w:rPr>
          <w:position w:val="-10"/>
          <w:sz w:val="24"/>
        </w:rPr>
        <w:object w:dxaOrig="520" w:dyaOrig="320">
          <v:shape id="_x0000_i1083" type="#_x0000_t75" style="width:25.5pt;height:16.5pt" o:ole="">
            <v:imagedata r:id="rId133" o:title=""/>
          </v:shape>
          <o:OLEObject Type="Embed" ProgID="Equation.DSMT4" ShapeID="_x0000_i1083" DrawAspect="Content" ObjectID="_1606162888"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75pt;height:34.5pt" o:ole="">
            <v:imagedata r:id="rId139" o:title=""/>
          </v:shape>
          <o:OLEObject Type="Embed" ProgID="Equation.DSMT4" ShapeID="_x0000_i1084" DrawAspect="Content" ObjectID="_1606162889"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5pt" o:ole="">
            <v:imagedata r:id="rId141" o:title=""/>
          </v:shape>
          <o:OLEObject Type="Embed" ProgID="Equation.DSMT4" ShapeID="_x0000_i1085" DrawAspect="Content" ObjectID="_1606162890"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pt;height:16.5pt" o:ole="">
            <v:imagedata r:id="rId143" o:title=""/>
          </v:shape>
          <o:OLEObject Type="Embed" ProgID="Equation.DSMT4" ShapeID="_x0000_i1086" DrawAspect="Content" ObjectID="_1606162891"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1.25pt" o:ole="">
            <v:imagedata r:id="rId145" o:title=""/>
          </v:shape>
          <o:OLEObject Type="Embed" ProgID="Equation.DSMT4" ShapeID="_x0000_i1087" DrawAspect="Content" ObjectID="_1606162892"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5pt;height:16.5pt" o:ole="">
            <v:imagedata r:id="rId133" o:title=""/>
          </v:shape>
          <o:OLEObject Type="Embed" ProgID="Equation.DSMT4" ShapeID="_x0000_i1088" DrawAspect="Content" ObjectID="_1606162893"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pt;height:16.5pt" o:ole="">
            <v:imagedata r:id="rId143" o:title=""/>
          </v:shape>
          <o:OLEObject Type="Embed" ProgID="Equation.DSMT4" ShapeID="_x0000_i1089" DrawAspect="Content" ObjectID="_1606162894"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5pt;height:18pt" o:ole="">
            <v:imagedata r:id="rId149" o:title=""/>
          </v:shape>
          <o:OLEObject Type="Embed" ProgID="Equation.DSMT4" ShapeID="_x0000_i1090" DrawAspect="Content" ObjectID="_1606162895"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1.25pt" o:ole="">
            <v:imagedata r:id="rId145" o:title=""/>
          </v:shape>
          <o:OLEObject Type="Embed" ProgID="Equation.DSMT4" ShapeID="_x0000_i1091" DrawAspect="Content" ObjectID="_1606162896"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pt;height:13.5pt" o:ole="">
            <v:imagedata r:id="rId152" o:title=""/>
          </v:shape>
          <o:OLEObject Type="Embed" ProgID="Equation.DSMT4" ShapeID="_x0000_i1092" DrawAspect="Content" ObjectID="_1606162897"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95pt;height:45pt" o:ole="">
            <v:imagedata r:id="rId155" o:title=""/>
          </v:shape>
          <o:OLEObject Type="Embed" ProgID="Equation.DSMT4" ShapeID="_x0000_i1093" DrawAspect="Content" ObjectID="_1606162898"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pt;height:18pt" o:ole="">
            <v:imagedata r:id="rId157" o:title=""/>
          </v:shape>
          <o:OLEObject Type="Embed" ProgID="Equation.DSMT4" ShapeID="_x0000_i1094" DrawAspect="Content" ObjectID="_1606162899"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75pt;height:45pt" o:ole="">
            <v:imagedata r:id="rId159" o:title=""/>
          </v:shape>
          <o:OLEObject Type="Embed" ProgID="Equation.DSMT4" ShapeID="_x0000_i1095" DrawAspect="Content" ObjectID="_1606162900"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pt;height:41.25pt" o:ole="">
            <v:imagedata r:id="rId161" o:title=""/>
          </v:shape>
          <o:OLEObject Type="Embed" ProgID="Equation.DSMT4" ShapeID="_x0000_i1096" DrawAspect="Content" ObjectID="_1606162901"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5pt;height:42.75pt" o:ole="">
            <v:imagedata r:id="rId163" o:title=""/>
          </v:shape>
          <o:OLEObject Type="Embed" ProgID="Equation.DSMT4" ShapeID="_x0000_i1097" DrawAspect="Content" ObjectID="_1606162902"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25pt;height:48.75pt" o:ole="">
            <v:imagedata r:id="rId165" o:title=""/>
          </v:shape>
          <o:OLEObject Type="Embed" ProgID="Equation.DSMT4" ShapeID="_x0000_i1098" DrawAspect="Content" ObjectID="_1606162903"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5pt;height:48.75pt" o:ole="">
            <v:imagedata r:id="rId167" o:title=""/>
          </v:shape>
          <o:OLEObject Type="Embed" ProgID="Equation.DSMT4" ShapeID="_x0000_i1099" DrawAspect="Content" ObjectID="_1606162904"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5A2757"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6163031"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5A2757"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6163032"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25pt" o:ole="" o:preferrelative="f">
            <v:imagedata r:id="rId179" o:title="" croptop="41916f" cropbottom="1133f"/>
            <o:lock v:ext="edit" aspectratio="f"/>
          </v:shape>
          <o:OLEObject Type="Embed" ProgID="Visio.Drawing.11" ShapeID="_x0000_i1100" DrawAspect="Content" ObjectID="_1606162905"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5A2757"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5A2757"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5pt;mso-position-horizontal-relative:page;mso-position-vertical-relative:page" o:ole="">
            <v:imagedata r:id="rId15" o:title="" cropright="8691f"/>
          </v:shape>
          <o:OLEObject Type="Embed" ProgID="Equation.DSMT4" ShapeID="对象 1994" DrawAspect="Content" ObjectID="_1606162906"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5A2757"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6163033"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75pt" o:ole="">
            <v:imagedata r:id="rId188" o:title=""/>
          </v:shape>
          <o:OLEObject Type="Embed" ProgID="Equation.DSMT4" ShapeID="_x0000_i1102" DrawAspect="Content" ObjectID="_1606162907"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75pt;height:18pt" o:ole="">
            <v:imagedata r:id="rId190" o:title=""/>
          </v:shape>
          <o:OLEObject Type="Embed" ProgID="Equation.DSMT4" ShapeID="_x0000_i1103" DrawAspect="Content" ObjectID="_1606162908"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25pt;height:18pt" o:ole="">
            <v:imagedata r:id="rId192" o:title=""/>
          </v:shape>
          <o:OLEObject Type="Embed" ProgID="Equation.DSMT4" ShapeID="_x0000_i1104" DrawAspect="Content" ObjectID="_1606162909"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7pt;height:18pt" o:ole="">
            <v:imagedata r:id="rId194" o:title=""/>
          </v:shape>
          <o:OLEObject Type="Embed" ProgID="Equation.DSMT4" ShapeID="_x0000_i1105" DrawAspect="Content" ObjectID="_1606162910"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5pt;height:18pt" o:ole="">
            <v:imagedata r:id="rId196" o:title=""/>
          </v:shape>
          <o:OLEObject Type="Embed" ProgID="Equation.DSMT4" ShapeID="_x0000_i1106" DrawAspect="Content" ObjectID="_1606162911"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75pt;height:18pt" o:ole="">
            <v:imagedata r:id="rId198" o:title=""/>
          </v:shape>
          <o:OLEObject Type="Embed" ProgID="Equation.DSMT4" ShapeID="_x0000_i1107" DrawAspect="Content" ObjectID="_1606162912"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75pt" o:ole="">
            <v:imagedata r:id="rId200" o:title=""/>
          </v:shape>
          <o:OLEObject Type="Embed" ProgID="Equation.DSMT4" ShapeID="_x0000_i1108" DrawAspect="Content" ObjectID="_1606162913"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45pt;height:20.25pt" o:ole="">
            <v:imagedata r:id="rId202" o:title=""/>
          </v:shape>
          <o:OLEObject Type="Embed" ProgID="Equation.DSMT4" ShapeID="_x0000_i1109" DrawAspect="Content" ObjectID="_1606162914"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25pt;height:18pt" o:ole="">
            <v:imagedata r:id="rId204" o:title=""/>
          </v:shape>
          <o:OLEObject Type="Embed" ProgID="Equation.DSMT4" ShapeID="_x0000_i1110" DrawAspect="Content" ObjectID="_1606162915"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25pt;height:18pt" o:ole="">
            <v:imagedata r:id="rId206" o:title=""/>
          </v:shape>
          <o:OLEObject Type="Embed" ProgID="Equation.DSMT4" ShapeID="_x0000_i1111" DrawAspect="Content" ObjectID="_1606162916"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6162917"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6162918"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5.75pt" o:ole="">
            <v:imagedata r:id="rId211" o:title=""/>
          </v:shape>
          <o:OLEObject Type="Embed" ProgID="Equation.DSMT4" ShapeID="_x0000_i1114" DrawAspect="Content" ObjectID="_1606162919"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6162920"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pt;height:33.75pt" o:ole="">
            <v:imagedata r:id="rId215" o:title=""/>
          </v:shape>
          <o:OLEObject Type="Embed" ProgID="Equation.DSMT4" ShapeID="_x0000_i1116" DrawAspect="Content" ObjectID="_1606162921"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75pt;height:41.25pt" o:ole="">
            <v:imagedata r:id="rId217" o:title=""/>
          </v:shape>
          <o:OLEObject Type="Embed" ProgID="Equation.DSMT4" ShapeID="_x0000_i1117" DrawAspect="Content" ObjectID="_1606162922"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45pt;height:20.25pt" o:ole="">
            <v:imagedata r:id="rId202" o:title=""/>
          </v:shape>
          <o:OLEObject Type="Embed" ProgID="Equation.DSMT4" ShapeID="_x0000_i1118" DrawAspect="Content" ObjectID="_1606162923"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5.75pt" o:ole="">
            <v:imagedata r:id="rId220" o:title=""/>
          </v:shape>
          <o:OLEObject Type="Embed" ProgID="Equation.DSMT4" ShapeID="_x0000_i1119" DrawAspect="Content" ObjectID="_1606162924"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8.75pt" o:ole="">
            <v:imagedata r:id="rId222" o:title=""/>
          </v:shape>
          <o:OLEObject Type="Embed" ProgID="Equation.DSMT4" ShapeID="_x0000_i1120" DrawAspect="Content" ObjectID="_1606162925"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25pt;height:33.75pt" o:ole="">
            <v:imagedata r:id="rId224" o:title=""/>
          </v:shape>
          <o:OLEObject Type="Embed" ProgID="Equation.DSMT4" ShapeID="_x0000_i1121" DrawAspect="Content" ObjectID="_1606162926"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2pt;height:15.75pt" o:ole="">
            <v:imagedata r:id="rId226" o:title=""/>
          </v:shape>
          <o:OLEObject Type="Embed" ProgID="Equation.DSMT4" ShapeID="_x0000_i1122" DrawAspect="Content" ObjectID="_1606162927"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75pt;height:15.75pt" o:ole="">
            <v:imagedata r:id="rId228" o:title=""/>
          </v:shape>
          <o:OLEObject Type="Embed" ProgID="Equation.DSMT4" ShapeID="_x0000_i1123" DrawAspect="Content" ObjectID="_1606162928"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pt;height:39.75pt" o:ole="">
            <v:imagedata r:id="rId230" o:title=""/>
          </v:shape>
          <o:OLEObject Type="Embed" ProgID="Equation.DSMT4" ShapeID="_x0000_i1124" DrawAspect="Content" ObjectID="_1606162929"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6162930"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75pt;height:11.25pt" o:ole="">
            <v:imagedata r:id="rId234" o:title=""/>
          </v:shape>
          <o:OLEObject Type="Embed" ProgID="Equation.DSMT4" ShapeID="_x0000_i1126" DrawAspect="Content" ObjectID="_1606162931" r:id="rId235"/>
        </w:object>
      </w:r>
      <w:r>
        <w:rPr>
          <w:sz w:val="24"/>
          <w:szCs w:val="24"/>
        </w:rPr>
        <w:t>个树的叶子结点区域</w:t>
      </w:r>
      <w:r w:rsidRPr="00F07669">
        <w:rPr>
          <w:position w:val="-14"/>
          <w:sz w:val="24"/>
          <w:szCs w:val="24"/>
        </w:rPr>
        <w:object w:dxaOrig="380" w:dyaOrig="380">
          <v:shape id="_x0000_i1127" type="#_x0000_t75" style="width:18.75pt;height:18.75pt" o:ole="">
            <v:imagedata r:id="rId236" o:title=""/>
          </v:shape>
          <o:OLEObject Type="Embed" ProgID="Equation.DSMT4" ShapeID="_x0000_i1127" DrawAspect="Content" ObjectID="_1606162932" r:id="rId237"/>
        </w:object>
      </w:r>
      <w:r>
        <w:rPr>
          <w:rFonts w:hint="eastAsia"/>
          <w:sz w:val="24"/>
          <w:szCs w:val="24"/>
        </w:rPr>
        <w:t>，</w:t>
      </w:r>
      <w:r w:rsidRPr="00F07669">
        <w:rPr>
          <w:position w:val="-10"/>
          <w:sz w:val="24"/>
          <w:szCs w:val="24"/>
        </w:rPr>
        <w:object w:dxaOrig="1140" w:dyaOrig="320">
          <v:shape id="_x0000_i1128" type="#_x0000_t75" style="width:57pt;height:15.75pt" o:ole="">
            <v:imagedata r:id="rId238" o:title=""/>
          </v:shape>
          <o:OLEObject Type="Embed" ProgID="Equation.DSMT4" ShapeID="_x0000_i1128" DrawAspect="Content" ObjectID="_1606162933"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5.75pt" o:ole="">
            <v:imagedata r:id="rId240" o:title=""/>
          </v:shape>
          <o:OLEObject Type="Embed" ProgID="Equation.DSMT4" ShapeID="_x0000_i1129" DrawAspect="Content" ObjectID="_1606162934"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3pt;height:30pt" o:ole="">
            <v:imagedata r:id="rId242" o:title=""/>
          </v:shape>
          <o:OLEObject Type="Embed" ProgID="Equation.DSMT4" ShapeID="_x0000_i1130" DrawAspect="Content" ObjectID="_1606162935"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pt;height:35.25pt" o:ole="">
            <v:imagedata r:id="rId244" o:title=""/>
          </v:shape>
          <o:OLEObject Type="Embed" ProgID="Equation.DSMT4" ShapeID="_x0000_i1131" DrawAspect="Content" ObjectID="_1606162936"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8pt;height:35.25pt" o:ole="">
            <v:imagedata r:id="rId246" o:title=""/>
          </v:shape>
          <o:OLEObject Type="Embed" ProgID="Equation.DSMT4" ShapeID="_x0000_i1132" DrawAspect="Content" ObjectID="_1606162937"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5pt;height:14.25pt" o:ole="">
            <v:imagedata r:id="rId250" o:title=""/>
          </v:shape>
          <o:OLEObject Type="Embed" ProgID="Equation.DSMT4" ShapeID="_x0000_i1133" DrawAspect="Content" ObjectID="_1606162938"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6162939"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75pt;height:12.75pt" o:ole="">
            <v:imagedata r:id="rId254" o:title=""/>
          </v:shape>
          <o:OLEObject Type="Embed" ProgID="Equation.DSMT4" ShapeID="_x0000_i1135" DrawAspect="Content" ObjectID="_1606162940"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75pt;height:14.25pt" o:ole="">
            <v:imagedata r:id="rId256" o:title=""/>
          </v:shape>
          <o:OLEObject Type="Embed" ProgID="Equation.DSMT4" ShapeID="_x0000_i1136" DrawAspect="Content" ObjectID="_1606162941"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75pt;height:14.25pt" o:ole="">
            <v:imagedata r:id="rId258" o:title=""/>
          </v:shape>
          <o:OLEObject Type="Embed" ProgID="Equation.DSMT4" ShapeID="_x0000_i1137" DrawAspect="Content" ObjectID="_1606162942" r:id="rId259"/>
        </w:object>
      </w:r>
      <w:r w:rsidR="006C38CA">
        <w:rPr>
          <w:sz w:val="24"/>
        </w:rPr>
        <w:t>的矩阵分别向量化为</w:t>
      </w:r>
      <w:r w:rsidR="00E24C48" w:rsidRPr="00E24C48">
        <w:rPr>
          <w:position w:val="-4"/>
          <w:sz w:val="24"/>
        </w:rPr>
        <w:object w:dxaOrig="499" w:dyaOrig="300">
          <v:shape id="_x0000_i1138" type="#_x0000_t75" style="width:24.75pt;height:15pt" o:ole="">
            <v:imagedata r:id="rId260" o:title=""/>
          </v:shape>
          <o:OLEObject Type="Embed" ProgID="Equation.DSMT4" ShapeID="_x0000_i1138" DrawAspect="Content" ObjectID="_1606162943"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75pt;height:14.25pt" o:ole="">
            <v:imagedata r:id="rId262" o:title=""/>
          </v:shape>
          <o:OLEObject Type="Embed" ProgID="Equation.DSMT4" ShapeID="_x0000_i1139" DrawAspect="Content" ObjectID="_1606162944"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75pt;height:15pt" o:ole="">
            <v:imagedata r:id="rId260" o:title=""/>
          </v:shape>
          <o:OLEObject Type="Embed" ProgID="Equation.DSMT4" ShapeID="_x0000_i1140" DrawAspect="Content" ObjectID="_1606162945"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pt;height:18.75pt" o:ole="">
            <v:imagedata r:id="rId265" o:title=""/>
          </v:shape>
          <o:OLEObject Type="Embed" ProgID="Equation.DSMT4" ShapeID="_x0000_i1141" DrawAspect="Content" ObjectID="_1606162946"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pt;height:18.75pt" o:ole="">
            <v:imagedata r:id="rId267" o:title=""/>
          </v:shape>
          <o:OLEObject Type="Embed" ProgID="Equation.DSMT4" ShapeID="_x0000_i1142" DrawAspect="Content" ObjectID="_1606162947"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5pt;height:58.5pt" o:ole="">
            <v:imagedata r:id="rId269" o:title=""/>
          </v:shape>
          <o:OLEObject Type="Embed" ProgID="Equation.DSMT4" ShapeID="_x0000_i1143" DrawAspect="Content" ObjectID="_1606162948"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75pt;height:18.75pt" o:ole="">
            <v:imagedata r:id="rId271" o:title=""/>
          </v:shape>
          <o:OLEObject Type="Embed" ProgID="Equation.DSMT4" ShapeID="_x0000_i1144" DrawAspect="Content" ObjectID="_1606162949" r:id="rId272"/>
        </w:object>
      </w:r>
      <w:r>
        <w:rPr>
          <w:sz w:val="24"/>
        </w:rPr>
        <w:t>代表像元</w:t>
      </w:r>
      <w:r w:rsidRPr="00EB4B48">
        <w:rPr>
          <w:position w:val="-14"/>
          <w:sz w:val="24"/>
        </w:rPr>
        <w:object w:dxaOrig="300" w:dyaOrig="380">
          <v:shape id="_x0000_i1145" type="#_x0000_t75" style="width:15pt;height:18.75pt" o:ole="">
            <v:imagedata r:id="rId273" o:title=""/>
          </v:shape>
          <o:OLEObject Type="Embed" ProgID="Equation.DSMT4" ShapeID="_x0000_i1145" DrawAspect="Content" ObjectID="_1606162950" r:id="rId274"/>
        </w:object>
      </w:r>
      <w:r>
        <w:rPr>
          <w:sz w:val="24"/>
        </w:rPr>
        <w:t>到聚类中心</w:t>
      </w:r>
      <w:r w:rsidRPr="00EB4B48">
        <w:rPr>
          <w:position w:val="-12"/>
          <w:sz w:val="24"/>
        </w:rPr>
        <w:object w:dxaOrig="279" w:dyaOrig="360">
          <v:shape id="_x0000_i1146" type="#_x0000_t75" style="width:14.25pt;height:18pt" o:ole="">
            <v:imagedata r:id="rId275" o:title=""/>
          </v:shape>
          <o:OLEObject Type="Embed" ProgID="Equation.DSMT4" ShapeID="_x0000_i1146" DrawAspect="Content" ObjectID="_1606162951"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pt;height:18.75pt" o:ole="">
            <v:imagedata r:id="rId277" o:title=""/>
          </v:shape>
          <o:OLEObject Type="Embed" ProgID="Equation.DSMT4" ShapeID="_x0000_i1147" DrawAspect="Content" ObjectID="_1606162952" r:id="rId278"/>
        </w:object>
      </w:r>
      <w:r>
        <w:rPr>
          <w:sz w:val="24"/>
        </w:rPr>
        <w:t>代表</w:t>
      </w:r>
      <w:r w:rsidRPr="00EB4B48">
        <w:rPr>
          <w:position w:val="-14"/>
          <w:sz w:val="24"/>
        </w:rPr>
        <w:object w:dxaOrig="260" w:dyaOrig="380">
          <v:shape id="_x0000_i1148" type="#_x0000_t75" style="width:12.75pt;height:18.75pt" o:ole="">
            <v:imagedata r:id="rId271" o:title=""/>
          </v:shape>
          <o:OLEObject Type="Embed" ProgID="Equation.DSMT4" ShapeID="_x0000_i1148" DrawAspect="Content" ObjectID="_1606162953"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pt;height:18.75pt" o:ole="">
            <v:imagedata r:id="rId280" o:title=""/>
          </v:shape>
          <o:OLEObject Type="Embed" ProgID="Equation.DSMT4" ShapeID="_x0000_i1149" DrawAspect="Content" ObjectID="_1606162954"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75pt;height:12.75pt" o:ole="">
            <v:imagedata r:id="rId282" o:title=""/>
          </v:shape>
          <o:OLEObject Type="Embed" ProgID="Equation.DSMT4" ShapeID="_x0000_i1150" DrawAspect="Content" ObjectID="_1606162955"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75pt;height:12.75pt" o:ole="">
            <v:imagedata r:id="rId285" o:title=""/>
          </v:shape>
          <o:OLEObject Type="Embed" ProgID="Equation.DSMT4" ShapeID="_x0000_i1151" DrawAspect="Content" ObjectID="_1606162956"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pt;height:14.25pt" o:ole="">
            <v:imagedata r:id="rId287" o:title=""/>
          </v:shape>
          <o:OLEObject Type="Embed" ProgID="Equation.DSMT4" ShapeID="_x0000_i1152" DrawAspect="Content" ObjectID="_1606162957"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75pt;height:14.25pt" o:ole="">
            <v:imagedata r:id="rId289" o:title=""/>
          </v:shape>
          <o:OLEObject Type="Embed" ProgID="Equation.DSMT4" ShapeID="_x0000_i1153" DrawAspect="Content" ObjectID="_1606162958"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5pt;height:15.75pt" o:ole="">
            <v:imagedata r:id="rId291" o:title=""/>
          </v:shape>
          <o:OLEObject Type="Embed" ProgID="Equation.DSMT4" ShapeID="_x0000_i1154" DrawAspect="Content" ObjectID="_1606162959"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pt;height:30.75pt" o:ole="">
            <v:imagedata r:id="rId293" o:title=""/>
          </v:shape>
          <o:OLEObject Type="Embed" ProgID="Equation.DSMT4" ShapeID="_x0000_i1155" DrawAspect="Content" ObjectID="_1606162960"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5pt;height:15.75pt" o:ole="">
            <v:imagedata r:id="rId295" o:title=""/>
          </v:shape>
          <o:OLEObject Type="Embed" ProgID="Equation.DSMT4" ShapeID="_x0000_i1156" DrawAspect="Content" ObjectID="_1606162961"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2pt;height:15.75pt" o:ole="">
            <v:imagedata r:id="rId297" o:title=""/>
          </v:shape>
          <o:OLEObject Type="Embed" ProgID="Equation.DSMT4" ShapeID="_x0000_i1157" DrawAspect="Content" ObjectID="_1606162962" r:id="rId298"/>
        </w:object>
      </w:r>
      <w:r>
        <w:rPr>
          <w:rFonts w:hint="eastAsia"/>
          <w:sz w:val="24"/>
        </w:rPr>
        <w:t>，</w:t>
      </w:r>
      <w:r>
        <w:rPr>
          <w:sz w:val="24"/>
        </w:rPr>
        <w:t>其中</w:t>
      </w:r>
      <w:r w:rsidRPr="004C35BA">
        <w:rPr>
          <w:position w:val="-6"/>
          <w:sz w:val="24"/>
        </w:rPr>
        <w:object w:dxaOrig="499" w:dyaOrig="279">
          <v:shape id="_x0000_i1158" type="#_x0000_t75" style="width:24.75pt;height:14.25pt" o:ole="">
            <v:imagedata r:id="rId299" o:title=""/>
          </v:shape>
          <o:OLEObject Type="Embed" ProgID="Equation.DSMT4" ShapeID="_x0000_i1158" DrawAspect="Content" ObjectID="_1606162963"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6162964"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9pt;height:14.25pt" o:ole="">
            <v:imagedata r:id="rId152" o:title=""/>
          </v:shape>
          <o:OLEObject Type="Embed" ProgID="Equation.DSMT4" ShapeID="_x0000_i1160" DrawAspect="Content" ObjectID="_1606162965"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pt;height:39.75pt" o:ole="">
            <v:imagedata r:id="rId304" o:title=""/>
          </v:shape>
          <o:OLEObject Type="Embed" ProgID="Equation.DSMT4" ShapeID="_x0000_i1161" DrawAspect="Content" ObjectID="_1606162966"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6162967"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6162968"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6162969"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75pt;height:12.75pt" o:ole="">
            <v:imagedata r:id="rId312" o:title=""/>
          </v:shape>
          <o:OLEObject Type="Embed" ProgID="Equation.DSMT4" ShapeID="_x0000_i1165" DrawAspect="Content" ObjectID="_1606162970"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75pt;height:12.75pt" o:ole="">
            <v:imagedata r:id="rId314" o:title=""/>
          </v:shape>
          <o:OLEObject Type="Embed" ProgID="Equation.DSMT4" ShapeID="_x0000_i1166" DrawAspect="Content" ObjectID="_1606162971"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pt;height:18.75pt" o:ole="">
            <v:imagedata r:id="rId316" o:title=""/>
          </v:shape>
          <o:OLEObject Type="Embed" ProgID="Equation.DSMT4" ShapeID="_x0000_i1167" DrawAspect="Content" ObjectID="_1606162972"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75pt;height:12.75pt" o:ole="">
            <v:imagedata r:id="rId318" o:title=""/>
          </v:shape>
          <o:OLEObject Type="Embed" ProgID="Equation.DSMT4" ShapeID="_x0000_i1168" DrawAspect="Content" ObjectID="_1606162973" r:id="rId319"/>
        </w:object>
      </w:r>
      <w:r w:rsidR="00A84BD8">
        <w:rPr>
          <w:sz w:val="24"/>
        </w:rPr>
        <w:t>维向量</w:t>
      </w:r>
      <w:r w:rsidR="00A84BD8" w:rsidRPr="00A84BD8">
        <w:rPr>
          <w:position w:val="-14"/>
          <w:sz w:val="24"/>
        </w:rPr>
        <w:object w:dxaOrig="660" w:dyaOrig="380">
          <v:shape id="_x0000_i1169" type="#_x0000_t75" style="width:33pt;height:18.75pt" o:ole="">
            <v:imagedata r:id="rId320" o:title=""/>
          </v:shape>
          <o:OLEObject Type="Embed" ProgID="Equation.DSMT4" ShapeID="_x0000_i1169" DrawAspect="Content" ObjectID="_1606162974" r:id="rId321"/>
        </w:object>
      </w:r>
      <w:r w:rsidR="00A84BD8">
        <w:rPr>
          <w:rFonts w:hint="eastAsia"/>
          <w:sz w:val="24"/>
        </w:rPr>
        <w:t>，</w:t>
      </w:r>
      <w:r w:rsidR="00A84BD8" w:rsidRPr="00A84BD8">
        <w:rPr>
          <w:position w:val="-14"/>
          <w:sz w:val="24"/>
        </w:rPr>
        <w:object w:dxaOrig="660" w:dyaOrig="380">
          <v:shape id="_x0000_i1170" type="#_x0000_t75" style="width:33pt;height:18.75pt" o:ole="">
            <v:imagedata r:id="rId322" o:title=""/>
          </v:shape>
          <o:OLEObject Type="Embed" ProgID="Equation.DSMT4" ShapeID="_x0000_i1170" DrawAspect="Content" ObjectID="_1606162975" r:id="rId323"/>
        </w:object>
      </w:r>
      <w:r w:rsidR="00A84BD8">
        <w:rPr>
          <w:sz w:val="24"/>
        </w:rPr>
        <w:t>中的</w:t>
      </w:r>
      <w:r w:rsidR="00A84BD8" w:rsidRPr="00A84BD8">
        <w:rPr>
          <w:position w:val="-4"/>
          <w:sz w:val="24"/>
        </w:rPr>
        <w:object w:dxaOrig="260" w:dyaOrig="260">
          <v:shape id="_x0000_i1171" type="#_x0000_t75" style="width:12.75pt;height:12.75pt" o:ole="">
            <v:imagedata r:id="rId324" o:title=""/>
          </v:shape>
          <o:OLEObject Type="Embed" ProgID="Equation.DSMT4" ShapeID="_x0000_i1171" DrawAspect="Content" ObjectID="_1606162976"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05pt;height:57pt" o:ole="">
            <v:imagedata r:id="rId269" o:title=""/>
          </v:shape>
          <o:OLEObject Type="Embed" ProgID="Equation.DSMT4" ShapeID="_x0000_i1172" DrawAspect="Content" ObjectID="_1606162977"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BD3923">
        <w:rPr>
          <w:rFonts w:hint="eastAsia"/>
          <w:sz w:val="24"/>
        </w:rPr>
        <w:t>4</w:t>
      </w:r>
      <w:r w:rsidR="00BD3923">
        <w:rPr>
          <w:sz w:val="24"/>
        </w:rPr>
        <w:t>.1</w:t>
      </w:r>
      <w:r w:rsidR="00BD3923">
        <w:rPr>
          <w:sz w:val="24"/>
        </w:rPr>
        <w:t>和</w:t>
      </w:r>
      <w:r w:rsidR="00BD3923">
        <w:rPr>
          <w:rFonts w:hint="eastAsia"/>
          <w:sz w:val="24"/>
        </w:rPr>
        <w:t>4</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Pr>
          <w:rFonts w:hint="eastAsia"/>
          <w:sz w:val="24"/>
        </w:rPr>
        <w:t>4</w:t>
      </w:r>
      <w:r>
        <w:rPr>
          <w:sz w:val="24"/>
        </w:rPr>
        <w:t>.3</w:t>
      </w:r>
      <w:r>
        <w:rPr>
          <w:sz w:val="24"/>
        </w:rPr>
        <w:t>和</w:t>
      </w:r>
      <w:r>
        <w:rPr>
          <w:rFonts w:hint="eastAsia"/>
          <w:sz w:val="24"/>
        </w:rPr>
        <w:t>4</w:t>
      </w:r>
      <w:r>
        <w:rPr>
          <w:sz w:val="24"/>
        </w:rPr>
        <w:t>.2</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12503F">
        <w:rPr>
          <w:rFonts w:hint="eastAsia"/>
          <w:sz w:val="24"/>
        </w:rPr>
        <w:t>情况下各基本分类器在两个数据集上的分类效果，选择的比较分类器分别为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1">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5">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Pr="006A3DF3">
        <w:rPr>
          <w:rFonts w:ascii="Times New Roman"/>
          <w:sz w:val="21"/>
          <w:szCs w:val="21"/>
        </w:rPr>
        <w:t>峡谷数据集合地物类别</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9">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3">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7"/>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pt;height:16.5pt" o:ole="">
            <v:imagedata r:id="rId350" o:title=""/>
          </v:shape>
          <o:OLEObject Type="Embed" ProgID="Equation.DSMT4" ShapeID="_x0000_i1173" DrawAspect="Content" ObjectID="_1606162978" r:id="rId35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3pt;height:16.5pt" o:ole="">
            <v:imagedata r:id="rId352" o:title=""/>
          </v:shape>
          <o:OLEObject Type="Embed" ProgID="Equation.DSMT4" ShapeID="_x0000_i1174" DrawAspect="Content" ObjectID="_1606162979" r:id="rId35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7pt;height:16.5pt" o:ole="">
            <v:imagedata r:id="rId354" o:title=""/>
          </v:shape>
          <o:OLEObject Type="Embed" ProgID="Equation.DSMT4" ShapeID="_x0000_i1175" DrawAspect="Content" ObjectID="_1606162980" r:id="rId35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55pt;height:33.75pt" o:ole="">
            <v:imagedata r:id="rId356" o:title=""/>
          </v:shape>
          <o:OLEObject Type="Embed" ProgID="Equation.DSMT4" ShapeID="_x0000_i1176" DrawAspect="Content" ObjectID="_1606162981" r:id="rId35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5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8pt;height:39.75pt" o:ole="">
            <v:imagedata r:id="rId362" o:title=""/>
          </v:shape>
          <o:OLEObject Type="Embed" ProgID="Equation.DSMT4" ShapeID="_x0000_i1177" DrawAspect="Content" ObjectID="_1606162982" r:id="rId36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pt;height:18pt" o:ole="">
            <v:imagedata r:id="rId364" o:title=""/>
          </v:shape>
          <o:OLEObject Type="Embed" ProgID="Equation.DSMT4" ShapeID="_x0000_i1178" DrawAspect="Content" ObjectID="_1606162983" r:id="rId365"/>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75pt;height:12.75pt" o:ole="">
            <v:imagedata r:id="rId366" o:title=""/>
          </v:shape>
          <o:OLEObject Type="Embed" ProgID="Equation.DSMT4" ShapeID="_x0000_i1179" DrawAspect="Content" ObjectID="_1606162984" r:id="rId36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pt;height:18pt" o:ole="">
            <v:imagedata r:id="rId368" o:title=""/>
          </v:shape>
          <o:OLEObject Type="Embed" ProgID="Equation.DSMT4" ShapeID="_x0000_i1180" DrawAspect="Content" ObjectID="_1606162985" r:id="rId36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8pt;height:15pt" o:ole="">
            <v:imagedata r:id="rId372" o:title=""/>
          </v:shape>
          <o:OLEObject Type="Embed" ProgID="Equation.DSMT4" ShapeID="_x0000_i1181" DrawAspect="Content" ObjectID="_1606162986" r:id="rId37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5pt;height:15pt" o:ole="">
            <v:imagedata r:id="rId374" o:title=""/>
          </v:shape>
          <o:OLEObject Type="Embed" ProgID="Equation.DSMT4" ShapeID="_x0000_i1182" DrawAspect="Content" ObjectID="_1606162987" r:id="rId37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8pt;height:15pt" o:ole="">
            <v:imagedata r:id="rId376" o:title=""/>
          </v:shape>
          <o:OLEObject Type="Embed" ProgID="Equation.DSMT4" ShapeID="_x0000_i1183" DrawAspect="Content" ObjectID="_1606162988" r:id="rId37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7pt;height:15pt" o:ole="">
            <v:imagedata r:id="rId378" o:title=""/>
          </v:shape>
          <o:OLEObject Type="Embed" ProgID="Equation.DSMT4" ShapeID="_x0000_i1184" DrawAspect="Content" ObjectID="_1606162989" r:id="rId379"/>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4pt;height:15pt" o:ole="">
            <v:imagedata r:id="rId380" o:title=""/>
          </v:shape>
          <o:OLEObject Type="Embed" ProgID="Equation.DSMT4" ShapeID="_x0000_i1185" DrawAspect="Content" ObjectID="_1606162990" r:id="rId38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8pt;height:15pt" o:ole="">
            <v:imagedata r:id="rId382" o:title=""/>
          </v:shape>
          <o:OLEObject Type="Embed" ProgID="Equation.DSMT4" ShapeID="_x0000_i1186" DrawAspect="Content" ObjectID="_1606162991" r:id="rId38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5pt;height:15pt" o:ole="">
            <v:imagedata r:id="rId385" o:title=""/>
          </v:shape>
          <o:OLEObject Type="Embed" ProgID="Equation.DSMT4" ShapeID="_x0000_i1187" DrawAspect="Content" ObjectID="_1606162992" r:id="rId38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4pt;height:15pt" o:ole="">
            <v:imagedata r:id="rId387" o:title=""/>
          </v:shape>
          <o:OLEObject Type="Embed" ProgID="Equation.DSMT4" ShapeID="_x0000_i1188" DrawAspect="Content" ObjectID="_1606162993" r:id="rId38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5pt;height:15pt" o:ole="">
            <v:imagedata r:id="rId389" o:title=""/>
          </v:shape>
          <o:OLEObject Type="Embed" ProgID="Equation.DSMT4" ShapeID="_x0000_i1189" DrawAspect="Content" ObjectID="_1606162994" r:id="rId39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75pt;height:15pt" o:ole="">
            <v:imagedata r:id="rId391" o:title=""/>
          </v:shape>
          <o:OLEObject Type="Embed" ProgID="Equation.DSMT4" ShapeID="_x0000_i1190" DrawAspect="Content" ObjectID="_1606162995" r:id="rId392"/>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2.25pt;height:15pt" o:ole="">
            <v:imagedata r:id="rId393" o:title=""/>
          </v:shape>
          <o:OLEObject Type="Embed" ProgID="Equation.DSMT4" ShapeID="_x0000_i1191" DrawAspect="Content" ObjectID="_1606162996" r:id="rId39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5pt;height:15pt" o:ole="">
            <v:imagedata r:id="rId395" o:title=""/>
          </v:shape>
          <o:OLEObject Type="Embed" ProgID="Equation.DSMT4" ShapeID="_x0000_i1192" DrawAspect="Content" ObjectID="_1606162997" r:id="rId39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75pt;height:15pt" o:ole="">
            <v:imagedata r:id="rId399" o:title=""/>
          </v:shape>
          <o:OLEObject Type="Embed" ProgID="Equation.DSMT4" ShapeID="_x0000_i1193" DrawAspect="Content" ObjectID="_1606162998" r:id="rId40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2.25pt;height:15pt" o:ole="">
            <v:imagedata r:id="rId401" o:title=""/>
          </v:shape>
          <o:OLEObject Type="Embed" ProgID="Equation.DSMT4" ShapeID="_x0000_i1194" DrawAspect="Content" ObjectID="_1606162999" r:id="rId40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9pt;height:15pt" o:ole="">
            <v:imagedata r:id="rId403" o:title=""/>
          </v:shape>
          <o:OLEObject Type="Embed" ProgID="Equation.DSMT4" ShapeID="_x0000_i1195" DrawAspect="Content" ObjectID="_1606163000" r:id="rId40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Pr="0062467E">
        <w:rPr>
          <w:rStyle w:val="2CharChar"/>
          <w:bCs/>
          <w:color w:val="auto"/>
        </w:rPr>
        <w:t>卷积神经网络的轻量级高光谱遥感图像分类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6" type="#_x0000_t75" style="width:10.5pt;height:14.25pt" o:ole="">
            <v:imagedata r:id="rId405" o:title=""/>
          </v:shape>
          <o:OLEObject Type="Embed" ProgID="Equation.DSMT4" ShapeID="_x0000_i1196" DrawAspect="Content" ObjectID="_1606163001" r:id="rId406"/>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7" type="#_x0000_t75" style="width:169.5pt;height:33pt" o:ole="">
            <v:imagedata r:id="rId407" o:title=""/>
          </v:shape>
          <o:OLEObject Type="Embed" ProgID="Equation.DSMT4" ShapeID="_x0000_i1197" DrawAspect="Content" ObjectID="_1606163002" r:id="rId408"/>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8" type="#_x0000_t75" style="width:135pt;height:55.5pt" o:ole="">
            <v:imagedata r:id="rId409" o:title=""/>
          </v:shape>
          <o:OLEObject Type="Embed" ProgID="Equation.DSMT4" ShapeID="_x0000_i1198" DrawAspect="Content" ObjectID="_1606163003" r:id="rId410"/>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199" type="#_x0000_t75" style="width:10.5pt;height:14.25pt" o:ole="">
            <v:imagedata r:id="rId411" o:title=""/>
          </v:shape>
          <o:OLEObject Type="Embed" ProgID="Equation.DSMT4" ShapeID="_x0000_i1199" DrawAspect="Content" ObjectID="_1606163004" r:id="rId412"/>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0" type="#_x0000_t75" style="width:10.5pt;height:12.75pt" o:ole="">
            <v:imagedata r:id="rId413" o:title=""/>
          </v:shape>
          <o:OLEObject Type="Embed" ProgID="Equation.DSMT4" ShapeID="_x0000_i1200" DrawAspect="Content" ObjectID="_1606163005" r:id="rId414"/>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1" type="#_x0000_t75" style="width:17.25pt;height:18pt" o:ole="">
            <v:imagedata r:id="rId415" o:title=""/>
          </v:shape>
          <o:OLEObject Type="Embed" ProgID="Equation.DSMT4" ShapeID="_x0000_i1201" DrawAspect="Content" ObjectID="_1606163006" r:id="rId416"/>
        </w:object>
      </w:r>
      <w:r>
        <w:rPr>
          <w:rStyle w:val="2CharChar"/>
          <w:rFonts w:eastAsia="宋体"/>
          <w:sz w:val="24"/>
          <w:szCs w:val="24"/>
        </w:rPr>
        <w:t>为损失函数针对</w:t>
      </w:r>
      <w:r w:rsidRPr="00333526">
        <w:rPr>
          <w:rStyle w:val="2CharChar"/>
          <w:rFonts w:eastAsia="宋体"/>
          <w:sz w:val="24"/>
          <w:szCs w:val="24"/>
        </w:rPr>
        <w:object w:dxaOrig="200" w:dyaOrig="279">
          <v:shape id="_x0000_i1202" type="#_x0000_t75" style="width:10.5pt;height:14.25pt" o:ole="">
            <v:imagedata r:id="rId411" o:title=""/>
          </v:shape>
          <o:OLEObject Type="Embed" ProgID="Equation.DSMT4" ShapeID="_x0000_i1202" DrawAspect="Content" ObjectID="_1606163007" r:id="rId417"/>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0"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0"/>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18">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19">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BA6428"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在减少了网络中需要训练的权值数量的同时</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p>
    <w:p w:rsidR="002D44A3" w:rsidRDefault="00CD2B96" w:rsidP="00BA6428">
      <w:pPr>
        <w:spacing w:line="440" w:lineRule="exact"/>
        <w:rPr>
          <w:sz w:val="24"/>
          <w:szCs w:val="24"/>
        </w:rPr>
      </w:pPr>
      <w:r>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p>
    <w:p w:rsidR="00DC7F4F" w:rsidRDefault="00DC7F4F" w:rsidP="00BA6428">
      <w:pPr>
        <w:spacing w:line="440" w:lineRule="exact"/>
        <w:rPr>
          <w:sz w:val="24"/>
          <w:szCs w:val="24"/>
        </w:rPr>
      </w:pPr>
      <w:r>
        <w:rPr>
          <w:sz w:val="24"/>
          <w:szCs w:val="24"/>
        </w:rPr>
        <w:t>对于</w:t>
      </w:r>
      <w:r>
        <w:rPr>
          <w:rFonts w:hint="eastAsia"/>
          <w:sz w:val="24"/>
          <w:szCs w:val="24"/>
        </w:rPr>
        <w:t>1</w:t>
      </w:r>
      <w:r>
        <w:rPr>
          <w:sz w:val="24"/>
          <w:szCs w:val="24"/>
        </w:rPr>
        <w:t>0</w:t>
      </w:r>
      <w:r>
        <w:rPr>
          <w:sz w:val="24"/>
          <w:szCs w:val="24"/>
        </w:rPr>
        <w:t>层网络中个卷积池化层的个数</w:t>
      </w:r>
      <w:r>
        <w:rPr>
          <w:sz w:val="24"/>
          <w:szCs w:val="24"/>
        </w:rPr>
        <w:t>P2</w:t>
      </w:r>
      <w:r>
        <w:rPr>
          <w:rFonts w:hint="eastAsia"/>
          <w:sz w:val="24"/>
          <w:szCs w:val="24"/>
        </w:rPr>
        <w:t>，</w:t>
      </w:r>
      <w:r>
        <w:rPr>
          <w:sz w:val="24"/>
          <w:szCs w:val="24"/>
        </w:rPr>
        <w:t>其取值范围为</w:t>
      </w:r>
      <w:r>
        <w:rPr>
          <w:rFonts w:hint="eastAsia"/>
          <w:sz w:val="24"/>
          <w:szCs w:val="24"/>
        </w:rPr>
        <w:t>[</w:t>
      </w:r>
      <w:r>
        <w:rPr>
          <w:sz w:val="24"/>
          <w:szCs w:val="24"/>
        </w:rPr>
        <w:t>2-5]</w:t>
      </w:r>
      <w:r>
        <w:rPr>
          <w:rFonts w:hint="eastAsia"/>
          <w:sz w:val="24"/>
          <w:szCs w:val="24"/>
        </w:rPr>
        <w:t>。</w:t>
      </w:r>
      <w:r w:rsidR="00A31B59">
        <w:rPr>
          <w:rFonts w:hint="eastAsia"/>
          <w:sz w:val="24"/>
          <w:szCs w:val="24"/>
        </w:rPr>
        <w:t>实验中，从用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Pr>
          <w:rFonts w:hint="eastAsia"/>
          <w:sz w:val="24"/>
          <w:szCs w:val="24"/>
        </w:rPr>
        <w:t>层网络在两组高光谱数据上的分类效果，可以看出当</w:t>
      </w:r>
      <w:r>
        <w:rPr>
          <w:rFonts w:hint="eastAsia"/>
          <w:sz w:val="24"/>
          <w:szCs w:val="24"/>
        </w:rPr>
        <w:t>---</w:t>
      </w:r>
      <w:r>
        <w:rPr>
          <w:rFonts w:hint="eastAsia"/>
          <w:sz w:val="24"/>
          <w:szCs w:val="24"/>
        </w:rPr>
        <w:t>时效果最好。表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Pr>
          <w:sz w:val="24"/>
          <w:szCs w:val="24"/>
        </w:rPr>
        <w:t>可以发现其分类效果稍</w:t>
      </w:r>
      <w:r w:rsidR="003976AF">
        <w:rPr>
          <w:rFonts w:hint="eastAsia"/>
          <w:sz w:val="24"/>
          <w:szCs w:val="24"/>
        </w:rPr>
        <w:t>。。</w:t>
      </w:r>
    </w:p>
    <w:p w:rsidR="003976AF" w:rsidRDefault="003976AF"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452DFC">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427720">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427720">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427720">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3" type="#_x0000_t75" style="width:24pt;height:14.25pt" o:ole="">
                  <v:imagedata r:id="rId420" o:title=""/>
                </v:shape>
                <o:OLEObject Type="Embed" ProgID="Equation.DSMT4" ShapeID="_x0000_i1203" DrawAspect="Content" ObjectID="_1606163008" r:id="rId421"/>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4" type="#_x0000_t75" style="width:24pt;height:14.25pt" o:ole="">
                  <v:imagedata r:id="rId422" o:title=""/>
                </v:shape>
                <o:OLEObject Type="Embed" ProgID="Equation.DSMT4" ShapeID="_x0000_i1204" DrawAspect="Content" ObjectID="_1606163009" r:id="rId423"/>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5" type="#_x0000_t75" style="width:24pt;height:14.25pt" o:ole="">
                  <v:imagedata r:id="rId420" o:title=""/>
                </v:shape>
                <o:OLEObject Type="Embed" ProgID="Equation.DSMT4" ShapeID="_x0000_i1205" DrawAspect="Content" ObjectID="_1606163010" r:id="rId424"/>
              </w:object>
            </w:r>
            <w:r>
              <w:rPr>
                <w:rFonts w:ascii="Times New Roman"/>
                <w:b w:val="0"/>
                <w:bCs w:val="0"/>
                <w:szCs w:val="18"/>
              </w:rPr>
              <w:t xml:space="preserve">      </w:t>
            </w:r>
            <w:r>
              <w:rPr>
                <w:rFonts w:ascii="Times New Roman"/>
                <w:b w:val="0"/>
                <w:bCs w:val="0"/>
                <w:sz w:val="20"/>
                <w:szCs w:val="18"/>
              </w:rPr>
              <w:t xml:space="preserve"> 3       3         2     </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5A2757">
            <w:pPr>
              <w:pStyle w:val="aa"/>
              <w:ind w:firstLine="0"/>
              <w:jc w:val="both"/>
              <w:rPr>
                <w:rFonts w:ascii="Times New Roman"/>
                <w:szCs w:val="18"/>
              </w:rPr>
            </w:pPr>
            <w:r w:rsidRPr="00C232BF">
              <w:rPr>
                <w:rFonts w:ascii="Times New Roman"/>
                <w:b w:val="0"/>
                <w:bCs w:val="0"/>
                <w:position w:val="-6"/>
                <w:szCs w:val="18"/>
              </w:rPr>
              <w:object w:dxaOrig="480" w:dyaOrig="279">
                <v:shape id="_x0000_i1206" type="#_x0000_t75" style="width:24pt;height:14.25pt" o:ole="">
                  <v:imagedata r:id="rId422" o:title=""/>
                </v:shape>
                <o:OLEObject Type="Embed" ProgID="Equation.DSMT4" ShapeID="_x0000_i1206" DrawAspect="Content" ObjectID="_1606163011" r:id="rId425"/>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A2757">
              <w:rPr>
                <w:rFonts w:ascii="Times New Roman"/>
                <w:b w:val="0"/>
                <w:bCs w:val="0"/>
                <w:sz w:val="20"/>
                <w:szCs w:val="18"/>
              </w:rPr>
              <w:t xml:space="preserve">   </w:t>
            </w:r>
            <w:r w:rsidR="001549D8">
              <w:rPr>
                <w:rFonts w:ascii="Times New Roman"/>
                <w:b w:val="0"/>
                <w:bCs w:val="0"/>
                <w:sz w:val="20"/>
                <w:szCs w:val="18"/>
              </w:rPr>
              <w:t>95.5</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A31B59" w:rsidRDefault="00A31B59" w:rsidP="00BA6428">
      <w:pPr>
        <w:spacing w:line="440" w:lineRule="exact"/>
        <w:rPr>
          <w:sz w:val="18"/>
          <w:szCs w:val="18"/>
        </w:rPr>
      </w:pPr>
    </w:p>
    <w:p w:rsidR="00427720" w:rsidRDefault="00427720"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7" type="#_x0000_t75" style="width:24pt;height:14.25pt" o:ole="">
                  <v:imagedata r:id="rId420" o:title=""/>
                </v:shape>
                <o:OLEObject Type="Embed" ProgID="Equation.DSMT4" ShapeID="_x0000_i1207" DrawAspect="Content" ObjectID="_1606163012" r:id="rId426"/>
              </w:object>
            </w:r>
            <w:r>
              <w:rPr>
                <w:rFonts w:ascii="Times New Roman"/>
                <w:b w:val="0"/>
                <w:bCs w:val="0"/>
                <w:szCs w:val="18"/>
              </w:rPr>
              <w:t xml:space="preserve">      </w:t>
            </w:r>
            <w:r>
              <w:rPr>
                <w:rFonts w:ascii="Times New Roman"/>
                <w:b w:val="0"/>
                <w:bCs w:val="0"/>
                <w:sz w:val="20"/>
                <w:szCs w:val="18"/>
              </w:rPr>
              <w:t xml:space="preserve"> 4       4         2     </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08" type="#_x0000_t75" style="width:24pt;height:14.25pt" o:ole="">
                  <v:imagedata r:id="rId422" o:title=""/>
                </v:shape>
                <o:OLEObject Type="Embed" ProgID="Equation.DSMT4" ShapeID="_x0000_i1208" DrawAspect="Content" ObjectID="_1606163013" r:id="rId427"/>
              </w:object>
            </w:r>
            <w:r>
              <w:rPr>
                <w:rFonts w:ascii="Times New Roman"/>
                <w:szCs w:val="18"/>
              </w:rPr>
              <w:t xml:space="preserve">      </w:t>
            </w:r>
            <w:r w:rsidRPr="00C232BF">
              <w:rPr>
                <w:rFonts w:ascii="Times New Roman"/>
                <w:b w:val="0"/>
                <w:bCs w:val="0"/>
                <w:szCs w:val="18"/>
              </w:rPr>
              <w:t xml:space="preserve"> </w:t>
            </w:r>
            <w:r w:rsidR="00320D96">
              <w:rPr>
                <w:rFonts w:ascii="Times New Roman"/>
                <w:b w:val="0"/>
                <w:bCs w:val="0"/>
                <w:sz w:val="20"/>
                <w:szCs w:val="18"/>
              </w:rPr>
              <w:t>4       4         2     93.4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885CA1">
              <w:rPr>
                <w:rFonts w:ascii="Times New Roman"/>
                <w:b w:val="0"/>
                <w:bCs w:val="0"/>
                <w:sz w:val="20"/>
                <w:szCs w:val="18"/>
              </w:rPr>
              <w:t xml:space="preserve">     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Pr>
                <w:rFonts w:ascii="Times New Roman"/>
                <w:b w:val="0"/>
                <w:bCs w:val="0"/>
                <w:sz w:val="20"/>
                <w:szCs w:val="18"/>
              </w:rPr>
              <w:t xml:space="preserve">    </w:t>
            </w:r>
            <w:r w:rsidR="00022D7F">
              <w:rPr>
                <w:rFonts w:ascii="Times New Roman"/>
                <w:b w:val="0"/>
                <w:bCs w:val="0"/>
                <w:sz w:val="20"/>
                <w:szCs w:val="18"/>
              </w:rPr>
              <w:t>85867</w:t>
            </w:r>
            <w:bookmarkStart w:id="271" w:name="_GoBack"/>
            <w:bookmarkEnd w:id="271"/>
          </w:p>
        </w:tc>
      </w:tr>
    </w:tbl>
    <w:p w:rsidR="00F23AF0" w:rsidRDefault="00F23AF0" w:rsidP="00274A4E">
      <w:pPr>
        <w:spacing w:line="440" w:lineRule="exact"/>
        <w:rPr>
          <w:b/>
          <w:bCs/>
          <w:sz w:val="24"/>
        </w:rPr>
      </w:pP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28">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29">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drawing>
          <wp:anchor distT="0" distB="0" distL="114300" distR="114300" simplePos="0" relativeHeight="251735040" behindDoc="0" locked="0" layoutInCell="1" allowOverlap="1">
            <wp:simplePos x="0" y="0"/>
            <wp:positionH relativeFrom="margin">
              <wp:posOffset>769620</wp:posOffset>
            </wp:positionH>
            <wp:positionV relativeFrom="paragraph">
              <wp:posOffset>450850</wp:posOffset>
            </wp:positionV>
            <wp:extent cx="3390900" cy="2263775"/>
            <wp:effectExtent l="0" t="0" r="0" b="317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30">
                      <a:extLst>
                        <a:ext uri="{28A0092B-C50C-407E-A947-70E740481C1C}">
                          <a14:useLocalDpi xmlns:a14="http://schemas.microsoft.com/office/drawing/2010/main" val="0"/>
                        </a:ext>
                      </a:extLst>
                    </a:blip>
                    <a:stretch>
                      <a:fillRect/>
                    </a:stretch>
                  </pic:blipFill>
                  <pic:spPr>
                    <a:xfrm>
                      <a:off x="0" y="0"/>
                      <a:ext cx="3390900" cy="2263775"/>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DA04EE">
      <w:pPr>
        <w:pStyle w:val="amy1"/>
        <w:spacing w:line="440" w:lineRule="exact"/>
        <w:ind w:firstLineChars="1000" w:firstLine="210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column">
              <wp:posOffset>1004570</wp:posOffset>
            </wp:positionH>
            <wp:positionV relativeFrom="paragraph">
              <wp:posOffset>381000</wp:posOffset>
            </wp:positionV>
            <wp:extent cx="3391200" cy="2264400"/>
            <wp:effectExtent l="0" t="0" r="0" b="317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31">
                      <a:extLst>
                        <a:ext uri="{28A0092B-C50C-407E-A947-70E740481C1C}">
                          <a14:useLocalDpi xmlns:a14="http://schemas.microsoft.com/office/drawing/2010/main" val="0"/>
                        </a:ext>
                      </a:extLst>
                    </a:blip>
                    <a:stretch>
                      <a:fillRect/>
                    </a:stretch>
                  </pic:blipFill>
                  <pic:spPr>
                    <a:xfrm>
                      <a:off x="0" y="0"/>
                      <a:ext cx="3391200" cy="22644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Pr="00A31B59" w:rsidRDefault="00DA04EE" w:rsidP="00DA04EE">
      <w:pPr>
        <w:pStyle w:val="amy1"/>
        <w:spacing w:line="440" w:lineRule="exact"/>
        <w:ind w:firstLineChars="649" w:firstLine="1363"/>
        <w:rPr>
          <w:sz w:val="21"/>
          <w:szCs w:val="21"/>
        </w:rPr>
      </w:pPr>
    </w:p>
    <w:p w:rsidR="00F23AF0" w:rsidRPr="00367B25" w:rsidRDefault="00367B25" w:rsidP="00367B25">
      <w:pPr>
        <w:pStyle w:val="amy1"/>
        <w:spacing w:line="440" w:lineRule="exact"/>
        <w:ind w:firstLineChars="850" w:firstLine="2048"/>
        <w:rPr>
          <w:bCs/>
          <w:sz w:val="21"/>
          <w:szCs w:val="21"/>
        </w:rPr>
      </w:pPr>
      <w:r>
        <w:rPr>
          <w:rFonts w:hint="eastAsia"/>
          <w:b/>
          <w:bCs/>
        </w:rPr>
        <w:t xml:space="preserve"> </w:t>
      </w:r>
      <w:r>
        <w:rPr>
          <w:b/>
          <w:bCs/>
        </w:rPr>
        <w:t xml:space="preserve">       </w:t>
      </w:r>
    </w:p>
    <w:p w:rsidR="00F23AF0" w:rsidRDefault="00F23AF0" w:rsidP="00274A4E">
      <w:pPr>
        <w:spacing w:line="440" w:lineRule="exact"/>
        <w:rPr>
          <w:b/>
          <w:bCs/>
          <w:sz w:val="24"/>
        </w:rPr>
      </w:pPr>
    </w:p>
    <w:p w:rsidR="00F23AF0" w:rsidRDefault="00F23AF0" w:rsidP="00274A4E">
      <w:pPr>
        <w:spacing w:line="440" w:lineRule="exact"/>
        <w:rPr>
          <w:b/>
          <w:bCs/>
          <w:sz w:val="24"/>
        </w:rPr>
      </w:pPr>
    </w:p>
    <w:p w:rsidR="00F23AF0" w:rsidRDefault="00F23AF0" w:rsidP="00274A4E">
      <w:pPr>
        <w:spacing w:line="440" w:lineRule="exact"/>
        <w:rPr>
          <w:b/>
          <w:bCs/>
          <w:sz w:val="24"/>
        </w:rPr>
      </w:pPr>
    </w:p>
    <w:p w:rsidR="00F23AF0" w:rsidRDefault="00F23AF0" w:rsidP="00274A4E">
      <w:pPr>
        <w:spacing w:line="440" w:lineRule="exact"/>
        <w:rPr>
          <w:b/>
          <w:bCs/>
          <w:sz w:val="24"/>
        </w:rPr>
      </w:pPr>
    </w:p>
    <w:p w:rsidR="00F23AF0" w:rsidRDefault="00F23AF0" w:rsidP="00274A4E">
      <w:pPr>
        <w:spacing w:line="440" w:lineRule="exact"/>
        <w:rPr>
          <w:b/>
          <w:bCs/>
          <w:sz w:val="24"/>
        </w:rPr>
      </w:pPr>
    </w:p>
    <w:p w:rsidR="00274A4E" w:rsidRDefault="00274A4E" w:rsidP="00274A4E">
      <w:pPr>
        <w:spacing w:line="440" w:lineRule="exact"/>
        <w:rPr>
          <w:b/>
          <w:bCs/>
          <w:sz w:val="24"/>
        </w:rPr>
      </w:pPr>
      <w:r>
        <w:rPr>
          <w:b/>
          <w:bCs/>
          <w:sz w:val="24"/>
        </w:rPr>
        <w:t>实验</w:t>
      </w:r>
      <w:r>
        <w:rPr>
          <w:b/>
          <w:bCs/>
          <w:sz w:val="24"/>
        </w:rPr>
        <w:t>II</w:t>
      </w:r>
      <w:r>
        <w:rPr>
          <w:b/>
          <w:bCs/>
          <w:sz w:val="24"/>
        </w:rPr>
        <w:t>：</w:t>
      </w:r>
    </w:p>
    <w:p w:rsidR="00601FBF" w:rsidRPr="00452DFC" w:rsidRDefault="00274A4E" w:rsidP="00BA6428">
      <w:pPr>
        <w:spacing w:line="440" w:lineRule="exact"/>
        <w:rPr>
          <w:sz w:val="18"/>
          <w:szCs w:val="18"/>
        </w:rPr>
      </w:pPr>
      <w:r>
        <w:rPr>
          <w:sz w:val="18"/>
          <w:szCs w:val="18"/>
        </w:rPr>
        <w:t xml:space="preserve">       </w:t>
      </w:r>
      <w:r w:rsidRPr="00274A4E">
        <w:rPr>
          <w:sz w:val="24"/>
          <w:szCs w:val="24"/>
        </w:rPr>
        <w:t>本实验</w:t>
      </w:r>
      <w:r>
        <w:rPr>
          <w:sz w:val="24"/>
          <w:szCs w:val="24"/>
        </w:rPr>
        <w:t>将本章提出方法和</w:t>
      </w:r>
      <w:r w:rsidR="008F1213">
        <w:rPr>
          <w:sz w:val="24"/>
          <w:szCs w:val="24"/>
        </w:rPr>
        <w:t>传统</w:t>
      </w:r>
      <w:r>
        <w:rPr>
          <w:sz w:val="24"/>
          <w:szCs w:val="24"/>
        </w:rPr>
        <w:t>高光谱图像分类算法进行比较</w:t>
      </w:r>
      <w:r w:rsidR="008F1213">
        <w:rPr>
          <w:rFonts w:hint="eastAsia"/>
          <w:sz w:val="24"/>
          <w:szCs w:val="24"/>
        </w:rPr>
        <w:t>。根据上一个实验，我们发现某某结构的网络对于分类精度有着最好的表现，因此本节我们选择某某结构的网络。</w:t>
      </w:r>
    </w:p>
    <w:p w:rsidR="00CD2B96" w:rsidRPr="008F1213" w:rsidRDefault="00CD2B96" w:rsidP="00BA6428">
      <w:pPr>
        <w:spacing w:line="440" w:lineRule="exact"/>
        <w:rPr>
          <w:sz w:val="18"/>
          <w:szCs w:val="18"/>
        </w:rPr>
      </w:pPr>
    </w:p>
    <w:p w:rsidR="00482280" w:rsidRDefault="00E34B18">
      <w:pPr>
        <w:pStyle w:val="2"/>
        <w:spacing w:before="120" w:after="120"/>
        <w:rPr>
          <w:rStyle w:val="2CharChar"/>
          <w:color w:val="auto"/>
        </w:rPr>
      </w:pPr>
      <w:bookmarkStart w:id="272" w:name="_Toc29225"/>
      <w:r>
        <w:rPr>
          <w:rStyle w:val="2CharChar"/>
          <w:color w:val="auto"/>
        </w:rPr>
        <w:lastRenderedPageBreak/>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32"/>
          <w:headerReference w:type="default" r:id="rId433"/>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4C5E28">
        <w:rPr>
          <w:rFonts w:ascii="Times New Roman" w:hint="eastAsia"/>
          <w:sz w:val="24"/>
          <w:szCs w:val="24"/>
        </w:rPr>
        <w:t>“浅”层的手工特征，这种特征提取方式首先强烈依赖于传领域内的知识，其次针对不同的高光谱数据手工特征的提取方式可能有所不同。基于此，本文提出一种基于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09" type="#_x0000_t75" style="width:12pt;height:16.5pt;mso-position-horizontal-relative:page;mso-position-vertical-relative:page" o:ole="">
            <v:imagedata r:id="rId13" o:title="" cropleft="6991f" cropright="6117f"/>
          </v:shape>
          <o:OLEObject Type="Embed" ProgID="Equation.DSMT4" ShapeID="对象 981" DrawAspect="Content" ObjectID="_1606163014" r:id="rId434">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0" type="#_x0000_t75" style="width:12pt;height:15pt;mso-position-horizontal-relative:page;mso-position-vertical-relative:page" o:ole="">
            <v:imagedata r:id="rId19" o:title="" cropleft="6117f" cropright="6335f"/>
          </v:shape>
          <o:OLEObject Type="Embed" ProgID="Equation.DSMT4" ShapeID="对象 2158" DrawAspect="Content" ObjectID="_1606163015" r:id="rId435">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1" type="#_x0000_t75" style="width:12pt;height:16.5pt;mso-position-horizontal-relative:page;mso-position-vertical-relative:page" o:ole="">
            <v:imagedata r:id="rId13" o:title="" cropleft="6991f" cropright="6117f"/>
          </v:shape>
          <o:OLEObject Type="Embed" ProgID="Equation.DSMT4" ShapeID="对象 892" DrawAspect="Content" ObjectID="_1606163016" r:id="rId436">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2" type="#_x0000_t75" style="width:12pt;height:16.5pt;mso-position-horizontal-relative:page;mso-position-vertical-relative:page" o:ole="">
            <v:imagedata r:id="rId15" o:title="" cropright="8691f"/>
          </v:shape>
          <o:OLEObject Type="Embed" ProgID="Equation.DSMT4" ShapeID="对象 2053" DrawAspect="Content" ObjectID="_1606163017" r:id="rId437">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13" type="#_x0000_t75" style="width:12.75pt;height:16.5pt;mso-position-horizontal-relative:page;mso-position-vertical-relative:page" o:ole="">
            <v:imagedata r:id="rId11" o:title="" cropright="9830f"/>
          </v:shape>
          <o:OLEObject Type="Embed" ProgID="Equation.DSMT4" ShapeID="对象 2052" DrawAspect="Content" ObjectID="_1606163018" r:id="rId438">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14" type="#_x0000_t75" style="width:12.75pt;height:16.5pt;mso-position-horizontal-relative:page;mso-position-vertical-relative:page" o:ole="">
            <v:imagedata r:id="rId11" o:title="" cropright="9830f"/>
          </v:shape>
          <o:OLEObject Type="Embed" ProgID="Equation.DSMT4" ShapeID="对象 1781" DrawAspect="Content" ObjectID="_1606163019" r:id="rId439">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15" type="#_x0000_t75" style="width:12pt;height:16.5pt;mso-position-horizontal-relative:page;mso-position-vertical-relative:page" o:ole="">
            <v:imagedata r:id="rId13" o:title="" cropleft="6991f" cropright="6117f"/>
          </v:shape>
          <o:OLEObject Type="Embed" ProgID="Equation.DSMT4" ShapeID="对象 893" DrawAspect="Content" ObjectID="_1606163020" r:id="rId440">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16" type="#_x0000_t75" style="width:12pt;height:16.5pt;mso-position-horizontal-relative:page;mso-position-vertical-relative:page" o:ole="">
            <v:imagedata r:id="rId15" o:title="" cropright="8691f"/>
          </v:shape>
          <o:OLEObject Type="Embed" ProgID="Equation.DSMT4" ShapeID="对象 2054" DrawAspect="Content" ObjectID="_1606163021" r:id="rId441">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17" type="#_x0000_t75" style="width:12pt;height:16.5pt;mso-position-horizontal-relative:page;mso-position-vertical-relative:page" o:ole="">
            <v:imagedata r:id="rId13" o:title="" cropleft="6991f" cropright="6117f"/>
          </v:shape>
          <o:OLEObject Type="Embed" ProgID="Equation.DSMT4" ShapeID="对象 894" DrawAspect="Content" ObjectID="_1606163022" r:id="rId442">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18" type="#_x0000_t75" style="width:12pt;height:16.5pt;mso-position-horizontal-relative:page;mso-position-vertical-relative:page" o:ole="">
            <v:imagedata r:id="rId15" o:title="" cropright="8691f"/>
          </v:shape>
          <o:OLEObject Type="Embed" ProgID="Equation.DSMT4" ShapeID="对象 2056" DrawAspect="Content" ObjectID="_1606163023" r:id="rId443">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19" type="#_x0000_t75" style="width:12pt;height:16.5pt;mso-position-horizontal-relative:page;mso-position-vertical-relative:page" o:ole="">
            <v:imagedata r:id="rId17" o:title="" cropleft="4369f" cropright="7864f"/>
          </v:shape>
          <o:OLEObject Type="Embed" ProgID="Equation.DSMT4" ShapeID="对象 2055" DrawAspect="Content" ObjectID="_1606163024" r:id="rId444">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0" type="#_x0000_t75" style="width:12pt;height:16.5pt;mso-position-horizontal-relative:page;mso-position-vertical-relative:page" o:ole="">
            <v:imagedata r:id="rId17" o:title="" cropleft="4369f" cropright="7864f"/>
          </v:shape>
          <o:OLEObject Type="Embed" ProgID="Equation.DSMT4" ShapeID="_x0000_i1220" DrawAspect="Content" ObjectID="_1606163025" r:id="rId445">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1" type="#_x0000_t75" style="width:12pt;height:16.5pt;mso-position-horizontal-relative:page;mso-position-vertical-relative:page" o:ole="">
            <v:imagedata r:id="rId15" o:title="" cropright="8691f"/>
          </v:shape>
          <o:OLEObject Type="Embed" ProgID="Equation.DSMT4" ShapeID="对象 2058" DrawAspect="Content" ObjectID="_1606163026" r:id="rId44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2" type="#_x0000_t75" style="width:12pt;height:16.5pt;mso-position-horizontal-relative:page;mso-position-vertical-relative:page" o:ole="">
            <v:imagedata r:id="rId15" o:title="" cropright="8691f"/>
          </v:shape>
          <o:OLEObject Type="Embed" ProgID="Equation.DSMT4" ShapeID="对象 2059" DrawAspect="Content" ObjectID="_1606163027" r:id="rId447">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23" type="#_x0000_t75" style="width:12pt;height:16.5pt;mso-position-horizontal-relative:page;mso-position-vertical-relative:page" o:ole="">
            <v:imagedata r:id="rId13" o:title="" cropleft="6991f" cropright="6117f"/>
          </v:shape>
          <o:OLEObject Type="Embed" ProgID="Equation.DSMT4" ShapeID="对象 1097" DrawAspect="Content" ObjectID="_1606163028" r:id="rId448">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24" type="#_x0000_t75" style="width:12pt;height:16.5pt;mso-position-horizontal-relative:page;mso-position-vertical-relative:page" o:ole="">
            <v:imagedata r:id="rId17" o:title="" cropleft="4369f" cropright="7864f"/>
          </v:shape>
          <o:OLEObject Type="Embed" ProgID="Equation.DSMT4" ShapeID="对象 1098" DrawAspect="Content" ObjectID="_1606163029" r:id="rId449">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25" type="#_x0000_t75" style="width:12pt;height:16.5pt;mso-position-horizontal-relative:page;mso-position-vertical-relative:page" o:ole="">
            <v:imagedata r:id="rId17" o:title="" cropleft="4369f" cropright="7864f"/>
          </v:shape>
          <o:OLEObject Type="Embed" ProgID="Equation.DSMT4" ShapeID="对象 1099" DrawAspect="Content" ObjectID="_1606163030" r:id="rId450">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51"/>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D86" w:rsidRDefault="00626D86">
      <w:r>
        <w:separator/>
      </w:r>
    </w:p>
  </w:endnote>
  <w:endnote w:type="continuationSeparator" w:id="0">
    <w:p w:rsidR="00626D86" w:rsidRDefault="00626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757" w:rsidRDefault="005A2757">
                          <w:pPr>
                            <w:pStyle w:val="ab"/>
                          </w:pPr>
                          <w:r>
                            <w:rPr>
                              <w:rFonts w:hint="eastAsia"/>
                            </w:rPr>
                            <w:fldChar w:fldCharType="begin"/>
                          </w:r>
                          <w:r>
                            <w:rPr>
                              <w:rFonts w:hint="eastAsia"/>
                            </w:rPr>
                            <w:instrText xml:space="preserve"> PAGE  \* MERGEFORMAT </w:instrText>
                          </w:r>
                          <w:r>
                            <w:rPr>
                              <w:rFonts w:hint="eastAsia"/>
                            </w:rPr>
                            <w:fldChar w:fldCharType="separate"/>
                          </w:r>
                          <w:r w:rsidR="00022D7F">
                            <w:t>48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5A2757" w:rsidRDefault="005A2757">
                    <w:pPr>
                      <w:pStyle w:val="ab"/>
                    </w:pPr>
                    <w:r>
                      <w:rPr>
                        <w:rFonts w:hint="eastAsia"/>
                      </w:rPr>
                      <w:fldChar w:fldCharType="begin"/>
                    </w:r>
                    <w:r>
                      <w:rPr>
                        <w:rFonts w:hint="eastAsia"/>
                      </w:rPr>
                      <w:instrText xml:space="preserve"> PAGE  \* MERGEFORMAT </w:instrText>
                    </w:r>
                    <w:r>
                      <w:rPr>
                        <w:rFonts w:hint="eastAsia"/>
                      </w:rPr>
                      <w:fldChar w:fldCharType="separate"/>
                    </w:r>
                    <w:r w:rsidR="00022D7F">
                      <w:t>48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2757" w:rsidRDefault="005A2757">
                          <w:pPr>
                            <w:pStyle w:val="ab"/>
                          </w:pPr>
                          <w:r>
                            <w:rPr>
                              <w:rFonts w:hint="eastAsia"/>
                            </w:rPr>
                            <w:fldChar w:fldCharType="begin"/>
                          </w:r>
                          <w:r>
                            <w:rPr>
                              <w:rFonts w:hint="eastAsia"/>
                            </w:rPr>
                            <w:instrText xml:space="preserve"> PAGE  \* MERGEFORMAT </w:instrText>
                          </w:r>
                          <w:r>
                            <w:rPr>
                              <w:rFonts w:hint="eastAsia"/>
                            </w:rPr>
                            <w:fldChar w:fldCharType="separate"/>
                          </w:r>
                          <w:r w:rsidR="00022D7F">
                            <w:t>49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5A2757" w:rsidRDefault="005A2757">
                    <w:pPr>
                      <w:pStyle w:val="ab"/>
                    </w:pPr>
                    <w:r>
                      <w:rPr>
                        <w:rFonts w:hint="eastAsia"/>
                      </w:rPr>
                      <w:fldChar w:fldCharType="begin"/>
                    </w:r>
                    <w:r>
                      <w:rPr>
                        <w:rFonts w:hint="eastAsia"/>
                      </w:rPr>
                      <w:instrText xml:space="preserve"> PAGE  \* MERGEFORMAT </w:instrText>
                    </w:r>
                    <w:r>
                      <w:rPr>
                        <w:rFonts w:hint="eastAsia"/>
                      </w:rPr>
                      <w:fldChar w:fldCharType="separate"/>
                    </w:r>
                    <w:r w:rsidR="00022D7F">
                      <w:t>49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D86" w:rsidRDefault="00626D86">
      <w:r>
        <w:separator/>
      </w:r>
    </w:p>
  </w:footnote>
  <w:footnote w:type="continuationSeparator" w:id="0">
    <w:p w:rsidR="00626D86" w:rsidRDefault="00626D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757" w:rsidRDefault="005A2757">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8"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0"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6"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9"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0"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2"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6"/>
  </w:num>
  <w:num w:numId="26">
    <w:abstractNumId w:val="34"/>
  </w:num>
  <w:num w:numId="27">
    <w:abstractNumId w:val="41"/>
  </w:num>
  <w:num w:numId="28">
    <w:abstractNumId w:val="24"/>
  </w:num>
  <w:num w:numId="29">
    <w:abstractNumId w:val="33"/>
  </w:num>
  <w:num w:numId="30">
    <w:abstractNumId w:val="26"/>
  </w:num>
  <w:num w:numId="31">
    <w:abstractNumId w:val="28"/>
  </w:num>
  <w:num w:numId="32">
    <w:abstractNumId w:val="43"/>
  </w:num>
  <w:num w:numId="33">
    <w:abstractNumId w:val="31"/>
  </w:num>
  <w:num w:numId="34">
    <w:abstractNumId w:val="25"/>
  </w:num>
  <w:num w:numId="35">
    <w:abstractNumId w:val="42"/>
  </w:num>
  <w:num w:numId="36">
    <w:abstractNumId w:val="35"/>
  </w:num>
  <w:num w:numId="37">
    <w:abstractNumId w:val="40"/>
  </w:num>
  <w:num w:numId="38">
    <w:abstractNumId w:val="37"/>
  </w:num>
  <w:num w:numId="39">
    <w:abstractNumId w:val="30"/>
  </w:num>
  <w:num w:numId="40">
    <w:abstractNumId w:val="32"/>
  </w:num>
  <w:num w:numId="41">
    <w:abstractNumId w:val="27"/>
  </w:num>
  <w:num w:numId="42">
    <w:abstractNumId w:val="44"/>
  </w:num>
  <w:num w:numId="43">
    <w:abstractNumId w:val="29"/>
  </w:num>
  <w:num w:numId="44">
    <w:abstractNumId w:val="39"/>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C91"/>
    <w:rsid w:val="000270F2"/>
    <w:rsid w:val="00030A83"/>
    <w:rsid w:val="00030D9A"/>
    <w:rsid w:val="0003221C"/>
    <w:rsid w:val="000332C3"/>
    <w:rsid w:val="00034EC5"/>
    <w:rsid w:val="000362A1"/>
    <w:rsid w:val="000510D7"/>
    <w:rsid w:val="00051199"/>
    <w:rsid w:val="00061DEF"/>
    <w:rsid w:val="00076B30"/>
    <w:rsid w:val="00076D6F"/>
    <w:rsid w:val="0008087A"/>
    <w:rsid w:val="0008112E"/>
    <w:rsid w:val="0008636B"/>
    <w:rsid w:val="000878FD"/>
    <w:rsid w:val="000A3E7C"/>
    <w:rsid w:val="000A4CED"/>
    <w:rsid w:val="000A5EED"/>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4558"/>
    <w:rsid w:val="00244718"/>
    <w:rsid w:val="002449BA"/>
    <w:rsid w:val="00244C4F"/>
    <w:rsid w:val="00246D98"/>
    <w:rsid w:val="002535A6"/>
    <w:rsid w:val="002548FA"/>
    <w:rsid w:val="002600CB"/>
    <w:rsid w:val="00260700"/>
    <w:rsid w:val="00266BD4"/>
    <w:rsid w:val="002746C8"/>
    <w:rsid w:val="00274A4E"/>
    <w:rsid w:val="00276F55"/>
    <w:rsid w:val="00277D2F"/>
    <w:rsid w:val="00286D2C"/>
    <w:rsid w:val="00292DFB"/>
    <w:rsid w:val="002931D3"/>
    <w:rsid w:val="00295D46"/>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10F96"/>
    <w:rsid w:val="00312473"/>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84354"/>
    <w:rsid w:val="003846C0"/>
    <w:rsid w:val="0038723C"/>
    <w:rsid w:val="00393C22"/>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0688A"/>
    <w:rsid w:val="00410BD8"/>
    <w:rsid w:val="004114C5"/>
    <w:rsid w:val="00412B1F"/>
    <w:rsid w:val="00417EA9"/>
    <w:rsid w:val="00420095"/>
    <w:rsid w:val="00425850"/>
    <w:rsid w:val="00425B06"/>
    <w:rsid w:val="0042712F"/>
    <w:rsid w:val="004271E4"/>
    <w:rsid w:val="00427720"/>
    <w:rsid w:val="0043516A"/>
    <w:rsid w:val="00442770"/>
    <w:rsid w:val="00443EF9"/>
    <w:rsid w:val="0044798C"/>
    <w:rsid w:val="00452DFC"/>
    <w:rsid w:val="004659F1"/>
    <w:rsid w:val="00465C13"/>
    <w:rsid w:val="00470DBA"/>
    <w:rsid w:val="00471C54"/>
    <w:rsid w:val="0047261B"/>
    <w:rsid w:val="004739C2"/>
    <w:rsid w:val="00473FBF"/>
    <w:rsid w:val="004746A3"/>
    <w:rsid w:val="004800C0"/>
    <w:rsid w:val="004821E7"/>
    <w:rsid w:val="00482280"/>
    <w:rsid w:val="00482EFF"/>
    <w:rsid w:val="00483348"/>
    <w:rsid w:val="00485E05"/>
    <w:rsid w:val="0048651F"/>
    <w:rsid w:val="00492DB8"/>
    <w:rsid w:val="004941FD"/>
    <w:rsid w:val="00495303"/>
    <w:rsid w:val="00496792"/>
    <w:rsid w:val="004977B5"/>
    <w:rsid w:val="004A2D18"/>
    <w:rsid w:val="004B1992"/>
    <w:rsid w:val="004B292A"/>
    <w:rsid w:val="004B5481"/>
    <w:rsid w:val="004C35BA"/>
    <w:rsid w:val="004C5E28"/>
    <w:rsid w:val="004D7397"/>
    <w:rsid w:val="004D745A"/>
    <w:rsid w:val="004E1830"/>
    <w:rsid w:val="004E1E9D"/>
    <w:rsid w:val="004E23AD"/>
    <w:rsid w:val="004F1D74"/>
    <w:rsid w:val="004F27CE"/>
    <w:rsid w:val="004F2877"/>
    <w:rsid w:val="004F50A9"/>
    <w:rsid w:val="005049CE"/>
    <w:rsid w:val="005053A8"/>
    <w:rsid w:val="00506075"/>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72C2"/>
    <w:rsid w:val="00550A67"/>
    <w:rsid w:val="00550D49"/>
    <w:rsid w:val="005512A7"/>
    <w:rsid w:val="00552E92"/>
    <w:rsid w:val="0055668F"/>
    <w:rsid w:val="00564841"/>
    <w:rsid w:val="00565031"/>
    <w:rsid w:val="00566385"/>
    <w:rsid w:val="00566EC0"/>
    <w:rsid w:val="005670FC"/>
    <w:rsid w:val="005720CA"/>
    <w:rsid w:val="00572E95"/>
    <w:rsid w:val="005820FF"/>
    <w:rsid w:val="005824D0"/>
    <w:rsid w:val="00585582"/>
    <w:rsid w:val="00591532"/>
    <w:rsid w:val="00592965"/>
    <w:rsid w:val="00592CE7"/>
    <w:rsid w:val="005933FF"/>
    <w:rsid w:val="005A2370"/>
    <w:rsid w:val="005A2757"/>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51F4A"/>
    <w:rsid w:val="00652320"/>
    <w:rsid w:val="00655623"/>
    <w:rsid w:val="0065589D"/>
    <w:rsid w:val="00667AC2"/>
    <w:rsid w:val="00670FB4"/>
    <w:rsid w:val="006729DB"/>
    <w:rsid w:val="00676472"/>
    <w:rsid w:val="00677FF4"/>
    <w:rsid w:val="00683829"/>
    <w:rsid w:val="006856EB"/>
    <w:rsid w:val="00691BFC"/>
    <w:rsid w:val="00696723"/>
    <w:rsid w:val="006A3DF3"/>
    <w:rsid w:val="006A6009"/>
    <w:rsid w:val="006A6931"/>
    <w:rsid w:val="006B102C"/>
    <w:rsid w:val="006B5251"/>
    <w:rsid w:val="006B6F08"/>
    <w:rsid w:val="006C0F4E"/>
    <w:rsid w:val="006C38CA"/>
    <w:rsid w:val="006D58B9"/>
    <w:rsid w:val="006D5AB6"/>
    <w:rsid w:val="006E4D25"/>
    <w:rsid w:val="006F1B82"/>
    <w:rsid w:val="006F77CE"/>
    <w:rsid w:val="00710001"/>
    <w:rsid w:val="00711863"/>
    <w:rsid w:val="00722F4E"/>
    <w:rsid w:val="00747D90"/>
    <w:rsid w:val="0075697D"/>
    <w:rsid w:val="00767345"/>
    <w:rsid w:val="00777E91"/>
    <w:rsid w:val="00786515"/>
    <w:rsid w:val="00794273"/>
    <w:rsid w:val="00797C5C"/>
    <w:rsid w:val="007A5BD9"/>
    <w:rsid w:val="007B0457"/>
    <w:rsid w:val="007B0D04"/>
    <w:rsid w:val="007B428B"/>
    <w:rsid w:val="007B434D"/>
    <w:rsid w:val="007B6099"/>
    <w:rsid w:val="007C0895"/>
    <w:rsid w:val="007C2D3E"/>
    <w:rsid w:val="007C6D49"/>
    <w:rsid w:val="007C7BC4"/>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1FD"/>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6FA6"/>
    <w:rsid w:val="008802A0"/>
    <w:rsid w:val="00880C7C"/>
    <w:rsid w:val="008841AE"/>
    <w:rsid w:val="00885CA1"/>
    <w:rsid w:val="00887EDE"/>
    <w:rsid w:val="00896592"/>
    <w:rsid w:val="00896B0F"/>
    <w:rsid w:val="00897E04"/>
    <w:rsid w:val="008A15AD"/>
    <w:rsid w:val="008A334B"/>
    <w:rsid w:val="008A3A1A"/>
    <w:rsid w:val="008B0D58"/>
    <w:rsid w:val="008B1F13"/>
    <w:rsid w:val="008B31B9"/>
    <w:rsid w:val="008D0AC5"/>
    <w:rsid w:val="008D217D"/>
    <w:rsid w:val="008D5B9D"/>
    <w:rsid w:val="008E059E"/>
    <w:rsid w:val="008E5648"/>
    <w:rsid w:val="008E7D1C"/>
    <w:rsid w:val="008F1213"/>
    <w:rsid w:val="00903020"/>
    <w:rsid w:val="0090483C"/>
    <w:rsid w:val="009069D5"/>
    <w:rsid w:val="00910C5B"/>
    <w:rsid w:val="00912FB1"/>
    <w:rsid w:val="00913641"/>
    <w:rsid w:val="00913A37"/>
    <w:rsid w:val="00921728"/>
    <w:rsid w:val="00923409"/>
    <w:rsid w:val="00925304"/>
    <w:rsid w:val="00927942"/>
    <w:rsid w:val="00932495"/>
    <w:rsid w:val="009344F3"/>
    <w:rsid w:val="00935CC1"/>
    <w:rsid w:val="00935F41"/>
    <w:rsid w:val="00940C66"/>
    <w:rsid w:val="0094133C"/>
    <w:rsid w:val="009446B7"/>
    <w:rsid w:val="0094483C"/>
    <w:rsid w:val="0095375F"/>
    <w:rsid w:val="009543AB"/>
    <w:rsid w:val="009708A4"/>
    <w:rsid w:val="0097359A"/>
    <w:rsid w:val="00974D18"/>
    <w:rsid w:val="009755A5"/>
    <w:rsid w:val="009827BA"/>
    <w:rsid w:val="009870B4"/>
    <w:rsid w:val="009873DB"/>
    <w:rsid w:val="0099043C"/>
    <w:rsid w:val="009A0ED5"/>
    <w:rsid w:val="009A1883"/>
    <w:rsid w:val="009A1B6A"/>
    <w:rsid w:val="009A2352"/>
    <w:rsid w:val="009A2E98"/>
    <w:rsid w:val="009A6792"/>
    <w:rsid w:val="009B36A9"/>
    <w:rsid w:val="009C0ED5"/>
    <w:rsid w:val="009C7B5A"/>
    <w:rsid w:val="009D4258"/>
    <w:rsid w:val="009E15DE"/>
    <w:rsid w:val="009E1933"/>
    <w:rsid w:val="009E217B"/>
    <w:rsid w:val="009E5FF5"/>
    <w:rsid w:val="009E6D5E"/>
    <w:rsid w:val="009F696F"/>
    <w:rsid w:val="009F6DDA"/>
    <w:rsid w:val="00A0318E"/>
    <w:rsid w:val="00A034BF"/>
    <w:rsid w:val="00A03975"/>
    <w:rsid w:val="00A03B08"/>
    <w:rsid w:val="00A0790E"/>
    <w:rsid w:val="00A10F47"/>
    <w:rsid w:val="00A15B43"/>
    <w:rsid w:val="00A16162"/>
    <w:rsid w:val="00A16DB1"/>
    <w:rsid w:val="00A16F13"/>
    <w:rsid w:val="00A2223E"/>
    <w:rsid w:val="00A24129"/>
    <w:rsid w:val="00A31B59"/>
    <w:rsid w:val="00A40268"/>
    <w:rsid w:val="00A42A7A"/>
    <w:rsid w:val="00A4526B"/>
    <w:rsid w:val="00A55820"/>
    <w:rsid w:val="00A60BB8"/>
    <w:rsid w:val="00A62836"/>
    <w:rsid w:val="00A66402"/>
    <w:rsid w:val="00A705D0"/>
    <w:rsid w:val="00A70B8E"/>
    <w:rsid w:val="00A73AED"/>
    <w:rsid w:val="00A75CDF"/>
    <w:rsid w:val="00A75D71"/>
    <w:rsid w:val="00A84515"/>
    <w:rsid w:val="00A84574"/>
    <w:rsid w:val="00A84BD8"/>
    <w:rsid w:val="00A84FD7"/>
    <w:rsid w:val="00A90A9D"/>
    <w:rsid w:val="00A93432"/>
    <w:rsid w:val="00A94B8F"/>
    <w:rsid w:val="00A97926"/>
    <w:rsid w:val="00A97B08"/>
    <w:rsid w:val="00A97D7F"/>
    <w:rsid w:val="00AA08EC"/>
    <w:rsid w:val="00AA0F50"/>
    <w:rsid w:val="00AA1175"/>
    <w:rsid w:val="00AA340F"/>
    <w:rsid w:val="00AA63AC"/>
    <w:rsid w:val="00AB181F"/>
    <w:rsid w:val="00AB7276"/>
    <w:rsid w:val="00AB7B50"/>
    <w:rsid w:val="00AC1B9C"/>
    <w:rsid w:val="00AC4002"/>
    <w:rsid w:val="00AC6D2F"/>
    <w:rsid w:val="00AD0438"/>
    <w:rsid w:val="00AD606B"/>
    <w:rsid w:val="00AE02A9"/>
    <w:rsid w:val="00AE59B4"/>
    <w:rsid w:val="00AE7024"/>
    <w:rsid w:val="00AF0F59"/>
    <w:rsid w:val="00AF2E0F"/>
    <w:rsid w:val="00AF6057"/>
    <w:rsid w:val="00B0007F"/>
    <w:rsid w:val="00B04A42"/>
    <w:rsid w:val="00B145B1"/>
    <w:rsid w:val="00B149D9"/>
    <w:rsid w:val="00B20896"/>
    <w:rsid w:val="00B239E0"/>
    <w:rsid w:val="00B256BE"/>
    <w:rsid w:val="00B261A4"/>
    <w:rsid w:val="00B266C4"/>
    <w:rsid w:val="00B27221"/>
    <w:rsid w:val="00B30F40"/>
    <w:rsid w:val="00B34056"/>
    <w:rsid w:val="00B41274"/>
    <w:rsid w:val="00B412EE"/>
    <w:rsid w:val="00B42974"/>
    <w:rsid w:val="00B467AE"/>
    <w:rsid w:val="00B53872"/>
    <w:rsid w:val="00B54491"/>
    <w:rsid w:val="00B56C1D"/>
    <w:rsid w:val="00B56DCB"/>
    <w:rsid w:val="00B617B3"/>
    <w:rsid w:val="00B625DA"/>
    <w:rsid w:val="00B62B02"/>
    <w:rsid w:val="00B63373"/>
    <w:rsid w:val="00B84C73"/>
    <w:rsid w:val="00B85B91"/>
    <w:rsid w:val="00B87399"/>
    <w:rsid w:val="00B91C40"/>
    <w:rsid w:val="00B958DD"/>
    <w:rsid w:val="00B95F93"/>
    <w:rsid w:val="00B97C6A"/>
    <w:rsid w:val="00BA5062"/>
    <w:rsid w:val="00BA6428"/>
    <w:rsid w:val="00BA6B26"/>
    <w:rsid w:val="00BB2C1E"/>
    <w:rsid w:val="00BC026E"/>
    <w:rsid w:val="00BC6D07"/>
    <w:rsid w:val="00BC6D3B"/>
    <w:rsid w:val="00BD3923"/>
    <w:rsid w:val="00BD56B2"/>
    <w:rsid w:val="00BE5E28"/>
    <w:rsid w:val="00BE735A"/>
    <w:rsid w:val="00BF1B0D"/>
    <w:rsid w:val="00BF21CD"/>
    <w:rsid w:val="00BF36E1"/>
    <w:rsid w:val="00C03396"/>
    <w:rsid w:val="00C148F4"/>
    <w:rsid w:val="00C17A50"/>
    <w:rsid w:val="00C232BF"/>
    <w:rsid w:val="00C23B9F"/>
    <w:rsid w:val="00C24ED4"/>
    <w:rsid w:val="00C32834"/>
    <w:rsid w:val="00C41D2C"/>
    <w:rsid w:val="00C42BF7"/>
    <w:rsid w:val="00C43AD4"/>
    <w:rsid w:val="00C4636A"/>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D003FF"/>
    <w:rsid w:val="00D00D4C"/>
    <w:rsid w:val="00D052E9"/>
    <w:rsid w:val="00D11FA2"/>
    <w:rsid w:val="00D12FA2"/>
    <w:rsid w:val="00D14606"/>
    <w:rsid w:val="00D161CA"/>
    <w:rsid w:val="00D179D0"/>
    <w:rsid w:val="00D235BD"/>
    <w:rsid w:val="00D2418E"/>
    <w:rsid w:val="00D2454E"/>
    <w:rsid w:val="00D250AF"/>
    <w:rsid w:val="00D25D26"/>
    <w:rsid w:val="00D30E9F"/>
    <w:rsid w:val="00D45689"/>
    <w:rsid w:val="00D565B5"/>
    <w:rsid w:val="00D62106"/>
    <w:rsid w:val="00D62C11"/>
    <w:rsid w:val="00D631BA"/>
    <w:rsid w:val="00D66FF9"/>
    <w:rsid w:val="00D746E7"/>
    <w:rsid w:val="00D77091"/>
    <w:rsid w:val="00D8121B"/>
    <w:rsid w:val="00D850F2"/>
    <w:rsid w:val="00D8736A"/>
    <w:rsid w:val="00D93B97"/>
    <w:rsid w:val="00D95B35"/>
    <w:rsid w:val="00D978E5"/>
    <w:rsid w:val="00DA04B4"/>
    <w:rsid w:val="00DA04EE"/>
    <w:rsid w:val="00DA2BA6"/>
    <w:rsid w:val="00DA4F18"/>
    <w:rsid w:val="00DA6919"/>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3003"/>
    <w:rsid w:val="00E67A20"/>
    <w:rsid w:val="00E76CC8"/>
    <w:rsid w:val="00E77CE9"/>
    <w:rsid w:val="00E80227"/>
    <w:rsid w:val="00E814DF"/>
    <w:rsid w:val="00E81E8A"/>
    <w:rsid w:val="00E930F6"/>
    <w:rsid w:val="00E94C86"/>
    <w:rsid w:val="00EA0C92"/>
    <w:rsid w:val="00EA662F"/>
    <w:rsid w:val="00EB4B48"/>
    <w:rsid w:val="00EC42B6"/>
    <w:rsid w:val="00EC4E86"/>
    <w:rsid w:val="00EC7567"/>
    <w:rsid w:val="00ED20E5"/>
    <w:rsid w:val="00ED2842"/>
    <w:rsid w:val="00ED2FBA"/>
    <w:rsid w:val="00ED6926"/>
    <w:rsid w:val="00EE003A"/>
    <w:rsid w:val="00EE3508"/>
    <w:rsid w:val="00EE3A61"/>
    <w:rsid w:val="00EE515A"/>
    <w:rsid w:val="00EE629A"/>
    <w:rsid w:val="00EF0837"/>
    <w:rsid w:val="00EF478B"/>
    <w:rsid w:val="00EF729B"/>
    <w:rsid w:val="00EF7477"/>
    <w:rsid w:val="00F07669"/>
    <w:rsid w:val="00F11BE6"/>
    <w:rsid w:val="00F160A4"/>
    <w:rsid w:val="00F16429"/>
    <w:rsid w:val="00F16D34"/>
    <w:rsid w:val="00F23AF0"/>
    <w:rsid w:val="00F25B0B"/>
    <w:rsid w:val="00F27B09"/>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40B2"/>
    <w:rsid w:val="00F945A6"/>
    <w:rsid w:val="00F960CC"/>
    <w:rsid w:val="00FA0D22"/>
    <w:rsid w:val="00FA1D83"/>
    <w:rsid w:val="00FA1DD2"/>
    <w:rsid w:val="00FB640F"/>
    <w:rsid w:val="00FB72CC"/>
    <w:rsid w:val="00FB7A97"/>
    <w:rsid w:val="00FC09C3"/>
    <w:rsid w:val="00FC0F4D"/>
    <w:rsid w:val="00FD002A"/>
    <w:rsid w:val="00FD61F2"/>
    <w:rsid w:val="00FD68F4"/>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header" Target="header9.xml"/><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5.PNG"/><Relationship Id="rId377"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oleObject" Target="embeddings/oleObject170.bin"/><Relationship Id="rId279" Type="http://schemas.openxmlformats.org/officeDocument/2006/relationships/oleObject" Target="embeddings/oleObject124.bin"/><Relationship Id="rId444" Type="http://schemas.openxmlformats.org/officeDocument/2006/relationships/oleObject" Target="embeddings/oleObject195.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image" Target="media/image176.PNG"/><Relationship Id="rId388" Type="http://schemas.openxmlformats.org/officeDocument/2006/relationships/oleObject" Target="embeddings/oleObject164.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5.wmf"/><Relationship Id="rId248" Type="http://schemas.openxmlformats.org/officeDocument/2006/relationships/image" Target="media/image118.png"/><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oleObject" Target="embeddings/oleObject152.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8.wmf"/><Relationship Id="rId259" Type="http://schemas.openxmlformats.org/officeDocument/2006/relationships/oleObject" Target="embeddings/oleObject113.bin"/><Relationship Id="rId424" Type="http://schemas.openxmlformats.org/officeDocument/2006/relationships/oleObject" Target="embeddings/oleObject181.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90.wmf"/><Relationship Id="rId172" Type="http://schemas.openxmlformats.org/officeDocument/2006/relationships/oleObject" Target="embeddings/Microsoft_Visio_2003-2010___111111111111111111.vsd"/><Relationship Id="rId228" Type="http://schemas.openxmlformats.org/officeDocument/2006/relationships/image" Target="media/image108.wmf"/><Relationship Id="rId435" Type="http://schemas.openxmlformats.org/officeDocument/2006/relationships/oleObject" Target="embeddings/oleObject186.bin"/><Relationship Id="rId281" Type="http://schemas.openxmlformats.org/officeDocument/2006/relationships/oleObject" Target="embeddings/oleObject125.bin"/><Relationship Id="rId337" Type="http://schemas.openxmlformats.org/officeDocument/2006/relationships/image" Target="media/image167.PNG"/><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60.bin"/><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oleObject" Target="embeddings/oleObject165.bin"/><Relationship Id="rId404" Type="http://schemas.openxmlformats.org/officeDocument/2006/relationships/oleObject" Target="embeddings/oleObject171.bin"/><Relationship Id="rId446" Type="http://schemas.openxmlformats.org/officeDocument/2006/relationships/oleObject" Target="embeddings/oleObject197.bin"/><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77.PNG"/><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16.wmf"/><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84.PNG"/><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91.PNG"/><Relationship Id="rId426" Type="http://schemas.openxmlformats.org/officeDocument/2006/relationships/oleObject" Target="embeddings/oleObject183.bin"/><Relationship Id="rId230" Type="http://schemas.openxmlformats.org/officeDocument/2006/relationships/image" Target="media/image109.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8.PNG"/><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oleObject" Target="embeddings/oleObject161.bin"/><Relationship Id="rId241" Type="http://schemas.openxmlformats.org/officeDocument/2006/relationships/oleObject" Target="embeddings/oleObject105.bin"/><Relationship Id="rId437" Type="http://schemas.openxmlformats.org/officeDocument/2006/relationships/oleObject" Target="embeddings/oleObject188.bin"/><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9.PNG"/><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image" Target="media/image179.wmf"/><Relationship Id="rId406" Type="http://schemas.openxmlformats.org/officeDocument/2006/relationships/oleObject" Target="embeddings/oleObject172.bin"/><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oleObject" Target="embeddings/oleObject166.bin"/><Relationship Id="rId448" Type="http://schemas.openxmlformats.org/officeDocument/2006/relationships/oleObject" Target="embeddings/oleObject199.bin"/><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86.PNG"/><Relationship Id="rId196" Type="http://schemas.openxmlformats.org/officeDocument/2006/relationships/image" Target="media/image93.wmf"/><Relationship Id="rId417" Type="http://schemas.openxmlformats.org/officeDocument/2006/relationships/oleObject" Target="embeddings/oleObject178.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60.PNG"/><Relationship Id="rId165" Type="http://schemas.openxmlformats.org/officeDocument/2006/relationships/image" Target="media/image73.wmf"/><Relationship Id="rId372" Type="http://schemas.openxmlformats.org/officeDocument/2006/relationships/image" Target="media/image193.wmf"/><Relationship Id="rId428" Type="http://schemas.openxmlformats.org/officeDocument/2006/relationships/image" Target="media/image221.PNG"/><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2222222222.vsd"/><Relationship Id="rId341" Type="http://schemas.openxmlformats.org/officeDocument/2006/relationships/image" Target="media/image171.PNG"/><Relationship Id="rId383" Type="http://schemas.openxmlformats.org/officeDocument/2006/relationships/oleObject" Target="embeddings/oleObject162.bin"/><Relationship Id="rId439" Type="http://schemas.openxmlformats.org/officeDocument/2006/relationships/oleObject" Target="embeddings/oleObject190.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oleObject" Target="embeddings/oleObject201.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80.wmf"/><Relationship Id="rId394" Type="http://schemas.openxmlformats.org/officeDocument/2006/relationships/oleObject" Target="embeddings/oleObject167.bin"/><Relationship Id="rId408" Type="http://schemas.openxmlformats.org/officeDocument/2006/relationships/oleObject" Target="embeddings/oleObject173.bin"/><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oleObject" Target="embeddings/oleObject153.bin"/><Relationship Id="rId419" Type="http://schemas.openxmlformats.org/officeDocument/2006/relationships/image" Target="media/image218.PNG"/><Relationship Id="rId223" Type="http://schemas.openxmlformats.org/officeDocument/2006/relationships/oleObject" Target="embeddings/oleObject96.bin"/><Relationship Id="rId430" Type="http://schemas.openxmlformats.org/officeDocument/2006/relationships/image" Target="media/image223.PNG"/><Relationship Id="rId18" Type="http://schemas.openxmlformats.org/officeDocument/2006/relationships/oleObject" Target="embeddings/oleObject4.bin"/><Relationship Id="rId265" Type="http://schemas.openxmlformats.org/officeDocument/2006/relationships/image" Target="media/image127.wmf"/><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62.PNG"/><Relationship Id="rId374" Type="http://schemas.openxmlformats.org/officeDocument/2006/relationships/image" Target="media/image194.wmf"/><Relationship Id="rId71" Type="http://schemas.openxmlformats.org/officeDocument/2006/relationships/oleObject" Target="embeddings/oleObject24.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image" Target="media/image219.wmf"/><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43.wmf"/><Relationship Id="rId441" Type="http://schemas.openxmlformats.org/officeDocument/2006/relationships/oleObject" Target="embeddings/oleObject192.bin"/><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73.PNG"/><Relationship Id="rId364" Type="http://schemas.openxmlformats.org/officeDocument/2006/relationships/image" Target="media/image188.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200.wmf"/><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oleObject" Target="embeddings/oleObject174.bin"/><Relationship Id="rId431" Type="http://schemas.openxmlformats.org/officeDocument/2006/relationships/image" Target="media/image224.PNG"/><Relationship Id="rId452" Type="http://schemas.openxmlformats.org/officeDocument/2006/relationships/fontTable" Target="fontTable.xml"/><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3.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58.bin"/><Relationship Id="rId396" Type="http://schemas.openxmlformats.org/officeDocument/2006/relationships/oleObject" Target="embeddings/oleObject168.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oleObject" Target="embeddings/oleObject169.bin"/><Relationship Id="rId421" Type="http://schemas.openxmlformats.org/officeDocument/2006/relationships/oleObject" Target="embeddings/oleObject179.bin"/><Relationship Id="rId442" Type="http://schemas.openxmlformats.org/officeDocument/2006/relationships/oleObject" Target="embeddings/oleObject193.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image" Target="media/image174.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54.bin"/><Relationship Id="rId386" Type="http://schemas.openxmlformats.org/officeDocument/2006/relationships/oleObject" Target="embeddings/oleObject16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14.wmf"/><Relationship Id="rId432" Type="http://schemas.openxmlformats.org/officeDocument/2006/relationships/header" Target="header8.xml"/><Relationship Id="rId453" Type="http://schemas.openxmlformats.org/officeDocument/2006/relationships/theme" Target="theme/theme1.xml"/><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image" Target="media/image164.PNG"/><Relationship Id="rId355" Type="http://schemas.openxmlformats.org/officeDocument/2006/relationships/oleObject" Target="embeddings/oleObject151.bin"/><Relationship Id="rId376" Type="http://schemas.openxmlformats.org/officeDocument/2006/relationships/image" Target="media/image195.wmf"/><Relationship Id="rId397" Type="http://schemas.openxmlformats.org/officeDocument/2006/relationships/image" Target="media/image206.PNG"/><Relationship Id="rId4" Type="http://schemas.openxmlformats.org/officeDocument/2006/relationships/settings" Target="settings.xml"/><Relationship Id="rId180" Type="http://schemas.openxmlformats.org/officeDocument/2006/relationships/oleObject" Target="embeddings/Microsoft_Visio_2003-2010___3333333333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209.wmf"/><Relationship Id="rId422" Type="http://schemas.openxmlformats.org/officeDocument/2006/relationships/image" Target="media/image220.wmf"/><Relationship Id="rId443" Type="http://schemas.openxmlformats.org/officeDocument/2006/relationships/oleObject" Target="embeddings/oleObject194.bin"/><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75.PNG"/><Relationship Id="rId387" Type="http://schemas.openxmlformats.org/officeDocument/2006/relationships/image" Target="media/image201.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75.bin"/><Relationship Id="rId107" Type="http://schemas.openxmlformats.org/officeDocument/2006/relationships/image" Target="media/image46.wmf"/><Relationship Id="rId289" Type="http://schemas.openxmlformats.org/officeDocument/2006/relationships/image" Target="media/image139.wmf"/><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image" Target="media/image207.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80.bin"/><Relationship Id="rId258" Type="http://schemas.openxmlformats.org/officeDocument/2006/relationships/image" Target="media/image124.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55.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85.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6.PNG"/><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196.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header" Target="header7.xml"/><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202.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76.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83.PNG"/><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82.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7.PNG"/><Relationship Id="rId369" Type="http://schemas.openxmlformats.org/officeDocument/2006/relationships/oleObject" Target="embeddings/oleObject156.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97.wmf"/><Relationship Id="rId436" Type="http://schemas.openxmlformats.org/officeDocument/2006/relationships/oleObject" Target="embeddings/oleObject187.bin"/><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8.PNG"/><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203.wmf"/><Relationship Id="rId405" Type="http://schemas.openxmlformats.org/officeDocument/2006/relationships/image" Target="media/image211.wmf"/><Relationship Id="rId447" Type="http://schemas.openxmlformats.org/officeDocument/2006/relationships/oleObject" Target="embeddings/oleObject198.bin"/><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7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5.PNG"/><Relationship Id="rId416" Type="http://schemas.openxmlformats.org/officeDocument/2006/relationships/oleObject" Target="embeddings/oleObject177.bin"/><Relationship Id="rId220" Type="http://schemas.openxmlformats.org/officeDocument/2006/relationships/image" Target="media/image104.w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92.PNG"/><Relationship Id="rId427" Type="http://schemas.openxmlformats.org/officeDocument/2006/relationships/oleObject" Target="embeddings/oleObject184.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9.PNG"/><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70.PNG"/><Relationship Id="rId200" Type="http://schemas.openxmlformats.org/officeDocument/2006/relationships/image" Target="media/image95.wmf"/><Relationship Id="rId382" Type="http://schemas.openxmlformats.org/officeDocument/2006/relationships/image" Target="media/image198.wmf"/><Relationship Id="rId438" Type="http://schemas.openxmlformats.org/officeDocument/2006/relationships/oleObject" Target="embeddings/oleObject189.bin"/><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49.bin"/><Relationship Id="rId393" Type="http://schemas.openxmlformats.org/officeDocument/2006/relationships/image" Target="media/image204.wmf"/><Relationship Id="rId407" Type="http://schemas.openxmlformats.org/officeDocument/2006/relationships/image" Target="media/image212.wmf"/><Relationship Id="rId449" Type="http://schemas.openxmlformats.org/officeDocument/2006/relationships/oleObject" Target="embeddings/oleObject200.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87.wmf"/><Relationship Id="rId418" Type="http://schemas.openxmlformats.org/officeDocument/2006/relationships/image" Target="media/image217.PNG"/><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61.PNG"/><Relationship Id="rId373" Type="http://schemas.openxmlformats.org/officeDocument/2006/relationships/oleObject" Target="embeddings/oleObject157.bin"/><Relationship Id="rId429" Type="http://schemas.openxmlformats.org/officeDocument/2006/relationships/image" Target="media/image222.PNG"/><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191.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72.PNG"/><Relationship Id="rId384" Type="http://schemas.openxmlformats.org/officeDocument/2006/relationships/image" Target="media/image199.PNG"/><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header" Target="header10.xml"/><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oleObject" Target="embeddings/oleObject150.bin"/><Relationship Id="rId395" Type="http://schemas.openxmlformats.org/officeDocument/2006/relationships/image" Target="media/image205.wmf"/><Relationship Id="rId409" Type="http://schemas.openxmlformats.org/officeDocument/2006/relationships/image" Target="media/image21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63340-3102-47D7-8D7E-CD1CD89A8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9575</TotalTime>
  <Pages>80</Pages>
  <Words>10966</Words>
  <Characters>62509</Characters>
  <Application>Microsoft Office Word</Application>
  <DocSecurity>0</DocSecurity>
  <PresentationFormat/>
  <Lines>520</Lines>
  <Paragraphs>146</Paragraphs>
  <Slides>0</Slides>
  <Notes>0</Notes>
  <HiddenSlides>0</HiddenSlides>
  <MMClips>0</MMClips>
  <ScaleCrop>false</ScaleCrop>
  <Manager/>
  <Company>番茄花园</Company>
  <LinksUpToDate>false</LinksUpToDate>
  <CharactersWithSpaces>73329</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243</cp:revision>
  <cp:lastPrinted>2013-03-18T05:08:00Z</cp:lastPrinted>
  <dcterms:created xsi:type="dcterms:W3CDTF">2018-11-05T03:15:00Z</dcterms:created>
  <dcterms:modified xsi:type="dcterms:W3CDTF">2018-12-12T15:17:00Z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