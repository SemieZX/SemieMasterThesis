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193313"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193314"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193315"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193316"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193317"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D4258">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rsidR="009A1B6A">
          <w:fldChar w:fldCharType="begin"/>
        </w:r>
        <w:r w:rsidR="009A1B6A">
          <w:instrText xml:space="preserve"> PAGEREF _Toc2364 </w:instrText>
        </w:r>
        <w:r w:rsidR="009A1B6A">
          <w:fldChar w:fldCharType="separate"/>
        </w:r>
        <w:r w:rsidR="00482280">
          <w:t>1</w:t>
        </w:r>
        <w:r w:rsidR="009A1B6A">
          <w:fldChar w:fldCharType="end"/>
        </w:r>
      </w:hyperlink>
    </w:p>
    <w:p w:rsidR="00482280" w:rsidRDefault="009D4258">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D4258">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D4258">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D4258">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D4258">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D4258">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D4258">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D4258">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rsidR="009A1B6A">
          <w:fldChar w:fldCharType="begin"/>
        </w:r>
        <w:r w:rsidR="009A1B6A">
          <w:instrText xml:space="preserve"> PAGEREF _Toc21768 </w:instrText>
        </w:r>
        <w:r w:rsidR="009A1B6A">
          <w:fldChar w:fldCharType="separate"/>
        </w:r>
        <w:r w:rsidR="00482280">
          <w:t>9</w:t>
        </w:r>
        <w:r w:rsidR="009A1B6A">
          <w:fldChar w:fldCharType="end"/>
        </w:r>
      </w:hyperlink>
    </w:p>
    <w:p w:rsidR="00482280" w:rsidRDefault="009D4258">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D4258">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D4258">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D4258">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D4258">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D4258">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D4258">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D4258">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D4258">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D4258">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D4258">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D4258">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D4258">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rsidR="009A1B6A">
          <w:fldChar w:fldCharType="begin"/>
        </w:r>
        <w:r w:rsidR="009A1B6A">
          <w:instrText xml:space="preserve"> PAGEREF _Toc9241 </w:instrText>
        </w:r>
        <w:r w:rsidR="009A1B6A">
          <w:fldChar w:fldCharType="separate"/>
        </w:r>
        <w:r w:rsidR="00482280">
          <w:t>26</w:t>
        </w:r>
        <w:r w:rsidR="009A1B6A">
          <w:fldChar w:fldCharType="end"/>
        </w:r>
      </w:hyperlink>
    </w:p>
    <w:p w:rsidR="00482280" w:rsidRDefault="009D4258">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D4258">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D4258">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D4258">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D4258">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D4258">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D4258">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D4258">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D4258">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D4258">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D4258">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D4258">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D4258">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D4258">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rsidR="009A1B6A">
          <w:fldChar w:fldCharType="begin"/>
        </w:r>
        <w:r w:rsidR="009A1B6A">
          <w:instrText xml:space="preserve"> PAGEREF _Toc5872 </w:instrText>
        </w:r>
        <w:r w:rsidR="009A1B6A">
          <w:fldChar w:fldCharType="separate"/>
        </w:r>
        <w:r w:rsidR="00482280">
          <w:t>43</w:t>
        </w:r>
        <w:r w:rsidR="009A1B6A">
          <w:fldChar w:fldCharType="end"/>
        </w:r>
      </w:hyperlink>
    </w:p>
    <w:p w:rsidR="00482280" w:rsidRDefault="009D4258">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D4258">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D4258">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D4258">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D4258">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D4258">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D4258">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D4258">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D4258">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D4258">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rsidR="009A1B6A">
          <w:fldChar w:fldCharType="begin"/>
        </w:r>
        <w:r w:rsidR="009A1B6A">
          <w:instrText xml:space="preserve"> PAGEREF _Toc4050 </w:instrText>
        </w:r>
        <w:r w:rsidR="009A1B6A">
          <w:fldChar w:fldCharType="separate"/>
        </w:r>
        <w:r w:rsidR="00482280">
          <w:t>59</w:t>
        </w:r>
        <w:r w:rsidR="009A1B6A">
          <w:fldChar w:fldCharType="end"/>
        </w:r>
      </w:hyperlink>
    </w:p>
    <w:p w:rsidR="00482280" w:rsidRDefault="009D4258">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D4258">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D4258">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D4258">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D4258">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D4258">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D4258">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D4258">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D4258">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rsidR="009A1B6A">
          <w:fldChar w:fldCharType="begin"/>
        </w:r>
        <w:r w:rsidR="009A1B6A">
          <w:instrText xml:space="preserve"> PAGEREF _Toc8254 </w:instrText>
        </w:r>
        <w:r w:rsidR="009A1B6A">
          <w:fldChar w:fldCharType="separate"/>
        </w:r>
        <w:r w:rsidR="00482280">
          <w:t>74</w:t>
        </w:r>
        <w:r w:rsidR="009A1B6A">
          <w:fldChar w:fldCharType="end"/>
        </w:r>
      </w:hyperlink>
    </w:p>
    <w:p w:rsidR="00482280" w:rsidRDefault="009D4258">
      <w:pPr>
        <w:pStyle w:val="11"/>
        <w:tabs>
          <w:tab w:val="clear" w:pos="8890"/>
          <w:tab w:val="right" w:leader="dot" w:pos="9070"/>
        </w:tabs>
      </w:pPr>
      <w:hyperlink w:anchor="_Toc13461" w:history="1">
        <w:r w:rsidR="00482280">
          <w:rPr>
            <w:szCs w:val="36"/>
          </w:rPr>
          <w:t>参考文献</w:t>
        </w:r>
        <w:r w:rsidR="00482280">
          <w:tab/>
        </w:r>
        <w:r w:rsidR="009A1B6A">
          <w:fldChar w:fldCharType="begin"/>
        </w:r>
        <w:r w:rsidR="009A1B6A">
          <w:instrText xml:space="preserve"> PAGEREF _Toc13461 </w:instrText>
        </w:r>
        <w:r w:rsidR="009A1B6A">
          <w:fldChar w:fldCharType="separate"/>
        </w:r>
        <w:r w:rsidR="00482280">
          <w:t>77</w:t>
        </w:r>
        <w:r w:rsidR="009A1B6A">
          <w:fldChar w:fldCharType="end"/>
        </w:r>
      </w:hyperlink>
    </w:p>
    <w:p w:rsidR="00482280" w:rsidRDefault="009D4258">
      <w:pPr>
        <w:pStyle w:val="11"/>
        <w:tabs>
          <w:tab w:val="clear" w:pos="8890"/>
          <w:tab w:val="right" w:leader="dot" w:pos="9070"/>
        </w:tabs>
      </w:pPr>
      <w:hyperlink w:anchor="_Toc23614" w:history="1">
        <w:r w:rsidR="00482280">
          <w:rPr>
            <w:szCs w:val="36"/>
          </w:rPr>
          <w:t>攻读硕士学位期间发表的论文和取得的科研成果</w:t>
        </w:r>
        <w:r w:rsidR="00482280">
          <w:tab/>
        </w:r>
        <w:r w:rsidR="009A1B6A">
          <w:fldChar w:fldCharType="begin"/>
        </w:r>
        <w:r w:rsidR="009A1B6A">
          <w:instrText xml:space="preserve"> PAGEREF _Toc23614 </w:instrText>
        </w:r>
        <w:r w:rsidR="009A1B6A">
          <w:fldChar w:fldCharType="separate"/>
        </w:r>
        <w:r w:rsidR="00482280">
          <w:t>85</w:t>
        </w:r>
        <w:r w:rsidR="009A1B6A">
          <w:fldChar w:fldCharType="end"/>
        </w:r>
      </w:hyperlink>
    </w:p>
    <w:p w:rsidR="00482280" w:rsidRDefault="009D4258">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2pt;mso-position-horizontal-relative:page;mso-position-vertical-relative:page" o:ole="">
            <v:imagedata r:id="rId13" o:title="" cropleft="6991f" cropright="6117f"/>
          </v:shape>
          <o:OLEObject Type="Embed" ProgID="Equation.DSMT4" ShapeID="对象 751" DrawAspect="Content" ObjectID="_1605193318"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pt" o:ole="">
            <v:imagedata r:id="rId37" o:title=""/>
          </v:shape>
          <o:OLEObject Type="Embed" ProgID="Equation.DSMT4" ShapeID="_x0000_i1031" DrawAspect="Content" ObjectID="_1605193319"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6pt" o:ole="">
            <v:imagedata r:id="rId39" o:title=""/>
          </v:shape>
          <o:OLEObject Type="Embed" ProgID="Equation.DSMT4" ShapeID="_x0000_i1032" DrawAspect="Content" ObjectID="_1605193320"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4pt;height:15.6pt" o:ole="">
            <v:imagedata r:id="rId41" o:title=""/>
          </v:shape>
          <o:OLEObject Type="Embed" ProgID="Equation.DSMT4" ShapeID="_x0000_i1033" DrawAspect="Content" ObjectID="_1605193321" r:id="rId42"/>
        </w:object>
      </w:r>
      <w:r>
        <w:rPr>
          <w:sz w:val="24"/>
          <w:szCs w:val="24"/>
        </w:rPr>
        <w:t>不影响判别效果且各类别的先验信息</w:t>
      </w:r>
      <w:r w:rsidRPr="007A14B6">
        <w:rPr>
          <w:position w:val="-12"/>
          <w:sz w:val="24"/>
        </w:rPr>
        <w:object w:dxaOrig="620" w:dyaOrig="360">
          <v:shape id="_x0000_i1034" type="#_x0000_t75" style="width:30.6pt;height:18pt" o:ole="">
            <v:imagedata r:id="rId43" o:title=""/>
          </v:shape>
          <o:OLEObject Type="Embed" ProgID="Equation.DSMT4" ShapeID="_x0000_i1034" DrawAspect="Content" ObjectID="_1605193322"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8pt;height:18pt" o:ole="">
            <v:imagedata r:id="rId45" o:title=""/>
          </v:shape>
          <o:OLEObject Type="Embed" ProgID="Equation.DSMT4" ShapeID="_x0000_i1035" DrawAspect="Content" ObjectID="_1605193323"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4pt" o:ole="">
            <v:imagedata r:id="rId47" o:title=""/>
          </v:shape>
          <o:OLEObject Type="Embed" ProgID="Equation.DSMT4" ShapeID="_x0000_i1036" DrawAspect="Content" ObjectID="_1605193324" r:id="rId48"/>
        </w:object>
      </w:r>
      <w:r w:rsidRPr="00024625">
        <w:rPr>
          <w:position w:val="-6"/>
          <w:sz w:val="24"/>
          <w:szCs w:val="24"/>
        </w:rPr>
        <w:t>，</w:t>
      </w:r>
      <w:r w:rsidRPr="00024625">
        <w:rPr>
          <w:position w:val="-10"/>
          <w:sz w:val="24"/>
          <w:szCs w:val="24"/>
        </w:rPr>
        <w:object w:dxaOrig="1060" w:dyaOrig="320">
          <v:shape id="_x0000_i1037" type="#_x0000_t75" style="width:53.4pt;height:15.6pt" o:ole="">
            <v:imagedata r:id="rId49" o:title=""/>
          </v:shape>
          <o:OLEObject Type="Embed" ProgID="Equation.DSMT4" ShapeID="_x0000_i1037" DrawAspect="Content" ObjectID="_1605193325"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6pt" o:ole="">
            <v:imagedata r:id="rId51" o:title=""/>
          </v:shape>
          <o:OLEObject Type="Embed" ProgID="Equation.DSMT4" ShapeID="_x0000_i1038" DrawAspect="Content" ObjectID="_1605193326"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5193327"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pt" o:ole="">
            <v:imagedata r:id="rId55" o:title=""/>
          </v:shape>
          <o:OLEObject Type="Embed" ProgID="Equation.DSMT4" ShapeID="_x0000_i1040" DrawAspect="Content" ObjectID="_1605193328"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5193329"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5193330" r:id="rId60"/>
        </w:object>
      </w:r>
      <w:r w:rsidRPr="007A14B6">
        <w:rPr>
          <w:rFonts w:hint="eastAsia"/>
          <w:sz w:val="24"/>
        </w:rPr>
        <w:t>且</w:t>
      </w:r>
      <w:r w:rsidRPr="00024625">
        <w:rPr>
          <w:position w:val="-10"/>
          <w:sz w:val="24"/>
          <w:szCs w:val="24"/>
        </w:rPr>
        <w:object w:dxaOrig="499" w:dyaOrig="300">
          <v:shape id="_x0000_i1043" type="#_x0000_t75" style="width:25.2pt;height:15pt" o:ole="">
            <v:imagedata r:id="rId61" o:title=""/>
          </v:shape>
          <o:OLEObject Type="Embed" ProgID="Equation.DSMT4" ShapeID="_x0000_i1043" DrawAspect="Content" ObjectID="_1605193331"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2pt;height:18.6pt" o:ole="">
            <v:imagedata r:id="rId63" o:title=""/>
          </v:shape>
          <o:OLEObject Type="Embed" ProgID="Equation.DSMT4" ShapeID="_x0000_i1044" DrawAspect="Content" ObjectID="_1605193332"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5193333"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193334"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8pt;height:18pt" o:ole="">
            <v:imagedata r:id="rId68" o:title=""/>
          </v:shape>
          <o:OLEObject Type="Embed" ProgID="Equation.DSMT4" ShapeID="_x0000_i1047" DrawAspect="Content" ObjectID="_1605193335"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5193336"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2pt;height:18pt" o:ole="">
            <v:imagedata r:id="rId72" o:title=""/>
          </v:shape>
          <o:OLEObject Type="Embed" ProgID="Equation.DSMT4" ShapeID="_x0000_i1049" DrawAspect="Content" ObjectID="_1605193337" r:id="rId73"/>
        </w:object>
      </w:r>
      <w:r>
        <w:t>是簇</w:t>
      </w:r>
      <w:r>
        <w:object w:dxaOrig="260" w:dyaOrig="360">
          <v:shape id="_x0000_i1050" type="#_x0000_t75" style="width:13.2pt;height:18pt" o:ole="">
            <v:imagedata r:id="rId74" o:title=""/>
          </v:shape>
          <o:OLEObject Type="Embed" ProgID="Equation.DSMT4" ShapeID="_x0000_i1050" DrawAspect="Content" ObjectID="_1605193338"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2pt" o:ole="">
            <v:imagedata r:id="rId76" o:title=""/>
          </v:shape>
          <o:OLEObject Type="Embed" ProgID="Equation.DSMT4" ShapeID="_x0000_i1051" DrawAspect="Content" ObjectID="_1605193339"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2pt;height:18pt" o:ole="">
            <v:imagedata r:id="rId78" o:title=""/>
          </v:shape>
          <o:OLEObject Type="Embed" ProgID="Equation.DSMT4" ShapeID="_x0000_i1052" DrawAspect="Content" ObjectID="_1605193340"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2pt;height:18pt" o:ole="">
            <v:imagedata r:id="rId80" o:title=""/>
          </v:shape>
          <o:OLEObject Type="Embed" ProgID="Equation.DSMT4" ShapeID="_x0000_i1053" DrawAspect="Content" ObjectID="_1605193341"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2pt" o:ole="">
            <v:imagedata r:id="rId82" o:title=""/>
          </v:shape>
          <o:OLEObject Type="Embed" ProgID="Equation.DSMT4" ShapeID="_x0000_i1054" DrawAspect="Content" ObjectID="_1605193342"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pt" o:ole="">
            <v:imagedata r:id="rId84" o:title=""/>
          </v:shape>
          <o:OLEObject Type="Embed" ProgID="Equation.DSMT4" ShapeID="_x0000_i1055" DrawAspect="Content" ObjectID="_1605193343"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5193344"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pt;height:73.8pt" o:ole="">
            <v:imagedata r:id="rId88" o:title=""/>
          </v:shape>
          <o:OLEObject Type="Embed" ProgID="Equation.DSMT4" ShapeID="_x0000_i1057" DrawAspect="Content" ObjectID="_1605193345"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2pt" o:ole="">
            <v:imagedata r:id="rId90" o:title=""/>
          </v:shape>
          <o:OLEObject Type="Embed" ProgID="Equation.DSMT4" ShapeID="_x0000_i1058" DrawAspect="Content" ObjectID="_1605193346"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pt" o:ole="">
            <v:imagedata r:id="rId92" o:title=""/>
          </v:shape>
          <o:OLEObject Type="Embed" ProgID="Equation.DSMT4" ShapeID="_x0000_i1059" DrawAspect="Content" ObjectID="_1605193347" r:id="rId93"/>
        </w:object>
      </w:r>
      <w:r w:rsidRPr="003245A4">
        <w:rPr>
          <w:sz w:val="24"/>
          <w:szCs w:val="24"/>
        </w:rPr>
        <w:t>中移动到聚类</w:t>
      </w:r>
      <w:r w:rsidR="00470DBA" w:rsidRPr="007A14B6">
        <w:rPr>
          <w:position w:val="-14"/>
        </w:rPr>
        <w:object w:dxaOrig="320" w:dyaOrig="380">
          <v:shape id="_x0000_i1060" type="#_x0000_t75" style="width:16.8pt;height:19.2pt" o:ole="">
            <v:imagedata r:id="rId94" o:title=""/>
          </v:shape>
          <o:OLEObject Type="Embed" ProgID="Equation.DSMT4" ShapeID="_x0000_i1060" DrawAspect="Content" ObjectID="_1605193348"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5193349"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193350" r:id="rId99"/>
        </w:object>
      </w:r>
      <w:r w:rsidR="00365605" w:rsidRPr="007A14B6">
        <w:rPr>
          <w:sz w:val="24"/>
        </w:rPr>
        <w:t>表示有标签样本集，其中</w:t>
      </w:r>
      <w:r w:rsidR="00566385" w:rsidRPr="007A14B6">
        <w:rPr>
          <w:position w:val="-12"/>
          <w:sz w:val="24"/>
        </w:rPr>
        <w:object w:dxaOrig="760" w:dyaOrig="380">
          <v:shape id="_x0000_i1063" type="#_x0000_t75" style="width:37.8pt;height:19.2pt" o:ole="">
            <v:imagedata r:id="rId100" o:title=""/>
          </v:shape>
          <o:OLEObject Type="Embed" ProgID="Equation.DSMT4" ShapeID="_x0000_i1063" DrawAspect="Content" ObjectID="_1605193351"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193352"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193353" r:id="rId104"/>
        </w:object>
      </w:r>
      <w:r w:rsidR="00566385">
        <w:rPr>
          <w:sz w:val="24"/>
        </w:rPr>
        <w:t>可以表示为</w:t>
      </w:r>
      <w:r w:rsidR="00566385" w:rsidRPr="007A14B6">
        <w:rPr>
          <w:position w:val="-12"/>
          <w:sz w:val="24"/>
        </w:rPr>
        <w:object w:dxaOrig="1719" w:dyaOrig="380">
          <v:shape id="_x0000_i1066" type="#_x0000_t75" style="width:85.8pt;height:19.2pt" o:ole="">
            <v:imagedata r:id="rId105" o:title=""/>
          </v:shape>
          <o:OLEObject Type="Embed" ProgID="Equation.DSMT4" ShapeID="_x0000_i1066" DrawAspect="Content" ObjectID="_1605193354"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193355"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9.2pt" o:ole="">
            <v:imagedata r:id="rId109" o:title=""/>
          </v:shape>
          <o:OLEObject Type="Embed" ProgID="Equation.DSMT4" ShapeID="_x0000_i1068" DrawAspect="Content" ObjectID="_1605193356"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8pt;height:22.8pt" o:ole="">
            <v:imagedata r:id="rId111" o:title=""/>
          </v:shape>
          <o:OLEObject Type="Embed" ProgID="Equation.DSMT4" ShapeID="_x0000_i1069" DrawAspect="Content" ObjectID="_1605193357"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2pt" o:ole="">
            <v:imagedata r:id="rId113" o:title=""/>
          </v:shape>
          <o:OLEObject Type="Embed" ProgID="Equation.DSMT4" ShapeID="_x0000_i1070" DrawAspect="Content" ObjectID="_1605193358" r:id="rId114"/>
        </w:object>
      </w:r>
      <w:r w:rsidR="00B41274" w:rsidRPr="007A14B6">
        <w:rPr>
          <w:sz w:val="24"/>
        </w:rPr>
        <w:t>，</w:t>
      </w:r>
      <w:r w:rsidR="00B41274" w:rsidRPr="007A14B6">
        <w:rPr>
          <w:position w:val="-6"/>
          <w:sz w:val="24"/>
        </w:rPr>
        <w:object w:dxaOrig="940" w:dyaOrig="320">
          <v:shape id="_x0000_i1071" type="#_x0000_t75" style="width:46.8pt;height:16.2pt" o:ole="">
            <v:imagedata r:id="rId115" o:title=""/>
          </v:shape>
          <o:OLEObject Type="Embed" ProgID="Equation.DSMT4" ShapeID="_x0000_i1071" DrawAspect="Content" ObjectID="_1605193359"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2pt" o:ole="">
            <v:imagedata r:id="rId117" o:title=""/>
          </v:shape>
          <o:OLEObject Type="Embed" ProgID="Equation.DSMT4" ShapeID="_x0000_i1072" DrawAspect="Content" ObjectID="_1605193360" r:id="rId118"/>
        </w:object>
      </w:r>
      <w:r w:rsidRPr="007A14B6">
        <w:rPr>
          <w:sz w:val="24"/>
        </w:rPr>
        <w:t>。这里只需考虑</w:t>
      </w:r>
      <w:r w:rsidR="00B41274" w:rsidRPr="00B41274">
        <w:rPr>
          <w:position w:val="-10"/>
          <w:sz w:val="24"/>
        </w:rPr>
        <w:object w:dxaOrig="820" w:dyaOrig="320">
          <v:shape id="_x0000_i1073" type="#_x0000_t75" style="width:40.8pt;height:16.2pt" o:ole="">
            <v:imagedata r:id="rId119" o:title=""/>
          </v:shape>
          <o:OLEObject Type="Embed" ProgID="Equation.DSMT4" ShapeID="_x0000_i1073" DrawAspect="Content" ObjectID="_1605193361"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193362"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8pt" o:ole="">
            <v:imagedata r:id="rId123" o:title=""/>
          </v:shape>
          <o:OLEObject Type="Embed" ProgID="Equation.DSMT4" ShapeID="_x0000_i1075" DrawAspect="Content" ObjectID="_1605193363" r:id="rId124"/>
        </w:object>
      </w:r>
      <w:r w:rsidRPr="007A14B6">
        <w:rPr>
          <w:sz w:val="24"/>
        </w:rPr>
        <w:t>进行估计</w:t>
      </w:r>
      <w:r w:rsidR="00B41274" w:rsidRPr="00B41274">
        <w:rPr>
          <w:position w:val="-14"/>
          <w:sz w:val="24"/>
        </w:rPr>
        <w:object w:dxaOrig="1640" w:dyaOrig="400">
          <v:shape id="_x0000_i1076" type="#_x0000_t75" style="width:82.2pt;height:19.8pt" o:ole="">
            <v:imagedata r:id="rId125" o:title=""/>
          </v:shape>
          <o:OLEObject Type="Embed" ProgID="Equation.DSMT4" ShapeID="_x0000_i1076" DrawAspect="Content" ObjectID="_1605193364"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6pt;height:28.8pt" o:ole="">
            <v:imagedata r:id="rId127" o:title=""/>
          </v:shape>
          <o:OLEObject Type="Embed" ProgID="Equation.DSMT4" ShapeID="_x0000_i1077" DrawAspect="Content" ObjectID="_1605193365"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2pt;height:16.2pt" o:ole="">
            <v:imagedata r:id="rId129" o:title=""/>
          </v:shape>
          <o:OLEObject Type="Embed" ProgID="Equation.DSMT4" ShapeID="_x0000_i1078" DrawAspect="Content" ObjectID="_1605193366"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2pt;height:19.8pt" o:ole="">
            <v:imagedata r:id="rId131" o:title=""/>
          </v:shape>
          <o:OLEObject Type="Embed" ProgID="Equation.DSMT4" ShapeID="_x0000_i1079" DrawAspect="Content" ObjectID="_1605193367"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2pt" o:ole="">
            <v:imagedata r:id="rId133" o:title=""/>
          </v:shape>
          <o:OLEObject Type="Embed" ProgID="Equation.DSMT4" ShapeID="_x0000_i1080" DrawAspect="Content" ObjectID="_1605193368"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193369"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8pt;height:18pt" o:ole="">
            <v:imagedata r:id="rId131" o:title=""/>
          </v:shape>
          <o:OLEObject Type="Embed" ProgID="Equation.DSMT4" ShapeID="_x0000_i1082" DrawAspect="Content" ObjectID="_1605193370" r:id="rId137"/>
        </w:object>
      </w:r>
      <w:r w:rsidRPr="007A14B6">
        <w:rPr>
          <w:rFonts w:hint="eastAsia"/>
          <w:sz w:val="24"/>
        </w:rPr>
        <w:t>进行求解，其中</w:t>
      </w:r>
      <w:r w:rsidR="001901C4" w:rsidRPr="007A14B6">
        <w:rPr>
          <w:position w:val="-10"/>
          <w:sz w:val="24"/>
        </w:rPr>
        <w:object w:dxaOrig="520" w:dyaOrig="320">
          <v:shape id="_x0000_i1083" type="#_x0000_t75" style="width:25.8pt;height:16.2pt" o:ole="">
            <v:imagedata r:id="rId133" o:title=""/>
          </v:shape>
          <o:OLEObject Type="Embed" ProgID="Equation.DSMT4" ShapeID="_x0000_i1083" DrawAspect="Content" ObjectID="_1605193371"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2pt" o:ole="">
            <v:imagedata r:id="rId139" o:title=""/>
          </v:shape>
          <o:OLEObject Type="Embed" ProgID="Equation.DSMT4" ShapeID="_x0000_i1084" DrawAspect="Content" ObjectID="_1605193372"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8pt" o:ole="">
            <v:imagedata r:id="rId141" o:title=""/>
          </v:shape>
          <o:OLEObject Type="Embed" ProgID="Equation.DSMT4" ShapeID="_x0000_i1085" DrawAspect="Content" ObjectID="_1605193373"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2pt;height:16.2pt" o:ole="">
            <v:imagedata r:id="rId143" o:title=""/>
          </v:shape>
          <o:OLEObject Type="Embed" ProgID="Equation.DSMT4" ShapeID="_x0000_i1086" DrawAspect="Content" ObjectID="_1605193374"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8pt" o:ole="">
            <v:imagedata r:id="rId145" o:title=""/>
          </v:shape>
          <o:OLEObject Type="Embed" ProgID="Equation.DSMT4" ShapeID="_x0000_i1087" DrawAspect="Content" ObjectID="_1605193375"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2pt" o:ole="">
            <v:imagedata r:id="rId133" o:title=""/>
          </v:shape>
          <o:OLEObject Type="Embed" ProgID="Equation.DSMT4" ShapeID="_x0000_i1088" DrawAspect="Content" ObjectID="_1605193376"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2pt;height:16.2pt" o:ole="">
            <v:imagedata r:id="rId143" o:title=""/>
          </v:shape>
          <o:OLEObject Type="Embed" ProgID="Equation.DSMT4" ShapeID="_x0000_i1089" DrawAspect="Content" ObjectID="_1605193377"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8pt;height:18pt" o:ole="">
            <v:imagedata r:id="rId149" o:title=""/>
          </v:shape>
          <o:OLEObject Type="Embed" ProgID="Equation.DSMT4" ShapeID="_x0000_i1090" DrawAspect="Content" ObjectID="_1605193378"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8pt" o:ole="">
            <v:imagedata r:id="rId145" o:title=""/>
          </v:shape>
          <o:OLEObject Type="Embed" ProgID="Equation.DSMT4" ShapeID="_x0000_i1091" DrawAspect="Content" ObjectID="_1605193379"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8pt" o:ole="">
            <v:imagedata r:id="rId152" o:title=""/>
          </v:shape>
          <o:OLEObject Type="Embed" ProgID="Equation.DSMT4" ShapeID="_x0000_i1092" DrawAspect="Content" ObjectID="_1605193380"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1pt;height:45pt" o:ole="">
            <v:imagedata r:id="rId155" o:title=""/>
          </v:shape>
          <o:OLEObject Type="Embed" ProgID="Equation.DSMT4" ShapeID="_x0000_i1093" DrawAspect="Content" ObjectID="_1605193381"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5193382"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2pt;height:45pt" o:ole="">
            <v:imagedata r:id="rId159" o:title=""/>
          </v:shape>
          <o:OLEObject Type="Embed" ProgID="Equation.DSMT4" ShapeID="_x0000_i1095" DrawAspect="Content" ObjectID="_1605193383"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4pt" o:ole="">
            <v:imagedata r:id="rId161" o:title=""/>
          </v:shape>
          <o:OLEObject Type="Embed" ProgID="Equation.DSMT4" ShapeID="_x0000_i1096" DrawAspect="Content" ObjectID="_1605193384"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4pt;height:42.6pt" o:ole="">
            <v:imagedata r:id="rId163" o:title=""/>
          </v:shape>
          <o:OLEObject Type="Embed" ProgID="Equation.DSMT4" ShapeID="_x0000_i1097" DrawAspect="Content" ObjectID="_1605193385"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pt;height:48.6pt" o:ole="">
            <v:imagedata r:id="rId165" o:title=""/>
          </v:shape>
          <o:OLEObject Type="Embed" ProgID="Equation.DSMT4" ShapeID="_x0000_i1098" DrawAspect="Content" ObjectID="_1605193386"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pt;height:49.2pt" o:ole="">
            <v:imagedata r:id="rId167" o:title=""/>
          </v:shape>
          <o:OLEObject Type="Embed" ProgID="Equation.DSMT4" ShapeID="_x0000_i1099" DrawAspect="Content" ObjectID="_1605193387"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9D4258"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193668"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D4258"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193669"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4pt" o:ole="" o:preferrelative="f">
            <v:imagedata r:id="rId179" o:title="" croptop="41916f" cropbottom="1133f"/>
            <o:lock v:ext="edit" aspectratio="f"/>
          </v:shape>
          <o:OLEObject Type="Embed" ProgID="Visio.Drawing.11" ShapeID="_x0000_i1100" DrawAspect="Content" ObjectID="_1605193388"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D4258"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D4258"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2pt;mso-position-horizontal-relative:page;mso-position-vertical-relative:page" o:ole="">
            <v:imagedata r:id="rId15" o:title="" cropright="8691f"/>
          </v:shape>
          <o:OLEObject Type="Embed" ProgID="Equation.DSMT4" ShapeID="对象 1994" DrawAspect="Content" ObjectID="_1605193389"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D4258"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193670"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09.8pt;height:34.2pt" o:ole="">
            <v:imagedata r:id="rId188" o:title=""/>
          </v:shape>
          <o:OLEObject Type="Embed" ProgID="Equation.DSMT4" ShapeID="_x0000_i1102" DrawAspect="Content" ObjectID="_1605193390"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2pt;height:18pt" o:ole="">
            <v:imagedata r:id="rId190" o:title=""/>
          </v:shape>
          <o:OLEObject Type="Embed" ProgID="Equation.DSMT4" ShapeID="_x0000_i1103" DrawAspect="Content" ObjectID="_1605193391"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6.8pt;height:18pt" o:ole="">
            <v:imagedata r:id="rId192" o:title=""/>
          </v:shape>
          <o:OLEObject Type="Embed" ProgID="Equation.DSMT4" ShapeID="_x0000_i1104" DrawAspect="Content" ObjectID="_1605193392"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5.2pt;height:18pt" o:ole="">
            <v:imagedata r:id="rId194" o:title=""/>
          </v:shape>
          <o:OLEObject Type="Embed" ProgID="Equation.DSMT4" ShapeID="_x0000_i1105" DrawAspect="Content" ObjectID="_1605193393"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7.8pt;height:18pt" o:ole="">
            <v:imagedata r:id="rId196" o:title=""/>
          </v:shape>
          <o:OLEObject Type="Embed" ProgID="Equation.DSMT4" ShapeID="_x0000_i1106" DrawAspect="Content" ObjectID="_1605193394"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2pt;height:18pt" o:ole="">
            <v:imagedata r:id="rId198" o:title=""/>
          </v:shape>
          <o:OLEObject Type="Embed" ProgID="Equation.DSMT4" ShapeID="_x0000_i1107" DrawAspect="Content" ObjectID="_1605193395"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5.2pt;height:34.2pt" o:ole="">
            <v:imagedata r:id="rId200" o:title=""/>
          </v:shape>
          <o:OLEObject Type="Embed" ProgID="Equation.DSMT4" ShapeID="_x0000_i1108" DrawAspect="Content" ObjectID="_1605193396"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pt;height:19.8pt" o:ole="">
            <v:imagedata r:id="rId202" o:title=""/>
          </v:shape>
          <o:OLEObject Type="Embed" ProgID="Equation.DSMT4" ShapeID="_x0000_i1109" DrawAspect="Content" ObjectID="_1605193397"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4.8pt;height:18pt" o:ole="">
            <v:imagedata r:id="rId204" o:title=""/>
          </v:shape>
          <o:OLEObject Type="Embed" ProgID="Equation.DSMT4" ShapeID="_x0000_i1110" DrawAspect="Content" ObjectID="_1605193398"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6.8pt;height:18pt" o:ole="">
            <v:imagedata r:id="rId206" o:title=""/>
          </v:shape>
          <o:OLEObject Type="Embed" ProgID="Equation.DSMT4" ShapeID="_x0000_i1111" DrawAspect="Content" ObjectID="_1605193399"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5193400"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5193401"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6.2pt" o:ole="">
            <v:imagedata r:id="rId211" o:title=""/>
          </v:shape>
          <o:OLEObject Type="Embed" ProgID="Equation.DSMT4" ShapeID="_x0000_i1114" DrawAspect="Content" ObjectID="_1605193402"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5193403"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4.2pt;height:34.2pt" o:ole="">
            <v:imagedata r:id="rId215" o:title=""/>
          </v:shape>
          <o:OLEObject Type="Embed" ProgID="Equation.DSMT4" ShapeID="_x0000_i1116" DrawAspect="Content" ObjectID="_1605193404"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4.2pt;height:40.8pt" o:ole="">
            <v:imagedata r:id="rId217" o:title=""/>
          </v:shape>
          <o:OLEObject Type="Embed" ProgID="Equation.DSMT4" ShapeID="_x0000_i1117" DrawAspect="Content" ObjectID="_1605193405"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pt;height:19.8pt" o:ole="">
            <v:imagedata r:id="rId202" o:title=""/>
          </v:shape>
          <o:OLEObject Type="Embed" ProgID="Equation.DSMT4" ShapeID="_x0000_i1118" DrawAspect="Content" ObjectID="_1605193406"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6.2pt" o:ole="">
            <v:imagedata r:id="rId220" o:title=""/>
          </v:shape>
          <o:OLEObject Type="Embed" ProgID="Equation.DSMT4" ShapeID="_x0000_i1119" DrawAspect="Content" ObjectID="_1605193407"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9.2pt" o:ole="">
            <v:imagedata r:id="rId222" o:title=""/>
          </v:shape>
          <o:OLEObject Type="Embed" ProgID="Equation.DSMT4" ShapeID="_x0000_i1120" DrawAspect="Content" ObjectID="_1605193408"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7.8pt;height:34.2pt" o:ole="">
            <v:imagedata r:id="rId224" o:title=""/>
          </v:shape>
          <o:OLEObject Type="Embed" ProgID="Equation.DSMT4" ShapeID="_x0000_i1121" DrawAspect="Content" ObjectID="_1605193409"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8pt;height:16.2pt" o:ole="">
            <v:imagedata r:id="rId226" o:title=""/>
          </v:shape>
          <o:OLEObject Type="Embed" ProgID="Equation.DSMT4" ShapeID="_x0000_i1122" DrawAspect="Content" ObjectID="_1605193410" r:id="rId227"/>
        </w:object>
      </w:r>
      <w:r>
        <w:rPr>
          <w:sz w:val="24"/>
          <w:szCs w:val="24"/>
        </w:rPr>
        <w:t xml:space="preserve"> </w:t>
      </w:r>
    </w:p>
    <w:p w:rsidR="00F07669" w:rsidRDefault="00F07669" w:rsidP="00F07669">
      <w:pPr>
        <w:spacing w:line="360" w:lineRule="auto"/>
        <w:ind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2.2pt;height:16.2pt" o:ole="">
            <v:imagedata r:id="rId228" o:title=""/>
          </v:shape>
          <o:OLEObject Type="Embed" ProgID="Equation.DSMT4" ShapeID="_x0000_i1123" DrawAspect="Content" ObjectID="_1605193411"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1.2pt;height:40.2pt" o:ole="">
            <v:imagedata r:id="rId230" o:title=""/>
          </v:shape>
          <o:OLEObject Type="Embed" ProgID="Equation.DSMT4" ShapeID="_x0000_i1124" DrawAspect="Content" ObjectID="_1605193412" r:id="rId231"/>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5193413"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2pt;height:10.8pt" o:ole="">
            <v:imagedata r:id="rId234" o:title=""/>
          </v:shape>
          <o:OLEObject Type="Embed" ProgID="Equation.DSMT4" ShapeID="_x0000_i1126" DrawAspect="Content" ObjectID="_1605193414" r:id="rId235"/>
        </w:object>
      </w:r>
      <w:r>
        <w:rPr>
          <w:sz w:val="24"/>
          <w:szCs w:val="24"/>
        </w:rPr>
        <w:t>个树的叶子结点区域</w:t>
      </w:r>
      <w:r w:rsidRPr="00F07669">
        <w:rPr>
          <w:position w:val="-14"/>
          <w:sz w:val="24"/>
          <w:szCs w:val="24"/>
        </w:rPr>
        <w:object w:dxaOrig="380" w:dyaOrig="380">
          <v:shape id="_x0000_i1127" type="#_x0000_t75" style="width:19.2pt;height:19.2pt" o:ole="">
            <v:imagedata r:id="rId236" o:title=""/>
          </v:shape>
          <o:OLEObject Type="Embed" ProgID="Equation.DSMT4" ShapeID="_x0000_i1127" DrawAspect="Content" ObjectID="_1605193415" r:id="rId237"/>
        </w:object>
      </w:r>
      <w:r>
        <w:rPr>
          <w:rFonts w:hint="eastAsia"/>
          <w:sz w:val="24"/>
          <w:szCs w:val="24"/>
        </w:rPr>
        <w:t>，</w:t>
      </w:r>
      <w:r w:rsidRPr="00F07669">
        <w:rPr>
          <w:position w:val="-10"/>
          <w:sz w:val="24"/>
          <w:szCs w:val="24"/>
        </w:rPr>
        <w:object w:dxaOrig="1140" w:dyaOrig="320">
          <v:shape id="_x0000_i1128" type="#_x0000_t75" style="width:57pt;height:16.2pt" o:ole="">
            <v:imagedata r:id="rId238" o:title=""/>
          </v:shape>
          <o:OLEObject Type="Embed" ProgID="Equation.DSMT4" ShapeID="_x0000_i1128" DrawAspect="Content" ObjectID="_1605193416" r:id="rId239"/>
        </w:object>
      </w:r>
      <w:r>
        <w:rPr>
          <w:sz w:val="24"/>
          <w:szCs w:val="24"/>
        </w:rPr>
        <w:t xml:space="preserve"> </w:t>
      </w:r>
    </w:p>
    <w:p w:rsidR="00B56DCB" w:rsidRDefault="00F07669" w:rsidP="00F07669">
      <w:pPr>
        <w:spacing w:line="360" w:lineRule="auto"/>
        <w:ind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6.2pt" o:ole="">
            <v:imagedata r:id="rId240" o:title=""/>
          </v:shape>
          <o:OLEObject Type="Embed" ProgID="Equation.DSMT4" ShapeID="_x0000_i1129" DrawAspect="Content" ObjectID="_1605193417"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pt;height:30pt" o:ole="">
            <v:imagedata r:id="rId242" o:title=""/>
          </v:shape>
          <o:OLEObject Type="Embed" ProgID="Equation.DSMT4" ShapeID="_x0000_i1130" DrawAspect="Content" ObjectID="_1605193418" r:id="rId243"/>
        </w:object>
      </w:r>
      <w:r>
        <w:rPr>
          <w:sz w:val="24"/>
          <w:szCs w:val="24"/>
        </w:rPr>
        <w:t xml:space="preserve"> </w:t>
      </w:r>
    </w:p>
    <w:p w:rsidR="00B56DCB" w:rsidRDefault="00B56DCB" w:rsidP="00F07669">
      <w:pPr>
        <w:spacing w:line="360" w:lineRule="auto"/>
        <w:ind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3.2pt;height:34.8pt" o:ole="">
            <v:imagedata r:id="rId244" o:title=""/>
          </v:shape>
          <o:OLEObject Type="Embed" ProgID="Equation.DSMT4" ShapeID="_x0000_i1131" DrawAspect="Content" ObjectID="_1605193419"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F07669"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9.2pt;height:34.8pt" o:ole="">
            <v:imagedata r:id="rId246" o:title=""/>
          </v:shape>
          <o:OLEObject Type="Embed" ProgID="Equation.DSMT4" ShapeID="_x0000_i1132" DrawAspect="Content" ObjectID="_1605193420" r:id="rId247"/>
        </w:object>
      </w:r>
      <w:r>
        <w:rPr>
          <w:sz w:val="24"/>
          <w:szCs w:val="24"/>
        </w:rPr>
        <w:t xml:space="preserve">  </w:t>
      </w:r>
      <w:r w:rsidR="00F07669">
        <w:rPr>
          <w:sz w:val="24"/>
          <w:szCs w:val="24"/>
        </w:rPr>
        <w:t xml:space="preserve"> </w:t>
      </w:r>
    </w:p>
    <w:p w:rsidR="00B56DCB" w:rsidRPr="00B56DCB" w:rsidRDefault="00B56DCB" w:rsidP="00F07669">
      <w:pPr>
        <w:spacing w:line="360" w:lineRule="auto"/>
        <w:ind w:firstLine="480"/>
        <w:rPr>
          <w:sz w:val="24"/>
          <w:szCs w:val="24"/>
        </w:rPr>
      </w:pP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w:t>
      </w:r>
      <w:r w:rsidR="002C2E3B">
        <w:rPr>
          <w:sz w:val="24"/>
          <w:szCs w:val="24"/>
        </w:rPr>
        <w:lastRenderedPageBreak/>
        <w:t>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Pr="00051199"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rFonts w:hint="eastAsia"/>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rFonts w:hint="eastAsia"/>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360" type="#_x0000_t75" style="width:52.8pt;height:13.8pt" o:ole="">
            <v:imagedata r:id="rId250" o:title=""/>
          </v:shape>
          <o:OLEObject Type="Embed" ProgID="Equation.DSMT4" ShapeID="_x0000_i1360" DrawAspect="Content" ObjectID="_1605193421"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361" type="#_x0000_t75" style="width:13.8pt;height:13.8pt" o:ole="">
            <v:imagedata r:id="rId252" o:title=""/>
          </v:shape>
          <o:OLEObject Type="Embed" ProgID="Equation.DSMT4" ShapeID="_x0000_i1361" DrawAspect="Content" ObjectID="_1605193422" r:id="rId253"/>
        </w:object>
      </w:r>
      <w:r w:rsidR="00AB7B50">
        <w:rPr>
          <w:sz w:val="24"/>
        </w:rPr>
        <w:t>一般取奇数</w:t>
      </w:r>
      <w:r w:rsidR="00AB7B50">
        <w:rPr>
          <w:rFonts w:hint="eastAsia"/>
          <w:sz w:val="24"/>
        </w:rPr>
        <w:t>，</w:t>
      </w:r>
      <w:r w:rsidR="00312473" w:rsidRPr="00312473">
        <w:rPr>
          <w:position w:val="-4"/>
          <w:sz w:val="24"/>
        </w:rPr>
        <w:object w:dxaOrig="260" w:dyaOrig="260">
          <v:shape id="_x0000_i1362" type="#_x0000_t75" style="width:13.2pt;height:13.2pt" o:ole="">
            <v:imagedata r:id="rId254" o:title=""/>
          </v:shape>
          <o:OLEObject Type="Embed" ProgID="Equation.DSMT4" ShapeID="_x0000_i1362" DrawAspect="Content" ObjectID="_1605193423" r:id="rId255"/>
        </w:object>
      </w:r>
      <w:r w:rsidR="00AB7B50">
        <w:rPr>
          <w:rFonts w:hint="eastAsia"/>
          <w:sz w:val="24"/>
        </w:rPr>
        <w:t>代表光谱维度</w:t>
      </w:r>
      <w:r w:rsidR="00AB7B50">
        <w:rPr>
          <w:rFonts w:hint="eastAsia"/>
          <w:sz w:val="24"/>
        </w:rPr>
        <w:t>。对于边缘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363" type="#_x0000_t75" style="width:34.2pt;height:13.8pt" o:ole="">
            <v:imagedata r:id="rId256" o:title=""/>
          </v:shape>
          <o:OLEObject Type="Embed" ProgID="Equation.DSMT4" ShapeID="_x0000_i1363" DrawAspect="Content" ObjectID="_1605193424"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364" type="#_x0000_t75" style="width:34.2pt;height:13.8pt" o:ole="">
            <v:imagedata r:id="rId258" o:title=""/>
          </v:shape>
          <o:OLEObject Type="Embed" ProgID="Equation.DSMT4" ShapeID="_x0000_i1364" DrawAspect="Content" ObjectID="_1605193425" r:id="rId259"/>
        </w:object>
      </w:r>
      <w:r w:rsidR="006C38CA">
        <w:rPr>
          <w:sz w:val="24"/>
        </w:rPr>
        <w:t>的矩阵分别向量化为</w:t>
      </w:r>
      <w:r w:rsidR="00E24C48" w:rsidRPr="00E24C48">
        <w:rPr>
          <w:position w:val="-4"/>
          <w:sz w:val="24"/>
        </w:rPr>
        <w:object w:dxaOrig="499" w:dyaOrig="300">
          <v:shape id="_x0000_i1366" type="#_x0000_t75" style="width:25.2pt;height:15pt" o:ole="">
            <v:imagedata r:id="rId260" o:title=""/>
          </v:shape>
          <o:OLEObject Type="Embed" ProgID="Equation.DSMT4" ShapeID="_x0000_i1366" DrawAspect="Content" ObjectID="_1605193426"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365" type="#_x0000_t75" style="width:52.2pt;height:13.8pt" o:ole="">
            <v:imagedata r:id="rId262" o:title=""/>
          </v:shape>
          <o:OLEObject Type="Embed" ProgID="Equation.DSMT4" ShapeID="_x0000_i1365" DrawAspect="Content" ObjectID="_1605193427"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367" type="#_x0000_t75" style="width:25.2pt;height:15pt" o:ole="">
            <v:imagedata r:id="rId260" o:title=""/>
          </v:shape>
          <o:OLEObject Type="Embed" ProgID="Equation.DSMT4" ShapeID="_x0000_i1367" DrawAspect="Content" ObjectID="_1605193428"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368" type="#_x0000_t75" style="width:15pt;height:19.2pt" o:ole="">
            <v:imagedata r:id="rId265" o:title=""/>
          </v:shape>
          <o:OLEObject Type="Embed" ProgID="Equation.DSMT4" ShapeID="_x0000_i1368" DrawAspect="Content" ObjectID="_1605193429"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369" type="#_x0000_t75" style="width:33pt;height:19.2pt" o:ole="">
            <v:imagedata r:id="rId267" o:title=""/>
          </v:shape>
          <o:OLEObject Type="Embed" ProgID="Equation.DSMT4" ShapeID="_x0000_i1369" DrawAspect="Content" ObjectID="_1605193430"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EB4B48" w:rsidP="00EB4B48">
      <w:pPr>
        <w:spacing w:line="360" w:lineRule="auto"/>
        <w:ind w:firstLineChars="1200" w:firstLine="2880"/>
        <w:rPr>
          <w:sz w:val="24"/>
        </w:rPr>
      </w:pPr>
    </w:p>
    <w:p w:rsidR="00EB4B48" w:rsidRDefault="00EB4B48" w:rsidP="00EB4B48">
      <w:pPr>
        <w:spacing w:line="360" w:lineRule="auto"/>
        <w:ind w:firstLineChars="1200" w:firstLine="2880"/>
        <w:rPr>
          <w:rFonts w:hint="eastAsia"/>
          <w:sz w:val="24"/>
        </w:rPr>
      </w:pPr>
      <w:r w:rsidRPr="00EB4B48">
        <w:rPr>
          <w:position w:val="-52"/>
          <w:sz w:val="24"/>
        </w:rPr>
        <w:object w:dxaOrig="3300" w:dyaOrig="1160">
          <v:shape id="_x0000_i1370" type="#_x0000_t75" style="width:162pt;height:57pt" o:ole="">
            <v:imagedata r:id="rId269" o:title=""/>
          </v:shape>
          <o:OLEObject Type="Embed" ProgID="Equation.DSMT4" ShapeID="_x0000_i1370" DrawAspect="Content" ObjectID="_1605193431"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371" type="#_x0000_t75" style="width:13.2pt;height:19.2pt" o:ole="">
            <v:imagedata r:id="rId271" o:title=""/>
          </v:shape>
          <o:OLEObject Type="Embed" ProgID="Equation.DSMT4" ShapeID="_x0000_i1371" DrawAspect="Content" ObjectID="_1605193432" r:id="rId272"/>
        </w:object>
      </w:r>
      <w:r>
        <w:rPr>
          <w:sz w:val="24"/>
        </w:rPr>
        <w:t>代表像元</w:t>
      </w:r>
      <w:r w:rsidRPr="00EB4B48">
        <w:rPr>
          <w:position w:val="-14"/>
          <w:sz w:val="24"/>
        </w:rPr>
        <w:object w:dxaOrig="300" w:dyaOrig="380">
          <v:shape id="_x0000_i1372" type="#_x0000_t75" style="width:15pt;height:19.2pt" o:ole="">
            <v:imagedata r:id="rId273" o:title=""/>
          </v:shape>
          <o:OLEObject Type="Embed" ProgID="Equation.DSMT4" ShapeID="_x0000_i1372" DrawAspect="Content" ObjectID="_1605193433" r:id="rId274"/>
        </w:object>
      </w:r>
      <w:r>
        <w:rPr>
          <w:sz w:val="24"/>
        </w:rPr>
        <w:t>到聚类中心</w:t>
      </w:r>
      <w:r w:rsidRPr="00EB4B48">
        <w:rPr>
          <w:position w:val="-12"/>
          <w:sz w:val="24"/>
        </w:rPr>
        <w:object w:dxaOrig="279" w:dyaOrig="360">
          <v:shape id="_x0000_i1373" type="#_x0000_t75" style="width:13.8pt;height:18pt" o:ole="">
            <v:imagedata r:id="rId275" o:title=""/>
          </v:shape>
          <o:OLEObject Type="Embed" ProgID="Equation.DSMT4" ShapeID="_x0000_i1373" DrawAspect="Content" ObjectID="_1605193434"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374" type="#_x0000_t75" style="width:15pt;height:19.2pt" o:ole="">
            <v:imagedata r:id="rId277" o:title=""/>
          </v:shape>
          <o:OLEObject Type="Embed" ProgID="Equation.DSMT4" ShapeID="_x0000_i1374" DrawAspect="Content" ObjectID="_1605193435" r:id="rId278"/>
        </w:object>
      </w:r>
      <w:r>
        <w:rPr>
          <w:sz w:val="24"/>
        </w:rPr>
        <w:t>代表</w:t>
      </w:r>
      <w:r w:rsidRPr="00EB4B48">
        <w:rPr>
          <w:position w:val="-14"/>
          <w:sz w:val="24"/>
        </w:rPr>
        <w:object w:dxaOrig="260" w:dyaOrig="380">
          <v:shape id="_x0000_i1375" type="#_x0000_t75" style="width:13.2pt;height:19.2pt" o:ole="">
            <v:imagedata r:id="rId271" o:title=""/>
          </v:shape>
          <o:OLEObject Type="Embed" ProgID="Equation.DSMT4" ShapeID="_x0000_i1375" DrawAspect="Content" ObjectID="_1605193436"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376" type="#_x0000_t75" style="width:15pt;height:19.2pt" o:ole="">
            <v:imagedata r:id="rId280" o:title=""/>
          </v:shape>
          <o:OLEObject Type="Embed" ProgID="Equation.DSMT4" ShapeID="_x0000_i1376" DrawAspect="Content" ObjectID="_1605193437"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377" type="#_x0000_t75" style="width:10.2pt;height:13.2pt" o:ole="">
            <v:imagedata r:id="rId282" o:title=""/>
          </v:shape>
          <o:OLEObject Type="Embed" ProgID="Equation.DSMT4" ShapeID="_x0000_i1377" DrawAspect="Content" ObjectID="_1605193438"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F945A6" w:rsidRDefault="00F945A6" w:rsidP="00EB4B48">
      <w:pPr>
        <w:spacing w:line="440" w:lineRule="exact"/>
        <w:rPr>
          <w:rFonts w:hint="eastAsia"/>
          <w:sz w:val="24"/>
        </w:rPr>
      </w:pPr>
      <w:bookmarkStart w:id="262" w:name="_GoBack"/>
      <w:r>
        <w:rPr>
          <w:sz w:val="24"/>
        </w:rPr>
        <w:drawing>
          <wp:anchor distT="0" distB="0" distL="114300" distR="114300" simplePos="0" relativeHeight="251695104" behindDoc="0" locked="0" layoutInCell="1" allowOverlap="1" wp14:anchorId="1CB719B7" wp14:editId="37623A94">
            <wp:simplePos x="0" y="0"/>
            <wp:positionH relativeFrom="column">
              <wp:posOffset>524510</wp:posOffset>
            </wp:positionH>
            <wp:positionV relativeFrom="paragraph">
              <wp:posOffset>784225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bookmarkEnd w:id="262"/>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378" type="#_x0000_t75" style="width:13.2pt;height:13.2pt" o:ole="">
            <v:imagedata r:id="rId285" o:title=""/>
          </v:shape>
          <o:OLEObject Type="Embed" ProgID="Equation.DSMT4" ShapeID="_x0000_i1378" DrawAspect="Content" ObjectID="_1605193439"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379" type="#_x0000_t75" style="width:33pt;height:13.8pt" o:ole="">
            <v:imagedata r:id="rId287" o:title=""/>
          </v:shape>
          <o:OLEObject Type="Embed" ProgID="Equation.DSMT4" ShapeID="_x0000_i1379" DrawAspect="Content" ObjectID="_1605193440" r:id="rId288"/>
        </w:object>
      </w:r>
      <w:r>
        <w:rPr>
          <w:sz w:val="24"/>
        </w:rPr>
        <w:t>维的空</w:t>
      </w:r>
      <w:r>
        <w:rPr>
          <w:rFonts w:hint="eastAsia"/>
          <w:sz w:val="24"/>
        </w:rPr>
        <w:t>-</w:t>
      </w:r>
      <w:r>
        <w:rPr>
          <w:sz w:val="24"/>
        </w:rPr>
        <w:t>谱信息</w:t>
      </w:r>
      <w:r>
        <w:rPr>
          <w:rFonts w:hint="eastAsia"/>
          <w:sz w:val="24"/>
        </w:rPr>
        <w:t>。</w:t>
      </w:r>
    </w:p>
    <w:p w:rsidR="006C38CA" w:rsidRDefault="000D5D7B" w:rsidP="000D5D7B">
      <w:pPr>
        <w:spacing w:line="440" w:lineRule="exact"/>
        <w:rPr>
          <w:sz w:val="24"/>
        </w:rPr>
      </w:pPr>
      <w:r>
        <w:rPr>
          <w:sz w:val="24"/>
        </w:rPr>
        <w:tab/>
      </w:r>
    </w:p>
    <w:p w:rsidR="00F945A6" w:rsidRDefault="00F945A6" w:rsidP="000D5D7B">
      <w:pPr>
        <w:spacing w:line="440" w:lineRule="exact"/>
        <w:rPr>
          <w:rFonts w:hint="eastAsia"/>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05119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051199" w:rsidRPr="00051199" w:rsidRDefault="00051199" w:rsidP="00051199">
      <w:pPr>
        <w:rPr>
          <w:rFonts w:hint="eastAsia"/>
        </w:rPr>
      </w:pPr>
    </w:p>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w:t>
      </w:r>
      <w:r>
        <w:rPr>
          <w:sz w:val="24"/>
        </w:rPr>
        <w:lastRenderedPageBreak/>
        <w:t>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133" type="#_x0000_t75" style="width:12pt;height:16.2pt;mso-position-horizontal-relative:page;mso-position-vertical-relative:page" o:ole="">
            <v:imagedata r:id="rId17" o:title="" cropleft="4369f" cropright="7864f"/>
          </v:shape>
          <o:OLEObject Type="Embed" ProgID="Equation.DSMT4" ShapeID="_x0000_i1133" DrawAspect="Content" ObjectID="_1605193441" r:id="rId289">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134" type="#_x0000_t75" style="width:12pt;height:16.2pt;mso-position-horizontal-relative:page;mso-position-vertical-relative:page" o:ole="">
            <v:imagedata r:id="rId17" o:title="" cropleft="4369f" cropright="7864f"/>
          </v:shape>
          <o:OLEObject Type="Embed" ProgID="Equation.DSMT4" ShapeID="_x0000_i1134" DrawAspect="Content" ObjectID="_1605193442" r:id="rId290">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135" type="#_x0000_t75" style="width:12pt;height:16.2pt;mso-position-horizontal-relative:page;mso-position-vertical-relative:page" o:ole="">
            <v:imagedata r:id="rId17" o:title="" cropleft="4369f" cropright="7864f"/>
          </v:shape>
          <o:OLEObject Type="Embed" ProgID="Equation.DSMT4" ShapeID="_x0000_i1135" DrawAspect="Content" ObjectID="_1605193443" r:id="rId291">
            <o:FieldCodes>\* MERGEFORMAT</o:FieldCodes>
          </o:OLEObject>
        </w:object>
      </w:r>
      <w:r>
        <w:rPr>
          <w:sz w:val="24"/>
          <w:szCs w:val="24"/>
        </w:rPr>
        <w:t>类</w:t>
      </w:r>
      <w:r>
        <w:rPr>
          <w:sz w:val="24"/>
        </w:rPr>
        <w:t>器重新训练，进而提高</w:t>
      </w:r>
      <w:r>
        <w:rPr>
          <w:position w:val="-8"/>
          <w:sz w:val="24"/>
          <w:szCs w:val="24"/>
        </w:rPr>
        <w:object w:dxaOrig="244" w:dyaOrig="320">
          <v:shape id="_x0000_i1136" type="#_x0000_t75" style="width:12pt;height:16.2pt;mso-position-horizontal-relative:page;mso-position-vertical-relative:page" o:ole="">
            <v:imagedata r:id="rId17" o:title="" cropleft="4369f" cropright="7864f"/>
          </v:shape>
          <o:OLEObject Type="Embed" ProgID="Equation.DSMT4" ShapeID="_x0000_i1136" DrawAspect="Content" ObjectID="_1605193444" r:id="rId292">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137" type="#_x0000_t75" style="width:12pt;height:16.2pt;mso-position-horizontal-relative:page;mso-position-vertical-relative:page" o:ole="">
            <v:imagedata r:id="rId17" o:title="" cropleft="4369f" cropright="7864f"/>
          </v:shape>
          <o:OLEObject Type="Embed" ProgID="Equation.DSMT4" ShapeID="_x0000_i1137" DrawAspect="Content" ObjectID="_1605193445" r:id="rId293">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9D4258">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294" o:title=""/>
          </v:shape>
          <o:OLEObject Type="Embed" ProgID="Visio.Drawing.11" ShapeID="对象 226" DrawAspect="Content" ObjectID="_1605193671" r:id="rId295">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w:t>
      </w:r>
      <w:r>
        <w:rPr>
          <w:rFonts w:hint="eastAsia"/>
          <w:sz w:val="24"/>
        </w:rPr>
        <w:lastRenderedPageBreak/>
        <w:t>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138" type="#_x0000_t75" style="width:12pt;height:16.2pt;mso-position-horizontal-relative:page;mso-position-vertical-relative:page" o:ole="">
            <v:imagedata r:id="rId13" o:title="" cropleft="6991f" cropright="6117f"/>
          </v:shape>
          <o:OLEObject Type="Embed" ProgID="Equation.DSMT4" ShapeID="对象 972" DrawAspect="Content" ObjectID="_1605193446" r:id="rId296">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139" type="#_x0000_t75" style="width:12pt;height:16.2pt;mso-position-horizontal-relative:page;mso-position-vertical-relative:page" o:ole="">
            <v:imagedata r:id="rId17" o:title="" cropleft="4369f" cropright="7864f"/>
          </v:shape>
          <o:OLEObject Type="Embed" ProgID="Equation.DSMT4" ShapeID="对象 1273" DrawAspect="Content" ObjectID="_1605193447" r:id="rId297">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140" type="#_x0000_t75" style="width:15pt;height:18pt;mso-position-horizontal-relative:page;mso-position-vertical-relative:page" o:ole="">
            <v:imagedata r:id="rId298" o:title=""/>
          </v:shape>
          <o:OLEObject Type="Embed" ProgID="Equation.DSMT4" ShapeID="_x0000_i1140" DrawAspect="Content" ObjectID="_1605193448" r:id="rId299"/>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141" type="#_x0000_t75" style="width:42pt;height:16.2pt;mso-position-horizontal-relative:page;mso-position-vertical-relative:page" o:ole="">
            <v:imagedata r:id="rId300" o:title=""/>
          </v:shape>
          <o:OLEObject Type="Embed" ProgID="Equation.DSMT4" ShapeID="_x0000_i1141" DrawAspect="Content" ObjectID="_1605193449" r:id="rId301"/>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142" type="#_x0000_t75" style="width:39pt;height:16.2pt;mso-position-horizontal-relative:page;mso-position-vertical-relative:page" o:ole="">
            <v:imagedata r:id="rId302" o:title=""/>
          </v:shape>
          <o:OLEObject Type="Embed" ProgID="Equation.DSMT4" ShapeID="对象 1080" DrawAspect="Content" ObjectID="_1605193450" r:id="rId303"/>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143" type="#_x0000_t75" style="width:15pt;height:18pt;mso-position-horizontal-relative:page;mso-position-vertical-relative:page" o:ole="">
            <v:imagedata r:id="rId298" o:title=""/>
          </v:shape>
          <o:OLEObject Type="Embed" ProgID="Equation.DSMT4" ShapeID="_x0000_i1143" DrawAspect="Content" ObjectID="_1605193451" r:id="rId304"/>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144" type="#_x0000_t75" style="width:106.2pt;height:25.2pt;mso-position-horizontal-relative:page;mso-position-vertical-relative:page" o:ole="">
            <v:imagedata r:id="rId305" o:title=""/>
          </v:shape>
          <o:OLEObject Type="Embed" ProgID="Equation.DSMT4" ShapeID="_x0000_i1144" DrawAspect="Content" ObjectID="_1605193452" r:id="rId306"/>
        </w:object>
      </w:r>
      <w:r>
        <w:rPr>
          <w:sz w:val="24"/>
        </w:rPr>
        <w:t>，其中</w:t>
      </w:r>
      <w:r>
        <w:rPr>
          <w:position w:val="-12"/>
          <w:sz w:val="24"/>
        </w:rPr>
        <w:object w:dxaOrig="400" w:dyaOrig="360">
          <v:shape id="_x0000_i1145" type="#_x0000_t75" style="width:19.8pt;height:18pt;mso-position-horizontal-relative:page;mso-position-vertical-relative:page" o:ole="">
            <v:imagedata r:id="rId307" o:title=""/>
          </v:shape>
          <o:OLEObject Type="Embed" ProgID="Equation.DSMT4" ShapeID="_x0000_i1145" DrawAspect="Content" ObjectID="_1605193453" r:id="rId308"/>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146" type="#_x0000_t75" style="width:15pt;height:18pt;mso-position-horizontal-relative:page;mso-position-vertical-relative:page" o:ole="">
            <v:imagedata r:id="rId309" o:title=""/>
          </v:shape>
          <o:OLEObject Type="Embed" ProgID="Equation.DSMT4" ShapeID="对象 285" DrawAspect="Content" ObjectID="_1605193454" r:id="rId310">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147" type="#_x0000_t75" style="width:18pt;height:18pt;mso-position-horizontal-relative:page;mso-position-vertical-relative:page" o:ole="">
            <v:imagedata r:id="rId311" o:title=""/>
          </v:shape>
          <o:OLEObject Type="Embed" ProgID="Equation.DSMT4" ShapeID="对象 1196" DrawAspect="Content" ObjectID="_1605193455" r:id="rId312"/>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148" type="#_x0000_t75" style="width:18pt;height:18pt;mso-position-horizontal-relative:page;mso-position-vertical-relative:page" o:ole="">
            <v:imagedata r:id="rId311" o:title=""/>
          </v:shape>
          <o:OLEObject Type="Embed" ProgID="Equation.DSMT4" ShapeID="对象 1197" DrawAspect="Content" ObjectID="_1605193456" r:id="rId313"/>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149" type="#_x0000_t75" style="width:18pt;height:18pt;mso-position-horizontal-relative:page;mso-position-vertical-relative:page" o:ole="">
            <v:imagedata r:id="rId311" o:title=""/>
          </v:shape>
          <o:OLEObject Type="Embed" ProgID="Equation.DSMT4" ShapeID="对象 1198" DrawAspect="Content" ObjectID="_1605193457" r:id="rId314"/>
        </w:object>
      </w:r>
      <w:r>
        <w:rPr>
          <w:rFonts w:hint="eastAsia"/>
          <w:sz w:val="24"/>
        </w:rPr>
        <w:t>剩余样本进行标记。</w:t>
      </w:r>
      <w:r>
        <w:rPr>
          <w:sz w:val="24"/>
        </w:rPr>
        <w:t>提取的样本表示为</w:t>
      </w:r>
      <w:r>
        <w:rPr>
          <w:position w:val="-14"/>
          <w:sz w:val="24"/>
        </w:rPr>
        <w:object w:dxaOrig="2680" w:dyaOrig="379">
          <v:shape id="对象 1281" o:spid="_x0000_i1150" type="#_x0000_t75" style="width:133.8pt;height:19.2pt;mso-position-horizontal-relative:page;mso-position-vertical-relative:page" o:ole="">
            <v:imagedata r:id="rId315" o:title=""/>
          </v:shape>
          <o:OLEObject Type="Embed" ProgID="Equation.DSMT4" ShapeID="对象 1281" DrawAspect="Content" ObjectID="_1605193458" r:id="rId316"/>
        </w:object>
      </w:r>
      <w:r>
        <w:rPr>
          <w:sz w:val="24"/>
        </w:rPr>
        <w:t>，这里</w:t>
      </w:r>
      <w:r>
        <w:rPr>
          <w:position w:val="-12"/>
          <w:sz w:val="24"/>
        </w:rPr>
        <w:object w:dxaOrig="279" w:dyaOrig="360">
          <v:shape id="_x0000_i1151" type="#_x0000_t75" style="width:13.8pt;height:18pt;mso-position-horizontal-relative:page;mso-position-vertical-relative:page" o:ole="">
            <v:imagedata r:id="rId317" o:title=""/>
          </v:shape>
          <o:OLEObject Type="Embed" ProgID="Equation.DSMT4" ShapeID="_x0000_i1151" DrawAspect="Content" ObjectID="_1605193459" r:id="rId318"/>
        </w:object>
      </w:r>
      <w:r>
        <w:rPr>
          <w:sz w:val="24"/>
        </w:rPr>
        <w:t>表示得到空间邻域样本的个数，其类别标签表示为</w:t>
      </w:r>
      <w:r>
        <w:rPr>
          <w:position w:val="-12"/>
          <w:sz w:val="24"/>
        </w:rPr>
        <w:object w:dxaOrig="240" w:dyaOrig="360">
          <v:shape id="_x0000_i1152" type="#_x0000_t75" style="width:12pt;height:18pt;mso-position-horizontal-relative:page;mso-position-vertical-relative:page" o:ole="">
            <v:imagedata r:id="rId319" o:title=""/>
          </v:shape>
          <o:OLEObject Type="Embed" ProgID="Equation.DSMT4" ShapeID="_x0000_i1152" DrawAspect="Content" ObjectID="_1605193460" r:id="rId320"/>
        </w:object>
      </w:r>
      <w:r>
        <w:rPr>
          <w:sz w:val="24"/>
        </w:rPr>
        <w:t>，</w:t>
      </w:r>
      <w:r>
        <w:rPr>
          <w:position w:val="-12"/>
          <w:sz w:val="24"/>
        </w:rPr>
        <w:object w:dxaOrig="1400" w:dyaOrig="360">
          <v:shape id="_x0000_i1153" type="#_x0000_t75" style="width:70.2pt;height:18pt;mso-position-horizontal-relative:page;mso-position-vertical-relative:page" o:ole="">
            <v:imagedata r:id="rId321" o:title=""/>
          </v:shape>
          <o:OLEObject Type="Embed" ProgID="Equation.DSMT4" ShapeID="_x0000_i1153" DrawAspect="Content" ObjectID="_1605193461" r:id="rId322"/>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154" type="#_x0000_t75" style="width:18pt;height:18pt;mso-position-horizontal-relative:page;mso-position-vertical-relative:page" o:ole="">
            <v:imagedata r:id="rId311" o:title=""/>
          </v:shape>
          <o:OLEObject Type="Embed" ProgID="Equation.DSMT4" ShapeID="对象 1199" DrawAspect="Content" ObjectID="_1605193462" r:id="rId323"/>
        </w:object>
      </w:r>
      <w:r>
        <w:rPr>
          <w:sz w:val="24"/>
        </w:rPr>
        <w:t>表示为</w:t>
      </w:r>
      <w:r>
        <w:rPr>
          <w:position w:val="-12"/>
          <w:sz w:val="24"/>
        </w:rPr>
        <w:object w:dxaOrig="340" w:dyaOrig="380">
          <v:shape id="_x0000_i1155" type="#_x0000_t75" style="width:16.8pt;height:19.2pt;mso-position-horizontal-relative:page;mso-position-vertical-relative:page" o:ole="">
            <v:imagedata r:id="rId324" o:title=""/>
          </v:shape>
          <o:OLEObject Type="Embed" ProgID="Equation.DSMT4" ShapeID="_x0000_i1155" DrawAspect="Content" ObjectID="_1605193463" r:id="rId325"/>
        </w:object>
      </w:r>
      <w:r>
        <w:rPr>
          <w:sz w:val="24"/>
        </w:rPr>
        <w:t>，</w:t>
      </w:r>
      <w:r>
        <w:rPr>
          <w:rFonts w:hint="eastAsia"/>
          <w:sz w:val="24"/>
        </w:rPr>
        <w:t>此时的</w:t>
      </w:r>
      <w:r>
        <w:rPr>
          <w:position w:val="-12"/>
          <w:sz w:val="24"/>
        </w:rPr>
        <w:object w:dxaOrig="340" w:dyaOrig="380">
          <v:shape id="_x0000_i1156" type="#_x0000_t75" style="width:16.8pt;height:19.2pt;mso-position-horizontal-relative:page;mso-position-vertical-relative:page" o:ole="">
            <v:imagedata r:id="rId324" o:title=""/>
          </v:shape>
          <o:OLEObject Type="Embed" ProgID="Equation.DSMT4" ShapeID="_x0000_i1156" DrawAspect="Content" ObjectID="_1605193464" r:id="rId326"/>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157" type="#_x0000_t75" style="width:67.2pt;height:19.2pt;mso-position-horizontal-relative:page;mso-position-vertical-relative:page" o:ole="">
            <v:imagedata r:id="rId327" o:title=""/>
          </v:shape>
          <o:OLEObject Type="Embed" ProgID="Equation.DSMT4" ShapeID="_x0000_i1157" DrawAspect="Content" ObjectID="_1605193465" r:id="rId328"/>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158" type="#_x0000_t75" style="width:13.2pt;height:18pt;mso-position-horizontal-relative:page;mso-position-vertical-relative:page" o:ole="">
            <v:imagedata r:id="rId329" o:title=""/>
          </v:shape>
          <o:OLEObject Type="Embed" ProgID="Equation.DSMT4" ShapeID="对象 647" DrawAspect="Content" ObjectID="_1605193466" r:id="rId330"/>
        </w:object>
      </w:r>
      <w:r>
        <w:rPr>
          <w:sz w:val="24"/>
        </w:rPr>
        <w:t>达到预先设定的阈值</w:t>
      </w:r>
      <w:r>
        <w:rPr>
          <w:position w:val="-6"/>
          <w:sz w:val="24"/>
        </w:rPr>
        <w:object w:dxaOrig="220" w:dyaOrig="280">
          <v:shape id="_x0000_i1159" type="#_x0000_t75" style="width:10.8pt;height:13.8pt;mso-position-horizontal-relative:page;mso-position-vertical-relative:page" o:ole="">
            <v:imagedata r:id="rId331" o:title=""/>
          </v:shape>
          <o:OLEObject Type="Embed" ProgID="Equation.DSMT4" ShapeID="_x0000_i1159" DrawAspect="Content" ObjectID="_1605193467" r:id="rId332"/>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160" type="#_x0000_t75" alt="" style="width:262.8pt;height:292.2pt;mso-position-horizontal-relative:page;mso-position-vertical-relative:page" o:ole="">
            <v:fill o:detectmouseclick="t"/>
            <v:imagedata r:id="rId333" o:title=""/>
            <o:lock v:ext="edit" aspectratio="f"/>
          </v:shape>
          <o:OLEObject Type="Embed" ProgID="Visio.Drawing.15" ShapeID="对象 1089" DrawAspect="Content" ObjectID="_1605193468" r:id="rId334">
            <o:FieldCodes>\* MERGEFORMAT</o:FieldCodes>
          </o:OLEObject>
        </w:object>
      </w:r>
      <w:bookmarkStart w:id="263"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E34B18">
      <w:pPr>
        <w:pStyle w:val="2"/>
        <w:spacing w:before="120" w:after="120"/>
        <w:rPr>
          <w:rStyle w:val="2CharChar"/>
          <w:color w:val="auto"/>
        </w:rPr>
      </w:pPr>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61" type="#_x0000_t75" style="width:12pt;height:16.2pt;mso-position-horizontal-relative:page;mso-position-vertical-relative:page" o:ole="">
            <v:imagedata r:id="rId15" o:title="" cropright="8691f"/>
          </v:shape>
          <o:OLEObject Type="Embed" ProgID="Equation.DSMT4" ShapeID="_x0000_i1161" DrawAspect="Content" ObjectID="_1605193469" r:id="rId335">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62" type="#_x0000_t75" style="width:46.2pt;height:13.2pt;mso-position-horizontal-relative:page;mso-position-vertical-relative:page" o:ole="">
            <v:imagedata r:id="rId336" o:title=""/>
          </v:shape>
          <o:OLEObject Type="Embed" ProgID="Equation.DSMT4" ShapeID="对象 2099" DrawAspect="Content" ObjectID="_1605193470" r:id="rId337"/>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63" type="#_x0000_t75" style="width:12pt;height:16.2pt;mso-position-horizontal-relative:page;mso-position-vertical-relative:page" o:ole="">
            <v:imagedata r:id="rId15" o:title="" cropright="8691f"/>
          </v:shape>
          <o:OLEObject Type="Embed" ProgID="Equation.DSMT4" ShapeID="对象 2031" DrawAspect="Content" ObjectID="_1605193471" r:id="rId338">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164" type="#_x0000_t75" style="width:55.8pt;height:18pt;mso-position-horizontal-relative:page;mso-position-vertical-relative:page" o:ole="">
            <v:imagedata r:id="rId341" o:title=""/>
          </v:shape>
          <o:OLEObject Type="Embed" ProgID="Equation.DSMT4" ShapeID="对象 653" DrawAspect="Content" ObjectID="_1605193472" r:id="rId342"/>
        </w:object>
      </w:r>
      <w:r>
        <w:rPr>
          <w:sz w:val="24"/>
        </w:rPr>
        <w:t>，</w:t>
      </w:r>
      <w:r>
        <w:rPr>
          <w:position w:val="-10"/>
          <w:sz w:val="24"/>
        </w:rPr>
        <w:object w:dxaOrig="700" w:dyaOrig="319">
          <v:shape id="_x0000_i1165" type="#_x0000_t75" style="width:34.8pt;height:16.2pt;mso-position-horizontal-relative:page;mso-position-vertical-relative:page" o:ole="">
            <v:imagedata r:id="rId343" o:title=""/>
          </v:shape>
          <o:OLEObject Type="Embed" ProgID="Equation.DSMT4" ShapeID="_x0000_i1165" DrawAspect="Content" ObjectID="_1605193473" r:id="rId344"/>
        </w:object>
      </w:r>
      <w:r>
        <w:rPr>
          <w:sz w:val="24"/>
        </w:rPr>
        <w:t>，</w:t>
      </w:r>
      <w:r>
        <w:rPr>
          <w:position w:val="-6"/>
          <w:sz w:val="24"/>
        </w:rPr>
        <w:object w:dxaOrig="599" w:dyaOrig="279">
          <v:shape id="_x0000_i1166" type="#_x0000_t75" style="width:30pt;height:13.8pt;mso-position-horizontal-relative:page;mso-position-vertical-relative:page" o:ole="">
            <v:imagedata r:id="rId345" o:title=""/>
          </v:shape>
          <o:OLEObject Type="Embed" ProgID="Equation.DSMT4" ShapeID="_x0000_i1166" DrawAspect="Content" ObjectID="_1605193474" r:id="rId346"/>
        </w:object>
      </w:r>
      <w:r>
        <w:rPr>
          <w:sz w:val="24"/>
        </w:rPr>
        <w:t>，</w:t>
      </w:r>
      <w:r>
        <w:rPr>
          <w:position w:val="-6"/>
          <w:sz w:val="24"/>
        </w:rPr>
        <w:object w:dxaOrig="559" w:dyaOrig="279">
          <v:shape id="_x0000_i1167" type="#_x0000_t75" style="width:28.2pt;height:13.8pt;mso-position-horizontal-relative:page;mso-position-vertical-relative:page" o:ole="">
            <v:imagedata r:id="rId347" o:title=""/>
          </v:shape>
          <o:OLEObject Type="Embed" ProgID="Equation.DSMT4" ShapeID="_x0000_i1167" DrawAspect="Content" ObjectID="_1605193475" r:id="rId348"/>
        </w:object>
      </w:r>
      <w:r>
        <w:rPr>
          <w:sz w:val="24"/>
        </w:rPr>
        <w:t>，</w:t>
      </w:r>
      <w:r>
        <w:rPr>
          <w:position w:val="-10"/>
          <w:sz w:val="24"/>
        </w:rPr>
        <w:object w:dxaOrig="560" w:dyaOrig="319">
          <v:shape id="对象 657" o:spid="_x0000_i1168" type="#_x0000_t75" style="width:28.2pt;height:16.2pt;mso-position-horizontal-relative:page;mso-position-vertical-relative:page" o:ole="">
            <v:imagedata r:id="rId349" o:title=""/>
          </v:shape>
          <o:OLEObject Type="Embed" ProgID="Equation.DSMT4" ShapeID="对象 657" DrawAspect="Content" ObjectID="_1605193476" r:id="rId350"/>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69" type="#_x0000_t75" style="width:124.2pt;height:16.2pt;mso-position-horizontal-relative:page;mso-position-vertical-relative:page" o:ole="">
            <v:imagedata r:id="rId351" o:title=""/>
          </v:shape>
          <o:OLEObject Type="Embed" ProgID="Equation.DSMT4" ShapeID="对象 658" DrawAspect="Content" ObjectID="_1605193477" r:id="rId352"/>
        </w:object>
      </w:r>
      <w:r>
        <w:rPr>
          <w:sz w:val="24"/>
        </w:rPr>
        <w:t>，</w:t>
      </w:r>
      <w:r>
        <w:rPr>
          <w:position w:val="-10"/>
          <w:sz w:val="24"/>
        </w:rPr>
        <w:object w:dxaOrig="1800" w:dyaOrig="360">
          <v:shape id="_x0000_i1170" type="#_x0000_t75" style="width:90pt;height:18pt;mso-position-horizontal-relative:page;mso-position-vertical-relative:page" o:ole="">
            <v:imagedata r:id="rId353" o:title=""/>
          </v:shape>
          <o:OLEObject Type="Embed" ProgID="Equation.DSMT4" ShapeID="_x0000_i1170" DrawAspect="Content" ObjectID="_1605193478" r:id="rId354"/>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71" type="#_x0000_t75" style="width:34.8pt;height:18pt;mso-position-horizontal-relative:page;mso-position-vertical-relative:page" o:ole="">
            <v:imagedata r:id="rId355" o:title=""/>
          </v:shape>
          <o:OLEObject Type="Embed" ProgID="Equation.DSMT4" ShapeID="对象 689" DrawAspect="Content" ObjectID="_1605193479" r:id="rId356"/>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72" type="#_x0000_t75" style="width:37.8pt;height:19.2pt;mso-position-horizontal-relative:page;mso-position-vertical-relative:page" o:ole="">
            <v:imagedata r:id="rId357" o:title=""/>
          </v:shape>
          <o:OLEObject Type="Embed" ProgID="Equation.DSMT4" ShapeID="对象 690" DrawAspect="Content" ObjectID="_1605193480" r:id="rId358"/>
        </w:object>
      </w:r>
      <w:r>
        <w:rPr>
          <w:sz w:val="24"/>
        </w:rPr>
        <w:t>），直到更新的训练集中空间近邻样本个数达到阈值</w:t>
      </w:r>
      <w:r>
        <w:rPr>
          <w:position w:val="-12"/>
          <w:sz w:val="24"/>
        </w:rPr>
        <w:object w:dxaOrig="859" w:dyaOrig="359">
          <v:shape id="对象 691" o:spid="_x0000_i1173" type="#_x0000_t75" style="width:43.2pt;height:18pt;mso-position-horizontal-relative:page;mso-position-vertical-relative:page" o:ole="">
            <v:imagedata r:id="rId359" o:title=""/>
          </v:shape>
          <o:OLEObject Type="Embed" ProgID="Equation.DSMT4" ShapeID="对象 691" DrawAspect="Content" ObjectID="_1605193481" r:id="rId360"/>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74" type="#_x0000_t75" style="width:36pt;height:13.8pt;mso-position-horizontal-relative:page;mso-position-vertical-relative:page" o:ole="">
            <v:imagedata r:id="rId361" o:title=""/>
          </v:shape>
          <o:OLEObject Type="Embed" ProgID="Equation.DSMT4" ShapeID="对象 692" DrawAspect="Content" ObjectID="_1605193482" r:id="rId362"/>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75" type="#_x0000_t75" style="width:36pt;height:13.8pt;mso-position-horizontal-relative:page;mso-position-vertical-relative:page" o:ole="">
            <v:imagedata r:id="rId361" o:title=""/>
          </v:shape>
          <o:OLEObject Type="Embed" ProgID="Equation.DSMT4" ShapeID="对象 693" DrawAspect="Content" ObjectID="_1605193483" r:id="rId363"/>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66">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67">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lastRenderedPageBreak/>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76" type="#_x0000_t75" style="width:12pt;height:15pt;mso-position-horizontal-relative:page;mso-position-vertical-relative:page" o:ole="">
            <v:imagedata r:id="rId19" o:title="" cropleft="6117f" cropright="6335f"/>
          </v:shape>
          <o:OLEObject Type="Embed" ProgID="Equation.DSMT4" ShapeID="对象 1280" DrawAspect="Content" ObjectID="_1605193484" r:id="rId368">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77" type="#_x0000_t75" style="width:13.2pt;height:18pt;mso-position-horizontal-relative:page;mso-position-vertical-relative:page" o:ole="">
            <v:imagedata r:id="rId369" o:title=""/>
          </v:shape>
          <o:OLEObject Type="Embed" ProgID="Equation.DSMT4" ShapeID="对象 703" DrawAspect="Content" ObjectID="_1605193485" r:id="rId370"/>
        </w:object>
      </w:r>
      <w:r>
        <w:rPr>
          <w:sz w:val="24"/>
        </w:rPr>
        <w:t>和</w:t>
      </w:r>
      <w:r>
        <w:rPr>
          <w:position w:val="-12"/>
          <w:sz w:val="24"/>
        </w:rPr>
        <w:object w:dxaOrig="279" w:dyaOrig="360">
          <v:shape id="对象 704" o:spid="_x0000_i1178" type="#_x0000_t75" style="width:13.8pt;height:18pt;mso-position-horizontal-relative:page;mso-position-vertical-relative:page" o:ole="">
            <v:imagedata r:id="rId371" o:title=""/>
          </v:shape>
          <o:OLEObject Type="Embed" ProgID="Equation.DSMT4" ShapeID="对象 704" DrawAspect="Content" ObjectID="_1605193486" r:id="rId372"/>
        </w:object>
      </w:r>
      <w:r>
        <w:rPr>
          <w:sz w:val="24"/>
        </w:rPr>
        <w:t>在区间</w:t>
      </w:r>
      <w:r>
        <w:rPr>
          <w:position w:val="-10"/>
          <w:sz w:val="24"/>
        </w:rPr>
        <w:object w:dxaOrig="999" w:dyaOrig="359">
          <v:shape id="对象 705" o:spid="_x0000_i1179" type="#_x0000_t75" style="width:49.8pt;height:18pt;mso-position-horizontal-relative:page;mso-position-vertical-relative:page" o:ole="">
            <v:imagedata r:id="rId373" o:title=""/>
          </v:shape>
          <o:OLEObject Type="Embed" ProgID="Equation.DSMT4" ShapeID="对象 705" DrawAspect="Content" ObjectID="_1605193487" r:id="rId374"/>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80" type="#_x0000_t75" style="width:12pt;height:16.2pt;mso-position-horizontal-relative:page;mso-position-vertical-relative:page" o:ole="">
            <v:imagedata r:id="rId13" o:title="" cropleft="6991f" cropright="6117f"/>
          </v:shape>
          <o:OLEObject Type="Embed" ProgID="Equation.DSMT4" ShapeID="对象 976" DrawAspect="Content" ObjectID="_1605193488" r:id="rId375">
            <o:FieldCodes>\* MERGEFORMAT</o:FieldCodes>
          </o:OLEObject>
        </w:object>
      </w:r>
      <w:r>
        <w:rPr>
          <w:sz w:val="24"/>
          <w:szCs w:val="24"/>
        </w:rPr>
        <w:t>谱</w:t>
      </w:r>
      <w:r>
        <w:rPr>
          <w:sz w:val="24"/>
        </w:rPr>
        <w:t>近邻数目为</w:t>
      </w:r>
      <w:r>
        <w:rPr>
          <w:position w:val="-6"/>
          <w:sz w:val="24"/>
        </w:rPr>
        <w:object w:dxaOrig="798" w:dyaOrig="279">
          <v:shape id="对象 1426" o:spid="_x0000_i1181" type="#_x0000_t75" style="width:40.2pt;height:13.8pt;mso-position-horizontal-relative:page;mso-position-vertical-relative:page" o:ole="">
            <v:imagedata r:id="rId376" o:title=""/>
          </v:shape>
          <o:OLEObject Type="Embed" ProgID="Equation.DSMT4" ShapeID="对象 1426" DrawAspect="Content" ObjectID="_1605193489" r:id="rId377"/>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82" type="#_x0000_t75" style="width:34.8pt;height:13.8pt;mso-position-horizontal-relative:page;mso-position-vertical-relative:page" o:ole="">
            <v:imagedata r:id="rId378" o:title=""/>
          </v:shape>
          <o:OLEObject Type="Embed" ProgID="Equation.DSMT4" ShapeID="对象 1081" DrawAspect="Content" ObjectID="_1605193490" r:id="rId379"/>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83" type="#_x0000_t75" style="width:12pt;height:16.2pt;mso-position-horizontal-relative:page;mso-position-vertical-relative:page" o:ole="">
            <v:imagedata r:id="rId17" o:title="" cropleft="4369f" cropright="7864f"/>
          </v:shape>
          <o:OLEObject Type="Embed" ProgID="Equation.DSMT4" ShapeID="_x0000_i1183" DrawAspect="Content" ObjectID="_1605193491" r:id="rId380">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84" type="#_x0000_t75" style="width:12pt;height:16.2pt;mso-position-horizontal-relative:page;mso-position-vertical-relative:page" o:ole="">
            <v:imagedata r:id="rId17" o:title="" cropleft="4369f" cropright="7864f"/>
          </v:shape>
          <o:OLEObject Type="Embed" ProgID="Equation.DSMT4" ShapeID="对象 1282" DrawAspect="Content" ObjectID="_1605193492" r:id="rId381">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85" type="#_x0000_t75" style="width:12pt;height:16.2pt;mso-position-horizontal-relative:page;mso-position-vertical-relative:page" o:ole="">
            <v:imagedata r:id="rId17" o:title="" cropleft="4369f" cropright="7864f"/>
          </v:shape>
          <o:OLEObject Type="Embed" ProgID="Equation.DSMT4" ShapeID="对象 1283" DrawAspect="Content" ObjectID="_1605193493" r:id="rId382">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86" type="#_x0000_t75" style="width:12pt;height:16.2pt;mso-position-horizontal-relative:page;mso-position-vertical-relative:page" o:ole="">
            <v:imagedata r:id="rId17" o:title="" cropleft="4369f" cropright="7864f"/>
          </v:shape>
          <o:OLEObject Type="Embed" ProgID="Equation.DSMT4" ShapeID="对象 1285" DrawAspect="Content" ObjectID="_1605193494" r:id="rId383">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87" type="#_x0000_t75" style="width:12pt;height:16.2pt;mso-position-horizontal-relative:page;mso-position-vertical-relative:page" o:ole="">
            <v:imagedata r:id="rId17" o:title="" cropleft="4369f" cropright="7864f"/>
          </v:shape>
          <o:OLEObject Type="Embed" ProgID="Equation.DSMT4" ShapeID="对象 1286" DrawAspect="Content" ObjectID="_1605193495" r:id="rId384">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88" type="#_x0000_t75" style="width:12pt;height:15pt;mso-position-horizontal-relative:page;mso-position-vertical-relative:page" o:ole="">
            <v:imagedata r:id="rId19" o:title="" cropleft="6117f" cropright="6335f"/>
          </v:shape>
          <o:OLEObject Type="Embed" ProgID="Equation.DSMT4" ShapeID="对象 2136" DrawAspect="Content" ObjectID="_1605193496" r:id="rId393">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89" type="#_x0000_t75" style="width:12.6pt;height:16.2pt;mso-position-horizontal-relative:page;mso-position-vertical-relative:page" o:ole="">
            <v:imagedata r:id="rId11" o:title="" cropright="9830f"/>
          </v:shape>
          <o:OLEObject Type="Embed" ProgID="Equation.DSMT4" ShapeID="对象 1456" DrawAspect="Content" ObjectID="_1605193497" r:id="rId394">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95"/>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190" type="#_x0000_t75" style="width:12pt;height:15pt;mso-position-horizontal-relative:page;mso-position-vertical-relative:page" o:ole="">
            <v:imagedata r:id="rId19" o:title="" cropleft="6117f" cropright="6335f"/>
          </v:shape>
          <o:OLEObject Type="Embed" ProgID="Equation.DSMT4" ShapeID="对象 2141" DrawAspect="Content" ObjectID="_1605193498" r:id="rId396">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191" type="#_x0000_t75" style="width:12pt;height:16.2pt;mso-position-horizontal-relative:page;mso-position-vertical-relative:page" o:ole="">
            <v:imagedata r:id="rId17" o:title="" cropleft="4369f" cropright="7864f"/>
          </v:shape>
          <o:OLEObject Type="Embed" ProgID="Equation.DSMT4" ShapeID="对象 1299" DrawAspect="Content" ObjectID="_1605193499" r:id="rId397">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192" type="#_x0000_t75" style="width:12pt;height:16.2pt;mso-position-horizontal-relative:page;mso-position-vertical-relative:page" o:ole="">
            <v:imagedata r:id="rId17" o:title="" cropleft="4369f" cropright="7864f"/>
          </v:shape>
          <o:OLEObject Type="Embed" ProgID="Equation.DSMT4" ShapeID="对象 1300" DrawAspect="Content" ObjectID="_1605193500" r:id="rId398">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193" type="#_x0000_t75" style="width:12pt;height:16.2pt;mso-position-horizontal-relative:page;mso-position-vertical-relative:page" o:ole="">
            <v:imagedata r:id="rId17" o:title="" cropleft="4369f" cropright="7864f"/>
          </v:shape>
          <o:OLEObject Type="Embed" ProgID="Equation.DSMT4" ShapeID="对象 1301" DrawAspect="Content" ObjectID="_1605193501" r:id="rId399">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94" type="#_x0000_t75" style="width:12pt;height:16.2pt;mso-position-horizontal-relative:page;mso-position-vertical-relative:page" o:ole="">
            <v:imagedata r:id="rId17" o:title="" cropleft="4369f" cropright="7864f"/>
          </v:shape>
          <o:OLEObject Type="Embed" ProgID="Equation.DSMT4" ShapeID="对象 1313" DrawAspect="Content" ObjectID="_1605193502" r:id="rId400">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95" type="#_x0000_t75" style="width:12pt;height:16.2pt;mso-position-horizontal-relative:page;mso-position-vertical-relative:page" o:ole="">
            <v:imagedata r:id="rId17" o:title="" cropleft="4369f" cropright="7864f"/>
          </v:shape>
          <o:OLEObject Type="Embed" ProgID="Equation.DSMT4" ShapeID="对象 1314" DrawAspect="Content" ObjectID="_1605193503" r:id="rId401">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96" type="#_x0000_t75" style="width:132.6pt;height:16.2pt;mso-position-horizontal-relative:page;mso-position-vertical-relative:page" o:ole="">
            <v:fill o:detectmouseclick="t"/>
            <v:imagedata r:id="rId402" o:title=""/>
          </v:shape>
          <o:OLEObject Type="Embed" ProgID="Equation.3" ShapeID="_x0000_i1196" DrawAspect="Content" ObjectID="_1605193504" r:id="rId403">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9D4258">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404" o:title=""/>
          </v:shape>
          <o:OLEObject Type="Embed" ProgID="Equation.3" ShapeID="对象 1198" DrawAspect="Content" ObjectID="_1605193672" r:id="rId405">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97" type="#_x0000_t75" style="width:202.8pt;height:30.6pt;mso-position-horizontal-relative:page;mso-position-vertical-relative:page" o:ole="">
            <v:fill o:detectmouseclick="t"/>
            <v:imagedata r:id="rId406" o:title=""/>
          </v:shape>
          <o:OLEObject Type="Embed" ProgID="Equation.3" ShapeID="_x0000_i1197" DrawAspect="Content" ObjectID="_1605193505" r:id="rId407">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98" type="#_x0000_t75" style="width:209.4pt;height:30.6pt;mso-position-horizontal-relative:page;mso-position-vertical-relative:page" o:ole="">
            <v:fill o:detectmouseclick="t"/>
            <v:imagedata r:id="rId408" o:title=""/>
          </v:shape>
          <o:OLEObject Type="Embed" ProgID="Equation.3" ShapeID="_x0000_i1198" DrawAspect="Content" ObjectID="_1605193506" r:id="rId409">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99" type="#_x0000_t75" style="width:154.2pt;height:36.6pt;mso-position-horizontal-relative:page;mso-position-vertical-relative:page" o:ole="">
            <v:fill o:detectmouseclick="t"/>
            <v:imagedata r:id="rId410" o:title=""/>
          </v:shape>
          <o:OLEObject Type="Embed" ProgID="Equation.3" ShapeID="_x0000_i1199" DrawAspect="Content" ObjectID="_1605193507" r:id="rId411">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200" type="#_x0000_t75" style="width:148.8pt;height:36.6pt;mso-position-horizontal-relative:page;mso-position-vertical-relative:page" o:ole="">
            <v:fill o:detectmouseclick="t"/>
            <v:imagedata r:id="rId412" o:title=""/>
          </v:shape>
          <o:OLEObject Type="Embed" ProgID="Equation.3" ShapeID="对象 1203" DrawAspect="Content" ObjectID="_1605193508" r:id="rId413">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201" type="#_x0000_t75" style="width:112.2pt;height:16.2pt;mso-position-horizontal-relative:page;mso-position-vertical-relative:page" o:ole="">
            <v:imagedata r:id="rId414" o:title=""/>
          </v:shape>
          <o:OLEObject Type="Embed" ProgID="Equation.3" ShapeID="对象 680" DrawAspect="Content" ObjectID="_1605193509" r:id="rId415"/>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202" type="#_x0000_t75" style="width:142.8pt;height:19.8pt;mso-position-horizontal-relative:page;mso-position-vertical-relative:page" o:ole="">
            <v:fill o:detectmouseclick="t"/>
            <v:imagedata r:id="rId416" o:title=""/>
          </v:shape>
          <o:OLEObject Type="Embed" ProgID="Equation.DSMT4" ShapeID="对象 681" DrawAspect="Content" ObjectID="_1605193510" r:id="rId417"/>
        </w:object>
      </w:r>
      <w:r>
        <w:rPr>
          <w:sz w:val="24"/>
        </w:rPr>
        <w:t>，对于一个待</w:t>
      </w:r>
      <w:r>
        <w:rPr>
          <w:position w:val="-8"/>
          <w:sz w:val="24"/>
          <w:szCs w:val="24"/>
        </w:rPr>
        <w:object w:dxaOrig="244" w:dyaOrig="320">
          <v:shape id="对象 1315" o:spid="_x0000_i1203" type="#_x0000_t75" style="width:12pt;height:16.2pt;mso-position-horizontal-relative:page;mso-position-vertical-relative:page" o:ole="">
            <v:imagedata r:id="rId17" o:title="" cropleft="4369f" cropright="7864f"/>
          </v:shape>
          <o:OLEObject Type="Embed" ProgID="Equation.DSMT4" ShapeID="对象 1315" DrawAspect="Content" ObjectID="_1605193511" r:id="rId418">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9D4258">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419" o:title=""/>
          </v:shape>
          <o:OLEObject Type="Embed" ProgID="Equation.3" ShapeID="对象 1206" DrawAspect="Content" ObjectID="_1605193673" r:id="rId420">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204" type="#_x0000_t75" style="width:214.2pt;height:18.6pt;mso-position-horizontal-relative:page;mso-position-vertical-relative:page" o:ole="">
            <v:imagedata r:id="rId421" o:title=""/>
          </v:shape>
          <o:OLEObject Type="Embed" ProgID="Equation.3" ShapeID="对象 682" DrawAspect="Content" ObjectID="_1605193512" r:id="rId422"/>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205" type="#_x0000_t75" style="width:181.2pt;height:49.8pt;mso-position-horizontal-relative:page;mso-position-vertical-relative:page" o:ole="">
            <v:fill o:detectmouseclick="t"/>
            <v:imagedata r:id="rId423" o:title=""/>
          </v:shape>
          <o:OLEObject Type="Embed" ProgID="Equation.3" ShapeID="对象 1207" DrawAspect="Content" ObjectID="_1605193513" r:id="rId424">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206" type="#_x0000_t75" style="width:178.8pt;height:49.8pt;mso-position-horizontal-relative:page;mso-position-vertical-relative:page" o:ole="">
            <v:fill o:detectmouseclick="t"/>
            <v:imagedata r:id="rId425" o:title=""/>
          </v:shape>
          <o:OLEObject Type="Embed" ProgID="Equation.3" ShapeID="对象 1208" DrawAspect="Content" ObjectID="_1605193514" r:id="rId426">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207" type="#_x0000_t75" style="width:145.2pt;height:36.6pt;mso-position-horizontal-relative:page;mso-position-vertical-relative:page" o:ole="">
            <v:fill o:detectmouseclick="t"/>
            <v:imagedata r:id="rId427" o:title=""/>
          </v:shape>
          <o:OLEObject Type="Embed" ProgID="Equation.3" ShapeID="对象 1210" DrawAspect="Content" ObjectID="_1605193515" r:id="rId428">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208" type="#_x0000_t75" style="width:184.8pt;height:18.6pt;mso-position-horizontal-relative:page;mso-position-vertical-relative:page" o:ole="">
            <v:imagedata r:id="rId429" o:title=""/>
          </v:shape>
          <o:OLEObject Type="Embed" ProgID="Equation.3" ShapeID="对象 1639" DrawAspect="Content" ObjectID="_1605193516" r:id="rId430"/>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209" type="#_x0000_t75" style="width:12pt;height:16.2pt;mso-position-horizontal-relative:page;mso-position-vertical-relative:page" o:ole="">
            <v:imagedata r:id="rId17" o:title="" cropleft="4369f" cropright="7864f"/>
          </v:shape>
          <o:OLEObject Type="Embed" ProgID="Equation.DSMT4" ShapeID="对象 1316" DrawAspect="Content" ObjectID="_1605193517" r:id="rId431">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210" type="#_x0000_t75" style="width:12pt;height:16.2pt;mso-position-horizontal-relative:page;mso-position-vertical-relative:page" o:ole="">
            <v:imagedata r:id="rId17" o:title="" cropleft="4369f" cropright="7864f"/>
          </v:shape>
          <o:OLEObject Type="Embed" ProgID="Equation.DSMT4" ShapeID="对象 1317" DrawAspect="Content" ObjectID="_1605193518" r:id="rId432">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9D4258">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33" o:title=""/>
          </v:shape>
          <o:OLEObject Type="Embed" ProgID="Equation.DSMT4" ShapeID="对象 252" DrawAspect="Content" ObjectID="_1605193674" r:id="rId434">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211" type="#_x0000_t75" style="width:12pt;height:16.2pt;mso-position-horizontal-relative:page;mso-position-vertical-relative:page" o:ole="">
            <v:imagedata r:id="rId17" o:title="" cropleft="4369f" cropright="7864f"/>
          </v:shape>
          <o:OLEObject Type="Embed" ProgID="Equation.DSMT4" ShapeID="对象 1322" DrawAspect="Content" ObjectID="_1605193519" r:id="rId435">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212" type="#_x0000_t75" style="width:12pt;height:16.2pt;mso-position-horizontal-relative:page;mso-position-vertical-relative:page" o:ole="">
            <v:imagedata r:id="rId17" o:title="" cropleft="4369f" cropright="7864f"/>
          </v:shape>
          <o:OLEObject Type="Embed" ProgID="Equation.DSMT4" ShapeID="对象 1325" DrawAspect="Content" ObjectID="_1605193520" r:id="rId436">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213" type="#_x0000_t75" style="width:12pt;height:16.2pt;mso-position-horizontal-relative:page;mso-position-vertical-relative:page" o:ole="">
            <v:imagedata r:id="rId17" o:title="" cropleft="4369f" cropright="7864f"/>
          </v:shape>
          <o:OLEObject Type="Embed" ProgID="Equation.DSMT4" ShapeID="对象 1327" DrawAspect="Content" ObjectID="_1605193521" r:id="rId437">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214" type="#_x0000_t75" style="width:12pt;height:16.2pt;mso-position-horizontal-relative:page;mso-position-vertical-relative:page" o:ole="">
            <v:imagedata r:id="rId17" o:title="" cropleft="4369f" cropright="7864f"/>
          </v:shape>
          <o:OLEObject Type="Embed" ProgID="Equation.DSMT4" ShapeID="对象 1329" DrawAspect="Content" ObjectID="_1605193522" r:id="rId438">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215" type="#_x0000_t75" style="width:12pt;height:16.2pt;mso-position-horizontal-relative:page;mso-position-vertical-relative:page" o:ole="">
            <v:imagedata r:id="rId17" o:title="" cropleft="4369f" cropright="7864f"/>
          </v:shape>
          <o:OLEObject Type="Embed" ProgID="Equation.DSMT4" ShapeID="对象 1330" DrawAspect="Content" ObjectID="_1605193523" r:id="rId439">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216" type="#_x0000_t75" style="width:12pt;height:16.2pt;mso-position-horizontal-relative:page;mso-position-vertical-relative:page" o:ole="">
            <v:imagedata r:id="rId17" o:title="" cropleft="4369f" cropright="7864f"/>
          </v:shape>
          <o:OLEObject Type="Embed" ProgID="Equation.DSMT4" ShapeID="对象 1332" DrawAspect="Content" ObjectID="_1605193524" r:id="rId440">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217" type="#_x0000_t75" style="width:12pt;height:16.2pt;mso-position-horizontal-relative:page;mso-position-vertical-relative:page" o:ole="">
            <v:imagedata r:id="rId17" o:title="" cropleft="4369f" cropright="7864f"/>
          </v:shape>
          <o:OLEObject Type="Embed" ProgID="Equation.DSMT4" ShapeID="对象 1333" DrawAspect="Content" ObjectID="_1605193525" r:id="rId441">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218" type="#_x0000_t75" style="width:12pt;height:16.2pt;mso-position-horizontal-relative:page;mso-position-vertical-relative:page" o:ole="">
            <v:imagedata r:id="rId17" o:title="" cropleft="4369f" cropright="7864f"/>
          </v:shape>
          <o:OLEObject Type="Embed" ProgID="Equation.DSMT4" ShapeID="对象 1334" DrawAspect="Content" ObjectID="_1605193526" r:id="rId442">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219" type="#_x0000_t75" style="width:12pt;height:16.2pt;mso-position-horizontal-relative:page;mso-position-vertical-relative:page" o:ole="">
            <v:imagedata r:id="rId17" o:title="" cropleft="4369f" cropright="7864f"/>
          </v:shape>
          <o:OLEObject Type="Embed" ProgID="Equation.DSMT4" ShapeID="对象 1335" DrawAspect="Content" ObjectID="_1605193527" r:id="rId443">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220" type="#_x0000_t75" style="width:12pt;height:16.2pt;mso-position-horizontal-relative:page;mso-position-vertical-relative:page" o:ole="">
            <v:imagedata r:id="rId17" o:title="" cropleft="4369f" cropright="7864f"/>
          </v:shape>
          <o:OLEObject Type="Embed" ProgID="Equation.DSMT4" ShapeID="对象 1336" DrawAspect="Content" ObjectID="_1605193528" r:id="rId444">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221" type="#_x0000_t75" style="width:12pt;height:16.2pt;mso-position-horizontal-relative:page;mso-position-vertical-relative:page" o:ole="">
            <v:imagedata r:id="rId17" o:title="" cropleft="4369f" cropright="7864f"/>
          </v:shape>
          <o:OLEObject Type="Embed" ProgID="Equation.DSMT4" ShapeID="对象 1337" DrawAspect="Content" ObjectID="_1605193529" r:id="rId445">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222" type="#_x0000_t75" style="width:12pt;height:16.2pt;mso-position-horizontal-relative:page;mso-position-vertical-relative:page" o:ole="">
            <v:imagedata r:id="rId17" o:title="" cropleft="4369f" cropright="7864f"/>
          </v:shape>
          <o:OLEObject Type="Embed" ProgID="Equation.DSMT4" ShapeID="对象 1338" DrawAspect="Content" ObjectID="_1605193530" r:id="rId446">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23" type="#_x0000_t75" style="width:12pt;height:16.2pt;mso-position-horizontal-relative:page;mso-position-vertical-relative:page" o:ole="">
            <v:imagedata r:id="rId17" o:title="" cropleft="4369f" cropright="7864f"/>
          </v:shape>
          <o:OLEObject Type="Embed" ProgID="Equation.DSMT4" ShapeID="对象 1339" DrawAspect="Content" ObjectID="_1605193531" r:id="rId447">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24" type="#_x0000_t75" style="width:12pt;height:16.2pt;mso-position-horizontal-relative:page;mso-position-vertical-relative:page" o:ole="">
            <v:imagedata r:id="rId17" o:title="" cropleft="4369f" cropright="7864f"/>
          </v:shape>
          <o:OLEObject Type="Embed" ProgID="Equation.DSMT4" ShapeID="对象 1340" DrawAspect="Content" ObjectID="_1605193532" r:id="rId448">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25" type="#_x0000_t75" style="width:12pt;height:16.2pt;mso-position-horizontal-relative:page;mso-position-vertical-relative:page" o:ole="">
            <v:imagedata r:id="rId15" o:title="" cropright="8691f"/>
          </v:shape>
          <o:OLEObject Type="Embed" ProgID="Equation.DSMT4" ShapeID="对象 2035" DrawAspect="Content" ObjectID="_1605193533" r:id="rId449">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9D4258">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50" o:title=""/>
          </v:shape>
          <o:OLEObject Type="Embed" ProgID="Equation.DSMT4" ShapeID="对象 260" DrawAspect="Content" ObjectID="_1605193675" r:id="rId451">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26" type="#_x0000_t75" style="width:12.6pt;height:16.2pt;mso-position-horizontal-relative:page;mso-position-vertical-relative:page" o:ole="">
            <v:imagedata r:id="rId11" o:title="" cropright="9830f"/>
          </v:shape>
          <o:OLEObject Type="Embed" ProgID="Equation.DSMT4" ShapeID="对象 1720" DrawAspect="Content" ObjectID="_1605193534" r:id="rId452">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27" type="#_x0000_t75" style="width:12.6pt;height:16.2pt;mso-position-horizontal-relative:page;mso-position-vertical-relative:page" o:ole="">
            <v:imagedata r:id="rId11" o:title="" cropright="9830f"/>
          </v:shape>
          <o:OLEObject Type="Embed" ProgID="Equation.DSMT4" ShapeID="对象 1721" DrawAspect="Content" ObjectID="_1605193535" r:id="rId453">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28" type="#_x0000_t75" style="width:12.6pt;height:16.2pt;mso-position-horizontal-relative:page;mso-position-vertical-relative:page" o:ole="">
            <v:imagedata r:id="rId11" o:title="" cropright="9830f"/>
          </v:shape>
          <o:OLEObject Type="Embed" ProgID="Equation.DSMT4" ShapeID="对象 1722" DrawAspect="Content" ObjectID="_1605193536" r:id="rId454">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29" type="#_x0000_t75" style="width:12.6pt;height:16.2pt;mso-position-horizontal-relative:page;mso-position-vertical-relative:page" o:ole="">
            <v:imagedata r:id="rId11" o:title="" cropright="9830f"/>
          </v:shape>
          <o:OLEObject Type="Embed" ProgID="Equation.DSMT4" ShapeID="对象 1723" DrawAspect="Content" ObjectID="_1605193537" r:id="rId455">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30" type="#_x0000_t75" style="width:12.6pt;height:16.2pt;mso-position-horizontal-relative:page;mso-position-vertical-relative:page" o:ole="">
            <v:imagedata r:id="rId11" o:title="" cropright="9830f"/>
          </v:shape>
          <o:OLEObject Type="Embed" ProgID="Equation.DSMT4" ShapeID="对象 1725" DrawAspect="Content" ObjectID="_1605193538" r:id="rId456">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31" type="#_x0000_t75" style="width:12.6pt;height:16.2pt;mso-position-horizontal-relative:page;mso-position-vertical-relative:page" o:ole="">
            <v:imagedata r:id="rId11" o:title="" cropright="9830f"/>
          </v:shape>
          <o:OLEObject Type="Embed" ProgID="Equation.DSMT4" ShapeID="对象 1727" DrawAspect="Content" ObjectID="_1605193539" r:id="rId457">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32" type="#_x0000_t75" style="width:12.6pt;height:16.2pt;mso-position-horizontal-relative:page;mso-position-vertical-relative:page" o:ole="">
            <v:imagedata r:id="rId11" o:title="" cropright="9830f"/>
          </v:shape>
          <o:OLEObject Type="Embed" ProgID="Equation.DSMT4" ShapeID="对象 1728" DrawAspect="Content" ObjectID="_1605193540" r:id="rId458">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33" type="#_x0000_t75" style="width:12.6pt;height:16.2pt;mso-position-horizontal-relative:page;mso-position-vertical-relative:page" o:ole="">
            <v:imagedata r:id="rId11" o:title="" cropright="9830f"/>
          </v:shape>
          <o:OLEObject Type="Embed" ProgID="Equation.DSMT4" ShapeID="对象 1729" DrawAspect="Content" ObjectID="_1605193541" r:id="rId459">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34" type="#_x0000_t75" style="width:12.6pt;height:16.2pt;mso-position-horizontal-relative:page;mso-position-vertical-relative:page" o:ole="">
            <v:imagedata r:id="rId11" o:title="" cropright="9830f"/>
          </v:shape>
          <o:OLEObject Type="Embed" ProgID="Equation.DSMT4" ShapeID="对象 1730" DrawAspect="Content" ObjectID="_1605193542" r:id="rId460">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9D4258">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461" o:title=""/>
          </v:shape>
          <o:OLEObject Type="Embed" ProgID="Equation.DSMT4" ShapeID="对象 263" DrawAspect="Content" ObjectID="_1605193676" r:id="rId462">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35" type="#_x0000_t75" style="width:34.2pt;height:16.2pt;mso-position-horizontal-relative:page;mso-position-vertical-relative:page" o:ole="">
            <v:fill o:detectmouseclick="t"/>
            <v:imagedata r:id="rId464" o:title=""/>
          </v:shape>
          <o:OLEObject Type="Embed" ProgID="Equation.DSMT4" ShapeID="_x0000_i1235" DrawAspect="Content" ObjectID="_1605193543" r:id="rId465">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36" type="#_x0000_t75" style="width:13.2pt;height:13.8pt;mso-position-horizontal-relative:page;mso-position-vertical-relative:page" o:ole="">
            <v:fill o:detectmouseclick="t"/>
            <v:imagedata r:id="rId466" o:title=""/>
          </v:shape>
          <o:OLEObject Type="Embed" ProgID="Equation.DSMT4" ShapeID="对象 588" DrawAspect="Content" ObjectID="_1605193544" r:id="rId467">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37" type="#_x0000_t75" style="width:34.2pt;height:16.2pt;mso-position-horizontal-relative:page;mso-position-vertical-relative:page" o:ole="">
            <v:imagedata r:id="rId464" o:title=""/>
          </v:shape>
          <o:OLEObject Type="Embed" ProgID="Equation.DSMT4" ShapeID="_x0000_i1237" DrawAspect="Content" ObjectID="_1605193545" r:id="rId468">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38" type="#_x0000_t75" style="width:10.2pt;height:10.8pt;mso-position-horizontal-relative:page;mso-position-vertical-relative:page" o:ole="">
            <v:fill o:detectmouseclick="t"/>
            <v:imagedata r:id="rId469" o:title=""/>
          </v:shape>
          <o:OLEObject Type="Embed" ProgID="Equation.DSMT4" ShapeID="_x0000_i1238" DrawAspect="Content" ObjectID="_1605193546" r:id="rId470">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9D4258">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71" o:title=""/>
          </v:shape>
          <o:OLEObject Type="Embed" ProgID="Equation.DSMT4" ShapeID="对象 264" DrawAspect="Content" ObjectID="_1605193677" r:id="rId472">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39" type="#_x0000_t75" style="width:13.2pt;height:13.8pt;mso-position-horizontal-relative:page;mso-position-vertical-relative:page" o:ole="">
            <v:imagedata r:id="rId466" o:title=""/>
          </v:shape>
          <o:OLEObject Type="Embed" ProgID="Equation.DSMT4" ShapeID="_x0000_i1239" DrawAspect="Content" ObjectID="_1605193547" r:id="rId473">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40" type="#_x0000_t75" style="width:151.8pt;height:18pt;mso-position-horizontal-relative:page;mso-position-vertical-relative:page" o:ole="">
            <v:fill o:detectmouseclick="t"/>
            <v:imagedata r:id="rId474" o:title=""/>
          </v:shape>
          <o:OLEObject Type="Embed" ProgID="Equation.DSMT4" ShapeID="_x0000_i1240" DrawAspect="Content" ObjectID="_1605193548" r:id="rId475">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41" type="#_x0000_t75" style="width:10.8pt;height:13.8pt;mso-position-horizontal-relative:page;mso-position-vertical-relative:page" o:ole="">
            <v:fill o:detectmouseclick="t"/>
            <v:imagedata r:id="rId476" o:title=""/>
          </v:shape>
          <o:OLEObject Type="Embed" ProgID="Equation.DSMT4" ShapeID="_x0000_i1241" DrawAspect="Content" ObjectID="_1605193549" r:id="rId477">
            <o:FieldCodes>\* MERGEFORMAT</o:FieldCodes>
          </o:OLEObject>
        </w:object>
      </w:r>
      <w:r>
        <w:rPr>
          <w:szCs w:val="24"/>
        </w:rPr>
        <w:t>为计算</w:t>
      </w:r>
      <w:r>
        <w:rPr>
          <w:position w:val="-6"/>
          <w:szCs w:val="24"/>
        </w:rPr>
        <w:object w:dxaOrig="260" w:dyaOrig="280">
          <v:shape id="_x0000_i1242" type="#_x0000_t75" style="width:13.2pt;height:13.8pt;mso-position-horizontal-relative:page;mso-position-vertical-relative:page" o:ole="">
            <v:imagedata r:id="rId466" o:title=""/>
          </v:shape>
          <o:OLEObject Type="Embed" ProgID="Equation.DSMT4" ShapeID="_x0000_i1242" DrawAspect="Content" ObjectID="_1605193550" r:id="rId478">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43" type="#_x0000_t75" style="width:343.8pt;height:30pt;mso-position-horizontal-relative:page;mso-position-vertical-relative:page" o:ole="">
            <v:fill o:detectmouseclick="t"/>
            <v:imagedata r:id="rId479" o:title=""/>
          </v:shape>
          <o:OLEObject Type="Embed" ProgID="Equation.DSMT4" ShapeID="对象 1219" DrawAspect="Content" ObjectID="_1605193551" r:id="rId480">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44" type="#_x0000_t75" style="width:12pt;height:13.2pt;mso-position-horizontal-relative:page;mso-position-vertical-relative:page" o:ole="">
            <v:fill o:detectmouseclick="t"/>
            <v:imagedata r:id="rId481" o:title=""/>
          </v:shape>
          <o:OLEObject Type="Embed" ProgID="Equation.DSMT4" ShapeID="_x0000_i1244" DrawAspect="Content" ObjectID="_1605193552" r:id="rId482">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45" type="#_x0000_t75" style="width:121.8pt;height:31.2pt;mso-position-horizontal-relative:page;mso-position-vertical-relative:page" o:ole="">
            <v:imagedata r:id="rId483" o:title=""/>
          </v:shape>
          <o:OLEObject Type="Embed" ProgID="Equation.DSMT4" ShapeID="对象 2039" DrawAspect="Content" ObjectID="_1605193553" r:id="rId484">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46" type="#_x0000_t75" style="width:15pt;height:19.2pt;mso-position-horizontal-relative:page;mso-position-vertical-relative:page" o:ole="">
            <v:fill o:detectmouseclick="t"/>
            <v:imagedata r:id="rId485" o:title=""/>
          </v:shape>
          <o:OLEObject Type="Embed" ProgID="Equation.DSMT4" ShapeID="_x0000_i1246" DrawAspect="Content" ObjectID="_1605193554" r:id="rId486">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47" type="#_x0000_t75" style="width:127.8pt;height:40.2pt;mso-position-horizontal-relative:page;mso-position-vertical-relative:page" o:ole="">
            <v:imagedata r:id="rId487" o:title=""/>
          </v:shape>
          <o:OLEObject Type="Embed" ProgID="Equation.DSMT4" ShapeID="对象 2041" DrawAspect="Content" ObjectID="_1605193555" r:id="rId488">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48" type="#_x0000_t75" style="width:10.2pt;height:10.8pt;mso-position-horizontal-relative:page;mso-position-vertical-relative:page" o:ole="">
            <v:fill o:detectmouseclick="t"/>
            <v:imagedata r:id="rId489" o:title=""/>
          </v:shape>
          <o:OLEObject Type="Embed" ProgID="Equation.DSMT4" ShapeID="_x0000_i1248" DrawAspect="Content" ObjectID="_1605193556" r:id="rId490">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49" type="#_x0000_t75" style="width:48pt;height:19.2pt;mso-position-horizontal-relative:page;mso-position-vertical-relative:page" o:ole="">
            <v:fill o:detectmouseclick="t"/>
            <v:imagedata r:id="rId491" o:title=""/>
          </v:shape>
          <o:OLEObject Type="Embed" ProgID="Equation.DSMT4" ShapeID="_x0000_i1249" DrawAspect="Content" ObjectID="_1605193557" r:id="rId492">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50" type="#_x0000_t75" style="width:10.2pt;height:10.8pt;mso-position-horizontal-relative:page;mso-position-vertical-relative:page" o:ole="">
            <v:fill o:detectmouseclick="t"/>
            <v:imagedata r:id="rId493" o:title=""/>
          </v:shape>
          <o:OLEObject Type="Embed" ProgID="Equation.DSMT4" ShapeID="_x0000_i1250" DrawAspect="Content" ObjectID="_1605193558" r:id="rId494">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51" type="#_x0000_t75" style="width:10.2pt;height:10.8pt;mso-position-horizontal-relative:page;mso-position-vertical-relative:page" o:ole="">
            <v:imagedata r:id="rId495" o:title=""/>
            <o:lock v:ext="edit" aspectratio="f"/>
          </v:shape>
          <o:OLEObject Type="Embed" ProgID="Equation.DSMT4" ShapeID="_x0000_i1251" DrawAspect="Content" ObjectID="_1605193559" r:id="rId496">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52" type="#_x0000_t75" style="width:12pt;height:16.2pt;mso-position-horizontal-relative:page;mso-position-vertical-relative:page" o:ole="">
            <v:imagedata r:id="rId13" o:title="" cropleft="6991f" cropright="6117f"/>
          </v:shape>
          <o:OLEObject Type="Embed" ProgID="Equation.DSMT4" ShapeID="对象 979" DrawAspect="Content" ObjectID="_1605193560" r:id="rId498">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53" type="#_x0000_t75" style="width:90pt;height:18pt;mso-position-horizontal-relative:page;mso-position-vertical-relative:page" o:ole="">
            <v:fill o:detectmouseclick="t"/>
            <v:imagedata r:id="rId499" o:title=""/>
          </v:shape>
          <o:OLEObject Type="Embed" ProgID="Equation.DSMT4" ShapeID="对象 496" DrawAspect="Content" ObjectID="_1605193561" r:id="rId500">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54" type="#_x0000_t75" style="width:97.2pt;height:19.2pt;mso-position-horizontal-relative:page;mso-position-vertical-relative:page" o:ole="">
            <v:fill o:detectmouseclick="t"/>
            <v:imagedata r:id="rId501" o:title=""/>
          </v:shape>
          <o:OLEObject Type="Embed" ProgID="Equation.DSMT4" ShapeID="对象 497" DrawAspect="Content" ObjectID="_1605193562" r:id="rId502">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55" type="#_x0000_t75" style="width:12pt;height:13.2pt;mso-position-horizontal-relative:page;mso-position-vertical-relative:page" o:ole="">
            <v:fill o:detectmouseclick="t"/>
            <v:imagedata r:id="rId503" o:title=""/>
          </v:shape>
          <o:OLEObject Type="Embed" ProgID="Equation.DSMT4" ShapeID="对象 498" DrawAspect="Content" ObjectID="_1605193563" r:id="rId504">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56" type="#_x0000_t75" style="width:90pt;height:18pt;mso-position-horizontal-relative:page;mso-position-vertical-relative:page" o:ole="">
            <v:fill o:detectmouseclick="t"/>
            <v:imagedata r:id="rId505" o:title=""/>
          </v:shape>
          <o:OLEObject Type="Embed" ProgID="Equation.DSMT4" ShapeID="对象 499" DrawAspect="Content" ObjectID="_1605193564" r:id="rId506">
            <o:FieldCodes>\* MERGEFORMAT</o:FieldCodes>
          </o:OLEObject>
        </w:object>
      </w:r>
      <w:r>
        <w:rPr>
          <w:rFonts w:ascii="Times New Roman"/>
          <w:sz w:val="24"/>
          <w:szCs w:val="24"/>
        </w:rPr>
        <w:t>，</w:t>
      </w:r>
      <w:r>
        <w:rPr>
          <w:rFonts w:ascii="Times New Roman"/>
          <w:position w:val="-6"/>
          <w:sz w:val="24"/>
          <w:szCs w:val="24"/>
        </w:rPr>
        <w:object w:dxaOrig="280" w:dyaOrig="280">
          <v:shape id="_x0000_i1257" type="#_x0000_t75" style="width:13.8pt;height:13.8pt;mso-position-horizontal-relative:page;mso-position-vertical-relative:page" o:ole="">
            <v:fill o:detectmouseclick="t"/>
            <v:imagedata r:id="rId507" o:title=""/>
          </v:shape>
          <o:OLEObject Type="Embed" ProgID="Equation.DSMT4" ShapeID="_x0000_i1257" DrawAspect="Content" ObjectID="_1605193565" r:id="rId508">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58" type="#_x0000_t75" style="width:34.2pt;height:18pt;mso-position-horizontal-relative:page;mso-position-vertical-relative:page" o:ole="">
            <v:fill o:detectmouseclick="t"/>
            <v:imagedata r:id="rId509" o:title=""/>
          </v:shape>
          <o:OLEObject Type="Embed" ProgID="Equation.DSMT4" ShapeID="_x0000_i1258" DrawAspect="Content" ObjectID="_1605193566" r:id="rId510">
            <o:FieldCodes>\* MERGEFORMAT</o:FieldCodes>
          </o:OLEObject>
        </w:object>
      </w:r>
      <w:r>
        <w:rPr>
          <w:rFonts w:ascii="Times New Roman"/>
          <w:sz w:val="24"/>
          <w:szCs w:val="24"/>
        </w:rPr>
        <w:t>,</w:t>
      </w:r>
      <w:r>
        <w:rPr>
          <w:rFonts w:ascii="Times New Roman"/>
          <w:position w:val="-10"/>
          <w:sz w:val="24"/>
          <w:szCs w:val="24"/>
        </w:rPr>
        <w:object w:dxaOrig="1579" w:dyaOrig="319">
          <v:shape id="_x0000_i1259" type="#_x0000_t75" style="width:79.2pt;height:16.2pt;mso-position-horizontal-relative:page;mso-position-vertical-relative:page" o:ole="">
            <v:fill o:detectmouseclick="t"/>
            <v:imagedata r:id="rId511" o:title=""/>
          </v:shape>
          <o:OLEObject Type="Embed" ProgID="Equation.DSMT4" ShapeID="_x0000_i1259" DrawAspect="Content" ObjectID="_1605193567" r:id="rId512">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60" type="#_x0000_t75" style="width:12pt;height:13.8pt;mso-position-horizontal-relative:page;mso-position-vertical-relative:page" o:ole="">
            <v:fill o:detectmouseclick="t"/>
            <v:imagedata r:id="rId513" o:title=""/>
          </v:shape>
          <o:OLEObject Type="Embed" ProgID="Equation.DSMT4" ShapeID="_x0000_i1260" DrawAspect="Content" ObjectID="_1605193568" r:id="rId514">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61" type="#_x0000_t75" style="width:13.2pt;height:13.2pt;mso-position-horizontal-relative:page;mso-position-vertical-relative:page" o:ole="">
            <v:fill o:detectmouseclick="t"/>
            <v:imagedata r:id="rId515" o:title=""/>
          </v:shape>
          <o:OLEObject Type="Embed" ProgID="Equation.DSMT4" ShapeID="对象 504" DrawAspect="Content" ObjectID="_1605193569" r:id="rId516">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62" type="#_x0000_t75" style="width:13.2pt;height:13.2pt;mso-position-horizontal-relative:page;mso-position-vertical-relative:page" o:ole="">
            <v:imagedata r:id="rId517" o:title=""/>
          </v:shape>
          <o:OLEObject Type="Embed" ProgID="Equation.DSMT4" ShapeID="_x0000_i1262" DrawAspect="Content" ObjectID="_1605193570" r:id="rId518">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63" type="#_x0000_t75" style="width:13.2pt;height:18pt;mso-position-horizontal-relative:page;mso-position-vertical-relative:page" o:ole="">
            <v:fill o:detectmouseclick="t"/>
            <v:imagedata r:id="rId519" o:title=""/>
          </v:shape>
          <o:OLEObject Type="Embed" ProgID="Equation.DSMT4" ShapeID="对象 507" DrawAspect="Content" ObjectID="_1605193571" r:id="rId520">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64" type="#_x0000_t75" style="width:79.8pt;height:18pt;mso-position-horizontal-relative:page;mso-position-vertical-relative:page" o:ole="">
            <v:fill o:detectmouseclick="t"/>
            <v:imagedata r:id="rId521" o:title=""/>
          </v:shape>
          <o:OLEObject Type="Embed" ProgID="Equation.DSMT4" ShapeID="对象 505" DrawAspect="Content" ObjectID="_1605193572" r:id="rId522">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65" type="#_x0000_t75" style="width:12.6pt;height:16.2pt;mso-position-horizontal-relative:page;mso-position-vertical-relative:page" o:ole="">
            <v:imagedata r:id="rId11" o:title="" cropright="9830f"/>
          </v:shape>
          <o:OLEObject Type="Embed" ProgID="Equation.DSMT4" ShapeID="对象 1737" DrawAspect="Content" ObjectID="_1605193573" r:id="rId523">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66" type="#_x0000_t75" style="width:24pt;height:13.8pt;mso-position-horizontal-relative:page;mso-position-vertical-relative:page" o:ole="">
            <v:fill o:detectmouseclick="t"/>
            <v:imagedata r:id="rId524" o:title=""/>
          </v:shape>
          <o:OLEObject Type="Embed" ProgID="Equation.DSMT4" ShapeID="_x0000_i1266" DrawAspect="Content" ObjectID="_1605193574" r:id="rId525">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67" type="#_x0000_t75" style="width:12.6pt;height:16.2pt;mso-position-horizontal-relative:page;mso-position-vertical-relative:page" o:ole="">
            <v:imagedata r:id="rId11" o:title="" cropright="9830f"/>
          </v:shape>
          <o:OLEObject Type="Embed" ProgID="Equation.DSMT4" ShapeID="对象 1740" DrawAspect="Content" ObjectID="_1605193575" r:id="rId526">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68" type="#_x0000_t75" style="width:151.2pt;height:21pt;mso-position-horizontal-relative:page;mso-position-vertical-relative:page" o:ole="">
            <v:fill o:detectmouseclick="t"/>
            <v:imagedata r:id="rId527" o:title=""/>
          </v:shape>
          <o:OLEObject Type="Embed" ProgID="Equation.DSMT4" ShapeID="_x0000_i1268" DrawAspect="Content" ObjectID="_1605193576" r:id="rId528">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69" type="#_x0000_t75" style="width:7.2pt;height:13.8pt;mso-position-horizontal-relative:page;mso-position-vertical-relative:page" o:ole="">
            <v:fill o:detectmouseclick="t"/>
            <v:imagedata r:id="rId529" o:title=""/>
          </v:shape>
          <o:OLEObject Type="Embed" ProgID="Equation.DSMT4" ShapeID="_x0000_i1269" DrawAspect="Content" ObjectID="_1605193577" r:id="rId530">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70" type="#_x0000_t75" style="width:10.2pt;height:10.8pt;mso-position-horizontal-relative:page;mso-position-vertical-relative:page" o:ole="">
            <v:fill o:detectmouseclick="t"/>
            <v:imagedata r:id="rId531" o:title=""/>
          </v:shape>
          <o:OLEObject Type="Embed" ProgID="Equation.DSMT4" ShapeID="_x0000_i1270" DrawAspect="Content" ObjectID="_1605193578" r:id="rId532">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71" type="#_x0000_t75" style="width:12pt;height:16.2pt;mso-position-horizontal-relative:page;mso-position-vertical-relative:page" o:ole="">
            <v:imagedata r:id="rId17" o:title="" cropleft="4369f" cropright="7864f"/>
          </v:shape>
          <o:OLEObject Type="Embed" ProgID="Equation.DSMT4" ShapeID="对象 1354" DrawAspect="Content" ObjectID="_1605193579" r:id="rId533">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72" type="#_x0000_t75" style="width:25.8pt;height:13.8pt;mso-position-horizontal-relative:page;mso-position-vertical-relative:page" o:ole="">
            <v:fill o:detectmouseclick="t"/>
            <v:imagedata r:id="rId534" o:title=""/>
          </v:shape>
          <o:OLEObject Type="Embed" ProgID="Equation.DSMT4" ShapeID="_x0000_i1272" DrawAspect="Content" ObjectID="_1605193580" r:id="rId535">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73" type="#_x0000_t75" style="width:34.2pt;height:13.8pt;mso-position-horizontal-relative:page;mso-position-vertical-relative:page" o:ole="">
            <v:fill o:detectmouseclick="t"/>
            <v:imagedata r:id="rId536" o:title=""/>
          </v:shape>
          <o:OLEObject Type="Embed" ProgID="Equation.DSMT4" ShapeID="_x0000_i1273" DrawAspect="Content" ObjectID="_1605193581" r:id="rId537">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74" type="#_x0000_t75" style="width:34.2pt;height:13.8pt;mso-position-horizontal-relative:page;mso-position-vertical-relative:page" o:ole="">
            <v:fill o:detectmouseclick="t"/>
            <v:imagedata r:id="rId538" o:title=""/>
          </v:shape>
          <o:OLEObject Type="Embed" ProgID="Equation.DSMT4" ShapeID="_x0000_i1274" DrawAspect="Content" ObjectID="_1605193582" r:id="rId539">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9D4258">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40" o:title=""/>
          </v:shape>
          <o:OLEObject Type="Embed" ProgID="Equation.DSMT4" ShapeID="对象 1099" DrawAspect="Content" ObjectID="_1605193678" r:id="rId541">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75" type="#_x0000_t75" style="width:12pt;height:16.2pt;mso-position-horizontal-relative:page;mso-position-vertical-relative:page" o:ole="">
            <v:imagedata r:id="rId17" o:title="" cropleft="4369f" cropright="7864f"/>
          </v:shape>
          <o:OLEObject Type="Embed" ProgID="Equation.DSMT4" ShapeID="对象 1363" DrawAspect="Content" ObjectID="_1605193583" r:id="rId542">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76" type="#_x0000_t75" style="width:25.8pt;height:13.8pt;mso-position-horizontal-relative:page;mso-position-vertical-relative:page" o:ole="">
            <v:imagedata r:id="rId534" o:title=""/>
          </v:shape>
          <o:OLEObject Type="Embed" ProgID="Equation.DSMT4" ShapeID="_x0000_i1276" DrawAspect="Content" ObjectID="_1605193584" r:id="rId543">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77" type="#_x0000_t75" style="width:19.8pt;height:13.8pt;mso-position-horizontal-relative:page;mso-position-vertical-relative:page" o:ole="">
            <v:fill o:detectmouseclick="t"/>
            <v:imagedata r:id="rId544" o:title=""/>
          </v:shape>
          <o:OLEObject Type="Embed" ProgID="Equation.DSMT4" ShapeID="_x0000_i1277" DrawAspect="Content" ObjectID="_1605193585" r:id="rId545">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78" type="#_x0000_t75" style="width:12pt;height:16.2pt;mso-position-horizontal-relative:page;mso-position-vertical-relative:page" o:ole="">
            <v:imagedata r:id="rId17" o:title="" cropleft="4369f" cropright="7864f"/>
          </v:shape>
          <o:OLEObject Type="Embed" ProgID="Equation.DSMT4" ShapeID="对象 1369" DrawAspect="Content" ObjectID="_1605193586" r:id="rId546">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79" type="#_x0000_t75" style="width:19.8pt;height:13.8pt;mso-position-horizontal-relative:page;mso-position-vertical-relative:page" o:ole="">
            <v:imagedata r:id="rId544" o:title=""/>
          </v:shape>
          <o:OLEObject Type="Embed" ProgID="Equation.DSMT4" ShapeID="_x0000_i1279" DrawAspect="Content" ObjectID="_1605193587" r:id="rId547">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80" type="#_x0000_t75" style="width:19.8pt;height:13.8pt;mso-position-horizontal-relative:page;mso-position-vertical-relative:page" o:ole="">
            <v:imagedata r:id="rId544" o:title=""/>
          </v:shape>
          <o:OLEObject Type="Embed" ProgID="Equation.DSMT4" ShapeID="_x0000_i1280" DrawAspect="Content" ObjectID="_1605193588" r:id="rId548">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81" type="#_x0000_t75" style="width:256.2pt;height:34.2pt;mso-position-horizontal-relative:page;mso-position-vertical-relative:page" o:ole="">
            <v:fill o:detectmouseclick="t"/>
            <v:imagedata r:id="rId549" o:title=""/>
          </v:shape>
          <o:OLEObject Type="Embed" ProgID="Equation.DSMT4" ShapeID="对象 1101" DrawAspect="Content" ObjectID="_1605193589" r:id="rId550">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82" type="#_x0000_t75" style="width:70.2pt;height:16.2pt;mso-position-horizontal-relative:page;mso-position-vertical-relative:page" o:ole="">
            <v:fill o:detectmouseclick="t"/>
            <v:imagedata r:id="rId551" o:title=""/>
          </v:shape>
          <o:OLEObject Type="Embed" ProgID="Equation.DSMT4" ShapeID="_x0000_i1282" DrawAspect="Content" ObjectID="_1605193590" r:id="rId552">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83" type="#_x0000_t75" style="width:19.2pt;height:13.8pt;mso-position-horizontal-relative:page;mso-position-vertical-relative:page" o:ole="">
            <v:fill o:detectmouseclick="t"/>
            <v:imagedata r:id="rId553" o:title=""/>
          </v:shape>
          <o:OLEObject Type="Embed" ProgID="Equation.DSMT4" ShapeID="_x0000_i1283" DrawAspect="Content" ObjectID="_1605193591" r:id="rId554">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84" type="#_x0000_t75" style="width:19.2pt;height:13.8pt;mso-position-horizontal-relative:page;mso-position-vertical-relative:page" o:ole="">
            <v:fill o:detectmouseclick="t"/>
            <v:imagedata r:id="rId555" o:title=""/>
          </v:shape>
          <o:OLEObject Type="Embed" ProgID="Equation.DSMT4" ShapeID="_x0000_i1284" DrawAspect="Content" ObjectID="_1605193592" r:id="rId556">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85" type="#_x0000_t75" style="width:19.2pt;height:13.8pt;mso-position-horizontal-relative:page;mso-position-vertical-relative:page" o:ole="">
            <v:fill o:detectmouseclick="t"/>
            <v:imagedata r:id="rId557" o:title=""/>
          </v:shape>
          <o:OLEObject Type="Embed" ProgID="Equation.DSMT4" ShapeID="_x0000_i1285" DrawAspect="Content" ObjectID="_1605193593" r:id="rId558">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86" type="#_x0000_t75" style="width:280.8pt;height:34.8pt;mso-position-horizontal-relative:page;mso-position-vertical-relative:page" o:ole="">
            <v:imagedata r:id="rId559" o:title=""/>
          </v:shape>
          <o:OLEObject Type="Embed" ProgID="Equation.DSMT4" ShapeID="_x0000_i1286" DrawAspect="Content" ObjectID="_1605193594" r:id="rId560">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87" type="#_x0000_t75" style="width:12pt;height:15pt;mso-position-horizontal-relative:page;mso-position-vertical-relative:page" o:ole="">
            <v:imagedata r:id="rId19" o:title="" cropleft="6117f" cropright="6335f"/>
          </v:shape>
          <o:OLEObject Type="Embed" ProgID="Equation.DSMT4" ShapeID="对象 2150" DrawAspect="Content" ObjectID="_1605193595" r:id="rId561">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88" type="#_x0000_t75" style="width:12pt;height:16.2pt;mso-position-horizontal-relative:page;mso-position-vertical-relative:page" o:ole="">
            <v:imagedata r:id="rId17" o:title="" cropleft="4369f" cropright="7864f"/>
          </v:shape>
          <o:OLEObject Type="Embed" ProgID="Equation.DSMT4" ShapeID="对象 1378" DrawAspect="Content" ObjectID="_1605193596" r:id="rId562">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89" type="#_x0000_t75" style="width:12pt;height:15pt;mso-position-horizontal-relative:page;mso-position-vertical-relative:page" o:ole="">
            <v:imagedata r:id="rId19" o:title="" cropleft="6117f" cropright="6335f"/>
          </v:shape>
          <o:OLEObject Type="Embed" ProgID="Equation.DSMT4" ShapeID="对象 2151" DrawAspect="Content" ObjectID="_1605193597" r:id="rId563">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90" type="#_x0000_t75" style="width:12pt;height:16.2pt;mso-position-horizontal-relative:page;mso-position-vertical-relative:page" o:ole="">
            <v:imagedata r:id="rId17" o:title="" cropleft="4369f" cropright="7864f"/>
          </v:shape>
          <o:OLEObject Type="Embed" ProgID="Equation.DSMT4" ShapeID="对象 1379" DrawAspect="Content" ObjectID="_1605193598" r:id="rId564">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91" type="#_x0000_t75" style="width:12pt;height:16.2pt;mso-position-horizontal-relative:page;mso-position-vertical-relative:page" o:ole="">
            <v:imagedata r:id="rId17" o:title="" cropleft="4369f" cropright="7864f"/>
          </v:shape>
          <o:OLEObject Type="Embed" ProgID="Equation.DSMT4" ShapeID="对象 1380" DrawAspect="Content" ObjectID="_1605193599" r:id="rId565">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92" type="#_x0000_t75" style="width:12pt;height:16.2pt;mso-position-horizontal-relative:page;mso-position-vertical-relative:page" o:ole="">
            <v:imagedata r:id="rId17" o:title="" cropleft="4369f" cropright="7864f"/>
          </v:shape>
          <o:OLEObject Type="Embed" ProgID="Equation.DSMT4" ShapeID="对象 1381" DrawAspect="Content" ObjectID="_1605193600" r:id="rId566">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93" type="#_x0000_t75" style="width:12.6pt;height:16.2pt;mso-position-horizontal-relative:page;mso-position-vertical-relative:page" o:ole="">
            <v:imagedata r:id="rId11" o:title="" cropright="9830f"/>
          </v:shape>
          <o:OLEObject Type="Embed" ProgID="Equation.DSMT4" ShapeID="对象 1753" DrawAspect="Content" ObjectID="_1605193601" r:id="rId567">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94" type="#_x0000_t75" style="width:195pt;height:18pt;mso-position-horizontal-relative:page;mso-position-vertical-relative:page" o:ole="">
            <v:fill o:detectmouseclick="t"/>
            <v:imagedata r:id="rId568" o:title=""/>
          </v:shape>
          <o:OLEObject Type="Embed" ProgID="Equation.DSMT4" ShapeID="_x0000_i1294" DrawAspect="Content" ObjectID="_1605193602" r:id="rId569">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95" type="#_x0000_t75" style="width:12pt;height:18pt;mso-position-horizontal-relative:page;mso-position-vertical-relative:page" o:ole="">
            <v:fill o:detectmouseclick="t"/>
            <v:imagedata r:id="rId570" o:title=""/>
          </v:shape>
          <o:OLEObject Type="Embed" ProgID="Equation.DSMT4" ShapeID="_x0000_i1295" DrawAspect="Content" ObjectID="_1605193603" r:id="rId571">
            <o:FieldCodes>\* MERGEFORMAT</o:FieldCodes>
          </o:OLEObject>
        </w:object>
      </w:r>
      <w:r>
        <w:rPr>
          <w:rFonts w:ascii="Times New Roman"/>
          <w:sz w:val="24"/>
          <w:szCs w:val="24"/>
        </w:rPr>
        <w:t>，</w:t>
      </w:r>
      <w:r>
        <w:rPr>
          <w:rFonts w:ascii="Times New Roman"/>
          <w:position w:val="-12"/>
          <w:sz w:val="24"/>
          <w:szCs w:val="24"/>
        </w:rPr>
        <w:object w:dxaOrig="280" w:dyaOrig="360">
          <v:shape id="_x0000_i1296" type="#_x0000_t75" style="width:13.8pt;height:18pt;mso-position-horizontal-relative:page;mso-position-vertical-relative:page" o:ole="">
            <v:fill o:detectmouseclick="t"/>
            <v:imagedata r:id="rId572" o:title=""/>
          </v:shape>
          <o:OLEObject Type="Embed" ProgID="Equation.DSMT4" ShapeID="_x0000_i1296" DrawAspect="Content" ObjectID="_1605193604" r:id="rId573">
            <o:FieldCodes>\* MERGEFORMAT</o:FieldCodes>
          </o:OLEObject>
        </w:object>
      </w:r>
      <w:r>
        <w:rPr>
          <w:rFonts w:ascii="Times New Roman"/>
          <w:sz w:val="24"/>
          <w:szCs w:val="24"/>
        </w:rPr>
        <w:t>，</w:t>
      </w:r>
      <w:r>
        <w:rPr>
          <w:rFonts w:ascii="Times New Roman"/>
          <w:position w:val="-12"/>
          <w:sz w:val="24"/>
          <w:szCs w:val="24"/>
        </w:rPr>
        <w:object w:dxaOrig="259" w:dyaOrig="360">
          <v:shape id="_x0000_i1297" type="#_x0000_t75" style="width:13.2pt;height:18pt;mso-position-horizontal-relative:page;mso-position-vertical-relative:page" o:ole="">
            <v:fill o:detectmouseclick="t"/>
            <v:imagedata r:id="rId574" o:title=""/>
          </v:shape>
          <o:OLEObject Type="Embed" ProgID="Equation.DSMT4" ShapeID="_x0000_i1297" DrawAspect="Content" ObjectID="_1605193605" r:id="rId575">
            <o:FieldCodes>\* MERGEFORMAT</o:FieldCodes>
          </o:OLEObject>
        </w:object>
      </w:r>
      <w:r>
        <w:rPr>
          <w:rFonts w:ascii="Times New Roman"/>
          <w:sz w:val="24"/>
          <w:szCs w:val="24"/>
        </w:rPr>
        <w:t>，</w:t>
      </w:r>
      <w:r>
        <w:rPr>
          <w:rFonts w:ascii="Times New Roman"/>
          <w:position w:val="-12"/>
          <w:sz w:val="24"/>
          <w:szCs w:val="24"/>
        </w:rPr>
        <w:object w:dxaOrig="280" w:dyaOrig="360">
          <v:shape id="_x0000_i1298" type="#_x0000_t75" style="width:13.8pt;height:18pt;mso-position-horizontal-relative:page;mso-position-vertical-relative:page" o:ole="">
            <v:fill o:detectmouseclick="t"/>
            <v:imagedata r:id="rId576" o:title=""/>
          </v:shape>
          <o:OLEObject Type="Embed" ProgID="Equation.DSMT4" ShapeID="_x0000_i1298" DrawAspect="Content" ObjectID="_1605193606" r:id="rId577">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99" type="#_x0000_t75" style="width:97.8pt;height:18pt;mso-position-horizontal-relative:page;mso-position-vertical-relative:page" o:ole="">
            <v:fill o:detectmouseclick="t"/>
            <v:imagedata r:id="rId578" o:title=""/>
          </v:shape>
          <o:OLEObject Type="Embed" ProgID="Equation.DSMT4" ShapeID="_x0000_i1299" DrawAspect="Content" ObjectID="_1605193607" r:id="rId579">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300" type="#_x0000_t75" style="width:118.8pt;height:18pt;mso-position-horizontal-relative:page;mso-position-vertical-relative:page" o:ole="">
            <v:fill o:detectmouseclick="t"/>
            <v:imagedata r:id="rId580" o:title=""/>
          </v:shape>
          <o:OLEObject Type="Embed" ProgID="Equation.DSMT4" ShapeID="_x0000_i1300" DrawAspect="Content" ObjectID="_1605193608" r:id="rId581">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301" type="#_x0000_t75" style="width:10.8pt;height:13.8pt;mso-position-horizontal-relative:page;mso-position-vertical-relative:page" o:ole="">
            <v:fill o:detectmouseclick="t"/>
            <v:imagedata r:id="rId582" o:title=""/>
          </v:shape>
          <o:OLEObject Type="Embed" ProgID="Equation.DSMT4" ShapeID="_x0000_i1301" DrawAspect="Content" ObjectID="_1605193609" r:id="rId583">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302" type="#_x0000_t75" style="width:12pt;height:16.2pt;mso-position-horizontal-relative:page;mso-position-vertical-relative:page" o:ole="">
            <v:imagedata r:id="rId17" o:title="" cropleft="4369f" cropright="7864f"/>
          </v:shape>
          <o:OLEObject Type="Embed" ProgID="Equation.DSMT4" ShapeID="对象 1387" DrawAspect="Content" ObjectID="_1605193610" r:id="rId584">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303" type="#_x0000_t75" style="width:12pt;height:16.2pt;mso-position-horizontal-relative:page;mso-position-vertical-relative:page" o:ole="">
            <v:imagedata r:id="rId17" o:title="" cropleft="4369f" cropright="7864f"/>
          </v:shape>
          <o:OLEObject Type="Embed" ProgID="Equation.DSMT4" ShapeID="对象 1388" DrawAspect="Content" ObjectID="_1605193611" r:id="rId585">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9D4258">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86" o:title=""/>
            <w10:wrap type="through"/>
          </v:shape>
          <o:OLEObject Type="Embed" ProgID="Visio.Drawing.11" ShapeID="对象 701" DrawAspect="Content" ObjectID="_1605193679" r:id="rId587">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304" type="#_x0000_t75" style="width:64.8pt;height:18pt;mso-position-horizontal-relative:page;mso-position-vertical-relative:page" o:ole="">
            <v:fill o:detectmouseclick="t"/>
            <v:imagedata r:id="rId588" o:title=""/>
          </v:shape>
          <o:OLEObject Type="Embed" ProgID="Equation.DSMT4" ShapeID="_x0000_i1304" DrawAspect="Content" ObjectID="_1605193612" r:id="rId589">
            <o:FieldCodes>\* MERGEFORMAT</o:FieldCodes>
          </o:OLEObject>
        </w:object>
      </w:r>
      <w:r>
        <w:rPr>
          <w:rFonts w:ascii="Times New Roman"/>
          <w:sz w:val="24"/>
          <w:szCs w:val="24"/>
        </w:rPr>
        <w:t>，其中</w:t>
      </w:r>
      <w:r>
        <w:rPr>
          <w:rFonts w:ascii="Times New Roman"/>
          <w:position w:val="-12"/>
          <w:sz w:val="24"/>
          <w:szCs w:val="24"/>
        </w:rPr>
        <w:object w:dxaOrig="320" w:dyaOrig="360">
          <v:shape id="_x0000_i1305" type="#_x0000_t75" style="width:16.2pt;height:18pt;mso-position-horizontal-relative:page;mso-position-vertical-relative:page" o:ole="">
            <v:fill o:detectmouseclick="t"/>
            <v:imagedata r:id="rId590" o:title=""/>
          </v:shape>
          <o:OLEObject Type="Embed" ProgID="Equation.DSMT4" ShapeID="_x0000_i1305" DrawAspect="Content" ObjectID="_1605193613" r:id="rId591">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306" type="#_x0000_t75" style="width:16.8pt;height:18pt;mso-position-horizontal-relative:page;mso-position-vertical-relative:page" o:ole="">
            <v:fill o:detectmouseclick="t"/>
            <v:imagedata r:id="rId592" o:title=""/>
          </v:shape>
          <o:OLEObject Type="Embed" ProgID="Equation.DSMT4" ShapeID="_x0000_i1306" DrawAspect="Content" ObjectID="_1605193614" r:id="rId593">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307" type="#_x0000_t75" style="width:16.2pt;height:18pt;mso-position-horizontal-relative:page;mso-position-vertical-relative:page" o:ole="">
            <v:fill o:detectmouseclick="t"/>
            <v:imagedata r:id="rId594" o:title=""/>
          </v:shape>
          <o:OLEObject Type="Embed" ProgID="Equation.DSMT4" ShapeID="_x0000_i1307" DrawAspect="Content" ObjectID="_1605193615" r:id="rId595">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308" type="#_x0000_t75" style="width:16.8pt;height:18pt;mso-position-horizontal-relative:page;mso-position-vertical-relative:page" o:ole="">
            <v:imagedata r:id="rId596" o:title=""/>
          </v:shape>
          <o:OLEObject Type="Embed" ProgID="Equation.DSMT4" ShapeID="对象 1430" DrawAspect="Content" ObjectID="_1605193616" r:id="rId597">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309" type="#_x0000_t75" style="width:13.8pt;height:13.2pt;mso-position-horizontal-relative:page;mso-position-vertical-relative:page" o:ole="">
            <v:fill o:detectmouseclick="t"/>
            <v:imagedata r:id="rId598" o:title=""/>
          </v:shape>
          <o:OLEObject Type="Embed" ProgID="Equation.DSMT4" ShapeID="对象 1433" DrawAspect="Content" ObjectID="_1605193617" r:id="rId599">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310" type="#_x0000_t75" style="width:34.2pt;height:13.8pt;mso-position-horizontal-relative:page;mso-position-vertical-relative:page" o:ole="">
            <v:imagedata r:id="rId600" o:title=""/>
          </v:shape>
          <o:OLEObject Type="Embed" ProgID="Equation.DSMT4" ShapeID="对象 1459" DrawAspect="Content" ObjectID="_1605193618" r:id="rId601">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311" type="#_x0000_t75" style="width:16.2pt;height:18pt;mso-position-horizontal-relative:page;mso-position-vertical-relative:page" o:ole="">
            <v:imagedata r:id="rId590" o:title=""/>
          </v:shape>
          <o:OLEObject Type="Embed" ProgID="Equation.DSMT4" ShapeID="对象 1434" DrawAspect="Content" ObjectID="_1605193619" r:id="rId602">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312" type="#_x0000_t75" style="width:13.8pt;height:13.2pt;mso-position-horizontal-relative:page;mso-position-vertical-relative:page" o:ole="">
            <v:imagedata r:id="rId598" o:title=""/>
          </v:shape>
          <o:OLEObject Type="Embed" ProgID="Equation.DSMT4" ShapeID="对象 1436" DrawAspect="Content" ObjectID="_1605193620" r:id="rId603">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313" type="#_x0000_t75" style="width:16.8pt;height:18pt;mso-position-horizontal-relative:page;mso-position-vertical-relative:page" o:ole="">
            <v:fill o:detectmouseclick="t"/>
            <v:imagedata r:id="rId604" o:title=""/>
          </v:shape>
          <o:OLEObject Type="Embed" ProgID="Equation.DSMT4" ShapeID="对象 1439" DrawAspect="Content" ObjectID="_1605193621" r:id="rId605">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314" type="#_x0000_t75" style="width:16.8pt;height:18pt;mso-position-horizontal-relative:page;mso-position-vertical-relative:page" o:ole="">
            <v:imagedata r:id="rId604" o:title=""/>
          </v:shape>
          <o:OLEObject Type="Embed" ProgID="Equation.DSMT4" ShapeID="对象 1440" DrawAspect="Content" ObjectID="_1605193622" r:id="rId606">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315" type="#_x0000_t75" style="width:16.2pt;height:18pt;mso-position-horizontal-relative:page;mso-position-vertical-relative:page" o:ole="">
            <v:imagedata r:id="rId590" o:title=""/>
          </v:shape>
          <o:OLEObject Type="Embed" ProgID="Equation.DSMT4" ShapeID="对象 1438" DrawAspect="Content" ObjectID="_1605193623" r:id="rId607">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316" type="#_x0000_t75" style="width:7.2pt;height:13.8pt;mso-position-horizontal-relative:page;mso-position-vertical-relative:page" o:ole="">
            <v:fill o:detectmouseclick="t"/>
            <v:imagedata r:id="rId608" o:title=""/>
          </v:shape>
          <o:OLEObject Type="Embed" ProgID="Equation.DSMT4" ShapeID="对象 1234" DrawAspect="Content" ObjectID="_1605193624" r:id="rId609">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317" type="#_x0000_t75" style="width:7.2pt;height:13.8pt;mso-position-horizontal-relative:page;mso-position-vertical-relative:page" o:ole="">
            <v:imagedata r:id="rId608" o:title=""/>
          </v:shape>
          <o:OLEObject Type="Embed" ProgID="Equation.DSMT4" ShapeID="对象 1235" DrawAspect="Content" ObjectID="_1605193625" r:id="rId610">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318" type="#_x0000_t75" style="width:16.2pt;height:18pt;mso-position-horizontal-relative:page;mso-position-vertical-relative:page" o:ole="">
            <v:imagedata r:id="rId594" o:title=""/>
          </v:shape>
          <o:OLEObject Type="Embed" ProgID="Equation.DSMT4" ShapeID="对象 1452" DrawAspect="Content" ObjectID="_1605193626" r:id="rId611">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319" type="#_x0000_t75" style="width:16.8pt;height:18pt;mso-position-horizontal-relative:page;mso-position-vertical-relative:page" o:ole="">
            <v:imagedata r:id="rId596" o:title=""/>
          </v:shape>
          <o:OLEObject Type="Embed" ProgID="Equation.DSMT4" ShapeID="对象 1453" DrawAspect="Content" ObjectID="_1605193627" r:id="rId612">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320" type="#_x0000_t75" style="width:16.2pt;height:18pt;mso-position-horizontal-relative:page;mso-position-vertical-relative:page" o:ole="">
            <v:imagedata r:id="rId613" o:title=""/>
          </v:shape>
          <o:OLEObject Type="Embed" ProgID="Equation.DSMT4" ShapeID="对象 1442" DrawAspect="Content" ObjectID="_1605193628" r:id="rId614">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321" type="#_x0000_t75" style="width:37.2pt;height:13.8pt;mso-position-horizontal-relative:page;mso-position-vertical-relative:page" o:ole="">
            <v:imagedata r:id="rId615" o:title=""/>
          </v:shape>
          <o:OLEObject Type="Embed" ProgID="Equation.DSMT4" ShapeID="_x0000_i1321" DrawAspect="Content" ObjectID="_1605193629" r:id="rId616">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322" type="#_x0000_t75" style="width:34.2pt;height:13.8pt;mso-position-horizontal-relative:page;mso-position-vertical-relative:page" o:ole="">
            <v:imagedata r:id="rId600" o:title=""/>
          </v:shape>
          <o:OLEObject Type="Embed" ProgID="Equation.DSMT4" ShapeID="对象 1458" DrawAspect="Content" ObjectID="_1605193630" r:id="rId617">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23" type="#_x0000_t75" style="width:37.2pt;height:13.8pt;mso-position-horizontal-relative:page;mso-position-vertical-relative:page" o:ole="">
            <v:imagedata r:id="rId615" o:title=""/>
          </v:shape>
          <o:OLEObject Type="Embed" ProgID="Equation.DSMT4" ShapeID="对象 1455" DrawAspect="Content" ObjectID="_1605193631" r:id="rId618">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24" type="#_x0000_t75" style="width:12.6pt;height:16.2pt;mso-position-horizontal-relative:page;mso-position-vertical-relative:page" o:ole="">
            <v:imagedata r:id="rId11" o:title="" cropright="9830f"/>
          </v:shape>
          <o:OLEObject Type="Embed" ProgID="Equation.DSMT4" ShapeID="对象 1447" DrawAspect="Content" ObjectID="_1605193632" r:id="rId619">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25" type="#_x0000_t75" style="width:12pt;height:16.2pt;mso-position-horizontal-relative:page;mso-position-vertical-relative:page" o:ole="">
            <v:imagedata r:id="rId17" o:title="" cropleft="4369f" cropright="7864f"/>
          </v:shape>
          <o:OLEObject Type="Embed" ProgID="Equation.DSMT4" ShapeID="对象 1449" DrawAspect="Content" ObjectID="_1605193633" r:id="rId620">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26" type="#_x0000_t75" style="width:10.8pt;height:13.8pt;mso-position-horizontal-relative:page;mso-position-vertical-relative:page" o:ole="">
            <v:fill o:detectmouseclick="t"/>
            <v:imagedata r:id="rId621" o:title=""/>
          </v:shape>
          <o:OLEObject Type="Embed" ProgID="Equation.DSMT4" ShapeID="对象 1450" DrawAspect="Content" ObjectID="_1605193634" r:id="rId622">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27" type="#_x0000_t75" style="width:10.8pt;height:13.8pt;mso-position-horizontal-relative:page;mso-position-vertical-relative:page" o:ole="">
            <v:imagedata r:id="rId621" o:title=""/>
          </v:shape>
          <o:OLEObject Type="Embed" ProgID="Equation.DSMT4" ShapeID="对象 1451" DrawAspect="Content" ObjectID="_1605193635" r:id="rId623">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28" type="#_x0000_t75" style="width:12pt;height:15pt;mso-position-horizontal-relative:page;mso-position-vertical-relative:page" o:ole="">
            <v:imagedata r:id="rId19" o:title="" cropleft="6117f" cropright="6335f"/>
          </v:shape>
          <o:OLEObject Type="Embed" ProgID="Equation.DSMT4" ShapeID="对象 1233" DrawAspect="Content" ObjectID="_1605193636" r:id="rId62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position w:val="-6"/>
                                          <w:sz w:val="24"/>
                                          <w:szCs w:val="24"/>
                                        </w:rPr>
                                        <w:object w:dxaOrig="680" w:dyaOrig="279">
                                          <v:shape id="_x0000_i1392" type="#_x0000_t75" style="width:34.2pt;height:13.8pt;mso-position-horizontal-relative:page;mso-position-vertical-relative:page" o:ole="">
                                            <v:imagedata r:id="rId625" o:title=""/>
                                          </v:shape>
                                          <o:OLEObject Type="Embed" ProgID="Equation.DSMT4" ShapeID="_x0000_i1392" DrawAspect="Content" ObjectID="_1605193680" r:id="rId626">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position w:val="-6"/>
                                          <w:sz w:val="24"/>
                                          <w:szCs w:val="24"/>
                                        </w:rPr>
                                        <w:object w:dxaOrig="740" w:dyaOrig="279">
                                          <v:shape id="对象 1168" o:spid="_x0000_i1393" type="#_x0000_t75" style="width:37.2pt;height:13.8pt;mso-position-horizontal-relative:page;mso-position-vertical-relative:page" o:ole="">
                                            <v:imagedata r:id="rId627" o:title=""/>
                                          </v:shape>
                                          <o:OLEObject Type="Embed" ProgID="Equation.DSMT4" ShapeID="对象 1168" DrawAspect="Content" ObjectID="_1605193681" r:id="rId628">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4258" w:rsidRDefault="009D4258">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4258" w:rsidRDefault="009D4258">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4258" w:rsidRDefault="009D4258">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4258" w:rsidRDefault="009D4258">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9D4258" w:rsidRDefault="009D4258">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9D4258" w:rsidRDefault="009D4258">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9D4258" w:rsidRDefault="009D4258">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9D4258" w:rsidRDefault="009D4258">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9D4258" w:rsidRDefault="009D4258">
                                <w:pPr>
                                  <w:jc w:val="center"/>
                                  <w:rPr>
                                    <w:sz w:val="21"/>
                                    <w:szCs w:val="21"/>
                                  </w:rPr>
                                </w:pPr>
                                <w:r>
                                  <w:rPr>
                                    <w:position w:val="-6"/>
                                    <w:sz w:val="24"/>
                                    <w:szCs w:val="24"/>
                                  </w:rPr>
                                  <w:object w:dxaOrig="680" w:dyaOrig="279">
                                    <v:shape id="_x0000_i1392" type="#_x0000_t75" style="width:34.2pt;height:13.8pt;mso-position-horizontal-relative:page;mso-position-vertical-relative:page" o:ole="">
                                      <v:imagedata r:id="rId625" o:title=""/>
                                    </v:shape>
                                    <o:OLEObject Type="Embed" ProgID="Equation.DSMT4" ShapeID="_x0000_i1392" DrawAspect="Content" ObjectID="_1605193680" r:id="rId629">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9D4258" w:rsidRDefault="009D4258">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9D4258" w:rsidRDefault="009D4258">
                                <w:pPr>
                                  <w:jc w:val="center"/>
                                  <w:rPr>
                                    <w:sz w:val="21"/>
                                    <w:szCs w:val="21"/>
                                  </w:rPr>
                                </w:pPr>
                                <w:r>
                                  <w:rPr>
                                    <w:position w:val="-6"/>
                                    <w:sz w:val="24"/>
                                    <w:szCs w:val="24"/>
                                  </w:rPr>
                                  <w:object w:dxaOrig="740" w:dyaOrig="279">
                                    <v:shape id="对象 1168" o:spid="_x0000_i1393" type="#_x0000_t75" style="width:37.2pt;height:13.8pt;mso-position-horizontal-relative:page;mso-position-vertical-relative:page" o:ole="">
                                      <v:imagedata r:id="rId627" o:title=""/>
                                    </v:shape>
                                    <o:OLEObject Type="Embed" ProgID="Equation.DSMT4" ShapeID="对象 1168" DrawAspect="Content" ObjectID="_1605193681" r:id="rId630">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9D4258" w:rsidRDefault="009D4258">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9D4258" w:rsidRDefault="009D4258">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D4258" w:rsidRDefault="009D4258">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9D4258" w:rsidRDefault="009D4258">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9D4258" w:rsidRDefault="009D4258">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9D4258" w:rsidRDefault="009D4258">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29" type="#_x0000_t75" style="width:34.2pt;height:13.8pt;mso-position-horizontal-relative:page;mso-position-vertical-relative:page" o:ole="">
            <v:imagedata r:id="rId600" o:title=""/>
          </v:shape>
          <o:OLEObject Type="Embed" ProgID="Equation.DSMT4" ShapeID="对象 1152" DrawAspect="Content" ObjectID="_1605193637" r:id="rId631">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30" type="#_x0000_t75" style="width:37.2pt;height:13.8pt;mso-position-horizontal-relative:page;mso-position-vertical-relative:page" o:ole="">
            <v:imagedata r:id="rId615" o:title=""/>
          </v:shape>
          <o:OLEObject Type="Embed" ProgID="Equation.DSMT4" ShapeID="对象 1153" DrawAspect="Content" ObjectID="_1605193638" r:id="rId632">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31" type="#_x0000_t75" style="width:10.8pt;height:13.8pt;mso-position-horizontal-relative:page;mso-position-vertical-relative:page" o:ole="">
            <v:fill o:detectmouseclick="t"/>
            <v:imagedata r:id="rId633" o:title=""/>
          </v:shape>
          <o:OLEObject Type="Embed" ProgID="Equation.DSMT4" ShapeID="对象 1154" DrawAspect="Content" ObjectID="_1605193639" r:id="rId634">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32" type="#_x0000_t75" style="width:37.2pt;height:13.8pt;mso-position-horizontal-relative:page;mso-position-vertical-relative:page" o:ole="">
            <v:imagedata r:id="rId615" o:title=""/>
          </v:shape>
          <o:OLEObject Type="Embed" ProgID="Equation.DSMT4" ShapeID="对象 1156" DrawAspect="Content" ObjectID="_1605193640" r:id="rId635">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33" type="#_x0000_t75" style="width:12pt;height:16.2pt;mso-position-horizontal-relative:page;mso-position-vertical-relative:page" o:ole="">
            <v:imagedata r:id="rId15" o:title="" cropright="8691f"/>
          </v:shape>
          <o:OLEObject Type="Embed" ProgID="Equation.DSMT4" ShapeID="_x0000_i1333" DrawAspect="Content" ObjectID="_1605193641" r:id="rId636">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34" type="#_x0000_t75" style="width:49.2pt;height:13.8pt;mso-position-horizontal-relative:page;mso-position-vertical-relative:page" o:ole="">
            <v:imagedata r:id="rId637" o:title=""/>
          </v:shape>
          <o:OLEObject Type="Embed" ProgID="Equation.DSMT4" ShapeID="_x0000_i1334" DrawAspect="Content" ObjectID="_1605193642" r:id="rId638"/>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35" type="#_x0000_t75" style="width:22.8pt;height:13.2pt;mso-position-horizontal-relative:page;mso-position-vertical-relative:page" o:ole="">
            <v:imagedata r:id="rId639" o:title=""/>
          </v:shape>
          <o:OLEObject Type="Embed" ProgID="Equation.DSMT4" ShapeID="_x0000_i1335" DrawAspect="Content" ObjectID="_1605193643" r:id="rId640"/>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41">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4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4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4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4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4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36" type="#_x0000_t75" style="width:12.6pt;height:11.4pt;mso-position-horizontal-relative:page;mso-position-vertical-relative:page" o:ole="">
            <v:imagedata r:id="rId647" o:title=""/>
          </v:shape>
          <o:OLEObject Type="Embed" ProgID="Equation.3" ShapeID="_x0000_i1336" DrawAspect="Content" ObjectID="_1605193644" r:id="rId648"/>
        </w:object>
      </w:r>
      <w:r>
        <w:rPr>
          <w:sz w:val="24"/>
        </w:rPr>
        <w:t>和惩罚影子</w:t>
      </w:r>
      <w:r>
        <w:rPr>
          <w:position w:val="-6"/>
          <w:sz w:val="24"/>
        </w:rPr>
        <w:object w:dxaOrig="200" w:dyaOrig="220">
          <v:shape id="_x0000_i1337" type="#_x0000_t75" style="width:10.2pt;height:11.4pt;mso-position-horizontal-relative:page;mso-position-vertical-relative:page" o:ole="">
            <v:imagedata r:id="rId649" o:title=""/>
          </v:shape>
          <o:OLEObject Type="Embed" ProgID="Equation.3" ShapeID="_x0000_i1337" DrawAspect="Content" ObjectID="_1605193645" r:id="rId650"/>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38" type="#_x0000_t75" style="width:40.2pt;height:13.8pt;mso-position-horizontal-relative:page;mso-position-vertical-relative:page" o:ole="">
            <v:imagedata r:id="rId651" o:title=""/>
          </v:shape>
          <o:OLEObject Type="Embed" ProgID="Equation.DSMT4" ShapeID="_x0000_i1338" DrawAspect="Content" ObjectID="_1605193646" r:id="rId652"/>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5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5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5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56">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5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39" type="#_x0000_t75" style="width:12pt;height:16.2pt;mso-position-horizontal-relative:page;mso-position-vertical-relative:page" o:ole="">
            <v:imagedata r:id="rId13" o:title="" cropleft="6991f" cropright="6117f"/>
          </v:shape>
          <o:OLEObject Type="Embed" ProgID="Equation.DSMT4" ShapeID="对象 875" DrawAspect="Content" ObjectID="_1605193647" r:id="rId658">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40" type="#_x0000_t75" style="width:12pt;height:15pt;mso-position-horizontal-relative:page;mso-position-vertical-relative:page" o:ole="">
            <v:imagedata r:id="rId19" o:title="" cropleft="6117f" cropright="6335f"/>
          </v:shape>
          <o:OLEObject Type="Embed" ProgID="Equation.DSMT4" ShapeID="对象 2157" DrawAspect="Content" ObjectID="_1605193648" r:id="rId659">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41" type="#_x0000_t75" style="width:12pt;height:16.2pt;mso-position-horizontal-relative:page;mso-position-vertical-relative:page" o:ole="">
            <v:imagedata r:id="rId17" o:title="" cropleft="4369f" cropright="7864f"/>
          </v:shape>
          <o:OLEObject Type="Embed" ProgID="Equation.DSMT4" ShapeID="对象 1420" DrawAspect="Content" ObjectID="_1605193649" r:id="rId660">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42" type="#_x0000_t75" style="width:12pt;height:16.2pt;mso-position-horizontal-relative:page;mso-position-vertical-relative:page" o:ole="">
            <v:imagedata r:id="rId17" o:title="" cropleft="4369f" cropright="7864f"/>
          </v:shape>
          <o:OLEObject Type="Embed" ProgID="Equation.DSMT4" ShapeID="对象 1422" DrawAspect="Content" ObjectID="_1605193650" r:id="rId661">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62"/>
          <w:headerReference w:type="default" r:id="rId663"/>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43" type="#_x0000_t75" style="width:12pt;height:16.2pt;mso-position-horizontal-relative:page;mso-position-vertical-relative:page" o:ole="">
            <v:imagedata r:id="rId13" o:title="" cropleft="6991f" cropright="6117f"/>
          </v:shape>
          <o:OLEObject Type="Embed" ProgID="Equation.DSMT4" ShapeID="对象 981" DrawAspect="Content" ObjectID="_1605193651" r:id="rId664">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44" type="#_x0000_t75" style="width:12pt;height:15pt;mso-position-horizontal-relative:page;mso-position-vertical-relative:page" o:ole="">
            <v:imagedata r:id="rId19" o:title="" cropleft="6117f" cropright="6335f"/>
          </v:shape>
          <o:OLEObject Type="Embed" ProgID="Equation.DSMT4" ShapeID="对象 2158" DrawAspect="Content" ObjectID="_1605193652" r:id="rId665">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45" type="#_x0000_t75" style="width:12pt;height:16.2pt;mso-position-horizontal-relative:page;mso-position-vertical-relative:page" o:ole="">
            <v:imagedata r:id="rId13" o:title="" cropleft="6991f" cropright="6117f"/>
          </v:shape>
          <o:OLEObject Type="Embed" ProgID="Equation.DSMT4" ShapeID="对象 892" DrawAspect="Content" ObjectID="_1605193653" r:id="rId666">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46" type="#_x0000_t75" style="width:12pt;height:16.2pt;mso-position-horizontal-relative:page;mso-position-vertical-relative:page" o:ole="">
            <v:imagedata r:id="rId15" o:title="" cropright="8691f"/>
          </v:shape>
          <o:OLEObject Type="Embed" ProgID="Equation.DSMT4" ShapeID="对象 2053" DrawAspect="Content" ObjectID="_1605193654" r:id="rId667">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47" type="#_x0000_t75" style="width:12.6pt;height:16.2pt;mso-position-horizontal-relative:page;mso-position-vertical-relative:page" o:ole="">
            <v:imagedata r:id="rId11" o:title="" cropright="9830f"/>
          </v:shape>
          <o:OLEObject Type="Embed" ProgID="Equation.DSMT4" ShapeID="对象 2052" DrawAspect="Content" ObjectID="_1605193655" r:id="rId668">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48" type="#_x0000_t75" style="width:12.6pt;height:16.2pt;mso-position-horizontal-relative:page;mso-position-vertical-relative:page" o:ole="">
            <v:imagedata r:id="rId11" o:title="" cropright="9830f"/>
          </v:shape>
          <o:OLEObject Type="Embed" ProgID="Equation.DSMT4" ShapeID="对象 1781" DrawAspect="Content" ObjectID="_1605193656" r:id="rId669">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49" type="#_x0000_t75" style="width:12pt;height:16.2pt;mso-position-horizontal-relative:page;mso-position-vertical-relative:page" o:ole="">
            <v:imagedata r:id="rId13" o:title="" cropleft="6991f" cropright="6117f"/>
          </v:shape>
          <o:OLEObject Type="Embed" ProgID="Equation.DSMT4" ShapeID="对象 893" DrawAspect="Content" ObjectID="_1605193657" r:id="rId670">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50" type="#_x0000_t75" style="width:12pt;height:16.2pt;mso-position-horizontal-relative:page;mso-position-vertical-relative:page" o:ole="">
            <v:imagedata r:id="rId15" o:title="" cropright="8691f"/>
          </v:shape>
          <o:OLEObject Type="Embed" ProgID="Equation.DSMT4" ShapeID="对象 2054" DrawAspect="Content" ObjectID="_1605193658" r:id="rId671">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51" type="#_x0000_t75" style="width:12pt;height:16.2pt;mso-position-horizontal-relative:page;mso-position-vertical-relative:page" o:ole="">
            <v:imagedata r:id="rId13" o:title="" cropleft="6991f" cropright="6117f"/>
          </v:shape>
          <o:OLEObject Type="Embed" ProgID="Equation.DSMT4" ShapeID="对象 894" DrawAspect="Content" ObjectID="_1605193659" r:id="rId672">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52" type="#_x0000_t75" style="width:12pt;height:16.2pt;mso-position-horizontal-relative:page;mso-position-vertical-relative:page" o:ole="">
            <v:imagedata r:id="rId15" o:title="" cropright="8691f"/>
          </v:shape>
          <o:OLEObject Type="Embed" ProgID="Equation.DSMT4" ShapeID="对象 2056" DrawAspect="Content" ObjectID="_1605193660" r:id="rId673">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53" type="#_x0000_t75" style="width:12pt;height:16.2pt;mso-position-horizontal-relative:page;mso-position-vertical-relative:page" o:ole="">
            <v:imagedata r:id="rId17" o:title="" cropleft="4369f" cropright="7864f"/>
          </v:shape>
          <o:OLEObject Type="Embed" ProgID="Equation.DSMT4" ShapeID="对象 2055" DrawAspect="Content" ObjectID="_1605193661" r:id="rId674">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54" type="#_x0000_t75" style="width:12pt;height:16.2pt;mso-position-horizontal-relative:page;mso-position-vertical-relative:page" o:ole="">
            <v:imagedata r:id="rId17" o:title="" cropleft="4369f" cropright="7864f"/>
          </v:shape>
          <o:OLEObject Type="Embed" ProgID="Equation.DSMT4" ShapeID="_x0000_i1354" DrawAspect="Content" ObjectID="_1605193662" r:id="rId675">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55" type="#_x0000_t75" style="width:12pt;height:16.2pt;mso-position-horizontal-relative:page;mso-position-vertical-relative:page" o:ole="">
            <v:imagedata r:id="rId15" o:title="" cropright="8691f"/>
          </v:shape>
          <o:OLEObject Type="Embed" ProgID="Equation.DSMT4" ShapeID="对象 2058" DrawAspect="Content" ObjectID="_1605193663" r:id="rId67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56" type="#_x0000_t75" style="width:12pt;height:16.2pt;mso-position-horizontal-relative:page;mso-position-vertical-relative:page" o:ole="">
            <v:imagedata r:id="rId15" o:title="" cropright="8691f"/>
          </v:shape>
          <o:OLEObject Type="Embed" ProgID="Equation.DSMT4" ShapeID="对象 2059" DrawAspect="Content" ObjectID="_1605193664" r:id="rId677">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57" type="#_x0000_t75" style="width:12pt;height:16.2pt;mso-position-horizontal-relative:page;mso-position-vertical-relative:page" o:ole="">
            <v:imagedata r:id="rId13" o:title="" cropleft="6991f" cropright="6117f"/>
          </v:shape>
          <o:OLEObject Type="Embed" ProgID="Equation.DSMT4" ShapeID="对象 1097" DrawAspect="Content" ObjectID="_1605193665" r:id="rId678">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58" type="#_x0000_t75" style="width:12pt;height:16.2pt;mso-position-horizontal-relative:page;mso-position-vertical-relative:page" o:ole="">
            <v:imagedata r:id="rId17" o:title="" cropleft="4369f" cropright="7864f"/>
          </v:shape>
          <o:OLEObject Type="Embed" ProgID="Equation.DSMT4" ShapeID="对象 1098" DrawAspect="Content" ObjectID="_1605193666" r:id="rId679">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59" type="#_x0000_t75" style="width:12pt;height:16.2pt;mso-position-horizontal-relative:page;mso-position-vertical-relative:page" o:ole="">
            <v:imagedata r:id="rId17" o:title="" cropleft="4369f" cropright="7864f"/>
          </v:shape>
          <o:OLEObject Type="Embed" ProgID="Equation.DSMT4" ShapeID="对象 1099" DrawAspect="Content" ObjectID="_1605193667" r:id="rId680">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81"/>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D0E" w:rsidRDefault="00C15D0E">
      <w:r>
        <w:separator/>
      </w:r>
    </w:p>
  </w:endnote>
  <w:endnote w:type="continuationSeparator" w:id="0">
    <w:p w:rsidR="00C15D0E" w:rsidRDefault="00C15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258" w:rsidRDefault="009D4258">
                          <w:pPr>
                            <w:pStyle w:val="ab"/>
                          </w:pPr>
                          <w:r>
                            <w:rPr>
                              <w:rFonts w:hint="eastAsia"/>
                            </w:rPr>
                            <w:fldChar w:fldCharType="begin"/>
                          </w:r>
                          <w:r>
                            <w:rPr>
                              <w:rFonts w:hint="eastAsia"/>
                            </w:rPr>
                            <w:instrText xml:space="preserve"> PAGE  \* MERGEFORMAT </w:instrText>
                          </w:r>
                          <w:r>
                            <w:rPr>
                              <w:rFonts w:hint="eastAsia"/>
                            </w:rPr>
                            <w:fldChar w:fldCharType="separate"/>
                          </w:r>
                          <w:r w:rsidR="00F945A6">
                            <w:t>26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9D4258" w:rsidRDefault="009D4258">
                    <w:pPr>
                      <w:pStyle w:val="ab"/>
                    </w:pPr>
                    <w:r>
                      <w:rPr>
                        <w:rFonts w:hint="eastAsia"/>
                      </w:rPr>
                      <w:fldChar w:fldCharType="begin"/>
                    </w:r>
                    <w:r>
                      <w:rPr>
                        <w:rFonts w:hint="eastAsia"/>
                      </w:rPr>
                      <w:instrText xml:space="preserve"> PAGE  \* MERGEFORMAT </w:instrText>
                    </w:r>
                    <w:r>
                      <w:rPr>
                        <w:rFonts w:hint="eastAsia"/>
                      </w:rPr>
                      <w:fldChar w:fldCharType="separate"/>
                    </w:r>
                    <w:r w:rsidR="00F945A6">
                      <w:t>26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258" w:rsidRDefault="009D4258">
                          <w:pPr>
                            <w:pStyle w:val="ab"/>
                          </w:pPr>
                          <w:r>
                            <w:rPr>
                              <w:rFonts w:hint="eastAsia"/>
                            </w:rPr>
                            <w:fldChar w:fldCharType="begin"/>
                          </w:r>
                          <w:r>
                            <w:rPr>
                              <w:rFonts w:hint="eastAsia"/>
                            </w:rPr>
                            <w:instrText xml:space="preserve"> PAGE  \* MERGEFORMAT </w:instrText>
                          </w:r>
                          <w:r>
                            <w:rPr>
                              <w:rFonts w:hint="eastAsia"/>
                            </w:rPr>
                            <w:fldChar w:fldCharType="separate"/>
                          </w:r>
                          <w:r w:rsidR="00F945A6">
                            <w:t>25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9D4258" w:rsidRDefault="009D4258">
                    <w:pPr>
                      <w:pStyle w:val="ab"/>
                    </w:pPr>
                    <w:r>
                      <w:rPr>
                        <w:rFonts w:hint="eastAsia"/>
                      </w:rPr>
                      <w:fldChar w:fldCharType="begin"/>
                    </w:r>
                    <w:r>
                      <w:rPr>
                        <w:rFonts w:hint="eastAsia"/>
                      </w:rPr>
                      <w:instrText xml:space="preserve"> PAGE  \* MERGEFORMAT </w:instrText>
                    </w:r>
                    <w:r>
                      <w:rPr>
                        <w:rFonts w:hint="eastAsia"/>
                      </w:rPr>
                      <w:fldChar w:fldCharType="separate"/>
                    </w:r>
                    <w:r w:rsidR="00F945A6">
                      <w:t>25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D0E" w:rsidRDefault="00C15D0E">
      <w:r>
        <w:separator/>
      </w:r>
    </w:p>
  </w:footnote>
  <w:footnote w:type="continuationSeparator" w:id="0">
    <w:p w:rsidR="00C15D0E" w:rsidRDefault="00C15D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258" w:rsidRDefault="009D4258">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32C3"/>
    <w:rsid w:val="000362A1"/>
    <w:rsid w:val="000510D7"/>
    <w:rsid w:val="00051199"/>
    <w:rsid w:val="00061DEF"/>
    <w:rsid w:val="00076D6F"/>
    <w:rsid w:val="0008087A"/>
    <w:rsid w:val="0008112E"/>
    <w:rsid w:val="000878FD"/>
    <w:rsid w:val="000A4CED"/>
    <w:rsid w:val="000A5EED"/>
    <w:rsid w:val="000B4962"/>
    <w:rsid w:val="000B7B33"/>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11BB6"/>
    <w:rsid w:val="00131A0A"/>
    <w:rsid w:val="00143C0F"/>
    <w:rsid w:val="00146920"/>
    <w:rsid w:val="001507F4"/>
    <w:rsid w:val="00154294"/>
    <w:rsid w:val="001568D9"/>
    <w:rsid w:val="00160775"/>
    <w:rsid w:val="0016396B"/>
    <w:rsid w:val="00172A27"/>
    <w:rsid w:val="001730F2"/>
    <w:rsid w:val="0017436A"/>
    <w:rsid w:val="001743BE"/>
    <w:rsid w:val="001823F3"/>
    <w:rsid w:val="001901C4"/>
    <w:rsid w:val="00192DE9"/>
    <w:rsid w:val="00197A47"/>
    <w:rsid w:val="001B40BF"/>
    <w:rsid w:val="001C1A64"/>
    <w:rsid w:val="001D4082"/>
    <w:rsid w:val="001D686C"/>
    <w:rsid w:val="001D7AA0"/>
    <w:rsid w:val="001E2C15"/>
    <w:rsid w:val="001E6C94"/>
    <w:rsid w:val="001E774B"/>
    <w:rsid w:val="001F7243"/>
    <w:rsid w:val="002008DB"/>
    <w:rsid w:val="0020130F"/>
    <w:rsid w:val="00231B43"/>
    <w:rsid w:val="00231C4A"/>
    <w:rsid w:val="00234558"/>
    <w:rsid w:val="00244718"/>
    <w:rsid w:val="002535A6"/>
    <w:rsid w:val="002600CB"/>
    <w:rsid w:val="00260700"/>
    <w:rsid w:val="00266BD4"/>
    <w:rsid w:val="002746C8"/>
    <w:rsid w:val="00276F55"/>
    <w:rsid w:val="00277D2F"/>
    <w:rsid w:val="00292DFB"/>
    <w:rsid w:val="002B4A81"/>
    <w:rsid w:val="002B561E"/>
    <w:rsid w:val="002B686A"/>
    <w:rsid w:val="002C2E3B"/>
    <w:rsid w:val="002D3E3D"/>
    <w:rsid w:val="002D6D0D"/>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6626"/>
    <w:rsid w:val="003D1934"/>
    <w:rsid w:val="003D4F1E"/>
    <w:rsid w:val="003D54D9"/>
    <w:rsid w:val="003E303C"/>
    <w:rsid w:val="003E3ED1"/>
    <w:rsid w:val="003F4686"/>
    <w:rsid w:val="004016DD"/>
    <w:rsid w:val="0040601B"/>
    <w:rsid w:val="00410BD8"/>
    <w:rsid w:val="004114C5"/>
    <w:rsid w:val="00420095"/>
    <w:rsid w:val="00425850"/>
    <w:rsid w:val="00425B06"/>
    <w:rsid w:val="0043516A"/>
    <w:rsid w:val="00443EF9"/>
    <w:rsid w:val="004659F1"/>
    <w:rsid w:val="00465C13"/>
    <w:rsid w:val="00470DBA"/>
    <w:rsid w:val="00471C54"/>
    <w:rsid w:val="004821E7"/>
    <w:rsid w:val="00482280"/>
    <w:rsid w:val="00482EFF"/>
    <w:rsid w:val="00492DB8"/>
    <w:rsid w:val="004941FD"/>
    <w:rsid w:val="00496792"/>
    <w:rsid w:val="004977B5"/>
    <w:rsid w:val="004B292A"/>
    <w:rsid w:val="004D7397"/>
    <w:rsid w:val="004E1E9D"/>
    <w:rsid w:val="004F1D74"/>
    <w:rsid w:val="004F27CE"/>
    <w:rsid w:val="004F2877"/>
    <w:rsid w:val="004F50A9"/>
    <w:rsid w:val="005049CE"/>
    <w:rsid w:val="005053A8"/>
    <w:rsid w:val="00507631"/>
    <w:rsid w:val="00511BD7"/>
    <w:rsid w:val="00511D95"/>
    <w:rsid w:val="005143FE"/>
    <w:rsid w:val="00524C5F"/>
    <w:rsid w:val="005323B6"/>
    <w:rsid w:val="00534653"/>
    <w:rsid w:val="00535631"/>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C38CA"/>
    <w:rsid w:val="006D5AB6"/>
    <w:rsid w:val="006E4D25"/>
    <w:rsid w:val="006F77CE"/>
    <w:rsid w:val="0075697D"/>
    <w:rsid w:val="00794273"/>
    <w:rsid w:val="007B0D04"/>
    <w:rsid w:val="007B428B"/>
    <w:rsid w:val="007B434D"/>
    <w:rsid w:val="007B6099"/>
    <w:rsid w:val="007C2D3E"/>
    <w:rsid w:val="007C6D49"/>
    <w:rsid w:val="007E75FD"/>
    <w:rsid w:val="007F4960"/>
    <w:rsid w:val="007F567E"/>
    <w:rsid w:val="007F5D0E"/>
    <w:rsid w:val="007F7344"/>
    <w:rsid w:val="008011D7"/>
    <w:rsid w:val="0080556F"/>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5648"/>
    <w:rsid w:val="008E7D1C"/>
    <w:rsid w:val="00903020"/>
    <w:rsid w:val="009069D5"/>
    <w:rsid w:val="00910C5B"/>
    <w:rsid w:val="00913641"/>
    <w:rsid w:val="00913A37"/>
    <w:rsid w:val="00923409"/>
    <w:rsid w:val="00927942"/>
    <w:rsid w:val="009344F3"/>
    <w:rsid w:val="00935F41"/>
    <w:rsid w:val="00940C66"/>
    <w:rsid w:val="009446B7"/>
    <w:rsid w:val="0094483C"/>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5FF5"/>
    <w:rsid w:val="00A0318E"/>
    <w:rsid w:val="00A03B08"/>
    <w:rsid w:val="00A0790E"/>
    <w:rsid w:val="00A10F47"/>
    <w:rsid w:val="00A15B43"/>
    <w:rsid w:val="00A16162"/>
    <w:rsid w:val="00A2223E"/>
    <w:rsid w:val="00A24129"/>
    <w:rsid w:val="00A40268"/>
    <w:rsid w:val="00A55820"/>
    <w:rsid w:val="00A60BB8"/>
    <w:rsid w:val="00A62836"/>
    <w:rsid w:val="00A66402"/>
    <w:rsid w:val="00A70B8E"/>
    <w:rsid w:val="00A75D71"/>
    <w:rsid w:val="00A90A9D"/>
    <w:rsid w:val="00A94B8F"/>
    <w:rsid w:val="00A97D7F"/>
    <w:rsid w:val="00AA08EC"/>
    <w:rsid w:val="00AA0F50"/>
    <w:rsid w:val="00AA1175"/>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25DA"/>
    <w:rsid w:val="00B63373"/>
    <w:rsid w:val="00B84C73"/>
    <w:rsid w:val="00B85B91"/>
    <w:rsid w:val="00B91C40"/>
    <w:rsid w:val="00B958DD"/>
    <w:rsid w:val="00B95F93"/>
    <w:rsid w:val="00BC6D07"/>
    <w:rsid w:val="00BF21CD"/>
    <w:rsid w:val="00C03396"/>
    <w:rsid w:val="00C148F4"/>
    <w:rsid w:val="00C15D0E"/>
    <w:rsid w:val="00C23B9F"/>
    <w:rsid w:val="00C32834"/>
    <w:rsid w:val="00C41D2C"/>
    <w:rsid w:val="00C42BF7"/>
    <w:rsid w:val="00C4636A"/>
    <w:rsid w:val="00C61A27"/>
    <w:rsid w:val="00C62526"/>
    <w:rsid w:val="00C6443D"/>
    <w:rsid w:val="00C650D1"/>
    <w:rsid w:val="00C6622A"/>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24C48"/>
    <w:rsid w:val="00E34B18"/>
    <w:rsid w:val="00E422F4"/>
    <w:rsid w:val="00E42A46"/>
    <w:rsid w:val="00E42D59"/>
    <w:rsid w:val="00E47BE1"/>
    <w:rsid w:val="00E63003"/>
    <w:rsid w:val="00E67A20"/>
    <w:rsid w:val="00E77CE9"/>
    <w:rsid w:val="00E94C86"/>
    <w:rsid w:val="00EA662F"/>
    <w:rsid w:val="00EB4B48"/>
    <w:rsid w:val="00EC42B6"/>
    <w:rsid w:val="00ED20E5"/>
    <w:rsid w:val="00ED2842"/>
    <w:rsid w:val="00EE3508"/>
    <w:rsid w:val="00EE629A"/>
    <w:rsid w:val="00EF0837"/>
    <w:rsid w:val="00EF729B"/>
    <w:rsid w:val="00F07669"/>
    <w:rsid w:val="00F25B0B"/>
    <w:rsid w:val="00F3217F"/>
    <w:rsid w:val="00F36CDE"/>
    <w:rsid w:val="00F63AA7"/>
    <w:rsid w:val="00F65BD3"/>
    <w:rsid w:val="00F77D53"/>
    <w:rsid w:val="00F83A64"/>
    <w:rsid w:val="00F93E0D"/>
    <w:rsid w:val="00F940B2"/>
    <w:rsid w:val="00F945A6"/>
    <w:rsid w:val="00FA0D22"/>
    <w:rsid w:val="00FA1DD2"/>
    <w:rsid w:val="00FB640F"/>
    <w:rsid w:val="00FB72CC"/>
    <w:rsid w:val="00FB7A97"/>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56.bin"/><Relationship Id="rId21" Type="http://schemas.openxmlformats.org/officeDocument/2006/relationships/header" Target="header4.xml"/><Relationship Id="rId324" Type="http://schemas.openxmlformats.org/officeDocument/2006/relationships/image" Target="media/image151.wmf"/><Relationship Id="rId531" Type="http://schemas.openxmlformats.org/officeDocument/2006/relationships/image" Target="media/image236.wmf"/><Relationship Id="rId629" Type="http://schemas.openxmlformats.org/officeDocument/2006/relationships/oleObject" Target="embeddings/oleObject333.bin"/><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oleObject" Target="embeddings/oleObject241.bin"/><Relationship Id="rId682" Type="http://schemas.openxmlformats.org/officeDocument/2006/relationships/fontTable" Target="fontTable.xml"/><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56.bin"/><Relationship Id="rId542" Type="http://schemas.openxmlformats.org/officeDocument/2006/relationships/oleObject" Target="embeddings/oleObject277.bin"/><Relationship Id="rId181" Type="http://schemas.openxmlformats.org/officeDocument/2006/relationships/image" Target="media/image84.png"/><Relationship Id="rId402" Type="http://schemas.openxmlformats.org/officeDocument/2006/relationships/image" Target="media/image187.wmf"/><Relationship Id="rId279" Type="http://schemas.openxmlformats.org/officeDocument/2006/relationships/oleObject" Target="embeddings/oleObject124.bin"/><Relationship Id="rId486" Type="http://schemas.openxmlformats.org/officeDocument/2006/relationships/oleObject" Target="embeddings/oleObject247.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61.bin"/><Relationship Id="rId553" Type="http://schemas.openxmlformats.org/officeDocument/2006/relationships/image" Target="media/image244.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6.bin"/><Relationship Id="rId497" Type="http://schemas.openxmlformats.org/officeDocument/2006/relationships/image" Target="media/image220.png"/><Relationship Id="rId620" Type="http://schemas.openxmlformats.org/officeDocument/2006/relationships/oleObject" Target="embeddings/oleObject327.bin"/><Relationship Id="rId357" Type="http://schemas.openxmlformats.org/officeDocument/2006/relationships/image" Target="media/image167.wmf"/><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oleObject" Target="embeddings/oleObject292.bin"/><Relationship Id="rId424" Type="http://schemas.openxmlformats.org/officeDocument/2006/relationships/oleObject" Target="embeddings/oleObject202.bin"/><Relationship Id="rId631" Type="http://schemas.openxmlformats.org/officeDocument/2006/relationships/oleObject" Target="embeddings/oleObject335.bin"/><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71.bin"/><Relationship Id="rId575" Type="http://schemas.openxmlformats.org/officeDocument/2006/relationships/oleObject" Target="embeddings/oleObject299.bin"/><Relationship Id="rId228" Type="http://schemas.openxmlformats.org/officeDocument/2006/relationships/image" Target="media/image108.wmf"/><Relationship Id="rId435" Type="http://schemas.openxmlformats.org/officeDocument/2006/relationships/oleObject" Target="embeddings/oleObject209.bin"/><Relationship Id="rId642" Type="http://schemas.openxmlformats.org/officeDocument/2006/relationships/image" Target="media/image275.emf"/><Relationship Id="rId281" Type="http://schemas.openxmlformats.org/officeDocument/2006/relationships/oleObject" Target="embeddings/oleObject125.bin"/><Relationship Id="rId502" Type="http://schemas.openxmlformats.org/officeDocument/2006/relationships/oleObject" Target="embeddings/oleObject255.bin"/><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77.bin"/><Relationship Id="rId586" Type="http://schemas.openxmlformats.org/officeDocument/2006/relationships/image" Target="media/image256.emf"/><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20.bin"/><Relationship Id="rId653" Type="http://schemas.openxmlformats.org/officeDocument/2006/relationships/image" Target="media/image283.emf"/><Relationship Id="rId292" Type="http://schemas.openxmlformats.org/officeDocument/2006/relationships/oleObject" Target="embeddings/oleObject132.bin"/><Relationship Id="rId306" Type="http://schemas.openxmlformats.org/officeDocument/2006/relationships/oleObject" Target="embeddings/oleObject140.bin"/><Relationship Id="rId87" Type="http://schemas.openxmlformats.org/officeDocument/2006/relationships/oleObject" Target="embeddings/oleObject32.bin"/><Relationship Id="rId513" Type="http://schemas.openxmlformats.org/officeDocument/2006/relationships/image" Target="media/image228.wmf"/><Relationship Id="rId597" Type="http://schemas.openxmlformats.org/officeDocument/2006/relationships/oleObject" Target="embeddings/oleObject310.bin"/><Relationship Id="rId152" Type="http://schemas.openxmlformats.org/officeDocument/2006/relationships/image" Target="media/image66.wmf"/><Relationship Id="rId457" Type="http://schemas.openxmlformats.org/officeDocument/2006/relationships/oleObject" Target="embeddings/oleObject230.bin"/><Relationship Id="rId664" Type="http://schemas.openxmlformats.org/officeDocument/2006/relationships/oleObject" Target="embeddings/oleObject349.bin"/><Relationship Id="rId14" Type="http://schemas.openxmlformats.org/officeDocument/2006/relationships/oleObject" Target="embeddings/oleObject2.bin"/><Relationship Id="rId317" Type="http://schemas.openxmlformats.org/officeDocument/2006/relationships/image" Target="media/image148.wmf"/><Relationship Id="rId524" Type="http://schemas.openxmlformats.org/officeDocument/2006/relationships/image" Target="media/image233.wmf"/><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oleObject" Target="embeddings/oleObject172.bin"/><Relationship Id="rId230" Type="http://schemas.openxmlformats.org/officeDocument/2006/relationships/image" Target="media/image109.wmf"/><Relationship Id="rId468" Type="http://schemas.openxmlformats.org/officeDocument/2006/relationships/oleObject" Target="embeddings/oleObject237.bin"/><Relationship Id="rId675" Type="http://schemas.openxmlformats.org/officeDocument/2006/relationships/oleObject" Target="embeddings/oleObject360.bin"/><Relationship Id="rId25" Type="http://schemas.openxmlformats.org/officeDocument/2006/relationships/footer" Target="footer3.xml"/><Relationship Id="rId328" Type="http://schemas.openxmlformats.org/officeDocument/2006/relationships/oleObject" Target="embeddings/oleObject153.bin"/><Relationship Id="rId535" Type="http://schemas.openxmlformats.org/officeDocument/2006/relationships/oleObject" Target="embeddings/oleObject273.bin"/><Relationship Id="rId174" Type="http://schemas.openxmlformats.org/officeDocument/2006/relationships/image" Target="media/image79.emf"/><Relationship Id="rId381" Type="http://schemas.openxmlformats.org/officeDocument/2006/relationships/oleObject" Target="embeddings/oleObject179.bin"/><Relationship Id="rId602" Type="http://schemas.openxmlformats.org/officeDocument/2006/relationships/oleObject" Target="embeddings/oleObject313.bin"/><Relationship Id="rId241" Type="http://schemas.openxmlformats.org/officeDocument/2006/relationships/oleObject" Target="embeddings/oleObject105.bin"/><Relationship Id="rId479" Type="http://schemas.openxmlformats.org/officeDocument/2006/relationships/image" Target="media/image211.wmf"/><Relationship Id="rId36" Type="http://schemas.openxmlformats.org/officeDocument/2006/relationships/image" Target="media/image11.wmf"/><Relationship Id="rId339" Type="http://schemas.openxmlformats.org/officeDocument/2006/relationships/image" Target="media/image157.png"/><Relationship Id="rId546" Type="http://schemas.openxmlformats.org/officeDocument/2006/relationships/oleObject" Target="embeddings/oleObject280.bin"/><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image" Target="media/image189.wmf"/><Relationship Id="rId392" Type="http://schemas.openxmlformats.org/officeDocument/2006/relationships/image" Target="media/image186.png"/><Relationship Id="rId613" Type="http://schemas.openxmlformats.org/officeDocument/2006/relationships/image" Target="media/image266.wmf"/><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image" Target="media/image246.wmf"/><Relationship Id="rId196" Type="http://schemas.openxmlformats.org/officeDocument/2006/relationships/image" Target="media/image93.wmf"/><Relationship Id="rId417" Type="http://schemas.openxmlformats.org/officeDocument/2006/relationships/oleObject" Target="embeddings/oleObject198.bin"/><Relationship Id="rId624" Type="http://schemas.openxmlformats.org/officeDocument/2006/relationships/oleObject" Target="embeddings/oleObject330.bin"/><Relationship Id="rId263" Type="http://schemas.openxmlformats.org/officeDocument/2006/relationships/oleObject" Target="embeddings/oleObject115.bin"/><Relationship Id="rId470" Type="http://schemas.openxmlformats.org/officeDocument/2006/relationships/oleObject" Target="embeddings/oleObject238.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4.bin"/><Relationship Id="rId568" Type="http://schemas.openxmlformats.org/officeDocument/2006/relationships/image" Target="media/image248.wmf"/><Relationship Id="rId428" Type="http://schemas.openxmlformats.org/officeDocument/2006/relationships/oleObject" Target="embeddings/oleObject204.bin"/><Relationship Id="rId635" Type="http://schemas.openxmlformats.org/officeDocument/2006/relationships/oleObject" Target="embeddings/oleObject338.bin"/><Relationship Id="rId274" Type="http://schemas.openxmlformats.org/officeDocument/2006/relationships/oleObject" Target="embeddings/oleObject121.bin"/><Relationship Id="rId481" Type="http://schemas.openxmlformats.org/officeDocument/2006/relationships/image" Target="media/image212.wmf"/><Relationship Id="rId69" Type="http://schemas.openxmlformats.org/officeDocument/2006/relationships/oleObject" Target="embeddings/oleObject23.bin"/><Relationship Id="rId134" Type="http://schemas.openxmlformats.org/officeDocument/2006/relationships/oleObject" Target="embeddings/oleObject56.bin"/><Relationship Id="rId579" Type="http://schemas.openxmlformats.org/officeDocument/2006/relationships/oleObject" Target="embeddings/oleObject301.bin"/><Relationship Id="rId341" Type="http://schemas.openxmlformats.org/officeDocument/2006/relationships/image" Target="media/image159.wmf"/><Relationship Id="rId439" Type="http://schemas.openxmlformats.org/officeDocument/2006/relationships/oleObject" Target="embeddings/oleObject213.bin"/><Relationship Id="rId646" Type="http://schemas.openxmlformats.org/officeDocument/2006/relationships/image" Target="media/image279.emf"/><Relationship Id="rId201" Type="http://schemas.openxmlformats.org/officeDocument/2006/relationships/oleObject" Target="embeddings/oleObject84.bin"/><Relationship Id="rId285" Type="http://schemas.openxmlformats.org/officeDocument/2006/relationships/image" Target="media/image137.wmf"/><Relationship Id="rId506" Type="http://schemas.openxmlformats.org/officeDocument/2006/relationships/oleObject" Target="embeddings/oleObject257.bin"/><Relationship Id="rId492" Type="http://schemas.openxmlformats.org/officeDocument/2006/relationships/oleObject" Target="embeddings/oleObject250.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4.bin"/><Relationship Id="rId394" Type="http://schemas.openxmlformats.org/officeDocument/2006/relationships/oleObject" Target="embeddings/oleObject184.bin"/><Relationship Id="rId408" Type="http://schemas.openxmlformats.org/officeDocument/2006/relationships/image" Target="media/image190.wmf"/><Relationship Id="rId615" Type="http://schemas.openxmlformats.org/officeDocument/2006/relationships/image" Target="media/image267.wmf"/><Relationship Id="rId212" Type="http://schemas.openxmlformats.org/officeDocument/2006/relationships/oleObject" Target="embeddings/oleObject90.bin"/><Relationship Id="rId254" Type="http://schemas.openxmlformats.org/officeDocument/2006/relationships/image" Target="media/image122.wmf"/><Relationship Id="rId657" Type="http://schemas.openxmlformats.org/officeDocument/2006/relationships/image" Target="media/image287.e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4.bin"/><Relationship Id="rId461" Type="http://schemas.openxmlformats.org/officeDocument/2006/relationships/image" Target="media/image203.wmf"/><Relationship Id="rId517" Type="http://schemas.openxmlformats.org/officeDocument/2006/relationships/image" Target="media/image230.wmf"/><Relationship Id="rId559" Type="http://schemas.openxmlformats.org/officeDocument/2006/relationships/image" Target="media/image247.w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image" Target="media/image150.wmf"/><Relationship Id="rId363" Type="http://schemas.openxmlformats.org/officeDocument/2006/relationships/oleObject" Target="embeddings/oleObject170.bin"/><Relationship Id="rId419" Type="http://schemas.openxmlformats.org/officeDocument/2006/relationships/image" Target="media/image195.wmf"/><Relationship Id="rId570" Type="http://schemas.openxmlformats.org/officeDocument/2006/relationships/image" Target="media/image249.wmf"/><Relationship Id="rId626" Type="http://schemas.openxmlformats.org/officeDocument/2006/relationships/oleObject" Target="embeddings/oleObject331.bin"/><Relationship Id="rId223" Type="http://schemas.openxmlformats.org/officeDocument/2006/relationships/oleObject" Target="embeddings/oleObject96.bin"/><Relationship Id="rId430" Type="http://schemas.openxmlformats.org/officeDocument/2006/relationships/oleObject" Target="embeddings/oleObject205.bin"/><Relationship Id="rId668" Type="http://schemas.openxmlformats.org/officeDocument/2006/relationships/oleObject" Target="embeddings/oleObject353.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39.bin"/><Relationship Id="rId528" Type="http://schemas.openxmlformats.org/officeDocument/2006/relationships/oleObject" Target="embeddings/oleObject269.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oleObject" Target="embeddings/oleObject155.bin"/><Relationship Id="rId374" Type="http://schemas.openxmlformats.org/officeDocument/2006/relationships/oleObject" Target="embeddings/oleObject174.bin"/><Relationship Id="rId581" Type="http://schemas.openxmlformats.org/officeDocument/2006/relationships/oleObject" Target="embeddings/oleObject302.bin"/><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image" Target="media/image272.wmf"/><Relationship Id="rId679" Type="http://schemas.openxmlformats.org/officeDocument/2006/relationships/oleObject" Target="embeddings/oleObject364.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5.bin"/><Relationship Id="rId483" Type="http://schemas.openxmlformats.org/officeDocument/2006/relationships/image" Target="media/image213.wmf"/><Relationship Id="rId539" Type="http://schemas.openxmlformats.org/officeDocument/2006/relationships/oleObject" Target="embeddings/oleObject275.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oleObject" Target="embeddings/oleObject137.bin"/><Relationship Id="rId343" Type="http://schemas.openxmlformats.org/officeDocument/2006/relationships/image" Target="media/image160.wmf"/><Relationship Id="rId550" Type="http://schemas.openxmlformats.org/officeDocument/2006/relationships/oleObject" Target="embeddings/oleObject283.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image" Target="media/image179.png"/><Relationship Id="rId592" Type="http://schemas.openxmlformats.org/officeDocument/2006/relationships/image" Target="media/image259.wmf"/><Relationship Id="rId606" Type="http://schemas.openxmlformats.org/officeDocument/2006/relationships/oleObject" Target="embeddings/oleObject316.bin"/><Relationship Id="rId648" Type="http://schemas.openxmlformats.org/officeDocument/2006/relationships/oleObject" Target="embeddings/oleObject342.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image" Target="media/image191.wmf"/><Relationship Id="rId452" Type="http://schemas.openxmlformats.org/officeDocument/2006/relationships/oleObject" Target="embeddings/oleObject225.bin"/><Relationship Id="rId494" Type="http://schemas.openxmlformats.org/officeDocument/2006/relationships/oleObject" Target="embeddings/oleObject251.bin"/><Relationship Id="rId508" Type="http://schemas.openxmlformats.org/officeDocument/2006/relationships/oleObject" Target="embeddings/oleObject258.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oleObject" Target="embeddings/oleObject143.bin"/><Relationship Id="rId354" Type="http://schemas.openxmlformats.org/officeDocument/2006/relationships/oleObject" Target="embeddings/oleObject165.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oleObject" Target="embeddings/oleObject185.bin"/><Relationship Id="rId561" Type="http://schemas.openxmlformats.org/officeDocument/2006/relationships/oleObject" Target="embeddings/oleObject289.bin"/><Relationship Id="rId617" Type="http://schemas.openxmlformats.org/officeDocument/2006/relationships/oleObject" Target="embeddings/oleObject324.bin"/><Relationship Id="rId659" Type="http://schemas.openxmlformats.org/officeDocument/2006/relationships/oleObject" Target="embeddings/oleObject346.bin"/><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image" Target="media/image140.wmf"/><Relationship Id="rId421" Type="http://schemas.openxmlformats.org/officeDocument/2006/relationships/image" Target="media/image196.wmf"/><Relationship Id="rId463" Type="http://schemas.openxmlformats.org/officeDocument/2006/relationships/image" Target="media/image204.png"/><Relationship Id="rId519" Type="http://schemas.openxmlformats.org/officeDocument/2006/relationships/image" Target="media/image231.wmf"/><Relationship Id="rId670" Type="http://schemas.openxmlformats.org/officeDocument/2006/relationships/oleObject" Target="embeddings/oleObject355.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50.bin"/><Relationship Id="rId530" Type="http://schemas.openxmlformats.org/officeDocument/2006/relationships/oleObject" Target="embeddings/oleObject270.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71.png"/><Relationship Id="rId572" Type="http://schemas.openxmlformats.org/officeDocument/2006/relationships/image" Target="media/image250.wmf"/><Relationship Id="rId628" Type="http://schemas.openxmlformats.org/officeDocument/2006/relationships/oleObject" Target="embeddings/oleObject332.bin"/><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oleObject" Target="embeddings/oleObject207.bin"/><Relationship Id="rId474" Type="http://schemas.openxmlformats.org/officeDocument/2006/relationships/image" Target="media/image209.wmf"/><Relationship Id="rId127" Type="http://schemas.openxmlformats.org/officeDocument/2006/relationships/image" Target="media/image56.wmf"/><Relationship Id="rId681" Type="http://schemas.openxmlformats.org/officeDocument/2006/relationships/header" Target="header10.xml"/><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package" Target="embeddings/Microsoft_Visio___1.vsdx"/><Relationship Id="rId376" Type="http://schemas.openxmlformats.org/officeDocument/2006/relationships/image" Target="media/image177.wmf"/><Relationship Id="rId541" Type="http://schemas.openxmlformats.org/officeDocument/2006/relationships/oleObject" Target="embeddings/oleObject276.bin"/><Relationship Id="rId583" Type="http://schemas.openxmlformats.org/officeDocument/2006/relationships/oleObject" Target="embeddings/oleObject303.bin"/><Relationship Id="rId639" Type="http://schemas.openxmlformats.org/officeDocument/2006/relationships/image" Target="media/image273.wmf"/><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oleObject" Target="embeddings/oleObject190.bin"/><Relationship Id="rId443" Type="http://schemas.openxmlformats.org/officeDocument/2006/relationships/oleObject" Target="embeddings/oleObject217.bin"/><Relationship Id="rId650" Type="http://schemas.openxmlformats.org/officeDocument/2006/relationships/oleObject" Target="embeddings/oleObject343.bin"/><Relationship Id="rId303" Type="http://schemas.openxmlformats.org/officeDocument/2006/relationships/oleObject" Target="embeddings/oleObject138.bin"/><Relationship Id="rId485" Type="http://schemas.openxmlformats.org/officeDocument/2006/relationships/image" Target="media/image214.wmf"/><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1.wmf"/><Relationship Id="rId387" Type="http://schemas.openxmlformats.org/officeDocument/2006/relationships/image" Target="media/image181.png"/><Relationship Id="rId510" Type="http://schemas.openxmlformats.org/officeDocument/2006/relationships/oleObject" Target="embeddings/oleObject259.bin"/><Relationship Id="rId552" Type="http://schemas.openxmlformats.org/officeDocument/2006/relationships/oleObject" Target="embeddings/oleObject284.bin"/><Relationship Id="rId594" Type="http://schemas.openxmlformats.org/officeDocument/2006/relationships/image" Target="media/image260.wmf"/><Relationship Id="rId608" Type="http://schemas.openxmlformats.org/officeDocument/2006/relationships/image" Target="media/image265.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192.wmf"/><Relationship Id="rId107" Type="http://schemas.openxmlformats.org/officeDocument/2006/relationships/image" Target="media/image46.wmf"/><Relationship Id="rId289" Type="http://schemas.openxmlformats.org/officeDocument/2006/relationships/oleObject" Target="embeddings/oleObject129.bin"/><Relationship Id="rId454" Type="http://schemas.openxmlformats.org/officeDocument/2006/relationships/oleObject" Target="embeddings/oleObject227.bin"/><Relationship Id="rId496" Type="http://schemas.openxmlformats.org/officeDocument/2006/relationships/oleObject" Target="embeddings/oleObject252.bin"/><Relationship Id="rId661" Type="http://schemas.openxmlformats.org/officeDocument/2006/relationships/oleObject" Target="embeddings/oleObject348.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oleObject" Target="embeddings/oleObject145.bin"/><Relationship Id="rId356" Type="http://schemas.openxmlformats.org/officeDocument/2006/relationships/oleObject" Target="embeddings/oleObject166.bin"/><Relationship Id="rId398" Type="http://schemas.openxmlformats.org/officeDocument/2006/relationships/oleObject" Target="embeddings/oleObject187.bin"/><Relationship Id="rId521" Type="http://schemas.openxmlformats.org/officeDocument/2006/relationships/image" Target="media/image232.wmf"/><Relationship Id="rId563" Type="http://schemas.openxmlformats.org/officeDocument/2006/relationships/oleObject" Target="embeddings/oleObject291.bin"/><Relationship Id="rId619" Type="http://schemas.openxmlformats.org/officeDocument/2006/relationships/oleObject" Target="embeddings/oleObject326.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197.wmf"/><Relationship Id="rId258" Type="http://schemas.openxmlformats.org/officeDocument/2006/relationships/image" Target="media/image124.wmf"/><Relationship Id="rId465" Type="http://schemas.openxmlformats.org/officeDocument/2006/relationships/oleObject" Target="embeddings/oleObject235.bin"/><Relationship Id="rId630" Type="http://schemas.openxmlformats.org/officeDocument/2006/relationships/oleObject" Target="embeddings/oleObject334.bin"/><Relationship Id="rId672" Type="http://schemas.openxmlformats.org/officeDocument/2006/relationships/oleObject" Target="embeddings/oleObject357.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51.bin"/><Relationship Id="rId367" Type="http://schemas.openxmlformats.org/officeDocument/2006/relationships/image" Target="media/image173.emf"/><Relationship Id="rId532" Type="http://schemas.openxmlformats.org/officeDocument/2006/relationships/oleObject" Target="embeddings/oleObject271.bin"/><Relationship Id="rId574" Type="http://schemas.openxmlformats.org/officeDocument/2006/relationships/image" Target="media/image251.wmf"/><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208.bin"/><Relationship Id="rId476" Type="http://schemas.openxmlformats.org/officeDocument/2006/relationships/image" Target="media/image210.wmf"/><Relationship Id="rId641" Type="http://schemas.openxmlformats.org/officeDocument/2006/relationships/image" Target="media/image274.emf"/><Relationship Id="rId683" Type="http://schemas.openxmlformats.org/officeDocument/2006/relationships/theme" Target="theme/theme1.xml"/><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56.wmf"/><Relationship Id="rId501" Type="http://schemas.openxmlformats.org/officeDocument/2006/relationships/image" Target="media/image222.wmf"/><Relationship Id="rId543" Type="http://schemas.openxmlformats.org/officeDocument/2006/relationships/oleObject" Target="embeddings/oleObject278.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78.wmf"/><Relationship Id="rId403" Type="http://schemas.openxmlformats.org/officeDocument/2006/relationships/oleObject" Target="embeddings/oleObject191.bin"/><Relationship Id="rId585" Type="http://schemas.openxmlformats.org/officeDocument/2006/relationships/oleObject" Target="embeddings/oleObject305.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9.bin"/><Relationship Id="rId487" Type="http://schemas.openxmlformats.org/officeDocument/2006/relationships/image" Target="media/image215.wmf"/><Relationship Id="rId610" Type="http://schemas.openxmlformats.org/officeDocument/2006/relationships/oleObject" Target="embeddings/oleObject319.bin"/><Relationship Id="rId652" Type="http://schemas.openxmlformats.org/officeDocument/2006/relationships/oleObject" Target="embeddings/oleObject344.bin"/><Relationship Id="rId291" Type="http://schemas.openxmlformats.org/officeDocument/2006/relationships/oleObject" Target="embeddings/oleObject131.bin"/><Relationship Id="rId305" Type="http://schemas.openxmlformats.org/officeDocument/2006/relationships/image" Target="media/image143.wmf"/><Relationship Id="rId347" Type="http://schemas.openxmlformats.org/officeDocument/2006/relationships/image" Target="media/image162.wmf"/><Relationship Id="rId512" Type="http://schemas.openxmlformats.org/officeDocument/2006/relationships/oleObject" Target="embeddings/oleObject260.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3.png"/><Relationship Id="rId554" Type="http://schemas.openxmlformats.org/officeDocument/2006/relationships/oleObject" Target="embeddings/oleObject285.bin"/><Relationship Id="rId596" Type="http://schemas.openxmlformats.org/officeDocument/2006/relationships/image" Target="media/image261.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193.wmf"/><Relationship Id="rId456" Type="http://schemas.openxmlformats.org/officeDocument/2006/relationships/oleObject" Target="embeddings/oleObject229.bin"/><Relationship Id="rId498" Type="http://schemas.openxmlformats.org/officeDocument/2006/relationships/oleObject" Target="embeddings/oleObject253.bin"/><Relationship Id="rId621" Type="http://schemas.openxmlformats.org/officeDocument/2006/relationships/image" Target="media/image268.wmf"/><Relationship Id="rId663" Type="http://schemas.openxmlformats.org/officeDocument/2006/relationships/header" Target="header9.xml"/><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oleObject" Target="embeddings/oleObject146.bin"/><Relationship Id="rId523" Type="http://schemas.openxmlformats.org/officeDocument/2006/relationships/oleObject" Target="embeddings/oleObject266.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67.bin"/><Relationship Id="rId565" Type="http://schemas.openxmlformats.org/officeDocument/2006/relationships/oleObject" Target="embeddings/oleObject293.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198.wmf"/><Relationship Id="rId467" Type="http://schemas.openxmlformats.org/officeDocument/2006/relationships/oleObject" Target="embeddings/oleObject236.bin"/><Relationship Id="rId632" Type="http://schemas.openxmlformats.org/officeDocument/2006/relationships/oleObject" Target="embeddings/oleObject336.bin"/><Relationship Id="rId271" Type="http://schemas.openxmlformats.org/officeDocument/2006/relationships/image" Target="media/image130.wmf"/><Relationship Id="rId674" Type="http://schemas.openxmlformats.org/officeDocument/2006/relationships/oleObject" Target="embeddings/oleObject359.bin"/><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2.wmf"/><Relationship Id="rId369" Type="http://schemas.openxmlformats.org/officeDocument/2006/relationships/image" Target="media/image174.wmf"/><Relationship Id="rId534" Type="http://schemas.openxmlformats.org/officeDocument/2006/relationships/image" Target="media/image237.wmf"/><Relationship Id="rId576" Type="http://schemas.openxmlformats.org/officeDocument/2006/relationships/image" Target="media/image252.wmf"/><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oleObject" Target="embeddings/oleObject178.bin"/><Relationship Id="rId436" Type="http://schemas.openxmlformats.org/officeDocument/2006/relationships/oleObject" Target="embeddings/oleObject210.bin"/><Relationship Id="rId601" Type="http://schemas.openxmlformats.org/officeDocument/2006/relationships/oleObject" Target="embeddings/oleObject312.bin"/><Relationship Id="rId643" Type="http://schemas.openxmlformats.org/officeDocument/2006/relationships/image" Target="media/image276.emf"/><Relationship Id="rId240" Type="http://schemas.openxmlformats.org/officeDocument/2006/relationships/image" Target="media/image114.wmf"/><Relationship Id="rId478" Type="http://schemas.openxmlformats.org/officeDocument/2006/relationships/oleObject" Target="embeddings/oleObject243.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8.bin"/><Relationship Id="rId503" Type="http://schemas.openxmlformats.org/officeDocument/2006/relationships/image" Target="media/image223.wmf"/><Relationship Id="rId545" Type="http://schemas.openxmlformats.org/officeDocument/2006/relationships/oleObject" Target="embeddings/oleObject279.bin"/><Relationship Id="rId587" Type="http://schemas.openxmlformats.org/officeDocument/2006/relationships/oleObject" Target="embeddings/Microsoft_Visio_2003-2010___5.vsd"/><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185.png"/><Relationship Id="rId405" Type="http://schemas.openxmlformats.org/officeDocument/2006/relationships/oleObject" Target="embeddings/oleObject192.bin"/><Relationship Id="rId447" Type="http://schemas.openxmlformats.org/officeDocument/2006/relationships/oleObject" Target="embeddings/oleObject221.bin"/><Relationship Id="rId612" Type="http://schemas.openxmlformats.org/officeDocument/2006/relationships/oleObject" Target="embeddings/oleObject321.bin"/><Relationship Id="rId251" Type="http://schemas.openxmlformats.org/officeDocument/2006/relationships/oleObject" Target="embeddings/oleObject109.bin"/><Relationship Id="rId489" Type="http://schemas.openxmlformats.org/officeDocument/2006/relationships/image" Target="media/image216.wmf"/><Relationship Id="rId654" Type="http://schemas.openxmlformats.org/officeDocument/2006/relationships/image" Target="media/image284.emf"/><Relationship Id="rId46" Type="http://schemas.openxmlformats.org/officeDocument/2006/relationships/oleObject" Target="embeddings/oleObject11.bin"/><Relationship Id="rId293" Type="http://schemas.openxmlformats.org/officeDocument/2006/relationships/oleObject" Target="embeddings/oleObject133.bin"/><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61.bin"/><Relationship Id="rId556" Type="http://schemas.openxmlformats.org/officeDocument/2006/relationships/oleObject" Target="embeddings/oleObject286.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8.bin"/><Relationship Id="rId416" Type="http://schemas.openxmlformats.org/officeDocument/2006/relationships/image" Target="media/image194.wmf"/><Relationship Id="rId598" Type="http://schemas.openxmlformats.org/officeDocument/2006/relationships/image" Target="media/image262.wmf"/><Relationship Id="rId220" Type="http://schemas.openxmlformats.org/officeDocument/2006/relationships/image" Target="media/image104.wmf"/><Relationship Id="rId458" Type="http://schemas.openxmlformats.org/officeDocument/2006/relationships/oleObject" Target="embeddings/oleObject231.bin"/><Relationship Id="rId623" Type="http://schemas.openxmlformats.org/officeDocument/2006/relationships/oleObject" Target="embeddings/oleObject329.bin"/><Relationship Id="rId665" Type="http://schemas.openxmlformats.org/officeDocument/2006/relationships/oleObject" Target="embeddings/oleObject350.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oleObject" Target="embeddings/oleObject147.bin"/><Relationship Id="rId525" Type="http://schemas.openxmlformats.org/officeDocument/2006/relationships/oleObject" Target="embeddings/oleObject267.bin"/><Relationship Id="rId567" Type="http://schemas.openxmlformats.org/officeDocument/2006/relationships/oleObject" Target="embeddings/oleObject295.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75.wmf"/><Relationship Id="rId427" Type="http://schemas.openxmlformats.org/officeDocument/2006/relationships/image" Target="media/image199.wmf"/><Relationship Id="rId469" Type="http://schemas.openxmlformats.org/officeDocument/2006/relationships/image" Target="media/image207.wmf"/><Relationship Id="rId634" Type="http://schemas.openxmlformats.org/officeDocument/2006/relationships/oleObject" Target="embeddings/oleObject337.bin"/><Relationship Id="rId676" Type="http://schemas.openxmlformats.org/officeDocument/2006/relationships/oleObject" Target="embeddings/oleObject361.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3.wmf"/><Relationship Id="rId480" Type="http://schemas.openxmlformats.org/officeDocument/2006/relationships/oleObject" Target="embeddings/oleObject244.bin"/><Relationship Id="rId536" Type="http://schemas.openxmlformats.org/officeDocument/2006/relationships/image" Target="media/image238.wmf"/><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58.png"/><Relationship Id="rId578" Type="http://schemas.openxmlformats.org/officeDocument/2006/relationships/image" Target="media/image253.wmf"/><Relationship Id="rId200" Type="http://schemas.openxmlformats.org/officeDocument/2006/relationships/image" Target="media/image95.wmf"/><Relationship Id="rId382" Type="http://schemas.openxmlformats.org/officeDocument/2006/relationships/oleObject" Target="embeddings/oleObject180.bin"/><Relationship Id="rId438" Type="http://schemas.openxmlformats.org/officeDocument/2006/relationships/oleObject" Target="embeddings/oleObject212.bin"/><Relationship Id="rId603" Type="http://schemas.openxmlformats.org/officeDocument/2006/relationships/oleObject" Target="embeddings/oleObject314.bin"/><Relationship Id="rId645" Type="http://schemas.openxmlformats.org/officeDocument/2006/relationships/image" Target="media/image278.emf"/><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image" Target="media/image217.wmf"/><Relationship Id="rId505" Type="http://schemas.openxmlformats.org/officeDocument/2006/relationships/image" Target="media/image224.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81.bin"/><Relationship Id="rId589" Type="http://schemas.openxmlformats.org/officeDocument/2006/relationships/oleObject" Target="embeddings/oleObject306.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4.wmf"/><Relationship Id="rId393" Type="http://schemas.openxmlformats.org/officeDocument/2006/relationships/oleObject" Target="embeddings/oleObject183.bin"/><Relationship Id="rId407" Type="http://schemas.openxmlformats.org/officeDocument/2006/relationships/oleObject" Target="embeddings/oleObject193.bin"/><Relationship Id="rId449" Type="http://schemas.openxmlformats.org/officeDocument/2006/relationships/oleObject" Target="embeddings/oleObject223.bin"/><Relationship Id="rId614" Type="http://schemas.openxmlformats.org/officeDocument/2006/relationships/oleObject" Target="embeddings/oleObject322.bin"/><Relationship Id="rId656" Type="http://schemas.openxmlformats.org/officeDocument/2006/relationships/image" Target="media/image286.e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oleObject" Target="embeddings/Microsoft_Visio_2003-2010___4.vsd"/><Relationship Id="rId309" Type="http://schemas.openxmlformats.org/officeDocument/2006/relationships/image" Target="media/image145.wmf"/><Relationship Id="rId460" Type="http://schemas.openxmlformats.org/officeDocument/2006/relationships/oleObject" Target="embeddings/oleObject233.bin"/><Relationship Id="rId516" Type="http://schemas.openxmlformats.org/officeDocument/2006/relationships/oleObject" Target="embeddings/oleObject262.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oleObject" Target="embeddings/oleObject148.bin"/><Relationship Id="rId558" Type="http://schemas.openxmlformats.org/officeDocument/2006/relationships/oleObject" Target="embeddings/oleObject287.bin"/><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9.bin"/><Relationship Id="rId418" Type="http://schemas.openxmlformats.org/officeDocument/2006/relationships/oleObject" Target="embeddings/oleObject199.bin"/><Relationship Id="rId625" Type="http://schemas.openxmlformats.org/officeDocument/2006/relationships/image" Target="media/image269.w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image" Target="media/image208.wmf"/><Relationship Id="rId667" Type="http://schemas.openxmlformats.org/officeDocument/2006/relationships/oleObject" Target="embeddings/oleObject352.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34.wmf"/><Relationship Id="rId569" Type="http://schemas.openxmlformats.org/officeDocument/2006/relationships/oleObject" Target="embeddings/oleObject296.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4.wmf"/><Relationship Id="rId373" Type="http://schemas.openxmlformats.org/officeDocument/2006/relationships/image" Target="media/image176.wmf"/><Relationship Id="rId429" Type="http://schemas.openxmlformats.org/officeDocument/2006/relationships/image" Target="media/image200.wmf"/><Relationship Id="rId580" Type="http://schemas.openxmlformats.org/officeDocument/2006/relationships/image" Target="media/image254.wmf"/><Relationship Id="rId636" Type="http://schemas.openxmlformats.org/officeDocument/2006/relationships/oleObject" Target="embeddings/oleObject339.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4.bin"/><Relationship Id="rId678" Type="http://schemas.openxmlformats.org/officeDocument/2006/relationships/oleObject" Target="embeddings/oleObject363.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image" Target="media/image141.wmf"/><Relationship Id="rId482" Type="http://schemas.openxmlformats.org/officeDocument/2006/relationships/oleObject" Target="embeddings/oleObject245.bin"/><Relationship Id="rId538" Type="http://schemas.openxmlformats.org/officeDocument/2006/relationships/image" Target="media/image239.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9.bin"/><Relationship Id="rId384" Type="http://schemas.openxmlformats.org/officeDocument/2006/relationships/oleObject" Target="embeddings/oleObject182.bin"/><Relationship Id="rId591" Type="http://schemas.openxmlformats.org/officeDocument/2006/relationships/oleObject" Target="embeddings/oleObject307.bin"/><Relationship Id="rId605" Type="http://schemas.openxmlformats.org/officeDocument/2006/relationships/oleObject" Target="embeddings/oleObject315.bin"/><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image" Target="media/image280.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oleObject" Target="embeddings/oleObject224.bin"/><Relationship Id="rId493" Type="http://schemas.openxmlformats.org/officeDocument/2006/relationships/image" Target="media/image218.wmf"/><Relationship Id="rId507" Type="http://schemas.openxmlformats.org/officeDocument/2006/relationships/image" Target="media/image225.wmf"/><Relationship Id="rId549" Type="http://schemas.openxmlformats.org/officeDocument/2006/relationships/image" Target="media/image242.wmf"/><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image" Target="media/image146.wmf"/><Relationship Id="rId353" Type="http://schemas.openxmlformats.org/officeDocument/2006/relationships/image" Target="media/image165.wmf"/><Relationship Id="rId395" Type="http://schemas.openxmlformats.org/officeDocument/2006/relationships/header" Target="header7.xml"/><Relationship Id="rId409" Type="http://schemas.openxmlformats.org/officeDocument/2006/relationships/oleObject" Target="embeddings/oleObject194.bin"/><Relationship Id="rId560" Type="http://schemas.openxmlformats.org/officeDocument/2006/relationships/oleObject" Target="embeddings/oleObject288.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200.bin"/><Relationship Id="rId616" Type="http://schemas.openxmlformats.org/officeDocument/2006/relationships/oleObject" Target="embeddings/oleObject323.bin"/><Relationship Id="rId658" Type="http://schemas.openxmlformats.org/officeDocument/2006/relationships/oleObject" Target="embeddings/oleObject345.bin"/><Relationship Id="rId255" Type="http://schemas.openxmlformats.org/officeDocument/2006/relationships/oleObject" Target="embeddings/oleObject111.bin"/><Relationship Id="rId297" Type="http://schemas.openxmlformats.org/officeDocument/2006/relationships/oleObject" Target="embeddings/oleObject135.bin"/><Relationship Id="rId462" Type="http://schemas.openxmlformats.org/officeDocument/2006/relationships/oleObject" Target="embeddings/oleObject234.bin"/><Relationship Id="rId518" Type="http://schemas.openxmlformats.org/officeDocument/2006/relationships/oleObject" Target="embeddings/oleObject263.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49.bin"/><Relationship Id="rId364" Type="http://schemas.openxmlformats.org/officeDocument/2006/relationships/image" Target="media/image170.png"/><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297.bin"/><Relationship Id="rId627" Type="http://schemas.openxmlformats.org/officeDocument/2006/relationships/image" Target="media/image270.wmf"/><Relationship Id="rId669" Type="http://schemas.openxmlformats.org/officeDocument/2006/relationships/oleObject" Target="embeddings/oleObject354.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oleObject" Target="embeddings/oleObject206.bin"/><Relationship Id="rId473" Type="http://schemas.openxmlformats.org/officeDocument/2006/relationships/oleObject" Target="embeddings/oleObject240.bin"/><Relationship Id="rId529" Type="http://schemas.openxmlformats.org/officeDocument/2006/relationships/image" Target="media/image235.wmf"/><Relationship Id="rId680" Type="http://schemas.openxmlformats.org/officeDocument/2006/relationships/oleObject" Target="embeddings/oleObject365.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55.emf"/><Relationship Id="rId540" Type="http://schemas.openxmlformats.org/officeDocument/2006/relationships/image" Target="media/image240.wmf"/><Relationship Id="rId72" Type="http://schemas.openxmlformats.org/officeDocument/2006/relationships/image" Target="media/image29.wmf"/><Relationship Id="rId375" Type="http://schemas.openxmlformats.org/officeDocument/2006/relationships/oleObject" Target="embeddings/oleObject175.bin"/><Relationship Id="rId582" Type="http://schemas.openxmlformats.org/officeDocument/2006/relationships/image" Target="media/image255.wmf"/><Relationship Id="rId638" Type="http://schemas.openxmlformats.org/officeDocument/2006/relationships/oleObject" Target="embeddings/oleObject340.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oleObject" Target="embeddings/oleObject189.bin"/><Relationship Id="rId442" Type="http://schemas.openxmlformats.org/officeDocument/2006/relationships/oleObject" Target="embeddings/oleObject216.bin"/><Relationship Id="rId484" Type="http://schemas.openxmlformats.org/officeDocument/2006/relationships/oleObject" Target="embeddings/oleObject246.bin"/><Relationship Id="rId137" Type="http://schemas.openxmlformats.org/officeDocument/2006/relationships/oleObject" Target="embeddings/oleObject58.bin"/><Relationship Id="rId302" Type="http://schemas.openxmlformats.org/officeDocument/2006/relationships/image" Target="media/image142.wmf"/><Relationship Id="rId344" Type="http://schemas.openxmlformats.org/officeDocument/2006/relationships/oleObject" Target="embeddings/oleObject160.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80.png"/><Relationship Id="rId551" Type="http://schemas.openxmlformats.org/officeDocument/2006/relationships/image" Target="media/image243.wmf"/><Relationship Id="rId593" Type="http://schemas.openxmlformats.org/officeDocument/2006/relationships/oleObject" Target="embeddings/oleObject308.bin"/><Relationship Id="rId607" Type="http://schemas.openxmlformats.org/officeDocument/2006/relationships/oleObject" Target="embeddings/oleObject317.bin"/><Relationship Id="rId649" Type="http://schemas.openxmlformats.org/officeDocument/2006/relationships/image" Target="media/image281.wmf"/><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oleObject" Target="embeddings/oleObject195.bin"/><Relationship Id="rId453" Type="http://schemas.openxmlformats.org/officeDocument/2006/relationships/oleObject" Target="embeddings/oleObject226.bin"/><Relationship Id="rId509" Type="http://schemas.openxmlformats.org/officeDocument/2006/relationships/image" Target="media/image226.wmf"/><Relationship Id="rId660" Type="http://schemas.openxmlformats.org/officeDocument/2006/relationships/oleObject" Target="embeddings/oleObject347.bin"/><Relationship Id="rId106" Type="http://schemas.openxmlformats.org/officeDocument/2006/relationships/oleObject" Target="embeddings/oleObject42.bin"/><Relationship Id="rId313" Type="http://schemas.openxmlformats.org/officeDocument/2006/relationships/oleObject" Target="embeddings/oleObject144.bin"/><Relationship Id="rId495" Type="http://schemas.openxmlformats.org/officeDocument/2006/relationships/image" Target="media/image219.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image" Target="media/image166.wmf"/><Relationship Id="rId397" Type="http://schemas.openxmlformats.org/officeDocument/2006/relationships/oleObject" Target="embeddings/oleObject186.bin"/><Relationship Id="rId520" Type="http://schemas.openxmlformats.org/officeDocument/2006/relationships/oleObject" Target="embeddings/oleObject264.bin"/><Relationship Id="rId562" Type="http://schemas.openxmlformats.org/officeDocument/2006/relationships/oleObject" Target="embeddings/oleObject290.bin"/><Relationship Id="rId618" Type="http://schemas.openxmlformats.org/officeDocument/2006/relationships/oleObject" Target="embeddings/oleObject325.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oleObject" Target="embeddings/oleObject201.bin"/><Relationship Id="rId464" Type="http://schemas.openxmlformats.org/officeDocument/2006/relationships/image" Target="media/image205.wmf"/><Relationship Id="rId299" Type="http://schemas.openxmlformats.org/officeDocument/2006/relationships/oleObject" Target="embeddings/oleObject136.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72.emf"/><Relationship Id="rId573" Type="http://schemas.openxmlformats.org/officeDocument/2006/relationships/oleObject" Target="embeddings/oleObject298.bin"/><Relationship Id="rId226" Type="http://schemas.openxmlformats.org/officeDocument/2006/relationships/image" Target="media/image107.wmf"/><Relationship Id="rId433" Type="http://schemas.openxmlformats.org/officeDocument/2006/relationships/image" Target="media/image201.wmf"/><Relationship Id="rId640" Type="http://schemas.openxmlformats.org/officeDocument/2006/relationships/oleObject" Target="embeddings/oleObject341.bin"/><Relationship Id="rId74" Type="http://schemas.openxmlformats.org/officeDocument/2006/relationships/image" Target="media/image30.wmf"/><Relationship Id="rId377" Type="http://schemas.openxmlformats.org/officeDocument/2006/relationships/oleObject" Target="embeddings/oleObject176.bin"/><Relationship Id="rId500" Type="http://schemas.openxmlformats.org/officeDocument/2006/relationships/oleObject" Target="embeddings/oleObject254.bin"/><Relationship Id="rId584" Type="http://schemas.openxmlformats.org/officeDocument/2006/relationships/oleObject" Target="embeddings/oleObject304.bin"/><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oleObject" Target="embeddings/oleObject218.bin"/><Relationship Id="rId651" Type="http://schemas.openxmlformats.org/officeDocument/2006/relationships/image" Target="media/image282.wmf"/><Relationship Id="rId290" Type="http://schemas.openxmlformats.org/officeDocument/2006/relationships/oleObject" Target="embeddings/oleObject130.bin"/><Relationship Id="rId304" Type="http://schemas.openxmlformats.org/officeDocument/2006/relationships/oleObject" Target="embeddings/oleObject139.bin"/><Relationship Id="rId388" Type="http://schemas.openxmlformats.org/officeDocument/2006/relationships/image" Target="media/image182.png"/><Relationship Id="rId511" Type="http://schemas.openxmlformats.org/officeDocument/2006/relationships/image" Target="media/image227.wmf"/><Relationship Id="rId609" Type="http://schemas.openxmlformats.org/officeDocument/2006/relationships/oleObject" Target="embeddings/oleObject318.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09.bin"/><Relationship Id="rId248" Type="http://schemas.openxmlformats.org/officeDocument/2006/relationships/image" Target="media/image118.png"/><Relationship Id="rId455" Type="http://schemas.openxmlformats.org/officeDocument/2006/relationships/oleObject" Target="embeddings/oleObject228.bin"/><Relationship Id="rId662" Type="http://schemas.openxmlformats.org/officeDocument/2006/relationships/header" Target="header8.xml"/><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image" Target="media/image147.wmf"/><Relationship Id="rId522" Type="http://schemas.openxmlformats.org/officeDocument/2006/relationships/oleObject" Target="embeddings/oleObject265.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88.bin"/><Relationship Id="rId259" Type="http://schemas.openxmlformats.org/officeDocument/2006/relationships/oleObject" Target="embeddings/oleObject113.bin"/><Relationship Id="rId466" Type="http://schemas.openxmlformats.org/officeDocument/2006/relationships/image" Target="media/image206.wmf"/><Relationship Id="rId673" Type="http://schemas.openxmlformats.org/officeDocument/2006/relationships/oleObject" Target="embeddings/oleObject358.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52.bin"/><Relationship Id="rId533" Type="http://schemas.openxmlformats.org/officeDocument/2006/relationships/oleObject" Target="embeddings/oleObject272.bin"/><Relationship Id="rId172" Type="http://schemas.openxmlformats.org/officeDocument/2006/relationships/oleObject" Target="embeddings/Microsoft_Visio_2003-2010___1.vsd"/><Relationship Id="rId477" Type="http://schemas.openxmlformats.org/officeDocument/2006/relationships/oleObject" Target="embeddings/oleObject242.bin"/><Relationship Id="rId600" Type="http://schemas.openxmlformats.org/officeDocument/2006/relationships/image" Target="media/image263.wmf"/><Relationship Id="rId337" Type="http://schemas.openxmlformats.org/officeDocument/2006/relationships/oleObject" Target="embeddings/oleObject157.bin"/><Relationship Id="rId34" Type="http://schemas.openxmlformats.org/officeDocument/2006/relationships/image" Target="media/image9.wmf"/><Relationship Id="rId544" Type="http://schemas.openxmlformats.org/officeDocument/2006/relationships/image" Target="media/image241.wmf"/><Relationship Id="rId183" Type="http://schemas.openxmlformats.org/officeDocument/2006/relationships/image" Target="media/image86.png"/><Relationship Id="rId390" Type="http://schemas.openxmlformats.org/officeDocument/2006/relationships/image" Target="media/image184.png"/><Relationship Id="rId404" Type="http://schemas.openxmlformats.org/officeDocument/2006/relationships/image" Target="media/image188.wmf"/><Relationship Id="rId611" Type="http://schemas.openxmlformats.org/officeDocument/2006/relationships/oleObject" Target="embeddings/oleObject320.bin"/><Relationship Id="rId250" Type="http://schemas.openxmlformats.org/officeDocument/2006/relationships/image" Target="media/image120.wmf"/><Relationship Id="rId488" Type="http://schemas.openxmlformats.org/officeDocument/2006/relationships/oleObject" Target="embeddings/oleObject248.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62.bin"/><Relationship Id="rId555" Type="http://schemas.openxmlformats.org/officeDocument/2006/relationships/image" Target="media/image245.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97.bin"/><Relationship Id="rId622" Type="http://schemas.openxmlformats.org/officeDocument/2006/relationships/oleObject" Target="embeddings/oleObject328.bin"/><Relationship Id="rId261" Type="http://schemas.openxmlformats.org/officeDocument/2006/relationships/oleObject" Target="embeddings/oleObject114.bin"/><Relationship Id="rId499" Type="http://schemas.openxmlformats.org/officeDocument/2006/relationships/image" Target="media/image221.wmf"/><Relationship Id="rId56" Type="http://schemas.openxmlformats.org/officeDocument/2006/relationships/oleObject" Target="embeddings/oleObject16.bin"/><Relationship Id="rId359" Type="http://schemas.openxmlformats.org/officeDocument/2006/relationships/image" Target="media/image168.wmf"/><Relationship Id="rId566" Type="http://schemas.openxmlformats.org/officeDocument/2006/relationships/oleObject" Target="embeddings/oleObject294.bin"/><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3.bin"/><Relationship Id="rId633" Type="http://schemas.openxmlformats.org/officeDocument/2006/relationships/image" Target="media/image271.wmf"/><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oleObject" Target="embeddings/oleObject300.bin"/><Relationship Id="rId132" Type="http://schemas.openxmlformats.org/officeDocument/2006/relationships/oleObject" Target="embeddings/oleObject55.bin"/><Relationship Id="rId437" Type="http://schemas.openxmlformats.org/officeDocument/2006/relationships/oleObject" Target="embeddings/oleObject211.bin"/><Relationship Id="rId644" Type="http://schemas.openxmlformats.org/officeDocument/2006/relationships/image" Target="media/image277.emf"/><Relationship Id="rId283" Type="http://schemas.openxmlformats.org/officeDocument/2006/relationships/oleObject" Target="embeddings/oleObject126.bin"/><Relationship Id="rId490" Type="http://schemas.openxmlformats.org/officeDocument/2006/relationships/oleObject" Target="embeddings/oleObject249.bin"/><Relationship Id="rId504" Type="http://schemas.openxmlformats.org/officeDocument/2006/relationships/oleObject" Target="embeddings/oleObject256.bin"/><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63.bin"/><Relationship Id="rId588" Type="http://schemas.openxmlformats.org/officeDocument/2006/relationships/image" Target="media/image257.wmf"/><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2.bin"/><Relationship Id="rId655" Type="http://schemas.openxmlformats.org/officeDocument/2006/relationships/image" Target="media/image285.emf"/><Relationship Id="rId294" Type="http://schemas.openxmlformats.org/officeDocument/2006/relationships/image" Target="media/image139.emf"/><Relationship Id="rId308" Type="http://schemas.openxmlformats.org/officeDocument/2006/relationships/oleObject" Target="embeddings/oleObject141.bin"/><Relationship Id="rId515" Type="http://schemas.openxmlformats.org/officeDocument/2006/relationships/image" Target="media/image229.wmf"/><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image" Target="media/image169.wmf"/><Relationship Id="rId599" Type="http://schemas.openxmlformats.org/officeDocument/2006/relationships/oleObject" Target="embeddings/oleObject311.bin"/><Relationship Id="rId459" Type="http://schemas.openxmlformats.org/officeDocument/2006/relationships/oleObject" Target="embeddings/oleObject232.bin"/><Relationship Id="rId666" Type="http://schemas.openxmlformats.org/officeDocument/2006/relationships/oleObject" Target="embeddings/oleObject351.bin"/><Relationship Id="rId16" Type="http://schemas.openxmlformats.org/officeDocument/2006/relationships/oleObject" Target="embeddings/oleObject3.bin"/><Relationship Id="rId221" Type="http://schemas.openxmlformats.org/officeDocument/2006/relationships/oleObject" Target="embeddings/oleObject95.bin"/><Relationship Id="rId319" Type="http://schemas.openxmlformats.org/officeDocument/2006/relationships/image" Target="media/image149.wmf"/><Relationship Id="rId526" Type="http://schemas.openxmlformats.org/officeDocument/2006/relationships/oleObject" Target="embeddings/oleObject268.bin"/><Relationship Id="rId165" Type="http://schemas.openxmlformats.org/officeDocument/2006/relationships/image" Target="media/image73.wmf"/><Relationship Id="rId372" Type="http://schemas.openxmlformats.org/officeDocument/2006/relationships/oleObject" Target="embeddings/oleObject173.bin"/><Relationship Id="rId677" Type="http://schemas.openxmlformats.org/officeDocument/2006/relationships/oleObject" Target="embeddings/oleObject362.bin"/><Relationship Id="rId232" Type="http://schemas.openxmlformats.org/officeDocument/2006/relationships/image" Target="media/image110.wmf"/><Relationship Id="rId27" Type="http://schemas.openxmlformats.org/officeDocument/2006/relationships/footer" Target="footer5.xml"/><Relationship Id="rId537" Type="http://schemas.openxmlformats.org/officeDocument/2006/relationships/oleObject" Target="embeddings/oleObject274.bin"/><Relationship Id="rId80" Type="http://schemas.openxmlformats.org/officeDocument/2006/relationships/image" Target="media/image33.wmf"/><Relationship Id="rId176" Type="http://schemas.openxmlformats.org/officeDocument/2006/relationships/oleObject" Target="embeddings/Microsoft_Visio_2003-2010___2.vsd"/><Relationship Id="rId383" Type="http://schemas.openxmlformats.org/officeDocument/2006/relationships/oleObject" Target="embeddings/oleObject181.bin"/><Relationship Id="rId590" Type="http://schemas.openxmlformats.org/officeDocument/2006/relationships/image" Target="media/image258.wmf"/><Relationship Id="rId604" Type="http://schemas.openxmlformats.org/officeDocument/2006/relationships/image" Target="media/image264.wmf"/><Relationship Id="rId243" Type="http://schemas.openxmlformats.org/officeDocument/2006/relationships/oleObject" Target="embeddings/oleObject106.bin"/><Relationship Id="rId450" Type="http://schemas.openxmlformats.org/officeDocument/2006/relationships/image" Target="media/image202.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oleObject" Target="embeddings/oleObject142.bin"/><Relationship Id="rId548" Type="http://schemas.openxmlformats.org/officeDocument/2006/relationships/oleObject" Target="embeddings/oleObject28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C20BF-18EF-4310-93C3-2E38A3FA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4228</TotalTime>
  <Pages>80</Pages>
  <Words>30646</Words>
  <Characters>48422</Characters>
  <Application>Microsoft Office Word</Application>
  <DocSecurity>0</DocSecurity>
  <PresentationFormat/>
  <Lines>1862</Lines>
  <Paragraphs>1317</Paragraphs>
  <Slides>0</Slides>
  <Notes>0</Notes>
  <HiddenSlides>0</HiddenSlides>
  <MMClips>0</MMClips>
  <ScaleCrop>false</ScaleCrop>
  <Manager/>
  <Company>番茄花园</Company>
  <LinksUpToDate>false</LinksUpToDate>
  <CharactersWithSpaces>77751</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105</cp:revision>
  <cp:lastPrinted>2013-03-18T05:08:00Z</cp:lastPrinted>
  <dcterms:created xsi:type="dcterms:W3CDTF">2018-11-05T03:15:00Z</dcterms:created>
  <dcterms:modified xsi:type="dcterms:W3CDTF">2018-12-01T09:45:00Z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